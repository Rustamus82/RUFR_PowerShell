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243008" w14:textId="77777777" w:rsidR="00F23471" w:rsidRDefault="00F23471" w:rsidP="00F23471">
      <w:pPr>
        <w:pStyle w:val="Heading3"/>
      </w:pPr>
    </w:p>
    <w:p w14:paraId="0B53728F" w14:textId="77777777" w:rsidR="00F23471" w:rsidRDefault="00F23471" w:rsidP="00F23471"/>
    <w:p w14:paraId="1B5E8EA6" w14:textId="77777777" w:rsidR="00F23471" w:rsidRDefault="00F23471" w:rsidP="00F23471"/>
    <w:p w14:paraId="159340B6" w14:textId="77777777" w:rsidR="00F23471" w:rsidRDefault="00F23471" w:rsidP="00F23471"/>
    <w:p w14:paraId="4D2647C1" w14:textId="77777777" w:rsidR="00F23471" w:rsidRDefault="00F23471" w:rsidP="00F23471"/>
    <w:p w14:paraId="509B9573" w14:textId="77777777" w:rsidR="00F23471" w:rsidRDefault="00F23471" w:rsidP="00F23471"/>
    <w:p w14:paraId="7BC12A8D" w14:textId="77777777" w:rsidR="00F23471" w:rsidRDefault="00F23471" w:rsidP="00F23471"/>
    <w:p w14:paraId="3C8A51E4" w14:textId="77777777" w:rsidR="00F23471" w:rsidRDefault="00F23471" w:rsidP="00F23471"/>
    <w:p w14:paraId="21747C9C" w14:textId="77777777" w:rsidR="00F23471" w:rsidRDefault="00F23471" w:rsidP="00F23471"/>
    <w:p w14:paraId="0CDD2BEA" w14:textId="77777777" w:rsidR="00F23471" w:rsidRDefault="00F23471" w:rsidP="00F23471"/>
    <w:p w14:paraId="1BEA6F2D" w14:textId="77777777" w:rsidR="00F23471" w:rsidRDefault="00F23471" w:rsidP="00F23471"/>
    <w:p w14:paraId="0BB7C98C" w14:textId="77777777" w:rsidR="00F23471" w:rsidRDefault="00F23471" w:rsidP="00F23471"/>
    <w:p w14:paraId="24BBBC2E" w14:textId="77777777" w:rsidR="00F23471" w:rsidRDefault="00F23471" w:rsidP="00F23471"/>
    <w:p w14:paraId="512EECA7" w14:textId="77777777" w:rsidR="00F23471" w:rsidRDefault="00F23471" w:rsidP="00F23471"/>
    <w:p w14:paraId="1039A880" w14:textId="77777777" w:rsidR="00F23471" w:rsidRDefault="00F23471" w:rsidP="00F23471"/>
    <w:p w14:paraId="0F01E436" w14:textId="77777777" w:rsidR="00F23471" w:rsidRDefault="00F23471" w:rsidP="00F23471"/>
    <w:p w14:paraId="569C9773" w14:textId="77777777" w:rsidR="00F23471" w:rsidRDefault="00F23471" w:rsidP="00F23471"/>
    <w:sdt>
      <w:sdtPr>
        <w:rPr>
          <w:sz w:val="72"/>
          <w:szCs w:val="72"/>
          <w:u w:val="single"/>
        </w:rPr>
        <w:alias w:val="Title"/>
        <w:tag w:val=""/>
        <w:id w:val="351305883"/>
        <w:placeholder>
          <w:docPart w:val="F0F943ECA2894B1C9F33E7A2D06E4C0E"/>
        </w:placeholder>
        <w:dataBinding w:prefixMappings="xmlns:ns0='http://purl.org/dc/elements/1.1/' xmlns:ns1='http://schemas.openxmlformats.org/package/2006/metadata/core-properties' " w:xpath="/ns1:coreProperties[1]/ns0:title[1]" w:storeItemID="{6C3C8BC8-F283-45AE-878A-BAB7291924A1}"/>
        <w:text/>
      </w:sdtPr>
      <w:sdtEndPr/>
      <w:sdtContent>
        <w:p w14:paraId="2F8AE625" w14:textId="5948FF4E" w:rsidR="00B472D5" w:rsidRPr="00EF3A3A" w:rsidRDefault="00B472D5" w:rsidP="00B472D5">
          <w:pPr>
            <w:jc w:val="center"/>
            <w:rPr>
              <w:sz w:val="72"/>
              <w:szCs w:val="72"/>
              <w:u w:val="single"/>
            </w:rPr>
          </w:pPr>
          <w:r>
            <w:rPr>
              <w:sz w:val="72"/>
              <w:szCs w:val="72"/>
              <w:u w:val="single"/>
            </w:rPr>
            <w:t>SQL Kommando Håndbog</w:t>
          </w:r>
        </w:p>
      </w:sdtContent>
    </w:sdt>
    <w:p w14:paraId="7EABF2C1" w14:textId="77777777" w:rsidR="00B472D5" w:rsidRPr="00EF3A3A" w:rsidRDefault="00B472D5" w:rsidP="00B472D5">
      <w:pPr>
        <w:jc w:val="center"/>
        <w:rPr>
          <w:sz w:val="24"/>
          <w:szCs w:val="24"/>
        </w:rPr>
      </w:pPr>
      <w:r w:rsidRPr="00EF3A3A">
        <w:rPr>
          <w:sz w:val="24"/>
          <w:szCs w:val="24"/>
        </w:rPr>
        <w:t>(</w:t>
      </w:r>
      <w:sdt>
        <w:sdtPr>
          <w:rPr>
            <w:sz w:val="24"/>
            <w:szCs w:val="24"/>
          </w:rPr>
          <w:alias w:val="Author"/>
          <w:tag w:val=""/>
          <w:id w:val="809058480"/>
          <w:placeholder>
            <w:docPart w:val="BE486584FB484131A9EDD581CFD32066"/>
          </w:placeholder>
          <w:dataBinding w:prefixMappings="xmlns:ns0='http://purl.org/dc/elements/1.1/' xmlns:ns1='http://schemas.openxmlformats.org/package/2006/metadata/core-properties' " w:xpath="/ns1:coreProperties[1]/ns0:creator[1]" w:storeItemID="{6C3C8BC8-F283-45AE-878A-BAB7291924A1}"/>
          <w:text/>
        </w:sdtPr>
        <w:sdtEndPr/>
        <w:sdtContent>
          <w:r w:rsidRPr="00EF3A3A">
            <w:rPr>
              <w:sz w:val="24"/>
              <w:szCs w:val="24"/>
            </w:rPr>
            <w:t>Mikael Veistrup-Vetlov</w:t>
          </w:r>
        </w:sdtContent>
      </w:sdt>
      <w:r w:rsidRPr="00EF3A3A">
        <w:rPr>
          <w:sz w:val="24"/>
          <w:szCs w:val="24"/>
        </w:rPr>
        <w:t>)</w:t>
      </w:r>
    </w:p>
    <w:p w14:paraId="53E72263" w14:textId="77777777" w:rsidR="00F23471" w:rsidRDefault="00F23471" w:rsidP="00F23471"/>
    <w:p w14:paraId="651F09A7" w14:textId="77777777" w:rsidR="00F23471" w:rsidRDefault="00F23471" w:rsidP="00F23471">
      <w:r>
        <w:br w:type="page"/>
      </w:r>
    </w:p>
    <w:sdt>
      <w:sdtPr>
        <w:rPr>
          <w:rFonts w:asciiTheme="minorHAnsi" w:eastAsiaTheme="minorHAnsi" w:hAnsiTheme="minorHAnsi" w:cstheme="minorBidi"/>
          <w:color w:val="auto"/>
          <w:sz w:val="22"/>
          <w:szCs w:val="22"/>
          <w:lang w:eastAsia="en-US"/>
        </w:rPr>
        <w:id w:val="-382329964"/>
        <w:docPartObj>
          <w:docPartGallery w:val="Table of Contents"/>
          <w:docPartUnique/>
        </w:docPartObj>
      </w:sdtPr>
      <w:sdtEndPr>
        <w:rPr>
          <w:b/>
          <w:bCs/>
        </w:rPr>
      </w:sdtEndPr>
      <w:sdtContent>
        <w:p w14:paraId="72C235C3" w14:textId="77777777" w:rsidR="00F23471" w:rsidRDefault="00F23471" w:rsidP="00F23471">
          <w:pPr>
            <w:pStyle w:val="TOCHeading"/>
          </w:pPr>
          <w:r>
            <w:t>Indhold</w:t>
          </w:r>
        </w:p>
        <w:p w14:paraId="13231700" w14:textId="08F3C3C0" w:rsidR="004356CD" w:rsidRDefault="00F23471">
          <w:pPr>
            <w:pStyle w:val="TOC1"/>
            <w:tabs>
              <w:tab w:val="right" w:leader="dot" w:pos="9628"/>
            </w:tabs>
            <w:rPr>
              <w:rFonts w:eastAsiaTheme="minorEastAsia"/>
              <w:noProof/>
              <w:lang w:eastAsia="da-DK"/>
            </w:rPr>
          </w:pPr>
          <w:r>
            <w:fldChar w:fldCharType="begin"/>
          </w:r>
          <w:r>
            <w:instrText xml:space="preserve"> TOC \o "1-3" \h \z \u </w:instrText>
          </w:r>
          <w:r>
            <w:fldChar w:fldCharType="separate"/>
          </w:r>
          <w:hyperlink w:anchor="_Toc93671597" w:history="1">
            <w:r w:rsidR="004356CD" w:rsidRPr="00D63C07">
              <w:rPr>
                <w:rStyle w:val="Hyperlink"/>
                <w:noProof/>
              </w:rPr>
              <w:t>Standard MSSQL DBA procedurer</w:t>
            </w:r>
            <w:r w:rsidR="004356CD">
              <w:rPr>
                <w:noProof/>
                <w:webHidden/>
              </w:rPr>
              <w:tab/>
            </w:r>
            <w:r w:rsidR="004356CD">
              <w:rPr>
                <w:noProof/>
                <w:webHidden/>
              </w:rPr>
              <w:fldChar w:fldCharType="begin"/>
            </w:r>
            <w:r w:rsidR="004356CD">
              <w:rPr>
                <w:noProof/>
                <w:webHidden/>
              </w:rPr>
              <w:instrText xml:space="preserve"> PAGEREF _Toc93671597 \h </w:instrText>
            </w:r>
            <w:r w:rsidR="004356CD">
              <w:rPr>
                <w:noProof/>
                <w:webHidden/>
              </w:rPr>
            </w:r>
            <w:r w:rsidR="004356CD">
              <w:rPr>
                <w:noProof/>
                <w:webHidden/>
              </w:rPr>
              <w:fldChar w:fldCharType="separate"/>
            </w:r>
            <w:r w:rsidR="004356CD">
              <w:rPr>
                <w:noProof/>
                <w:webHidden/>
              </w:rPr>
              <w:t>6</w:t>
            </w:r>
            <w:r w:rsidR="004356CD">
              <w:rPr>
                <w:noProof/>
                <w:webHidden/>
              </w:rPr>
              <w:fldChar w:fldCharType="end"/>
            </w:r>
          </w:hyperlink>
        </w:p>
        <w:p w14:paraId="44360961" w14:textId="25FBE7B9" w:rsidR="004356CD" w:rsidRDefault="00A80A25">
          <w:pPr>
            <w:pStyle w:val="TOC2"/>
            <w:tabs>
              <w:tab w:val="right" w:leader="dot" w:pos="9628"/>
            </w:tabs>
            <w:rPr>
              <w:rFonts w:eastAsiaTheme="minorEastAsia"/>
              <w:noProof/>
              <w:lang w:eastAsia="da-DK"/>
            </w:rPr>
          </w:pPr>
          <w:hyperlink w:anchor="_Toc93671598" w:history="1">
            <w:r w:rsidR="004356CD" w:rsidRPr="00D63C07">
              <w:rPr>
                <w:rStyle w:val="Hyperlink"/>
                <w:noProof/>
              </w:rPr>
              <w:t>Installation af SQL Server instans</w:t>
            </w:r>
            <w:r w:rsidR="004356CD">
              <w:rPr>
                <w:noProof/>
                <w:webHidden/>
              </w:rPr>
              <w:tab/>
            </w:r>
            <w:r w:rsidR="004356CD">
              <w:rPr>
                <w:noProof/>
                <w:webHidden/>
              </w:rPr>
              <w:fldChar w:fldCharType="begin"/>
            </w:r>
            <w:r w:rsidR="004356CD">
              <w:rPr>
                <w:noProof/>
                <w:webHidden/>
              </w:rPr>
              <w:instrText xml:space="preserve"> PAGEREF _Toc93671598 \h </w:instrText>
            </w:r>
            <w:r w:rsidR="004356CD">
              <w:rPr>
                <w:noProof/>
                <w:webHidden/>
              </w:rPr>
            </w:r>
            <w:r w:rsidR="004356CD">
              <w:rPr>
                <w:noProof/>
                <w:webHidden/>
              </w:rPr>
              <w:fldChar w:fldCharType="separate"/>
            </w:r>
            <w:r w:rsidR="004356CD">
              <w:rPr>
                <w:noProof/>
                <w:webHidden/>
              </w:rPr>
              <w:t>6</w:t>
            </w:r>
            <w:r w:rsidR="004356CD">
              <w:rPr>
                <w:noProof/>
                <w:webHidden/>
              </w:rPr>
              <w:fldChar w:fldCharType="end"/>
            </w:r>
          </w:hyperlink>
        </w:p>
        <w:p w14:paraId="6812B8C9" w14:textId="37EEF0BD" w:rsidR="004356CD" w:rsidRDefault="00A80A25">
          <w:pPr>
            <w:pStyle w:val="TOC2"/>
            <w:tabs>
              <w:tab w:val="right" w:leader="dot" w:pos="9628"/>
            </w:tabs>
            <w:rPr>
              <w:rFonts w:eastAsiaTheme="minorEastAsia"/>
              <w:noProof/>
              <w:lang w:eastAsia="da-DK"/>
            </w:rPr>
          </w:pPr>
          <w:hyperlink w:anchor="_Toc93671599" w:history="1">
            <w:r w:rsidR="004356CD" w:rsidRPr="00D63C07">
              <w:rPr>
                <w:rStyle w:val="Hyperlink"/>
                <w:noProof/>
              </w:rPr>
              <w:t>Uninstall af SQL Server instans</w:t>
            </w:r>
            <w:r w:rsidR="004356CD">
              <w:rPr>
                <w:noProof/>
                <w:webHidden/>
              </w:rPr>
              <w:tab/>
            </w:r>
            <w:r w:rsidR="004356CD">
              <w:rPr>
                <w:noProof/>
                <w:webHidden/>
              </w:rPr>
              <w:fldChar w:fldCharType="begin"/>
            </w:r>
            <w:r w:rsidR="004356CD">
              <w:rPr>
                <w:noProof/>
                <w:webHidden/>
              </w:rPr>
              <w:instrText xml:space="preserve"> PAGEREF _Toc93671599 \h </w:instrText>
            </w:r>
            <w:r w:rsidR="004356CD">
              <w:rPr>
                <w:noProof/>
                <w:webHidden/>
              </w:rPr>
            </w:r>
            <w:r w:rsidR="004356CD">
              <w:rPr>
                <w:noProof/>
                <w:webHidden/>
              </w:rPr>
              <w:fldChar w:fldCharType="separate"/>
            </w:r>
            <w:r w:rsidR="004356CD">
              <w:rPr>
                <w:noProof/>
                <w:webHidden/>
              </w:rPr>
              <w:t>6</w:t>
            </w:r>
            <w:r w:rsidR="004356CD">
              <w:rPr>
                <w:noProof/>
                <w:webHidden/>
              </w:rPr>
              <w:fldChar w:fldCharType="end"/>
            </w:r>
          </w:hyperlink>
        </w:p>
        <w:p w14:paraId="3147DC19" w14:textId="174B0504" w:rsidR="004356CD" w:rsidRDefault="00A80A25">
          <w:pPr>
            <w:pStyle w:val="TOC2"/>
            <w:tabs>
              <w:tab w:val="right" w:leader="dot" w:pos="9628"/>
            </w:tabs>
            <w:rPr>
              <w:rFonts w:eastAsiaTheme="minorEastAsia"/>
              <w:noProof/>
              <w:lang w:eastAsia="da-DK"/>
            </w:rPr>
          </w:pPr>
          <w:hyperlink w:anchor="_Toc93671600" w:history="1">
            <w:r w:rsidR="004356CD" w:rsidRPr="00D63C07">
              <w:rPr>
                <w:rStyle w:val="Hyperlink"/>
                <w:noProof/>
              </w:rPr>
              <w:t>Start og stop af SQL Instans</w:t>
            </w:r>
            <w:r w:rsidR="004356CD">
              <w:rPr>
                <w:noProof/>
                <w:webHidden/>
              </w:rPr>
              <w:tab/>
            </w:r>
            <w:r w:rsidR="004356CD">
              <w:rPr>
                <w:noProof/>
                <w:webHidden/>
              </w:rPr>
              <w:fldChar w:fldCharType="begin"/>
            </w:r>
            <w:r w:rsidR="004356CD">
              <w:rPr>
                <w:noProof/>
                <w:webHidden/>
              </w:rPr>
              <w:instrText xml:space="preserve"> PAGEREF _Toc93671600 \h </w:instrText>
            </w:r>
            <w:r w:rsidR="004356CD">
              <w:rPr>
                <w:noProof/>
                <w:webHidden/>
              </w:rPr>
            </w:r>
            <w:r w:rsidR="004356CD">
              <w:rPr>
                <w:noProof/>
                <w:webHidden/>
              </w:rPr>
              <w:fldChar w:fldCharType="separate"/>
            </w:r>
            <w:r w:rsidR="004356CD">
              <w:rPr>
                <w:noProof/>
                <w:webHidden/>
              </w:rPr>
              <w:t>6</w:t>
            </w:r>
            <w:r w:rsidR="004356CD">
              <w:rPr>
                <w:noProof/>
                <w:webHidden/>
              </w:rPr>
              <w:fldChar w:fldCharType="end"/>
            </w:r>
          </w:hyperlink>
        </w:p>
        <w:p w14:paraId="2CD38632" w14:textId="0665E633" w:rsidR="004356CD" w:rsidRDefault="00A80A25">
          <w:pPr>
            <w:pStyle w:val="TOC2"/>
            <w:tabs>
              <w:tab w:val="right" w:leader="dot" w:pos="9628"/>
            </w:tabs>
            <w:rPr>
              <w:rFonts w:eastAsiaTheme="minorEastAsia"/>
              <w:noProof/>
              <w:lang w:eastAsia="da-DK"/>
            </w:rPr>
          </w:pPr>
          <w:hyperlink w:anchor="_Toc93671601" w:history="1">
            <w:r w:rsidR="004356CD" w:rsidRPr="00D63C07">
              <w:rPr>
                <w:rStyle w:val="Hyperlink"/>
                <w:noProof/>
              </w:rPr>
              <w:t>Ret SQL opstarts parametre / Trace flags</w:t>
            </w:r>
            <w:r w:rsidR="004356CD">
              <w:rPr>
                <w:noProof/>
                <w:webHidden/>
              </w:rPr>
              <w:tab/>
            </w:r>
            <w:r w:rsidR="004356CD">
              <w:rPr>
                <w:noProof/>
                <w:webHidden/>
              </w:rPr>
              <w:fldChar w:fldCharType="begin"/>
            </w:r>
            <w:r w:rsidR="004356CD">
              <w:rPr>
                <w:noProof/>
                <w:webHidden/>
              </w:rPr>
              <w:instrText xml:space="preserve"> PAGEREF _Toc93671601 \h </w:instrText>
            </w:r>
            <w:r w:rsidR="004356CD">
              <w:rPr>
                <w:noProof/>
                <w:webHidden/>
              </w:rPr>
            </w:r>
            <w:r w:rsidR="004356CD">
              <w:rPr>
                <w:noProof/>
                <w:webHidden/>
              </w:rPr>
              <w:fldChar w:fldCharType="separate"/>
            </w:r>
            <w:r w:rsidR="004356CD">
              <w:rPr>
                <w:noProof/>
                <w:webHidden/>
              </w:rPr>
              <w:t>7</w:t>
            </w:r>
            <w:r w:rsidR="004356CD">
              <w:rPr>
                <w:noProof/>
                <w:webHidden/>
              </w:rPr>
              <w:fldChar w:fldCharType="end"/>
            </w:r>
          </w:hyperlink>
        </w:p>
        <w:p w14:paraId="49D00135" w14:textId="399D0F93" w:rsidR="004356CD" w:rsidRDefault="00A80A25">
          <w:pPr>
            <w:pStyle w:val="TOC2"/>
            <w:tabs>
              <w:tab w:val="right" w:leader="dot" w:pos="9628"/>
            </w:tabs>
            <w:rPr>
              <w:rFonts w:eastAsiaTheme="minorEastAsia"/>
              <w:noProof/>
              <w:lang w:eastAsia="da-DK"/>
            </w:rPr>
          </w:pPr>
          <w:hyperlink w:anchor="_Toc93671602" w:history="1">
            <w:r w:rsidR="004356CD" w:rsidRPr="00D63C07">
              <w:rPr>
                <w:rStyle w:val="Hyperlink"/>
                <w:noProof/>
              </w:rPr>
              <w:t>Oprettelse af MSSQL DBA login til SQL, hvis den mangler</w:t>
            </w:r>
            <w:r w:rsidR="004356CD">
              <w:rPr>
                <w:noProof/>
                <w:webHidden/>
              </w:rPr>
              <w:tab/>
            </w:r>
            <w:r w:rsidR="004356CD">
              <w:rPr>
                <w:noProof/>
                <w:webHidden/>
              </w:rPr>
              <w:fldChar w:fldCharType="begin"/>
            </w:r>
            <w:r w:rsidR="004356CD">
              <w:rPr>
                <w:noProof/>
                <w:webHidden/>
              </w:rPr>
              <w:instrText xml:space="preserve"> PAGEREF _Toc93671602 \h </w:instrText>
            </w:r>
            <w:r w:rsidR="004356CD">
              <w:rPr>
                <w:noProof/>
                <w:webHidden/>
              </w:rPr>
            </w:r>
            <w:r w:rsidR="004356CD">
              <w:rPr>
                <w:noProof/>
                <w:webHidden/>
              </w:rPr>
              <w:fldChar w:fldCharType="separate"/>
            </w:r>
            <w:r w:rsidR="004356CD">
              <w:rPr>
                <w:noProof/>
                <w:webHidden/>
              </w:rPr>
              <w:t>8</w:t>
            </w:r>
            <w:r w:rsidR="004356CD">
              <w:rPr>
                <w:noProof/>
                <w:webHidden/>
              </w:rPr>
              <w:fldChar w:fldCharType="end"/>
            </w:r>
          </w:hyperlink>
        </w:p>
        <w:p w14:paraId="4BCB2E50" w14:textId="2236614C" w:rsidR="004356CD" w:rsidRDefault="00A80A25">
          <w:pPr>
            <w:pStyle w:val="TOC2"/>
            <w:tabs>
              <w:tab w:val="right" w:leader="dot" w:pos="9628"/>
            </w:tabs>
            <w:rPr>
              <w:rFonts w:eastAsiaTheme="minorEastAsia"/>
              <w:noProof/>
              <w:lang w:eastAsia="da-DK"/>
            </w:rPr>
          </w:pPr>
          <w:hyperlink w:anchor="_Toc93671603" w:history="1">
            <w:r w:rsidR="004356CD" w:rsidRPr="00D63C07">
              <w:rPr>
                <w:rStyle w:val="Hyperlink"/>
                <w:noProof/>
                <w:lang w:val="en-US"/>
              </w:rPr>
              <w:t>Opret Ny SQL Database</w:t>
            </w:r>
            <w:r w:rsidR="004356CD">
              <w:rPr>
                <w:noProof/>
                <w:webHidden/>
              </w:rPr>
              <w:tab/>
            </w:r>
            <w:r w:rsidR="004356CD">
              <w:rPr>
                <w:noProof/>
                <w:webHidden/>
              </w:rPr>
              <w:fldChar w:fldCharType="begin"/>
            </w:r>
            <w:r w:rsidR="004356CD">
              <w:rPr>
                <w:noProof/>
                <w:webHidden/>
              </w:rPr>
              <w:instrText xml:space="preserve"> PAGEREF _Toc93671603 \h </w:instrText>
            </w:r>
            <w:r w:rsidR="004356CD">
              <w:rPr>
                <w:noProof/>
                <w:webHidden/>
              </w:rPr>
            </w:r>
            <w:r w:rsidR="004356CD">
              <w:rPr>
                <w:noProof/>
                <w:webHidden/>
              </w:rPr>
              <w:fldChar w:fldCharType="separate"/>
            </w:r>
            <w:r w:rsidR="004356CD">
              <w:rPr>
                <w:noProof/>
                <w:webHidden/>
              </w:rPr>
              <w:t>8</w:t>
            </w:r>
            <w:r w:rsidR="004356CD">
              <w:rPr>
                <w:noProof/>
                <w:webHidden/>
              </w:rPr>
              <w:fldChar w:fldCharType="end"/>
            </w:r>
          </w:hyperlink>
        </w:p>
        <w:p w14:paraId="4CBC87A8" w14:textId="0BA629A9" w:rsidR="004356CD" w:rsidRDefault="00A80A25">
          <w:pPr>
            <w:pStyle w:val="TOC2"/>
            <w:tabs>
              <w:tab w:val="right" w:leader="dot" w:pos="9628"/>
            </w:tabs>
            <w:rPr>
              <w:rFonts w:eastAsiaTheme="minorEastAsia"/>
              <w:noProof/>
              <w:lang w:eastAsia="da-DK"/>
            </w:rPr>
          </w:pPr>
          <w:hyperlink w:anchor="_Toc93671604" w:history="1">
            <w:r w:rsidR="004356CD" w:rsidRPr="00D63C07">
              <w:rPr>
                <w:rStyle w:val="Hyperlink"/>
                <w:noProof/>
              </w:rPr>
              <w:t>Slet database der er offline</w:t>
            </w:r>
            <w:r w:rsidR="004356CD">
              <w:rPr>
                <w:noProof/>
                <w:webHidden/>
              </w:rPr>
              <w:tab/>
            </w:r>
            <w:r w:rsidR="004356CD">
              <w:rPr>
                <w:noProof/>
                <w:webHidden/>
              </w:rPr>
              <w:fldChar w:fldCharType="begin"/>
            </w:r>
            <w:r w:rsidR="004356CD">
              <w:rPr>
                <w:noProof/>
                <w:webHidden/>
              </w:rPr>
              <w:instrText xml:space="preserve"> PAGEREF _Toc93671604 \h </w:instrText>
            </w:r>
            <w:r w:rsidR="004356CD">
              <w:rPr>
                <w:noProof/>
                <w:webHidden/>
              </w:rPr>
            </w:r>
            <w:r w:rsidR="004356CD">
              <w:rPr>
                <w:noProof/>
                <w:webHidden/>
              </w:rPr>
              <w:fldChar w:fldCharType="separate"/>
            </w:r>
            <w:r w:rsidR="004356CD">
              <w:rPr>
                <w:noProof/>
                <w:webHidden/>
              </w:rPr>
              <w:t>8</w:t>
            </w:r>
            <w:r w:rsidR="004356CD">
              <w:rPr>
                <w:noProof/>
                <w:webHidden/>
              </w:rPr>
              <w:fldChar w:fldCharType="end"/>
            </w:r>
          </w:hyperlink>
        </w:p>
        <w:p w14:paraId="77AD14A4" w14:textId="5A18760B" w:rsidR="004356CD" w:rsidRDefault="00A80A25">
          <w:pPr>
            <w:pStyle w:val="TOC2"/>
            <w:tabs>
              <w:tab w:val="right" w:leader="dot" w:pos="9628"/>
            </w:tabs>
            <w:rPr>
              <w:rFonts w:eastAsiaTheme="minorEastAsia"/>
              <w:noProof/>
              <w:lang w:eastAsia="da-DK"/>
            </w:rPr>
          </w:pPr>
          <w:hyperlink w:anchor="_Toc93671605" w:history="1">
            <w:r w:rsidR="004356CD" w:rsidRPr="00D63C07">
              <w:rPr>
                <w:rStyle w:val="Hyperlink"/>
                <w:noProof/>
              </w:rPr>
              <w:t>DB_Owner &amp; anbefalinger</w:t>
            </w:r>
            <w:r w:rsidR="004356CD">
              <w:rPr>
                <w:noProof/>
                <w:webHidden/>
              </w:rPr>
              <w:tab/>
            </w:r>
            <w:r w:rsidR="004356CD">
              <w:rPr>
                <w:noProof/>
                <w:webHidden/>
              </w:rPr>
              <w:fldChar w:fldCharType="begin"/>
            </w:r>
            <w:r w:rsidR="004356CD">
              <w:rPr>
                <w:noProof/>
                <w:webHidden/>
              </w:rPr>
              <w:instrText xml:space="preserve"> PAGEREF _Toc93671605 \h </w:instrText>
            </w:r>
            <w:r w:rsidR="004356CD">
              <w:rPr>
                <w:noProof/>
                <w:webHidden/>
              </w:rPr>
            </w:r>
            <w:r w:rsidR="004356CD">
              <w:rPr>
                <w:noProof/>
                <w:webHidden/>
              </w:rPr>
              <w:fldChar w:fldCharType="separate"/>
            </w:r>
            <w:r w:rsidR="004356CD">
              <w:rPr>
                <w:noProof/>
                <w:webHidden/>
              </w:rPr>
              <w:t>8</w:t>
            </w:r>
            <w:r w:rsidR="004356CD">
              <w:rPr>
                <w:noProof/>
                <w:webHidden/>
              </w:rPr>
              <w:fldChar w:fldCharType="end"/>
            </w:r>
          </w:hyperlink>
        </w:p>
        <w:p w14:paraId="45FDC4E6" w14:textId="325631D4" w:rsidR="004356CD" w:rsidRDefault="00A80A25">
          <w:pPr>
            <w:pStyle w:val="TOC3"/>
            <w:tabs>
              <w:tab w:val="right" w:leader="dot" w:pos="9628"/>
            </w:tabs>
            <w:rPr>
              <w:rFonts w:eastAsiaTheme="minorEastAsia"/>
              <w:noProof/>
              <w:lang w:eastAsia="da-DK"/>
            </w:rPr>
          </w:pPr>
          <w:hyperlink w:anchor="_Toc93671606" w:history="1">
            <w:r w:rsidR="004356CD" w:rsidRPr="00D63C07">
              <w:rPr>
                <w:rStyle w:val="Hyperlink"/>
                <w:noProof/>
                <w:lang w:val="en-US"/>
              </w:rPr>
              <w:t>-- Change job ownership of single job to sa</w:t>
            </w:r>
            <w:r w:rsidR="004356CD">
              <w:rPr>
                <w:noProof/>
                <w:webHidden/>
              </w:rPr>
              <w:tab/>
            </w:r>
            <w:r w:rsidR="004356CD">
              <w:rPr>
                <w:noProof/>
                <w:webHidden/>
              </w:rPr>
              <w:fldChar w:fldCharType="begin"/>
            </w:r>
            <w:r w:rsidR="004356CD">
              <w:rPr>
                <w:noProof/>
                <w:webHidden/>
              </w:rPr>
              <w:instrText xml:space="preserve"> PAGEREF _Toc93671606 \h </w:instrText>
            </w:r>
            <w:r w:rsidR="004356CD">
              <w:rPr>
                <w:noProof/>
                <w:webHidden/>
              </w:rPr>
            </w:r>
            <w:r w:rsidR="004356CD">
              <w:rPr>
                <w:noProof/>
                <w:webHidden/>
              </w:rPr>
              <w:fldChar w:fldCharType="separate"/>
            </w:r>
            <w:r w:rsidR="004356CD">
              <w:rPr>
                <w:noProof/>
                <w:webHidden/>
              </w:rPr>
              <w:t>9</w:t>
            </w:r>
            <w:r w:rsidR="004356CD">
              <w:rPr>
                <w:noProof/>
                <w:webHidden/>
              </w:rPr>
              <w:fldChar w:fldCharType="end"/>
            </w:r>
          </w:hyperlink>
        </w:p>
        <w:p w14:paraId="337785FF" w14:textId="4A637D8E" w:rsidR="004356CD" w:rsidRDefault="00A80A25">
          <w:pPr>
            <w:pStyle w:val="TOC3"/>
            <w:tabs>
              <w:tab w:val="right" w:leader="dot" w:pos="9628"/>
            </w:tabs>
            <w:rPr>
              <w:rFonts w:eastAsiaTheme="minorEastAsia"/>
              <w:noProof/>
              <w:lang w:eastAsia="da-DK"/>
            </w:rPr>
          </w:pPr>
          <w:hyperlink w:anchor="_Toc93671607" w:history="1">
            <w:r w:rsidR="004356CD" w:rsidRPr="00D63C07">
              <w:rPr>
                <w:rStyle w:val="Hyperlink"/>
                <w:noProof/>
              </w:rPr>
              <w:t>--Vis alle Aktive kørende Jobs I SQL agent.</w:t>
            </w:r>
            <w:r w:rsidR="004356CD">
              <w:rPr>
                <w:noProof/>
                <w:webHidden/>
              </w:rPr>
              <w:tab/>
            </w:r>
            <w:r w:rsidR="004356CD">
              <w:rPr>
                <w:noProof/>
                <w:webHidden/>
              </w:rPr>
              <w:fldChar w:fldCharType="begin"/>
            </w:r>
            <w:r w:rsidR="004356CD">
              <w:rPr>
                <w:noProof/>
                <w:webHidden/>
              </w:rPr>
              <w:instrText xml:space="preserve"> PAGEREF _Toc93671607 \h </w:instrText>
            </w:r>
            <w:r w:rsidR="004356CD">
              <w:rPr>
                <w:noProof/>
                <w:webHidden/>
              </w:rPr>
            </w:r>
            <w:r w:rsidR="004356CD">
              <w:rPr>
                <w:noProof/>
                <w:webHidden/>
              </w:rPr>
              <w:fldChar w:fldCharType="separate"/>
            </w:r>
            <w:r w:rsidR="004356CD">
              <w:rPr>
                <w:noProof/>
                <w:webHidden/>
              </w:rPr>
              <w:t>10</w:t>
            </w:r>
            <w:r w:rsidR="004356CD">
              <w:rPr>
                <w:noProof/>
                <w:webHidden/>
              </w:rPr>
              <w:fldChar w:fldCharType="end"/>
            </w:r>
          </w:hyperlink>
        </w:p>
        <w:p w14:paraId="0B5C4455" w14:textId="58D61C7B" w:rsidR="004356CD" w:rsidRDefault="00A80A25">
          <w:pPr>
            <w:pStyle w:val="TOC3"/>
            <w:tabs>
              <w:tab w:val="right" w:leader="dot" w:pos="9628"/>
            </w:tabs>
            <w:rPr>
              <w:rFonts w:eastAsiaTheme="minorEastAsia"/>
              <w:noProof/>
              <w:lang w:eastAsia="da-DK"/>
            </w:rPr>
          </w:pPr>
          <w:hyperlink w:anchor="_Toc93671608" w:history="1">
            <w:r w:rsidR="004356CD" w:rsidRPr="00D63C07">
              <w:rPr>
                <w:rStyle w:val="Hyperlink"/>
                <w:noProof/>
                <w:lang w:val="en-US"/>
              </w:rPr>
              <w:t>How to stop a runaway SSIS package</w:t>
            </w:r>
            <w:r w:rsidR="004356CD">
              <w:rPr>
                <w:noProof/>
                <w:webHidden/>
              </w:rPr>
              <w:tab/>
            </w:r>
            <w:r w:rsidR="004356CD">
              <w:rPr>
                <w:noProof/>
                <w:webHidden/>
              </w:rPr>
              <w:fldChar w:fldCharType="begin"/>
            </w:r>
            <w:r w:rsidR="004356CD">
              <w:rPr>
                <w:noProof/>
                <w:webHidden/>
              </w:rPr>
              <w:instrText xml:space="preserve"> PAGEREF _Toc93671608 \h </w:instrText>
            </w:r>
            <w:r w:rsidR="004356CD">
              <w:rPr>
                <w:noProof/>
                <w:webHidden/>
              </w:rPr>
            </w:r>
            <w:r w:rsidR="004356CD">
              <w:rPr>
                <w:noProof/>
                <w:webHidden/>
              </w:rPr>
              <w:fldChar w:fldCharType="separate"/>
            </w:r>
            <w:r w:rsidR="004356CD">
              <w:rPr>
                <w:noProof/>
                <w:webHidden/>
              </w:rPr>
              <w:t>12</w:t>
            </w:r>
            <w:r w:rsidR="004356CD">
              <w:rPr>
                <w:noProof/>
                <w:webHidden/>
              </w:rPr>
              <w:fldChar w:fldCharType="end"/>
            </w:r>
          </w:hyperlink>
        </w:p>
        <w:p w14:paraId="6DB6294C" w14:textId="74AF0613" w:rsidR="004356CD" w:rsidRDefault="00A80A25">
          <w:pPr>
            <w:pStyle w:val="TOC1"/>
            <w:tabs>
              <w:tab w:val="right" w:leader="dot" w:pos="9628"/>
            </w:tabs>
            <w:rPr>
              <w:rFonts w:eastAsiaTheme="minorEastAsia"/>
              <w:noProof/>
              <w:lang w:eastAsia="da-DK"/>
            </w:rPr>
          </w:pPr>
          <w:hyperlink w:anchor="_Toc93671609" w:history="1">
            <w:r w:rsidR="004356CD" w:rsidRPr="00D63C07">
              <w:rPr>
                <w:rStyle w:val="Hyperlink"/>
                <w:noProof/>
              </w:rPr>
              <w:t>SQL Locks &amp; Deadlock</w:t>
            </w:r>
            <w:r w:rsidR="004356CD">
              <w:rPr>
                <w:noProof/>
                <w:webHidden/>
              </w:rPr>
              <w:tab/>
            </w:r>
            <w:r w:rsidR="004356CD">
              <w:rPr>
                <w:noProof/>
                <w:webHidden/>
              </w:rPr>
              <w:fldChar w:fldCharType="begin"/>
            </w:r>
            <w:r w:rsidR="004356CD">
              <w:rPr>
                <w:noProof/>
                <w:webHidden/>
              </w:rPr>
              <w:instrText xml:space="preserve"> PAGEREF _Toc93671609 \h </w:instrText>
            </w:r>
            <w:r w:rsidR="004356CD">
              <w:rPr>
                <w:noProof/>
                <w:webHidden/>
              </w:rPr>
            </w:r>
            <w:r w:rsidR="004356CD">
              <w:rPr>
                <w:noProof/>
                <w:webHidden/>
              </w:rPr>
              <w:fldChar w:fldCharType="separate"/>
            </w:r>
            <w:r w:rsidR="004356CD">
              <w:rPr>
                <w:noProof/>
                <w:webHidden/>
              </w:rPr>
              <w:t>13</w:t>
            </w:r>
            <w:r w:rsidR="004356CD">
              <w:rPr>
                <w:noProof/>
                <w:webHidden/>
              </w:rPr>
              <w:fldChar w:fldCharType="end"/>
            </w:r>
          </w:hyperlink>
        </w:p>
        <w:p w14:paraId="005B4033" w14:textId="29773424" w:rsidR="004356CD" w:rsidRDefault="00A80A25">
          <w:pPr>
            <w:pStyle w:val="TOC2"/>
            <w:tabs>
              <w:tab w:val="right" w:leader="dot" w:pos="9628"/>
            </w:tabs>
            <w:rPr>
              <w:rFonts w:eastAsiaTheme="minorEastAsia"/>
              <w:noProof/>
              <w:lang w:eastAsia="da-DK"/>
            </w:rPr>
          </w:pPr>
          <w:hyperlink w:anchor="_Toc93671610" w:history="1">
            <w:r w:rsidR="004356CD" w:rsidRPr="00D63C07">
              <w:rPr>
                <w:rStyle w:val="Hyperlink"/>
                <w:noProof/>
              </w:rPr>
              <w:t>Procedure til søgning af deadlocks via T-Sql</w:t>
            </w:r>
            <w:r w:rsidR="004356CD">
              <w:rPr>
                <w:noProof/>
                <w:webHidden/>
              </w:rPr>
              <w:tab/>
            </w:r>
            <w:r w:rsidR="004356CD">
              <w:rPr>
                <w:noProof/>
                <w:webHidden/>
              </w:rPr>
              <w:fldChar w:fldCharType="begin"/>
            </w:r>
            <w:r w:rsidR="004356CD">
              <w:rPr>
                <w:noProof/>
                <w:webHidden/>
              </w:rPr>
              <w:instrText xml:space="preserve"> PAGEREF _Toc93671610 \h </w:instrText>
            </w:r>
            <w:r w:rsidR="004356CD">
              <w:rPr>
                <w:noProof/>
                <w:webHidden/>
              </w:rPr>
            </w:r>
            <w:r w:rsidR="004356CD">
              <w:rPr>
                <w:noProof/>
                <w:webHidden/>
              </w:rPr>
              <w:fldChar w:fldCharType="separate"/>
            </w:r>
            <w:r w:rsidR="004356CD">
              <w:rPr>
                <w:noProof/>
                <w:webHidden/>
              </w:rPr>
              <w:t>14</w:t>
            </w:r>
            <w:r w:rsidR="004356CD">
              <w:rPr>
                <w:noProof/>
                <w:webHidden/>
              </w:rPr>
              <w:fldChar w:fldCharType="end"/>
            </w:r>
          </w:hyperlink>
        </w:p>
        <w:p w14:paraId="47BA941B" w14:textId="3323D634" w:rsidR="004356CD" w:rsidRDefault="00A80A25">
          <w:pPr>
            <w:pStyle w:val="TOC2"/>
            <w:tabs>
              <w:tab w:val="right" w:leader="dot" w:pos="9628"/>
            </w:tabs>
            <w:rPr>
              <w:rFonts w:eastAsiaTheme="minorEastAsia"/>
              <w:noProof/>
              <w:lang w:eastAsia="da-DK"/>
            </w:rPr>
          </w:pPr>
          <w:hyperlink w:anchor="_Toc93671611" w:history="1">
            <w:r w:rsidR="004356CD" w:rsidRPr="00D63C07">
              <w:rPr>
                <w:rStyle w:val="Hyperlink"/>
                <w:noProof/>
              </w:rPr>
              <w:t>List antal Deadlock forekomster siden SQL engine start.</w:t>
            </w:r>
            <w:r w:rsidR="004356CD">
              <w:rPr>
                <w:noProof/>
                <w:webHidden/>
              </w:rPr>
              <w:tab/>
            </w:r>
            <w:r w:rsidR="004356CD">
              <w:rPr>
                <w:noProof/>
                <w:webHidden/>
              </w:rPr>
              <w:fldChar w:fldCharType="begin"/>
            </w:r>
            <w:r w:rsidR="004356CD">
              <w:rPr>
                <w:noProof/>
                <w:webHidden/>
              </w:rPr>
              <w:instrText xml:space="preserve"> PAGEREF _Toc93671611 \h </w:instrText>
            </w:r>
            <w:r w:rsidR="004356CD">
              <w:rPr>
                <w:noProof/>
                <w:webHidden/>
              </w:rPr>
            </w:r>
            <w:r w:rsidR="004356CD">
              <w:rPr>
                <w:noProof/>
                <w:webHidden/>
              </w:rPr>
              <w:fldChar w:fldCharType="separate"/>
            </w:r>
            <w:r w:rsidR="004356CD">
              <w:rPr>
                <w:noProof/>
                <w:webHidden/>
              </w:rPr>
              <w:t>14</w:t>
            </w:r>
            <w:r w:rsidR="004356CD">
              <w:rPr>
                <w:noProof/>
                <w:webHidden/>
              </w:rPr>
              <w:fldChar w:fldCharType="end"/>
            </w:r>
          </w:hyperlink>
        </w:p>
        <w:p w14:paraId="5BD0B6C3" w14:textId="58E8DE4A" w:rsidR="004356CD" w:rsidRDefault="00A80A25">
          <w:pPr>
            <w:pStyle w:val="TOC2"/>
            <w:tabs>
              <w:tab w:val="right" w:leader="dot" w:pos="9628"/>
            </w:tabs>
            <w:rPr>
              <w:rFonts w:eastAsiaTheme="minorEastAsia"/>
              <w:noProof/>
              <w:lang w:eastAsia="da-DK"/>
            </w:rPr>
          </w:pPr>
          <w:hyperlink w:anchor="_Toc93671612" w:history="1">
            <w:r w:rsidR="004356CD" w:rsidRPr="00D63C07">
              <w:rPr>
                <w:rStyle w:val="Hyperlink"/>
                <w:noProof/>
                <w:lang w:val="en-US"/>
              </w:rPr>
              <w:t>Via Extended events</w:t>
            </w:r>
            <w:r w:rsidR="004356CD">
              <w:rPr>
                <w:noProof/>
                <w:webHidden/>
              </w:rPr>
              <w:tab/>
            </w:r>
            <w:r w:rsidR="004356CD">
              <w:rPr>
                <w:noProof/>
                <w:webHidden/>
              </w:rPr>
              <w:fldChar w:fldCharType="begin"/>
            </w:r>
            <w:r w:rsidR="004356CD">
              <w:rPr>
                <w:noProof/>
                <w:webHidden/>
              </w:rPr>
              <w:instrText xml:space="preserve"> PAGEREF _Toc93671612 \h </w:instrText>
            </w:r>
            <w:r w:rsidR="004356CD">
              <w:rPr>
                <w:noProof/>
                <w:webHidden/>
              </w:rPr>
            </w:r>
            <w:r w:rsidR="004356CD">
              <w:rPr>
                <w:noProof/>
                <w:webHidden/>
              </w:rPr>
              <w:fldChar w:fldCharType="separate"/>
            </w:r>
            <w:r w:rsidR="004356CD">
              <w:rPr>
                <w:noProof/>
                <w:webHidden/>
              </w:rPr>
              <w:t>15</w:t>
            </w:r>
            <w:r w:rsidR="004356CD">
              <w:rPr>
                <w:noProof/>
                <w:webHidden/>
              </w:rPr>
              <w:fldChar w:fldCharType="end"/>
            </w:r>
          </w:hyperlink>
        </w:p>
        <w:p w14:paraId="71002EBA" w14:textId="30FB9695" w:rsidR="004356CD" w:rsidRDefault="00A80A25">
          <w:pPr>
            <w:pStyle w:val="TOC2"/>
            <w:tabs>
              <w:tab w:val="right" w:leader="dot" w:pos="9628"/>
            </w:tabs>
            <w:rPr>
              <w:rFonts w:eastAsiaTheme="minorEastAsia"/>
              <w:noProof/>
              <w:lang w:eastAsia="da-DK"/>
            </w:rPr>
          </w:pPr>
          <w:hyperlink w:anchor="_Toc93671613" w:history="1">
            <w:r w:rsidR="004356CD" w:rsidRPr="00D63C07">
              <w:rPr>
                <w:rStyle w:val="Hyperlink"/>
                <w:noProof/>
                <w:lang w:val="en-US"/>
              </w:rPr>
              <w:t>Begræns Memory Used</w:t>
            </w:r>
            <w:r w:rsidR="004356CD">
              <w:rPr>
                <w:noProof/>
                <w:webHidden/>
              </w:rPr>
              <w:tab/>
            </w:r>
            <w:r w:rsidR="004356CD">
              <w:rPr>
                <w:noProof/>
                <w:webHidden/>
              </w:rPr>
              <w:fldChar w:fldCharType="begin"/>
            </w:r>
            <w:r w:rsidR="004356CD">
              <w:rPr>
                <w:noProof/>
                <w:webHidden/>
              </w:rPr>
              <w:instrText xml:space="preserve"> PAGEREF _Toc93671613 \h </w:instrText>
            </w:r>
            <w:r w:rsidR="004356CD">
              <w:rPr>
                <w:noProof/>
                <w:webHidden/>
              </w:rPr>
            </w:r>
            <w:r w:rsidR="004356CD">
              <w:rPr>
                <w:noProof/>
                <w:webHidden/>
              </w:rPr>
              <w:fldChar w:fldCharType="separate"/>
            </w:r>
            <w:r w:rsidR="004356CD">
              <w:rPr>
                <w:noProof/>
                <w:webHidden/>
              </w:rPr>
              <w:t>15</w:t>
            </w:r>
            <w:r w:rsidR="004356CD">
              <w:rPr>
                <w:noProof/>
                <w:webHidden/>
              </w:rPr>
              <w:fldChar w:fldCharType="end"/>
            </w:r>
          </w:hyperlink>
        </w:p>
        <w:p w14:paraId="2F0D983F" w14:textId="5D0A1AB3" w:rsidR="004356CD" w:rsidRDefault="00A80A25">
          <w:pPr>
            <w:pStyle w:val="TOC3"/>
            <w:tabs>
              <w:tab w:val="right" w:leader="dot" w:pos="9628"/>
            </w:tabs>
            <w:rPr>
              <w:rFonts w:eastAsiaTheme="minorEastAsia"/>
              <w:noProof/>
              <w:lang w:eastAsia="da-DK"/>
            </w:rPr>
          </w:pPr>
          <w:hyperlink w:anchor="_Toc93671614" w:history="1">
            <w:r w:rsidR="004356CD" w:rsidRPr="00D63C07">
              <w:rPr>
                <w:rStyle w:val="Hyperlink"/>
                <w:noProof/>
                <w:lang w:val="en-US"/>
              </w:rPr>
              <w:t>Find SQL Recovery Model, Last Backup &amp; Backup type</w:t>
            </w:r>
            <w:r w:rsidR="004356CD">
              <w:rPr>
                <w:noProof/>
                <w:webHidden/>
              </w:rPr>
              <w:tab/>
            </w:r>
            <w:r w:rsidR="004356CD">
              <w:rPr>
                <w:noProof/>
                <w:webHidden/>
              </w:rPr>
              <w:fldChar w:fldCharType="begin"/>
            </w:r>
            <w:r w:rsidR="004356CD">
              <w:rPr>
                <w:noProof/>
                <w:webHidden/>
              </w:rPr>
              <w:instrText xml:space="preserve"> PAGEREF _Toc93671614 \h </w:instrText>
            </w:r>
            <w:r w:rsidR="004356CD">
              <w:rPr>
                <w:noProof/>
                <w:webHidden/>
              </w:rPr>
            </w:r>
            <w:r w:rsidR="004356CD">
              <w:rPr>
                <w:noProof/>
                <w:webHidden/>
              </w:rPr>
              <w:fldChar w:fldCharType="separate"/>
            </w:r>
            <w:r w:rsidR="004356CD">
              <w:rPr>
                <w:noProof/>
                <w:webHidden/>
              </w:rPr>
              <w:t>16</w:t>
            </w:r>
            <w:r w:rsidR="004356CD">
              <w:rPr>
                <w:noProof/>
                <w:webHidden/>
              </w:rPr>
              <w:fldChar w:fldCharType="end"/>
            </w:r>
          </w:hyperlink>
        </w:p>
        <w:p w14:paraId="37967A56" w14:textId="0DB287E7" w:rsidR="004356CD" w:rsidRDefault="00A80A25">
          <w:pPr>
            <w:pStyle w:val="TOC1"/>
            <w:tabs>
              <w:tab w:val="right" w:leader="dot" w:pos="9628"/>
            </w:tabs>
            <w:rPr>
              <w:rFonts w:eastAsiaTheme="minorEastAsia"/>
              <w:noProof/>
              <w:lang w:eastAsia="da-DK"/>
            </w:rPr>
          </w:pPr>
          <w:hyperlink w:anchor="_Toc93671615" w:history="1">
            <w:r w:rsidR="004356CD" w:rsidRPr="00D63C07">
              <w:rPr>
                <w:rStyle w:val="Hyperlink"/>
                <w:noProof/>
              </w:rPr>
              <w:t>Oversigt over Extended events.</w:t>
            </w:r>
            <w:r w:rsidR="004356CD">
              <w:rPr>
                <w:noProof/>
                <w:webHidden/>
              </w:rPr>
              <w:tab/>
            </w:r>
            <w:r w:rsidR="004356CD">
              <w:rPr>
                <w:noProof/>
                <w:webHidden/>
              </w:rPr>
              <w:fldChar w:fldCharType="begin"/>
            </w:r>
            <w:r w:rsidR="004356CD">
              <w:rPr>
                <w:noProof/>
                <w:webHidden/>
              </w:rPr>
              <w:instrText xml:space="preserve"> PAGEREF _Toc93671615 \h </w:instrText>
            </w:r>
            <w:r w:rsidR="004356CD">
              <w:rPr>
                <w:noProof/>
                <w:webHidden/>
              </w:rPr>
            </w:r>
            <w:r w:rsidR="004356CD">
              <w:rPr>
                <w:noProof/>
                <w:webHidden/>
              </w:rPr>
              <w:fldChar w:fldCharType="separate"/>
            </w:r>
            <w:r w:rsidR="004356CD">
              <w:rPr>
                <w:noProof/>
                <w:webHidden/>
              </w:rPr>
              <w:t>16</w:t>
            </w:r>
            <w:r w:rsidR="004356CD">
              <w:rPr>
                <w:noProof/>
                <w:webHidden/>
              </w:rPr>
              <w:fldChar w:fldCharType="end"/>
            </w:r>
          </w:hyperlink>
        </w:p>
        <w:p w14:paraId="22DFF9BB" w14:textId="6EDA3CBE" w:rsidR="004356CD" w:rsidRDefault="00A80A25">
          <w:pPr>
            <w:pStyle w:val="TOC1"/>
            <w:tabs>
              <w:tab w:val="right" w:leader="dot" w:pos="9628"/>
            </w:tabs>
            <w:rPr>
              <w:rFonts w:eastAsiaTheme="minorEastAsia"/>
              <w:noProof/>
              <w:lang w:eastAsia="da-DK"/>
            </w:rPr>
          </w:pPr>
          <w:hyperlink w:anchor="_Toc93671616" w:history="1">
            <w:r w:rsidR="004356CD" w:rsidRPr="00D63C07">
              <w:rPr>
                <w:rStyle w:val="Hyperlink"/>
                <w:noProof/>
                <w:lang w:val="en-US"/>
              </w:rPr>
              <w:t>Audit Logning fra Extended events.</w:t>
            </w:r>
            <w:r w:rsidR="004356CD">
              <w:rPr>
                <w:noProof/>
                <w:webHidden/>
              </w:rPr>
              <w:tab/>
            </w:r>
            <w:r w:rsidR="004356CD">
              <w:rPr>
                <w:noProof/>
                <w:webHidden/>
              </w:rPr>
              <w:fldChar w:fldCharType="begin"/>
            </w:r>
            <w:r w:rsidR="004356CD">
              <w:rPr>
                <w:noProof/>
                <w:webHidden/>
              </w:rPr>
              <w:instrText xml:space="preserve"> PAGEREF _Toc93671616 \h </w:instrText>
            </w:r>
            <w:r w:rsidR="004356CD">
              <w:rPr>
                <w:noProof/>
                <w:webHidden/>
              </w:rPr>
            </w:r>
            <w:r w:rsidR="004356CD">
              <w:rPr>
                <w:noProof/>
                <w:webHidden/>
              </w:rPr>
              <w:fldChar w:fldCharType="separate"/>
            </w:r>
            <w:r w:rsidR="004356CD">
              <w:rPr>
                <w:noProof/>
                <w:webHidden/>
              </w:rPr>
              <w:t>17</w:t>
            </w:r>
            <w:r w:rsidR="004356CD">
              <w:rPr>
                <w:noProof/>
                <w:webHidden/>
              </w:rPr>
              <w:fldChar w:fldCharType="end"/>
            </w:r>
          </w:hyperlink>
        </w:p>
        <w:p w14:paraId="057C2F2A" w14:textId="6E4EF364" w:rsidR="004356CD" w:rsidRDefault="00A80A25">
          <w:pPr>
            <w:pStyle w:val="TOC2"/>
            <w:tabs>
              <w:tab w:val="right" w:leader="dot" w:pos="9628"/>
            </w:tabs>
            <w:rPr>
              <w:rFonts w:eastAsiaTheme="minorEastAsia"/>
              <w:noProof/>
              <w:lang w:eastAsia="da-DK"/>
            </w:rPr>
          </w:pPr>
          <w:hyperlink w:anchor="_Toc93671617" w:history="1">
            <w:r w:rsidR="004356CD" w:rsidRPr="00D63C07">
              <w:rPr>
                <w:rStyle w:val="Hyperlink"/>
                <w:noProof/>
              </w:rPr>
              <w:t>Gem Check_MK databaseliste I tabel</w:t>
            </w:r>
            <w:r w:rsidR="004356CD">
              <w:rPr>
                <w:noProof/>
                <w:webHidden/>
              </w:rPr>
              <w:tab/>
            </w:r>
            <w:r w:rsidR="004356CD">
              <w:rPr>
                <w:noProof/>
                <w:webHidden/>
              </w:rPr>
              <w:fldChar w:fldCharType="begin"/>
            </w:r>
            <w:r w:rsidR="004356CD">
              <w:rPr>
                <w:noProof/>
                <w:webHidden/>
              </w:rPr>
              <w:instrText xml:space="preserve"> PAGEREF _Toc93671617 \h </w:instrText>
            </w:r>
            <w:r w:rsidR="004356CD">
              <w:rPr>
                <w:noProof/>
                <w:webHidden/>
              </w:rPr>
            </w:r>
            <w:r w:rsidR="004356CD">
              <w:rPr>
                <w:noProof/>
                <w:webHidden/>
              </w:rPr>
              <w:fldChar w:fldCharType="separate"/>
            </w:r>
            <w:r w:rsidR="004356CD">
              <w:rPr>
                <w:noProof/>
                <w:webHidden/>
              </w:rPr>
              <w:t>19</w:t>
            </w:r>
            <w:r w:rsidR="004356CD">
              <w:rPr>
                <w:noProof/>
                <w:webHidden/>
              </w:rPr>
              <w:fldChar w:fldCharType="end"/>
            </w:r>
          </w:hyperlink>
        </w:p>
        <w:p w14:paraId="082A0287" w14:textId="5DFAB485" w:rsidR="004356CD" w:rsidRDefault="00A80A25">
          <w:pPr>
            <w:pStyle w:val="TOC2"/>
            <w:tabs>
              <w:tab w:val="right" w:leader="dot" w:pos="9628"/>
            </w:tabs>
            <w:rPr>
              <w:rFonts w:eastAsiaTheme="minorEastAsia"/>
              <w:noProof/>
              <w:lang w:eastAsia="da-DK"/>
            </w:rPr>
          </w:pPr>
          <w:hyperlink w:anchor="_Toc93671618" w:history="1">
            <w:r w:rsidR="004356CD" w:rsidRPr="00D63C07">
              <w:rPr>
                <w:rStyle w:val="Hyperlink"/>
                <w:noProof/>
              </w:rPr>
              <w:t>Hent nyeste Check_MK databaseliste fra tabel</w:t>
            </w:r>
            <w:r w:rsidR="004356CD">
              <w:rPr>
                <w:noProof/>
                <w:webHidden/>
              </w:rPr>
              <w:tab/>
            </w:r>
            <w:r w:rsidR="004356CD">
              <w:rPr>
                <w:noProof/>
                <w:webHidden/>
              </w:rPr>
              <w:fldChar w:fldCharType="begin"/>
            </w:r>
            <w:r w:rsidR="004356CD">
              <w:rPr>
                <w:noProof/>
                <w:webHidden/>
              </w:rPr>
              <w:instrText xml:space="preserve"> PAGEREF _Toc93671618 \h </w:instrText>
            </w:r>
            <w:r w:rsidR="004356CD">
              <w:rPr>
                <w:noProof/>
                <w:webHidden/>
              </w:rPr>
            </w:r>
            <w:r w:rsidR="004356CD">
              <w:rPr>
                <w:noProof/>
                <w:webHidden/>
              </w:rPr>
              <w:fldChar w:fldCharType="separate"/>
            </w:r>
            <w:r w:rsidR="004356CD">
              <w:rPr>
                <w:noProof/>
                <w:webHidden/>
              </w:rPr>
              <w:t>19</w:t>
            </w:r>
            <w:r w:rsidR="004356CD">
              <w:rPr>
                <w:noProof/>
                <w:webHidden/>
              </w:rPr>
              <w:fldChar w:fldCharType="end"/>
            </w:r>
          </w:hyperlink>
        </w:p>
        <w:p w14:paraId="4EAFA539" w14:textId="3DBBE939" w:rsidR="004356CD" w:rsidRDefault="00A80A25">
          <w:pPr>
            <w:pStyle w:val="TOC2"/>
            <w:tabs>
              <w:tab w:val="right" w:leader="dot" w:pos="9628"/>
            </w:tabs>
            <w:rPr>
              <w:rFonts w:eastAsiaTheme="minorEastAsia"/>
              <w:noProof/>
              <w:lang w:eastAsia="da-DK"/>
            </w:rPr>
          </w:pPr>
          <w:hyperlink w:anchor="_Toc93671619" w:history="1">
            <w:r w:rsidR="004356CD" w:rsidRPr="00D63C07">
              <w:rPr>
                <w:rStyle w:val="Hyperlink"/>
                <w:noProof/>
              </w:rPr>
              <w:t>Denne del danner tekst strengen til Check_mk (nedenstående er med et dårlige eksempel)</w:t>
            </w:r>
            <w:r w:rsidR="004356CD">
              <w:rPr>
                <w:noProof/>
                <w:webHidden/>
              </w:rPr>
              <w:tab/>
            </w:r>
            <w:r w:rsidR="004356CD">
              <w:rPr>
                <w:noProof/>
                <w:webHidden/>
              </w:rPr>
              <w:fldChar w:fldCharType="begin"/>
            </w:r>
            <w:r w:rsidR="004356CD">
              <w:rPr>
                <w:noProof/>
                <w:webHidden/>
              </w:rPr>
              <w:instrText xml:space="preserve"> PAGEREF _Toc93671619 \h </w:instrText>
            </w:r>
            <w:r w:rsidR="004356CD">
              <w:rPr>
                <w:noProof/>
                <w:webHidden/>
              </w:rPr>
            </w:r>
            <w:r w:rsidR="004356CD">
              <w:rPr>
                <w:noProof/>
                <w:webHidden/>
              </w:rPr>
              <w:fldChar w:fldCharType="separate"/>
            </w:r>
            <w:r w:rsidR="004356CD">
              <w:rPr>
                <w:noProof/>
                <w:webHidden/>
              </w:rPr>
              <w:t>20</w:t>
            </w:r>
            <w:r w:rsidR="004356CD">
              <w:rPr>
                <w:noProof/>
                <w:webHidden/>
              </w:rPr>
              <w:fldChar w:fldCharType="end"/>
            </w:r>
          </w:hyperlink>
        </w:p>
        <w:p w14:paraId="43624DAE" w14:textId="3C4E8E4F" w:rsidR="004356CD" w:rsidRDefault="00A80A25">
          <w:pPr>
            <w:pStyle w:val="TOC2"/>
            <w:tabs>
              <w:tab w:val="right" w:leader="dot" w:pos="9628"/>
            </w:tabs>
            <w:rPr>
              <w:rFonts w:eastAsiaTheme="minorEastAsia"/>
              <w:noProof/>
              <w:lang w:eastAsia="da-DK"/>
            </w:rPr>
          </w:pPr>
          <w:hyperlink w:anchor="_Toc93671620" w:history="1">
            <w:r w:rsidR="004356CD" w:rsidRPr="00D63C07">
              <w:rPr>
                <w:rStyle w:val="Hyperlink"/>
                <w:noProof/>
              </w:rPr>
              <w:t>Hent SQL tekst strengen til Check_mk</w:t>
            </w:r>
            <w:r w:rsidR="004356CD">
              <w:rPr>
                <w:noProof/>
                <w:webHidden/>
              </w:rPr>
              <w:tab/>
            </w:r>
            <w:r w:rsidR="004356CD">
              <w:rPr>
                <w:noProof/>
                <w:webHidden/>
              </w:rPr>
              <w:fldChar w:fldCharType="begin"/>
            </w:r>
            <w:r w:rsidR="004356CD">
              <w:rPr>
                <w:noProof/>
                <w:webHidden/>
              </w:rPr>
              <w:instrText xml:space="preserve"> PAGEREF _Toc93671620 \h </w:instrText>
            </w:r>
            <w:r w:rsidR="004356CD">
              <w:rPr>
                <w:noProof/>
                <w:webHidden/>
              </w:rPr>
            </w:r>
            <w:r w:rsidR="004356CD">
              <w:rPr>
                <w:noProof/>
                <w:webHidden/>
              </w:rPr>
              <w:fldChar w:fldCharType="separate"/>
            </w:r>
            <w:r w:rsidR="004356CD">
              <w:rPr>
                <w:noProof/>
                <w:webHidden/>
              </w:rPr>
              <w:t>20</w:t>
            </w:r>
            <w:r w:rsidR="004356CD">
              <w:rPr>
                <w:noProof/>
                <w:webHidden/>
              </w:rPr>
              <w:fldChar w:fldCharType="end"/>
            </w:r>
          </w:hyperlink>
        </w:p>
        <w:p w14:paraId="2D4ADB1D" w14:textId="0F97ED7C" w:rsidR="004356CD" w:rsidRDefault="00A80A25">
          <w:pPr>
            <w:pStyle w:val="TOC2"/>
            <w:tabs>
              <w:tab w:val="right" w:leader="dot" w:pos="9628"/>
            </w:tabs>
            <w:rPr>
              <w:rFonts w:eastAsiaTheme="minorEastAsia"/>
              <w:noProof/>
              <w:lang w:eastAsia="da-DK"/>
            </w:rPr>
          </w:pPr>
          <w:hyperlink w:anchor="_Toc93671621" w:history="1">
            <w:r w:rsidR="004356CD" w:rsidRPr="00D63C07">
              <w:rPr>
                <w:rStyle w:val="Hyperlink"/>
                <w:noProof/>
              </w:rPr>
              <w:t>Check om Kolonne findes I Tabel.</w:t>
            </w:r>
            <w:r w:rsidR="004356CD">
              <w:rPr>
                <w:noProof/>
                <w:webHidden/>
              </w:rPr>
              <w:tab/>
            </w:r>
            <w:r w:rsidR="004356CD">
              <w:rPr>
                <w:noProof/>
                <w:webHidden/>
              </w:rPr>
              <w:fldChar w:fldCharType="begin"/>
            </w:r>
            <w:r w:rsidR="004356CD">
              <w:rPr>
                <w:noProof/>
                <w:webHidden/>
              </w:rPr>
              <w:instrText xml:space="preserve"> PAGEREF _Toc93671621 \h </w:instrText>
            </w:r>
            <w:r w:rsidR="004356CD">
              <w:rPr>
                <w:noProof/>
                <w:webHidden/>
              </w:rPr>
            </w:r>
            <w:r w:rsidR="004356CD">
              <w:rPr>
                <w:noProof/>
                <w:webHidden/>
              </w:rPr>
              <w:fldChar w:fldCharType="separate"/>
            </w:r>
            <w:r w:rsidR="004356CD">
              <w:rPr>
                <w:noProof/>
                <w:webHidden/>
              </w:rPr>
              <w:t>20</w:t>
            </w:r>
            <w:r w:rsidR="004356CD">
              <w:rPr>
                <w:noProof/>
                <w:webHidden/>
              </w:rPr>
              <w:fldChar w:fldCharType="end"/>
            </w:r>
          </w:hyperlink>
        </w:p>
        <w:p w14:paraId="2BC4A547" w14:textId="6CB79496" w:rsidR="004356CD" w:rsidRDefault="00A80A25">
          <w:pPr>
            <w:pStyle w:val="TOC2"/>
            <w:tabs>
              <w:tab w:val="right" w:leader="dot" w:pos="9628"/>
            </w:tabs>
            <w:rPr>
              <w:rFonts w:eastAsiaTheme="minorEastAsia"/>
              <w:noProof/>
              <w:lang w:eastAsia="da-DK"/>
            </w:rPr>
          </w:pPr>
          <w:hyperlink w:anchor="_Toc93671622" w:history="1">
            <w:r w:rsidR="004356CD" w:rsidRPr="00D63C07">
              <w:rPr>
                <w:rStyle w:val="Hyperlink"/>
                <w:noProof/>
              </w:rPr>
              <w:t>SQL Adgang</w:t>
            </w:r>
            <w:r w:rsidR="004356CD">
              <w:rPr>
                <w:noProof/>
                <w:webHidden/>
              </w:rPr>
              <w:tab/>
            </w:r>
            <w:r w:rsidR="004356CD">
              <w:rPr>
                <w:noProof/>
                <w:webHidden/>
              </w:rPr>
              <w:fldChar w:fldCharType="begin"/>
            </w:r>
            <w:r w:rsidR="004356CD">
              <w:rPr>
                <w:noProof/>
                <w:webHidden/>
              </w:rPr>
              <w:instrText xml:space="preserve"> PAGEREF _Toc93671622 \h </w:instrText>
            </w:r>
            <w:r w:rsidR="004356CD">
              <w:rPr>
                <w:noProof/>
                <w:webHidden/>
              </w:rPr>
            </w:r>
            <w:r w:rsidR="004356CD">
              <w:rPr>
                <w:noProof/>
                <w:webHidden/>
              </w:rPr>
              <w:fldChar w:fldCharType="separate"/>
            </w:r>
            <w:r w:rsidR="004356CD">
              <w:rPr>
                <w:noProof/>
                <w:webHidden/>
              </w:rPr>
              <w:t>20</w:t>
            </w:r>
            <w:r w:rsidR="004356CD">
              <w:rPr>
                <w:noProof/>
                <w:webHidden/>
              </w:rPr>
              <w:fldChar w:fldCharType="end"/>
            </w:r>
          </w:hyperlink>
        </w:p>
        <w:p w14:paraId="3205620C" w14:textId="7063C479" w:rsidR="004356CD" w:rsidRDefault="00A80A25">
          <w:pPr>
            <w:pStyle w:val="TOC3"/>
            <w:tabs>
              <w:tab w:val="right" w:leader="dot" w:pos="9628"/>
            </w:tabs>
            <w:rPr>
              <w:rFonts w:eastAsiaTheme="minorEastAsia"/>
              <w:noProof/>
              <w:lang w:eastAsia="da-DK"/>
            </w:rPr>
          </w:pPr>
          <w:hyperlink w:anchor="_Toc93671623" w:history="1">
            <w:r w:rsidR="004356CD" w:rsidRPr="00D63C07">
              <w:rPr>
                <w:rStyle w:val="Hyperlink"/>
                <w:noProof/>
              </w:rPr>
              <w:t>Standard opsætning med Læs, Skriv, dbo grupper.</w:t>
            </w:r>
            <w:r w:rsidR="004356CD">
              <w:rPr>
                <w:noProof/>
                <w:webHidden/>
              </w:rPr>
              <w:tab/>
            </w:r>
            <w:r w:rsidR="004356CD">
              <w:rPr>
                <w:noProof/>
                <w:webHidden/>
              </w:rPr>
              <w:fldChar w:fldCharType="begin"/>
            </w:r>
            <w:r w:rsidR="004356CD">
              <w:rPr>
                <w:noProof/>
                <w:webHidden/>
              </w:rPr>
              <w:instrText xml:space="preserve"> PAGEREF _Toc93671623 \h </w:instrText>
            </w:r>
            <w:r w:rsidR="004356CD">
              <w:rPr>
                <w:noProof/>
                <w:webHidden/>
              </w:rPr>
            </w:r>
            <w:r w:rsidR="004356CD">
              <w:rPr>
                <w:noProof/>
                <w:webHidden/>
              </w:rPr>
              <w:fldChar w:fldCharType="separate"/>
            </w:r>
            <w:r w:rsidR="004356CD">
              <w:rPr>
                <w:noProof/>
                <w:webHidden/>
              </w:rPr>
              <w:t>20</w:t>
            </w:r>
            <w:r w:rsidR="004356CD">
              <w:rPr>
                <w:noProof/>
                <w:webHidden/>
              </w:rPr>
              <w:fldChar w:fldCharType="end"/>
            </w:r>
          </w:hyperlink>
        </w:p>
        <w:p w14:paraId="138F2441" w14:textId="5A2C9CD8" w:rsidR="004356CD" w:rsidRDefault="00A80A25">
          <w:pPr>
            <w:pStyle w:val="TOC2"/>
            <w:tabs>
              <w:tab w:val="right" w:leader="dot" w:pos="9628"/>
            </w:tabs>
            <w:rPr>
              <w:rFonts w:eastAsiaTheme="minorEastAsia"/>
              <w:noProof/>
              <w:lang w:eastAsia="da-DK"/>
            </w:rPr>
          </w:pPr>
          <w:hyperlink w:anchor="_Toc93671624" w:history="1">
            <w:r w:rsidR="004356CD" w:rsidRPr="00D63C07">
              <w:rPr>
                <w:rStyle w:val="Hyperlink"/>
                <w:noProof/>
              </w:rPr>
              <w:t>SQL Login – adgang til SQL server Instans</w:t>
            </w:r>
            <w:r w:rsidR="004356CD">
              <w:rPr>
                <w:noProof/>
                <w:webHidden/>
              </w:rPr>
              <w:tab/>
            </w:r>
            <w:r w:rsidR="004356CD">
              <w:rPr>
                <w:noProof/>
                <w:webHidden/>
              </w:rPr>
              <w:fldChar w:fldCharType="begin"/>
            </w:r>
            <w:r w:rsidR="004356CD">
              <w:rPr>
                <w:noProof/>
                <w:webHidden/>
              </w:rPr>
              <w:instrText xml:space="preserve"> PAGEREF _Toc93671624 \h </w:instrText>
            </w:r>
            <w:r w:rsidR="004356CD">
              <w:rPr>
                <w:noProof/>
                <w:webHidden/>
              </w:rPr>
            </w:r>
            <w:r w:rsidR="004356CD">
              <w:rPr>
                <w:noProof/>
                <w:webHidden/>
              </w:rPr>
              <w:fldChar w:fldCharType="separate"/>
            </w:r>
            <w:r w:rsidR="004356CD">
              <w:rPr>
                <w:noProof/>
                <w:webHidden/>
              </w:rPr>
              <w:t>20</w:t>
            </w:r>
            <w:r w:rsidR="004356CD">
              <w:rPr>
                <w:noProof/>
                <w:webHidden/>
              </w:rPr>
              <w:fldChar w:fldCharType="end"/>
            </w:r>
          </w:hyperlink>
        </w:p>
        <w:p w14:paraId="756E866F" w14:textId="57CDEB0F" w:rsidR="004356CD" w:rsidRDefault="00A80A25">
          <w:pPr>
            <w:pStyle w:val="TOC2"/>
            <w:tabs>
              <w:tab w:val="right" w:leader="dot" w:pos="9628"/>
            </w:tabs>
            <w:rPr>
              <w:rFonts w:eastAsiaTheme="minorEastAsia"/>
              <w:noProof/>
              <w:lang w:eastAsia="da-DK"/>
            </w:rPr>
          </w:pPr>
          <w:hyperlink w:anchor="_Toc93671625" w:history="1">
            <w:r w:rsidR="004356CD" w:rsidRPr="00D63C07">
              <w:rPr>
                <w:rStyle w:val="Hyperlink"/>
                <w:noProof/>
              </w:rPr>
              <w:t>DB User Tilknyt Login til DataBase (kræver Login)</w:t>
            </w:r>
            <w:r w:rsidR="004356CD">
              <w:rPr>
                <w:noProof/>
                <w:webHidden/>
              </w:rPr>
              <w:tab/>
            </w:r>
            <w:r w:rsidR="004356CD">
              <w:rPr>
                <w:noProof/>
                <w:webHidden/>
              </w:rPr>
              <w:fldChar w:fldCharType="begin"/>
            </w:r>
            <w:r w:rsidR="004356CD">
              <w:rPr>
                <w:noProof/>
                <w:webHidden/>
              </w:rPr>
              <w:instrText xml:space="preserve"> PAGEREF _Toc93671625 \h </w:instrText>
            </w:r>
            <w:r w:rsidR="004356CD">
              <w:rPr>
                <w:noProof/>
                <w:webHidden/>
              </w:rPr>
            </w:r>
            <w:r w:rsidR="004356CD">
              <w:rPr>
                <w:noProof/>
                <w:webHidden/>
              </w:rPr>
              <w:fldChar w:fldCharType="separate"/>
            </w:r>
            <w:r w:rsidR="004356CD">
              <w:rPr>
                <w:noProof/>
                <w:webHidden/>
              </w:rPr>
              <w:t>20</w:t>
            </w:r>
            <w:r w:rsidR="004356CD">
              <w:rPr>
                <w:noProof/>
                <w:webHidden/>
              </w:rPr>
              <w:fldChar w:fldCharType="end"/>
            </w:r>
          </w:hyperlink>
        </w:p>
        <w:p w14:paraId="2C2852B3" w14:textId="6CC93EAF" w:rsidR="004356CD" w:rsidRDefault="00A80A25">
          <w:pPr>
            <w:pStyle w:val="TOC2"/>
            <w:tabs>
              <w:tab w:val="right" w:leader="dot" w:pos="9628"/>
            </w:tabs>
            <w:rPr>
              <w:rFonts w:eastAsiaTheme="minorEastAsia"/>
              <w:noProof/>
              <w:lang w:eastAsia="da-DK"/>
            </w:rPr>
          </w:pPr>
          <w:hyperlink w:anchor="_Toc93671626" w:history="1">
            <w:r w:rsidR="004356CD" w:rsidRPr="00D63C07">
              <w:rPr>
                <w:rStyle w:val="Hyperlink"/>
                <w:noProof/>
              </w:rPr>
              <w:t>DB Privilegier til data på DataBase (kræver Login &amp; bruger oprettet på db)</w:t>
            </w:r>
            <w:r w:rsidR="004356CD">
              <w:rPr>
                <w:noProof/>
                <w:webHidden/>
              </w:rPr>
              <w:tab/>
            </w:r>
            <w:r w:rsidR="004356CD">
              <w:rPr>
                <w:noProof/>
                <w:webHidden/>
              </w:rPr>
              <w:fldChar w:fldCharType="begin"/>
            </w:r>
            <w:r w:rsidR="004356CD">
              <w:rPr>
                <w:noProof/>
                <w:webHidden/>
              </w:rPr>
              <w:instrText xml:space="preserve"> PAGEREF _Toc93671626 \h </w:instrText>
            </w:r>
            <w:r w:rsidR="004356CD">
              <w:rPr>
                <w:noProof/>
                <w:webHidden/>
              </w:rPr>
            </w:r>
            <w:r w:rsidR="004356CD">
              <w:rPr>
                <w:noProof/>
                <w:webHidden/>
              </w:rPr>
              <w:fldChar w:fldCharType="separate"/>
            </w:r>
            <w:r w:rsidR="004356CD">
              <w:rPr>
                <w:noProof/>
                <w:webHidden/>
              </w:rPr>
              <w:t>20</w:t>
            </w:r>
            <w:r w:rsidR="004356CD">
              <w:rPr>
                <w:noProof/>
                <w:webHidden/>
              </w:rPr>
              <w:fldChar w:fldCharType="end"/>
            </w:r>
          </w:hyperlink>
        </w:p>
        <w:p w14:paraId="21F978F7" w14:textId="4C1A8164" w:rsidR="004356CD" w:rsidRDefault="00A80A25">
          <w:pPr>
            <w:pStyle w:val="TOC2"/>
            <w:tabs>
              <w:tab w:val="right" w:leader="dot" w:pos="9628"/>
            </w:tabs>
            <w:rPr>
              <w:rFonts w:eastAsiaTheme="minorEastAsia"/>
              <w:noProof/>
              <w:lang w:eastAsia="da-DK"/>
            </w:rPr>
          </w:pPr>
          <w:hyperlink w:anchor="_Toc93671627" w:history="1">
            <w:r w:rsidR="004356CD" w:rsidRPr="00D63C07">
              <w:rPr>
                <w:rStyle w:val="Hyperlink"/>
                <w:noProof/>
              </w:rPr>
              <w:t>DB Privilegier på view (kræver Login &amp; bruger oprettet på db)</w:t>
            </w:r>
            <w:r w:rsidR="004356CD">
              <w:rPr>
                <w:noProof/>
                <w:webHidden/>
              </w:rPr>
              <w:tab/>
            </w:r>
            <w:r w:rsidR="004356CD">
              <w:rPr>
                <w:noProof/>
                <w:webHidden/>
              </w:rPr>
              <w:fldChar w:fldCharType="begin"/>
            </w:r>
            <w:r w:rsidR="004356CD">
              <w:rPr>
                <w:noProof/>
                <w:webHidden/>
              </w:rPr>
              <w:instrText xml:space="preserve"> PAGEREF _Toc93671627 \h </w:instrText>
            </w:r>
            <w:r w:rsidR="004356CD">
              <w:rPr>
                <w:noProof/>
                <w:webHidden/>
              </w:rPr>
            </w:r>
            <w:r w:rsidR="004356CD">
              <w:rPr>
                <w:noProof/>
                <w:webHidden/>
              </w:rPr>
              <w:fldChar w:fldCharType="separate"/>
            </w:r>
            <w:r w:rsidR="004356CD">
              <w:rPr>
                <w:noProof/>
                <w:webHidden/>
              </w:rPr>
              <w:t>20</w:t>
            </w:r>
            <w:r w:rsidR="004356CD">
              <w:rPr>
                <w:noProof/>
                <w:webHidden/>
              </w:rPr>
              <w:fldChar w:fldCharType="end"/>
            </w:r>
          </w:hyperlink>
        </w:p>
        <w:p w14:paraId="7AA270B2" w14:textId="3698E649" w:rsidR="004356CD" w:rsidRDefault="00A80A25">
          <w:pPr>
            <w:pStyle w:val="TOC2"/>
            <w:tabs>
              <w:tab w:val="right" w:leader="dot" w:pos="9628"/>
            </w:tabs>
            <w:rPr>
              <w:rFonts w:eastAsiaTheme="minorEastAsia"/>
              <w:noProof/>
              <w:lang w:eastAsia="da-DK"/>
            </w:rPr>
          </w:pPr>
          <w:hyperlink w:anchor="_Toc93671628" w:history="1">
            <w:r w:rsidR="004356CD" w:rsidRPr="00D63C07">
              <w:rPr>
                <w:rStyle w:val="Hyperlink"/>
                <w:noProof/>
                <w:lang w:val="en-US"/>
              </w:rPr>
              <w:t>Opret SQL Sysadmin login Emergency</w:t>
            </w:r>
            <w:r w:rsidR="004356CD">
              <w:rPr>
                <w:noProof/>
                <w:webHidden/>
              </w:rPr>
              <w:tab/>
            </w:r>
            <w:r w:rsidR="004356CD">
              <w:rPr>
                <w:noProof/>
                <w:webHidden/>
              </w:rPr>
              <w:fldChar w:fldCharType="begin"/>
            </w:r>
            <w:r w:rsidR="004356CD">
              <w:rPr>
                <w:noProof/>
                <w:webHidden/>
              </w:rPr>
              <w:instrText xml:space="preserve"> PAGEREF _Toc93671628 \h </w:instrText>
            </w:r>
            <w:r w:rsidR="004356CD">
              <w:rPr>
                <w:noProof/>
                <w:webHidden/>
              </w:rPr>
            </w:r>
            <w:r w:rsidR="004356CD">
              <w:rPr>
                <w:noProof/>
                <w:webHidden/>
              </w:rPr>
              <w:fldChar w:fldCharType="separate"/>
            </w:r>
            <w:r w:rsidR="004356CD">
              <w:rPr>
                <w:noProof/>
                <w:webHidden/>
              </w:rPr>
              <w:t>21</w:t>
            </w:r>
            <w:r w:rsidR="004356CD">
              <w:rPr>
                <w:noProof/>
                <w:webHidden/>
              </w:rPr>
              <w:fldChar w:fldCharType="end"/>
            </w:r>
          </w:hyperlink>
        </w:p>
        <w:p w14:paraId="44CA5C1E" w14:textId="5A6A7E47" w:rsidR="004356CD" w:rsidRDefault="00A80A25">
          <w:pPr>
            <w:pStyle w:val="TOC3"/>
            <w:tabs>
              <w:tab w:val="right" w:leader="dot" w:pos="9628"/>
            </w:tabs>
            <w:rPr>
              <w:rFonts w:eastAsiaTheme="minorEastAsia"/>
              <w:noProof/>
              <w:lang w:eastAsia="da-DK"/>
            </w:rPr>
          </w:pPr>
          <w:hyperlink w:anchor="_Toc93671629" w:history="1">
            <w:r w:rsidR="004356CD" w:rsidRPr="00D63C07">
              <w:rPr>
                <w:rStyle w:val="Hyperlink"/>
                <w:noProof/>
              </w:rPr>
              <w:t>Styring af SQL agent jobs &amp; roller</w:t>
            </w:r>
            <w:r w:rsidR="004356CD">
              <w:rPr>
                <w:noProof/>
                <w:webHidden/>
              </w:rPr>
              <w:tab/>
            </w:r>
            <w:r w:rsidR="004356CD">
              <w:rPr>
                <w:noProof/>
                <w:webHidden/>
              </w:rPr>
              <w:fldChar w:fldCharType="begin"/>
            </w:r>
            <w:r w:rsidR="004356CD">
              <w:rPr>
                <w:noProof/>
                <w:webHidden/>
              </w:rPr>
              <w:instrText xml:space="preserve"> PAGEREF _Toc93671629 \h </w:instrText>
            </w:r>
            <w:r w:rsidR="004356CD">
              <w:rPr>
                <w:noProof/>
                <w:webHidden/>
              </w:rPr>
            </w:r>
            <w:r w:rsidR="004356CD">
              <w:rPr>
                <w:noProof/>
                <w:webHidden/>
              </w:rPr>
              <w:fldChar w:fldCharType="separate"/>
            </w:r>
            <w:r w:rsidR="004356CD">
              <w:rPr>
                <w:noProof/>
                <w:webHidden/>
              </w:rPr>
              <w:t>21</w:t>
            </w:r>
            <w:r w:rsidR="004356CD">
              <w:rPr>
                <w:noProof/>
                <w:webHidden/>
              </w:rPr>
              <w:fldChar w:fldCharType="end"/>
            </w:r>
          </w:hyperlink>
        </w:p>
        <w:p w14:paraId="223CC3B1" w14:textId="666D6382" w:rsidR="004356CD" w:rsidRDefault="00A80A25">
          <w:pPr>
            <w:pStyle w:val="TOC2"/>
            <w:tabs>
              <w:tab w:val="right" w:leader="dot" w:pos="9628"/>
            </w:tabs>
            <w:rPr>
              <w:rFonts w:eastAsiaTheme="minorEastAsia"/>
              <w:noProof/>
              <w:lang w:eastAsia="da-DK"/>
            </w:rPr>
          </w:pPr>
          <w:hyperlink w:anchor="_Toc93671630" w:history="1">
            <w:r w:rsidR="004356CD" w:rsidRPr="00D63C07">
              <w:rPr>
                <w:rStyle w:val="Hyperlink"/>
                <w:noProof/>
              </w:rPr>
              <w:t>Se hvem der har SQLagentUserRole roller mm.</w:t>
            </w:r>
            <w:r w:rsidR="004356CD">
              <w:rPr>
                <w:noProof/>
                <w:webHidden/>
              </w:rPr>
              <w:tab/>
            </w:r>
            <w:r w:rsidR="004356CD">
              <w:rPr>
                <w:noProof/>
                <w:webHidden/>
              </w:rPr>
              <w:fldChar w:fldCharType="begin"/>
            </w:r>
            <w:r w:rsidR="004356CD">
              <w:rPr>
                <w:noProof/>
                <w:webHidden/>
              </w:rPr>
              <w:instrText xml:space="preserve"> PAGEREF _Toc93671630 \h </w:instrText>
            </w:r>
            <w:r w:rsidR="004356CD">
              <w:rPr>
                <w:noProof/>
                <w:webHidden/>
              </w:rPr>
            </w:r>
            <w:r w:rsidR="004356CD">
              <w:rPr>
                <w:noProof/>
                <w:webHidden/>
              </w:rPr>
              <w:fldChar w:fldCharType="separate"/>
            </w:r>
            <w:r w:rsidR="004356CD">
              <w:rPr>
                <w:noProof/>
                <w:webHidden/>
              </w:rPr>
              <w:t>22</w:t>
            </w:r>
            <w:r w:rsidR="004356CD">
              <w:rPr>
                <w:noProof/>
                <w:webHidden/>
              </w:rPr>
              <w:fldChar w:fldCharType="end"/>
            </w:r>
          </w:hyperlink>
        </w:p>
        <w:p w14:paraId="102C1A25" w14:textId="11505C7E" w:rsidR="004356CD" w:rsidRDefault="00A80A25">
          <w:pPr>
            <w:pStyle w:val="TOC2"/>
            <w:tabs>
              <w:tab w:val="right" w:leader="dot" w:pos="9628"/>
            </w:tabs>
            <w:rPr>
              <w:rFonts w:eastAsiaTheme="minorEastAsia"/>
              <w:noProof/>
              <w:lang w:eastAsia="da-DK"/>
            </w:rPr>
          </w:pPr>
          <w:hyperlink w:anchor="_Toc93671631" w:history="1">
            <w:r w:rsidR="004356CD" w:rsidRPr="00D63C07">
              <w:rPr>
                <w:rStyle w:val="Hyperlink"/>
                <w:noProof/>
                <w:lang w:val="en-US"/>
              </w:rPr>
              <w:t>Activity Monitor tool - Statistics</w:t>
            </w:r>
            <w:r w:rsidR="004356CD">
              <w:rPr>
                <w:noProof/>
                <w:webHidden/>
              </w:rPr>
              <w:tab/>
            </w:r>
            <w:r w:rsidR="004356CD">
              <w:rPr>
                <w:noProof/>
                <w:webHidden/>
              </w:rPr>
              <w:fldChar w:fldCharType="begin"/>
            </w:r>
            <w:r w:rsidR="004356CD">
              <w:rPr>
                <w:noProof/>
                <w:webHidden/>
              </w:rPr>
              <w:instrText xml:space="preserve"> PAGEREF _Toc93671631 \h </w:instrText>
            </w:r>
            <w:r w:rsidR="004356CD">
              <w:rPr>
                <w:noProof/>
                <w:webHidden/>
              </w:rPr>
            </w:r>
            <w:r w:rsidR="004356CD">
              <w:rPr>
                <w:noProof/>
                <w:webHidden/>
              </w:rPr>
              <w:fldChar w:fldCharType="separate"/>
            </w:r>
            <w:r w:rsidR="004356CD">
              <w:rPr>
                <w:noProof/>
                <w:webHidden/>
              </w:rPr>
              <w:t>22</w:t>
            </w:r>
            <w:r w:rsidR="004356CD">
              <w:rPr>
                <w:noProof/>
                <w:webHidden/>
              </w:rPr>
              <w:fldChar w:fldCharType="end"/>
            </w:r>
          </w:hyperlink>
        </w:p>
        <w:p w14:paraId="06F3C3CE" w14:textId="27E79D8D" w:rsidR="004356CD" w:rsidRDefault="00A80A25">
          <w:pPr>
            <w:pStyle w:val="TOC2"/>
            <w:tabs>
              <w:tab w:val="right" w:leader="dot" w:pos="9628"/>
            </w:tabs>
            <w:rPr>
              <w:rFonts w:eastAsiaTheme="minorEastAsia"/>
              <w:noProof/>
              <w:lang w:eastAsia="da-DK"/>
            </w:rPr>
          </w:pPr>
          <w:hyperlink w:anchor="_Toc93671632" w:history="1">
            <w:r w:rsidR="004356CD" w:rsidRPr="00D63C07">
              <w:rPr>
                <w:rStyle w:val="Hyperlink"/>
                <w:noProof/>
              </w:rPr>
              <w:t>Database dm Sys.dm_db Database Statistikker</w:t>
            </w:r>
            <w:r w:rsidR="004356CD">
              <w:rPr>
                <w:noProof/>
                <w:webHidden/>
              </w:rPr>
              <w:tab/>
            </w:r>
            <w:r w:rsidR="004356CD">
              <w:rPr>
                <w:noProof/>
                <w:webHidden/>
              </w:rPr>
              <w:fldChar w:fldCharType="begin"/>
            </w:r>
            <w:r w:rsidR="004356CD">
              <w:rPr>
                <w:noProof/>
                <w:webHidden/>
              </w:rPr>
              <w:instrText xml:space="preserve"> PAGEREF _Toc93671632 \h </w:instrText>
            </w:r>
            <w:r w:rsidR="004356CD">
              <w:rPr>
                <w:noProof/>
                <w:webHidden/>
              </w:rPr>
            </w:r>
            <w:r w:rsidR="004356CD">
              <w:rPr>
                <w:noProof/>
                <w:webHidden/>
              </w:rPr>
              <w:fldChar w:fldCharType="separate"/>
            </w:r>
            <w:r w:rsidR="004356CD">
              <w:rPr>
                <w:noProof/>
                <w:webHidden/>
              </w:rPr>
              <w:t>22</w:t>
            </w:r>
            <w:r w:rsidR="004356CD">
              <w:rPr>
                <w:noProof/>
                <w:webHidden/>
              </w:rPr>
              <w:fldChar w:fldCharType="end"/>
            </w:r>
          </w:hyperlink>
        </w:p>
        <w:p w14:paraId="50AB5874" w14:textId="528FCF2E" w:rsidR="004356CD" w:rsidRDefault="00A80A25">
          <w:pPr>
            <w:pStyle w:val="TOC2"/>
            <w:tabs>
              <w:tab w:val="right" w:leader="dot" w:pos="9628"/>
            </w:tabs>
            <w:rPr>
              <w:rFonts w:eastAsiaTheme="minorEastAsia"/>
              <w:noProof/>
              <w:lang w:eastAsia="da-DK"/>
            </w:rPr>
          </w:pPr>
          <w:hyperlink w:anchor="_Toc93671633" w:history="1">
            <w:r w:rsidR="004356CD" w:rsidRPr="00D63C07">
              <w:rPr>
                <w:rStyle w:val="Hyperlink"/>
                <w:rFonts w:ascii="Consolas" w:eastAsia="Times New Roman" w:hAnsi="Consolas"/>
                <w:noProof/>
                <w:lang w:eastAsia="da-DK"/>
              </w:rPr>
              <w:t xml:space="preserve">Se hvem der har </w:t>
            </w:r>
            <w:r w:rsidR="004356CD" w:rsidRPr="00D63C07">
              <w:rPr>
                <w:rStyle w:val="Hyperlink"/>
                <w:rFonts w:eastAsia="Times New Roman"/>
                <w:noProof/>
                <w:bdr w:val="none" w:sz="0" w:space="0" w:color="auto" w:frame="1"/>
                <w:lang w:eastAsia="da-DK"/>
              </w:rPr>
              <w:t>VIEW SERVER STATE privilegier</w:t>
            </w:r>
            <w:r w:rsidR="004356CD">
              <w:rPr>
                <w:noProof/>
                <w:webHidden/>
              </w:rPr>
              <w:tab/>
            </w:r>
            <w:r w:rsidR="004356CD">
              <w:rPr>
                <w:noProof/>
                <w:webHidden/>
              </w:rPr>
              <w:fldChar w:fldCharType="begin"/>
            </w:r>
            <w:r w:rsidR="004356CD">
              <w:rPr>
                <w:noProof/>
                <w:webHidden/>
              </w:rPr>
              <w:instrText xml:space="preserve"> PAGEREF _Toc93671633 \h </w:instrText>
            </w:r>
            <w:r w:rsidR="004356CD">
              <w:rPr>
                <w:noProof/>
                <w:webHidden/>
              </w:rPr>
            </w:r>
            <w:r w:rsidR="004356CD">
              <w:rPr>
                <w:noProof/>
                <w:webHidden/>
              </w:rPr>
              <w:fldChar w:fldCharType="separate"/>
            </w:r>
            <w:r w:rsidR="004356CD">
              <w:rPr>
                <w:noProof/>
                <w:webHidden/>
              </w:rPr>
              <w:t>23</w:t>
            </w:r>
            <w:r w:rsidR="004356CD">
              <w:rPr>
                <w:noProof/>
                <w:webHidden/>
              </w:rPr>
              <w:fldChar w:fldCharType="end"/>
            </w:r>
          </w:hyperlink>
        </w:p>
        <w:p w14:paraId="586D30D5" w14:textId="6147B338" w:rsidR="004356CD" w:rsidRDefault="00A80A25">
          <w:pPr>
            <w:pStyle w:val="TOC3"/>
            <w:tabs>
              <w:tab w:val="right" w:leader="dot" w:pos="9628"/>
            </w:tabs>
            <w:rPr>
              <w:rFonts w:eastAsiaTheme="minorEastAsia"/>
              <w:noProof/>
              <w:lang w:eastAsia="da-DK"/>
            </w:rPr>
          </w:pPr>
          <w:hyperlink w:anchor="_Toc93671634" w:history="1">
            <w:r w:rsidR="004356CD" w:rsidRPr="00D63C07">
              <w:rPr>
                <w:rStyle w:val="Hyperlink"/>
                <w:noProof/>
                <w:lang w:val="en-US"/>
              </w:rPr>
              <w:t>Login Errors (18456)</w:t>
            </w:r>
            <w:r w:rsidR="004356CD">
              <w:rPr>
                <w:noProof/>
                <w:webHidden/>
              </w:rPr>
              <w:tab/>
            </w:r>
            <w:r w:rsidR="004356CD">
              <w:rPr>
                <w:noProof/>
                <w:webHidden/>
              </w:rPr>
              <w:fldChar w:fldCharType="begin"/>
            </w:r>
            <w:r w:rsidR="004356CD">
              <w:rPr>
                <w:noProof/>
                <w:webHidden/>
              </w:rPr>
              <w:instrText xml:space="preserve"> PAGEREF _Toc93671634 \h </w:instrText>
            </w:r>
            <w:r w:rsidR="004356CD">
              <w:rPr>
                <w:noProof/>
                <w:webHidden/>
              </w:rPr>
            </w:r>
            <w:r w:rsidR="004356CD">
              <w:rPr>
                <w:noProof/>
                <w:webHidden/>
              </w:rPr>
              <w:fldChar w:fldCharType="separate"/>
            </w:r>
            <w:r w:rsidR="004356CD">
              <w:rPr>
                <w:noProof/>
                <w:webHidden/>
              </w:rPr>
              <w:t>23</w:t>
            </w:r>
            <w:r w:rsidR="004356CD">
              <w:rPr>
                <w:noProof/>
                <w:webHidden/>
              </w:rPr>
              <w:fldChar w:fldCharType="end"/>
            </w:r>
          </w:hyperlink>
        </w:p>
        <w:p w14:paraId="6FF73B49" w14:textId="7CC1E20B" w:rsidR="004356CD" w:rsidRDefault="00A80A25">
          <w:pPr>
            <w:pStyle w:val="TOC3"/>
            <w:tabs>
              <w:tab w:val="right" w:leader="dot" w:pos="9628"/>
            </w:tabs>
            <w:rPr>
              <w:rFonts w:eastAsiaTheme="minorEastAsia"/>
              <w:noProof/>
              <w:lang w:eastAsia="da-DK"/>
            </w:rPr>
          </w:pPr>
          <w:hyperlink w:anchor="_Toc93671635" w:history="1">
            <w:r w:rsidR="004356CD" w:rsidRPr="00D63C07">
              <w:rPr>
                <w:rStyle w:val="Hyperlink"/>
                <w:noProof/>
                <w:lang w:val="en-US"/>
              </w:rPr>
              <w:t>Find Server rolle medlemmer</w:t>
            </w:r>
            <w:r w:rsidR="004356CD">
              <w:rPr>
                <w:noProof/>
                <w:webHidden/>
              </w:rPr>
              <w:tab/>
            </w:r>
            <w:r w:rsidR="004356CD">
              <w:rPr>
                <w:noProof/>
                <w:webHidden/>
              </w:rPr>
              <w:fldChar w:fldCharType="begin"/>
            </w:r>
            <w:r w:rsidR="004356CD">
              <w:rPr>
                <w:noProof/>
                <w:webHidden/>
              </w:rPr>
              <w:instrText xml:space="preserve"> PAGEREF _Toc93671635 \h </w:instrText>
            </w:r>
            <w:r w:rsidR="004356CD">
              <w:rPr>
                <w:noProof/>
                <w:webHidden/>
              </w:rPr>
            </w:r>
            <w:r w:rsidR="004356CD">
              <w:rPr>
                <w:noProof/>
                <w:webHidden/>
              </w:rPr>
              <w:fldChar w:fldCharType="separate"/>
            </w:r>
            <w:r w:rsidR="004356CD">
              <w:rPr>
                <w:noProof/>
                <w:webHidden/>
              </w:rPr>
              <w:t>24</w:t>
            </w:r>
            <w:r w:rsidR="004356CD">
              <w:rPr>
                <w:noProof/>
                <w:webHidden/>
              </w:rPr>
              <w:fldChar w:fldCharType="end"/>
            </w:r>
          </w:hyperlink>
        </w:p>
        <w:p w14:paraId="7AAA4C89" w14:textId="7CFA23AB" w:rsidR="004356CD" w:rsidRDefault="00A80A25">
          <w:pPr>
            <w:pStyle w:val="TOC3"/>
            <w:tabs>
              <w:tab w:val="right" w:leader="dot" w:pos="9628"/>
            </w:tabs>
            <w:rPr>
              <w:rFonts w:eastAsiaTheme="minorEastAsia"/>
              <w:noProof/>
              <w:lang w:eastAsia="da-DK"/>
            </w:rPr>
          </w:pPr>
          <w:hyperlink w:anchor="_Toc93671636" w:history="1">
            <w:r w:rsidR="004356CD" w:rsidRPr="00D63C07">
              <w:rPr>
                <w:rStyle w:val="Hyperlink"/>
                <w:noProof/>
                <w:lang w:val="en-US"/>
              </w:rPr>
              <w:t>find Instance Logins with default DB other than master &amp; msdb</w:t>
            </w:r>
            <w:r w:rsidR="004356CD">
              <w:rPr>
                <w:noProof/>
                <w:webHidden/>
              </w:rPr>
              <w:tab/>
            </w:r>
            <w:r w:rsidR="004356CD">
              <w:rPr>
                <w:noProof/>
                <w:webHidden/>
              </w:rPr>
              <w:fldChar w:fldCharType="begin"/>
            </w:r>
            <w:r w:rsidR="004356CD">
              <w:rPr>
                <w:noProof/>
                <w:webHidden/>
              </w:rPr>
              <w:instrText xml:space="preserve"> PAGEREF _Toc93671636 \h </w:instrText>
            </w:r>
            <w:r w:rsidR="004356CD">
              <w:rPr>
                <w:noProof/>
                <w:webHidden/>
              </w:rPr>
            </w:r>
            <w:r w:rsidR="004356CD">
              <w:rPr>
                <w:noProof/>
                <w:webHidden/>
              </w:rPr>
              <w:fldChar w:fldCharType="separate"/>
            </w:r>
            <w:r w:rsidR="004356CD">
              <w:rPr>
                <w:noProof/>
                <w:webHidden/>
              </w:rPr>
              <w:t>24</w:t>
            </w:r>
            <w:r w:rsidR="004356CD">
              <w:rPr>
                <w:noProof/>
                <w:webHidden/>
              </w:rPr>
              <w:fldChar w:fldCharType="end"/>
            </w:r>
          </w:hyperlink>
        </w:p>
        <w:p w14:paraId="72472F0F" w14:textId="2C072648" w:rsidR="004356CD" w:rsidRDefault="00A80A25">
          <w:pPr>
            <w:pStyle w:val="TOC3"/>
            <w:tabs>
              <w:tab w:val="right" w:leader="dot" w:pos="9628"/>
            </w:tabs>
            <w:rPr>
              <w:rFonts w:eastAsiaTheme="minorEastAsia"/>
              <w:noProof/>
              <w:lang w:eastAsia="da-DK"/>
            </w:rPr>
          </w:pPr>
          <w:hyperlink w:anchor="_Toc93671637" w:history="1">
            <w:r w:rsidR="004356CD" w:rsidRPr="00D63C07">
              <w:rPr>
                <w:rStyle w:val="Hyperlink"/>
                <w:noProof/>
                <w:lang w:val="en-US"/>
              </w:rPr>
              <w:t>find Instance Logins with more than user access. Shows Sysadmins</w:t>
            </w:r>
            <w:r w:rsidR="004356CD">
              <w:rPr>
                <w:noProof/>
                <w:webHidden/>
              </w:rPr>
              <w:tab/>
            </w:r>
            <w:r w:rsidR="004356CD">
              <w:rPr>
                <w:noProof/>
                <w:webHidden/>
              </w:rPr>
              <w:fldChar w:fldCharType="begin"/>
            </w:r>
            <w:r w:rsidR="004356CD">
              <w:rPr>
                <w:noProof/>
                <w:webHidden/>
              </w:rPr>
              <w:instrText xml:space="preserve"> PAGEREF _Toc93671637 \h </w:instrText>
            </w:r>
            <w:r w:rsidR="004356CD">
              <w:rPr>
                <w:noProof/>
                <w:webHidden/>
              </w:rPr>
            </w:r>
            <w:r w:rsidR="004356CD">
              <w:rPr>
                <w:noProof/>
                <w:webHidden/>
              </w:rPr>
              <w:fldChar w:fldCharType="separate"/>
            </w:r>
            <w:r w:rsidR="004356CD">
              <w:rPr>
                <w:noProof/>
                <w:webHidden/>
              </w:rPr>
              <w:t>25</w:t>
            </w:r>
            <w:r w:rsidR="004356CD">
              <w:rPr>
                <w:noProof/>
                <w:webHidden/>
              </w:rPr>
              <w:fldChar w:fldCharType="end"/>
            </w:r>
          </w:hyperlink>
        </w:p>
        <w:p w14:paraId="2FE54611" w14:textId="051E446E" w:rsidR="004356CD" w:rsidRDefault="00A80A25">
          <w:pPr>
            <w:pStyle w:val="TOC3"/>
            <w:tabs>
              <w:tab w:val="right" w:leader="dot" w:pos="9628"/>
            </w:tabs>
            <w:rPr>
              <w:rFonts w:eastAsiaTheme="minorEastAsia"/>
              <w:noProof/>
              <w:lang w:eastAsia="da-DK"/>
            </w:rPr>
          </w:pPr>
          <w:hyperlink w:anchor="_Toc93671638" w:history="1">
            <w:r w:rsidR="004356CD" w:rsidRPr="00D63C07">
              <w:rPr>
                <w:rStyle w:val="Hyperlink"/>
                <w:noProof/>
                <w:lang w:val="en-US"/>
              </w:rPr>
              <w:t>find DB users with more than user access. Shows db_owner</w:t>
            </w:r>
            <w:r w:rsidR="004356CD">
              <w:rPr>
                <w:noProof/>
                <w:webHidden/>
              </w:rPr>
              <w:tab/>
            </w:r>
            <w:r w:rsidR="004356CD">
              <w:rPr>
                <w:noProof/>
                <w:webHidden/>
              </w:rPr>
              <w:fldChar w:fldCharType="begin"/>
            </w:r>
            <w:r w:rsidR="004356CD">
              <w:rPr>
                <w:noProof/>
                <w:webHidden/>
              </w:rPr>
              <w:instrText xml:space="preserve"> PAGEREF _Toc93671638 \h </w:instrText>
            </w:r>
            <w:r w:rsidR="004356CD">
              <w:rPr>
                <w:noProof/>
                <w:webHidden/>
              </w:rPr>
            </w:r>
            <w:r w:rsidR="004356CD">
              <w:rPr>
                <w:noProof/>
                <w:webHidden/>
              </w:rPr>
              <w:fldChar w:fldCharType="separate"/>
            </w:r>
            <w:r w:rsidR="004356CD">
              <w:rPr>
                <w:noProof/>
                <w:webHidden/>
              </w:rPr>
              <w:t>26</w:t>
            </w:r>
            <w:r w:rsidR="004356CD">
              <w:rPr>
                <w:noProof/>
                <w:webHidden/>
              </w:rPr>
              <w:fldChar w:fldCharType="end"/>
            </w:r>
          </w:hyperlink>
        </w:p>
        <w:p w14:paraId="09BDB825" w14:textId="367A2681" w:rsidR="004356CD" w:rsidRDefault="00A80A25">
          <w:pPr>
            <w:pStyle w:val="TOC3"/>
            <w:tabs>
              <w:tab w:val="right" w:leader="dot" w:pos="9628"/>
            </w:tabs>
            <w:rPr>
              <w:rFonts w:eastAsiaTheme="minorEastAsia"/>
              <w:noProof/>
              <w:lang w:eastAsia="da-DK"/>
            </w:rPr>
          </w:pPr>
          <w:hyperlink w:anchor="_Toc93671639" w:history="1">
            <w:r w:rsidR="004356CD" w:rsidRPr="00D63C07">
              <w:rPr>
                <w:rStyle w:val="Hyperlink"/>
                <w:noProof/>
                <w:lang w:val="en-US"/>
              </w:rPr>
              <w:t>Find DB users with only user access</w:t>
            </w:r>
            <w:r w:rsidR="004356CD">
              <w:rPr>
                <w:noProof/>
                <w:webHidden/>
              </w:rPr>
              <w:tab/>
            </w:r>
            <w:r w:rsidR="004356CD">
              <w:rPr>
                <w:noProof/>
                <w:webHidden/>
              </w:rPr>
              <w:fldChar w:fldCharType="begin"/>
            </w:r>
            <w:r w:rsidR="004356CD">
              <w:rPr>
                <w:noProof/>
                <w:webHidden/>
              </w:rPr>
              <w:instrText xml:space="preserve"> PAGEREF _Toc93671639 \h </w:instrText>
            </w:r>
            <w:r w:rsidR="004356CD">
              <w:rPr>
                <w:noProof/>
                <w:webHidden/>
              </w:rPr>
            </w:r>
            <w:r w:rsidR="004356CD">
              <w:rPr>
                <w:noProof/>
                <w:webHidden/>
              </w:rPr>
              <w:fldChar w:fldCharType="separate"/>
            </w:r>
            <w:r w:rsidR="004356CD">
              <w:rPr>
                <w:noProof/>
                <w:webHidden/>
              </w:rPr>
              <w:t>27</w:t>
            </w:r>
            <w:r w:rsidR="004356CD">
              <w:rPr>
                <w:noProof/>
                <w:webHidden/>
              </w:rPr>
              <w:fldChar w:fldCharType="end"/>
            </w:r>
          </w:hyperlink>
        </w:p>
        <w:p w14:paraId="4E4E1F3C" w14:textId="0D5C1E2B" w:rsidR="004356CD" w:rsidRDefault="00A80A25">
          <w:pPr>
            <w:pStyle w:val="TOC3"/>
            <w:tabs>
              <w:tab w:val="right" w:leader="dot" w:pos="9628"/>
            </w:tabs>
            <w:rPr>
              <w:rFonts w:eastAsiaTheme="minorEastAsia"/>
              <w:noProof/>
              <w:lang w:eastAsia="da-DK"/>
            </w:rPr>
          </w:pPr>
          <w:hyperlink w:anchor="_Toc93671640" w:history="1">
            <w:r w:rsidR="004356CD" w:rsidRPr="00D63C07">
              <w:rPr>
                <w:rStyle w:val="Hyperlink"/>
                <w:noProof/>
                <w:lang w:val="en-US"/>
              </w:rPr>
              <w:t>Find db users who are connected to Instance Login via sid</w:t>
            </w:r>
            <w:r w:rsidR="004356CD">
              <w:rPr>
                <w:noProof/>
                <w:webHidden/>
              </w:rPr>
              <w:tab/>
            </w:r>
            <w:r w:rsidR="004356CD">
              <w:rPr>
                <w:noProof/>
                <w:webHidden/>
              </w:rPr>
              <w:fldChar w:fldCharType="begin"/>
            </w:r>
            <w:r w:rsidR="004356CD">
              <w:rPr>
                <w:noProof/>
                <w:webHidden/>
              </w:rPr>
              <w:instrText xml:space="preserve"> PAGEREF _Toc93671640 \h </w:instrText>
            </w:r>
            <w:r w:rsidR="004356CD">
              <w:rPr>
                <w:noProof/>
                <w:webHidden/>
              </w:rPr>
            </w:r>
            <w:r w:rsidR="004356CD">
              <w:rPr>
                <w:noProof/>
                <w:webHidden/>
              </w:rPr>
              <w:fldChar w:fldCharType="separate"/>
            </w:r>
            <w:r w:rsidR="004356CD">
              <w:rPr>
                <w:noProof/>
                <w:webHidden/>
              </w:rPr>
              <w:t>27</w:t>
            </w:r>
            <w:r w:rsidR="004356CD">
              <w:rPr>
                <w:noProof/>
                <w:webHidden/>
              </w:rPr>
              <w:fldChar w:fldCharType="end"/>
            </w:r>
          </w:hyperlink>
        </w:p>
        <w:p w14:paraId="261118B1" w14:textId="1F7B9E37" w:rsidR="004356CD" w:rsidRDefault="00A80A25">
          <w:pPr>
            <w:pStyle w:val="TOC3"/>
            <w:tabs>
              <w:tab w:val="right" w:leader="dot" w:pos="9628"/>
            </w:tabs>
            <w:rPr>
              <w:rFonts w:eastAsiaTheme="minorEastAsia"/>
              <w:noProof/>
              <w:lang w:eastAsia="da-DK"/>
            </w:rPr>
          </w:pPr>
          <w:hyperlink w:anchor="_Toc93671641" w:history="1">
            <w:r w:rsidR="004356CD" w:rsidRPr="00D63C07">
              <w:rPr>
                <w:rStyle w:val="Hyperlink"/>
                <w:noProof/>
                <w:lang w:val="en-US"/>
              </w:rPr>
              <w:t>Find orphaned db users with broken links</w:t>
            </w:r>
            <w:r w:rsidR="004356CD">
              <w:rPr>
                <w:noProof/>
                <w:webHidden/>
              </w:rPr>
              <w:tab/>
            </w:r>
            <w:r w:rsidR="004356CD">
              <w:rPr>
                <w:noProof/>
                <w:webHidden/>
              </w:rPr>
              <w:fldChar w:fldCharType="begin"/>
            </w:r>
            <w:r w:rsidR="004356CD">
              <w:rPr>
                <w:noProof/>
                <w:webHidden/>
              </w:rPr>
              <w:instrText xml:space="preserve"> PAGEREF _Toc93671641 \h </w:instrText>
            </w:r>
            <w:r w:rsidR="004356CD">
              <w:rPr>
                <w:noProof/>
                <w:webHidden/>
              </w:rPr>
            </w:r>
            <w:r w:rsidR="004356CD">
              <w:rPr>
                <w:noProof/>
                <w:webHidden/>
              </w:rPr>
              <w:fldChar w:fldCharType="separate"/>
            </w:r>
            <w:r w:rsidR="004356CD">
              <w:rPr>
                <w:noProof/>
                <w:webHidden/>
              </w:rPr>
              <w:t>27</w:t>
            </w:r>
            <w:r w:rsidR="004356CD">
              <w:rPr>
                <w:noProof/>
                <w:webHidden/>
              </w:rPr>
              <w:fldChar w:fldCharType="end"/>
            </w:r>
          </w:hyperlink>
        </w:p>
        <w:p w14:paraId="78ECF43F" w14:textId="2B46153F" w:rsidR="004356CD" w:rsidRDefault="00A80A25">
          <w:pPr>
            <w:pStyle w:val="TOC3"/>
            <w:tabs>
              <w:tab w:val="right" w:leader="dot" w:pos="9628"/>
            </w:tabs>
            <w:rPr>
              <w:rFonts w:eastAsiaTheme="minorEastAsia"/>
              <w:noProof/>
              <w:lang w:eastAsia="da-DK"/>
            </w:rPr>
          </w:pPr>
          <w:hyperlink w:anchor="_Toc93671642" w:history="1">
            <w:r w:rsidR="004356CD" w:rsidRPr="00D63C07">
              <w:rPr>
                <w:rStyle w:val="Hyperlink"/>
                <w:noProof/>
              </w:rPr>
              <w:t>Slet orphaned db user after migration</w:t>
            </w:r>
            <w:r w:rsidR="004356CD">
              <w:rPr>
                <w:noProof/>
                <w:webHidden/>
              </w:rPr>
              <w:tab/>
            </w:r>
            <w:r w:rsidR="004356CD">
              <w:rPr>
                <w:noProof/>
                <w:webHidden/>
              </w:rPr>
              <w:fldChar w:fldCharType="begin"/>
            </w:r>
            <w:r w:rsidR="004356CD">
              <w:rPr>
                <w:noProof/>
                <w:webHidden/>
              </w:rPr>
              <w:instrText xml:space="preserve"> PAGEREF _Toc93671642 \h </w:instrText>
            </w:r>
            <w:r w:rsidR="004356CD">
              <w:rPr>
                <w:noProof/>
                <w:webHidden/>
              </w:rPr>
            </w:r>
            <w:r w:rsidR="004356CD">
              <w:rPr>
                <w:noProof/>
                <w:webHidden/>
              </w:rPr>
              <w:fldChar w:fldCharType="separate"/>
            </w:r>
            <w:r w:rsidR="004356CD">
              <w:rPr>
                <w:noProof/>
                <w:webHidden/>
              </w:rPr>
              <w:t>28</w:t>
            </w:r>
            <w:r w:rsidR="004356CD">
              <w:rPr>
                <w:noProof/>
                <w:webHidden/>
              </w:rPr>
              <w:fldChar w:fldCharType="end"/>
            </w:r>
          </w:hyperlink>
        </w:p>
        <w:p w14:paraId="35630CB3" w14:textId="7AABC2EF" w:rsidR="004356CD" w:rsidRDefault="00A80A25">
          <w:pPr>
            <w:pStyle w:val="TOC3"/>
            <w:tabs>
              <w:tab w:val="right" w:leader="dot" w:pos="9628"/>
            </w:tabs>
            <w:rPr>
              <w:rFonts w:eastAsiaTheme="minorEastAsia"/>
              <w:noProof/>
              <w:lang w:eastAsia="da-DK"/>
            </w:rPr>
          </w:pPr>
          <w:hyperlink w:anchor="_Toc93671643" w:history="1">
            <w:r w:rsidR="004356CD" w:rsidRPr="00D63C07">
              <w:rPr>
                <w:rStyle w:val="Hyperlink"/>
                <w:noProof/>
                <w:lang w:val="en-US"/>
              </w:rPr>
              <w:t>Tilknyt orphaned db user til instance login.</w:t>
            </w:r>
            <w:r w:rsidR="004356CD">
              <w:rPr>
                <w:noProof/>
                <w:webHidden/>
              </w:rPr>
              <w:tab/>
            </w:r>
            <w:r w:rsidR="004356CD">
              <w:rPr>
                <w:noProof/>
                <w:webHidden/>
              </w:rPr>
              <w:fldChar w:fldCharType="begin"/>
            </w:r>
            <w:r w:rsidR="004356CD">
              <w:rPr>
                <w:noProof/>
                <w:webHidden/>
              </w:rPr>
              <w:instrText xml:space="preserve"> PAGEREF _Toc93671643 \h </w:instrText>
            </w:r>
            <w:r w:rsidR="004356CD">
              <w:rPr>
                <w:noProof/>
                <w:webHidden/>
              </w:rPr>
            </w:r>
            <w:r w:rsidR="004356CD">
              <w:rPr>
                <w:noProof/>
                <w:webHidden/>
              </w:rPr>
              <w:fldChar w:fldCharType="separate"/>
            </w:r>
            <w:r w:rsidR="004356CD">
              <w:rPr>
                <w:noProof/>
                <w:webHidden/>
              </w:rPr>
              <w:t>28</w:t>
            </w:r>
            <w:r w:rsidR="004356CD">
              <w:rPr>
                <w:noProof/>
                <w:webHidden/>
              </w:rPr>
              <w:fldChar w:fldCharType="end"/>
            </w:r>
          </w:hyperlink>
        </w:p>
        <w:p w14:paraId="33EAF396" w14:textId="24369B70" w:rsidR="004356CD" w:rsidRDefault="00A80A25">
          <w:pPr>
            <w:pStyle w:val="TOC3"/>
            <w:tabs>
              <w:tab w:val="right" w:leader="dot" w:pos="9628"/>
            </w:tabs>
            <w:rPr>
              <w:rFonts w:eastAsiaTheme="minorEastAsia"/>
              <w:noProof/>
              <w:lang w:eastAsia="da-DK"/>
            </w:rPr>
          </w:pPr>
          <w:hyperlink w:anchor="_Toc93671644" w:history="1">
            <w:r w:rsidR="004356CD" w:rsidRPr="00D63C07">
              <w:rPr>
                <w:rStyle w:val="Hyperlink"/>
                <w:noProof/>
                <w:lang w:val="en-US"/>
              </w:rPr>
              <w:t>Change all databases to Recovery Full</w:t>
            </w:r>
            <w:r w:rsidR="004356CD">
              <w:rPr>
                <w:noProof/>
                <w:webHidden/>
              </w:rPr>
              <w:tab/>
            </w:r>
            <w:r w:rsidR="004356CD">
              <w:rPr>
                <w:noProof/>
                <w:webHidden/>
              </w:rPr>
              <w:fldChar w:fldCharType="begin"/>
            </w:r>
            <w:r w:rsidR="004356CD">
              <w:rPr>
                <w:noProof/>
                <w:webHidden/>
              </w:rPr>
              <w:instrText xml:space="preserve"> PAGEREF _Toc93671644 \h </w:instrText>
            </w:r>
            <w:r w:rsidR="004356CD">
              <w:rPr>
                <w:noProof/>
                <w:webHidden/>
              </w:rPr>
            </w:r>
            <w:r w:rsidR="004356CD">
              <w:rPr>
                <w:noProof/>
                <w:webHidden/>
              </w:rPr>
              <w:fldChar w:fldCharType="separate"/>
            </w:r>
            <w:r w:rsidR="004356CD">
              <w:rPr>
                <w:noProof/>
                <w:webHidden/>
              </w:rPr>
              <w:t>29</w:t>
            </w:r>
            <w:r w:rsidR="004356CD">
              <w:rPr>
                <w:noProof/>
                <w:webHidden/>
              </w:rPr>
              <w:fldChar w:fldCharType="end"/>
            </w:r>
          </w:hyperlink>
        </w:p>
        <w:p w14:paraId="578FA30C" w14:textId="11AF4C4E" w:rsidR="004356CD" w:rsidRDefault="00A80A25">
          <w:pPr>
            <w:pStyle w:val="TOC3"/>
            <w:tabs>
              <w:tab w:val="right" w:leader="dot" w:pos="9628"/>
            </w:tabs>
            <w:rPr>
              <w:rFonts w:eastAsiaTheme="minorEastAsia"/>
              <w:noProof/>
              <w:lang w:eastAsia="da-DK"/>
            </w:rPr>
          </w:pPr>
          <w:hyperlink w:anchor="_Toc93671645" w:history="1">
            <w:r w:rsidR="004356CD" w:rsidRPr="00D63C07">
              <w:rPr>
                <w:rStyle w:val="Hyperlink"/>
                <w:noProof/>
                <w:lang w:val="en-US"/>
              </w:rPr>
              <w:t>Change all tables in all databases to ?</w:t>
            </w:r>
            <w:r w:rsidR="004356CD">
              <w:rPr>
                <w:noProof/>
                <w:webHidden/>
              </w:rPr>
              <w:tab/>
            </w:r>
            <w:r w:rsidR="004356CD">
              <w:rPr>
                <w:noProof/>
                <w:webHidden/>
              </w:rPr>
              <w:fldChar w:fldCharType="begin"/>
            </w:r>
            <w:r w:rsidR="004356CD">
              <w:rPr>
                <w:noProof/>
                <w:webHidden/>
              </w:rPr>
              <w:instrText xml:space="preserve"> PAGEREF _Toc93671645 \h </w:instrText>
            </w:r>
            <w:r w:rsidR="004356CD">
              <w:rPr>
                <w:noProof/>
                <w:webHidden/>
              </w:rPr>
            </w:r>
            <w:r w:rsidR="004356CD">
              <w:rPr>
                <w:noProof/>
                <w:webHidden/>
              </w:rPr>
              <w:fldChar w:fldCharType="separate"/>
            </w:r>
            <w:r w:rsidR="004356CD">
              <w:rPr>
                <w:noProof/>
                <w:webHidden/>
              </w:rPr>
              <w:t>29</w:t>
            </w:r>
            <w:r w:rsidR="004356CD">
              <w:rPr>
                <w:noProof/>
                <w:webHidden/>
              </w:rPr>
              <w:fldChar w:fldCharType="end"/>
            </w:r>
          </w:hyperlink>
        </w:p>
        <w:p w14:paraId="3C6EF03B" w14:textId="7098354E" w:rsidR="004356CD" w:rsidRDefault="00A80A25">
          <w:pPr>
            <w:pStyle w:val="TOC3"/>
            <w:tabs>
              <w:tab w:val="right" w:leader="dot" w:pos="9628"/>
            </w:tabs>
            <w:rPr>
              <w:rFonts w:eastAsiaTheme="minorEastAsia"/>
              <w:noProof/>
              <w:lang w:eastAsia="da-DK"/>
            </w:rPr>
          </w:pPr>
          <w:hyperlink w:anchor="_Toc93671646" w:history="1">
            <w:r w:rsidR="004356CD" w:rsidRPr="00D63C07">
              <w:rPr>
                <w:rStyle w:val="Hyperlink"/>
                <w:noProof/>
                <w:lang w:val="en-US"/>
              </w:rPr>
              <w:t>Allow &amp; Deny SQL Users &amp; Logins</w:t>
            </w:r>
            <w:r w:rsidR="004356CD">
              <w:rPr>
                <w:noProof/>
                <w:webHidden/>
              </w:rPr>
              <w:tab/>
            </w:r>
            <w:r w:rsidR="004356CD">
              <w:rPr>
                <w:noProof/>
                <w:webHidden/>
              </w:rPr>
              <w:fldChar w:fldCharType="begin"/>
            </w:r>
            <w:r w:rsidR="004356CD">
              <w:rPr>
                <w:noProof/>
                <w:webHidden/>
              </w:rPr>
              <w:instrText xml:space="preserve"> PAGEREF _Toc93671646 \h </w:instrText>
            </w:r>
            <w:r w:rsidR="004356CD">
              <w:rPr>
                <w:noProof/>
                <w:webHidden/>
              </w:rPr>
            </w:r>
            <w:r w:rsidR="004356CD">
              <w:rPr>
                <w:noProof/>
                <w:webHidden/>
              </w:rPr>
              <w:fldChar w:fldCharType="separate"/>
            </w:r>
            <w:r w:rsidR="004356CD">
              <w:rPr>
                <w:noProof/>
                <w:webHidden/>
              </w:rPr>
              <w:t>30</w:t>
            </w:r>
            <w:r w:rsidR="004356CD">
              <w:rPr>
                <w:noProof/>
                <w:webHidden/>
              </w:rPr>
              <w:fldChar w:fldCharType="end"/>
            </w:r>
          </w:hyperlink>
        </w:p>
        <w:p w14:paraId="0702DE5B" w14:textId="51CFE438" w:rsidR="004356CD" w:rsidRDefault="00A80A25">
          <w:pPr>
            <w:pStyle w:val="TOC3"/>
            <w:tabs>
              <w:tab w:val="right" w:leader="dot" w:pos="9628"/>
            </w:tabs>
            <w:rPr>
              <w:rFonts w:eastAsiaTheme="minorEastAsia"/>
              <w:noProof/>
              <w:lang w:eastAsia="da-DK"/>
            </w:rPr>
          </w:pPr>
          <w:hyperlink w:anchor="_Toc93671647" w:history="1">
            <w:r w:rsidR="004356CD" w:rsidRPr="00D63C07">
              <w:rPr>
                <w:rStyle w:val="Hyperlink"/>
                <w:noProof/>
                <w:lang w:val="en-US"/>
              </w:rPr>
              <w:t>Tillad execute på stored procedure:</w:t>
            </w:r>
            <w:r w:rsidR="004356CD">
              <w:rPr>
                <w:noProof/>
                <w:webHidden/>
              </w:rPr>
              <w:tab/>
            </w:r>
            <w:r w:rsidR="004356CD">
              <w:rPr>
                <w:noProof/>
                <w:webHidden/>
              </w:rPr>
              <w:fldChar w:fldCharType="begin"/>
            </w:r>
            <w:r w:rsidR="004356CD">
              <w:rPr>
                <w:noProof/>
                <w:webHidden/>
              </w:rPr>
              <w:instrText xml:space="preserve"> PAGEREF _Toc93671647 \h </w:instrText>
            </w:r>
            <w:r w:rsidR="004356CD">
              <w:rPr>
                <w:noProof/>
                <w:webHidden/>
              </w:rPr>
            </w:r>
            <w:r w:rsidR="004356CD">
              <w:rPr>
                <w:noProof/>
                <w:webHidden/>
              </w:rPr>
              <w:fldChar w:fldCharType="separate"/>
            </w:r>
            <w:r w:rsidR="004356CD">
              <w:rPr>
                <w:noProof/>
                <w:webHidden/>
              </w:rPr>
              <w:t>30</w:t>
            </w:r>
            <w:r w:rsidR="004356CD">
              <w:rPr>
                <w:noProof/>
                <w:webHidden/>
              </w:rPr>
              <w:fldChar w:fldCharType="end"/>
            </w:r>
          </w:hyperlink>
        </w:p>
        <w:p w14:paraId="1418F126" w14:textId="7177DF75" w:rsidR="004356CD" w:rsidRDefault="00A80A25">
          <w:pPr>
            <w:pStyle w:val="TOC3"/>
            <w:tabs>
              <w:tab w:val="right" w:leader="dot" w:pos="9628"/>
            </w:tabs>
            <w:rPr>
              <w:rFonts w:eastAsiaTheme="minorEastAsia"/>
              <w:noProof/>
              <w:lang w:eastAsia="da-DK"/>
            </w:rPr>
          </w:pPr>
          <w:hyperlink w:anchor="_Toc93671648" w:history="1">
            <w:r w:rsidR="004356CD" w:rsidRPr="00D63C07">
              <w:rPr>
                <w:rStyle w:val="Hyperlink"/>
                <w:noProof/>
              </w:rPr>
              <w:t>Escape Tokens til at overføre SQL info til Powershell Jobbene</w:t>
            </w:r>
            <w:r w:rsidR="004356CD">
              <w:rPr>
                <w:noProof/>
                <w:webHidden/>
              </w:rPr>
              <w:tab/>
            </w:r>
            <w:r w:rsidR="004356CD">
              <w:rPr>
                <w:noProof/>
                <w:webHidden/>
              </w:rPr>
              <w:fldChar w:fldCharType="begin"/>
            </w:r>
            <w:r w:rsidR="004356CD">
              <w:rPr>
                <w:noProof/>
                <w:webHidden/>
              </w:rPr>
              <w:instrText xml:space="preserve"> PAGEREF _Toc93671648 \h </w:instrText>
            </w:r>
            <w:r w:rsidR="004356CD">
              <w:rPr>
                <w:noProof/>
                <w:webHidden/>
              </w:rPr>
            </w:r>
            <w:r w:rsidR="004356CD">
              <w:rPr>
                <w:noProof/>
                <w:webHidden/>
              </w:rPr>
              <w:fldChar w:fldCharType="separate"/>
            </w:r>
            <w:r w:rsidR="004356CD">
              <w:rPr>
                <w:noProof/>
                <w:webHidden/>
              </w:rPr>
              <w:t>30</w:t>
            </w:r>
            <w:r w:rsidR="004356CD">
              <w:rPr>
                <w:noProof/>
                <w:webHidden/>
              </w:rPr>
              <w:fldChar w:fldCharType="end"/>
            </w:r>
          </w:hyperlink>
        </w:p>
        <w:p w14:paraId="1BE7F91A" w14:textId="0827945F" w:rsidR="004356CD" w:rsidRDefault="00A80A25">
          <w:pPr>
            <w:pStyle w:val="TOC2"/>
            <w:tabs>
              <w:tab w:val="right" w:leader="dot" w:pos="9628"/>
            </w:tabs>
            <w:rPr>
              <w:rFonts w:eastAsiaTheme="minorEastAsia"/>
              <w:noProof/>
              <w:lang w:eastAsia="da-DK"/>
            </w:rPr>
          </w:pPr>
          <w:hyperlink w:anchor="_Toc93671649" w:history="1">
            <w:r w:rsidR="004356CD" w:rsidRPr="00D63C07">
              <w:rPr>
                <w:rStyle w:val="Hyperlink"/>
                <w:noProof/>
              </w:rPr>
              <w:t>Klargør tom table, med same kolonner som den oprindelige.</w:t>
            </w:r>
            <w:r w:rsidR="004356CD">
              <w:rPr>
                <w:noProof/>
                <w:webHidden/>
              </w:rPr>
              <w:tab/>
            </w:r>
            <w:r w:rsidR="004356CD">
              <w:rPr>
                <w:noProof/>
                <w:webHidden/>
              </w:rPr>
              <w:fldChar w:fldCharType="begin"/>
            </w:r>
            <w:r w:rsidR="004356CD">
              <w:rPr>
                <w:noProof/>
                <w:webHidden/>
              </w:rPr>
              <w:instrText xml:space="preserve"> PAGEREF _Toc93671649 \h </w:instrText>
            </w:r>
            <w:r w:rsidR="004356CD">
              <w:rPr>
                <w:noProof/>
                <w:webHidden/>
              </w:rPr>
            </w:r>
            <w:r w:rsidR="004356CD">
              <w:rPr>
                <w:noProof/>
                <w:webHidden/>
              </w:rPr>
              <w:fldChar w:fldCharType="separate"/>
            </w:r>
            <w:r w:rsidR="004356CD">
              <w:rPr>
                <w:noProof/>
                <w:webHidden/>
              </w:rPr>
              <w:t>31</w:t>
            </w:r>
            <w:r w:rsidR="004356CD">
              <w:rPr>
                <w:noProof/>
                <w:webHidden/>
              </w:rPr>
              <w:fldChar w:fldCharType="end"/>
            </w:r>
          </w:hyperlink>
        </w:p>
        <w:p w14:paraId="2D4C1A10" w14:textId="7345C23B" w:rsidR="004356CD" w:rsidRDefault="00A80A25">
          <w:pPr>
            <w:pStyle w:val="TOC2"/>
            <w:tabs>
              <w:tab w:val="right" w:leader="dot" w:pos="9628"/>
            </w:tabs>
            <w:rPr>
              <w:rFonts w:eastAsiaTheme="minorEastAsia"/>
              <w:noProof/>
              <w:lang w:eastAsia="da-DK"/>
            </w:rPr>
          </w:pPr>
          <w:hyperlink w:anchor="_Toc93671650" w:history="1">
            <w:r w:rsidR="004356CD" w:rsidRPr="00D63C07">
              <w:rPr>
                <w:rStyle w:val="Hyperlink"/>
                <w:noProof/>
              </w:rPr>
              <w:t>Tøm / Truncate /slet indhold i Database</w:t>
            </w:r>
            <w:r w:rsidR="004356CD">
              <w:rPr>
                <w:noProof/>
                <w:webHidden/>
              </w:rPr>
              <w:tab/>
            </w:r>
            <w:r w:rsidR="004356CD">
              <w:rPr>
                <w:noProof/>
                <w:webHidden/>
              </w:rPr>
              <w:fldChar w:fldCharType="begin"/>
            </w:r>
            <w:r w:rsidR="004356CD">
              <w:rPr>
                <w:noProof/>
                <w:webHidden/>
              </w:rPr>
              <w:instrText xml:space="preserve"> PAGEREF _Toc93671650 \h </w:instrText>
            </w:r>
            <w:r w:rsidR="004356CD">
              <w:rPr>
                <w:noProof/>
                <w:webHidden/>
              </w:rPr>
            </w:r>
            <w:r w:rsidR="004356CD">
              <w:rPr>
                <w:noProof/>
                <w:webHidden/>
              </w:rPr>
              <w:fldChar w:fldCharType="separate"/>
            </w:r>
            <w:r w:rsidR="004356CD">
              <w:rPr>
                <w:noProof/>
                <w:webHidden/>
              </w:rPr>
              <w:t>31</w:t>
            </w:r>
            <w:r w:rsidR="004356CD">
              <w:rPr>
                <w:noProof/>
                <w:webHidden/>
              </w:rPr>
              <w:fldChar w:fldCharType="end"/>
            </w:r>
          </w:hyperlink>
        </w:p>
        <w:p w14:paraId="5B909374" w14:textId="4CE38874" w:rsidR="004356CD" w:rsidRDefault="00A80A25">
          <w:pPr>
            <w:pStyle w:val="TOC2"/>
            <w:tabs>
              <w:tab w:val="right" w:leader="dot" w:pos="9628"/>
            </w:tabs>
            <w:rPr>
              <w:rFonts w:eastAsiaTheme="minorEastAsia"/>
              <w:noProof/>
              <w:lang w:eastAsia="da-DK"/>
            </w:rPr>
          </w:pPr>
          <w:hyperlink w:anchor="_Toc93671651" w:history="1">
            <w:r w:rsidR="004356CD" w:rsidRPr="00D63C07">
              <w:rPr>
                <w:rStyle w:val="Hyperlink"/>
                <w:noProof/>
                <w:lang w:val="en-US"/>
              </w:rPr>
              <w:t>Kopier table til temp table</w:t>
            </w:r>
            <w:r w:rsidR="004356CD">
              <w:rPr>
                <w:noProof/>
                <w:webHidden/>
              </w:rPr>
              <w:tab/>
            </w:r>
            <w:r w:rsidR="004356CD">
              <w:rPr>
                <w:noProof/>
                <w:webHidden/>
              </w:rPr>
              <w:fldChar w:fldCharType="begin"/>
            </w:r>
            <w:r w:rsidR="004356CD">
              <w:rPr>
                <w:noProof/>
                <w:webHidden/>
              </w:rPr>
              <w:instrText xml:space="preserve"> PAGEREF _Toc93671651 \h </w:instrText>
            </w:r>
            <w:r w:rsidR="004356CD">
              <w:rPr>
                <w:noProof/>
                <w:webHidden/>
              </w:rPr>
            </w:r>
            <w:r w:rsidR="004356CD">
              <w:rPr>
                <w:noProof/>
                <w:webHidden/>
              </w:rPr>
              <w:fldChar w:fldCharType="separate"/>
            </w:r>
            <w:r w:rsidR="004356CD">
              <w:rPr>
                <w:noProof/>
                <w:webHidden/>
              </w:rPr>
              <w:t>31</w:t>
            </w:r>
            <w:r w:rsidR="004356CD">
              <w:rPr>
                <w:noProof/>
                <w:webHidden/>
              </w:rPr>
              <w:fldChar w:fldCharType="end"/>
            </w:r>
          </w:hyperlink>
        </w:p>
        <w:p w14:paraId="5475B975" w14:textId="18994074" w:rsidR="004356CD" w:rsidRDefault="00A80A25">
          <w:pPr>
            <w:pStyle w:val="TOC2"/>
            <w:tabs>
              <w:tab w:val="right" w:leader="dot" w:pos="9628"/>
            </w:tabs>
            <w:rPr>
              <w:rFonts w:eastAsiaTheme="minorEastAsia"/>
              <w:noProof/>
              <w:lang w:eastAsia="da-DK"/>
            </w:rPr>
          </w:pPr>
          <w:hyperlink w:anchor="_Toc93671652" w:history="1">
            <w:r w:rsidR="004356CD" w:rsidRPr="00D63C07">
              <w:rPr>
                <w:rStyle w:val="Hyperlink"/>
                <w:noProof/>
              </w:rPr>
              <w:t>List kolonne  pr. Tabel pr. Database Søg CPR</w:t>
            </w:r>
            <w:r w:rsidR="004356CD">
              <w:rPr>
                <w:noProof/>
                <w:webHidden/>
              </w:rPr>
              <w:tab/>
            </w:r>
            <w:r w:rsidR="004356CD">
              <w:rPr>
                <w:noProof/>
                <w:webHidden/>
              </w:rPr>
              <w:fldChar w:fldCharType="begin"/>
            </w:r>
            <w:r w:rsidR="004356CD">
              <w:rPr>
                <w:noProof/>
                <w:webHidden/>
              </w:rPr>
              <w:instrText xml:space="preserve"> PAGEREF _Toc93671652 \h </w:instrText>
            </w:r>
            <w:r w:rsidR="004356CD">
              <w:rPr>
                <w:noProof/>
                <w:webHidden/>
              </w:rPr>
            </w:r>
            <w:r w:rsidR="004356CD">
              <w:rPr>
                <w:noProof/>
                <w:webHidden/>
              </w:rPr>
              <w:fldChar w:fldCharType="separate"/>
            </w:r>
            <w:r w:rsidR="004356CD">
              <w:rPr>
                <w:noProof/>
                <w:webHidden/>
              </w:rPr>
              <w:t>31</w:t>
            </w:r>
            <w:r w:rsidR="004356CD">
              <w:rPr>
                <w:noProof/>
                <w:webHidden/>
              </w:rPr>
              <w:fldChar w:fldCharType="end"/>
            </w:r>
          </w:hyperlink>
        </w:p>
        <w:p w14:paraId="4358A20F" w14:textId="517408BC" w:rsidR="004356CD" w:rsidRDefault="00A80A25">
          <w:pPr>
            <w:pStyle w:val="TOC3"/>
            <w:tabs>
              <w:tab w:val="right" w:leader="dot" w:pos="9628"/>
            </w:tabs>
            <w:rPr>
              <w:rFonts w:eastAsiaTheme="minorEastAsia"/>
              <w:noProof/>
              <w:lang w:eastAsia="da-DK"/>
            </w:rPr>
          </w:pPr>
          <w:hyperlink w:anchor="_Toc93671653" w:history="1">
            <w:r w:rsidR="004356CD" w:rsidRPr="00D63C07">
              <w:rPr>
                <w:rStyle w:val="Hyperlink"/>
                <w:noProof/>
              </w:rPr>
              <w:t>-- Hent alle linier hvor der er fundet ”cpr” pr. tabel eller kolonne</w:t>
            </w:r>
            <w:r w:rsidR="004356CD">
              <w:rPr>
                <w:noProof/>
                <w:webHidden/>
              </w:rPr>
              <w:tab/>
            </w:r>
            <w:r w:rsidR="004356CD">
              <w:rPr>
                <w:noProof/>
                <w:webHidden/>
              </w:rPr>
              <w:fldChar w:fldCharType="begin"/>
            </w:r>
            <w:r w:rsidR="004356CD">
              <w:rPr>
                <w:noProof/>
                <w:webHidden/>
              </w:rPr>
              <w:instrText xml:space="preserve"> PAGEREF _Toc93671653 \h </w:instrText>
            </w:r>
            <w:r w:rsidR="004356CD">
              <w:rPr>
                <w:noProof/>
                <w:webHidden/>
              </w:rPr>
            </w:r>
            <w:r w:rsidR="004356CD">
              <w:rPr>
                <w:noProof/>
                <w:webHidden/>
              </w:rPr>
              <w:fldChar w:fldCharType="separate"/>
            </w:r>
            <w:r w:rsidR="004356CD">
              <w:rPr>
                <w:noProof/>
                <w:webHidden/>
              </w:rPr>
              <w:t>31</w:t>
            </w:r>
            <w:r w:rsidR="004356CD">
              <w:rPr>
                <w:noProof/>
                <w:webHidden/>
              </w:rPr>
              <w:fldChar w:fldCharType="end"/>
            </w:r>
          </w:hyperlink>
        </w:p>
        <w:p w14:paraId="3A4DEA26" w14:textId="005903DD" w:rsidR="004356CD" w:rsidRDefault="00A80A25">
          <w:pPr>
            <w:pStyle w:val="TOC2"/>
            <w:tabs>
              <w:tab w:val="right" w:leader="dot" w:pos="9628"/>
            </w:tabs>
            <w:rPr>
              <w:rFonts w:eastAsiaTheme="minorEastAsia"/>
              <w:noProof/>
              <w:lang w:eastAsia="da-DK"/>
            </w:rPr>
          </w:pPr>
          <w:hyperlink w:anchor="_Toc93671654" w:history="1">
            <w:r w:rsidR="004356CD" w:rsidRPr="00D63C07">
              <w:rPr>
                <w:rStyle w:val="Hyperlink"/>
                <w:noProof/>
              </w:rPr>
              <w:t>-- Tæller forekomster af ordet ”cpr” i kolonnenavne &amp; Tabelnavne pr. database</w:t>
            </w:r>
            <w:r w:rsidR="004356CD">
              <w:rPr>
                <w:noProof/>
                <w:webHidden/>
              </w:rPr>
              <w:tab/>
            </w:r>
            <w:r w:rsidR="004356CD">
              <w:rPr>
                <w:noProof/>
                <w:webHidden/>
              </w:rPr>
              <w:fldChar w:fldCharType="begin"/>
            </w:r>
            <w:r w:rsidR="004356CD">
              <w:rPr>
                <w:noProof/>
                <w:webHidden/>
              </w:rPr>
              <w:instrText xml:space="preserve"> PAGEREF _Toc93671654 \h </w:instrText>
            </w:r>
            <w:r w:rsidR="004356CD">
              <w:rPr>
                <w:noProof/>
                <w:webHidden/>
              </w:rPr>
            </w:r>
            <w:r w:rsidR="004356CD">
              <w:rPr>
                <w:noProof/>
                <w:webHidden/>
              </w:rPr>
              <w:fldChar w:fldCharType="separate"/>
            </w:r>
            <w:r w:rsidR="004356CD">
              <w:rPr>
                <w:noProof/>
                <w:webHidden/>
              </w:rPr>
              <w:t>32</w:t>
            </w:r>
            <w:r w:rsidR="004356CD">
              <w:rPr>
                <w:noProof/>
                <w:webHidden/>
              </w:rPr>
              <w:fldChar w:fldCharType="end"/>
            </w:r>
          </w:hyperlink>
        </w:p>
        <w:p w14:paraId="5A1C7F55" w14:textId="11650CC4" w:rsidR="004356CD" w:rsidRDefault="00A80A25">
          <w:pPr>
            <w:pStyle w:val="TOC2"/>
            <w:tabs>
              <w:tab w:val="right" w:leader="dot" w:pos="9628"/>
            </w:tabs>
            <w:rPr>
              <w:rFonts w:eastAsiaTheme="minorEastAsia"/>
              <w:noProof/>
              <w:lang w:eastAsia="da-DK"/>
            </w:rPr>
          </w:pPr>
          <w:hyperlink w:anchor="_Toc93671655" w:history="1">
            <w:r w:rsidR="004356CD" w:rsidRPr="00D63C07">
              <w:rPr>
                <w:rStyle w:val="Hyperlink"/>
                <w:noProof/>
              </w:rPr>
              <w:t>-- viser alle tabeller pr. database</w:t>
            </w:r>
            <w:r w:rsidR="004356CD">
              <w:rPr>
                <w:noProof/>
                <w:webHidden/>
              </w:rPr>
              <w:tab/>
            </w:r>
            <w:r w:rsidR="004356CD">
              <w:rPr>
                <w:noProof/>
                <w:webHidden/>
              </w:rPr>
              <w:fldChar w:fldCharType="begin"/>
            </w:r>
            <w:r w:rsidR="004356CD">
              <w:rPr>
                <w:noProof/>
                <w:webHidden/>
              </w:rPr>
              <w:instrText xml:space="preserve"> PAGEREF _Toc93671655 \h </w:instrText>
            </w:r>
            <w:r w:rsidR="004356CD">
              <w:rPr>
                <w:noProof/>
                <w:webHidden/>
              </w:rPr>
            </w:r>
            <w:r w:rsidR="004356CD">
              <w:rPr>
                <w:noProof/>
                <w:webHidden/>
              </w:rPr>
              <w:fldChar w:fldCharType="separate"/>
            </w:r>
            <w:r w:rsidR="004356CD">
              <w:rPr>
                <w:noProof/>
                <w:webHidden/>
              </w:rPr>
              <w:t>32</w:t>
            </w:r>
            <w:r w:rsidR="004356CD">
              <w:rPr>
                <w:noProof/>
                <w:webHidden/>
              </w:rPr>
              <w:fldChar w:fldCharType="end"/>
            </w:r>
          </w:hyperlink>
        </w:p>
        <w:p w14:paraId="124DBD51" w14:textId="1B530827" w:rsidR="004356CD" w:rsidRDefault="00A80A25">
          <w:pPr>
            <w:pStyle w:val="TOC2"/>
            <w:tabs>
              <w:tab w:val="right" w:leader="dot" w:pos="9628"/>
            </w:tabs>
            <w:rPr>
              <w:rFonts w:eastAsiaTheme="minorEastAsia"/>
              <w:noProof/>
              <w:lang w:eastAsia="da-DK"/>
            </w:rPr>
          </w:pPr>
          <w:hyperlink w:anchor="_Toc93671656" w:history="1">
            <w:r w:rsidR="004356CD" w:rsidRPr="00D63C07">
              <w:rPr>
                <w:rStyle w:val="Hyperlink"/>
                <w:noProof/>
              </w:rPr>
              <w:t>-- viser antal tabeller pr. database</w:t>
            </w:r>
            <w:r w:rsidR="004356CD">
              <w:rPr>
                <w:noProof/>
                <w:webHidden/>
              </w:rPr>
              <w:tab/>
            </w:r>
            <w:r w:rsidR="004356CD">
              <w:rPr>
                <w:noProof/>
                <w:webHidden/>
              </w:rPr>
              <w:fldChar w:fldCharType="begin"/>
            </w:r>
            <w:r w:rsidR="004356CD">
              <w:rPr>
                <w:noProof/>
                <w:webHidden/>
              </w:rPr>
              <w:instrText xml:space="preserve"> PAGEREF _Toc93671656 \h </w:instrText>
            </w:r>
            <w:r w:rsidR="004356CD">
              <w:rPr>
                <w:noProof/>
                <w:webHidden/>
              </w:rPr>
            </w:r>
            <w:r w:rsidR="004356CD">
              <w:rPr>
                <w:noProof/>
                <w:webHidden/>
              </w:rPr>
              <w:fldChar w:fldCharType="separate"/>
            </w:r>
            <w:r w:rsidR="004356CD">
              <w:rPr>
                <w:noProof/>
                <w:webHidden/>
              </w:rPr>
              <w:t>32</w:t>
            </w:r>
            <w:r w:rsidR="004356CD">
              <w:rPr>
                <w:noProof/>
                <w:webHidden/>
              </w:rPr>
              <w:fldChar w:fldCharType="end"/>
            </w:r>
          </w:hyperlink>
        </w:p>
        <w:p w14:paraId="4B64934F" w14:textId="1F7CE455" w:rsidR="004356CD" w:rsidRDefault="00A80A25">
          <w:pPr>
            <w:pStyle w:val="TOC2"/>
            <w:tabs>
              <w:tab w:val="right" w:leader="dot" w:pos="9628"/>
            </w:tabs>
            <w:rPr>
              <w:rFonts w:eastAsiaTheme="minorEastAsia"/>
              <w:noProof/>
              <w:lang w:eastAsia="da-DK"/>
            </w:rPr>
          </w:pPr>
          <w:hyperlink w:anchor="_Toc93671657" w:history="1">
            <w:r w:rsidR="004356CD" w:rsidRPr="00D63C07">
              <w:rPr>
                <w:rStyle w:val="Hyperlink"/>
                <w:noProof/>
                <w:lang w:val="en-US"/>
              </w:rPr>
              <w:t>-- Show column pr. Table pr. Schema in Database relations</w:t>
            </w:r>
            <w:r w:rsidR="004356CD">
              <w:rPr>
                <w:noProof/>
                <w:webHidden/>
              </w:rPr>
              <w:tab/>
            </w:r>
            <w:r w:rsidR="004356CD">
              <w:rPr>
                <w:noProof/>
                <w:webHidden/>
              </w:rPr>
              <w:fldChar w:fldCharType="begin"/>
            </w:r>
            <w:r w:rsidR="004356CD">
              <w:rPr>
                <w:noProof/>
                <w:webHidden/>
              </w:rPr>
              <w:instrText xml:space="preserve"> PAGEREF _Toc93671657 \h </w:instrText>
            </w:r>
            <w:r w:rsidR="004356CD">
              <w:rPr>
                <w:noProof/>
                <w:webHidden/>
              </w:rPr>
            </w:r>
            <w:r w:rsidR="004356CD">
              <w:rPr>
                <w:noProof/>
                <w:webHidden/>
              </w:rPr>
              <w:fldChar w:fldCharType="separate"/>
            </w:r>
            <w:r w:rsidR="004356CD">
              <w:rPr>
                <w:noProof/>
                <w:webHidden/>
              </w:rPr>
              <w:t>32</w:t>
            </w:r>
            <w:r w:rsidR="004356CD">
              <w:rPr>
                <w:noProof/>
                <w:webHidden/>
              </w:rPr>
              <w:fldChar w:fldCharType="end"/>
            </w:r>
          </w:hyperlink>
        </w:p>
        <w:p w14:paraId="6C741118" w14:textId="66E6DA65" w:rsidR="004356CD" w:rsidRDefault="00A80A25">
          <w:pPr>
            <w:pStyle w:val="TOC2"/>
            <w:tabs>
              <w:tab w:val="right" w:leader="dot" w:pos="9628"/>
            </w:tabs>
            <w:rPr>
              <w:rFonts w:eastAsiaTheme="minorEastAsia"/>
              <w:noProof/>
              <w:lang w:eastAsia="da-DK"/>
            </w:rPr>
          </w:pPr>
          <w:hyperlink w:anchor="_Toc93671658" w:history="1">
            <w:r w:rsidR="004356CD" w:rsidRPr="00D63C07">
              <w:rPr>
                <w:rStyle w:val="Hyperlink"/>
                <w:noProof/>
                <w:lang w:val="en-US"/>
              </w:rPr>
              <w:t>--Schema Owner</w:t>
            </w:r>
            <w:r w:rsidR="004356CD">
              <w:rPr>
                <w:noProof/>
                <w:webHidden/>
              </w:rPr>
              <w:tab/>
            </w:r>
            <w:r w:rsidR="004356CD">
              <w:rPr>
                <w:noProof/>
                <w:webHidden/>
              </w:rPr>
              <w:fldChar w:fldCharType="begin"/>
            </w:r>
            <w:r w:rsidR="004356CD">
              <w:rPr>
                <w:noProof/>
                <w:webHidden/>
              </w:rPr>
              <w:instrText xml:space="preserve"> PAGEREF _Toc93671658 \h </w:instrText>
            </w:r>
            <w:r w:rsidR="004356CD">
              <w:rPr>
                <w:noProof/>
                <w:webHidden/>
              </w:rPr>
            </w:r>
            <w:r w:rsidR="004356CD">
              <w:rPr>
                <w:noProof/>
                <w:webHidden/>
              </w:rPr>
              <w:fldChar w:fldCharType="separate"/>
            </w:r>
            <w:r w:rsidR="004356CD">
              <w:rPr>
                <w:noProof/>
                <w:webHidden/>
              </w:rPr>
              <w:t>32</w:t>
            </w:r>
            <w:r w:rsidR="004356CD">
              <w:rPr>
                <w:noProof/>
                <w:webHidden/>
              </w:rPr>
              <w:fldChar w:fldCharType="end"/>
            </w:r>
          </w:hyperlink>
        </w:p>
        <w:p w14:paraId="3BC0A5ED" w14:textId="11C1B891" w:rsidR="004356CD" w:rsidRDefault="00A80A25">
          <w:pPr>
            <w:pStyle w:val="TOC2"/>
            <w:tabs>
              <w:tab w:val="right" w:leader="dot" w:pos="9628"/>
            </w:tabs>
            <w:rPr>
              <w:rFonts w:eastAsiaTheme="minorEastAsia"/>
              <w:noProof/>
              <w:lang w:eastAsia="da-DK"/>
            </w:rPr>
          </w:pPr>
          <w:hyperlink w:anchor="_Toc93671659" w:history="1">
            <w:r w:rsidR="004356CD" w:rsidRPr="00D63C07">
              <w:rPr>
                <w:rStyle w:val="Hyperlink"/>
                <w:noProof/>
                <w:lang w:val="en-US"/>
              </w:rPr>
              <w:t>Alter Schema owner to dbo</w:t>
            </w:r>
            <w:r w:rsidR="004356CD">
              <w:rPr>
                <w:noProof/>
                <w:webHidden/>
              </w:rPr>
              <w:tab/>
            </w:r>
            <w:r w:rsidR="004356CD">
              <w:rPr>
                <w:noProof/>
                <w:webHidden/>
              </w:rPr>
              <w:fldChar w:fldCharType="begin"/>
            </w:r>
            <w:r w:rsidR="004356CD">
              <w:rPr>
                <w:noProof/>
                <w:webHidden/>
              </w:rPr>
              <w:instrText xml:space="preserve"> PAGEREF _Toc93671659 \h </w:instrText>
            </w:r>
            <w:r w:rsidR="004356CD">
              <w:rPr>
                <w:noProof/>
                <w:webHidden/>
              </w:rPr>
            </w:r>
            <w:r w:rsidR="004356CD">
              <w:rPr>
                <w:noProof/>
                <w:webHidden/>
              </w:rPr>
              <w:fldChar w:fldCharType="separate"/>
            </w:r>
            <w:r w:rsidR="004356CD">
              <w:rPr>
                <w:noProof/>
                <w:webHidden/>
              </w:rPr>
              <w:t>33</w:t>
            </w:r>
            <w:r w:rsidR="004356CD">
              <w:rPr>
                <w:noProof/>
                <w:webHidden/>
              </w:rPr>
              <w:fldChar w:fldCharType="end"/>
            </w:r>
          </w:hyperlink>
        </w:p>
        <w:p w14:paraId="68AA57A0" w14:textId="5D0C5F33" w:rsidR="004356CD" w:rsidRDefault="00A80A25">
          <w:pPr>
            <w:pStyle w:val="TOC2"/>
            <w:tabs>
              <w:tab w:val="right" w:leader="dot" w:pos="9628"/>
            </w:tabs>
            <w:rPr>
              <w:rFonts w:eastAsiaTheme="minorEastAsia"/>
              <w:noProof/>
              <w:lang w:eastAsia="da-DK"/>
            </w:rPr>
          </w:pPr>
          <w:hyperlink w:anchor="_Toc93671660" w:history="1">
            <w:r w:rsidR="004356CD" w:rsidRPr="00D63C07">
              <w:rPr>
                <w:rStyle w:val="Hyperlink"/>
                <w:noProof/>
                <w:lang w:val="en-US"/>
              </w:rPr>
              <w:t>Drop all normal users</w:t>
            </w:r>
            <w:r w:rsidR="004356CD">
              <w:rPr>
                <w:noProof/>
                <w:webHidden/>
              </w:rPr>
              <w:tab/>
            </w:r>
            <w:r w:rsidR="004356CD">
              <w:rPr>
                <w:noProof/>
                <w:webHidden/>
              </w:rPr>
              <w:fldChar w:fldCharType="begin"/>
            </w:r>
            <w:r w:rsidR="004356CD">
              <w:rPr>
                <w:noProof/>
                <w:webHidden/>
              </w:rPr>
              <w:instrText xml:space="preserve"> PAGEREF _Toc93671660 \h </w:instrText>
            </w:r>
            <w:r w:rsidR="004356CD">
              <w:rPr>
                <w:noProof/>
                <w:webHidden/>
              </w:rPr>
            </w:r>
            <w:r w:rsidR="004356CD">
              <w:rPr>
                <w:noProof/>
                <w:webHidden/>
              </w:rPr>
              <w:fldChar w:fldCharType="separate"/>
            </w:r>
            <w:r w:rsidR="004356CD">
              <w:rPr>
                <w:noProof/>
                <w:webHidden/>
              </w:rPr>
              <w:t>33</w:t>
            </w:r>
            <w:r w:rsidR="004356CD">
              <w:rPr>
                <w:noProof/>
                <w:webHidden/>
              </w:rPr>
              <w:fldChar w:fldCharType="end"/>
            </w:r>
          </w:hyperlink>
        </w:p>
        <w:p w14:paraId="69F08FDB" w14:textId="1F20ED55" w:rsidR="004356CD" w:rsidRDefault="00A80A25">
          <w:pPr>
            <w:pStyle w:val="TOC2"/>
            <w:tabs>
              <w:tab w:val="right" w:leader="dot" w:pos="9628"/>
            </w:tabs>
            <w:rPr>
              <w:rFonts w:eastAsiaTheme="minorEastAsia"/>
              <w:noProof/>
              <w:lang w:eastAsia="da-DK"/>
            </w:rPr>
          </w:pPr>
          <w:hyperlink w:anchor="_Toc93671661" w:history="1">
            <w:r w:rsidR="004356CD" w:rsidRPr="00D63C07">
              <w:rPr>
                <w:rStyle w:val="Hyperlink"/>
                <w:noProof/>
              </w:rPr>
              <w:t>List alle db-users på instans vælg user  via Temp table</w:t>
            </w:r>
            <w:r w:rsidR="004356CD">
              <w:rPr>
                <w:noProof/>
                <w:webHidden/>
              </w:rPr>
              <w:tab/>
            </w:r>
            <w:r w:rsidR="004356CD">
              <w:rPr>
                <w:noProof/>
                <w:webHidden/>
              </w:rPr>
              <w:fldChar w:fldCharType="begin"/>
            </w:r>
            <w:r w:rsidR="004356CD">
              <w:rPr>
                <w:noProof/>
                <w:webHidden/>
              </w:rPr>
              <w:instrText xml:space="preserve"> PAGEREF _Toc93671661 \h </w:instrText>
            </w:r>
            <w:r w:rsidR="004356CD">
              <w:rPr>
                <w:noProof/>
                <w:webHidden/>
              </w:rPr>
            </w:r>
            <w:r w:rsidR="004356CD">
              <w:rPr>
                <w:noProof/>
                <w:webHidden/>
              </w:rPr>
              <w:fldChar w:fldCharType="separate"/>
            </w:r>
            <w:r w:rsidR="004356CD">
              <w:rPr>
                <w:noProof/>
                <w:webHidden/>
              </w:rPr>
              <w:t>34</w:t>
            </w:r>
            <w:r w:rsidR="004356CD">
              <w:rPr>
                <w:noProof/>
                <w:webHidden/>
              </w:rPr>
              <w:fldChar w:fldCharType="end"/>
            </w:r>
          </w:hyperlink>
        </w:p>
        <w:p w14:paraId="4CCBB2A1" w14:textId="5D75EE56" w:rsidR="004356CD" w:rsidRDefault="00A80A25">
          <w:pPr>
            <w:pStyle w:val="TOC2"/>
            <w:tabs>
              <w:tab w:val="right" w:leader="dot" w:pos="9628"/>
            </w:tabs>
            <w:rPr>
              <w:rFonts w:eastAsiaTheme="minorEastAsia"/>
              <w:noProof/>
              <w:lang w:eastAsia="da-DK"/>
            </w:rPr>
          </w:pPr>
          <w:hyperlink w:anchor="_Toc93671662" w:history="1">
            <w:r w:rsidR="004356CD" w:rsidRPr="00D63C07">
              <w:rPr>
                <w:rStyle w:val="Hyperlink"/>
                <w:noProof/>
                <w:lang w:val="en-US"/>
              </w:rPr>
              <w:t>Stop Running Processes</w:t>
            </w:r>
            <w:r w:rsidR="004356CD">
              <w:rPr>
                <w:noProof/>
                <w:webHidden/>
              </w:rPr>
              <w:tab/>
            </w:r>
            <w:r w:rsidR="004356CD">
              <w:rPr>
                <w:noProof/>
                <w:webHidden/>
              </w:rPr>
              <w:fldChar w:fldCharType="begin"/>
            </w:r>
            <w:r w:rsidR="004356CD">
              <w:rPr>
                <w:noProof/>
                <w:webHidden/>
              </w:rPr>
              <w:instrText xml:space="preserve"> PAGEREF _Toc93671662 \h </w:instrText>
            </w:r>
            <w:r w:rsidR="004356CD">
              <w:rPr>
                <w:noProof/>
                <w:webHidden/>
              </w:rPr>
            </w:r>
            <w:r w:rsidR="004356CD">
              <w:rPr>
                <w:noProof/>
                <w:webHidden/>
              </w:rPr>
              <w:fldChar w:fldCharType="separate"/>
            </w:r>
            <w:r w:rsidR="004356CD">
              <w:rPr>
                <w:noProof/>
                <w:webHidden/>
              </w:rPr>
              <w:t>34</w:t>
            </w:r>
            <w:r w:rsidR="004356CD">
              <w:rPr>
                <w:noProof/>
                <w:webHidden/>
              </w:rPr>
              <w:fldChar w:fldCharType="end"/>
            </w:r>
          </w:hyperlink>
        </w:p>
        <w:p w14:paraId="3D909DCF" w14:textId="7B5E8F41" w:rsidR="004356CD" w:rsidRDefault="00A80A25">
          <w:pPr>
            <w:pStyle w:val="TOC2"/>
            <w:tabs>
              <w:tab w:val="right" w:leader="dot" w:pos="9628"/>
            </w:tabs>
            <w:rPr>
              <w:rFonts w:eastAsiaTheme="minorEastAsia"/>
              <w:noProof/>
              <w:lang w:eastAsia="da-DK"/>
            </w:rPr>
          </w:pPr>
          <w:hyperlink w:anchor="_Toc93671663" w:history="1">
            <w:r w:rsidR="004356CD" w:rsidRPr="00D63C07">
              <w:rPr>
                <w:rStyle w:val="Hyperlink"/>
                <w:noProof/>
                <w:lang w:val="en-US"/>
              </w:rPr>
              <w:t>Show Connections to db</w:t>
            </w:r>
            <w:r w:rsidR="004356CD">
              <w:rPr>
                <w:noProof/>
                <w:webHidden/>
              </w:rPr>
              <w:tab/>
            </w:r>
            <w:r w:rsidR="004356CD">
              <w:rPr>
                <w:noProof/>
                <w:webHidden/>
              </w:rPr>
              <w:fldChar w:fldCharType="begin"/>
            </w:r>
            <w:r w:rsidR="004356CD">
              <w:rPr>
                <w:noProof/>
                <w:webHidden/>
              </w:rPr>
              <w:instrText xml:space="preserve"> PAGEREF _Toc93671663 \h </w:instrText>
            </w:r>
            <w:r w:rsidR="004356CD">
              <w:rPr>
                <w:noProof/>
                <w:webHidden/>
              </w:rPr>
            </w:r>
            <w:r w:rsidR="004356CD">
              <w:rPr>
                <w:noProof/>
                <w:webHidden/>
              </w:rPr>
              <w:fldChar w:fldCharType="separate"/>
            </w:r>
            <w:r w:rsidR="004356CD">
              <w:rPr>
                <w:noProof/>
                <w:webHidden/>
              </w:rPr>
              <w:t>35</w:t>
            </w:r>
            <w:r w:rsidR="004356CD">
              <w:rPr>
                <w:noProof/>
                <w:webHidden/>
              </w:rPr>
              <w:fldChar w:fldCharType="end"/>
            </w:r>
          </w:hyperlink>
        </w:p>
        <w:p w14:paraId="7002E770" w14:textId="546DA5BC" w:rsidR="004356CD" w:rsidRDefault="00A80A25">
          <w:pPr>
            <w:pStyle w:val="TOC2"/>
            <w:tabs>
              <w:tab w:val="right" w:leader="dot" w:pos="9628"/>
            </w:tabs>
            <w:rPr>
              <w:rFonts w:eastAsiaTheme="minorEastAsia"/>
              <w:noProof/>
              <w:lang w:eastAsia="da-DK"/>
            </w:rPr>
          </w:pPr>
          <w:hyperlink w:anchor="_Toc93671664" w:history="1">
            <w:r w:rsidR="004356CD" w:rsidRPr="00D63C07">
              <w:rPr>
                <w:rStyle w:val="Hyperlink"/>
                <w:noProof/>
                <w:lang w:val="en-US"/>
              </w:rPr>
              <w:t>Kill Connections to db</w:t>
            </w:r>
            <w:r w:rsidR="004356CD">
              <w:rPr>
                <w:noProof/>
                <w:webHidden/>
              </w:rPr>
              <w:tab/>
            </w:r>
            <w:r w:rsidR="004356CD">
              <w:rPr>
                <w:noProof/>
                <w:webHidden/>
              </w:rPr>
              <w:fldChar w:fldCharType="begin"/>
            </w:r>
            <w:r w:rsidR="004356CD">
              <w:rPr>
                <w:noProof/>
                <w:webHidden/>
              </w:rPr>
              <w:instrText xml:space="preserve"> PAGEREF _Toc93671664 \h </w:instrText>
            </w:r>
            <w:r w:rsidR="004356CD">
              <w:rPr>
                <w:noProof/>
                <w:webHidden/>
              </w:rPr>
            </w:r>
            <w:r w:rsidR="004356CD">
              <w:rPr>
                <w:noProof/>
                <w:webHidden/>
              </w:rPr>
              <w:fldChar w:fldCharType="separate"/>
            </w:r>
            <w:r w:rsidR="004356CD">
              <w:rPr>
                <w:noProof/>
                <w:webHidden/>
              </w:rPr>
              <w:t>35</w:t>
            </w:r>
            <w:r w:rsidR="004356CD">
              <w:rPr>
                <w:noProof/>
                <w:webHidden/>
              </w:rPr>
              <w:fldChar w:fldCharType="end"/>
            </w:r>
          </w:hyperlink>
        </w:p>
        <w:p w14:paraId="3A759A57" w14:textId="5D6B88BC" w:rsidR="004356CD" w:rsidRDefault="00A80A25">
          <w:pPr>
            <w:pStyle w:val="TOC2"/>
            <w:tabs>
              <w:tab w:val="right" w:leader="dot" w:pos="9628"/>
            </w:tabs>
            <w:rPr>
              <w:rFonts w:eastAsiaTheme="minorEastAsia"/>
              <w:noProof/>
              <w:lang w:eastAsia="da-DK"/>
            </w:rPr>
          </w:pPr>
          <w:hyperlink w:anchor="_Toc93671665" w:history="1">
            <w:r w:rsidR="004356CD" w:rsidRPr="00D63C07">
              <w:rPr>
                <w:rStyle w:val="Hyperlink"/>
                <w:noProof/>
                <w:lang w:val="en-US"/>
              </w:rPr>
              <w:t>Take Offline / Online / Detache DB</w:t>
            </w:r>
            <w:r w:rsidR="004356CD">
              <w:rPr>
                <w:noProof/>
                <w:webHidden/>
              </w:rPr>
              <w:tab/>
            </w:r>
            <w:r w:rsidR="004356CD">
              <w:rPr>
                <w:noProof/>
                <w:webHidden/>
              </w:rPr>
              <w:fldChar w:fldCharType="begin"/>
            </w:r>
            <w:r w:rsidR="004356CD">
              <w:rPr>
                <w:noProof/>
                <w:webHidden/>
              </w:rPr>
              <w:instrText xml:space="preserve"> PAGEREF _Toc93671665 \h </w:instrText>
            </w:r>
            <w:r w:rsidR="004356CD">
              <w:rPr>
                <w:noProof/>
                <w:webHidden/>
              </w:rPr>
            </w:r>
            <w:r w:rsidR="004356CD">
              <w:rPr>
                <w:noProof/>
                <w:webHidden/>
              </w:rPr>
              <w:fldChar w:fldCharType="separate"/>
            </w:r>
            <w:r w:rsidR="004356CD">
              <w:rPr>
                <w:noProof/>
                <w:webHidden/>
              </w:rPr>
              <w:t>35</w:t>
            </w:r>
            <w:r w:rsidR="004356CD">
              <w:rPr>
                <w:noProof/>
                <w:webHidden/>
              </w:rPr>
              <w:fldChar w:fldCharType="end"/>
            </w:r>
          </w:hyperlink>
        </w:p>
        <w:p w14:paraId="4CAECFC0" w14:textId="09FA99ED" w:rsidR="004356CD" w:rsidRDefault="00A80A25">
          <w:pPr>
            <w:pStyle w:val="TOC2"/>
            <w:tabs>
              <w:tab w:val="right" w:leader="dot" w:pos="9628"/>
            </w:tabs>
            <w:rPr>
              <w:rFonts w:eastAsiaTheme="minorEastAsia"/>
              <w:noProof/>
              <w:lang w:eastAsia="da-DK"/>
            </w:rPr>
          </w:pPr>
          <w:hyperlink w:anchor="_Toc93671666" w:history="1">
            <w:r w:rsidR="004356CD" w:rsidRPr="00D63C07">
              <w:rPr>
                <w:rStyle w:val="Hyperlink"/>
                <w:noProof/>
                <w:lang w:val="en-US"/>
              </w:rPr>
              <w:t>CheckDB</w:t>
            </w:r>
            <w:r w:rsidR="004356CD">
              <w:rPr>
                <w:noProof/>
                <w:webHidden/>
              </w:rPr>
              <w:tab/>
            </w:r>
            <w:r w:rsidR="004356CD">
              <w:rPr>
                <w:noProof/>
                <w:webHidden/>
              </w:rPr>
              <w:fldChar w:fldCharType="begin"/>
            </w:r>
            <w:r w:rsidR="004356CD">
              <w:rPr>
                <w:noProof/>
                <w:webHidden/>
              </w:rPr>
              <w:instrText xml:space="preserve"> PAGEREF _Toc93671666 \h </w:instrText>
            </w:r>
            <w:r w:rsidR="004356CD">
              <w:rPr>
                <w:noProof/>
                <w:webHidden/>
              </w:rPr>
            </w:r>
            <w:r w:rsidR="004356CD">
              <w:rPr>
                <w:noProof/>
                <w:webHidden/>
              </w:rPr>
              <w:fldChar w:fldCharType="separate"/>
            </w:r>
            <w:r w:rsidR="004356CD">
              <w:rPr>
                <w:noProof/>
                <w:webHidden/>
              </w:rPr>
              <w:t>36</w:t>
            </w:r>
            <w:r w:rsidR="004356CD">
              <w:rPr>
                <w:noProof/>
                <w:webHidden/>
              </w:rPr>
              <w:fldChar w:fldCharType="end"/>
            </w:r>
          </w:hyperlink>
        </w:p>
        <w:p w14:paraId="6964D1EA" w14:textId="3C7AC171" w:rsidR="004356CD" w:rsidRDefault="00A80A25">
          <w:pPr>
            <w:pStyle w:val="TOC2"/>
            <w:tabs>
              <w:tab w:val="right" w:leader="dot" w:pos="9628"/>
            </w:tabs>
            <w:rPr>
              <w:rFonts w:eastAsiaTheme="minorEastAsia"/>
              <w:noProof/>
              <w:lang w:eastAsia="da-DK"/>
            </w:rPr>
          </w:pPr>
          <w:hyperlink w:anchor="_Toc93671667" w:history="1">
            <w:r w:rsidR="004356CD" w:rsidRPr="00D63C07">
              <w:rPr>
                <w:rStyle w:val="Hyperlink"/>
                <w:noProof/>
                <w:lang w:val="en-US"/>
              </w:rPr>
              <w:t>T-SQL læs default data location fra Registry</w:t>
            </w:r>
            <w:r w:rsidR="004356CD">
              <w:rPr>
                <w:noProof/>
                <w:webHidden/>
              </w:rPr>
              <w:tab/>
            </w:r>
            <w:r w:rsidR="004356CD">
              <w:rPr>
                <w:noProof/>
                <w:webHidden/>
              </w:rPr>
              <w:fldChar w:fldCharType="begin"/>
            </w:r>
            <w:r w:rsidR="004356CD">
              <w:rPr>
                <w:noProof/>
                <w:webHidden/>
              </w:rPr>
              <w:instrText xml:space="preserve"> PAGEREF _Toc93671667 \h </w:instrText>
            </w:r>
            <w:r w:rsidR="004356CD">
              <w:rPr>
                <w:noProof/>
                <w:webHidden/>
              </w:rPr>
            </w:r>
            <w:r w:rsidR="004356CD">
              <w:rPr>
                <w:noProof/>
                <w:webHidden/>
              </w:rPr>
              <w:fldChar w:fldCharType="separate"/>
            </w:r>
            <w:r w:rsidR="004356CD">
              <w:rPr>
                <w:noProof/>
                <w:webHidden/>
              </w:rPr>
              <w:t>37</w:t>
            </w:r>
            <w:r w:rsidR="004356CD">
              <w:rPr>
                <w:noProof/>
                <w:webHidden/>
              </w:rPr>
              <w:fldChar w:fldCharType="end"/>
            </w:r>
          </w:hyperlink>
        </w:p>
        <w:p w14:paraId="5BD5DDB1" w14:textId="7A5AFAED" w:rsidR="004356CD" w:rsidRDefault="00A80A25">
          <w:pPr>
            <w:pStyle w:val="TOC2"/>
            <w:tabs>
              <w:tab w:val="right" w:leader="dot" w:pos="9628"/>
            </w:tabs>
            <w:rPr>
              <w:rFonts w:eastAsiaTheme="minorEastAsia"/>
              <w:noProof/>
              <w:lang w:eastAsia="da-DK"/>
            </w:rPr>
          </w:pPr>
          <w:hyperlink w:anchor="_Toc93671668" w:history="1">
            <w:r w:rsidR="004356CD" w:rsidRPr="00D63C07">
              <w:rPr>
                <w:rStyle w:val="Hyperlink"/>
                <w:noProof/>
              </w:rPr>
              <w:t>T-SQL Skriv default data location til Registry</w:t>
            </w:r>
            <w:r w:rsidR="004356CD">
              <w:rPr>
                <w:noProof/>
                <w:webHidden/>
              </w:rPr>
              <w:tab/>
            </w:r>
            <w:r w:rsidR="004356CD">
              <w:rPr>
                <w:noProof/>
                <w:webHidden/>
              </w:rPr>
              <w:fldChar w:fldCharType="begin"/>
            </w:r>
            <w:r w:rsidR="004356CD">
              <w:rPr>
                <w:noProof/>
                <w:webHidden/>
              </w:rPr>
              <w:instrText xml:space="preserve"> PAGEREF _Toc93671668 \h </w:instrText>
            </w:r>
            <w:r w:rsidR="004356CD">
              <w:rPr>
                <w:noProof/>
                <w:webHidden/>
              </w:rPr>
            </w:r>
            <w:r w:rsidR="004356CD">
              <w:rPr>
                <w:noProof/>
                <w:webHidden/>
              </w:rPr>
              <w:fldChar w:fldCharType="separate"/>
            </w:r>
            <w:r w:rsidR="004356CD">
              <w:rPr>
                <w:noProof/>
                <w:webHidden/>
              </w:rPr>
              <w:t>37</w:t>
            </w:r>
            <w:r w:rsidR="004356CD">
              <w:rPr>
                <w:noProof/>
                <w:webHidden/>
              </w:rPr>
              <w:fldChar w:fldCharType="end"/>
            </w:r>
          </w:hyperlink>
        </w:p>
        <w:p w14:paraId="36A6A76B" w14:textId="184D6E1A" w:rsidR="004356CD" w:rsidRDefault="00A80A25">
          <w:pPr>
            <w:pStyle w:val="TOC2"/>
            <w:tabs>
              <w:tab w:val="right" w:leader="dot" w:pos="9628"/>
            </w:tabs>
            <w:rPr>
              <w:rFonts w:eastAsiaTheme="minorEastAsia"/>
              <w:noProof/>
              <w:lang w:eastAsia="da-DK"/>
            </w:rPr>
          </w:pPr>
          <w:hyperlink w:anchor="_Toc93671669" w:history="1">
            <w:r w:rsidR="004356CD" w:rsidRPr="00D63C07">
              <w:rPr>
                <w:rStyle w:val="Hyperlink"/>
                <w:noProof/>
                <w:lang w:val="en-US"/>
              </w:rPr>
              <w:t>Error log location</w:t>
            </w:r>
            <w:r w:rsidR="004356CD">
              <w:rPr>
                <w:noProof/>
                <w:webHidden/>
              </w:rPr>
              <w:tab/>
            </w:r>
            <w:r w:rsidR="004356CD">
              <w:rPr>
                <w:noProof/>
                <w:webHidden/>
              </w:rPr>
              <w:fldChar w:fldCharType="begin"/>
            </w:r>
            <w:r w:rsidR="004356CD">
              <w:rPr>
                <w:noProof/>
                <w:webHidden/>
              </w:rPr>
              <w:instrText xml:space="preserve"> PAGEREF _Toc93671669 \h </w:instrText>
            </w:r>
            <w:r w:rsidR="004356CD">
              <w:rPr>
                <w:noProof/>
                <w:webHidden/>
              </w:rPr>
            </w:r>
            <w:r w:rsidR="004356CD">
              <w:rPr>
                <w:noProof/>
                <w:webHidden/>
              </w:rPr>
              <w:fldChar w:fldCharType="separate"/>
            </w:r>
            <w:r w:rsidR="004356CD">
              <w:rPr>
                <w:noProof/>
                <w:webHidden/>
              </w:rPr>
              <w:t>37</w:t>
            </w:r>
            <w:r w:rsidR="004356CD">
              <w:rPr>
                <w:noProof/>
                <w:webHidden/>
              </w:rPr>
              <w:fldChar w:fldCharType="end"/>
            </w:r>
          </w:hyperlink>
        </w:p>
        <w:p w14:paraId="32717EBA" w14:textId="145D12C4" w:rsidR="004356CD" w:rsidRDefault="00A80A25">
          <w:pPr>
            <w:pStyle w:val="TOC2"/>
            <w:tabs>
              <w:tab w:val="right" w:leader="dot" w:pos="9628"/>
            </w:tabs>
            <w:rPr>
              <w:rFonts w:eastAsiaTheme="minorEastAsia"/>
              <w:noProof/>
              <w:lang w:eastAsia="da-DK"/>
            </w:rPr>
          </w:pPr>
          <w:hyperlink w:anchor="_Toc93671670" w:history="1">
            <w:r w:rsidR="004356CD" w:rsidRPr="00D63C07">
              <w:rPr>
                <w:rStyle w:val="Hyperlink"/>
                <w:noProof/>
                <w:lang w:val="en-US"/>
              </w:rPr>
              <w:t>File Size</w:t>
            </w:r>
            <w:r w:rsidR="004356CD">
              <w:rPr>
                <w:noProof/>
                <w:webHidden/>
              </w:rPr>
              <w:tab/>
            </w:r>
            <w:r w:rsidR="004356CD">
              <w:rPr>
                <w:noProof/>
                <w:webHidden/>
              </w:rPr>
              <w:fldChar w:fldCharType="begin"/>
            </w:r>
            <w:r w:rsidR="004356CD">
              <w:rPr>
                <w:noProof/>
                <w:webHidden/>
              </w:rPr>
              <w:instrText xml:space="preserve"> PAGEREF _Toc93671670 \h </w:instrText>
            </w:r>
            <w:r w:rsidR="004356CD">
              <w:rPr>
                <w:noProof/>
                <w:webHidden/>
              </w:rPr>
            </w:r>
            <w:r w:rsidR="004356CD">
              <w:rPr>
                <w:noProof/>
                <w:webHidden/>
              </w:rPr>
              <w:fldChar w:fldCharType="separate"/>
            </w:r>
            <w:r w:rsidR="004356CD">
              <w:rPr>
                <w:noProof/>
                <w:webHidden/>
              </w:rPr>
              <w:t>37</w:t>
            </w:r>
            <w:r w:rsidR="004356CD">
              <w:rPr>
                <w:noProof/>
                <w:webHidden/>
              </w:rPr>
              <w:fldChar w:fldCharType="end"/>
            </w:r>
          </w:hyperlink>
        </w:p>
        <w:p w14:paraId="47176AA7" w14:textId="7E5FC159" w:rsidR="004356CD" w:rsidRDefault="00A80A25">
          <w:pPr>
            <w:pStyle w:val="TOC2"/>
            <w:tabs>
              <w:tab w:val="right" w:leader="dot" w:pos="9628"/>
            </w:tabs>
            <w:rPr>
              <w:rFonts w:eastAsiaTheme="minorEastAsia"/>
              <w:noProof/>
              <w:lang w:eastAsia="da-DK"/>
            </w:rPr>
          </w:pPr>
          <w:hyperlink w:anchor="_Toc93671671" w:history="1">
            <w:r w:rsidR="004356CD" w:rsidRPr="00D63C07">
              <w:rPr>
                <w:rStyle w:val="Hyperlink"/>
                <w:noProof/>
              </w:rPr>
              <w:t>Check size / størrelse Tempdb:</w:t>
            </w:r>
            <w:r w:rsidR="004356CD">
              <w:rPr>
                <w:noProof/>
                <w:webHidden/>
              </w:rPr>
              <w:tab/>
            </w:r>
            <w:r w:rsidR="004356CD">
              <w:rPr>
                <w:noProof/>
                <w:webHidden/>
              </w:rPr>
              <w:fldChar w:fldCharType="begin"/>
            </w:r>
            <w:r w:rsidR="004356CD">
              <w:rPr>
                <w:noProof/>
                <w:webHidden/>
              </w:rPr>
              <w:instrText xml:space="preserve"> PAGEREF _Toc93671671 \h </w:instrText>
            </w:r>
            <w:r w:rsidR="004356CD">
              <w:rPr>
                <w:noProof/>
                <w:webHidden/>
              </w:rPr>
            </w:r>
            <w:r w:rsidR="004356CD">
              <w:rPr>
                <w:noProof/>
                <w:webHidden/>
              </w:rPr>
              <w:fldChar w:fldCharType="separate"/>
            </w:r>
            <w:r w:rsidR="004356CD">
              <w:rPr>
                <w:noProof/>
                <w:webHidden/>
              </w:rPr>
              <w:t>37</w:t>
            </w:r>
            <w:r w:rsidR="004356CD">
              <w:rPr>
                <w:noProof/>
                <w:webHidden/>
              </w:rPr>
              <w:fldChar w:fldCharType="end"/>
            </w:r>
          </w:hyperlink>
        </w:p>
        <w:p w14:paraId="686374A3" w14:textId="720B7F2A" w:rsidR="004356CD" w:rsidRDefault="00A80A25">
          <w:pPr>
            <w:pStyle w:val="TOC2"/>
            <w:tabs>
              <w:tab w:val="right" w:leader="dot" w:pos="9628"/>
            </w:tabs>
            <w:rPr>
              <w:rFonts w:eastAsiaTheme="minorEastAsia"/>
              <w:noProof/>
              <w:lang w:eastAsia="da-DK"/>
            </w:rPr>
          </w:pPr>
          <w:hyperlink w:anchor="_Toc93671672" w:history="1">
            <w:r w:rsidR="004356CD" w:rsidRPr="00D63C07">
              <w:rPr>
                <w:rStyle w:val="Hyperlink"/>
                <w:noProof/>
              </w:rPr>
              <w:t>Oprydning i gamle Sletbare Tempdb filer</w:t>
            </w:r>
            <w:r w:rsidR="004356CD">
              <w:rPr>
                <w:noProof/>
                <w:webHidden/>
              </w:rPr>
              <w:tab/>
            </w:r>
            <w:r w:rsidR="004356CD">
              <w:rPr>
                <w:noProof/>
                <w:webHidden/>
              </w:rPr>
              <w:fldChar w:fldCharType="begin"/>
            </w:r>
            <w:r w:rsidR="004356CD">
              <w:rPr>
                <w:noProof/>
                <w:webHidden/>
              </w:rPr>
              <w:instrText xml:space="preserve"> PAGEREF _Toc93671672 \h </w:instrText>
            </w:r>
            <w:r w:rsidR="004356CD">
              <w:rPr>
                <w:noProof/>
                <w:webHidden/>
              </w:rPr>
            </w:r>
            <w:r w:rsidR="004356CD">
              <w:rPr>
                <w:noProof/>
                <w:webHidden/>
              </w:rPr>
              <w:fldChar w:fldCharType="separate"/>
            </w:r>
            <w:r w:rsidR="004356CD">
              <w:rPr>
                <w:noProof/>
                <w:webHidden/>
              </w:rPr>
              <w:t>38</w:t>
            </w:r>
            <w:r w:rsidR="004356CD">
              <w:rPr>
                <w:noProof/>
                <w:webHidden/>
              </w:rPr>
              <w:fldChar w:fldCharType="end"/>
            </w:r>
          </w:hyperlink>
        </w:p>
        <w:p w14:paraId="4A7E879A" w14:textId="50AD1225" w:rsidR="004356CD" w:rsidRDefault="00A80A25">
          <w:pPr>
            <w:pStyle w:val="TOC3"/>
            <w:tabs>
              <w:tab w:val="right" w:leader="dot" w:pos="9628"/>
            </w:tabs>
            <w:rPr>
              <w:rFonts w:eastAsiaTheme="minorEastAsia"/>
              <w:noProof/>
              <w:lang w:eastAsia="da-DK"/>
            </w:rPr>
          </w:pPr>
          <w:hyperlink w:anchor="_Toc93671673" w:history="1">
            <w:r w:rsidR="004356CD" w:rsidRPr="00D63C07">
              <w:rPr>
                <w:rStyle w:val="Hyperlink"/>
                <w:noProof/>
              </w:rPr>
              <w:t>Andre check af Tempdb filer.</w:t>
            </w:r>
            <w:r w:rsidR="004356CD">
              <w:rPr>
                <w:noProof/>
                <w:webHidden/>
              </w:rPr>
              <w:tab/>
            </w:r>
            <w:r w:rsidR="004356CD">
              <w:rPr>
                <w:noProof/>
                <w:webHidden/>
              </w:rPr>
              <w:fldChar w:fldCharType="begin"/>
            </w:r>
            <w:r w:rsidR="004356CD">
              <w:rPr>
                <w:noProof/>
                <w:webHidden/>
              </w:rPr>
              <w:instrText xml:space="preserve"> PAGEREF _Toc93671673 \h </w:instrText>
            </w:r>
            <w:r w:rsidR="004356CD">
              <w:rPr>
                <w:noProof/>
                <w:webHidden/>
              </w:rPr>
            </w:r>
            <w:r w:rsidR="004356CD">
              <w:rPr>
                <w:noProof/>
                <w:webHidden/>
              </w:rPr>
              <w:fldChar w:fldCharType="separate"/>
            </w:r>
            <w:r w:rsidR="004356CD">
              <w:rPr>
                <w:noProof/>
                <w:webHidden/>
              </w:rPr>
              <w:t>38</w:t>
            </w:r>
            <w:r w:rsidR="004356CD">
              <w:rPr>
                <w:noProof/>
                <w:webHidden/>
              </w:rPr>
              <w:fldChar w:fldCharType="end"/>
            </w:r>
          </w:hyperlink>
        </w:p>
        <w:p w14:paraId="7324F87B" w14:textId="2228E9C4" w:rsidR="004356CD" w:rsidRDefault="00A80A25">
          <w:pPr>
            <w:pStyle w:val="TOC2"/>
            <w:tabs>
              <w:tab w:val="right" w:leader="dot" w:pos="9628"/>
            </w:tabs>
            <w:rPr>
              <w:rFonts w:eastAsiaTheme="minorEastAsia"/>
              <w:noProof/>
              <w:lang w:eastAsia="da-DK"/>
            </w:rPr>
          </w:pPr>
          <w:hyperlink w:anchor="_Toc93671674" w:history="1">
            <w:r w:rsidR="004356CD" w:rsidRPr="00D63C07">
              <w:rPr>
                <w:rStyle w:val="Hyperlink"/>
                <w:noProof/>
                <w:lang w:val="en-US"/>
              </w:rPr>
              <w:t>Move Tempdb to new disk.</w:t>
            </w:r>
            <w:r w:rsidR="004356CD">
              <w:rPr>
                <w:noProof/>
                <w:webHidden/>
              </w:rPr>
              <w:tab/>
            </w:r>
            <w:r w:rsidR="004356CD">
              <w:rPr>
                <w:noProof/>
                <w:webHidden/>
              </w:rPr>
              <w:fldChar w:fldCharType="begin"/>
            </w:r>
            <w:r w:rsidR="004356CD">
              <w:rPr>
                <w:noProof/>
                <w:webHidden/>
              </w:rPr>
              <w:instrText xml:space="preserve"> PAGEREF _Toc93671674 \h </w:instrText>
            </w:r>
            <w:r w:rsidR="004356CD">
              <w:rPr>
                <w:noProof/>
                <w:webHidden/>
              </w:rPr>
            </w:r>
            <w:r w:rsidR="004356CD">
              <w:rPr>
                <w:noProof/>
                <w:webHidden/>
              </w:rPr>
              <w:fldChar w:fldCharType="separate"/>
            </w:r>
            <w:r w:rsidR="004356CD">
              <w:rPr>
                <w:noProof/>
                <w:webHidden/>
              </w:rPr>
              <w:t>39</w:t>
            </w:r>
            <w:r w:rsidR="004356CD">
              <w:rPr>
                <w:noProof/>
                <w:webHidden/>
              </w:rPr>
              <w:fldChar w:fldCharType="end"/>
            </w:r>
          </w:hyperlink>
        </w:p>
        <w:p w14:paraId="6C5D8935" w14:textId="444FAC06" w:rsidR="004356CD" w:rsidRDefault="00A80A25">
          <w:pPr>
            <w:pStyle w:val="TOC2"/>
            <w:tabs>
              <w:tab w:val="right" w:leader="dot" w:pos="9628"/>
            </w:tabs>
            <w:rPr>
              <w:rFonts w:eastAsiaTheme="minorEastAsia"/>
              <w:noProof/>
              <w:lang w:eastAsia="da-DK"/>
            </w:rPr>
          </w:pPr>
          <w:hyperlink w:anchor="_Toc93671675" w:history="1">
            <w:r w:rsidR="004356CD" w:rsidRPr="00D63C07">
              <w:rPr>
                <w:rStyle w:val="Hyperlink"/>
                <w:noProof/>
                <w:lang w:val="en-US"/>
              </w:rPr>
              <w:t>Shrink Tempdb in place</w:t>
            </w:r>
            <w:r w:rsidR="004356CD">
              <w:rPr>
                <w:noProof/>
                <w:webHidden/>
              </w:rPr>
              <w:tab/>
            </w:r>
            <w:r w:rsidR="004356CD">
              <w:rPr>
                <w:noProof/>
                <w:webHidden/>
              </w:rPr>
              <w:fldChar w:fldCharType="begin"/>
            </w:r>
            <w:r w:rsidR="004356CD">
              <w:rPr>
                <w:noProof/>
                <w:webHidden/>
              </w:rPr>
              <w:instrText xml:space="preserve"> PAGEREF _Toc93671675 \h </w:instrText>
            </w:r>
            <w:r w:rsidR="004356CD">
              <w:rPr>
                <w:noProof/>
                <w:webHidden/>
              </w:rPr>
            </w:r>
            <w:r w:rsidR="004356CD">
              <w:rPr>
                <w:noProof/>
                <w:webHidden/>
              </w:rPr>
              <w:fldChar w:fldCharType="separate"/>
            </w:r>
            <w:r w:rsidR="004356CD">
              <w:rPr>
                <w:noProof/>
                <w:webHidden/>
              </w:rPr>
              <w:t>40</w:t>
            </w:r>
            <w:r w:rsidR="004356CD">
              <w:rPr>
                <w:noProof/>
                <w:webHidden/>
              </w:rPr>
              <w:fldChar w:fldCharType="end"/>
            </w:r>
          </w:hyperlink>
        </w:p>
        <w:p w14:paraId="5B65A047" w14:textId="2928653C" w:rsidR="004356CD" w:rsidRDefault="00A80A25">
          <w:pPr>
            <w:pStyle w:val="TOC2"/>
            <w:tabs>
              <w:tab w:val="right" w:leader="dot" w:pos="9628"/>
            </w:tabs>
            <w:rPr>
              <w:rFonts w:eastAsiaTheme="minorEastAsia"/>
              <w:noProof/>
              <w:lang w:eastAsia="da-DK"/>
            </w:rPr>
          </w:pPr>
          <w:hyperlink w:anchor="_Toc93671676" w:history="1">
            <w:r w:rsidR="004356CD" w:rsidRPr="00D63C07">
              <w:rPr>
                <w:rStyle w:val="Hyperlink"/>
                <w:noProof/>
              </w:rPr>
              <w:t>Check Brug af TempDB når denne vokser meget.</w:t>
            </w:r>
            <w:r w:rsidR="004356CD">
              <w:rPr>
                <w:noProof/>
                <w:webHidden/>
              </w:rPr>
              <w:tab/>
            </w:r>
            <w:r w:rsidR="004356CD">
              <w:rPr>
                <w:noProof/>
                <w:webHidden/>
              </w:rPr>
              <w:fldChar w:fldCharType="begin"/>
            </w:r>
            <w:r w:rsidR="004356CD">
              <w:rPr>
                <w:noProof/>
                <w:webHidden/>
              </w:rPr>
              <w:instrText xml:space="preserve"> PAGEREF _Toc93671676 \h </w:instrText>
            </w:r>
            <w:r w:rsidR="004356CD">
              <w:rPr>
                <w:noProof/>
                <w:webHidden/>
              </w:rPr>
            </w:r>
            <w:r w:rsidR="004356CD">
              <w:rPr>
                <w:noProof/>
                <w:webHidden/>
              </w:rPr>
              <w:fldChar w:fldCharType="separate"/>
            </w:r>
            <w:r w:rsidR="004356CD">
              <w:rPr>
                <w:noProof/>
                <w:webHidden/>
              </w:rPr>
              <w:t>40</w:t>
            </w:r>
            <w:r w:rsidR="004356CD">
              <w:rPr>
                <w:noProof/>
                <w:webHidden/>
              </w:rPr>
              <w:fldChar w:fldCharType="end"/>
            </w:r>
          </w:hyperlink>
        </w:p>
        <w:p w14:paraId="64C29E87" w14:textId="3F01160D" w:rsidR="004356CD" w:rsidRDefault="00A80A25">
          <w:pPr>
            <w:pStyle w:val="TOC2"/>
            <w:tabs>
              <w:tab w:val="right" w:leader="dot" w:pos="9628"/>
            </w:tabs>
            <w:rPr>
              <w:rFonts w:eastAsiaTheme="minorEastAsia"/>
              <w:noProof/>
              <w:lang w:eastAsia="da-DK"/>
            </w:rPr>
          </w:pPr>
          <w:hyperlink w:anchor="_Toc93671677" w:history="1">
            <w:r w:rsidR="004356CD" w:rsidRPr="00D63C07">
              <w:rPr>
                <w:rStyle w:val="Hyperlink"/>
                <w:noProof/>
              </w:rPr>
              <w:t>Move Database Files / Flyt DB filer</w:t>
            </w:r>
            <w:r w:rsidR="004356CD">
              <w:rPr>
                <w:noProof/>
                <w:webHidden/>
              </w:rPr>
              <w:tab/>
            </w:r>
            <w:r w:rsidR="004356CD">
              <w:rPr>
                <w:noProof/>
                <w:webHidden/>
              </w:rPr>
              <w:fldChar w:fldCharType="begin"/>
            </w:r>
            <w:r w:rsidR="004356CD">
              <w:rPr>
                <w:noProof/>
                <w:webHidden/>
              </w:rPr>
              <w:instrText xml:space="preserve"> PAGEREF _Toc93671677 \h </w:instrText>
            </w:r>
            <w:r w:rsidR="004356CD">
              <w:rPr>
                <w:noProof/>
                <w:webHidden/>
              </w:rPr>
            </w:r>
            <w:r w:rsidR="004356CD">
              <w:rPr>
                <w:noProof/>
                <w:webHidden/>
              </w:rPr>
              <w:fldChar w:fldCharType="separate"/>
            </w:r>
            <w:r w:rsidR="004356CD">
              <w:rPr>
                <w:noProof/>
                <w:webHidden/>
              </w:rPr>
              <w:t>43</w:t>
            </w:r>
            <w:r w:rsidR="004356CD">
              <w:rPr>
                <w:noProof/>
                <w:webHidden/>
              </w:rPr>
              <w:fldChar w:fldCharType="end"/>
            </w:r>
          </w:hyperlink>
        </w:p>
        <w:p w14:paraId="19489FF9" w14:textId="08EFB2F3" w:rsidR="004356CD" w:rsidRDefault="00A80A25">
          <w:pPr>
            <w:pStyle w:val="TOC2"/>
            <w:tabs>
              <w:tab w:val="right" w:leader="dot" w:pos="9628"/>
            </w:tabs>
            <w:rPr>
              <w:rFonts w:eastAsiaTheme="minorEastAsia"/>
              <w:noProof/>
              <w:lang w:eastAsia="da-DK"/>
            </w:rPr>
          </w:pPr>
          <w:hyperlink w:anchor="_Toc93671678" w:history="1">
            <w:r w:rsidR="004356CD" w:rsidRPr="00D63C07">
              <w:rPr>
                <w:rStyle w:val="Hyperlink"/>
                <w:noProof/>
              </w:rPr>
              <w:t>SHRINK DATABASE / FILE</w:t>
            </w:r>
            <w:r w:rsidR="004356CD">
              <w:rPr>
                <w:noProof/>
                <w:webHidden/>
              </w:rPr>
              <w:tab/>
            </w:r>
            <w:r w:rsidR="004356CD">
              <w:rPr>
                <w:noProof/>
                <w:webHidden/>
              </w:rPr>
              <w:fldChar w:fldCharType="begin"/>
            </w:r>
            <w:r w:rsidR="004356CD">
              <w:rPr>
                <w:noProof/>
                <w:webHidden/>
              </w:rPr>
              <w:instrText xml:space="preserve"> PAGEREF _Toc93671678 \h </w:instrText>
            </w:r>
            <w:r w:rsidR="004356CD">
              <w:rPr>
                <w:noProof/>
                <w:webHidden/>
              </w:rPr>
            </w:r>
            <w:r w:rsidR="004356CD">
              <w:rPr>
                <w:noProof/>
                <w:webHidden/>
              </w:rPr>
              <w:fldChar w:fldCharType="separate"/>
            </w:r>
            <w:r w:rsidR="004356CD">
              <w:rPr>
                <w:noProof/>
                <w:webHidden/>
              </w:rPr>
              <w:t>43</w:t>
            </w:r>
            <w:r w:rsidR="004356CD">
              <w:rPr>
                <w:noProof/>
                <w:webHidden/>
              </w:rPr>
              <w:fldChar w:fldCharType="end"/>
            </w:r>
          </w:hyperlink>
        </w:p>
        <w:p w14:paraId="122DE1C3" w14:textId="7C4D3B90" w:rsidR="004356CD" w:rsidRDefault="00A80A25">
          <w:pPr>
            <w:pStyle w:val="TOC2"/>
            <w:tabs>
              <w:tab w:val="right" w:leader="dot" w:pos="9628"/>
            </w:tabs>
            <w:rPr>
              <w:rFonts w:eastAsiaTheme="minorEastAsia"/>
              <w:noProof/>
              <w:lang w:eastAsia="da-DK"/>
            </w:rPr>
          </w:pPr>
          <w:hyperlink w:anchor="_Toc93671679" w:history="1">
            <w:r w:rsidR="004356CD" w:rsidRPr="00D63C07">
              <w:rPr>
                <w:rStyle w:val="Hyperlink"/>
                <w:noProof/>
              </w:rPr>
              <w:t>Vis VLF (virtual log files) for en db.</w:t>
            </w:r>
            <w:r w:rsidR="004356CD">
              <w:rPr>
                <w:noProof/>
                <w:webHidden/>
              </w:rPr>
              <w:tab/>
            </w:r>
            <w:r w:rsidR="004356CD">
              <w:rPr>
                <w:noProof/>
                <w:webHidden/>
              </w:rPr>
              <w:fldChar w:fldCharType="begin"/>
            </w:r>
            <w:r w:rsidR="004356CD">
              <w:rPr>
                <w:noProof/>
                <w:webHidden/>
              </w:rPr>
              <w:instrText xml:space="preserve"> PAGEREF _Toc93671679 \h </w:instrText>
            </w:r>
            <w:r w:rsidR="004356CD">
              <w:rPr>
                <w:noProof/>
                <w:webHidden/>
              </w:rPr>
            </w:r>
            <w:r w:rsidR="004356CD">
              <w:rPr>
                <w:noProof/>
                <w:webHidden/>
              </w:rPr>
              <w:fldChar w:fldCharType="separate"/>
            </w:r>
            <w:r w:rsidR="004356CD">
              <w:rPr>
                <w:noProof/>
                <w:webHidden/>
              </w:rPr>
              <w:t>46</w:t>
            </w:r>
            <w:r w:rsidR="004356CD">
              <w:rPr>
                <w:noProof/>
                <w:webHidden/>
              </w:rPr>
              <w:fldChar w:fldCharType="end"/>
            </w:r>
          </w:hyperlink>
        </w:p>
        <w:p w14:paraId="053AA234" w14:textId="2441A372" w:rsidR="004356CD" w:rsidRDefault="00A80A25">
          <w:pPr>
            <w:pStyle w:val="TOC2"/>
            <w:tabs>
              <w:tab w:val="right" w:leader="dot" w:pos="9628"/>
            </w:tabs>
            <w:rPr>
              <w:rFonts w:eastAsiaTheme="minorEastAsia"/>
              <w:noProof/>
              <w:lang w:eastAsia="da-DK"/>
            </w:rPr>
          </w:pPr>
          <w:hyperlink w:anchor="_Toc93671680" w:history="1">
            <w:r w:rsidR="004356CD" w:rsidRPr="00D63C07">
              <w:rPr>
                <w:rStyle w:val="Hyperlink"/>
                <w:noProof/>
              </w:rPr>
              <w:t>Ryd op I Aktive Connections til DB</w:t>
            </w:r>
            <w:r w:rsidR="004356CD">
              <w:rPr>
                <w:noProof/>
                <w:webHidden/>
              </w:rPr>
              <w:tab/>
            </w:r>
            <w:r w:rsidR="004356CD">
              <w:rPr>
                <w:noProof/>
                <w:webHidden/>
              </w:rPr>
              <w:fldChar w:fldCharType="begin"/>
            </w:r>
            <w:r w:rsidR="004356CD">
              <w:rPr>
                <w:noProof/>
                <w:webHidden/>
              </w:rPr>
              <w:instrText xml:space="preserve"> PAGEREF _Toc93671680 \h </w:instrText>
            </w:r>
            <w:r w:rsidR="004356CD">
              <w:rPr>
                <w:noProof/>
                <w:webHidden/>
              </w:rPr>
            </w:r>
            <w:r w:rsidR="004356CD">
              <w:rPr>
                <w:noProof/>
                <w:webHidden/>
              </w:rPr>
              <w:fldChar w:fldCharType="separate"/>
            </w:r>
            <w:r w:rsidR="004356CD">
              <w:rPr>
                <w:noProof/>
                <w:webHidden/>
              </w:rPr>
              <w:t>47</w:t>
            </w:r>
            <w:r w:rsidR="004356CD">
              <w:rPr>
                <w:noProof/>
                <w:webHidden/>
              </w:rPr>
              <w:fldChar w:fldCharType="end"/>
            </w:r>
          </w:hyperlink>
        </w:p>
        <w:p w14:paraId="356D4662" w14:textId="507A4ED6" w:rsidR="004356CD" w:rsidRDefault="00A80A25">
          <w:pPr>
            <w:pStyle w:val="TOC3"/>
            <w:tabs>
              <w:tab w:val="right" w:leader="dot" w:pos="9628"/>
            </w:tabs>
            <w:rPr>
              <w:rFonts w:eastAsiaTheme="minorEastAsia"/>
              <w:noProof/>
              <w:lang w:eastAsia="da-DK"/>
            </w:rPr>
          </w:pPr>
          <w:hyperlink w:anchor="_Toc93671681" w:history="1">
            <w:r w:rsidR="004356CD" w:rsidRPr="00D63C07">
              <w:rPr>
                <w:rStyle w:val="Hyperlink"/>
                <w:noProof/>
              </w:rPr>
              <w:t>List aktive forbindelser:</w:t>
            </w:r>
            <w:r w:rsidR="004356CD">
              <w:rPr>
                <w:noProof/>
                <w:webHidden/>
              </w:rPr>
              <w:tab/>
            </w:r>
            <w:r w:rsidR="004356CD">
              <w:rPr>
                <w:noProof/>
                <w:webHidden/>
              </w:rPr>
              <w:fldChar w:fldCharType="begin"/>
            </w:r>
            <w:r w:rsidR="004356CD">
              <w:rPr>
                <w:noProof/>
                <w:webHidden/>
              </w:rPr>
              <w:instrText xml:space="preserve"> PAGEREF _Toc93671681 \h </w:instrText>
            </w:r>
            <w:r w:rsidR="004356CD">
              <w:rPr>
                <w:noProof/>
                <w:webHidden/>
              </w:rPr>
            </w:r>
            <w:r w:rsidR="004356CD">
              <w:rPr>
                <w:noProof/>
                <w:webHidden/>
              </w:rPr>
              <w:fldChar w:fldCharType="separate"/>
            </w:r>
            <w:r w:rsidR="004356CD">
              <w:rPr>
                <w:noProof/>
                <w:webHidden/>
              </w:rPr>
              <w:t>47</w:t>
            </w:r>
            <w:r w:rsidR="004356CD">
              <w:rPr>
                <w:noProof/>
                <w:webHidden/>
              </w:rPr>
              <w:fldChar w:fldCharType="end"/>
            </w:r>
          </w:hyperlink>
        </w:p>
        <w:p w14:paraId="3C31FEDC" w14:textId="2BE46F45" w:rsidR="004356CD" w:rsidRDefault="00A80A25">
          <w:pPr>
            <w:pStyle w:val="TOC3"/>
            <w:tabs>
              <w:tab w:val="right" w:leader="dot" w:pos="9628"/>
            </w:tabs>
            <w:rPr>
              <w:rFonts w:eastAsiaTheme="minorEastAsia"/>
              <w:noProof/>
              <w:lang w:eastAsia="da-DK"/>
            </w:rPr>
          </w:pPr>
          <w:hyperlink w:anchor="_Toc93671682" w:history="1">
            <w:r w:rsidR="004356CD" w:rsidRPr="00D63C07">
              <w:rPr>
                <w:rStyle w:val="Hyperlink"/>
                <w:noProof/>
                <w:lang w:val="en-US"/>
              </w:rPr>
              <w:t>List active SQL kald</w:t>
            </w:r>
            <w:r w:rsidR="004356CD">
              <w:rPr>
                <w:noProof/>
                <w:webHidden/>
              </w:rPr>
              <w:tab/>
            </w:r>
            <w:r w:rsidR="004356CD">
              <w:rPr>
                <w:noProof/>
                <w:webHidden/>
              </w:rPr>
              <w:fldChar w:fldCharType="begin"/>
            </w:r>
            <w:r w:rsidR="004356CD">
              <w:rPr>
                <w:noProof/>
                <w:webHidden/>
              </w:rPr>
              <w:instrText xml:space="preserve"> PAGEREF _Toc93671682 \h </w:instrText>
            </w:r>
            <w:r w:rsidR="004356CD">
              <w:rPr>
                <w:noProof/>
                <w:webHidden/>
              </w:rPr>
            </w:r>
            <w:r w:rsidR="004356CD">
              <w:rPr>
                <w:noProof/>
                <w:webHidden/>
              </w:rPr>
              <w:fldChar w:fldCharType="separate"/>
            </w:r>
            <w:r w:rsidR="004356CD">
              <w:rPr>
                <w:noProof/>
                <w:webHidden/>
              </w:rPr>
              <w:t>48</w:t>
            </w:r>
            <w:r w:rsidR="004356CD">
              <w:rPr>
                <w:noProof/>
                <w:webHidden/>
              </w:rPr>
              <w:fldChar w:fldCharType="end"/>
            </w:r>
          </w:hyperlink>
        </w:p>
        <w:p w14:paraId="650B0EEB" w14:textId="456DD863" w:rsidR="004356CD" w:rsidRDefault="00A80A25">
          <w:pPr>
            <w:pStyle w:val="TOC3"/>
            <w:tabs>
              <w:tab w:val="right" w:leader="dot" w:pos="9628"/>
            </w:tabs>
            <w:rPr>
              <w:rFonts w:eastAsiaTheme="minorEastAsia"/>
              <w:noProof/>
              <w:lang w:eastAsia="da-DK"/>
            </w:rPr>
          </w:pPr>
          <w:hyperlink w:anchor="_Toc93671683" w:history="1">
            <w:r w:rsidR="004356CD" w:rsidRPr="00D63C07">
              <w:rPr>
                <w:rStyle w:val="Hyperlink"/>
                <w:noProof/>
              </w:rPr>
              <w:t>Kan ryddes ved at tage offline, og derefter online igen, men husk ”with rollback immediate”</w:t>
            </w:r>
            <w:r w:rsidR="004356CD">
              <w:rPr>
                <w:noProof/>
                <w:webHidden/>
              </w:rPr>
              <w:tab/>
            </w:r>
            <w:r w:rsidR="004356CD">
              <w:rPr>
                <w:noProof/>
                <w:webHidden/>
              </w:rPr>
              <w:fldChar w:fldCharType="begin"/>
            </w:r>
            <w:r w:rsidR="004356CD">
              <w:rPr>
                <w:noProof/>
                <w:webHidden/>
              </w:rPr>
              <w:instrText xml:space="preserve"> PAGEREF _Toc93671683 \h </w:instrText>
            </w:r>
            <w:r w:rsidR="004356CD">
              <w:rPr>
                <w:noProof/>
                <w:webHidden/>
              </w:rPr>
            </w:r>
            <w:r w:rsidR="004356CD">
              <w:rPr>
                <w:noProof/>
                <w:webHidden/>
              </w:rPr>
              <w:fldChar w:fldCharType="separate"/>
            </w:r>
            <w:r w:rsidR="004356CD">
              <w:rPr>
                <w:noProof/>
                <w:webHidden/>
              </w:rPr>
              <w:t>48</w:t>
            </w:r>
            <w:r w:rsidR="004356CD">
              <w:rPr>
                <w:noProof/>
                <w:webHidden/>
              </w:rPr>
              <w:fldChar w:fldCharType="end"/>
            </w:r>
          </w:hyperlink>
        </w:p>
        <w:p w14:paraId="744834C5" w14:textId="34D44D6D" w:rsidR="004356CD" w:rsidRDefault="00A80A25">
          <w:pPr>
            <w:pStyle w:val="TOC3"/>
            <w:tabs>
              <w:tab w:val="right" w:leader="dot" w:pos="9628"/>
            </w:tabs>
            <w:rPr>
              <w:rFonts w:eastAsiaTheme="minorEastAsia"/>
              <w:noProof/>
              <w:lang w:eastAsia="da-DK"/>
            </w:rPr>
          </w:pPr>
          <w:hyperlink w:anchor="_Toc93671684" w:history="1">
            <w:r w:rsidR="004356CD" w:rsidRPr="00D63C07">
              <w:rPr>
                <w:rStyle w:val="Hyperlink"/>
                <w:noProof/>
              </w:rPr>
              <w:t>Men endnu bedre begræns til sysadmins</w:t>
            </w:r>
            <w:r w:rsidR="004356CD">
              <w:rPr>
                <w:noProof/>
                <w:webHidden/>
              </w:rPr>
              <w:tab/>
            </w:r>
            <w:r w:rsidR="004356CD">
              <w:rPr>
                <w:noProof/>
                <w:webHidden/>
              </w:rPr>
              <w:fldChar w:fldCharType="begin"/>
            </w:r>
            <w:r w:rsidR="004356CD">
              <w:rPr>
                <w:noProof/>
                <w:webHidden/>
              </w:rPr>
              <w:instrText xml:space="preserve"> PAGEREF _Toc93671684 \h </w:instrText>
            </w:r>
            <w:r w:rsidR="004356CD">
              <w:rPr>
                <w:noProof/>
                <w:webHidden/>
              </w:rPr>
            </w:r>
            <w:r w:rsidR="004356CD">
              <w:rPr>
                <w:noProof/>
                <w:webHidden/>
              </w:rPr>
              <w:fldChar w:fldCharType="separate"/>
            </w:r>
            <w:r w:rsidR="004356CD">
              <w:rPr>
                <w:noProof/>
                <w:webHidden/>
              </w:rPr>
              <w:t>48</w:t>
            </w:r>
            <w:r w:rsidR="004356CD">
              <w:rPr>
                <w:noProof/>
                <w:webHidden/>
              </w:rPr>
              <w:fldChar w:fldCharType="end"/>
            </w:r>
          </w:hyperlink>
        </w:p>
        <w:p w14:paraId="111D5CE2" w14:textId="6CFBA788" w:rsidR="004356CD" w:rsidRDefault="00A80A25">
          <w:pPr>
            <w:pStyle w:val="TOC2"/>
            <w:tabs>
              <w:tab w:val="right" w:leader="dot" w:pos="9628"/>
            </w:tabs>
            <w:rPr>
              <w:rFonts w:eastAsiaTheme="minorEastAsia"/>
              <w:noProof/>
              <w:lang w:eastAsia="da-DK"/>
            </w:rPr>
          </w:pPr>
          <w:hyperlink w:anchor="_Toc93671685" w:history="1">
            <w:r w:rsidR="004356CD" w:rsidRPr="00D63C07">
              <w:rPr>
                <w:rStyle w:val="Hyperlink"/>
                <w:noProof/>
              </w:rPr>
              <w:t>Opret en SQL linked Server</w:t>
            </w:r>
            <w:r w:rsidR="004356CD">
              <w:rPr>
                <w:noProof/>
                <w:webHidden/>
              </w:rPr>
              <w:tab/>
            </w:r>
            <w:r w:rsidR="004356CD">
              <w:rPr>
                <w:noProof/>
                <w:webHidden/>
              </w:rPr>
              <w:fldChar w:fldCharType="begin"/>
            </w:r>
            <w:r w:rsidR="004356CD">
              <w:rPr>
                <w:noProof/>
                <w:webHidden/>
              </w:rPr>
              <w:instrText xml:space="preserve"> PAGEREF _Toc93671685 \h </w:instrText>
            </w:r>
            <w:r w:rsidR="004356CD">
              <w:rPr>
                <w:noProof/>
                <w:webHidden/>
              </w:rPr>
            </w:r>
            <w:r w:rsidR="004356CD">
              <w:rPr>
                <w:noProof/>
                <w:webHidden/>
              </w:rPr>
              <w:fldChar w:fldCharType="separate"/>
            </w:r>
            <w:r w:rsidR="004356CD">
              <w:rPr>
                <w:noProof/>
                <w:webHidden/>
              </w:rPr>
              <w:t>48</w:t>
            </w:r>
            <w:r w:rsidR="004356CD">
              <w:rPr>
                <w:noProof/>
                <w:webHidden/>
              </w:rPr>
              <w:fldChar w:fldCharType="end"/>
            </w:r>
          </w:hyperlink>
        </w:p>
        <w:p w14:paraId="2E81128F" w14:textId="3C660EBE" w:rsidR="004356CD" w:rsidRDefault="00A80A25">
          <w:pPr>
            <w:pStyle w:val="TOC3"/>
            <w:tabs>
              <w:tab w:val="right" w:leader="dot" w:pos="9628"/>
            </w:tabs>
            <w:rPr>
              <w:rFonts w:eastAsiaTheme="minorEastAsia"/>
              <w:noProof/>
              <w:lang w:eastAsia="da-DK"/>
            </w:rPr>
          </w:pPr>
          <w:hyperlink w:anchor="_Toc93671686" w:history="1">
            <w:r w:rsidR="004356CD" w:rsidRPr="00D63C07">
              <w:rPr>
                <w:rStyle w:val="Hyperlink"/>
                <w:noProof/>
              </w:rPr>
              <w:t>For at linke en hel SQL server og forbinde via egen windows konto:</w:t>
            </w:r>
            <w:r w:rsidR="004356CD">
              <w:rPr>
                <w:noProof/>
                <w:webHidden/>
              </w:rPr>
              <w:tab/>
            </w:r>
            <w:r w:rsidR="004356CD">
              <w:rPr>
                <w:noProof/>
                <w:webHidden/>
              </w:rPr>
              <w:fldChar w:fldCharType="begin"/>
            </w:r>
            <w:r w:rsidR="004356CD">
              <w:rPr>
                <w:noProof/>
                <w:webHidden/>
              </w:rPr>
              <w:instrText xml:space="preserve"> PAGEREF _Toc93671686 \h </w:instrText>
            </w:r>
            <w:r w:rsidR="004356CD">
              <w:rPr>
                <w:noProof/>
                <w:webHidden/>
              </w:rPr>
            </w:r>
            <w:r w:rsidR="004356CD">
              <w:rPr>
                <w:noProof/>
                <w:webHidden/>
              </w:rPr>
              <w:fldChar w:fldCharType="separate"/>
            </w:r>
            <w:r w:rsidR="004356CD">
              <w:rPr>
                <w:noProof/>
                <w:webHidden/>
              </w:rPr>
              <w:t>48</w:t>
            </w:r>
            <w:r w:rsidR="004356CD">
              <w:rPr>
                <w:noProof/>
                <w:webHidden/>
              </w:rPr>
              <w:fldChar w:fldCharType="end"/>
            </w:r>
          </w:hyperlink>
        </w:p>
        <w:p w14:paraId="28B1C43A" w14:textId="3C62B831" w:rsidR="004356CD" w:rsidRDefault="00A80A25">
          <w:pPr>
            <w:pStyle w:val="TOC3"/>
            <w:tabs>
              <w:tab w:val="right" w:leader="dot" w:pos="9628"/>
            </w:tabs>
            <w:rPr>
              <w:rFonts w:eastAsiaTheme="minorEastAsia"/>
              <w:noProof/>
              <w:lang w:eastAsia="da-DK"/>
            </w:rPr>
          </w:pPr>
          <w:hyperlink w:anchor="_Toc93671687" w:history="1">
            <w:r w:rsidR="004356CD" w:rsidRPr="00D63C07">
              <w:rPr>
                <w:rStyle w:val="Hyperlink"/>
                <w:noProof/>
              </w:rPr>
              <w:t>Det kan være en fordel at oprette en Linked Server til en enkelt Database</w:t>
            </w:r>
            <w:r w:rsidR="004356CD">
              <w:rPr>
                <w:noProof/>
                <w:webHidden/>
              </w:rPr>
              <w:tab/>
            </w:r>
            <w:r w:rsidR="004356CD">
              <w:rPr>
                <w:noProof/>
                <w:webHidden/>
              </w:rPr>
              <w:fldChar w:fldCharType="begin"/>
            </w:r>
            <w:r w:rsidR="004356CD">
              <w:rPr>
                <w:noProof/>
                <w:webHidden/>
              </w:rPr>
              <w:instrText xml:space="preserve"> PAGEREF _Toc93671687 \h </w:instrText>
            </w:r>
            <w:r w:rsidR="004356CD">
              <w:rPr>
                <w:noProof/>
                <w:webHidden/>
              </w:rPr>
            </w:r>
            <w:r w:rsidR="004356CD">
              <w:rPr>
                <w:noProof/>
                <w:webHidden/>
              </w:rPr>
              <w:fldChar w:fldCharType="separate"/>
            </w:r>
            <w:r w:rsidR="004356CD">
              <w:rPr>
                <w:noProof/>
                <w:webHidden/>
              </w:rPr>
              <w:t>49</w:t>
            </w:r>
            <w:r w:rsidR="004356CD">
              <w:rPr>
                <w:noProof/>
                <w:webHidden/>
              </w:rPr>
              <w:fldChar w:fldCharType="end"/>
            </w:r>
          </w:hyperlink>
        </w:p>
        <w:p w14:paraId="46C1BB76" w14:textId="18FC56F4" w:rsidR="004356CD" w:rsidRDefault="00A80A25">
          <w:pPr>
            <w:pStyle w:val="TOC3"/>
            <w:tabs>
              <w:tab w:val="right" w:leader="dot" w:pos="9628"/>
            </w:tabs>
            <w:rPr>
              <w:rFonts w:eastAsiaTheme="minorEastAsia"/>
              <w:noProof/>
              <w:lang w:eastAsia="da-DK"/>
            </w:rPr>
          </w:pPr>
          <w:hyperlink w:anchor="_Toc93671688" w:history="1">
            <w:r w:rsidR="004356CD" w:rsidRPr="00D63C07">
              <w:rPr>
                <w:rStyle w:val="Hyperlink"/>
                <w:noProof/>
              </w:rPr>
              <w:t>Så man opretter en Linked Server til en DB med egen windows konto:</w:t>
            </w:r>
            <w:r w:rsidR="004356CD">
              <w:rPr>
                <w:noProof/>
                <w:webHidden/>
              </w:rPr>
              <w:tab/>
            </w:r>
            <w:r w:rsidR="004356CD">
              <w:rPr>
                <w:noProof/>
                <w:webHidden/>
              </w:rPr>
              <w:fldChar w:fldCharType="begin"/>
            </w:r>
            <w:r w:rsidR="004356CD">
              <w:rPr>
                <w:noProof/>
                <w:webHidden/>
              </w:rPr>
              <w:instrText xml:space="preserve"> PAGEREF _Toc93671688 \h </w:instrText>
            </w:r>
            <w:r w:rsidR="004356CD">
              <w:rPr>
                <w:noProof/>
                <w:webHidden/>
              </w:rPr>
            </w:r>
            <w:r w:rsidR="004356CD">
              <w:rPr>
                <w:noProof/>
                <w:webHidden/>
              </w:rPr>
              <w:fldChar w:fldCharType="separate"/>
            </w:r>
            <w:r w:rsidR="004356CD">
              <w:rPr>
                <w:noProof/>
                <w:webHidden/>
              </w:rPr>
              <w:t>49</w:t>
            </w:r>
            <w:r w:rsidR="004356CD">
              <w:rPr>
                <w:noProof/>
                <w:webHidden/>
              </w:rPr>
              <w:fldChar w:fldCharType="end"/>
            </w:r>
          </w:hyperlink>
        </w:p>
        <w:p w14:paraId="11418845" w14:textId="2780F4ED" w:rsidR="004356CD" w:rsidRDefault="00A80A25">
          <w:pPr>
            <w:pStyle w:val="TOC3"/>
            <w:tabs>
              <w:tab w:val="right" w:leader="dot" w:pos="9628"/>
            </w:tabs>
            <w:rPr>
              <w:rFonts w:eastAsiaTheme="minorEastAsia"/>
              <w:noProof/>
              <w:lang w:eastAsia="da-DK"/>
            </w:rPr>
          </w:pPr>
          <w:hyperlink w:anchor="_Toc93671689" w:history="1">
            <w:r w:rsidR="004356CD" w:rsidRPr="00D63C07">
              <w:rPr>
                <w:rStyle w:val="Hyperlink"/>
                <w:noProof/>
              </w:rPr>
              <w:t>For at slette Linked Server Login:</w:t>
            </w:r>
            <w:r w:rsidR="004356CD">
              <w:rPr>
                <w:noProof/>
                <w:webHidden/>
              </w:rPr>
              <w:tab/>
            </w:r>
            <w:r w:rsidR="004356CD">
              <w:rPr>
                <w:noProof/>
                <w:webHidden/>
              </w:rPr>
              <w:fldChar w:fldCharType="begin"/>
            </w:r>
            <w:r w:rsidR="004356CD">
              <w:rPr>
                <w:noProof/>
                <w:webHidden/>
              </w:rPr>
              <w:instrText xml:space="preserve"> PAGEREF _Toc93671689 \h </w:instrText>
            </w:r>
            <w:r w:rsidR="004356CD">
              <w:rPr>
                <w:noProof/>
                <w:webHidden/>
              </w:rPr>
            </w:r>
            <w:r w:rsidR="004356CD">
              <w:rPr>
                <w:noProof/>
                <w:webHidden/>
              </w:rPr>
              <w:fldChar w:fldCharType="separate"/>
            </w:r>
            <w:r w:rsidR="004356CD">
              <w:rPr>
                <w:noProof/>
                <w:webHidden/>
              </w:rPr>
              <w:t>50</w:t>
            </w:r>
            <w:r w:rsidR="004356CD">
              <w:rPr>
                <w:noProof/>
                <w:webHidden/>
              </w:rPr>
              <w:fldChar w:fldCharType="end"/>
            </w:r>
          </w:hyperlink>
        </w:p>
        <w:p w14:paraId="1A156FD9" w14:textId="48661DF3" w:rsidR="004356CD" w:rsidRDefault="00A80A25">
          <w:pPr>
            <w:pStyle w:val="TOC3"/>
            <w:tabs>
              <w:tab w:val="right" w:leader="dot" w:pos="9628"/>
            </w:tabs>
            <w:rPr>
              <w:rFonts w:eastAsiaTheme="minorEastAsia"/>
              <w:noProof/>
              <w:lang w:eastAsia="da-DK"/>
            </w:rPr>
          </w:pPr>
          <w:hyperlink w:anchor="_Toc93671690" w:history="1">
            <w:r w:rsidR="004356CD" w:rsidRPr="00D63C07">
              <w:rPr>
                <w:rStyle w:val="Hyperlink"/>
                <w:noProof/>
              </w:rPr>
              <w:t>Og slette Linked Server</w:t>
            </w:r>
            <w:r w:rsidR="004356CD">
              <w:rPr>
                <w:noProof/>
                <w:webHidden/>
              </w:rPr>
              <w:tab/>
            </w:r>
            <w:r w:rsidR="004356CD">
              <w:rPr>
                <w:noProof/>
                <w:webHidden/>
              </w:rPr>
              <w:fldChar w:fldCharType="begin"/>
            </w:r>
            <w:r w:rsidR="004356CD">
              <w:rPr>
                <w:noProof/>
                <w:webHidden/>
              </w:rPr>
              <w:instrText xml:space="preserve"> PAGEREF _Toc93671690 \h </w:instrText>
            </w:r>
            <w:r w:rsidR="004356CD">
              <w:rPr>
                <w:noProof/>
                <w:webHidden/>
              </w:rPr>
            </w:r>
            <w:r w:rsidR="004356CD">
              <w:rPr>
                <w:noProof/>
                <w:webHidden/>
              </w:rPr>
              <w:fldChar w:fldCharType="separate"/>
            </w:r>
            <w:r w:rsidR="004356CD">
              <w:rPr>
                <w:noProof/>
                <w:webHidden/>
              </w:rPr>
              <w:t>50</w:t>
            </w:r>
            <w:r w:rsidR="004356CD">
              <w:rPr>
                <w:noProof/>
                <w:webHidden/>
              </w:rPr>
              <w:fldChar w:fldCharType="end"/>
            </w:r>
          </w:hyperlink>
        </w:p>
        <w:p w14:paraId="437094D3" w14:textId="67813CC7" w:rsidR="004356CD" w:rsidRDefault="00A80A25">
          <w:pPr>
            <w:pStyle w:val="TOC2"/>
            <w:tabs>
              <w:tab w:val="right" w:leader="dot" w:pos="9628"/>
            </w:tabs>
            <w:rPr>
              <w:rFonts w:eastAsiaTheme="minorEastAsia"/>
              <w:noProof/>
              <w:lang w:eastAsia="da-DK"/>
            </w:rPr>
          </w:pPr>
          <w:hyperlink w:anchor="_Toc93671691" w:history="1">
            <w:r w:rsidR="004356CD" w:rsidRPr="00D63C07">
              <w:rPr>
                <w:rStyle w:val="Hyperlink"/>
                <w:noProof/>
                <w:lang w:val="en-US"/>
              </w:rPr>
              <w:t>Rapport over installeret SQL</w:t>
            </w:r>
            <w:r w:rsidR="004356CD">
              <w:rPr>
                <w:noProof/>
                <w:webHidden/>
              </w:rPr>
              <w:tab/>
            </w:r>
            <w:r w:rsidR="004356CD">
              <w:rPr>
                <w:noProof/>
                <w:webHidden/>
              </w:rPr>
              <w:fldChar w:fldCharType="begin"/>
            </w:r>
            <w:r w:rsidR="004356CD">
              <w:rPr>
                <w:noProof/>
                <w:webHidden/>
              </w:rPr>
              <w:instrText xml:space="preserve"> PAGEREF _Toc93671691 \h </w:instrText>
            </w:r>
            <w:r w:rsidR="004356CD">
              <w:rPr>
                <w:noProof/>
                <w:webHidden/>
              </w:rPr>
            </w:r>
            <w:r w:rsidR="004356CD">
              <w:rPr>
                <w:noProof/>
                <w:webHidden/>
              </w:rPr>
              <w:fldChar w:fldCharType="separate"/>
            </w:r>
            <w:r w:rsidR="004356CD">
              <w:rPr>
                <w:noProof/>
                <w:webHidden/>
              </w:rPr>
              <w:t>50</w:t>
            </w:r>
            <w:r w:rsidR="004356CD">
              <w:rPr>
                <w:noProof/>
                <w:webHidden/>
              </w:rPr>
              <w:fldChar w:fldCharType="end"/>
            </w:r>
          </w:hyperlink>
        </w:p>
        <w:p w14:paraId="510A36F2" w14:textId="58C9F1C7" w:rsidR="004356CD" w:rsidRDefault="00A80A25">
          <w:pPr>
            <w:pStyle w:val="TOC2"/>
            <w:tabs>
              <w:tab w:val="right" w:leader="dot" w:pos="9628"/>
            </w:tabs>
            <w:rPr>
              <w:rFonts w:eastAsiaTheme="minorEastAsia"/>
              <w:noProof/>
              <w:lang w:eastAsia="da-DK"/>
            </w:rPr>
          </w:pPr>
          <w:hyperlink w:anchor="_Toc93671692" w:history="1">
            <w:r w:rsidR="004356CD" w:rsidRPr="00D63C07">
              <w:rPr>
                <w:rStyle w:val="Hyperlink"/>
                <w:noProof/>
              </w:rPr>
              <w:t>Tilføjelse af funktioner til Installeret SQL Server inkl. Tablediff.exe.</w:t>
            </w:r>
            <w:r w:rsidR="004356CD">
              <w:rPr>
                <w:noProof/>
                <w:webHidden/>
              </w:rPr>
              <w:tab/>
            </w:r>
            <w:r w:rsidR="004356CD">
              <w:rPr>
                <w:noProof/>
                <w:webHidden/>
              </w:rPr>
              <w:fldChar w:fldCharType="begin"/>
            </w:r>
            <w:r w:rsidR="004356CD">
              <w:rPr>
                <w:noProof/>
                <w:webHidden/>
              </w:rPr>
              <w:instrText xml:space="preserve"> PAGEREF _Toc93671692 \h </w:instrText>
            </w:r>
            <w:r w:rsidR="004356CD">
              <w:rPr>
                <w:noProof/>
                <w:webHidden/>
              </w:rPr>
            </w:r>
            <w:r w:rsidR="004356CD">
              <w:rPr>
                <w:noProof/>
                <w:webHidden/>
              </w:rPr>
              <w:fldChar w:fldCharType="separate"/>
            </w:r>
            <w:r w:rsidR="004356CD">
              <w:rPr>
                <w:noProof/>
                <w:webHidden/>
              </w:rPr>
              <w:t>50</w:t>
            </w:r>
            <w:r w:rsidR="004356CD">
              <w:rPr>
                <w:noProof/>
                <w:webHidden/>
              </w:rPr>
              <w:fldChar w:fldCharType="end"/>
            </w:r>
          </w:hyperlink>
        </w:p>
        <w:p w14:paraId="0FEAC905" w14:textId="030A2F4C" w:rsidR="004356CD" w:rsidRDefault="00A80A25">
          <w:pPr>
            <w:pStyle w:val="TOC2"/>
            <w:tabs>
              <w:tab w:val="right" w:leader="dot" w:pos="9628"/>
            </w:tabs>
            <w:rPr>
              <w:rFonts w:eastAsiaTheme="minorEastAsia"/>
              <w:noProof/>
              <w:lang w:eastAsia="da-DK"/>
            </w:rPr>
          </w:pPr>
          <w:hyperlink w:anchor="_Toc93671693" w:history="1">
            <w:r w:rsidR="004356CD" w:rsidRPr="00D63C07">
              <w:rPr>
                <w:rStyle w:val="Hyperlink"/>
                <w:noProof/>
              </w:rPr>
              <w:t>Find Databaser &amp; Disk fil navn / placering</w:t>
            </w:r>
            <w:r w:rsidR="004356CD">
              <w:rPr>
                <w:noProof/>
                <w:webHidden/>
              </w:rPr>
              <w:tab/>
            </w:r>
            <w:r w:rsidR="004356CD">
              <w:rPr>
                <w:noProof/>
                <w:webHidden/>
              </w:rPr>
              <w:fldChar w:fldCharType="begin"/>
            </w:r>
            <w:r w:rsidR="004356CD">
              <w:rPr>
                <w:noProof/>
                <w:webHidden/>
              </w:rPr>
              <w:instrText xml:space="preserve"> PAGEREF _Toc93671693 \h </w:instrText>
            </w:r>
            <w:r w:rsidR="004356CD">
              <w:rPr>
                <w:noProof/>
                <w:webHidden/>
              </w:rPr>
            </w:r>
            <w:r w:rsidR="004356CD">
              <w:rPr>
                <w:noProof/>
                <w:webHidden/>
              </w:rPr>
              <w:fldChar w:fldCharType="separate"/>
            </w:r>
            <w:r w:rsidR="004356CD">
              <w:rPr>
                <w:noProof/>
                <w:webHidden/>
              </w:rPr>
              <w:t>50</w:t>
            </w:r>
            <w:r w:rsidR="004356CD">
              <w:rPr>
                <w:noProof/>
                <w:webHidden/>
              </w:rPr>
              <w:fldChar w:fldCharType="end"/>
            </w:r>
          </w:hyperlink>
        </w:p>
        <w:p w14:paraId="3D2E75E5" w14:textId="10022BA0" w:rsidR="004356CD" w:rsidRDefault="00A80A25">
          <w:pPr>
            <w:pStyle w:val="TOC2"/>
            <w:tabs>
              <w:tab w:val="right" w:leader="dot" w:pos="9628"/>
            </w:tabs>
            <w:rPr>
              <w:rFonts w:eastAsiaTheme="minorEastAsia"/>
              <w:noProof/>
              <w:lang w:eastAsia="da-DK"/>
            </w:rPr>
          </w:pPr>
          <w:hyperlink w:anchor="_Toc93671694" w:history="1">
            <w:r w:rsidR="004356CD" w:rsidRPr="00D63C07">
              <w:rPr>
                <w:rStyle w:val="Hyperlink"/>
                <w:noProof/>
                <w:lang w:val="en-US"/>
              </w:rPr>
              <w:t>Database (suspect) eller (recovery Pending)</w:t>
            </w:r>
            <w:r w:rsidR="004356CD">
              <w:rPr>
                <w:noProof/>
                <w:webHidden/>
              </w:rPr>
              <w:tab/>
            </w:r>
            <w:r w:rsidR="004356CD">
              <w:rPr>
                <w:noProof/>
                <w:webHidden/>
              </w:rPr>
              <w:fldChar w:fldCharType="begin"/>
            </w:r>
            <w:r w:rsidR="004356CD">
              <w:rPr>
                <w:noProof/>
                <w:webHidden/>
              </w:rPr>
              <w:instrText xml:space="preserve"> PAGEREF _Toc93671694 \h </w:instrText>
            </w:r>
            <w:r w:rsidR="004356CD">
              <w:rPr>
                <w:noProof/>
                <w:webHidden/>
              </w:rPr>
            </w:r>
            <w:r w:rsidR="004356CD">
              <w:rPr>
                <w:noProof/>
                <w:webHidden/>
              </w:rPr>
              <w:fldChar w:fldCharType="separate"/>
            </w:r>
            <w:r w:rsidR="004356CD">
              <w:rPr>
                <w:noProof/>
                <w:webHidden/>
              </w:rPr>
              <w:t>52</w:t>
            </w:r>
            <w:r w:rsidR="004356CD">
              <w:rPr>
                <w:noProof/>
                <w:webHidden/>
              </w:rPr>
              <w:fldChar w:fldCharType="end"/>
            </w:r>
          </w:hyperlink>
        </w:p>
        <w:p w14:paraId="3A6DAB0F" w14:textId="212342EE" w:rsidR="004356CD" w:rsidRDefault="00A80A25">
          <w:pPr>
            <w:pStyle w:val="TOC2"/>
            <w:tabs>
              <w:tab w:val="right" w:leader="dot" w:pos="9628"/>
            </w:tabs>
            <w:rPr>
              <w:rFonts w:eastAsiaTheme="minorEastAsia"/>
              <w:noProof/>
              <w:lang w:eastAsia="da-DK"/>
            </w:rPr>
          </w:pPr>
          <w:hyperlink w:anchor="_Toc93671695" w:history="1">
            <w:r w:rsidR="004356CD" w:rsidRPr="00D63C07">
              <w:rPr>
                <w:rStyle w:val="Hyperlink"/>
                <w:noProof/>
              </w:rPr>
              <w:t>Tag en genstridig Database offline</w:t>
            </w:r>
            <w:r w:rsidR="004356CD">
              <w:rPr>
                <w:noProof/>
                <w:webHidden/>
              </w:rPr>
              <w:tab/>
            </w:r>
            <w:r w:rsidR="004356CD">
              <w:rPr>
                <w:noProof/>
                <w:webHidden/>
              </w:rPr>
              <w:fldChar w:fldCharType="begin"/>
            </w:r>
            <w:r w:rsidR="004356CD">
              <w:rPr>
                <w:noProof/>
                <w:webHidden/>
              </w:rPr>
              <w:instrText xml:space="preserve"> PAGEREF _Toc93671695 \h </w:instrText>
            </w:r>
            <w:r w:rsidR="004356CD">
              <w:rPr>
                <w:noProof/>
                <w:webHidden/>
              </w:rPr>
            </w:r>
            <w:r w:rsidR="004356CD">
              <w:rPr>
                <w:noProof/>
                <w:webHidden/>
              </w:rPr>
              <w:fldChar w:fldCharType="separate"/>
            </w:r>
            <w:r w:rsidR="004356CD">
              <w:rPr>
                <w:noProof/>
                <w:webHidden/>
              </w:rPr>
              <w:t>52</w:t>
            </w:r>
            <w:r w:rsidR="004356CD">
              <w:rPr>
                <w:noProof/>
                <w:webHidden/>
              </w:rPr>
              <w:fldChar w:fldCharType="end"/>
            </w:r>
          </w:hyperlink>
        </w:p>
        <w:p w14:paraId="1C482243" w14:textId="7BC065D9" w:rsidR="004356CD" w:rsidRDefault="00A80A25">
          <w:pPr>
            <w:pStyle w:val="TOC2"/>
            <w:tabs>
              <w:tab w:val="right" w:leader="dot" w:pos="9628"/>
            </w:tabs>
            <w:rPr>
              <w:rFonts w:eastAsiaTheme="minorEastAsia"/>
              <w:noProof/>
              <w:lang w:eastAsia="da-DK"/>
            </w:rPr>
          </w:pPr>
          <w:hyperlink w:anchor="_Toc93671696" w:history="1">
            <w:r w:rsidR="004356CD" w:rsidRPr="00D63C07">
              <w:rPr>
                <w:rStyle w:val="Hyperlink"/>
                <w:noProof/>
              </w:rPr>
              <w:t>--Kopi af Database fra prod til test</w:t>
            </w:r>
            <w:r w:rsidR="004356CD">
              <w:rPr>
                <w:noProof/>
                <w:webHidden/>
              </w:rPr>
              <w:tab/>
            </w:r>
            <w:r w:rsidR="004356CD">
              <w:rPr>
                <w:noProof/>
                <w:webHidden/>
              </w:rPr>
              <w:fldChar w:fldCharType="begin"/>
            </w:r>
            <w:r w:rsidR="004356CD">
              <w:rPr>
                <w:noProof/>
                <w:webHidden/>
              </w:rPr>
              <w:instrText xml:space="preserve"> PAGEREF _Toc93671696 \h </w:instrText>
            </w:r>
            <w:r w:rsidR="004356CD">
              <w:rPr>
                <w:noProof/>
                <w:webHidden/>
              </w:rPr>
            </w:r>
            <w:r w:rsidR="004356CD">
              <w:rPr>
                <w:noProof/>
                <w:webHidden/>
              </w:rPr>
              <w:fldChar w:fldCharType="separate"/>
            </w:r>
            <w:r w:rsidR="004356CD">
              <w:rPr>
                <w:noProof/>
                <w:webHidden/>
              </w:rPr>
              <w:t>53</w:t>
            </w:r>
            <w:r w:rsidR="004356CD">
              <w:rPr>
                <w:noProof/>
                <w:webHidden/>
              </w:rPr>
              <w:fldChar w:fldCharType="end"/>
            </w:r>
          </w:hyperlink>
        </w:p>
        <w:p w14:paraId="16572694" w14:textId="1E38BC78" w:rsidR="004356CD" w:rsidRDefault="00A80A25">
          <w:pPr>
            <w:pStyle w:val="TOC2"/>
            <w:tabs>
              <w:tab w:val="right" w:leader="dot" w:pos="9628"/>
            </w:tabs>
            <w:rPr>
              <w:rFonts w:eastAsiaTheme="minorEastAsia"/>
              <w:noProof/>
              <w:lang w:eastAsia="da-DK"/>
            </w:rPr>
          </w:pPr>
          <w:hyperlink w:anchor="_Toc93671697" w:history="1">
            <w:r w:rsidR="004356CD" w:rsidRPr="00D63C07">
              <w:rPr>
                <w:rStyle w:val="Hyperlink"/>
                <w:noProof/>
                <w:lang w:val="en-US"/>
              </w:rPr>
              <w:t>The state an SQL database is in can be checked by running the following query:</w:t>
            </w:r>
            <w:r w:rsidR="004356CD">
              <w:rPr>
                <w:noProof/>
                <w:webHidden/>
              </w:rPr>
              <w:tab/>
            </w:r>
            <w:r w:rsidR="004356CD">
              <w:rPr>
                <w:noProof/>
                <w:webHidden/>
              </w:rPr>
              <w:fldChar w:fldCharType="begin"/>
            </w:r>
            <w:r w:rsidR="004356CD">
              <w:rPr>
                <w:noProof/>
                <w:webHidden/>
              </w:rPr>
              <w:instrText xml:space="preserve"> PAGEREF _Toc93671697 \h </w:instrText>
            </w:r>
            <w:r w:rsidR="004356CD">
              <w:rPr>
                <w:noProof/>
                <w:webHidden/>
              </w:rPr>
            </w:r>
            <w:r w:rsidR="004356CD">
              <w:rPr>
                <w:noProof/>
                <w:webHidden/>
              </w:rPr>
              <w:fldChar w:fldCharType="separate"/>
            </w:r>
            <w:r w:rsidR="004356CD">
              <w:rPr>
                <w:noProof/>
                <w:webHidden/>
              </w:rPr>
              <w:t>53</w:t>
            </w:r>
            <w:r w:rsidR="004356CD">
              <w:rPr>
                <w:noProof/>
                <w:webHidden/>
              </w:rPr>
              <w:fldChar w:fldCharType="end"/>
            </w:r>
          </w:hyperlink>
        </w:p>
        <w:p w14:paraId="286FC51F" w14:textId="0D9F22BE" w:rsidR="004356CD" w:rsidRDefault="00A80A25">
          <w:pPr>
            <w:pStyle w:val="TOC2"/>
            <w:tabs>
              <w:tab w:val="right" w:leader="dot" w:pos="9628"/>
            </w:tabs>
            <w:rPr>
              <w:rFonts w:eastAsiaTheme="minorEastAsia"/>
              <w:noProof/>
              <w:lang w:eastAsia="da-DK"/>
            </w:rPr>
          </w:pPr>
          <w:hyperlink w:anchor="_Toc93671698" w:history="1">
            <w:r w:rsidR="004356CD" w:rsidRPr="00D63C07">
              <w:rPr>
                <w:rStyle w:val="Hyperlink"/>
                <w:noProof/>
                <w:lang w:val="en-US"/>
              </w:rPr>
              <w:t>Moving  SQL Server disk to new Hardware / Storage</w:t>
            </w:r>
            <w:r w:rsidR="004356CD">
              <w:rPr>
                <w:noProof/>
                <w:webHidden/>
              </w:rPr>
              <w:tab/>
            </w:r>
            <w:r w:rsidR="004356CD">
              <w:rPr>
                <w:noProof/>
                <w:webHidden/>
              </w:rPr>
              <w:fldChar w:fldCharType="begin"/>
            </w:r>
            <w:r w:rsidR="004356CD">
              <w:rPr>
                <w:noProof/>
                <w:webHidden/>
              </w:rPr>
              <w:instrText xml:space="preserve"> PAGEREF _Toc93671698 \h </w:instrText>
            </w:r>
            <w:r w:rsidR="004356CD">
              <w:rPr>
                <w:noProof/>
                <w:webHidden/>
              </w:rPr>
            </w:r>
            <w:r w:rsidR="004356CD">
              <w:rPr>
                <w:noProof/>
                <w:webHidden/>
              </w:rPr>
              <w:fldChar w:fldCharType="separate"/>
            </w:r>
            <w:r w:rsidR="004356CD">
              <w:rPr>
                <w:noProof/>
                <w:webHidden/>
              </w:rPr>
              <w:t>53</w:t>
            </w:r>
            <w:r w:rsidR="004356CD">
              <w:rPr>
                <w:noProof/>
                <w:webHidden/>
              </w:rPr>
              <w:fldChar w:fldCharType="end"/>
            </w:r>
          </w:hyperlink>
        </w:p>
        <w:p w14:paraId="62EA096E" w14:textId="5834907E" w:rsidR="004356CD" w:rsidRDefault="00A80A25">
          <w:pPr>
            <w:pStyle w:val="TOC1"/>
            <w:tabs>
              <w:tab w:val="right" w:leader="dot" w:pos="9628"/>
            </w:tabs>
            <w:rPr>
              <w:rFonts w:eastAsiaTheme="minorEastAsia"/>
              <w:noProof/>
              <w:lang w:eastAsia="da-DK"/>
            </w:rPr>
          </w:pPr>
          <w:hyperlink w:anchor="_Toc93671699" w:history="1">
            <w:r w:rsidR="004356CD" w:rsidRPr="00D63C07">
              <w:rPr>
                <w:rStyle w:val="Hyperlink"/>
                <w:noProof/>
              </w:rPr>
              <w:t>Oprettelse af Certifikat til Server, til brug af f.eks. HTTPS fra SSRS eller IIS</w:t>
            </w:r>
            <w:r w:rsidR="004356CD">
              <w:rPr>
                <w:noProof/>
                <w:webHidden/>
              </w:rPr>
              <w:tab/>
            </w:r>
            <w:r w:rsidR="004356CD">
              <w:rPr>
                <w:noProof/>
                <w:webHidden/>
              </w:rPr>
              <w:fldChar w:fldCharType="begin"/>
            </w:r>
            <w:r w:rsidR="004356CD">
              <w:rPr>
                <w:noProof/>
                <w:webHidden/>
              </w:rPr>
              <w:instrText xml:space="preserve"> PAGEREF _Toc93671699 \h </w:instrText>
            </w:r>
            <w:r w:rsidR="004356CD">
              <w:rPr>
                <w:noProof/>
                <w:webHidden/>
              </w:rPr>
            </w:r>
            <w:r w:rsidR="004356CD">
              <w:rPr>
                <w:noProof/>
                <w:webHidden/>
              </w:rPr>
              <w:fldChar w:fldCharType="separate"/>
            </w:r>
            <w:r w:rsidR="004356CD">
              <w:rPr>
                <w:noProof/>
                <w:webHidden/>
              </w:rPr>
              <w:t>55</w:t>
            </w:r>
            <w:r w:rsidR="004356CD">
              <w:rPr>
                <w:noProof/>
                <w:webHidden/>
              </w:rPr>
              <w:fldChar w:fldCharType="end"/>
            </w:r>
          </w:hyperlink>
        </w:p>
        <w:p w14:paraId="4778B2A1" w14:textId="763CD8B3" w:rsidR="004356CD" w:rsidRDefault="00A80A25">
          <w:pPr>
            <w:pStyle w:val="TOC2"/>
            <w:tabs>
              <w:tab w:val="right" w:leader="dot" w:pos="9628"/>
            </w:tabs>
            <w:rPr>
              <w:rFonts w:eastAsiaTheme="minorEastAsia"/>
              <w:noProof/>
              <w:lang w:eastAsia="da-DK"/>
            </w:rPr>
          </w:pPr>
          <w:hyperlink w:anchor="_Toc93671700" w:history="1">
            <w:r w:rsidR="004356CD" w:rsidRPr="00D63C07">
              <w:rPr>
                <w:rStyle w:val="Hyperlink"/>
                <w:noProof/>
                <w:lang w:val="en-US"/>
              </w:rPr>
              <w:t>Deploy SSIS package.</w:t>
            </w:r>
            <w:r w:rsidR="004356CD">
              <w:rPr>
                <w:noProof/>
                <w:webHidden/>
              </w:rPr>
              <w:tab/>
            </w:r>
            <w:r w:rsidR="004356CD">
              <w:rPr>
                <w:noProof/>
                <w:webHidden/>
              </w:rPr>
              <w:fldChar w:fldCharType="begin"/>
            </w:r>
            <w:r w:rsidR="004356CD">
              <w:rPr>
                <w:noProof/>
                <w:webHidden/>
              </w:rPr>
              <w:instrText xml:space="preserve"> PAGEREF _Toc93671700 \h </w:instrText>
            </w:r>
            <w:r w:rsidR="004356CD">
              <w:rPr>
                <w:noProof/>
                <w:webHidden/>
              </w:rPr>
            </w:r>
            <w:r w:rsidR="004356CD">
              <w:rPr>
                <w:noProof/>
                <w:webHidden/>
              </w:rPr>
              <w:fldChar w:fldCharType="separate"/>
            </w:r>
            <w:r w:rsidR="004356CD">
              <w:rPr>
                <w:noProof/>
                <w:webHidden/>
              </w:rPr>
              <w:t>56</w:t>
            </w:r>
            <w:r w:rsidR="004356CD">
              <w:rPr>
                <w:noProof/>
                <w:webHidden/>
              </w:rPr>
              <w:fldChar w:fldCharType="end"/>
            </w:r>
          </w:hyperlink>
        </w:p>
        <w:p w14:paraId="7C699304" w14:textId="5EDA219D" w:rsidR="004356CD" w:rsidRDefault="00A80A25">
          <w:pPr>
            <w:pStyle w:val="TOC2"/>
            <w:tabs>
              <w:tab w:val="right" w:leader="dot" w:pos="9628"/>
            </w:tabs>
            <w:rPr>
              <w:rFonts w:eastAsiaTheme="minorEastAsia"/>
              <w:noProof/>
              <w:lang w:eastAsia="da-DK"/>
            </w:rPr>
          </w:pPr>
          <w:hyperlink w:anchor="_Toc93671701" w:history="1">
            <w:r w:rsidR="004356CD" w:rsidRPr="00D63C07">
              <w:rPr>
                <w:rStyle w:val="Hyperlink"/>
                <w:noProof/>
              </w:rPr>
              <w:t>Rollback SSIS package.</w:t>
            </w:r>
            <w:r w:rsidR="004356CD">
              <w:rPr>
                <w:noProof/>
                <w:webHidden/>
              </w:rPr>
              <w:tab/>
            </w:r>
            <w:r w:rsidR="004356CD">
              <w:rPr>
                <w:noProof/>
                <w:webHidden/>
              </w:rPr>
              <w:fldChar w:fldCharType="begin"/>
            </w:r>
            <w:r w:rsidR="004356CD">
              <w:rPr>
                <w:noProof/>
                <w:webHidden/>
              </w:rPr>
              <w:instrText xml:space="preserve"> PAGEREF _Toc93671701 \h </w:instrText>
            </w:r>
            <w:r w:rsidR="004356CD">
              <w:rPr>
                <w:noProof/>
                <w:webHidden/>
              </w:rPr>
            </w:r>
            <w:r w:rsidR="004356CD">
              <w:rPr>
                <w:noProof/>
                <w:webHidden/>
              </w:rPr>
              <w:fldChar w:fldCharType="separate"/>
            </w:r>
            <w:r w:rsidR="004356CD">
              <w:rPr>
                <w:noProof/>
                <w:webHidden/>
              </w:rPr>
              <w:t>56</w:t>
            </w:r>
            <w:r w:rsidR="004356CD">
              <w:rPr>
                <w:noProof/>
                <w:webHidden/>
              </w:rPr>
              <w:fldChar w:fldCharType="end"/>
            </w:r>
          </w:hyperlink>
        </w:p>
        <w:p w14:paraId="7939FA0F" w14:textId="0655C942" w:rsidR="004356CD" w:rsidRDefault="00A80A25">
          <w:pPr>
            <w:pStyle w:val="TOC2"/>
            <w:tabs>
              <w:tab w:val="right" w:leader="dot" w:pos="9628"/>
            </w:tabs>
            <w:rPr>
              <w:rFonts w:eastAsiaTheme="minorEastAsia"/>
              <w:noProof/>
              <w:lang w:eastAsia="da-DK"/>
            </w:rPr>
          </w:pPr>
          <w:hyperlink w:anchor="_Toc93671702" w:history="1">
            <w:r w:rsidR="004356CD" w:rsidRPr="00D63C07">
              <w:rPr>
                <w:rStyle w:val="Hyperlink"/>
                <w:noProof/>
                <w:lang w:val="en-US"/>
              </w:rPr>
              <w:t>Check_MK SSAS Cube age via Powershell.</w:t>
            </w:r>
            <w:r w:rsidR="004356CD">
              <w:rPr>
                <w:noProof/>
                <w:webHidden/>
              </w:rPr>
              <w:tab/>
            </w:r>
            <w:r w:rsidR="004356CD">
              <w:rPr>
                <w:noProof/>
                <w:webHidden/>
              </w:rPr>
              <w:fldChar w:fldCharType="begin"/>
            </w:r>
            <w:r w:rsidR="004356CD">
              <w:rPr>
                <w:noProof/>
                <w:webHidden/>
              </w:rPr>
              <w:instrText xml:space="preserve"> PAGEREF _Toc93671702 \h </w:instrText>
            </w:r>
            <w:r w:rsidR="004356CD">
              <w:rPr>
                <w:noProof/>
                <w:webHidden/>
              </w:rPr>
            </w:r>
            <w:r w:rsidR="004356CD">
              <w:rPr>
                <w:noProof/>
                <w:webHidden/>
              </w:rPr>
              <w:fldChar w:fldCharType="separate"/>
            </w:r>
            <w:r w:rsidR="004356CD">
              <w:rPr>
                <w:noProof/>
                <w:webHidden/>
              </w:rPr>
              <w:t>57</w:t>
            </w:r>
            <w:r w:rsidR="004356CD">
              <w:rPr>
                <w:noProof/>
                <w:webHidden/>
              </w:rPr>
              <w:fldChar w:fldCharType="end"/>
            </w:r>
          </w:hyperlink>
        </w:p>
        <w:p w14:paraId="403B0A29" w14:textId="758DB8A6" w:rsidR="004356CD" w:rsidRDefault="00A80A25">
          <w:pPr>
            <w:pStyle w:val="TOC1"/>
            <w:tabs>
              <w:tab w:val="right" w:leader="dot" w:pos="9628"/>
            </w:tabs>
            <w:rPr>
              <w:rFonts w:eastAsiaTheme="minorEastAsia"/>
              <w:noProof/>
              <w:lang w:eastAsia="da-DK"/>
            </w:rPr>
          </w:pPr>
          <w:hyperlink w:anchor="_Toc93671703" w:history="1">
            <w:r w:rsidR="004356CD" w:rsidRPr="00D63C07">
              <w:rPr>
                <w:rStyle w:val="Hyperlink"/>
                <w:noProof/>
                <w:lang w:val="en-US"/>
              </w:rPr>
              <w:t>SSAS Analysis Services Adm</w:t>
            </w:r>
            <w:r w:rsidR="004356CD">
              <w:rPr>
                <w:noProof/>
                <w:webHidden/>
              </w:rPr>
              <w:tab/>
            </w:r>
            <w:r w:rsidR="004356CD">
              <w:rPr>
                <w:noProof/>
                <w:webHidden/>
              </w:rPr>
              <w:fldChar w:fldCharType="begin"/>
            </w:r>
            <w:r w:rsidR="004356CD">
              <w:rPr>
                <w:noProof/>
                <w:webHidden/>
              </w:rPr>
              <w:instrText xml:space="preserve"> PAGEREF _Toc93671703 \h </w:instrText>
            </w:r>
            <w:r w:rsidR="004356CD">
              <w:rPr>
                <w:noProof/>
                <w:webHidden/>
              </w:rPr>
            </w:r>
            <w:r w:rsidR="004356CD">
              <w:rPr>
                <w:noProof/>
                <w:webHidden/>
              </w:rPr>
              <w:fldChar w:fldCharType="separate"/>
            </w:r>
            <w:r w:rsidR="004356CD">
              <w:rPr>
                <w:noProof/>
                <w:webHidden/>
              </w:rPr>
              <w:t>58</w:t>
            </w:r>
            <w:r w:rsidR="004356CD">
              <w:rPr>
                <w:noProof/>
                <w:webHidden/>
              </w:rPr>
              <w:fldChar w:fldCharType="end"/>
            </w:r>
          </w:hyperlink>
        </w:p>
        <w:p w14:paraId="34019259" w14:textId="020C16D7" w:rsidR="004356CD" w:rsidRDefault="00A80A25">
          <w:pPr>
            <w:pStyle w:val="TOC2"/>
            <w:tabs>
              <w:tab w:val="right" w:leader="dot" w:pos="9628"/>
            </w:tabs>
            <w:rPr>
              <w:rFonts w:eastAsiaTheme="minorEastAsia"/>
              <w:noProof/>
              <w:lang w:eastAsia="da-DK"/>
            </w:rPr>
          </w:pPr>
          <w:hyperlink w:anchor="_Toc93671704" w:history="1">
            <w:r w:rsidR="004356CD" w:rsidRPr="00D63C07">
              <w:rPr>
                <w:rStyle w:val="Hyperlink"/>
                <w:noProof/>
                <w:lang w:val="en-US"/>
              </w:rPr>
              <w:t>Multidimensional Modeling (Adventure Works Tutorial)</w:t>
            </w:r>
            <w:r w:rsidR="004356CD">
              <w:rPr>
                <w:noProof/>
                <w:webHidden/>
              </w:rPr>
              <w:tab/>
            </w:r>
            <w:r w:rsidR="004356CD">
              <w:rPr>
                <w:noProof/>
                <w:webHidden/>
              </w:rPr>
              <w:fldChar w:fldCharType="begin"/>
            </w:r>
            <w:r w:rsidR="004356CD">
              <w:rPr>
                <w:noProof/>
                <w:webHidden/>
              </w:rPr>
              <w:instrText xml:space="preserve"> PAGEREF _Toc93671704 \h </w:instrText>
            </w:r>
            <w:r w:rsidR="004356CD">
              <w:rPr>
                <w:noProof/>
                <w:webHidden/>
              </w:rPr>
            </w:r>
            <w:r w:rsidR="004356CD">
              <w:rPr>
                <w:noProof/>
                <w:webHidden/>
              </w:rPr>
              <w:fldChar w:fldCharType="separate"/>
            </w:r>
            <w:r w:rsidR="004356CD">
              <w:rPr>
                <w:noProof/>
                <w:webHidden/>
              </w:rPr>
              <w:t>58</w:t>
            </w:r>
            <w:r w:rsidR="004356CD">
              <w:rPr>
                <w:noProof/>
                <w:webHidden/>
              </w:rPr>
              <w:fldChar w:fldCharType="end"/>
            </w:r>
          </w:hyperlink>
        </w:p>
        <w:p w14:paraId="3B5836CD" w14:textId="3C799BC6" w:rsidR="004356CD" w:rsidRDefault="00A80A25">
          <w:pPr>
            <w:pStyle w:val="TOC2"/>
            <w:tabs>
              <w:tab w:val="right" w:leader="dot" w:pos="9628"/>
            </w:tabs>
            <w:rPr>
              <w:rFonts w:eastAsiaTheme="minorEastAsia"/>
              <w:noProof/>
              <w:lang w:eastAsia="da-DK"/>
            </w:rPr>
          </w:pPr>
          <w:hyperlink w:anchor="_Toc93671705" w:history="1">
            <w:r w:rsidR="004356CD" w:rsidRPr="00D63C07">
              <w:rPr>
                <w:rStyle w:val="Hyperlink"/>
                <w:noProof/>
                <w:lang w:val="en-US"/>
              </w:rPr>
              <w:t>Tabular modeling (1400 compatibility level)</w:t>
            </w:r>
            <w:r w:rsidR="004356CD">
              <w:rPr>
                <w:noProof/>
                <w:webHidden/>
              </w:rPr>
              <w:tab/>
            </w:r>
            <w:r w:rsidR="004356CD">
              <w:rPr>
                <w:noProof/>
                <w:webHidden/>
              </w:rPr>
              <w:fldChar w:fldCharType="begin"/>
            </w:r>
            <w:r w:rsidR="004356CD">
              <w:rPr>
                <w:noProof/>
                <w:webHidden/>
              </w:rPr>
              <w:instrText xml:space="preserve"> PAGEREF _Toc93671705 \h </w:instrText>
            </w:r>
            <w:r w:rsidR="004356CD">
              <w:rPr>
                <w:noProof/>
                <w:webHidden/>
              </w:rPr>
            </w:r>
            <w:r w:rsidR="004356CD">
              <w:rPr>
                <w:noProof/>
                <w:webHidden/>
              </w:rPr>
              <w:fldChar w:fldCharType="separate"/>
            </w:r>
            <w:r w:rsidR="004356CD">
              <w:rPr>
                <w:noProof/>
                <w:webHidden/>
              </w:rPr>
              <w:t>58</w:t>
            </w:r>
            <w:r w:rsidR="004356CD">
              <w:rPr>
                <w:noProof/>
                <w:webHidden/>
              </w:rPr>
              <w:fldChar w:fldCharType="end"/>
            </w:r>
          </w:hyperlink>
        </w:p>
        <w:p w14:paraId="423B217A" w14:textId="5019007F" w:rsidR="004356CD" w:rsidRDefault="00A80A25">
          <w:pPr>
            <w:pStyle w:val="TOC2"/>
            <w:tabs>
              <w:tab w:val="right" w:leader="dot" w:pos="9628"/>
            </w:tabs>
            <w:rPr>
              <w:rFonts w:eastAsiaTheme="minorEastAsia"/>
              <w:noProof/>
              <w:lang w:eastAsia="da-DK"/>
            </w:rPr>
          </w:pPr>
          <w:hyperlink w:anchor="_Toc93671706" w:history="1">
            <w:r w:rsidR="004356CD" w:rsidRPr="00D63C07">
              <w:rPr>
                <w:rStyle w:val="Hyperlink"/>
                <w:noProof/>
              </w:rPr>
              <w:t>SSAS Kuber ældre end 2 dage ( CubeAge)</w:t>
            </w:r>
            <w:r w:rsidR="004356CD">
              <w:rPr>
                <w:noProof/>
                <w:webHidden/>
              </w:rPr>
              <w:tab/>
            </w:r>
            <w:r w:rsidR="004356CD">
              <w:rPr>
                <w:noProof/>
                <w:webHidden/>
              </w:rPr>
              <w:fldChar w:fldCharType="begin"/>
            </w:r>
            <w:r w:rsidR="004356CD">
              <w:rPr>
                <w:noProof/>
                <w:webHidden/>
              </w:rPr>
              <w:instrText xml:space="preserve"> PAGEREF _Toc93671706 \h </w:instrText>
            </w:r>
            <w:r w:rsidR="004356CD">
              <w:rPr>
                <w:noProof/>
                <w:webHidden/>
              </w:rPr>
            </w:r>
            <w:r w:rsidR="004356CD">
              <w:rPr>
                <w:noProof/>
                <w:webHidden/>
              </w:rPr>
              <w:fldChar w:fldCharType="separate"/>
            </w:r>
            <w:r w:rsidR="004356CD">
              <w:rPr>
                <w:noProof/>
                <w:webHidden/>
              </w:rPr>
              <w:t>58</w:t>
            </w:r>
            <w:r w:rsidR="004356CD">
              <w:rPr>
                <w:noProof/>
                <w:webHidden/>
              </w:rPr>
              <w:fldChar w:fldCharType="end"/>
            </w:r>
          </w:hyperlink>
        </w:p>
        <w:p w14:paraId="71801857" w14:textId="38084CDE" w:rsidR="004356CD" w:rsidRDefault="00A80A25">
          <w:pPr>
            <w:pStyle w:val="TOC2"/>
            <w:tabs>
              <w:tab w:val="right" w:leader="dot" w:pos="9628"/>
            </w:tabs>
            <w:rPr>
              <w:rFonts w:eastAsiaTheme="minorEastAsia"/>
              <w:noProof/>
              <w:lang w:eastAsia="da-DK"/>
            </w:rPr>
          </w:pPr>
          <w:hyperlink w:anchor="_Toc93671707" w:history="1">
            <w:r w:rsidR="004356CD" w:rsidRPr="00D63C07">
              <w:rPr>
                <w:rStyle w:val="Hyperlink"/>
                <w:noProof/>
              </w:rPr>
              <w:t>SSAS Kube Proccessering fejl</w:t>
            </w:r>
            <w:r w:rsidR="004356CD">
              <w:rPr>
                <w:noProof/>
                <w:webHidden/>
              </w:rPr>
              <w:tab/>
            </w:r>
            <w:r w:rsidR="004356CD">
              <w:rPr>
                <w:noProof/>
                <w:webHidden/>
              </w:rPr>
              <w:fldChar w:fldCharType="begin"/>
            </w:r>
            <w:r w:rsidR="004356CD">
              <w:rPr>
                <w:noProof/>
                <w:webHidden/>
              </w:rPr>
              <w:instrText xml:space="preserve"> PAGEREF _Toc93671707 \h </w:instrText>
            </w:r>
            <w:r w:rsidR="004356CD">
              <w:rPr>
                <w:noProof/>
                <w:webHidden/>
              </w:rPr>
            </w:r>
            <w:r w:rsidR="004356CD">
              <w:rPr>
                <w:noProof/>
                <w:webHidden/>
              </w:rPr>
              <w:fldChar w:fldCharType="separate"/>
            </w:r>
            <w:r w:rsidR="004356CD">
              <w:rPr>
                <w:noProof/>
                <w:webHidden/>
              </w:rPr>
              <w:t>59</w:t>
            </w:r>
            <w:r w:rsidR="004356CD">
              <w:rPr>
                <w:noProof/>
                <w:webHidden/>
              </w:rPr>
              <w:fldChar w:fldCharType="end"/>
            </w:r>
          </w:hyperlink>
        </w:p>
        <w:p w14:paraId="5A32A555" w14:textId="4D8EB51B" w:rsidR="004356CD" w:rsidRDefault="00A80A25">
          <w:pPr>
            <w:pStyle w:val="TOC1"/>
            <w:tabs>
              <w:tab w:val="right" w:leader="dot" w:pos="9628"/>
            </w:tabs>
            <w:rPr>
              <w:rFonts w:eastAsiaTheme="minorEastAsia"/>
              <w:noProof/>
              <w:lang w:eastAsia="da-DK"/>
            </w:rPr>
          </w:pPr>
          <w:hyperlink w:anchor="_Toc93671708" w:history="1">
            <w:r w:rsidR="004356CD" w:rsidRPr="00D63C07">
              <w:rPr>
                <w:rStyle w:val="Hyperlink"/>
                <w:noProof/>
                <w:lang w:val="en-US"/>
              </w:rPr>
              <w:t>SSRS Reporting Services Adm</w:t>
            </w:r>
            <w:r w:rsidR="004356CD">
              <w:rPr>
                <w:noProof/>
                <w:webHidden/>
              </w:rPr>
              <w:tab/>
            </w:r>
            <w:r w:rsidR="004356CD">
              <w:rPr>
                <w:noProof/>
                <w:webHidden/>
              </w:rPr>
              <w:fldChar w:fldCharType="begin"/>
            </w:r>
            <w:r w:rsidR="004356CD">
              <w:rPr>
                <w:noProof/>
                <w:webHidden/>
              </w:rPr>
              <w:instrText xml:space="preserve"> PAGEREF _Toc93671708 \h </w:instrText>
            </w:r>
            <w:r w:rsidR="004356CD">
              <w:rPr>
                <w:noProof/>
                <w:webHidden/>
              </w:rPr>
            </w:r>
            <w:r w:rsidR="004356CD">
              <w:rPr>
                <w:noProof/>
                <w:webHidden/>
              </w:rPr>
              <w:fldChar w:fldCharType="separate"/>
            </w:r>
            <w:r w:rsidR="004356CD">
              <w:rPr>
                <w:noProof/>
                <w:webHidden/>
              </w:rPr>
              <w:t>60</w:t>
            </w:r>
            <w:r w:rsidR="004356CD">
              <w:rPr>
                <w:noProof/>
                <w:webHidden/>
              </w:rPr>
              <w:fldChar w:fldCharType="end"/>
            </w:r>
          </w:hyperlink>
        </w:p>
        <w:p w14:paraId="63FDA517" w14:textId="3C39A532" w:rsidR="004356CD" w:rsidRDefault="00A80A25">
          <w:pPr>
            <w:pStyle w:val="TOC2"/>
            <w:tabs>
              <w:tab w:val="right" w:leader="dot" w:pos="9628"/>
            </w:tabs>
            <w:rPr>
              <w:rFonts w:eastAsiaTheme="minorEastAsia"/>
              <w:noProof/>
              <w:lang w:eastAsia="da-DK"/>
            </w:rPr>
          </w:pPr>
          <w:hyperlink w:anchor="_Toc93671709" w:history="1">
            <w:r w:rsidR="004356CD" w:rsidRPr="00D63C07">
              <w:rPr>
                <w:rStyle w:val="Hyperlink"/>
                <w:noProof/>
                <w:lang w:val="en-US"/>
              </w:rPr>
              <w:t>Reporting Services Configuration Manager</w:t>
            </w:r>
            <w:r w:rsidR="004356CD">
              <w:rPr>
                <w:noProof/>
                <w:webHidden/>
              </w:rPr>
              <w:tab/>
            </w:r>
            <w:r w:rsidR="004356CD">
              <w:rPr>
                <w:noProof/>
                <w:webHidden/>
              </w:rPr>
              <w:fldChar w:fldCharType="begin"/>
            </w:r>
            <w:r w:rsidR="004356CD">
              <w:rPr>
                <w:noProof/>
                <w:webHidden/>
              </w:rPr>
              <w:instrText xml:space="preserve"> PAGEREF _Toc93671709 \h </w:instrText>
            </w:r>
            <w:r w:rsidR="004356CD">
              <w:rPr>
                <w:noProof/>
                <w:webHidden/>
              </w:rPr>
            </w:r>
            <w:r w:rsidR="004356CD">
              <w:rPr>
                <w:noProof/>
                <w:webHidden/>
              </w:rPr>
              <w:fldChar w:fldCharType="separate"/>
            </w:r>
            <w:r w:rsidR="004356CD">
              <w:rPr>
                <w:noProof/>
                <w:webHidden/>
              </w:rPr>
              <w:t>60</w:t>
            </w:r>
            <w:r w:rsidR="004356CD">
              <w:rPr>
                <w:noProof/>
                <w:webHidden/>
              </w:rPr>
              <w:fldChar w:fldCharType="end"/>
            </w:r>
          </w:hyperlink>
        </w:p>
        <w:p w14:paraId="14B33CD3" w14:textId="09DF0B5C" w:rsidR="004356CD" w:rsidRDefault="00A80A25">
          <w:pPr>
            <w:pStyle w:val="TOC1"/>
            <w:tabs>
              <w:tab w:val="right" w:leader="dot" w:pos="9628"/>
            </w:tabs>
            <w:rPr>
              <w:rFonts w:eastAsiaTheme="minorEastAsia"/>
              <w:noProof/>
              <w:lang w:eastAsia="da-DK"/>
            </w:rPr>
          </w:pPr>
          <w:hyperlink w:anchor="_Toc93671710" w:history="1">
            <w:r w:rsidR="004356CD" w:rsidRPr="00D63C07">
              <w:rPr>
                <w:rStyle w:val="Hyperlink"/>
                <w:noProof/>
              </w:rPr>
              <w:t>Microsoft R Services</w:t>
            </w:r>
            <w:r w:rsidR="004356CD">
              <w:rPr>
                <w:noProof/>
                <w:webHidden/>
              </w:rPr>
              <w:tab/>
            </w:r>
            <w:r w:rsidR="004356CD">
              <w:rPr>
                <w:noProof/>
                <w:webHidden/>
              </w:rPr>
              <w:fldChar w:fldCharType="begin"/>
            </w:r>
            <w:r w:rsidR="004356CD">
              <w:rPr>
                <w:noProof/>
                <w:webHidden/>
              </w:rPr>
              <w:instrText xml:space="preserve"> PAGEREF _Toc93671710 \h </w:instrText>
            </w:r>
            <w:r w:rsidR="004356CD">
              <w:rPr>
                <w:noProof/>
                <w:webHidden/>
              </w:rPr>
            </w:r>
            <w:r w:rsidR="004356CD">
              <w:rPr>
                <w:noProof/>
                <w:webHidden/>
              </w:rPr>
              <w:fldChar w:fldCharType="separate"/>
            </w:r>
            <w:r w:rsidR="004356CD">
              <w:rPr>
                <w:noProof/>
                <w:webHidden/>
              </w:rPr>
              <w:t>60</w:t>
            </w:r>
            <w:r w:rsidR="004356CD">
              <w:rPr>
                <w:noProof/>
                <w:webHidden/>
              </w:rPr>
              <w:fldChar w:fldCharType="end"/>
            </w:r>
          </w:hyperlink>
        </w:p>
        <w:p w14:paraId="3B31197C" w14:textId="11297BEE" w:rsidR="004356CD" w:rsidRDefault="00A80A25">
          <w:pPr>
            <w:pStyle w:val="TOC1"/>
            <w:tabs>
              <w:tab w:val="right" w:leader="dot" w:pos="9628"/>
            </w:tabs>
            <w:rPr>
              <w:rFonts w:eastAsiaTheme="minorEastAsia"/>
              <w:noProof/>
              <w:lang w:eastAsia="da-DK"/>
            </w:rPr>
          </w:pPr>
          <w:hyperlink w:anchor="_Toc93671711" w:history="1">
            <w:r w:rsidR="004356CD" w:rsidRPr="00D63C07">
              <w:rPr>
                <w:rStyle w:val="Hyperlink"/>
                <w:noProof/>
                <w:lang w:val="en-US"/>
              </w:rPr>
              <w:t>DMV</w:t>
            </w:r>
            <w:r w:rsidR="004356CD">
              <w:rPr>
                <w:noProof/>
                <w:webHidden/>
              </w:rPr>
              <w:tab/>
            </w:r>
            <w:r w:rsidR="004356CD">
              <w:rPr>
                <w:noProof/>
                <w:webHidden/>
              </w:rPr>
              <w:fldChar w:fldCharType="begin"/>
            </w:r>
            <w:r w:rsidR="004356CD">
              <w:rPr>
                <w:noProof/>
                <w:webHidden/>
              </w:rPr>
              <w:instrText xml:space="preserve"> PAGEREF _Toc93671711 \h </w:instrText>
            </w:r>
            <w:r w:rsidR="004356CD">
              <w:rPr>
                <w:noProof/>
                <w:webHidden/>
              </w:rPr>
            </w:r>
            <w:r w:rsidR="004356CD">
              <w:rPr>
                <w:noProof/>
                <w:webHidden/>
              </w:rPr>
              <w:fldChar w:fldCharType="separate"/>
            </w:r>
            <w:r w:rsidR="004356CD">
              <w:rPr>
                <w:noProof/>
                <w:webHidden/>
              </w:rPr>
              <w:t>63</w:t>
            </w:r>
            <w:r w:rsidR="004356CD">
              <w:rPr>
                <w:noProof/>
                <w:webHidden/>
              </w:rPr>
              <w:fldChar w:fldCharType="end"/>
            </w:r>
          </w:hyperlink>
        </w:p>
        <w:p w14:paraId="65AB71AD" w14:textId="1C824BE1" w:rsidR="004356CD" w:rsidRDefault="00A80A25">
          <w:pPr>
            <w:pStyle w:val="TOC3"/>
            <w:tabs>
              <w:tab w:val="right" w:leader="dot" w:pos="9628"/>
            </w:tabs>
            <w:rPr>
              <w:rFonts w:eastAsiaTheme="minorEastAsia"/>
              <w:noProof/>
              <w:lang w:eastAsia="da-DK"/>
            </w:rPr>
          </w:pPr>
          <w:hyperlink w:anchor="_Toc93671712" w:history="1">
            <w:r w:rsidR="004356CD" w:rsidRPr="00D63C07">
              <w:rPr>
                <w:rStyle w:val="Hyperlink"/>
                <w:noProof/>
                <w:lang w:val="en-US"/>
              </w:rPr>
              <w:t>Sys.dm_io_virtual_file_stats</w:t>
            </w:r>
            <w:r w:rsidR="004356CD">
              <w:rPr>
                <w:noProof/>
                <w:webHidden/>
              </w:rPr>
              <w:tab/>
            </w:r>
            <w:r w:rsidR="004356CD">
              <w:rPr>
                <w:noProof/>
                <w:webHidden/>
              </w:rPr>
              <w:fldChar w:fldCharType="begin"/>
            </w:r>
            <w:r w:rsidR="004356CD">
              <w:rPr>
                <w:noProof/>
                <w:webHidden/>
              </w:rPr>
              <w:instrText xml:space="preserve"> PAGEREF _Toc93671712 \h </w:instrText>
            </w:r>
            <w:r w:rsidR="004356CD">
              <w:rPr>
                <w:noProof/>
                <w:webHidden/>
              </w:rPr>
            </w:r>
            <w:r w:rsidR="004356CD">
              <w:rPr>
                <w:noProof/>
                <w:webHidden/>
              </w:rPr>
              <w:fldChar w:fldCharType="separate"/>
            </w:r>
            <w:r w:rsidR="004356CD">
              <w:rPr>
                <w:noProof/>
                <w:webHidden/>
              </w:rPr>
              <w:t>63</w:t>
            </w:r>
            <w:r w:rsidR="004356CD">
              <w:rPr>
                <w:noProof/>
                <w:webHidden/>
              </w:rPr>
              <w:fldChar w:fldCharType="end"/>
            </w:r>
          </w:hyperlink>
        </w:p>
        <w:p w14:paraId="7D34EC8F" w14:textId="41A21159" w:rsidR="004356CD" w:rsidRDefault="00A80A25">
          <w:pPr>
            <w:pStyle w:val="TOC3"/>
            <w:tabs>
              <w:tab w:val="right" w:leader="dot" w:pos="9628"/>
            </w:tabs>
            <w:rPr>
              <w:rFonts w:eastAsiaTheme="minorEastAsia"/>
              <w:noProof/>
              <w:lang w:eastAsia="da-DK"/>
            </w:rPr>
          </w:pPr>
          <w:hyperlink w:anchor="_Toc93671713" w:history="1">
            <w:r w:rsidR="004356CD" w:rsidRPr="00D63C07">
              <w:rPr>
                <w:rStyle w:val="Hyperlink"/>
                <w:noProof/>
                <w:shd w:val="clear" w:color="auto" w:fill="FFFFFF"/>
                <w:lang w:val="en-US"/>
              </w:rPr>
              <w:t>sys.dm_tran_locks</w:t>
            </w:r>
            <w:r w:rsidR="004356CD">
              <w:rPr>
                <w:noProof/>
                <w:webHidden/>
              </w:rPr>
              <w:tab/>
            </w:r>
            <w:r w:rsidR="004356CD">
              <w:rPr>
                <w:noProof/>
                <w:webHidden/>
              </w:rPr>
              <w:fldChar w:fldCharType="begin"/>
            </w:r>
            <w:r w:rsidR="004356CD">
              <w:rPr>
                <w:noProof/>
                <w:webHidden/>
              </w:rPr>
              <w:instrText xml:space="preserve"> PAGEREF _Toc93671713 \h </w:instrText>
            </w:r>
            <w:r w:rsidR="004356CD">
              <w:rPr>
                <w:noProof/>
                <w:webHidden/>
              </w:rPr>
            </w:r>
            <w:r w:rsidR="004356CD">
              <w:rPr>
                <w:noProof/>
                <w:webHidden/>
              </w:rPr>
              <w:fldChar w:fldCharType="separate"/>
            </w:r>
            <w:r w:rsidR="004356CD">
              <w:rPr>
                <w:noProof/>
                <w:webHidden/>
              </w:rPr>
              <w:t>63</w:t>
            </w:r>
            <w:r w:rsidR="004356CD">
              <w:rPr>
                <w:noProof/>
                <w:webHidden/>
              </w:rPr>
              <w:fldChar w:fldCharType="end"/>
            </w:r>
          </w:hyperlink>
        </w:p>
        <w:p w14:paraId="72642DAC" w14:textId="206FABCE" w:rsidR="004356CD" w:rsidRDefault="00A80A25">
          <w:pPr>
            <w:pStyle w:val="TOC3"/>
            <w:tabs>
              <w:tab w:val="right" w:leader="dot" w:pos="9628"/>
            </w:tabs>
            <w:rPr>
              <w:rFonts w:eastAsiaTheme="minorEastAsia"/>
              <w:noProof/>
              <w:lang w:eastAsia="da-DK"/>
            </w:rPr>
          </w:pPr>
          <w:hyperlink w:anchor="_Toc93671714" w:history="1">
            <w:r w:rsidR="004356CD" w:rsidRPr="00D63C07">
              <w:rPr>
                <w:rStyle w:val="Hyperlink"/>
                <w:noProof/>
                <w:lang w:val="en-US"/>
              </w:rPr>
              <w:t>sys.dm_os_waiting_tasks.</w:t>
            </w:r>
            <w:r w:rsidR="004356CD">
              <w:rPr>
                <w:noProof/>
                <w:webHidden/>
              </w:rPr>
              <w:tab/>
            </w:r>
            <w:r w:rsidR="004356CD">
              <w:rPr>
                <w:noProof/>
                <w:webHidden/>
              </w:rPr>
              <w:fldChar w:fldCharType="begin"/>
            </w:r>
            <w:r w:rsidR="004356CD">
              <w:rPr>
                <w:noProof/>
                <w:webHidden/>
              </w:rPr>
              <w:instrText xml:space="preserve"> PAGEREF _Toc93671714 \h </w:instrText>
            </w:r>
            <w:r w:rsidR="004356CD">
              <w:rPr>
                <w:noProof/>
                <w:webHidden/>
              </w:rPr>
            </w:r>
            <w:r w:rsidR="004356CD">
              <w:rPr>
                <w:noProof/>
                <w:webHidden/>
              </w:rPr>
              <w:fldChar w:fldCharType="separate"/>
            </w:r>
            <w:r w:rsidR="004356CD">
              <w:rPr>
                <w:noProof/>
                <w:webHidden/>
              </w:rPr>
              <w:t>63</w:t>
            </w:r>
            <w:r w:rsidR="004356CD">
              <w:rPr>
                <w:noProof/>
                <w:webHidden/>
              </w:rPr>
              <w:fldChar w:fldCharType="end"/>
            </w:r>
          </w:hyperlink>
        </w:p>
        <w:p w14:paraId="083905EA" w14:textId="5B134EEF" w:rsidR="004356CD" w:rsidRDefault="00A80A25">
          <w:pPr>
            <w:pStyle w:val="TOC3"/>
            <w:tabs>
              <w:tab w:val="right" w:leader="dot" w:pos="9628"/>
            </w:tabs>
            <w:rPr>
              <w:rFonts w:eastAsiaTheme="minorEastAsia"/>
              <w:noProof/>
              <w:lang w:eastAsia="da-DK"/>
            </w:rPr>
          </w:pPr>
          <w:hyperlink w:anchor="_Toc93671715" w:history="1">
            <w:r w:rsidR="004356CD" w:rsidRPr="00D63C07">
              <w:rPr>
                <w:rStyle w:val="Hyperlink"/>
                <w:noProof/>
              </w:rPr>
              <w:t>sys.dm_os_wait_stats.</w:t>
            </w:r>
            <w:r w:rsidR="004356CD">
              <w:rPr>
                <w:noProof/>
                <w:webHidden/>
              </w:rPr>
              <w:tab/>
            </w:r>
            <w:r w:rsidR="004356CD">
              <w:rPr>
                <w:noProof/>
                <w:webHidden/>
              </w:rPr>
              <w:fldChar w:fldCharType="begin"/>
            </w:r>
            <w:r w:rsidR="004356CD">
              <w:rPr>
                <w:noProof/>
                <w:webHidden/>
              </w:rPr>
              <w:instrText xml:space="preserve"> PAGEREF _Toc93671715 \h </w:instrText>
            </w:r>
            <w:r w:rsidR="004356CD">
              <w:rPr>
                <w:noProof/>
                <w:webHidden/>
              </w:rPr>
            </w:r>
            <w:r w:rsidR="004356CD">
              <w:rPr>
                <w:noProof/>
                <w:webHidden/>
              </w:rPr>
              <w:fldChar w:fldCharType="separate"/>
            </w:r>
            <w:r w:rsidR="004356CD">
              <w:rPr>
                <w:noProof/>
                <w:webHidden/>
              </w:rPr>
              <w:t>63</w:t>
            </w:r>
            <w:r w:rsidR="004356CD">
              <w:rPr>
                <w:noProof/>
                <w:webHidden/>
              </w:rPr>
              <w:fldChar w:fldCharType="end"/>
            </w:r>
          </w:hyperlink>
        </w:p>
        <w:p w14:paraId="0EA4A12D" w14:textId="2DA97976" w:rsidR="004356CD" w:rsidRDefault="00A80A25">
          <w:pPr>
            <w:pStyle w:val="TOC3"/>
            <w:tabs>
              <w:tab w:val="right" w:leader="dot" w:pos="9628"/>
            </w:tabs>
            <w:rPr>
              <w:rFonts w:eastAsiaTheme="minorEastAsia"/>
              <w:noProof/>
              <w:lang w:eastAsia="da-DK"/>
            </w:rPr>
          </w:pPr>
          <w:hyperlink w:anchor="_Toc93671716" w:history="1">
            <w:r w:rsidR="004356CD" w:rsidRPr="00D63C07">
              <w:rPr>
                <w:rStyle w:val="Hyperlink"/>
                <w:noProof/>
                <w:lang w:val="en-US"/>
              </w:rPr>
              <w:t>sys.dm_exec_session_wait_stats.</w:t>
            </w:r>
            <w:r w:rsidR="004356CD">
              <w:rPr>
                <w:noProof/>
                <w:webHidden/>
              </w:rPr>
              <w:tab/>
            </w:r>
            <w:r w:rsidR="004356CD">
              <w:rPr>
                <w:noProof/>
                <w:webHidden/>
              </w:rPr>
              <w:fldChar w:fldCharType="begin"/>
            </w:r>
            <w:r w:rsidR="004356CD">
              <w:rPr>
                <w:noProof/>
                <w:webHidden/>
              </w:rPr>
              <w:instrText xml:space="preserve"> PAGEREF _Toc93671716 \h </w:instrText>
            </w:r>
            <w:r w:rsidR="004356CD">
              <w:rPr>
                <w:noProof/>
                <w:webHidden/>
              </w:rPr>
            </w:r>
            <w:r w:rsidR="004356CD">
              <w:rPr>
                <w:noProof/>
                <w:webHidden/>
              </w:rPr>
              <w:fldChar w:fldCharType="separate"/>
            </w:r>
            <w:r w:rsidR="004356CD">
              <w:rPr>
                <w:noProof/>
                <w:webHidden/>
              </w:rPr>
              <w:t>63</w:t>
            </w:r>
            <w:r w:rsidR="004356CD">
              <w:rPr>
                <w:noProof/>
                <w:webHidden/>
              </w:rPr>
              <w:fldChar w:fldCharType="end"/>
            </w:r>
          </w:hyperlink>
        </w:p>
        <w:p w14:paraId="5CC7F38B" w14:textId="74BF0E03" w:rsidR="004356CD" w:rsidRDefault="00A80A25">
          <w:pPr>
            <w:pStyle w:val="TOC2"/>
            <w:tabs>
              <w:tab w:val="right" w:leader="dot" w:pos="9628"/>
            </w:tabs>
            <w:rPr>
              <w:rFonts w:eastAsiaTheme="minorEastAsia"/>
              <w:noProof/>
              <w:lang w:eastAsia="da-DK"/>
            </w:rPr>
          </w:pPr>
          <w:hyperlink w:anchor="_Toc93671717" w:history="1">
            <w:r w:rsidR="004356CD" w:rsidRPr="00D63C07">
              <w:rPr>
                <w:rStyle w:val="Hyperlink"/>
                <w:noProof/>
              </w:rPr>
              <w:t>Check Backup jobs</w:t>
            </w:r>
            <w:r w:rsidR="004356CD">
              <w:rPr>
                <w:noProof/>
                <w:webHidden/>
              </w:rPr>
              <w:tab/>
            </w:r>
            <w:r w:rsidR="004356CD">
              <w:rPr>
                <w:noProof/>
                <w:webHidden/>
              </w:rPr>
              <w:fldChar w:fldCharType="begin"/>
            </w:r>
            <w:r w:rsidR="004356CD">
              <w:rPr>
                <w:noProof/>
                <w:webHidden/>
              </w:rPr>
              <w:instrText xml:space="preserve"> PAGEREF _Toc93671717 \h </w:instrText>
            </w:r>
            <w:r w:rsidR="004356CD">
              <w:rPr>
                <w:noProof/>
                <w:webHidden/>
              </w:rPr>
            </w:r>
            <w:r w:rsidR="004356CD">
              <w:rPr>
                <w:noProof/>
                <w:webHidden/>
              </w:rPr>
              <w:fldChar w:fldCharType="separate"/>
            </w:r>
            <w:r w:rsidR="004356CD">
              <w:rPr>
                <w:noProof/>
                <w:webHidden/>
              </w:rPr>
              <w:t>63</w:t>
            </w:r>
            <w:r w:rsidR="004356CD">
              <w:rPr>
                <w:noProof/>
                <w:webHidden/>
              </w:rPr>
              <w:fldChar w:fldCharType="end"/>
            </w:r>
          </w:hyperlink>
        </w:p>
        <w:p w14:paraId="7DD6FE2C" w14:textId="45DD02EF" w:rsidR="004356CD" w:rsidRDefault="00A80A25">
          <w:pPr>
            <w:pStyle w:val="TOC3"/>
            <w:tabs>
              <w:tab w:val="right" w:leader="dot" w:pos="9628"/>
            </w:tabs>
            <w:rPr>
              <w:rFonts w:eastAsiaTheme="minorEastAsia"/>
              <w:noProof/>
              <w:lang w:eastAsia="da-DK"/>
            </w:rPr>
          </w:pPr>
          <w:hyperlink w:anchor="_Toc93671718" w:history="1">
            <w:r w:rsidR="004356CD" w:rsidRPr="00D63C07">
              <w:rPr>
                <w:rStyle w:val="Hyperlink"/>
                <w:noProof/>
                <w:lang w:val="en-US"/>
              </w:rPr>
              <w:t>sys.dm_exec_requests</w:t>
            </w:r>
            <w:r w:rsidR="004356CD">
              <w:rPr>
                <w:noProof/>
                <w:webHidden/>
              </w:rPr>
              <w:tab/>
            </w:r>
            <w:r w:rsidR="004356CD">
              <w:rPr>
                <w:noProof/>
                <w:webHidden/>
              </w:rPr>
              <w:fldChar w:fldCharType="begin"/>
            </w:r>
            <w:r w:rsidR="004356CD">
              <w:rPr>
                <w:noProof/>
                <w:webHidden/>
              </w:rPr>
              <w:instrText xml:space="preserve"> PAGEREF _Toc93671718 \h </w:instrText>
            </w:r>
            <w:r w:rsidR="004356CD">
              <w:rPr>
                <w:noProof/>
                <w:webHidden/>
              </w:rPr>
            </w:r>
            <w:r w:rsidR="004356CD">
              <w:rPr>
                <w:noProof/>
                <w:webHidden/>
              </w:rPr>
              <w:fldChar w:fldCharType="separate"/>
            </w:r>
            <w:r w:rsidR="004356CD">
              <w:rPr>
                <w:noProof/>
                <w:webHidden/>
              </w:rPr>
              <w:t>63</w:t>
            </w:r>
            <w:r w:rsidR="004356CD">
              <w:rPr>
                <w:noProof/>
                <w:webHidden/>
              </w:rPr>
              <w:fldChar w:fldCharType="end"/>
            </w:r>
          </w:hyperlink>
        </w:p>
        <w:p w14:paraId="3BE1E6A7" w14:textId="656CFB6B" w:rsidR="004356CD" w:rsidRDefault="00A80A25">
          <w:pPr>
            <w:pStyle w:val="TOC3"/>
            <w:tabs>
              <w:tab w:val="right" w:leader="dot" w:pos="9628"/>
            </w:tabs>
            <w:rPr>
              <w:rFonts w:eastAsiaTheme="minorEastAsia"/>
              <w:noProof/>
              <w:lang w:eastAsia="da-DK"/>
            </w:rPr>
          </w:pPr>
          <w:hyperlink w:anchor="_Toc93671719" w:history="1">
            <w:r w:rsidR="004356CD" w:rsidRPr="00D63C07">
              <w:rPr>
                <w:rStyle w:val="Hyperlink"/>
                <w:noProof/>
                <w:lang w:val="en-US"/>
              </w:rPr>
              <w:t>sys.dm_exec_sql_text</w:t>
            </w:r>
            <w:r w:rsidR="004356CD">
              <w:rPr>
                <w:noProof/>
                <w:webHidden/>
              </w:rPr>
              <w:tab/>
            </w:r>
            <w:r w:rsidR="004356CD">
              <w:rPr>
                <w:noProof/>
                <w:webHidden/>
              </w:rPr>
              <w:fldChar w:fldCharType="begin"/>
            </w:r>
            <w:r w:rsidR="004356CD">
              <w:rPr>
                <w:noProof/>
                <w:webHidden/>
              </w:rPr>
              <w:instrText xml:space="preserve"> PAGEREF _Toc93671719 \h </w:instrText>
            </w:r>
            <w:r w:rsidR="004356CD">
              <w:rPr>
                <w:noProof/>
                <w:webHidden/>
              </w:rPr>
            </w:r>
            <w:r w:rsidR="004356CD">
              <w:rPr>
                <w:noProof/>
                <w:webHidden/>
              </w:rPr>
              <w:fldChar w:fldCharType="separate"/>
            </w:r>
            <w:r w:rsidR="004356CD">
              <w:rPr>
                <w:noProof/>
                <w:webHidden/>
              </w:rPr>
              <w:t>63</w:t>
            </w:r>
            <w:r w:rsidR="004356CD">
              <w:rPr>
                <w:noProof/>
                <w:webHidden/>
              </w:rPr>
              <w:fldChar w:fldCharType="end"/>
            </w:r>
          </w:hyperlink>
        </w:p>
        <w:p w14:paraId="645A7A7E" w14:textId="31AF5D7D" w:rsidR="004356CD" w:rsidRDefault="00A80A25">
          <w:pPr>
            <w:pStyle w:val="TOC3"/>
            <w:tabs>
              <w:tab w:val="right" w:leader="dot" w:pos="9628"/>
            </w:tabs>
            <w:rPr>
              <w:rFonts w:eastAsiaTheme="minorEastAsia"/>
              <w:noProof/>
              <w:lang w:eastAsia="da-DK"/>
            </w:rPr>
          </w:pPr>
          <w:hyperlink w:anchor="_Toc93671720" w:history="1">
            <w:r w:rsidR="004356CD" w:rsidRPr="00D63C07">
              <w:rPr>
                <w:rStyle w:val="Hyperlink"/>
                <w:noProof/>
              </w:rPr>
              <w:t>sys.dm_server_services</w:t>
            </w:r>
            <w:r w:rsidR="004356CD">
              <w:rPr>
                <w:noProof/>
                <w:webHidden/>
              </w:rPr>
              <w:tab/>
            </w:r>
            <w:r w:rsidR="004356CD">
              <w:rPr>
                <w:noProof/>
                <w:webHidden/>
              </w:rPr>
              <w:fldChar w:fldCharType="begin"/>
            </w:r>
            <w:r w:rsidR="004356CD">
              <w:rPr>
                <w:noProof/>
                <w:webHidden/>
              </w:rPr>
              <w:instrText xml:space="preserve"> PAGEREF _Toc93671720 \h </w:instrText>
            </w:r>
            <w:r w:rsidR="004356CD">
              <w:rPr>
                <w:noProof/>
                <w:webHidden/>
              </w:rPr>
            </w:r>
            <w:r w:rsidR="004356CD">
              <w:rPr>
                <w:noProof/>
                <w:webHidden/>
              </w:rPr>
              <w:fldChar w:fldCharType="separate"/>
            </w:r>
            <w:r w:rsidR="004356CD">
              <w:rPr>
                <w:noProof/>
                <w:webHidden/>
              </w:rPr>
              <w:t>63</w:t>
            </w:r>
            <w:r w:rsidR="004356CD">
              <w:rPr>
                <w:noProof/>
                <w:webHidden/>
              </w:rPr>
              <w:fldChar w:fldCharType="end"/>
            </w:r>
          </w:hyperlink>
        </w:p>
        <w:p w14:paraId="7E1A2E34" w14:textId="472D85A4" w:rsidR="004356CD" w:rsidRDefault="00A80A25">
          <w:pPr>
            <w:pStyle w:val="TOC3"/>
            <w:tabs>
              <w:tab w:val="right" w:leader="dot" w:pos="9628"/>
            </w:tabs>
            <w:rPr>
              <w:rFonts w:eastAsiaTheme="minorEastAsia"/>
              <w:noProof/>
              <w:lang w:eastAsia="da-DK"/>
            </w:rPr>
          </w:pPr>
          <w:hyperlink w:anchor="_Toc93671721" w:history="1">
            <w:r w:rsidR="004356CD" w:rsidRPr="00D63C07">
              <w:rPr>
                <w:rStyle w:val="Hyperlink"/>
                <w:noProof/>
              </w:rPr>
              <w:t>Master.sys.sql_modules</w:t>
            </w:r>
            <w:r w:rsidR="004356CD">
              <w:rPr>
                <w:noProof/>
                <w:webHidden/>
              </w:rPr>
              <w:tab/>
            </w:r>
            <w:r w:rsidR="004356CD">
              <w:rPr>
                <w:noProof/>
                <w:webHidden/>
              </w:rPr>
              <w:fldChar w:fldCharType="begin"/>
            </w:r>
            <w:r w:rsidR="004356CD">
              <w:rPr>
                <w:noProof/>
                <w:webHidden/>
              </w:rPr>
              <w:instrText xml:space="preserve"> PAGEREF _Toc93671721 \h </w:instrText>
            </w:r>
            <w:r w:rsidR="004356CD">
              <w:rPr>
                <w:noProof/>
                <w:webHidden/>
              </w:rPr>
            </w:r>
            <w:r w:rsidR="004356CD">
              <w:rPr>
                <w:noProof/>
                <w:webHidden/>
              </w:rPr>
              <w:fldChar w:fldCharType="separate"/>
            </w:r>
            <w:r w:rsidR="004356CD">
              <w:rPr>
                <w:noProof/>
                <w:webHidden/>
              </w:rPr>
              <w:t>63</w:t>
            </w:r>
            <w:r w:rsidR="004356CD">
              <w:rPr>
                <w:noProof/>
                <w:webHidden/>
              </w:rPr>
              <w:fldChar w:fldCharType="end"/>
            </w:r>
          </w:hyperlink>
        </w:p>
        <w:p w14:paraId="4D6B7973" w14:textId="7DC73E4F" w:rsidR="004356CD" w:rsidRDefault="00A80A25">
          <w:pPr>
            <w:pStyle w:val="TOC2"/>
            <w:tabs>
              <w:tab w:val="right" w:leader="dot" w:pos="9628"/>
            </w:tabs>
            <w:rPr>
              <w:rFonts w:eastAsiaTheme="minorEastAsia"/>
              <w:noProof/>
              <w:lang w:eastAsia="da-DK"/>
            </w:rPr>
          </w:pPr>
          <w:hyperlink w:anchor="_Toc93671722" w:history="1">
            <w:r w:rsidR="004356CD" w:rsidRPr="00D63C07">
              <w:rPr>
                <w:rStyle w:val="Hyperlink"/>
                <w:noProof/>
                <w:lang w:val="en-US"/>
              </w:rPr>
              <w:t>Monitor tempdb:</w:t>
            </w:r>
            <w:r w:rsidR="004356CD">
              <w:rPr>
                <w:noProof/>
                <w:webHidden/>
              </w:rPr>
              <w:tab/>
            </w:r>
            <w:r w:rsidR="004356CD">
              <w:rPr>
                <w:noProof/>
                <w:webHidden/>
              </w:rPr>
              <w:fldChar w:fldCharType="begin"/>
            </w:r>
            <w:r w:rsidR="004356CD">
              <w:rPr>
                <w:noProof/>
                <w:webHidden/>
              </w:rPr>
              <w:instrText xml:space="preserve"> PAGEREF _Toc93671722 \h </w:instrText>
            </w:r>
            <w:r w:rsidR="004356CD">
              <w:rPr>
                <w:noProof/>
                <w:webHidden/>
              </w:rPr>
            </w:r>
            <w:r w:rsidR="004356CD">
              <w:rPr>
                <w:noProof/>
                <w:webHidden/>
              </w:rPr>
              <w:fldChar w:fldCharType="separate"/>
            </w:r>
            <w:r w:rsidR="004356CD">
              <w:rPr>
                <w:noProof/>
                <w:webHidden/>
              </w:rPr>
              <w:t>63</w:t>
            </w:r>
            <w:r w:rsidR="004356CD">
              <w:rPr>
                <w:noProof/>
                <w:webHidden/>
              </w:rPr>
              <w:fldChar w:fldCharType="end"/>
            </w:r>
          </w:hyperlink>
        </w:p>
        <w:p w14:paraId="2F1F14A8" w14:textId="7D9D45A5" w:rsidR="004356CD" w:rsidRDefault="00A80A25">
          <w:pPr>
            <w:pStyle w:val="TOC3"/>
            <w:tabs>
              <w:tab w:val="right" w:leader="dot" w:pos="9628"/>
            </w:tabs>
            <w:rPr>
              <w:rFonts w:eastAsiaTheme="minorEastAsia"/>
              <w:noProof/>
              <w:lang w:eastAsia="da-DK"/>
            </w:rPr>
          </w:pPr>
          <w:hyperlink w:anchor="_Toc93671723" w:history="1">
            <w:r w:rsidR="004356CD" w:rsidRPr="00D63C07">
              <w:rPr>
                <w:rStyle w:val="Hyperlink"/>
                <w:noProof/>
                <w:lang w:val="en-US"/>
              </w:rPr>
              <w:t>sys.dm_db_file_space_usage</w:t>
            </w:r>
            <w:r w:rsidR="004356CD">
              <w:rPr>
                <w:noProof/>
                <w:webHidden/>
              </w:rPr>
              <w:tab/>
            </w:r>
            <w:r w:rsidR="004356CD">
              <w:rPr>
                <w:noProof/>
                <w:webHidden/>
              </w:rPr>
              <w:fldChar w:fldCharType="begin"/>
            </w:r>
            <w:r w:rsidR="004356CD">
              <w:rPr>
                <w:noProof/>
                <w:webHidden/>
              </w:rPr>
              <w:instrText xml:space="preserve"> PAGEREF _Toc93671723 \h </w:instrText>
            </w:r>
            <w:r w:rsidR="004356CD">
              <w:rPr>
                <w:noProof/>
                <w:webHidden/>
              </w:rPr>
            </w:r>
            <w:r w:rsidR="004356CD">
              <w:rPr>
                <w:noProof/>
                <w:webHidden/>
              </w:rPr>
              <w:fldChar w:fldCharType="separate"/>
            </w:r>
            <w:r w:rsidR="004356CD">
              <w:rPr>
                <w:noProof/>
                <w:webHidden/>
              </w:rPr>
              <w:t>63</w:t>
            </w:r>
            <w:r w:rsidR="004356CD">
              <w:rPr>
                <w:noProof/>
                <w:webHidden/>
              </w:rPr>
              <w:fldChar w:fldCharType="end"/>
            </w:r>
          </w:hyperlink>
        </w:p>
        <w:p w14:paraId="56684FBD" w14:textId="32E6653E" w:rsidR="004356CD" w:rsidRDefault="00A80A25">
          <w:pPr>
            <w:pStyle w:val="TOC3"/>
            <w:tabs>
              <w:tab w:val="right" w:leader="dot" w:pos="9628"/>
            </w:tabs>
            <w:rPr>
              <w:rFonts w:eastAsiaTheme="minorEastAsia"/>
              <w:noProof/>
              <w:lang w:eastAsia="da-DK"/>
            </w:rPr>
          </w:pPr>
          <w:hyperlink w:anchor="_Toc93671724" w:history="1">
            <w:r w:rsidR="004356CD" w:rsidRPr="00D63C07">
              <w:rPr>
                <w:rStyle w:val="Hyperlink"/>
                <w:noProof/>
                <w:lang w:val="en-US"/>
              </w:rPr>
              <w:t>sys.dm_db_session_space_usage  &amp;  sys.dm_db_task_space_usage</w:t>
            </w:r>
            <w:r w:rsidR="004356CD">
              <w:rPr>
                <w:noProof/>
                <w:webHidden/>
              </w:rPr>
              <w:tab/>
            </w:r>
            <w:r w:rsidR="004356CD">
              <w:rPr>
                <w:noProof/>
                <w:webHidden/>
              </w:rPr>
              <w:fldChar w:fldCharType="begin"/>
            </w:r>
            <w:r w:rsidR="004356CD">
              <w:rPr>
                <w:noProof/>
                <w:webHidden/>
              </w:rPr>
              <w:instrText xml:space="preserve"> PAGEREF _Toc93671724 \h </w:instrText>
            </w:r>
            <w:r w:rsidR="004356CD">
              <w:rPr>
                <w:noProof/>
                <w:webHidden/>
              </w:rPr>
            </w:r>
            <w:r w:rsidR="004356CD">
              <w:rPr>
                <w:noProof/>
                <w:webHidden/>
              </w:rPr>
              <w:fldChar w:fldCharType="separate"/>
            </w:r>
            <w:r w:rsidR="004356CD">
              <w:rPr>
                <w:noProof/>
                <w:webHidden/>
              </w:rPr>
              <w:t>63</w:t>
            </w:r>
            <w:r w:rsidR="004356CD">
              <w:rPr>
                <w:noProof/>
                <w:webHidden/>
              </w:rPr>
              <w:fldChar w:fldCharType="end"/>
            </w:r>
          </w:hyperlink>
        </w:p>
        <w:p w14:paraId="7AC7F646" w14:textId="2E44503B" w:rsidR="004356CD" w:rsidRDefault="00A80A25">
          <w:pPr>
            <w:pStyle w:val="TOC1"/>
            <w:tabs>
              <w:tab w:val="right" w:leader="dot" w:pos="9628"/>
            </w:tabs>
            <w:rPr>
              <w:rFonts w:eastAsiaTheme="minorEastAsia"/>
              <w:noProof/>
              <w:lang w:eastAsia="da-DK"/>
            </w:rPr>
          </w:pPr>
          <w:hyperlink w:anchor="_Toc93671725" w:history="1">
            <w:r w:rsidR="004356CD" w:rsidRPr="00D63C07">
              <w:rPr>
                <w:rStyle w:val="Hyperlink"/>
                <w:noProof/>
                <w:lang w:val="en-US"/>
              </w:rPr>
              <w:t>Faste Parametre</w:t>
            </w:r>
            <w:r w:rsidR="004356CD">
              <w:rPr>
                <w:noProof/>
                <w:webHidden/>
              </w:rPr>
              <w:tab/>
            </w:r>
            <w:r w:rsidR="004356CD">
              <w:rPr>
                <w:noProof/>
                <w:webHidden/>
              </w:rPr>
              <w:fldChar w:fldCharType="begin"/>
            </w:r>
            <w:r w:rsidR="004356CD">
              <w:rPr>
                <w:noProof/>
                <w:webHidden/>
              </w:rPr>
              <w:instrText xml:space="preserve"> PAGEREF _Toc93671725 \h </w:instrText>
            </w:r>
            <w:r w:rsidR="004356CD">
              <w:rPr>
                <w:noProof/>
                <w:webHidden/>
              </w:rPr>
            </w:r>
            <w:r w:rsidR="004356CD">
              <w:rPr>
                <w:noProof/>
                <w:webHidden/>
              </w:rPr>
              <w:fldChar w:fldCharType="separate"/>
            </w:r>
            <w:r w:rsidR="004356CD">
              <w:rPr>
                <w:noProof/>
                <w:webHidden/>
              </w:rPr>
              <w:t>64</w:t>
            </w:r>
            <w:r w:rsidR="004356CD">
              <w:rPr>
                <w:noProof/>
                <w:webHidden/>
              </w:rPr>
              <w:fldChar w:fldCharType="end"/>
            </w:r>
          </w:hyperlink>
        </w:p>
        <w:p w14:paraId="643FDBDB" w14:textId="76DEF01A" w:rsidR="004356CD" w:rsidRDefault="00A80A25">
          <w:pPr>
            <w:pStyle w:val="TOC2"/>
            <w:tabs>
              <w:tab w:val="right" w:leader="dot" w:pos="9628"/>
            </w:tabs>
            <w:rPr>
              <w:rFonts w:eastAsiaTheme="minorEastAsia"/>
              <w:noProof/>
              <w:lang w:eastAsia="da-DK"/>
            </w:rPr>
          </w:pPr>
          <w:hyperlink w:anchor="_Toc93671726" w:history="1">
            <w:r w:rsidR="004356CD" w:rsidRPr="00D63C07">
              <w:rPr>
                <w:rStyle w:val="Hyperlink"/>
                <w:noProof/>
                <w:lang w:val="en-US"/>
              </w:rPr>
              <w:t>Extended properties</w:t>
            </w:r>
            <w:r w:rsidR="004356CD">
              <w:rPr>
                <w:noProof/>
                <w:webHidden/>
              </w:rPr>
              <w:tab/>
            </w:r>
            <w:r w:rsidR="004356CD">
              <w:rPr>
                <w:noProof/>
                <w:webHidden/>
              </w:rPr>
              <w:fldChar w:fldCharType="begin"/>
            </w:r>
            <w:r w:rsidR="004356CD">
              <w:rPr>
                <w:noProof/>
                <w:webHidden/>
              </w:rPr>
              <w:instrText xml:space="preserve"> PAGEREF _Toc93671726 \h </w:instrText>
            </w:r>
            <w:r w:rsidR="004356CD">
              <w:rPr>
                <w:noProof/>
                <w:webHidden/>
              </w:rPr>
            </w:r>
            <w:r w:rsidR="004356CD">
              <w:rPr>
                <w:noProof/>
                <w:webHidden/>
              </w:rPr>
              <w:fldChar w:fldCharType="separate"/>
            </w:r>
            <w:r w:rsidR="004356CD">
              <w:rPr>
                <w:noProof/>
                <w:webHidden/>
              </w:rPr>
              <w:t>65</w:t>
            </w:r>
            <w:r w:rsidR="004356CD">
              <w:rPr>
                <w:noProof/>
                <w:webHidden/>
              </w:rPr>
              <w:fldChar w:fldCharType="end"/>
            </w:r>
          </w:hyperlink>
        </w:p>
        <w:p w14:paraId="5626DAB3" w14:textId="79F3A58D" w:rsidR="00F23471" w:rsidRDefault="00F23471" w:rsidP="00F23471">
          <w:r>
            <w:rPr>
              <w:b/>
              <w:bCs/>
            </w:rPr>
            <w:fldChar w:fldCharType="end"/>
          </w:r>
        </w:p>
      </w:sdtContent>
    </w:sdt>
    <w:p w14:paraId="2BA0F054" w14:textId="77777777" w:rsidR="00F23471" w:rsidRDefault="00F23471" w:rsidP="00F23471">
      <w:pPr>
        <w:pStyle w:val="Heading2"/>
      </w:pPr>
      <w:r w:rsidRPr="00E9227C">
        <w:br w:type="page"/>
      </w:r>
    </w:p>
    <w:p w14:paraId="58307E30" w14:textId="77777777" w:rsidR="00F23471" w:rsidRDefault="00F23471" w:rsidP="00F23471">
      <w:pPr>
        <w:pStyle w:val="Heading1"/>
      </w:pPr>
      <w:bookmarkStart w:id="0" w:name="_Toc93671597"/>
      <w:r>
        <w:lastRenderedPageBreak/>
        <w:t>Standard MSSQL DBA procedurer</w:t>
      </w:r>
      <w:bookmarkEnd w:id="0"/>
    </w:p>
    <w:p w14:paraId="5765CFB4" w14:textId="77777777" w:rsidR="00F23471" w:rsidRDefault="00F23471" w:rsidP="00F23471">
      <w:pPr>
        <w:pStyle w:val="Heading2"/>
      </w:pPr>
      <w:bookmarkStart w:id="1" w:name="_Toc93671598"/>
      <w:r>
        <w:t>Installation af SQL Server instans</w:t>
      </w:r>
      <w:bookmarkEnd w:id="1"/>
    </w:p>
    <w:p w14:paraId="77DE052D" w14:textId="77777777" w:rsidR="00F23471" w:rsidRDefault="00F23471" w:rsidP="00F23471">
      <w:r>
        <w:t>Fra installations mediet:</w:t>
      </w:r>
    </w:p>
    <w:p w14:paraId="1B7998EB" w14:textId="77777777" w:rsidR="00F23471" w:rsidRDefault="00F23471" w:rsidP="00F23471">
      <w:r w:rsidRPr="00126564">
        <w:t>.\Setup.exe /QS /ACTION=Install /FEATURES=$SQLFeat $SQLrAccpt $SQLrcab /INSTANCENAME=$SQLInst /SQLSVCACCOUNT=$SQLdomain\svd_sqle$SQLsShortn$ /SQLSVCSTARTUPTYPE=Automatic /AGTSVCACCOUNT=$SQLdomain\svd_sqla$SQLsShortn$ /AGTSVCSTARTUPTYPE=Automatic /BROWSERSVCSTARTUPTYPE=Automatic /SQLSYSADMINACCOUNTS=$SQLdomain"\"$SQLdbaGrp /TCPENABLED=1 /IACCEPTSQLSERVERLICENSETERMS=1 /UPDATEENABLED=True /SECURITYMODE=SQL /SAPWD="$SQLsapw" /SQLTEMPDBDIR="T:\System\MSSQL13.MSSQLSERVER\MSSQL\TempDB\" /SQLTEMPDBLOGDIR="T:\System\MSSQL13.MSSQLSERVER\MSSQL\TempLog\" /SQLTEMPDBFILESIZE=128 /SQLTEMPDBFILEGROWTH=64 /SQLTEMPDBLOGFILESIZE=64 /SQLUSERDBDIR="R:\System\MSSQL13.MSSQLSERVER\MSSQL\Data\" /SQLUSERDBLOGDIR="S:\System\MSSQL13.MSSQLSERVER\MSSQL\Log\" /SQLBACKUPDIR="U:\System\MSSQL13.MSSQLSERVER\MSSQL\Backup\" /SQLCOLLATION="Danish_Norwegian_CI_AS"</w:t>
      </w:r>
    </w:p>
    <w:p w14:paraId="22EC35BB" w14:textId="77777777" w:rsidR="00F23471" w:rsidRDefault="00F23471" w:rsidP="00F23471"/>
    <w:p w14:paraId="5AD60FEA" w14:textId="77777777" w:rsidR="00F23471" w:rsidRPr="00E82D91" w:rsidRDefault="00F23471" w:rsidP="00F23471">
      <w:pPr>
        <w:rPr>
          <w:lang w:val="en-US"/>
        </w:rPr>
      </w:pPr>
      <w:r w:rsidRPr="00E82D91">
        <w:rPr>
          <w:lang w:val="en-US"/>
        </w:rPr>
        <w:t>$SQLdomain="sst.dk"</w:t>
      </w:r>
    </w:p>
    <w:p w14:paraId="612D5AB3" w14:textId="77777777" w:rsidR="00F23471" w:rsidRPr="00E82D91" w:rsidRDefault="00F23471" w:rsidP="00F23471">
      <w:pPr>
        <w:rPr>
          <w:lang w:val="en-US"/>
        </w:rPr>
      </w:pPr>
      <w:r w:rsidRPr="00E82D91">
        <w:rPr>
          <w:lang w:val="en-US"/>
        </w:rPr>
        <w:t>$SQLsName="s-mivesql21-t"</w:t>
      </w:r>
    </w:p>
    <w:p w14:paraId="23FD64F0" w14:textId="77777777" w:rsidR="00F23471" w:rsidRPr="00E82D91" w:rsidRDefault="00F23471" w:rsidP="00F23471">
      <w:pPr>
        <w:rPr>
          <w:lang w:val="en-US"/>
        </w:rPr>
      </w:pPr>
      <w:r w:rsidRPr="00E82D91">
        <w:rPr>
          <w:lang w:val="en-US"/>
        </w:rPr>
        <w:t>$SQLsShortn="mivesq1"</w:t>
      </w:r>
    </w:p>
    <w:p w14:paraId="4B1611D8" w14:textId="77777777" w:rsidR="00F23471" w:rsidRPr="00E82D91" w:rsidRDefault="00F23471" w:rsidP="00F23471">
      <w:pPr>
        <w:rPr>
          <w:lang w:val="en-US"/>
        </w:rPr>
      </w:pPr>
      <w:r w:rsidRPr="00E82D91">
        <w:rPr>
          <w:lang w:val="en-US"/>
        </w:rPr>
        <w:t>$SQLsa="svd_sqlsa_fmsql1p"</w:t>
      </w:r>
    </w:p>
    <w:p w14:paraId="28B77053" w14:textId="77777777" w:rsidR="00F23471" w:rsidRPr="00E82D91" w:rsidRDefault="00F23471" w:rsidP="00F23471">
      <w:pPr>
        <w:rPr>
          <w:lang w:val="en-US"/>
        </w:rPr>
      </w:pPr>
      <w:r w:rsidRPr="00E82D91">
        <w:rPr>
          <w:lang w:val="en-US"/>
        </w:rPr>
        <w:t>$SQLInst=""</w:t>
      </w:r>
    </w:p>
    <w:p w14:paraId="205CE65D" w14:textId="77777777" w:rsidR="00F23471" w:rsidRPr="00E82D91" w:rsidRDefault="00F23471" w:rsidP="00F23471">
      <w:pPr>
        <w:rPr>
          <w:lang w:val="en-US"/>
        </w:rPr>
      </w:pPr>
      <w:r w:rsidRPr="00E82D91">
        <w:rPr>
          <w:lang w:val="en-US"/>
        </w:rPr>
        <w:t>$SQLInstFeat="r"</w:t>
      </w:r>
      <w:r w:rsidRPr="00E82D91">
        <w:rPr>
          <w:lang w:val="en-US"/>
        </w:rPr>
        <w:tab/>
      </w:r>
      <w:r w:rsidRPr="00E82D91">
        <w:rPr>
          <w:lang w:val="en-US"/>
        </w:rPr>
        <w:tab/>
      </w:r>
      <w:r w:rsidRPr="00E82D91">
        <w:rPr>
          <w:lang w:val="en-US"/>
        </w:rPr>
        <w:tab/>
      </w:r>
      <w:r w:rsidRPr="00E82D91">
        <w:rPr>
          <w:lang w:val="en-US"/>
        </w:rPr>
        <w:tab/>
      </w:r>
      <w:r w:rsidRPr="00E82D91">
        <w:rPr>
          <w:lang w:val="en-US"/>
        </w:rPr>
        <w:tab/>
      </w:r>
      <w:r w:rsidRPr="00E82D91">
        <w:rPr>
          <w:lang w:val="en-US"/>
        </w:rPr>
        <w:tab/>
        <w:t># feature could be r or blank</w:t>
      </w:r>
    </w:p>
    <w:p w14:paraId="26FE38D5" w14:textId="77777777" w:rsidR="00F23471" w:rsidRDefault="00F23471" w:rsidP="00F23471">
      <w:r>
        <w:t>$SQLsapw="^r&amp;3UdoPwBbr"</w:t>
      </w:r>
    </w:p>
    <w:p w14:paraId="01D6FBF4" w14:textId="77777777" w:rsidR="00F23471" w:rsidRDefault="00F23471" w:rsidP="00F23471">
      <w:r>
        <w:t>$gMSA="x"</w:t>
      </w:r>
      <w:r>
        <w:tab/>
      </w:r>
      <w:r>
        <w:tab/>
        <w:t># kan sættes til x hvis der bruges group Managed Service Accounts til de 2 næste.</w:t>
      </w:r>
    </w:p>
    <w:p w14:paraId="2F8C7870" w14:textId="77777777" w:rsidR="00F23471" w:rsidRPr="00E82D91" w:rsidRDefault="00F23471" w:rsidP="00F23471">
      <w:pPr>
        <w:rPr>
          <w:lang w:val="en-US"/>
        </w:rPr>
      </w:pPr>
      <w:r w:rsidRPr="00E82D91">
        <w:rPr>
          <w:lang w:val="en-US"/>
        </w:rPr>
        <w:t>.\Setup.exe /QS /ACTION=Install /FEATURES=$SQLFeat $SQLrAccpt $SQLrcab /INSTANCENAME=$SQLInst</w:t>
      </w:r>
    </w:p>
    <w:p w14:paraId="3AF52E64" w14:textId="77777777" w:rsidR="00F23471" w:rsidRPr="00E82D91" w:rsidRDefault="00F23471" w:rsidP="00F23471">
      <w:pPr>
        <w:rPr>
          <w:lang w:val="en-US"/>
        </w:rPr>
      </w:pPr>
    </w:p>
    <w:p w14:paraId="6B018AAB" w14:textId="77777777" w:rsidR="00F23471" w:rsidRDefault="00F23471" w:rsidP="00F23471">
      <w:pPr>
        <w:pStyle w:val="Heading2"/>
      </w:pPr>
      <w:bookmarkStart w:id="2" w:name="_Toc93671599"/>
      <w:r>
        <w:t>Uninstall af SQL Server instans</w:t>
      </w:r>
      <w:bookmarkEnd w:id="2"/>
    </w:p>
    <w:p w14:paraId="3531A1E1" w14:textId="77777777" w:rsidR="00F23471" w:rsidRPr="00CE14B0" w:rsidRDefault="00F23471" w:rsidP="00F23471">
      <w:r w:rsidRPr="00CE14B0">
        <w:t>Fra installations mediet:</w:t>
      </w:r>
    </w:p>
    <w:p w14:paraId="4C1C13F9" w14:textId="77777777" w:rsidR="00F23471" w:rsidRPr="00126564" w:rsidRDefault="00F23471" w:rsidP="00F23471">
      <w:pPr>
        <w:rPr>
          <w:lang w:val="en-US"/>
        </w:rPr>
      </w:pPr>
      <w:r w:rsidRPr="00126564">
        <w:rPr>
          <w:lang w:val="en-US"/>
        </w:rPr>
        <w:t>Setup.exe /Q</w:t>
      </w:r>
      <w:r>
        <w:rPr>
          <w:lang w:val="en-US"/>
        </w:rPr>
        <w:t>S</w:t>
      </w:r>
      <w:r w:rsidRPr="00126564">
        <w:rPr>
          <w:lang w:val="en-US"/>
        </w:rPr>
        <w:t xml:space="preserve"> /Action=Uninstall /FEATURES=$SQLFeat $SQLrAccpt $SQLrcab </w:t>
      </w:r>
      <w:r>
        <w:rPr>
          <w:lang w:val="en-US"/>
        </w:rPr>
        <w:t>/INSTANCENAME</w:t>
      </w:r>
      <w:r w:rsidRPr="00126564">
        <w:rPr>
          <w:lang w:val="en-US"/>
        </w:rPr>
        <w:t>=$SQLInst</w:t>
      </w:r>
    </w:p>
    <w:p w14:paraId="6C370C20" w14:textId="77777777" w:rsidR="00F23471" w:rsidRPr="00126564" w:rsidRDefault="00F23471" w:rsidP="00F23471">
      <w:pPr>
        <w:rPr>
          <w:lang w:val="en-US"/>
        </w:rPr>
      </w:pPr>
      <w:r>
        <w:rPr>
          <w:lang w:val="en-US"/>
        </w:rPr>
        <w:t>.\</w:t>
      </w:r>
      <w:r w:rsidRPr="00126564">
        <w:rPr>
          <w:lang w:val="en-US"/>
        </w:rPr>
        <w:t>Setup.exe /Q</w:t>
      </w:r>
      <w:r>
        <w:rPr>
          <w:lang w:val="en-US"/>
        </w:rPr>
        <w:t>S</w:t>
      </w:r>
      <w:r w:rsidRPr="00126564">
        <w:rPr>
          <w:lang w:val="en-US"/>
        </w:rPr>
        <w:t xml:space="preserve"> /Action=Uninstall /FEATURES=</w:t>
      </w:r>
      <w:r>
        <w:rPr>
          <w:lang w:val="en-US"/>
        </w:rPr>
        <w:t>”SQL” /INSTANCENAME</w:t>
      </w:r>
      <w:r w:rsidRPr="00126564">
        <w:rPr>
          <w:lang w:val="en-US"/>
        </w:rPr>
        <w:t>=</w:t>
      </w:r>
      <w:r>
        <w:rPr>
          <w:lang w:val="en-US"/>
        </w:rPr>
        <w:t>”MGMT”</w:t>
      </w:r>
    </w:p>
    <w:p w14:paraId="16D90B35" w14:textId="77777777" w:rsidR="00F23471" w:rsidRPr="00126564" w:rsidRDefault="00F23471" w:rsidP="00F23471">
      <w:pPr>
        <w:rPr>
          <w:lang w:val="en-US"/>
        </w:rPr>
      </w:pPr>
      <w:r>
        <w:rPr>
          <w:lang w:val="en-US"/>
        </w:rPr>
        <w:t>.\</w:t>
      </w:r>
      <w:r w:rsidRPr="00126564">
        <w:rPr>
          <w:lang w:val="en-US"/>
        </w:rPr>
        <w:t>Setup.exe /Q</w:t>
      </w:r>
      <w:r>
        <w:rPr>
          <w:lang w:val="en-US"/>
        </w:rPr>
        <w:t>S</w:t>
      </w:r>
      <w:r w:rsidRPr="00126564">
        <w:rPr>
          <w:lang w:val="en-US"/>
        </w:rPr>
        <w:t xml:space="preserve"> /Action=Uninstall /FEATURES=</w:t>
      </w:r>
      <w:r>
        <w:rPr>
          <w:lang w:val="en-US"/>
        </w:rPr>
        <w:t>”RS” /INSTANCENAME</w:t>
      </w:r>
      <w:r w:rsidRPr="00126564">
        <w:rPr>
          <w:lang w:val="en-US"/>
        </w:rPr>
        <w:t>=</w:t>
      </w:r>
      <w:r>
        <w:rPr>
          <w:lang w:val="en-US"/>
        </w:rPr>
        <w:t>”MSSQLSERVER”</w:t>
      </w:r>
    </w:p>
    <w:p w14:paraId="1F8FB32B" w14:textId="77777777" w:rsidR="00F23471" w:rsidRPr="0005155B" w:rsidRDefault="00F23471" w:rsidP="00F23471">
      <w:r w:rsidRPr="0005155B">
        <w:t>(husk at Slette tempdb)</w:t>
      </w:r>
    </w:p>
    <w:p w14:paraId="66D933F6" w14:textId="77777777" w:rsidR="00F23471" w:rsidRPr="008B63EC" w:rsidRDefault="00F23471" w:rsidP="00F23471">
      <w:pPr>
        <w:pStyle w:val="Heading2"/>
      </w:pPr>
      <w:bookmarkStart w:id="3" w:name="_Toc93671600"/>
      <w:r w:rsidRPr="008B63EC">
        <w:t>Start og stop af SQL Instans</w:t>
      </w:r>
      <w:bookmarkEnd w:id="3"/>
    </w:p>
    <w:p w14:paraId="35AB5F2D" w14:textId="77777777" w:rsidR="00F23471" w:rsidRDefault="00F23471" w:rsidP="00F23471">
      <w:r>
        <w:t>Brug ALTID SQL Configuration Manager (rigtig version)</w:t>
      </w:r>
    </w:p>
    <w:p w14:paraId="0A6F1007" w14:textId="77777777" w:rsidR="00F23471" w:rsidRDefault="00F23471" w:rsidP="00F23471">
      <w:r>
        <w:t>Før SQL 2016 blev configuration Manager installeret sammen med SQL.</w:t>
      </w:r>
    </w:p>
    <w:p w14:paraId="61C68561" w14:textId="02879FDC" w:rsidR="00F23471" w:rsidRDefault="00F23471" w:rsidP="00F23471">
      <w:r>
        <w:t>Efter SQL 2016</w:t>
      </w:r>
      <w:r w:rsidR="00340B0B">
        <w:t xml:space="preserve"> &amp; Windows Core?</w:t>
      </w:r>
      <w:r>
        <w:t>: Log på arbejdsplads</w:t>
      </w:r>
      <w:r w:rsidR="00340B0B">
        <w:t xml:space="preserve"> / server med Gui</w:t>
      </w:r>
      <w:r>
        <w:t xml:space="preserve"> hvor der er installeret SQL server 2016 med adm_bruger for pågældende domain</w:t>
      </w:r>
    </w:p>
    <w:p w14:paraId="17F7B3DB" w14:textId="77777777" w:rsidR="00F23471" w:rsidRPr="00E84E0E" w:rsidRDefault="00F23471" w:rsidP="00F23471">
      <w:pPr>
        <w:rPr>
          <w:lang w:val="en-US"/>
        </w:rPr>
      </w:pPr>
      <w:r w:rsidRPr="00E84E0E">
        <w:rPr>
          <w:lang w:val="en-US"/>
        </w:rPr>
        <w:t>Start Computer Management</w:t>
      </w:r>
      <w:r>
        <w:rPr>
          <w:lang w:val="en-US"/>
        </w:rPr>
        <w:t xml:space="preserve"> (</w:t>
      </w:r>
      <w:r w:rsidRPr="00C332FB">
        <w:rPr>
          <w:lang w:val="en-US"/>
        </w:rPr>
        <w:t>compmgmt.msc</w:t>
      </w:r>
      <w:r>
        <w:rPr>
          <w:lang w:val="en-US"/>
        </w:rPr>
        <w:t>)</w:t>
      </w:r>
    </w:p>
    <w:p w14:paraId="14BB9554" w14:textId="77777777" w:rsidR="00F23471" w:rsidRPr="00F525B8" w:rsidRDefault="00F23471" w:rsidP="00F23471">
      <w:pPr>
        <w:rPr>
          <w:lang w:val="en-US"/>
        </w:rPr>
      </w:pPr>
      <w:r w:rsidRPr="00F525B8">
        <w:rPr>
          <w:lang w:val="en-US"/>
        </w:rPr>
        <w:t xml:space="preserve">Højreklik Computer </w:t>
      </w:r>
      <w:proofErr w:type="gramStart"/>
      <w:r w:rsidRPr="00F525B8">
        <w:rPr>
          <w:lang w:val="en-US"/>
        </w:rPr>
        <w:t>Management(</w:t>
      </w:r>
      <w:proofErr w:type="gramEnd"/>
      <w:r w:rsidRPr="00F525B8">
        <w:rPr>
          <w:lang w:val="en-US"/>
        </w:rPr>
        <w:t>Local Computer) vælg Connect to another computer.</w:t>
      </w:r>
      <w:r>
        <w:rPr>
          <w:lang w:val="en-US"/>
        </w:rPr>
        <w:t xml:space="preserve">  </w:t>
      </w:r>
    </w:p>
    <w:p w14:paraId="7B5C76E7" w14:textId="77777777" w:rsidR="00F23471" w:rsidRDefault="00F23471" w:rsidP="00F23471">
      <w:r>
        <w:rPr>
          <w:noProof/>
          <w:lang w:eastAsia="da-DK"/>
        </w:rPr>
        <w:lastRenderedPageBreak/>
        <w:drawing>
          <wp:inline distT="0" distB="0" distL="0" distR="0" wp14:anchorId="54505DC0" wp14:editId="2A2966CB">
            <wp:extent cx="6120130" cy="3141980"/>
            <wp:effectExtent l="0" t="0" r="0" b="127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20130" cy="3141980"/>
                    </a:xfrm>
                    <a:prstGeom prst="rect">
                      <a:avLst/>
                    </a:prstGeom>
                  </pic:spPr>
                </pic:pic>
              </a:graphicData>
            </a:graphic>
          </wp:inline>
        </w:drawing>
      </w:r>
    </w:p>
    <w:p w14:paraId="254A6F62" w14:textId="77777777" w:rsidR="00F23471" w:rsidRDefault="00F23471" w:rsidP="00F23471"/>
    <w:p w14:paraId="339FD8FF" w14:textId="77777777" w:rsidR="00F23471" w:rsidRPr="00F525B8" w:rsidRDefault="00F23471" w:rsidP="00F23471">
      <w:r w:rsidRPr="00F525B8">
        <w:t>Angiv destinations computer og tryk OK</w:t>
      </w:r>
    </w:p>
    <w:p w14:paraId="165472AD" w14:textId="77777777" w:rsidR="00F23471" w:rsidRDefault="00F23471" w:rsidP="00F23471">
      <w:r w:rsidRPr="00240B9B">
        <w:t>S</w:t>
      </w:r>
      <w:r>
        <w:t>å fremkommer der en ny fane under Tjenester &amp; programmer: SQL Server Configuration Manager</w:t>
      </w:r>
    </w:p>
    <w:p w14:paraId="40C007A0" w14:textId="77777777" w:rsidR="00F23471" w:rsidRDefault="00F23471" w:rsidP="00F23471">
      <w:r>
        <w:t>Vælg SQL Server Services, højreklik på service navn og vælg handling.</w:t>
      </w:r>
    </w:p>
    <w:p w14:paraId="21F1687B" w14:textId="77777777" w:rsidR="00F23471" w:rsidRDefault="00F23471" w:rsidP="00F23471">
      <w:r>
        <w:rPr>
          <w:noProof/>
          <w:lang w:eastAsia="da-DK"/>
        </w:rPr>
        <w:drawing>
          <wp:inline distT="0" distB="0" distL="0" distR="0" wp14:anchorId="11593DA2" wp14:editId="279E390F">
            <wp:extent cx="2260600" cy="1468060"/>
            <wp:effectExtent l="0" t="0" r="635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75909" cy="1478002"/>
                    </a:xfrm>
                    <a:prstGeom prst="rect">
                      <a:avLst/>
                    </a:prstGeom>
                  </pic:spPr>
                </pic:pic>
              </a:graphicData>
            </a:graphic>
          </wp:inline>
        </w:drawing>
      </w:r>
    </w:p>
    <w:p w14:paraId="45420AFA" w14:textId="77777777" w:rsidR="00F23471" w:rsidRDefault="00F23471" w:rsidP="00F23471">
      <w:r>
        <w:t xml:space="preserve">Ved stop: </w:t>
      </w:r>
      <w:r w:rsidRPr="003C376E">
        <w:t>start med Integration, Analysis</w:t>
      </w:r>
      <w:r>
        <w:t>,</w:t>
      </w:r>
      <w:r w:rsidRPr="003C376E">
        <w:t xml:space="preserve"> Reporting </w:t>
      </w:r>
      <w:r>
        <w:t>-</w:t>
      </w:r>
      <w:r w:rsidRPr="003C376E">
        <w:t>services, og slut med Engine</w:t>
      </w:r>
    </w:p>
    <w:p w14:paraId="11ABFFED" w14:textId="77777777" w:rsidR="00F23471" w:rsidRDefault="00F23471" w:rsidP="00F23471">
      <w:r w:rsidRPr="003C376E">
        <w:t>Hvis der er mere end 1 instans, luk de navngivne først og slut med MSSQLSERVER</w:t>
      </w:r>
    </w:p>
    <w:p w14:paraId="0E85D82E" w14:textId="77777777" w:rsidR="00F23471" w:rsidRDefault="00F23471" w:rsidP="00F23471">
      <w:r>
        <w:t>Start services i omvendt rækkefølge.</w:t>
      </w:r>
    </w:p>
    <w:p w14:paraId="3FC30F37" w14:textId="3D92CDD9" w:rsidR="00F23471" w:rsidRDefault="00340B0B" w:rsidP="00340B0B">
      <w:pPr>
        <w:pStyle w:val="Heading2"/>
      </w:pPr>
      <w:bookmarkStart w:id="4" w:name="_Toc93671601"/>
      <w:r>
        <w:t>Ret SQL opstarts parametre / Trace flags</w:t>
      </w:r>
      <w:bookmarkEnd w:id="4"/>
      <w:r>
        <w:t xml:space="preserve"> </w:t>
      </w:r>
    </w:p>
    <w:p w14:paraId="3E9730A0" w14:textId="53945CC8" w:rsidR="00340B0B" w:rsidRDefault="00340B0B" w:rsidP="00340B0B">
      <w:r>
        <w:t>Forbind til SQL Configuration Manager (rigtig version) se ovenstående</w:t>
      </w:r>
    </w:p>
    <w:p w14:paraId="5FA14F39" w14:textId="77777777" w:rsidR="00D77EB3" w:rsidRDefault="00D77EB3" w:rsidP="00D77EB3">
      <w:r w:rsidRPr="00240B9B">
        <w:t>S</w:t>
      </w:r>
      <w:r>
        <w:t>å fremkommer der en ny fane under Tjenester &amp; programmer: SQL Server Configuration Manager</w:t>
      </w:r>
    </w:p>
    <w:p w14:paraId="4A6937D7" w14:textId="5685DB69" w:rsidR="00D77EB3" w:rsidRDefault="00D77EB3" w:rsidP="00D77EB3">
      <w:r>
        <w:t>Vælg SQL Server Services, højreklik på SQL Server (&lt;engine instansnavn&gt;) og vælg egenskaber.</w:t>
      </w:r>
    </w:p>
    <w:p w14:paraId="02B82474" w14:textId="5657DA00" w:rsidR="00D77EB3" w:rsidRDefault="00D77EB3" w:rsidP="00D77EB3">
      <w:r>
        <w:t>Vælg StartupParameters, angiv Parameteren f.eks. –T1224 tryk Add</w:t>
      </w:r>
    </w:p>
    <w:p w14:paraId="13BF31E2" w14:textId="0353052D" w:rsidR="00D77EB3" w:rsidRDefault="00D536FB" w:rsidP="00D77EB3">
      <w:r>
        <w:rPr>
          <w:noProof/>
          <w:lang w:eastAsia="da-DK"/>
        </w:rPr>
        <w:drawing>
          <wp:anchor distT="0" distB="0" distL="114300" distR="114300" simplePos="0" relativeHeight="251669504" behindDoc="1" locked="0" layoutInCell="1" allowOverlap="1" wp14:anchorId="5F8A3CB1" wp14:editId="2F300E6B">
            <wp:simplePos x="0" y="0"/>
            <wp:positionH relativeFrom="margin">
              <wp:align>left</wp:align>
            </wp:positionH>
            <wp:positionV relativeFrom="paragraph">
              <wp:posOffset>35941</wp:posOffset>
            </wp:positionV>
            <wp:extent cx="3313785" cy="2506131"/>
            <wp:effectExtent l="0" t="0" r="1270" b="8890"/>
            <wp:wrapTight wrapText="bothSides">
              <wp:wrapPolygon edited="0">
                <wp:start x="0" y="0"/>
                <wp:lineTo x="0" y="21512"/>
                <wp:lineTo x="21484" y="21512"/>
                <wp:lineTo x="21484" y="0"/>
                <wp:lineTo x="0" y="0"/>
              </wp:wrapPolygon>
            </wp:wrapTight>
            <wp:docPr id="23" name="Billede 23" descr="cid:image001.jpg@01D4EE01.922BA9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4EE01.922BA9A0"/>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3313785" cy="2506131"/>
                    </a:xfrm>
                    <a:prstGeom prst="rect">
                      <a:avLst/>
                    </a:prstGeom>
                    <a:noFill/>
                    <a:ln>
                      <a:noFill/>
                    </a:ln>
                  </pic:spPr>
                </pic:pic>
              </a:graphicData>
            </a:graphic>
          </wp:anchor>
        </w:drawing>
      </w:r>
    </w:p>
    <w:p w14:paraId="4089106A" w14:textId="77777777" w:rsidR="00D536FB" w:rsidRDefault="00D536FB" w:rsidP="00F23471"/>
    <w:p w14:paraId="6ACBEFCB" w14:textId="6DE68BAB" w:rsidR="00340B0B" w:rsidRDefault="00D536FB" w:rsidP="00F23471">
      <w:r w:rsidRPr="00D536FB">
        <w:t>Denne indstilling deaktiverer låsning af eskalering baseret på antallet af låse og medvirker til at reducere CPU-forbruget på SQL Server 2016.</w:t>
      </w:r>
    </w:p>
    <w:p w14:paraId="09350A37" w14:textId="286AE00C" w:rsidR="00D536FB" w:rsidRDefault="00D536FB" w:rsidP="00F23471"/>
    <w:p w14:paraId="2721E7C8" w14:textId="2F261CBE" w:rsidR="00D536FB" w:rsidRDefault="00D536FB" w:rsidP="00F23471">
      <w:r>
        <w:t>Tryk ok, og stop + Start engine for at aktivere.</w:t>
      </w:r>
    </w:p>
    <w:p w14:paraId="074E623C" w14:textId="79144BA5" w:rsidR="00D536FB" w:rsidRDefault="00D536FB" w:rsidP="00F23471"/>
    <w:p w14:paraId="1AA6E25E" w14:textId="1702DC2B" w:rsidR="00D536FB" w:rsidRDefault="00D536FB" w:rsidP="00F23471"/>
    <w:p w14:paraId="63C52A1F" w14:textId="3C6269A2" w:rsidR="00D536FB" w:rsidRDefault="00D536FB" w:rsidP="00F23471"/>
    <w:p w14:paraId="267B42EC" w14:textId="58225795" w:rsidR="00D536FB" w:rsidRDefault="00D536FB" w:rsidP="00F23471"/>
    <w:p w14:paraId="3886DCD3" w14:textId="77777777" w:rsidR="00D536FB" w:rsidRDefault="00D536FB" w:rsidP="00F23471"/>
    <w:p w14:paraId="392B74CB" w14:textId="77777777" w:rsidR="00F23471" w:rsidRDefault="00F23471" w:rsidP="00F23471">
      <w:pPr>
        <w:pStyle w:val="Heading2"/>
      </w:pPr>
      <w:bookmarkStart w:id="5" w:name="_Toc93671602"/>
      <w:r>
        <w:lastRenderedPageBreak/>
        <w:t>Oprettelse af MSSQL DBA login til SQL, hvis den mangler</w:t>
      </w:r>
      <w:bookmarkEnd w:id="5"/>
    </w:p>
    <w:p w14:paraId="532C51FB" w14:textId="77777777" w:rsidR="00F23471" w:rsidRPr="006D7525" w:rsidRDefault="00F23471" w:rsidP="00F23471">
      <w:pPr>
        <w:rPr>
          <w:lang w:val="en-US"/>
        </w:rPr>
      </w:pPr>
      <w:r w:rsidRPr="006D7525">
        <w:rPr>
          <w:lang w:val="en-US"/>
        </w:rPr>
        <w:t>USE [master]</w:t>
      </w:r>
      <w:r>
        <w:rPr>
          <w:lang w:val="en-US"/>
        </w:rPr>
        <w:t>;</w:t>
      </w:r>
    </w:p>
    <w:p w14:paraId="6651F9E6" w14:textId="77777777" w:rsidR="00F23471" w:rsidRPr="006D7525" w:rsidRDefault="00F23471" w:rsidP="00F23471">
      <w:pPr>
        <w:rPr>
          <w:lang w:val="en-US"/>
        </w:rPr>
      </w:pPr>
      <w:r w:rsidRPr="006D7525">
        <w:rPr>
          <w:lang w:val="en-US"/>
        </w:rPr>
        <w:t>CREATE LOGIN [DKSUNDTEST\l-org-adm-MsDbServer] FROM WINDOWS WITH DEFAULT_DATABASE</w:t>
      </w:r>
      <w:proofErr w:type="gramStart"/>
      <w:r w:rsidRPr="006D7525">
        <w:rPr>
          <w:lang w:val="en-US"/>
        </w:rPr>
        <w:t>=[</w:t>
      </w:r>
      <w:proofErr w:type="gramEnd"/>
      <w:r w:rsidRPr="006D7525">
        <w:rPr>
          <w:lang w:val="en-US"/>
        </w:rPr>
        <w:t>master]</w:t>
      </w:r>
      <w:r>
        <w:rPr>
          <w:lang w:val="en-US"/>
        </w:rPr>
        <w:t>;</w:t>
      </w:r>
    </w:p>
    <w:p w14:paraId="71ECE616" w14:textId="77777777" w:rsidR="00F23471" w:rsidRPr="006D7525" w:rsidRDefault="00F23471" w:rsidP="00F23471">
      <w:pPr>
        <w:rPr>
          <w:lang w:val="en-US"/>
        </w:rPr>
      </w:pPr>
      <w:r w:rsidRPr="006D7525">
        <w:rPr>
          <w:lang w:val="en-US"/>
        </w:rPr>
        <w:t>EXEC master</w:t>
      </w:r>
      <w:proofErr w:type="gramStart"/>
      <w:r w:rsidRPr="006D7525">
        <w:rPr>
          <w:lang w:val="en-US"/>
        </w:rPr>
        <w:t>..</w:t>
      </w:r>
      <w:proofErr w:type="gramEnd"/>
      <w:r w:rsidRPr="006D7525">
        <w:rPr>
          <w:lang w:val="en-US"/>
        </w:rPr>
        <w:t>sp_addsrvrolemember @loginame = N'DKSUNDTEST\l-org-adm-MsDbServer', @rolename = N'sysadmin'</w:t>
      </w:r>
      <w:r>
        <w:rPr>
          <w:lang w:val="en-US"/>
        </w:rPr>
        <w:t>;</w:t>
      </w:r>
    </w:p>
    <w:p w14:paraId="2843CBA9" w14:textId="77777777" w:rsidR="00F23471" w:rsidRPr="001D3350" w:rsidRDefault="00F23471" w:rsidP="00F23471">
      <w:pPr>
        <w:rPr>
          <w:lang w:val="en-US"/>
        </w:rPr>
      </w:pPr>
      <w:r w:rsidRPr="001D3350">
        <w:rPr>
          <w:lang w:val="en-US"/>
        </w:rPr>
        <w:t>GO</w:t>
      </w:r>
    </w:p>
    <w:p w14:paraId="4BE8DB00" w14:textId="4F317EBD" w:rsidR="00F23471" w:rsidRPr="001D3350" w:rsidRDefault="00F23471" w:rsidP="00F23471">
      <w:pPr>
        <w:rPr>
          <w:lang w:val="en-US"/>
        </w:rPr>
      </w:pPr>
    </w:p>
    <w:p w14:paraId="38D8048F" w14:textId="1ABD0101" w:rsidR="00AE62EF" w:rsidRPr="001D3350" w:rsidRDefault="00AE62EF" w:rsidP="00AE62EF">
      <w:pPr>
        <w:pStyle w:val="Heading2"/>
        <w:rPr>
          <w:lang w:val="en-US"/>
        </w:rPr>
      </w:pPr>
      <w:bookmarkStart w:id="6" w:name="_Toc93671603"/>
      <w:r w:rsidRPr="001D3350">
        <w:rPr>
          <w:lang w:val="en-US"/>
        </w:rPr>
        <w:t xml:space="preserve">Opret </w:t>
      </w:r>
      <w:proofErr w:type="gramStart"/>
      <w:r w:rsidRPr="001D3350">
        <w:rPr>
          <w:lang w:val="en-US"/>
        </w:rPr>
        <w:t>Ny</w:t>
      </w:r>
      <w:proofErr w:type="gramEnd"/>
      <w:r w:rsidRPr="001D3350">
        <w:rPr>
          <w:lang w:val="en-US"/>
        </w:rPr>
        <w:t xml:space="preserve"> SQL Database</w:t>
      </w:r>
      <w:bookmarkEnd w:id="6"/>
      <w:r w:rsidRPr="001D3350">
        <w:rPr>
          <w:lang w:val="en-US"/>
        </w:rPr>
        <w:t xml:space="preserve"> </w:t>
      </w:r>
    </w:p>
    <w:p w14:paraId="5FDC3F61" w14:textId="3E781881" w:rsidR="00AE62EF" w:rsidRPr="001D3350" w:rsidRDefault="00AE62EF" w:rsidP="00F23471">
      <w:pPr>
        <w:rPr>
          <w:lang w:val="en-US"/>
        </w:rPr>
      </w:pPr>
      <w:r w:rsidRPr="001D3350">
        <w:rPr>
          <w:lang w:val="en-US"/>
        </w:rPr>
        <w:t>Use Master;</w:t>
      </w:r>
    </w:p>
    <w:p w14:paraId="2050DB8A" w14:textId="2B4E1220" w:rsidR="00AE62EF" w:rsidRPr="001D3350" w:rsidRDefault="00AE62EF" w:rsidP="00F23471">
      <w:pPr>
        <w:rPr>
          <w:lang w:val="en-US"/>
        </w:rPr>
      </w:pPr>
      <w:r w:rsidRPr="001D3350">
        <w:rPr>
          <w:lang w:val="en-US"/>
        </w:rPr>
        <w:t>Create Database MinNyeDb</w:t>
      </w:r>
    </w:p>
    <w:p w14:paraId="6D1A1B75" w14:textId="5C833FDF" w:rsidR="0058501B" w:rsidRPr="001D3350" w:rsidRDefault="0058501B" w:rsidP="00F23471">
      <w:pPr>
        <w:rPr>
          <w:lang w:val="en-US"/>
        </w:rPr>
      </w:pPr>
    </w:p>
    <w:p w14:paraId="32363EEE" w14:textId="1E0E21AB" w:rsidR="0058501B" w:rsidRPr="0058501B" w:rsidRDefault="0058501B" w:rsidP="00F23471">
      <w:pPr>
        <w:rPr>
          <w:lang w:val="en-US"/>
        </w:rPr>
      </w:pPr>
      <w:r w:rsidRPr="0058501B">
        <w:rPr>
          <w:lang w:val="en-US"/>
        </w:rPr>
        <w:t>Sæt database Offline</w:t>
      </w:r>
    </w:p>
    <w:p w14:paraId="1F2E68A7" w14:textId="6EAE3504" w:rsidR="0058501B" w:rsidRDefault="0058501B" w:rsidP="0058501B">
      <w:pPr>
        <w:pStyle w:val="Script"/>
        <w:framePr w:wrap="around"/>
        <w:rPr>
          <w:color w:val="000000"/>
        </w:rPr>
      </w:pPr>
      <w:r w:rsidRPr="0058501B">
        <w:t>ALTER DATABASE </w:t>
      </w:r>
      <w:r w:rsidRPr="0058501B">
        <w:rPr>
          <w:color w:val="000000"/>
        </w:rPr>
        <w:t>[myDB] </w:t>
      </w:r>
      <w:r w:rsidRPr="0058501B">
        <w:t>SET </w:t>
      </w:r>
      <w:r w:rsidRPr="0058501B">
        <w:rPr>
          <w:color w:val="000000"/>
        </w:rPr>
        <w:t>OFFLINE </w:t>
      </w:r>
      <w:r w:rsidRPr="0058501B">
        <w:t>WITH</w:t>
      </w:r>
      <w:r>
        <w:t xml:space="preserve"> </w:t>
      </w:r>
      <w:r w:rsidRPr="0058501B">
        <w:t>ROLLBACK </w:t>
      </w:r>
      <w:r w:rsidRPr="0058501B">
        <w:rPr>
          <w:color w:val="000000"/>
        </w:rPr>
        <w:t>IMMEDIATE</w:t>
      </w:r>
      <w:r>
        <w:rPr>
          <w:color w:val="000000"/>
        </w:rPr>
        <w:t>;</w:t>
      </w:r>
    </w:p>
    <w:p w14:paraId="2C34C3E1" w14:textId="77777777" w:rsidR="0058501B" w:rsidRPr="0058501B" w:rsidRDefault="0058501B" w:rsidP="0058501B">
      <w:pPr>
        <w:rPr>
          <w:lang w:val="en-US"/>
        </w:rPr>
      </w:pPr>
    </w:p>
    <w:p w14:paraId="648A4471" w14:textId="6AB99455" w:rsidR="00AE62EF" w:rsidRPr="0058501B" w:rsidRDefault="00AE62EF" w:rsidP="00F23471">
      <w:pPr>
        <w:rPr>
          <w:lang w:val="en-US"/>
        </w:rPr>
      </w:pPr>
    </w:p>
    <w:p w14:paraId="6C7C620F" w14:textId="6EB9B5BA" w:rsidR="00AE62EF" w:rsidRDefault="00AE62EF" w:rsidP="00AE62EF">
      <w:pPr>
        <w:pStyle w:val="Heading2"/>
      </w:pPr>
      <w:bookmarkStart w:id="7" w:name="_Toc93671604"/>
      <w:r>
        <w:t>Slet database der er offline</w:t>
      </w:r>
      <w:bookmarkEnd w:id="7"/>
    </w:p>
    <w:p w14:paraId="18139524" w14:textId="77777777" w:rsidR="0058501B" w:rsidRPr="001D3350" w:rsidRDefault="0058501B" w:rsidP="0058501B">
      <w:pPr>
        <w:pStyle w:val="Script"/>
        <w:framePr w:wrap="around"/>
        <w:rPr>
          <w:lang w:val="da-DK"/>
        </w:rPr>
      </w:pPr>
      <w:r w:rsidRPr="001D3350">
        <w:rPr>
          <w:color w:val="0000FF"/>
          <w:lang w:val="da-DK"/>
        </w:rPr>
        <w:t>USE</w:t>
      </w:r>
      <w:r w:rsidRPr="001D3350">
        <w:rPr>
          <w:lang w:val="da-DK"/>
        </w:rPr>
        <w:t xml:space="preserve"> [master]</w:t>
      </w:r>
      <w:r w:rsidRPr="001D3350">
        <w:rPr>
          <w:color w:val="808080"/>
          <w:lang w:val="da-DK"/>
        </w:rPr>
        <w:t>;</w:t>
      </w:r>
    </w:p>
    <w:p w14:paraId="424D54D4" w14:textId="77777777" w:rsidR="0058501B" w:rsidRPr="001D3350" w:rsidRDefault="0058501B" w:rsidP="0058501B">
      <w:pPr>
        <w:pStyle w:val="Script"/>
        <w:framePr w:wrap="around"/>
        <w:rPr>
          <w:lang w:val="da-DK"/>
        </w:rPr>
      </w:pPr>
      <w:r w:rsidRPr="001D3350">
        <w:rPr>
          <w:color w:val="0000FF"/>
          <w:lang w:val="da-DK"/>
        </w:rPr>
        <w:t>declare</w:t>
      </w:r>
      <w:r w:rsidRPr="001D3350">
        <w:rPr>
          <w:lang w:val="da-DK"/>
        </w:rPr>
        <w:t xml:space="preserve"> @dbN </w:t>
      </w:r>
      <w:r w:rsidRPr="001D3350">
        <w:rPr>
          <w:color w:val="0000FF"/>
          <w:lang w:val="da-DK"/>
        </w:rPr>
        <w:t>sysname</w:t>
      </w:r>
    </w:p>
    <w:p w14:paraId="2BBC1F2F" w14:textId="77777777" w:rsidR="0058501B" w:rsidRPr="001D3350" w:rsidRDefault="0058501B" w:rsidP="0058501B">
      <w:pPr>
        <w:pStyle w:val="Script"/>
        <w:framePr w:wrap="around"/>
        <w:rPr>
          <w:lang w:val="da-DK"/>
        </w:rPr>
      </w:pPr>
      <w:r w:rsidRPr="001D3350">
        <w:rPr>
          <w:color w:val="0000FF"/>
          <w:lang w:val="da-DK"/>
        </w:rPr>
        <w:t>Set</w:t>
      </w:r>
      <w:r w:rsidRPr="001D3350">
        <w:rPr>
          <w:lang w:val="da-DK"/>
        </w:rPr>
        <w:t xml:space="preserve"> @dbN </w:t>
      </w:r>
      <w:r w:rsidRPr="001D3350">
        <w:rPr>
          <w:color w:val="808080"/>
          <w:lang w:val="da-DK"/>
        </w:rPr>
        <w:t>=</w:t>
      </w:r>
      <w:r w:rsidRPr="001D3350">
        <w:rPr>
          <w:color w:val="FF0000"/>
          <w:lang w:val="da-DK"/>
        </w:rPr>
        <w:t>'mTIME_STPS_TEST'</w:t>
      </w:r>
      <w:r w:rsidRPr="001D3350">
        <w:rPr>
          <w:lang w:val="da-DK"/>
        </w:rPr>
        <w:tab/>
        <w:t xml:space="preserve">    </w:t>
      </w:r>
      <w:r w:rsidRPr="001D3350">
        <w:rPr>
          <w:color w:val="008000"/>
          <w:lang w:val="da-DK"/>
        </w:rPr>
        <w:t>-- Angiv Databasenavn uden []</w:t>
      </w:r>
    </w:p>
    <w:p w14:paraId="6B052391" w14:textId="77777777" w:rsidR="0058501B" w:rsidRPr="0058501B" w:rsidRDefault="0058501B" w:rsidP="0058501B">
      <w:pPr>
        <w:pStyle w:val="Script"/>
        <w:framePr w:wrap="around"/>
      </w:pPr>
      <w:proofErr w:type="gramStart"/>
      <w:r w:rsidRPr="0058501B">
        <w:rPr>
          <w:color w:val="0000FF"/>
        </w:rPr>
        <w:t>declare</w:t>
      </w:r>
      <w:proofErr w:type="gramEnd"/>
      <w:r w:rsidRPr="0058501B">
        <w:t xml:space="preserve"> @db </w:t>
      </w:r>
      <w:r w:rsidRPr="0058501B">
        <w:rPr>
          <w:color w:val="0000FF"/>
        </w:rPr>
        <w:t>sysname</w:t>
      </w:r>
    </w:p>
    <w:p w14:paraId="3F32552E" w14:textId="77777777" w:rsidR="0058501B" w:rsidRPr="0058501B" w:rsidRDefault="0058501B" w:rsidP="0058501B">
      <w:pPr>
        <w:pStyle w:val="Script"/>
        <w:framePr w:wrap="around"/>
      </w:pPr>
      <w:r w:rsidRPr="0058501B">
        <w:rPr>
          <w:color w:val="0000FF"/>
        </w:rPr>
        <w:t>Set</w:t>
      </w:r>
      <w:r w:rsidRPr="0058501B">
        <w:t xml:space="preserve"> @db </w:t>
      </w:r>
      <w:r w:rsidRPr="0058501B">
        <w:rPr>
          <w:color w:val="808080"/>
        </w:rPr>
        <w:t>=</w:t>
      </w:r>
      <w:r w:rsidRPr="0058501B">
        <w:rPr>
          <w:color w:val="FF0000"/>
        </w:rPr>
        <w:t>'[@dbn]'</w:t>
      </w:r>
    </w:p>
    <w:p w14:paraId="08FAA7F2" w14:textId="77777777" w:rsidR="0058501B" w:rsidRPr="0058501B" w:rsidRDefault="0058501B" w:rsidP="0058501B">
      <w:pPr>
        <w:pStyle w:val="Script"/>
        <w:framePr w:wrap="around"/>
      </w:pPr>
      <w:r w:rsidRPr="0058501B">
        <w:rPr>
          <w:color w:val="0000FF"/>
        </w:rPr>
        <w:t>If</w:t>
      </w:r>
      <w:r w:rsidRPr="0058501B">
        <w:t xml:space="preserve"> </w:t>
      </w:r>
      <w:r w:rsidRPr="0058501B">
        <w:rPr>
          <w:color w:val="808080"/>
        </w:rPr>
        <w:t>Not</w:t>
      </w:r>
      <w:r w:rsidRPr="0058501B">
        <w:t xml:space="preserve"> </w:t>
      </w:r>
      <w:proofErr w:type="gramStart"/>
      <w:r w:rsidRPr="0058501B">
        <w:rPr>
          <w:color w:val="808080"/>
        </w:rPr>
        <w:t>Exists(</w:t>
      </w:r>
      <w:proofErr w:type="gramEnd"/>
      <w:r w:rsidRPr="0058501B">
        <w:rPr>
          <w:color w:val="0000FF"/>
        </w:rPr>
        <w:t>select</w:t>
      </w:r>
      <w:r w:rsidRPr="0058501B">
        <w:t xml:space="preserve"> 1 </w:t>
      </w:r>
      <w:r w:rsidRPr="0058501B">
        <w:rPr>
          <w:color w:val="0000FF"/>
        </w:rPr>
        <w:t>from</w:t>
      </w:r>
      <w:r w:rsidRPr="0058501B">
        <w:t xml:space="preserve"> </w:t>
      </w:r>
      <w:r w:rsidRPr="0058501B">
        <w:rPr>
          <w:color w:val="00FF00"/>
        </w:rPr>
        <w:t>sys</w:t>
      </w:r>
      <w:r w:rsidRPr="0058501B">
        <w:rPr>
          <w:color w:val="808080"/>
        </w:rPr>
        <w:t>.</w:t>
      </w:r>
      <w:r w:rsidRPr="0058501B">
        <w:rPr>
          <w:color w:val="00FF00"/>
        </w:rPr>
        <w:t>databases</w:t>
      </w:r>
      <w:r w:rsidRPr="0058501B">
        <w:t xml:space="preserve"> </w:t>
      </w:r>
      <w:r w:rsidRPr="0058501B">
        <w:rPr>
          <w:color w:val="0000FF"/>
        </w:rPr>
        <w:t>where</w:t>
      </w:r>
      <w:r w:rsidRPr="0058501B">
        <w:t xml:space="preserve"> </w:t>
      </w:r>
      <w:r w:rsidRPr="0058501B">
        <w:rPr>
          <w:color w:val="0000FF"/>
        </w:rPr>
        <w:t>name</w:t>
      </w:r>
      <w:r w:rsidRPr="0058501B">
        <w:t xml:space="preserve"> </w:t>
      </w:r>
      <w:r w:rsidRPr="0058501B">
        <w:rPr>
          <w:color w:val="808080"/>
        </w:rPr>
        <w:t>=</w:t>
      </w:r>
      <w:r w:rsidRPr="0058501B">
        <w:t xml:space="preserve"> @dbN</w:t>
      </w:r>
      <w:r w:rsidRPr="0058501B">
        <w:rPr>
          <w:color w:val="808080"/>
        </w:rPr>
        <w:t>)</w:t>
      </w:r>
    </w:p>
    <w:p w14:paraId="1309A76A" w14:textId="78BF47E1" w:rsidR="0058501B" w:rsidRPr="0058501B" w:rsidRDefault="0058501B" w:rsidP="0058501B">
      <w:pPr>
        <w:pStyle w:val="Script"/>
        <w:framePr w:wrap="around"/>
      </w:pPr>
      <w:r>
        <w:rPr>
          <w:color w:val="0000FF"/>
        </w:rPr>
        <w:t xml:space="preserve">  </w:t>
      </w:r>
      <w:r w:rsidRPr="0058501B">
        <w:rPr>
          <w:color w:val="0000FF"/>
        </w:rPr>
        <w:t>Select</w:t>
      </w:r>
      <w:r w:rsidRPr="0058501B">
        <w:t xml:space="preserve"> @dbn </w:t>
      </w:r>
      <w:r w:rsidRPr="0058501B">
        <w:rPr>
          <w:color w:val="0000FF"/>
        </w:rPr>
        <w:t>as</w:t>
      </w:r>
      <w:r w:rsidRPr="0058501B">
        <w:t xml:space="preserve"> DB</w:t>
      </w:r>
      <w:r w:rsidRPr="0058501B">
        <w:rPr>
          <w:color w:val="808080"/>
        </w:rPr>
        <w:t>,</w:t>
      </w:r>
      <w:r w:rsidRPr="0058501B">
        <w:t xml:space="preserve"> </w:t>
      </w:r>
      <w:r w:rsidRPr="0058501B">
        <w:rPr>
          <w:color w:val="FF0000"/>
        </w:rPr>
        <w:t>'Findes ikke'</w:t>
      </w:r>
      <w:r w:rsidRPr="0058501B">
        <w:t xml:space="preserve"> </w:t>
      </w:r>
      <w:r w:rsidRPr="0058501B">
        <w:rPr>
          <w:color w:val="0000FF"/>
        </w:rPr>
        <w:t>as</w:t>
      </w:r>
      <w:r w:rsidRPr="0058501B">
        <w:t xml:space="preserve"> </w:t>
      </w:r>
      <w:r w:rsidRPr="0058501B">
        <w:rPr>
          <w:color w:val="0000FF"/>
        </w:rPr>
        <w:t>Status</w:t>
      </w:r>
    </w:p>
    <w:p w14:paraId="74683F55" w14:textId="77777777" w:rsidR="0058501B" w:rsidRPr="0058501B" w:rsidRDefault="0058501B" w:rsidP="0058501B">
      <w:pPr>
        <w:pStyle w:val="Script"/>
        <w:framePr w:wrap="around"/>
      </w:pPr>
      <w:r w:rsidRPr="0058501B">
        <w:rPr>
          <w:color w:val="0000FF"/>
        </w:rPr>
        <w:t>Else</w:t>
      </w:r>
    </w:p>
    <w:p w14:paraId="5E529810" w14:textId="77777777" w:rsidR="0058501B" w:rsidRPr="0058501B" w:rsidRDefault="0058501B" w:rsidP="0058501B">
      <w:pPr>
        <w:pStyle w:val="Script"/>
        <w:framePr w:wrap="around"/>
      </w:pPr>
      <w:r w:rsidRPr="0058501B">
        <w:rPr>
          <w:color w:val="0000FF"/>
        </w:rPr>
        <w:t>Begin</w:t>
      </w:r>
    </w:p>
    <w:p w14:paraId="21A08524" w14:textId="005FBD2F" w:rsidR="0058501B" w:rsidRPr="0058501B" w:rsidRDefault="0058501B" w:rsidP="0058501B">
      <w:pPr>
        <w:pStyle w:val="Script"/>
        <w:framePr w:wrap="around"/>
      </w:pPr>
      <w:r>
        <w:rPr>
          <w:color w:val="0000FF"/>
        </w:rPr>
        <w:t xml:space="preserve">  I</w:t>
      </w:r>
      <w:r w:rsidRPr="0058501B">
        <w:rPr>
          <w:color w:val="0000FF"/>
        </w:rPr>
        <w:t>f</w:t>
      </w:r>
      <w:r w:rsidRPr="0058501B">
        <w:t xml:space="preserve"> </w:t>
      </w:r>
      <w:proofErr w:type="gramStart"/>
      <w:r w:rsidRPr="0058501B">
        <w:rPr>
          <w:color w:val="808080"/>
        </w:rPr>
        <w:t>Exists(</w:t>
      </w:r>
      <w:proofErr w:type="gramEnd"/>
      <w:r w:rsidRPr="0058501B">
        <w:rPr>
          <w:color w:val="0000FF"/>
        </w:rPr>
        <w:t>select</w:t>
      </w:r>
      <w:r w:rsidRPr="0058501B">
        <w:t xml:space="preserve"> 1 </w:t>
      </w:r>
      <w:r w:rsidRPr="0058501B">
        <w:rPr>
          <w:color w:val="0000FF"/>
        </w:rPr>
        <w:t>from</w:t>
      </w:r>
      <w:r w:rsidRPr="0058501B">
        <w:t xml:space="preserve"> </w:t>
      </w:r>
      <w:r w:rsidRPr="0058501B">
        <w:rPr>
          <w:color w:val="00FF00"/>
        </w:rPr>
        <w:t>sys</w:t>
      </w:r>
      <w:r w:rsidRPr="0058501B">
        <w:rPr>
          <w:color w:val="808080"/>
        </w:rPr>
        <w:t>.</w:t>
      </w:r>
      <w:r w:rsidRPr="0058501B">
        <w:rPr>
          <w:color w:val="00FF00"/>
        </w:rPr>
        <w:t>databases</w:t>
      </w:r>
      <w:r w:rsidRPr="0058501B">
        <w:t xml:space="preserve"> </w:t>
      </w:r>
      <w:r w:rsidRPr="0058501B">
        <w:rPr>
          <w:color w:val="0000FF"/>
        </w:rPr>
        <w:t>where</w:t>
      </w:r>
      <w:r w:rsidRPr="0058501B">
        <w:t xml:space="preserve"> </w:t>
      </w:r>
      <w:r w:rsidRPr="0058501B">
        <w:rPr>
          <w:color w:val="0000FF"/>
        </w:rPr>
        <w:t>name</w:t>
      </w:r>
      <w:r w:rsidRPr="0058501B">
        <w:t xml:space="preserve"> </w:t>
      </w:r>
      <w:r w:rsidRPr="0058501B">
        <w:rPr>
          <w:color w:val="808080"/>
        </w:rPr>
        <w:t>=</w:t>
      </w:r>
      <w:r w:rsidRPr="0058501B">
        <w:t xml:space="preserve"> @dbN </w:t>
      </w:r>
      <w:r w:rsidRPr="0058501B">
        <w:rPr>
          <w:color w:val="808080"/>
        </w:rPr>
        <w:t>and</w:t>
      </w:r>
      <w:r w:rsidRPr="0058501B">
        <w:t xml:space="preserve"> </w:t>
      </w:r>
      <w:r w:rsidRPr="0058501B">
        <w:rPr>
          <w:color w:val="0000FF"/>
        </w:rPr>
        <w:t>state</w:t>
      </w:r>
      <w:r w:rsidRPr="0058501B">
        <w:rPr>
          <w:color w:val="808080"/>
        </w:rPr>
        <w:t>=</w:t>
      </w:r>
      <w:r w:rsidRPr="0058501B">
        <w:t xml:space="preserve"> 6</w:t>
      </w:r>
      <w:r w:rsidRPr="0058501B">
        <w:rPr>
          <w:color w:val="808080"/>
        </w:rPr>
        <w:t>)</w:t>
      </w:r>
    </w:p>
    <w:p w14:paraId="26207C10" w14:textId="2377E741" w:rsidR="0058501B" w:rsidRPr="0058501B" w:rsidRDefault="0058501B" w:rsidP="0058501B">
      <w:pPr>
        <w:pStyle w:val="Script"/>
        <w:framePr w:wrap="around"/>
      </w:pPr>
      <w:r>
        <w:rPr>
          <w:color w:val="0000FF"/>
        </w:rPr>
        <w:t xml:space="preserve">    </w:t>
      </w:r>
      <w:proofErr w:type="gramStart"/>
      <w:r w:rsidRPr="0058501B">
        <w:rPr>
          <w:color w:val="0000FF"/>
        </w:rPr>
        <w:t>Exec</w:t>
      </w:r>
      <w:r w:rsidRPr="0058501B">
        <w:rPr>
          <w:color w:val="808080"/>
        </w:rPr>
        <w:t>(</w:t>
      </w:r>
      <w:proofErr w:type="gramEnd"/>
      <w:r w:rsidRPr="0058501B">
        <w:rPr>
          <w:color w:val="FF0000"/>
        </w:rPr>
        <w:t>'ALTER DATABASE '</w:t>
      </w:r>
      <w:r w:rsidRPr="0058501B">
        <w:t xml:space="preserve"> </w:t>
      </w:r>
      <w:r w:rsidRPr="0058501B">
        <w:rPr>
          <w:color w:val="808080"/>
        </w:rPr>
        <w:t>+</w:t>
      </w:r>
      <w:r w:rsidRPr="0058501B">
        <w:t xml:space="preserve"> @dbn </w:t>
      </w:r>
      <w:r w:rsidRPr="0058501B">
        <w:rPr>
          <w:color w:val="808080"/>
        </w:rPr>
        <w:t>+</w:t>
      </w:r>
      <w:r w:rsidRPr="0058501B">
        <w:t xml:space="preserve"> </w:t>
      </w:r>
      <w:r w:rsidRPr="0058501B">
        <w:rPr>
          <w:color w:val="FF0000"/>
        </w:rPr>
        <w:t>' SET ONLINE'</w:t>
      </w:r>
      <w:r w:rsidRPr="0058501B">
        <w:rPr>
          <w:color w:val="808080"/>
        </w:rPr>
        <w:t>);</w:t>
      </w:r>
    </w:p>
    <w:p w14:paraId="20176E5D" w14:textId="097E0D18" w:rsidR="0058501B" w:rsidRPr="0058501B" w:rsidRDefault="0058501B" w:rsidP="0058501B">
      <w:pPr>
        <w:pStyle w:val="Script"/>
        <w:framePr w:wrap="around"/>
      </w:pPr>
      <w:r>
        <w:rPr>
          <w:color w:val="0000FF"/>
        </w:rPr>
        <w:t xml:space="preserve">  </w:t>
      </w:r>
      <w:r w:rsidRPr="0058501B">
        <w:rPr>
          <w:color w:val="0000FF"/>
        </w:rPr>
        <w:t>If</w:t>
      </w:r>
      <w:r w:rsidRPr="0058501B">
        <w:t xml:space="preserve"> </w:t>
      </w:r>
      <w:proofErr w:type="gramStart"/>
      <w:r w:rsidRPr="0058501B">
        <w:rPr>
          <w:color w:val="808080"/>
        </w:rPr>
        <w:t>Exists(</w:t>
      </w:r>
      <w:proofErr w:type="gramEnd"/>
      <w:r w:rsidRPr="0058501B">
        <w:rPr>
          <w:color w:val="0000FF"/>
        </w:rPr>
        <w:t>select</w:t>
      </w:r>
      <w:r w:rsidRPr="0058501B">
        <w:t xml:space="preserve"> 1 </w:t>
      </w:r>
      <w:r w:rsidRPr="0058501B">
        <w:rPr>
          <w:color w:val="0000FF"/>
        </w:rPr>
        <w:t>from</w:t>
      </w:r>
      <w:r w:rsidRPr="0058501B">
        <w:t xml:space="preserve"> </w:t>
      </w:r>
      <w:r w:rsidRPr="0058501B">
        <w:rPr>
          <w:color w:val="00FF00"/>
        </w:rPr>
        <w:t>sys</w:t>
      </w:r>
      <w:r w:rsidRPr="0058501B">
        <w:rPr>
          <w:color w:val="808080"/>
        </w:rPr>
        <w:t>.</w:t>
      </w:r>
      <w:r w:rsidRPr="0058501B">
        <w:rPr>
          <w:color w:val="00FF00"/>
        </w:rPr>
        <w:t>databases</w:t>
      </w:r>
      <w:r w:rsidRPr="0058501B">
        <w:t xml:space="preserve"> </w:t>
      </w:r>
      <w:r w:rsidRPr="0058501B">
        <w:rPr>
          <w:color w:val="0000FF"/>
        </w:rPr>
        <w:t>where</w:t>
      </w:r>
      <w:r w:rsidRPr="0058501B">
        <w:t xml:space="preserve"> </w:t>
      </w:r>
      <w:r w:rsidRPr="0058501B">
        <w:rPr>
          <w:color w:val="0000FF"/>
        </w:rPr>
        <w:t>name</w:t>
      </w:r>
      <w:r w:rsidRPr="0058501B">
        <w:t xml:space="preserve"> </w:t>
      </w:r>
      <w:r w:rsidRPr="0058501B">
        <w:rPr>
          <w:color w:val="808080"/>
        </w:rPr>
        <w:t>=</w:t>
      </w:r>
      <w:r w:rsidRPr="0058501B">
        <w:t xml:space="preserve"> @dbN </w:t>
      </w:r>
      <w:r w:rsidRPr="0058501B">
        <w:rPr>
          <w:color w:val="808080"/>
        </w:rPr>
        <w:t>and</w:t>
      </w:r>
      <w:r w:rsidRPr="0058501B">
        <w:t xml:space="preserve"> </w:t>
      </w:r>
      <w:r w:rsidRPr="0058501B">
        <w:rPr>
          <w:color w:val="0000FF"/>
        </w:rPr>
        <w:t>state</w:t>
      </w:r>
      <w:r w:rsidRPr="0058501B">
        <w:rPr>
          <w:color w:val="808080"/>
        </w:rPr>
        <w:t>=</w:t>
      </w:r>
      <w:r w:rsidRPr="0058501B">
        <w:t xml:space="preserve"> 0</w:t>
      </w:r>
      <w:r w:rsidRPr="0058501B">
        <w:rPr>
          <w:color w:val="808080"/>
        </w:rPr>
        <w:t>)</w:t>
      </w:r>
    </w:p>
    <w:p w14:paraId="3DF19D75" w14:textId="0A4DF76F" w:rsidR="0058501B" w:rsidRPr="0058501B" w:rsidRDefault="0058501B" w:rsidP="0058501B">
      <w:pPr>
        <w:pStyle w:val="Script"/>
        <w:framePr w:wrap="around"/>
      </w:pPr>
      <w:r>
        <w:rPr>
          <w:color w:val="0000FF"/>
        </w:rPr>
        <w:t xml:space="preserve">    </w:t>
      </w:r>
      <w:r w:rsidRPr="0058501B">
        <w:rPr>
          <w:color w:val="0000FF"/>
        </w:rPr>
        <w:t>Begin</w:t>
      </w:r>
    </w:p>
    <w:p w14:paraId="793269C4" w14:textId="57641715" w:rsidR="0058501B" w:rsidRPr="0058501B" w:rsidRDefault="0058501B" w:rsidP="0058501B">
      <w:pPr>
        <w:pStyle w:val="Script"/>
        <w:framePr w:wrap="around"/>
      </w:pPr>
      <w:r>
        <w:rPr>
          <w:color w:val="0000FF"/>
        </w:rPr>
        <w:t xml:space="preserve">      </w:t>
      </w:r>
      <w:r w:rsidRPr="0058501B">
        <w:rPr>
          <w:color w:val="0000FF"/>
        </w:rPr>
        <w:t>EXEC</w:t>
      </w:r>
      <w:r w:rsidRPr="0058501B">
        <w:t xml:space="preserve"> msdb</w:t>
      </w:r>
      <w:r w:rsidRPr="0058501B">
        <w:rPr>
          <w:color w:val="808080"/>
        </w:rPr>
        <w:t>.</w:t>
      </w:r>
      <w:r w:rsidRPr="0058501B">
        <w:t>dbo</w:t>
      </w:r>
      <w:r w:rsidRPr="0058501B">
        <w:rPr>
          <w:color w:val="808080"/>
        </w:rPr>
        <w:t>.</w:t>
      </w:r>
      <w:r w:rsidRPr="0058501B">
        <w:rPr>
          <w:color w:val="800000"/>
        </w:rPr>
        <w:t>sp_delete_database_backuphistory</w:t>
      </w:r>
      <w:r w:rsidRPr="0058501B">
        <w:rPr>
          <w:color w:val="0000FF"/>
        </w:rPr>
        <w:t xml:space="preserve"> </w:t>
      </w:r>
      <w:r w:rsidRPr="0058501B">
        <w:t xml:space="preserve">@database_name </w:t>
      </w:r>
      <w:r w:rsidRPr="0058501B">
        <w:rPr>
          <w:color w:val="808080"/>
        </w:rPr>
        <w:t>=</w:t>
      </w:r>
      <w:r w:rsidRPr="0058501B">
        <w:t xml:space="preserve"> @dbN</w:t>
      </w:r>
      <w:r w:rsidRPr="0058501B">
        <w:rPr>
          <w:color w:val="808080"/>
        </w:rPr>
        <w:t>;</w:t>
      </w:r>
    </w:p>
    <w:p w14:paraId="1E10835C" w14:textId="7AD817CE" w:rsidR="0058501B" w:rsidRPr="0058501B" w:rsidRDefault="0058501B" w:rsidP="0058501B">
      <w:pPr>
        <w:pStyle w:val="Script"/>
        <w:framePr w:wrap="around"/>
      </w:pPr>
      <w:r>
        <w:rPr>
          <w:color w:val="0000FF"/>
        </w:rPr>
        <w:t xml:space="preserve">      </w:t>
      </w:r>
      <w:proofErr w:type="gramStart"/>
      <w:r w:rsidRPr="0058501B">
        <w:rPr>
          <w:color w:val="0000FF"/>
        </w:rPr>
        <w:t>Exec</w:t>
      </w:r>
      <w:r w:rsidRPr="0058501B">
        <w:rPr>
          <w:color w:val="808080"/>
        </w:rPr>
        <w:t>(</w:t>
      </w:r>
      <w:proofErr w:type="gramEnd"/>
      <w:r w:rsidRPr="0058501B">
        <w:rPr>
          <w:color w:val="FF0000"/>
        </w:rPr>
        <w:t>'DROP DATABASE '</w:t>
      </w:r>
      <w:r w:rsidRPr="0058501B">
        <w:t xml:space="preserve"> </w:t>
      </w:r>
      <w:r w:rsidRPr="0058501B">
        <w:rPr>
          <w:color w:val="808080"/>
        </w:rPr>
        <w:t>+</w:t>
      </w:r>
      <w:r w:rsidRPr="0058501B">
        <w:t xml:space="preserve"> @dbn</w:t>
      </w:r>
      <w:r w:rsidRPr="0058501B">
        <w:rPr>
          <w:color w:val="808080"/>
        </w:rPr>
        <w:t>)</w:t>
      </w:r>
    </w:p>
    <w:p w14:paraId="7A8C1D56" w14:textId="3B76FC1C" w:rsidR="0058501B" w:rsidRPr="0058501B" w:rsidRDefault="0058501B" w:rsidP="0058501B">
      <w:pPr>
        <w:pStyle w:val="Script"/>
        <w:framePr w:wrap="around"/>
      </w:pPr>
      <w:r>
        <w:rPr>
          <w:color w:val="0000FF"/>
        </w:rPr>
        <w:t xml:space="preserve">    </w:t>
      </w:r>
      <w:r w:rsidRPr="0058501B">
        <w:rPr>
          <w:color w:val="0000FF"/>
        </w:rPr>
        <w:t>End</w:t>
      </w:r>
    </w:p>
    <w:p w14:paraId="6C4E5FEE" w14:textId="5B425485" w:rsidR="0058501B" w:rsidRPr="0058501B" w:rsidRDefault="0058501B" w:rsidP="0058501B">
      <w:pPr>
        <w:pStyle w:val="Script"/>
        <w:framePr w:wrap="around"/>
      </w:pPr>
      <w:r>
        <w:rPr>
          <w:color w:val="0000FF"/>
        </w:rPr>
        <w:t xml:space="preserve">  </w:t>
      </w:r>
      <w:r w:rsidRPr="0058501B">
        <w:rPr>
          <w:color w:val="0000FF"/>
        </w:rPr>
        <w:t>If</w:t>
      </w:r>
      <w:r w:rsidRPr="0058501B">
        <w:t xml:space="preserve"> </w:t>
      </w:r>
      <w:proofErr w:type="gramStart"/>
      <w:r w:rsidRPr="0058501B">
        <w:rPr>
          <w:color w:val="808080"/>
        </w:rPr>
        <w:t>Exists(</w:t>
      </w:r>
      <w:proofErr w:type="gramEnd"/>
      <w:r w:rsidRPr="0058501B">
        <w:rPr>
          <w:color w:val="0000FF"/>
        </w:rPr>
        <w:t>select</w:t>
      </w:r>
      <w:r w:rsidRPr="0058501B">
        <w:t xml:space="preserve"> 1 </w:t>
      </w:r>
      <w:r w:rsidRPr="0058501B">
        <w:rPr>
          <w:color w:val="0000FF"/>
        </w:rPr>
        <w:t>from</w:t>
      </w:r>
      <w:r w:rsidRPr="0058501B">
        <w:t xml:space="preserve"> </w:t>
      </w:r>
      <w:r w:rsidRPr="0058501B">
        <w:rPr>
          <w:color w:val="00FF00"/>
        </w:rPr>
        <w:t>sys</w:t>
      </w:r>
      <w:r w:rsidRPr="0058501B">
        <w:rPr>
          <w:color w:val="808080"/>
        </w:rPr>
        <w:t>.</w:t>
      </w:r>
      <w:r w:rsidRPr="0058501B">
        <w:rPr>
          <w:color w:val="00FF00"/>
        </w:rPr>
        <w:t>databases</w:t>
      </w:r>
      <w:r w:rsidRPr="0058501B">
        <w:t xml:space="preserve"> </w:t>
      </w:r>
      <w:r w:rsidRPr="0058501B">
        <w:rPr>
          <w:color w:val="0000FF"/>
        </w:rPr>
        <w:t>where</w:t>
      </w:r>
      <w:r w:rsidRPr="0058501B">
        <w:t xml:space="preserve"> </w:t>
      </w:r>
      <w:r w:rsidRPr="0058501B">
        <w:rPr>
          <w:color w:val="0000FF"/>
        </w:rPr>
        <w:t>name</w:t>
      </w:r>
      <w:r w:rsidRPr="0058501B">
        <w:t xml:space="preserve"> </w:t>
      </w:r>
      <w:r w:rsidRPr="0058501B">
        <w:rPr>
          <w:color w:val="808080"/>
        </w:rPr>
        <w:t>=</w:t>
      </w:r>
      <w:r w:rsidRPr="0058501B">
        <w:t xml:space="preserve"> @dbN</w:t>
      </w:r>
      <w:r w:rsidRPr="0058501B">
        <w:rPr>
          <w:color w:val="808080"/>
        </w:rPr>
        <w:t>)</w:t>
      </w:r>
    </w:p>
    <w:p w14:paraId="15C318B0" w14:textId="50E963D7" w:rsidR="0058501B" w:rsidRPr="0058501B" w:rsidRDefault="0058501B" w:rsidP="0058501B">
      <w:pPr>
        <w:pStyle w:val="Script"/>
        <w:framePr w:wrap="around"/>
      </w:pPr>
      <w:r>
        <w:rPr>
          <w:color w:val="0000FF"/>
        </w:rPr>
        <w:t xml:space="preserve">    </w:t>
      </w:r>
      <w:proofErr w:type="gramStart"/>
      <w:r w:rsidRPr="0058501B">
        <w:rPr>
          <w:color w:val="0000FF"/>
        </w:rPr>
        <w:t>select</w:t>
      </w:r>
      <w:proofErr w:type="gramEnd"/>
      <w:r w:rsidRPr="0058501B">
        <w:t xml:space="preserve"> </w:t>
      </w:r>
      <w:r w:rsidRPr="0058501B">
        <w:rPr>
          <w:color w:val="808080"/>
        </w:rPr>
        <w:t>*</w:t>
      </w:r>
      <w:r w:rsidRPr="0058501B">
        <w:t xml:space="preserve"> </w:t>
      </w:r>
      <w:r w:rsidRPr="0058501B">
        <w:rPr>
          <w:color w:val="0000FF"/>
        </w:rPr>
        <w:t>from</w:t>
      </w:r>
      <w:r w:rsidRPr="0058501B">
        <w:t xml:space="preserve"> </w:t>
      </w:r>
      <w:r w:rsidRPr="0058501B">
        <w:rPr>
          <w:color w:val="00FF00"/>
        </w:rPr>
        <w:t>sys</w:t>
      </w:r>
      <w:r w:rsidRPr="0058501B">
        <w:rPr>
          <w:color w:val="808080"/>
        </w:rPr>
        <w:t>.</w:t>
      </w:r>
      <w:r w:rsidRPr="0058501B">
        <w:rPr>
          <w:color w:val="00FF00"/>
        </w:rPr>
        <w:t>databases</w:t>
      </w:r>
      <w:r w:rsidRPr="0058501B">
        <w:t xml:space="preserve"> </w:t>
      </w:r>
      <w:r w:rsidRPr="0058501B">
        <w:rPr>
          <w:color w:val="0000FF"/>
        </w:rPr>
        <w:t>where</w:t>
      </w:r>
      <w:r w:rsidRPr="0058501B">
        <w:t xml:space="preserve"> </w:t>
      </w:r>
      <w:r w:rsidRPr="0058501B">
        <w:rPr>
          <w:color w:val="0000FF"/>
        </w:rPr>
        <w:t>name</w:t>
      </w:r>
      <w:r w:rsidRPr="0058501B">
        <w:t xml:space="preserve"> </w:t>
      </w:r>
      <w:r w:rsidRPr="0058501B">
        <w:rPr>
          <w:color w:val="808080"/>
        </w:rPr>
        <w:t>=</w:t>
      </w:r>
      <w:r w:rsidRPr="0058501B">
        <w:t xml:space="preserve"> @dbN </w:t>
      </w:r>
    </w:p>
    <w:p w14:paraId="7896C8B6" w14:textId="4BED53E5" w:rsidR="0058501B" w:rsidRPr="0058501B" w:rsidRDefault="0058501B" w:rsidP="0058501B">
      <w:pPr>
        <w:pStyle w:val="Script"/>
        <w:framePr w:wrap="around"/>
      </w:pPr>
      <w:r>
        <w:rPr>
          <w:color w:val="0000FF"/>
        </w:rPr>
        <w:t xml:space="preserve">  </w:t>
      </w:r>
      <w:r w:rsidRPr="0058501B">
        <w:rPr>
          <w:color w:val="0000FF"/>
        </w:rPr>
        <w:t>Else</w:t>
      </w:r>
    </w:p>
    <w:p w14:paraId="4B9EF7D6" w14:textId="7FFEAB80" w:rsidR="0058501B" w:rsidRPr="0058501B" w:rsidRDefault="0058501B" w:rsidP="0058501B">
      <w:pPr>
        <w:pStyle w:val="Script"/>
        <w:framePr w:wrap="around"/>
      </w:pPr>
      <w:r>
        <w:rPr>
          <w:color w:val="0000FF"/>
        </w:rPr>
        <w:t xml:space="preserve">    </w:t>
      </w:r>
      <w:r w:rsidRPr="0058501B">
        <w:rPr>
          <w:color w:val="0000FF"/>
        </w:rPr>
        <w:t>Select</w:t>
      </w:r>
      <w:r w:rsidRPr="0058501B">
        <w:t xml:space="preserve"> @dbn </w:t>
      </w:r>
      <w:r w:rsidRPr="0058501B">
        <w:rPr>
          <w:color w:val="0000FF"/>
        </w:rPr>
        <w:t>as</w:t>
      </w:r>
      <w:r w:rsidRPr="0058501B">
        <w:t xml:space="preserve"> DB</w:t>
      </w:r>
      <w:r w:rsidRPr="0058501B">
        <w:rPr>
          <w:color w:val="808080"/>
        </w:rPr>
        <w:t>,</w:t>
      </w:r>
      <w:r w:rsidRPr="0058501B">
        <w:t xml:space="preserve"> </w:t>
      </w:r>
      <w:r w:rsidRPr="0058501B">
        <w:rPr>
          <w:color w:val="FF0000"/>
        </w:rPr>
        <w:t>'Slettet'</w:t>
      </w:r>
      <w:r w:rsidRPr="0058501B">
        <w:t xml:space="preserve"> </w:t>
      </w:r>
      <w:r w:rsidRPr="0058501B">
        <w:rPr>
          <w:color w:val="0000FF"/>
        </w:rPr>
        <w:t>as</w:t>
      </w:r>
      <w:r w:rsidRPr="0058501B">
        <w:t xml:space="preserve"> </w:t>
      </w:r>
      <w:r w:rsidRPr="0058501B">
        <w:rPr>
          <w:color w:val="0000FF"/>
        </w:rPr>
        <w:t>Status</w:t>
      </w:r>
    </w:p>
    <w:p w14:paraId="2A429C5C" w14:textId="51E69F9E" w:rsidR="00AE62EF" w:rsidRPr="001D3350" w:rsidRDefault="0058501B" w:rsidP="0058501B">
      <w:pPr>
        <w:pStyle w:val="Script"/>
        <w:framePr w:wrap="around"/>
        <w:rPr>
          <w:color w:val="0000FF"/>
          <w:lang w:val="da-DK"/>
        </w:rPr>
      </w:pPr>
      <w:r w:rsidRPr="001D3350">
        <w:rPr>
          <w:color w:val="0000FF"/>
          <w:lang w:val="da-DK"/>
        </w:rPr>
        <w:t>End</w:t>
      </w:r>
    </w:p>
    <w:p w14:paraId="17865D7F" w14:textId="77777777" w:rsidR="0058501B" w:rsidRPr="001D3350" w:rsidRDefault="0058501B" w:rsidP="0058501B"/>
    <w:p w14:paraId="3F266937" w14:textId="77777777" w:rsidR="00F23471" w:rsidRDefault="00F23471" w:rsidP="00F23471">
      <w:pPr>
        <w:pStyle w:val="Heading2"/>
      </w:pPr>
      <w:bookmarkStart w:id="8" w:name="_Toc93671605"/>
      <w:r w:rsidRPr="00E9227C">
        <w:t>DB_Owner</w:t>
      </w:r>
      <w:r>
        <w:t xml:space="preserve"> &amp; anbefalinger</w:t>
      </w:r>
      <w:bookmarkEnd w:id="8"/>
    </w:p>
    <w:p w14:paraId="3F9F3122" w14:textId="77777777" w:rsidR="00F23471" w:rsidRDefault="00F23471" w:rsidP="00F23471">
      <w:r>
        <w:t>Det anbefales at alle fil størrelser sættes til fast værdi og ikke % relativt. F.eks datafil growth til 128MB og logfil growth til 64 MB.</w:t>
      </w:r>
    </w:p>
    <w:p w14:paraId="592CAA22" w14:textId="77777777" w:rsidR="00F23471" w:rsidRDefault="00F23471" w:rsidP="00F23471"/>
    <w:p w14:paraId="2187D0D1" w14:textId="77777777" w:rsidR="00F23471" w:rsidRDefault="00F23471" w:rsidP="00F23471">
      <w:r>
        <w:t>Det anbefales at rette dbowner til SA</w:t>
      </w:r>
    </w:p>
    <w:p w14:paraId="72629C11" w14:textId="77777777" w:rsidR="00F23471" w:rsidRDefault="00F23471" w:rsidP="00F23471"/>
    <w:p w14:paraId="4C0A3694" w14:textId="199CDC08" w:rsidR="00F23471" w:rsidRDefault="00F23471" w:rsidP="00F23471">
      <w:r>
        <w:t xml:space="preserve">Det anbefales at sætte recovery til </w:t>
      </w:r>
      <w:r w:rsidR="00AB018A">
        <w:t>FULL</w:t>
      </w:r>
      <w:r>
        <w:t>.</w:t>
      </w:r>
    </w:p>
    <w:p w14:paraId="31B1CFD6" w14:textId="532FA1B2" w:rsidR="00040E9E" w:rsidRPr="002400CF" w:rsidRDefault="00A80A25" w:rsidP="00F23471">
      <w:pPr>
        <w:rPr>
          <w:lang w:val="en-US"/>
        </w:rPr>
      </w:pPr>
      <w:hyperlink r:id="rId15" w:history="1">
        <w:r w:rsidR="00040E9E" w:rsidRPr="00040E9E">
          <w:rPr>
            <w:rStyle w:val="Hyperlink"/>
            <w:lang w:val="en-US"/>
          </w:rPr>
          <w:t>SQL Recovery Model: Simple vs. Full - DZone Database</w:t>
        </w:r>
      </w:hyperlink>
    </w:p>
    <w:p w14:paraId="655B07B2" w14:textId="77777777" w:rsidR="00040E9E" w:rsidRPr="00040E9E" w:rsidRDefault="00040E9E" w:rsidP="00F23471">
      <w:pPr>
        <w:rPr>
          <w:lang w:val="en-US"/>
        </w:rPr>
      </w:pPr>
    </w:p>
    <w:p w14:paraId="5D453C91" w14:textId="331B723C" w:rsidR="00AB018A" w:rsidRPr="00040E9E" w:rsidRDefault="00AB018A" w:rsidP="00F23471">
      <w:pPr>
        <w:rPr>
          <w:lang w:val="en-US"/>
        </w:rPr>
      </w:pPr>
    </w:p>
    <w:p w14:paraId="44566E89" w14:textId="77777777" w:rsidR="00AB018A" w:rsidRPr="00AB018A" w:rsidRDefault="00AB018A" w:rsidP="00AB018A">
      <w:pPr>
        <w:pStyle w:val="Script"/>
        <w:framePr w:wrap="around"/>
        <w:rPr>
          <w:color w:val="000000"/>
        </w:rPr>
      </w:pPr>
      <w:r w:rsidRPr="00AB018A">
        <w:t>Declare</w:t>
      </w:r>
      <w:r w:rsidRPr="00AB018A">
        <w:rPr>
          <w:color w:val="000000"/>
        </w:rPr>
        <w:t xml:space="preserve"> @komd </w:t>
      </w:r>
      <w:r w:rsidRPr="00AB018A">
        <w:t>as</w:t>
      </w:r>
      <w:r w:rsidRPr="00AB018A">
        <w:rPr>
          <w:color w:val="000000"/>
        </w:rPr>
        <w:t xml:space="preserve"> </w:t>
      </w:r>
      <w:proofErr w:type="gramStart"/>
      <w:r w:rsidRPr="00AB018A">
        <w:t>nvarchar</w:t>
      </w:r>
      <w:r w:rsidRPr="00AB018A">
        <w:rPr>
          <w:color w:val="808080"/>
        </w:rPr>
        <w:t>(</w:t>
      </w:r>
      <w:proofErr w:type="gramEnd"/>
      <w:r w:rsidRPr="00AB018A">
        <w:rPr>
          <w:color w:val="FF00FF"/>
        </w:rPr>
        <w:t>max</w:t>
      </w:r>
      <w:r w:rsidRPr="00AB018A">
        <w:rPr>
          <w:color w:val="808080"/>
        </w:rPr>
        <w:t>)</w:t>
      </w:r>
    </w:p>
    <w:p w14:paraId="42DB561C" w14:textId="77777777" w:rsidR="00AB018A" w:rsidRPr="00AB018A" w:rsidRDefault="00AB018A" w:rsidP="00AB018A">
      <w:pPr>
        <w:pStyle w:val="Script"/>
        <w:framePr w:wrap="around"/>
        <w:rPr>
          <w:color w:val="000000"/>
        </w:rPr>
      </w:pPr>
      <w:r w:rsidRPr="00AB018A">
        <w:t>Set</w:t>
      </w:r>
      <w:r w:rsidRPr="00AB018A">
        <w:rPr>
          <w:color w:val="000000"/>
        </w:rPr>
        <w:t xml:space="preserve"> @komd</w:t>
      </w:r>
      <w:r w:rsidRPr="00AB018A">
        <w:rPr>
          <w:color w:val="808080"/>
        </w:rPr>
        <w:t>=</w:t>
      </w:r>
      <w:r w:rsidRPr="00AB018A">
        <w:rPr>
          <w:color w:val="FF0000"/>
        </w:rPr>
        <w:t>'</w:t>
      </w:r>
    </w:p>
    <w:p w14:paraId="73834FED" w14:textId="77777777" w:rsidR="00AB018A" w:rsidRPr="00AB018A" w:rsidRDefault="00AB018A" w:rsidP="00AB018A">
      <w:pPr>
        <w:pStyle w:val="Script"/>
        <w:framePr w:wrap="around"/>
        <w:rPr>
          <w:color w:val="000000"/>
        </w:rPr>
      </w:pPr>
      <w:r w:rsidRPr="00AB018A">
        <w:rPr>
          <w:color w:val="FF0000"/>
        </w:rPr>
        <w:t>If ''?'' not in (''master'',''tempdb'',''model'',''msdb'',''ssisdb'',''ReportServer'',''ReportServerTempDB'')</w:t>
      </w:r>
    </w:p>
    <w:p w14:paraId="0F9E3C8C" w14:textId="77777777" w:rsidR="00AB018A" w:rsidRPr="00AB018A" w:rsidRDefault="00AB018A" w:rsidP="00AB018A">
      <w:pPr>
        <w:pStyle w:val="Script"/>
        <w:framePr w:wrap="around"/>
        <w:rPr>
          <w:color w:val="000000"/>
        </w:rPr>
      </w:pPr>
      <w:r w:rsidRPr="00AB018A">
        <w:rPr>
          <w:color w:val="FF0000"/>
        </w:rPr>
        <w:tab/>
      </w:r>
      <w:proofErr w:type="gramStart"/>
      <w:r w:rsidRPr="00AB018A">
        <w:rPr>
          <w:color w:val="FF0000"/>
        </w:rPr>
        <w:t>If(</w:t>
      </w:r>
      <w:proofErr w:type="gramEnd"/>
      <w:r w:rsidRPr="00AB018A">
        <w:rPr>
          <w:color w:val="FF0000"/>
        </w:rPr>
        <w:t>(SELECT recovery_model_desc FROM master.sys.databases WHERE name = ''?'') !=''Full'')</w:t>
      </w:r>
    </w:p>
    <w:p w14:paraId="44858DAB" w14:textId="77777777" w:rsidR="00AB018A" w:rsidRPr="00AB018A" w:rsidRDefault="00AB018A" w:rsidP="00AB018A">
      <w:pPr>
        <w:pStyle w:val="Script"/>
        <w:framePr w:wrap="around"/>
        <w:rPr>
          <w:color w:val="000000"/>
        </w:rPr>
      </w:pPr>
      <w:r w:rsidRPr="00AB018A">
        <w:rPr>
          <w:color w:val="FF0000"/>
        </w:rPr>
        <w:tab/>
        <w:t>Begin</w:t>
      </w:r>
    </w:p>
    <w:p w14:paraId="5298A58C" w14:textId="77777777" w:rsidR="00AB018A" w:rsidRPr="00AB018A" w:rsidRDefault="00AB018A" w:rsidP="00AB018A">
      <w:pPr>
        <w:pStyle w:val="Script"/>
        <w:framePr w:wrap="around"/>
        <w:rPr>
          <w:color w:val="000000"/>
        </w:rPr>
      </w:pPr>
      <w:r w:rsidRPr="00AB018A">
        <w:rPr>
          <w:color w:val="FF0000"/>
        </w:rPr>
        <w:tab/>
      </w:r>
      <w:r w:rsidRPr="00AB018A">
        <w:rPr>
          <w:color w:val="FF0000"/>
        </w:rPr>
        <w:tab/>
        <w:t>USE [master</w:t>
      </w:r>
      <w:proofErr w:type="gramStart"/>
      <w:r w:rsidRPr="00AB018A">
        <w:rPr>
          <w:color w:val="FF0000"/>
        </w:rPr>
        <w:t>] ;</w:t>
      </w:r>
      <w:proofErr w:type="gramEnd"/>
      <w:r w:rsidRPr="00AB018A">
        <w:rPr>
          <w:color w:val="FF0000"/>
        </w:rPr>
        <w:t xml:space="preserve">  </w:t>
      </w:r>
    </w:p>
    <w:p w14:paraId="4513D030" w14:textId="77777777" w:rsidR="00AB018A" w:rsidRPr="00AB018A" w:rsidRDefault="00AB018A" w:rsidP="00AB018A">
      <w:pPr>
        <w:pStyle w:val="Script"/>
        <w:framePr w:wrap="around"/>
        <w:rPr>
          <w:color w:val="000000"/>
        </w:rPr>
      </w:pPr>
      <w:r w:rsidRPr="00AB018A">
        <w:rPr>
          <w:color w:val="FF0000"/>
        </w:rPr>
        <w:tab/>
      </w:r>
      <w:r w:rsidRPr="00AB018A">
        <w:rPr>
          <w:color w:val="FF0000"/>
        </w:rPr>
        <w:tab/>
        <w:t xml:space="preserve">ALTER DATABASE [?] SET RECOVERY FULL </w:t>
      </w:r>
    </w:p>
    <w:p w14:paraId="2426A398" w14:textId="77777777" w:rsidR="00AB018A" w:rsidRPr="00AB018A" w:rsidRDefault="00AB018A" w:rsidP="00AB018A">
      <w:pPr>
        <w:pStyle w:val="Script"/>
        <w:framePr w:wrap="around"/>
        <w:rPr>
          <w:color w:val="000000"/>
        </w:rPr>
      </w:pPr>
      <w:r w:rsidRPr="00AB018A">
        <w:rPr>
          <w:color w:val="FF0000"/>
        </w:rPr>
        <w:tab/>
      </w:r>
      <w:r w:rsidRPr="00AB018A">
        <w:rPr>
          <w:color w:val="FF0000"/>
        </w:rPr>
        <w:tab/>
        <w:t>Print ''?''</w:t>
      </w:r>
    </w:p>
    <w:p w14:paraId="795ED61B" w14:textId="77777777" w:rsidR="00AB018A" w:rsidRDefault="00AB018A" w:rsidP="00AB018A">
      <w:pPr>
        <w:pStyle w:val="Script"/>
        <w:framePr w:wrap="around"/>
        <w:rPr>
          <w:color w:val="000000"/>
        </w:rPr>
      </w:pPr>
      <w:r w:rsidRPr="00AB018A">
        <w:rPr>
          <w:color w:val="FF0000"/>
        </w:rPr>
        <w:tab/>
      </w:r>
      <w:r>
        <w:rPr>
          <w:color w:val="FF0000"/>
        </w:rPr>
        <w:t>End</w:t>
      </w:r>
    </w:p>
    <w:p w14:paraId="4648CC7C" w14:textId="77777777" w:rsidR="00AB018A" w:rsidRDefault="00AB018A" w:rsidP="00AB018A">
      <w:pPr>
        <w:pStyle w:val="Script"/>
        <w:framePr w:wrap="around"/>
        <w:rPr>
          <w:color w:val="000000"/>
        </w:rPr>
      </w:pPr>
      <w:r>
        <w:rPr>
          <w:color w:val="FF0000"/>
        </w:rPr>
        <w:t>'</w:t>
      </w:r>
    </w:p>
    <w:p w14:paraId="3EFA240A" w14:textId="71D9827E" w:rsidR="00AB018A" w:rsidRDefault="00AB018A" w:rsidP="00AB018A">
      <w:pPr>
        <w:pStyle w:val="Script"/>
        <w:framePr w:wrap="around"/>
      </w:pPr>
      <w:r>
        <w:t>Exec</w:t>
      </w:r>
      <w:r>
        <w:rPr>
          <w:color w:val="000000"/>
        </w:rPr>
        <w:t xml:space="preserve"> </w:t>
      </w:r>
      <w:r>
        <w:rPr>
          <w:color w:val="800000"/>
        </w:rPr>
        <w:t>sp_MSforeachdb</w:t>
      </w:r>
      <w:r>
        <w:t xml:space="preserve"> </w:t>
      </w:r>
      <w:r>
        <w:rPr>
          <w:color w:val="000000"/>
        </w:rPr>
        <w:t>@komd</w:t>
      </w:r>
      <w:r>
        <w:rPr>
          <w:color w:val="808080"/>
        </w:rPr>
        <w:t>;</w:t>
      </w:r>
    </w:p>
    <w:p w14:paraId="3EDCB617" w14:textId="5670BEBC" w:rsidR="00F23471" w:rsidRPr="0052014F" w:rsidRDefault="00F23471" w:rsidP="00F23471">
      <w:pPr>
        <w:rPr>
          <w:lang w:val="en-US"/>
        </w:rPr>
      </w:pPr>
    </w:p>
    <w:p w14:paraId="3E521B59" w14:textId="0EC02CFF" w:rsidR="00AB018A" w:rsidRPr="0052014F" w:rsidRDefault="00AB018A" w:rsidP="00F23471">
      <w:pPr>
        <w:rPr>
          <w:lang w:val="en-US"/>
        </w:rPr>
      </w:pPr>
    </w:p>
    <w:p w14:paraId="6B7AB1FF" w14:textId="77777777" w:rsidR="00AB018A" w:rsidRPr="0052014F" w:rsidRDefault="00AB018A" w:rsidP="00F23471">
      <w:pPr>
        <w:rPr>
          <w:lang w:val="en-US"/>
        </w:rPr>
      </w:pPr>
    </w:p>
    <w:p w14:paraId="34426088" w14:textId="77777777" w:rsidR="00F23471" w:rsidRPr="00E9227C" w:rsidRDefault="00F23471" w:rsidP="00F23471">
      <w:r w:rsidRPr="00E9227C">
        <w:t xml:space="preserve">SELECT suser_sname(owner_sid) db_owner, * FROM </w:t>
      </w:r>
      <w:proofErr w:type="gramStart"/>
      <w:r w:rsidRPr="00E9227C">
        <w:t>sys.databases</w:t>
      </w:r>
      <w:proofErr w:type="gramEnd"/>
      <w:r w:rsidRPr="00E9227C">
        <w:t xml:space="preserve">  </w:t>
      </w:r>
      <w:r w:rsidRPr="00E9227C">
        <w:tab/>
        <w:t>-- viser db owner for alle db</w:t>
      </w:r>
    </w:p>
    <w:p w14:paraId="717E0284" w14:textId="77777777" w:rsidR="00F23471" w:rsidRPr="00E9227C" w:rsidRDefault="00F23471" w:rsidP="00F23471"/>
    <w:p w14:paraId="0A337C3D" w14:textId="77777777" w:rsidR="00F23471" w:rsidRPr="00666ED7" w:rsidRDefault="00F23471" w:rsidP="00F23471">
      <w:r w:rsidRPr="00666ED7">
        <w:t>Skift alle databaser på instans til owner=sa</w:t>
      </w:r>
    </w:p>
    <w:p w14:paraId="7431F46B" w14:textId="77777777" w:rsidR="00F23471" w:rsidRPr="00F627AE" w:rsidRDefault="00F23471" w:rsidP="00F23471">
      <w:pPr>
        <w:rPr>
          <w:lang w:val="en-US"/>
        </w:rPr>
      </w:pPr>
      <w:r>
        <w:rPr>
          <w:lang w:val="en-US"/>
        </w:rPr>
        <w:t>--</w:t>
      </w:r>
      <w:r w:rsidRPr="00F627AE">
        <w:rPr>
          <w:lang w:val="en-US"/>
        </w:rPr>
        <w:t xml:space="preserve"> EXEC sp_MSforeachdb 'EXEC [?]</w:t>
      </w:r>
      <w:proofErr w:type="gramStart"/>
      <w:r w:rsidRPr="00F627AE">
        <w:rPr>
          <w:lang w:val="en-US"/>
        </w:rPr>
        <w:t>..</w:t>
      </w:r>
      <w:proofErr w:type="gramEnd"/>
      <w:r w:rsidRPr="00F627AE">
        <w:rPr>
          <w:lang w:val="en-US"/>
        </w:rPr>
        <w:t>sp_changedbowner ''sa'''</w:t>
      </w:r>
      <w:r>
        <w:rPr>
          <w:lang w:val="en-US"/>
        </w:rPr>
        <w:tab/>
      </w:r>
      <w:r>
        <w:rPr>
          <w:lang w:val="en-US"/>
        </w:rPr>
        <w:tab/>
        <w:t xml:space="preserve">--? </w:t>
      </w:r>
      <w:proofErr w:type="gramStart"/>
      <w:r>
        <w:rPr>
          <w:lang w:val="en-US"/>
        </w:rPr>
        <w:t>kan</w:t>
      </w:r>
      <w:proofErr w:type="gramEnd"/>
      <w:r>
        <w:rPr>
          <w:lang w:val="en-US"/>
        </w:rPr>
        <w:t xml:space="preserve"> misse databaser</w:t>
      </w:r>
    </w:p>
    <w:p w14:paraId="3B7A98EB" w14:textId="77777777" w:rsidR="00F23471" w:rsidRDefault="00F23471" w:rsidP="00F23471">
      <w:pPr>
        <w:rPr>
          <w:lang w:val="en-US"/>
        </w:rPr>
      </w:pPr>
    </w:p>
    <w:p w14:paraId="69494683" w14:textId="77777777" w:rsidR="00F23471" w:rsidRPr="00666ED7" w:rsidRDefault="00F23471" w:rsidP="00F23471">
      <w:pPr>
        <w:rPr>
          <w:lang w:val="en-US"/>
        </w:rPr>
      </w:pPr>
      <w:r w:rsidRPr="00666ED7">
        <w:rPr>
          <w:lang w:val="en-US"/>
        </w:rPr>
        <w:t>SELECT 'ALTER AUTHORIZATION ON DATABASE</w:t>
      </w:r>
      <w:proofErr w:type="gramStart"/>
      <w:r w:rsidRPr="00666ED7">
        <w:rPr>
          <w:lang w:val="en-US"/>
        </w:rPr>
        <w:t>::'</w:t>
      </w:r>
      <w:proofErr w:type="gramEnd"/>
      <w:r w:rsidRPr="00666ED7">
        <w:rPr>
          <w:lang w:val="en-US"/>
        </w:rPr>
        <w:t xml:space="preserve"> + QUOTENAME(name) + ' TO [sa];' </w:t>
      </w:r>
    </w:p>
    <w:p w14:paraId="3B22F2F2" w14:textId="77777777" w:rsidR="00F23471" w:rsidRPr="00666ED7" w:rsidRDefault="00F23471" w:rsidP="00F23471">
      <w:pPr>
        <w:rPr>
          <w:lang w:val="en-US"/>
        </w:rPr>
      </w:pPr>
      <w:r w:rsidRPr="00666ED7">
        <w:rPr>
          <w:lang w:val="en-US"/>
        </w:rPr>
        <w:t xml:space="preserve"> </w:t>
      </w:r>
      <w:proofErr w:type="gramStart"/>
      <w:r w:rsidRPr="00666ED7">
        <w:rPr>
          <w:lang w:val="en-US"/>
        </w:rPr>
        <w:t>from</w:t>
      </w:r>
      <w:proofErr w:type="gramEnd"/>
      <w:r w:rsidRPr="00666ED7">
        <w:rPr>
          <w:lang w:val="en-US"/>
        </w:rPr>
        <w:t xml:space="preserve"> sys.databases</w:t>
      </w:r>
    </w:p>
    <w:p w14:paraId="46CF0235" w14:textId="77777777" w:rsidR="00F23471" w:rsidRDefault="00F23471" w:rsidP="00F23471">
      <w:pPr>
        <w:rPr>
          <w:lang w:val="en-US"/>
        </w:rPr>
      </w:pPr>
      <w:r w:rsidRPr="00666ED7">
        <w:rPr>
          <w:lang w:val="en-US"/>
        </w:rPr>
        <w:t xml:space="preserve">     </w:t>
      </w:r>
      <w:proofErr w:type="gramStart"/>
      <w:r w:rsidRPr="00666ED7">
        <w:rPr>
          <w:lang w:val="en-US"/>
        </w:rPr>
        <w:t>where</w:t>
      </w:r>
      <w:proofErr w:type="gramEnd"/>
      <w:r w:rsidRPr="00666ED7">
        <w:rPr>
          <w:lang w:val="en-US"/>
        </w:rPr>
        <w:t xml:space="preserve"> name not in ('master', 'model'</w:t>
      </w:r>
      <w:r>
        <w:rPr>
          <w:lang w:val="en-US"/>
        </w:rPr>
        <w:t>,</w:t>
      </w:r>
      <w:r w:rsidRPr="00172CD5">
        <w:rPr>
          <w:lang w:val="en-US"/>
        </w:rPr>
        <w:t xml:space="preserve"> </w:t>
      </w:r>
      <w:r w:rsidRPr="00666ED7">
        <w:rPr>
          <w:lang w:val="en-US"/>
        </w:rPr>
        <w:t>'</w:t>
      </w:r>
      <w:r>
        <w:rPr>
          <w:lang w:val="en-US"/>
        </w:rPr>
        <w:t>msdb</w:t>
      </w:r>
      <w:r w:rsidRPr="00172CD5">
        <w:rPr>
          <w:lang w:val="en-US"/>
        </w:rPr>
        <w:t xml:space="preserve"> </w:t>
      </w:r>
      <w:r w:rsidRPr="00666ED7">
        <w:rPr>
          <w:lang w:val="en-US"/>
        </w:rPr>
        <w:t>', 'tempdb')</w:t>
      </w:r>
    </w:p>
    <w:p w14:paraId="0E94925C" w14:textId="77777777" w:rsidR="00F23471" w:rsidRDefault="00F23471" w:rsidP="00F23471">
      <w:pPr>
        <w:rPr>
          <w:lang w:val="en-US"/>
        </w:rPr>
      </w:pPr>
    </w:p>
    <w:p w14:paraId="74BF847F" w14:textId="77777777" w:rsidR="00F23471" w:rsidRDefault="00F23471" w:rsidP="00F23471">
      <w:pPr>
        <w:rPr>
          <w:lang w:val="en-US"/>
        </w:rPr>
      </w:pPr>
      <w:r>
        <w:rPr>
          <w:lang w:val="en-US"/>
        </w:rPr>
        <w:t xml:space="preserve">/*    Via </w:t>
      </w:r>
      <w:proofErr w:type="gramStart"/>
      <w:r>
        <w:rPr>
          <w:lang w:val="en-US"/>
        </w:rPr>
        <w:t>powershell  *</w:t>
      </w:r>
      <w:proofErr w:type="gramEnd"/>
      <w:r>
        <w:rPr>
          <w:lang w:val="en-US"/>
        </w:rPr>
        <w:t>/</w:t>
      </w:r>
    </w:p>
    <w:p w14:paraId="724AFB5D" w14:textId="77777777" w:rsidR="00F23471" w:rsidRPr="00666ED7" w:rsidRDefault="00F23471" w:rsidP="00F23471">
      <w:pPr>
        <w:rPr>
          <w:lang w:val="en-US"/>
        </w:rPr>
      </w:pPr>
      <w:r w:rsidRPr="00666ED7">
        <w:rPr>
          <w:lang w:val="en-US"/>
        </w:rPr>
        <w:t>#if you have named instance it would be \SQL\</w:t>
      </w:r>
      <w:r>
        <w:rPr>
          <w:lang w:val="en-US"/>
        </w:rPr>
        <w:t>server\instance\Databases I bel</w:t>
      </w:r>
      <w:r w:rsidRPr="00666ED7">
        <w:rPr>
          <w:lang w:val="en-US"/>
        </w:rPr>
        <w:t>i</w:t>
      </w:r>
      <w:r>
        <w:rPr>
          <w:lang w:val="en-US"/>
        </w:rPr>
        <w:t>e</w:t>
      </w:r>
      <w:r w:rsidRPr="00666ED7">
        <w:rPr>
          <w:lang w:val="en-US"/>
        </w:rPr>
        <w:t>ve cd MSSQLSERVER</w:t>
      </w:r>
      <w:proofErr w:type="gramStart"/>
      <w:r w:rsidRPr="00666ED7">
        <w:rPr>
          <w:lang w:val="en-US"/>
        </w:rPr>
        <w:t>:\</w:t>
      </w:r>
      <w:proofErr w:type="gramEnd"/>
      <w:r w:rsidRPr="00666ED7">
        <w:rPr>
          <w:lang w:val="en-US"/>
        </w:rPr>
        <w:t>SQL\server\Databases</w:t>
      </w:r>
    </w:p>
    <w:p w14:paraId="419A091C" w14:textId="77777777" w:rsidR="00F23471" w:rsidRPr="00666ED7" w:rsidRDefault="00F23471" w:rsidP="00F23471">
      <w:pPr>
        <w:rPr>
          <w:lang w:val="en-US"/>
        </w:rPr>
      </w:pPr>
      <w:r w:rsidRPr="00666ED7">
        <w:rPr>
          <w:lang w:val="en-US"/>
        </w:rPr>
        <w:t xml:space="preserve">Set the owner for all objects in a directory </w:t>
      </w:r>
    </w:p>
    <w:p w14:paraId="4D5C476B" w14:textId="77777777" w:rsidR="00F23471" w:rsidRPr="00666ED7" w:rsidRDefault="00F23471" w:rsidP="00F23471">
      <w:pPr>
        <w:rPr>
          <w:lang w:val="en-US"/>
        </w:rPr>
      </w:pPr>
      <w:r w:rsidRPr="00666ED7">
        <w:rPr>
          <w:lang w:val="en-US"/>
        </w:rPr>
        <w:t>IR | foreach-object {$.</w:t>
      </w:r>
      <w:proofErr w:type="gramStart"/>
      <w:r w:rsidRPr="00666ED7">
        <w:rPr>
          <w:lang w:val="en-US"/>
        </w:rPr>
        <w:t>SetOwner(</w:t>
      </w:r>
      <w:proofErr w:type="gramEnd"/>
      <w:r w:rsidRPr="00666ED7">
        <w:rPr>
          <w:lang w:val="en-US"/>
        </w:rPr>
        <w:t>'sa'); $.Refresh()}</w:t>
      </w:r>
    </w:p>
    <w:p w14:paraId="682CC250" w14:textId="77777777" w:rsidR="00F23471" w:rsidRDefault="00F23471" w:rsidP="00F23471">
      <w:pPr>
        <w:rPr>
          <w:lang w:val="en-US"/>
        </w:rPr>
      </w:pPr>
    </w:p>
    <w:p w14:paraId="18276D3A" w14:textId="77777777" w:rsidR="00F23471" w:rsidRDefault="00F23471" w:rsidP="00F23471">
      <w:pPr>
        <w:rPr>
          <w:lang w:val="en-US"/>
        </w:rPr>
      </w:pPr>
      <w:r>
        <w:rPr>
          <w:lang w:val="en-US"/>
        </w:rPr>
        <w:t>-- List jobnames &amp; owner of all jobs</w:t>
      </w:r>
    </w:p>
    <w:p w14:paraId="3B960EB5" w14:textId="77777777" w:rsidR="00F23471" w:rsidRPr="0017678F" w:rsidRDefault="00F23471" w:rsidP="00F23471">
      <w:pPr>
        <w:rPr>
          <w:lang w:val="en-US"/>
        </w:rPr>
      </w:pPr>
      <w:r w:rsidRPr="0017678F">
        <w:rPr>
          <w:lang w:val="en-US"/>
        </w:rPr>
        <w:t>USE MSDB</w:t>
      </w:r>
    </w:p>
    <w:p w14:paraId="06BEF7EB" w14:textId="77777777" w:rsidR="00F23471" w:rsidRPr="0017678F" w:rsidRDefault="00F23471" w:rsidP="00F23471">
      <w:pPr>
        <w:rPr>
          <w:lang w:val="en-US"/>
        </w:rPr>
      </w:pPr>
      <w:r w:rsidRPr="0017678F">
        <w:rPr>
          <w:lang w:val="en-US"/>
        </w:rPr>
        <w:t>GO</w:t>
      </w:r>
    </w:p>
    <w:p w14:paraId="6739B4C1" w14:textId="77777777" w:rsidR="00F23471" w:rsidRPr="0017678F" w:rsidRDefault="00F23471" w:rsidP="00F23471">
      <w:pPr>
        <w:rPr>
          <w:lang w:val="en-US"/>
        </w:rPr>
      </w:pPr>
      <w:r>
        <w:rPr>
          <w:lang w:val="en-US"/>
        </w:rPr>
        <w:t>--</w:t>
      </w:r>
      <w:r w:rsidRPr="0017678F">
        <w:rPr>
          <w:lang w:val="en-US"/>
        </w:rPr>
        <w:t xml:space="preserve">SELECT </w:t>
      </w:r>
      <w:proofErr w:type="gramStart"/>
      <w:r w:rsidRPr="0017678F">
        <w:rPr>
          <w:lang w:val="en-US"/>
        </w:rPr>
        <w:t>GETDATE(</w:t>
      </w:r>
      <w:proofErr w:type="gramEnd"/>
      <w:r w:rsidRPr="0017678F">
        <w:rPr>
          <w:lang w:val="en-US"/>
        </w:rPr>
        <w:t>) AS 'ExecutionTime'</w:t>
      </w:r>
    </w:p>
    <w:p w14:paraId="2BD84DC5" w14:textId="77777777" w:rsidR="00F23471" w:rsidRPr="0017678F" w:rsidRDefault="00F23471" w:rsidP="00F23471">
      <w:pPr>
        <w:rPr>
          <w:lang w:val="en-US"/>
        </w:rPr>
      </w:pPr>
      <w:r>
        <w:rPr>
          <w:lang w:val="en-US"/>
        </w:rPr>
        <w:t>--</w:t>
      </w:r>
      <w:r w:rsidRPr="0017678F">
        <w:rPr>
          <w:lang w:val="en-US"/>
        </w:rPr>
        <w:t>GO</w:t>
      </w:r>
    </w:p>
    <w:p w14:paraId="242C497F" w14:textId="77777777" w:rsidR="00F23471" w:rsidRPr="0017678F" w:rsidRDefault="00F23471" w:rsidP="00F23471">
      <w:pPr>
        <w:rPr>
          <w:lang w:val="en-US"/>
        </w:rPr>
      </w:pPr>
      <w:r>
        <w:rPr>
          <w:lang w:val="en-US"/>
        </w:rPr>
        <w:t>--</w:t>
      </w:r>
      <w:r w:rsidRPr="0017678F">
        <w:rPr>
          <w:lang w:val="en-US"/>
        </w:rPr>
        <w:t>SELECT @@SERVERNAME AS 'SQLServerInstance'</w:t>
      </w:r>
    </w:p>
    <w:p w14:paraId="520C5930" w14:textId="77777777" w:rsidR="00F23471" w:rsidRPr="0017678F" w:rsidRDefault="00F23471" w:rsidP="00F23471">
      <w:pPr>
        <w:rPr>
          <w:lang w:val="en-US"/>
        </w:rPr>
      </w:pPr>
      <w:r>
        <w:rPr>
          <w:lang w:val="en-US"/>
        </w:rPr>
        <w:t>--</w:t>
      </w:r>
      <w:r w:rsidRPr="0017678F">
        <w:rPr>
          <w:lang w:val="en-US"/>
        </w:rPr>
        <w:t>GO</w:t>
      </w:r>
    </w:p>
    <w:p w14:paraId="3EC66E4A" w14:textId="77777777" w:rsidR="00F23471" w:rsidRPr="0017678F" w:rsidRDefault="00F23471" w:rsidP="00F23471">
      <w:pPr>
        <w:rPr>
          <w:lang w:val="en-US"/>
        </w:rPr>
      </w:pPr>
      <w:r w:rsidRPr="0017678F">
        <w:rPr>
          <w:lang w:val="en-US"/>
        </w:rPr>
        <w:t>SELECT j</w:t>
      </w:r>
      <w:proofErr w:type="gramStart"/>
      <w:r w:rsidRPr="0017678F">
        <w:rPr>
          <w:lang w:val="en-US"/>
        </w:rPr>
        <w:t>.[</w:t>
      </w:r>
      <w:proofErr w:type="gramEnd"/>
      <w:r w:rsidRPr="0017678F">
        <w:rPr>
          <w:lang w:val="en-US"/>
        </w:rPr>
        <w:t xml:space="preserve">name] AS 'JobName', </w:t>
      </w:r>
    </w:p>
    <w:p w14:paraId="5D81DD48" w14:textId="77777777" w:rsidR="00F23471" w:rsidRPr="0017678F" w:rsidRDefault="00F23471" w:rsidP="00F23471">
      <w:pPr>
        <w:rPr>
          <w:lang w:val="en-US"/>
        </w:rPr>
      </w:pPr>
      <w:r w:rsidRPr="0017678F">
        <w:rPr>
          <w:lang w:val="en-US"/>
        </w:rPr>
        <w:t>Enabled = CASE WHEN j.Enabled = 0 THEN 'No'</w:t>
      </w:r>
    </w:p>
    <w:p w14:paraId="5A12E92C" w14:textId="77777777" w:rsidR="00F23471" w:rsidRPr="0017678F" w:rsidRDefault="00F23471" w:rsidP="00F23471">
      <w:pPr>
        <w:rPr>
          <w:lang w:val="en-US"/>
        </w:rPr>
      </w:pPr>
      <w:r w:rsidRPr="0017678F">
        <w:rPr>
          <w:lang w:val="en-US"/>
        </w:rPr>
        <w:t>ELSE 'Yes'</w:t>
      </w:r>
    </w:p>
    <w:p w14:paraId="22882AE8" w14:textId="77777777" w:rsidR="00F23471" w:rsidRPr="0017678F" w:rsidRDefault="00F23471" w:rsidP="00F23471">
      <w:pPr>
        <w:rPr>
          <w:lang w:val="en-US"/>
        </w:rPr>
      </w:pPr>
      <w:r w:rsidRPr="0017678F">
        <w:rPr>
          <w:lang w:val="en-US"/>
        </w:rPr>
        <w:t>END,</w:t>
      </w:r>
    </w:p>
    <w:p w14:paraId="5CE2CBAA" w14:textId="77777777" w:rsidR="00F23471" w:rsidRPr="0017678F" w:rsidRDefault="00F23471" w:rsidP="00F23471">
      <w:pPr>
        <w:rPr>
          <w:lang w:val="en-US"/>
        </w:rPr>
      </w:pPr>
      <w:proofErr w:type="gramStart"/>
      <w:r w:rsidRPr="0017678F">
        <w:rPr>
          <w:lang w:val="en-US"/>
        </w:rPr>
        <w:t>l.[</w:t>
      </w:r>
      <w:proofErr w:type="gramEnd"/>
      <w:r w:rsidRPr="0017678F">
        <w:rPr>
          <w:lang w:val="en-US"/>
        </w:rPr>
        <w:t>name] AS 'OwnerName'</w:t>
      </w:r>
    </w:p>
    <w:p w14:paraId="03AC1A3E" w14:textId="77777777" w:rsidR="00F23471" w:rsidRDefault="00F23471" w:rsidP="00F23471">
      <w:pPr>
        <w:rPr>
          <w:lang w:val="en-US"/>
        </w:rPr>
      </w:pPr>
      <w:proofErr w:type="gramStart"/>
      <w:r w:rsidRPr="009B3914">
        <w:rPr>
          <w:lang w:val="en-US"/>
        </w:rPr>
        <w:t>,l.dbname</w:t>
      </w:r>
      <w:proofErr w:type="gramEnd"/>
      <w:r w:rsidRPr="009B3914">
        <w:rPr>
          <w:lang w:val="en-US"/>
        </w:rPr>
        <w:t xml:space="preserve"> AS 'Database'</w:t>
      </w:r>
    </w:p>
    <w:p w14:paraId="7C777C0F" w14:textId="77777777" w:rsidR="00F23471" w:rsidRPr="0017678F" w:rsidRDefault="00F23471" w:rsidP="00F23471">
      <w:pPr>
        <w:rPr>
          <w:lang w:val="en-US"/>
        </w:rPr>
      </w:pPr>
      <w:r w:rsidRPr="0017678F">
        <w:rPr>
          <w:lang w:val="en-US"/>
        </w:rPr>
        <w:t>FROM MSDB.dbo.sysjobs j</w:t>
      </w:r>
    </w:p>
    <w:p w14:paraId="0EDF4CDB" w14:textId="77777777" w:rsidR="00F23471" w:rsidRPr="0017678F" w:rsidRDefault="00F23471" w:rsidP="00F23471">
      <w:pPr>
        <w:rPr>
          <w:lang w:val="en-US"/>
        </w:rPr>
      </w:pPr>
      <w:r>
        <w:rPr>
          <w:lang w:val="en-US"/>
        </w:rPr>
        <w:t xml:space="preserve">-- </w:t>
      </w:r>
      <w:r w:rsidRPr="0017678F">
        <w:rPr>
          <w:lang w:val="en-US"/>
        </w:rPr>
        <w:t>INNER JOIN Master.dbo.syslogins l</w:t>
      </w:r>
    </w:p>
    <w:p w14:paraId="27941559" w14:textId="77777777" w:rsidR="00F23471" w:rsidRPr="0017678F" w:rsidRDefault="00F23471" w:rsidP="00F23471">
      <w:pPr>
        <w:rPr>
          <w:lang w:val="en-US"/>
        </w:rPr>
      </w:pPr>
      <w:r>
        <w:rPr>
          <w:lang w:val="en-US"/>
        </w:rPr>
        <w:t>Left</w:t>
      </w:r>
      <w:r w:rsidRPr="0017678F">
        <w:rPr>
          <w:lang w:val="en-US"/>
        </w:rPr>
        <w:t xml:space="preserve"> JOIN Master.dbo.syslogins l</w:t>
      </w:r>
    </w:p>
    <w:p w14:paraId="7703BC1D" w14:textId="77777777" w:rsidR="00F23471" w:rsidRPr="0017678F" w:rsidRDefault="00F23471" w:rsidP="00F23471">
      <w:pPr>
        <w:rPr>
          <w:lang w:val="en-US"/>
        </w:rPr>
      </w:pPr>
      <w:r w:rsidRPr="0017678F">
        <w:rPr>
          <w:lang w:val="en-US"/>
        </w:rPr>
        <w:t>ON j.owner_sid = l.sid</w:t>
      </w:r>
    </w:p>
    <w:p w14:paraId="65549AFF" w14:textId="77777777" w:rsidR="00F23471" w:rsidRPr="0017678F" w:rsidRDefault="00F23471" w:rsidP="00F23471">
      <w:pPr>
        <w:rPr>
          <w:lang w:val="en-US"/>
        </w:rPr>
      </w:pPr>
      <w:r w:rsidRPr="0017678F">
        <w:rPr>
          <w:lang w:val="en-US"/>
        </w:rPr>
        <w:t>ORDER BY j</w:t>
      </w:r>
      <w:proofErr w:type="gramStart"/>
      <w:r w:rsidRPr="0017678F">
        <w:rPr>
          <w:lang w:val="en-US"/>
        </w:rPr>
        <w:t>.[</w:t>
      </w:r>
      <w:proofErr w:type="gramEnd"/>
      <w:r w:rsidRPr="0017678F">
        <w:rPr>
          <w:lang w:val="en-US"/>
        </w:rPr>
        <w:t xml:space="preserve">name] </w:t>
      </w:r>
    </w:p>
    <w:p w14:paraId="79CB0937" w14:textId="77777777" w:rsidR="00F23471" w:rsidRDefault="00F23471" w:rsidP="00F23471">
      <w:pPr>
        <w:rPr>
          <w:lang w:val="en-US"/>
        </w:rPr>
      </w:pPr>
      <w:r w:rsidRPr="0017678F">
        <w:rPr>
          <w:lang w:val="en-US"/>
        </w:rPr>
        <w:t>GO</w:t>
      </w:r>
    </w:p>
    <w:p w14:paraId="7D2D8859" w14:textId="77777777" w:rsidR="00F23471" w:rsidRDefault="00F23471" w:rsidP="00F23471">
      <w:pPr>
        <w:rPr>
          <w:lang w:val="en-US"/>
        </w:rPr>
      </w:pPr>
    </w:p>
    <w:p w14:paraId="56D4CAD2" w14:textId="77777777" w:rsidR="00F23471" w:rsidRDefault="00F23471" w:rsidP="00F23471">
      <w:pPr>
        <w:pStyle w:val="Heading3"/>
        <w:rPr>
          <w:lang w:val="en-US"/>
        </w:rPr>
      </w:pPr>
      <w:bookmarkStart w:id="9" w:name="_Toc93671606"/>
      <w:r>
        <w:rPr>
          <w:lang w:val="en-US"/>
        </w:rPr>
        <w:t xml:space="preserve">-- Change job ownership of single job to </w:t>
      </w:r>
      <w:proofErr w:type="gramStart"/>
      <w:r>
        <w:rPr>
          <w:lang w:val="en-US"/>
        </w:rPr>
        <w:t>sa</w:t>
      </w:r>
      <w:bookmarkEnd w:id="9"/>
      <w:proofErr w:type="gramEnd"/>
    </w:p>
    <w:p w14:paraId="3C75CA4F" w14:textId="77777777" w:rsidR="00F23471" w:rsidRPr="0017678F" w:rsidRDefault="00F23471" w:rsidP="00F23471">
      <w:pPr>
        <w:rPr>
          <w:lang w:val="en-US"/>
        </w:rPr>
      </w:pPr>
      <w:r w:rsidRPr="0017678F">
        <w:rPr>
          <w:lang w:val="en-US"/>
        </w:rPr>
        <w:t xml:space="preserve">EXEC MSDB.dbo.sp_update_job </w:t>
      </w:r>
    </w:p>
    <w:p w14:paraId="0DDF0162" w14:textId="77777777" w:rsidR="00F23471" w:rsidRPr="0017678F" w:rsidRDefault="00F23471" w:rsidP="00F23471">
      <w:pPr>
        <w:rPr>
          <w:lang w:val="en-US"/>
        </w:rPr>
      </w:pPr>
      <w:r w:rsidRPr="0017678F">
        <w:rPr>
          <w:lang w:val="en-US"/>
        </w:rPr>
        <w:t>@job_name = 'DailyBackups',</w:t>
      </w:r>
    </w:p>
    <w:p w14:paraId="3F44C76C" w14:textId="77777777" w:rsidR="00F23471" w:rsidRPr="0017678F" w:rsidRDefault="00F23471" w:rsidP="00F23471">
      <w:pPr>
        <w:rPr>
          <w:lang w:val="en-US"/>
        </w:rPr>
      </w:pPr>
      <w:r w:rsidRPr="0017678F">
        <w:rPr>
          <w:lang w:val="en-US"/>
        </w:rPr>
        <w:t>@owner_login_name = 'sa'</w:t>
      </w:r>
    </w:p>
    <w:p w14:paraId="4CA34443" w14:textId="77777777" w:rsidR="00F23471" w:rsidRDefault="00F23471" w:rsidP="00F23471">
      <w:pPr>
        <w:rPr>
          <w:lang w:val="en-US"/>
        </w:rPr>
      </w:pPr>
      <w:r w:rsidRPr="0017678F">
        <w:rPr>
          <w:lang w:val="en-US"/>
        </w:rPr>
        <w:t>GO</w:t>
      </w:r>
    </w:p>
    <w:p w14:paraId="2E7EA9DD" w14:textId="77777777" w:rsidR="00F23471" w:rsidRDefault="00F23471" w:rsidP="00F23471">
      <w:pPr>
        <w:rPr>
          <w:lang w:val="en-US"/>
        </w:rPr>
      </w:pPr>
    </w:p>
    <w:p w14:paraId="4C474FDD" w14:textId="77777777" w:rsidR="00F23471" w:rsidRDefault="00F23471" w:rsidP="00F23471">
      <w:pPr>
        <w:rPr>
          <w:lang w:val="en-US"/>
        </w:rPr>
      </w:pPr>
    </w:p>
    <w:p w14:paraId="66CF9D2F" w14:textId="77777777" w:rsidR="00F23471" w:rsidRDefault="00F23471" w:rsidP="00F23471">
      <w:pPr>
        <w:rPr>
          <w:lang w:val="en-US"/>
        </w:rPr>
      </w:pPr>
      <w:r w:rsidRPr="0017678F">
        <w:rPr>
          <w:lang w:val="en-US"/>
        </w:rPr>
        <w:t>-</w:t>
      </w:r>
      <w:r>
        <w:rPr>
          <w:lang w:val="en-US"/>
        </w:rPr>
        <w:t xml:space="preserve">- </w:t>
      </w:r>
      <w:r w:rsidRPr="0017678F">
        <w:rPr>
          <w:lang w:val="en-US"/>
        </w:rPr>
        <w:t>give others ownership of a job</w:t>
      </w:r>
      <w:r>
        <w:rPr>
          <w:lang w:val="en-US"/>
        </w:rPr>
        <w:t xml:space="preserve">: </w:t>
      </w:r>
      <w:r w:rsidRPr="0017678F">
        <w:rPr>
          <w:lang w:val="en-US"/>
        </w:rPr>
        <w:t xml:space="preserve">In the query window, enter the following statements that use the </w:t>
      </w:r>
    </w:p>
    <w:p w14:paraId="45CE145A" w14:textId="77777777" w:rsidR="00F23471" w:rsidRDefault="00F23471" w:rsidP="00F23471">
      <w:pPr>
        <w:rPr>
          <w:lang w:val="en-US"/>
        </w:rPr>
      </w:pPr>
      <w:r>
        <w:rPr>
          <w:lang w:val="en-US"/>
        </w:rPr>
        <w:t xml:space="preserve">-- </w:t>
      </w:r>
      <w:r w:rsidRPr="0017678F">
        <w:rPr>
          <w:lang w:val="en-US"/>
        </w:rPr>
        <w:t>sp_manage_jobs_by_login (Transact-SQL) system stored procedure. The following example reassigns all</w:t>
      </w:r>
      <w:r>
        <w:rPr>
          <w:lang w:val="en-US"/>
        </w:rPr>
        <w:t xml:space="preserve"> jobs owned by danw giving new owner </w:t>
      </w:r>
      <w:r w:rsidRPr="0017678F">
        <w:rPr>
          <w:lang w:val="en-US"/>
        </w:rPr>
        <w:t>françoisa</w:t>
      </w:r>
    </w:p>
    <w:p w14:paraId="0DEF9957" w14:textId="77777777" w:rsidR="00F23471" w:rsidRPr="0017678F" w:rsidRDefault="00F23471" w:rsidP="00F23471">
      <w:pPr>
        <w:rPr>
          <w:lang w:val="en-US"/>
        </w:rPr>
      </w:pPr>
    </w:p>
    <w:p w14:paraId="3BDA4D83" w14:textId="77777777" w:rsidR="00F23471" w:rsidRPr="0017678F" w:rsidRDefault="00F23471" w:rsidP="00F23471">
      <w:pPr>
        <w:rPr>
          <w:lang w:val="en-US"/>
        </w:rPr>
      </w:pPr>
      <w:r w:rsidRPr="0017678F">
        <w:rPr>
          <w:lang w:val="en-US"/>
        </w:rPr>
        <w:t xml:space="preserve">USE </w:t>
      </w:r>
      <w:proofErr w:type="gramStart"/>
      <w:r w:rsidRPr="0017678F">
        <w:rPr>
          <w:lang w:val="en-US"/>
        </w:rPr>
        <w:t>msdb ;</w:t>
      </w:r>
      <w:proofErr w:type="gramEnd"/>
      <w:r w:rsidRPr="0017678F">
        <w:rPr>
          <w:lang w:val="en-US"/>
        </w:rPr>
        <w:t xml:space="preserve">  </w:t>
      </w:r>
    </w:p>
    <w:p w14:paraId="40DC6931" w14:textId="77777777" w:rsidR="00F23471" w:rsidRPr="0017678F" w:rsidRDefault="00F23471" w:rsidP="00F23471">
      <w:pPr>
        <w:rPr>
          <w:lang w:val="en-US"/>
        </w:rPr>
      </w:pPr>
      <w:r w:rsidRPr="0017678F">
        <w:rPr>
          <w:lang w:val="en-US"/>
        </w:rPr>
        <w:t xml:space="preserve">GO  </w:t>
      </w:r>
    </w:p>
    <w:p w14:paraId="62BC4508" w14:textId="77777777" w:rsidR="00F23471" w:rsidRPr="0017678F" w:rsidRDefault="00F23471" w:rsidP="00F23471">
      <w:pPr>
        <w:rPr>
          <w:lang w:val="en-US"/>
        </w:rPr>
      </w:pPr>
    </w:p>
    <w:p w14:paraId="6BB121A4" w14:textId="77777777" w:rsidR="00F23471" w:rsidRPr="0017678F" w:rsidRDefault="00F23471" w:rsidP="00F23471">
      <w:pPr>
        <w:rPr>
          <w:lang w:val="en-US"/>
        </w:rPr>
      </w:pPr>
      <w:r w:rsidRPr="0017678F">
        <w:rPr>
          <w:lang w:val="en-US"/>
        </w:rPr>
        <w:t xml:space="preserve">EXEC dbo.sp_manage_jobs_by_login  </w:t>
      </w:r>
    </w:p>
    <w:p w14:paraId="05647356" w14:textId="77777777" w:rsidR="00F23471" w:rsidRPr="0017678F" w:rsidRDefault="00F23471" w:rsidP="00F23471">
      <w:pPr>
        <w:rPr>
          <w:lang w:val="en-US"/>
        </w:rPr>
      </w:pPr>
      <w:r w:rsidRPr="0017678F">
        <w:rPr>
          <w:lang w:val="en-US"/>
        </w:rPr>
        <w:t xml:space="preserve">    @action = N'REASSIGN',  </w:t>
      </w:r>
    </w:p>
    <w:p w14:paraId="79A96D4D" w14:textId="77777777" w:rsidR="00F23471" w:rsidRPr="0017678F" w:rsidRDefault="00F23471" w:rsidP="00F23471">
      <w:pPr>
        <w:rPr>
          <w:lang w:val="en-US"/>
        </w:rPr>
      </w:pPr>
      <w:r w:rsidRPr="0017678F">
        <w:rPr>
          <w:lang w:val="en-US"/>
        </w:rPr>
        <w:t xml:space="preserve">    @current_owner_login_name = N'danw',  </w:t>
      </w:r>
    </w:p>
    <w:p w14:paraId="73D3129D" w14:textId="77777777" w:rsidR="00F23471" w:rsidRPr="0017678F" w:rsidRDefault="00F23471" w:rsidP="00F23471">
      <w:pPr>
        <w:rPr>
          <w:lang w:val="en-US"/>
        </w:rPr>
      </w:pPr>
      <w:r w:rsidRPr="0017678F">
        <w:rPr>
          <w:lang w:val="en-US"/>
        </w:rPr>
        <w:lastRenderedPageBreak/>
        <w:t xml:space="preserve">    @new_owner_login_name = </w:t>
      </w:r>
      <w:proofErr w:type="gramStart"/>
      <w:r w:rsidRPr="0017678F">
        <w:rPr>
          <w:lang w:val="en-US"/>
        </w:rPr>
        <w:t>N'françoisa' ;</w:t>
      </w:r>
      <w:proofErr w:type="gramEnd"/>
      <w:r w:rsidRPr="0017678F">
        <w:rPr>
          <w:lang w:val="en-US"/>
        </w:rPr>
        <w:t xml:space="preserve">  </w:t>
      </w:r>
    </w:p>
    <w:p w14:paraId="037E03C1" w14:textId="77777777" w:rsidR="00F23471" w:rsidRDefault="00F23471" w:rsidP="00F23471">
      <w:pPr>
        <w:rPr>
          <w:lang w:val="en-US"/>
        </w:rPr>
      </w:pPr>
      <w:r w:rsidRPr="0017678F">
        <w:rPr>
          <w:lang w:val="en-US"/>
        </w:rPr>
        <w:t xml:space="preserve">GO  </w:t>
      </w:r>
    </w:p>
    <w:p w14:paraId="1462BA30" w14:textId="77777777" w:rsidR="00F23471" w:rsidRDefault="00F23471" w:rsidP="00F23471">
      <w:pPr>
        <w:rPr>
          <w:lang w:val="en-US"/>
        </w:rPr>
      </w:pPr>
    </w:p>
    <w:p w14:paraId="2A8D8A52" w14:textId="77777777" w:rsidR="00F23471" w:rsidRDefault="00F23471" w:rsidP="00F23471">
      <w:pPr>
        <w:rPr>
          <w:lang w:val="en-US"/>
        </w:rPr>
      </w:pPr>
      <w:r>
        <w:rPr>
          <w:lang w:val="en-US"/>
        </w:rPr>
        <w:t xml:space="preserve">-- </w:t>
      </w:r>
      <w:r w:rsidRPr="00350629">
        <w:rPr>
          <w:lang w:val="en-US"/>
        </w:rPr>
        <w:t xml:space="preserve">Conditionally build code to correct all Jobs not owned by the </w:t>
      </w:r>
      <w:proofErr w:type="gramStart"/>
      <w:r w:rsidRPr="00350629">
        <w:rPr>
          <w:lang w:val="en-US"/>
        </w:rPr>
        <w:t>sa</w:t>
      </w:r>
      <w:proofErr w:type="gramEnd"/>
      <w:r w:rsidRPr="00350629">
        <w:rPr>
          <w:lang w:val="en-US"/>
        </w:rPr>
        <w:t xml:space="preserve"> logi</w:t>
      </w:r>
      <w:r>
        <w:rPr>
          <w:lang w:val="en-US"/>
        </w:rPr>
        <w:t>n then review the output before</w:t>
      </w:r>
    </w:p>
    <w:p w14:paraId="13003F30" w14:textId="77777777" w:rsidR="00F23471" w:rsidRDefault="00F23471" w:rsidP="00F23471">
      <w:pPr>
        <w:rPr>
          <w:lang w:val="en-US"/>
        </w:rPr>
      </w:pPr>
      <w:r>
        <w:rPr>
          <w:lang w:val="en-US"/>
        </w:rPr>
        <w:t xml:space="preserve">-- </w:t>
      </w:r>
      <w:r w:rsidRPr="00350629">
        <w:rPr>
          <w:lang w:val="en-US"/>
        </w:rPr>
        <w:t>executing the code in another SQL Server session to correct the SQL Server Agent Job ownership</w:t>
      </w:r>
    </w:p>
    <w:p w14:paraId="0B84CE49" w14:textId="77777777" w:rsidR="00F23471" w:rsidRPr="00350629" w:rsidRDefault="00F23471" w:rsidP="00F23471">
      <w:pPr>
        <w:rPr>
          <w:lang w:val="en-US"/>
        </w:rPr>
      </w:pPr>
      <w:r w:rsidRPr="00350629">
        <w:rPr>
          <w:lang w:val="en-US"/>
        </w:rPr>
        <w:t>SET NOCOUNT ON</w:t>
      </w:r>
    </w:p>
    <w:p w14:paraId="00EA82B1" w14:textId="77777777" w:rsidR="00F23471" w:rsidRPr="00350629" w:rsidRDefault="00F23471" w:rsidP="00F23471">
      <w:pPr>
        <w:rPr>
          <w:lang w:val="en-US"/>
        </w:rPr>
      </w:pPr>
      <w:r w:rsidRPr="00350629">
        <w:rPr>
          <w:lang w:val="en-US"/>
        </w:rPr>
        <w:t xml:space="preserve">SELECT 'EXEC MSDB.dbo.sp_update_job ' + </w:t>
      </w:r>
      <w:proofErr w:type="gramStart"/>
      <w:r w:rsidRPr="00350629">
        <w:rPr>
          <w:lang w:val="en-US"/>
        </w:rPr>
        <w:t>char(</w:t>
      </w:r>
      <w:proofErr w:type="gramEnd"/>
      <w:r w:rsidRPr="00350629">
        <w:rPr>
          <w:lang w:val="en-US"/>
        </w:rPr>
        <w:t>13) +</w:t>
      </w:r>
    </w:p>
    <w:p w14:paraId="3FA46E4F" w14:textId="77777777" w:rsidR="00F23471" w:rsidRPr="00350629" w:rsidRDefault="00F23471" w:rsidP="00F23471">
      <w:pPr>
        <w:rPr>
          <w:lang w:val="en-US"/>
        </w:rPr>
      </w:pPr>
      <w:r w:rsidRPr="00350629">
        <w:rPr>
          <w:lang w:val="en-US"/>
        </w:rPr>
        <w:t xml:space="preserve">'@job_name = ' + </w:t>
      </w:r>
      <w:proofErr w:type="gramStart"/>
      <w:r w:rsidRPr="00350629">
        <w:rPr>
          <w:lang w:val="en-US"/>
        </w:rPr>
        <w:t>char(</w:t>
      </w:r>
      <w:proofErr w:type="gramEnd"/>
      <w:r w:rsidRPr="00350629">
        <w:rPr>
          <w:lang w:val="en-US"/>
        </w:rPr>
        <w:t xml:space="preserve">39) + j.[Name] + char(39) + ',' + char(13) + </w:t>
      </w:r>
    </w:p>
    <w:p w14:paraId="22289469" w14:textId="77777777" w:rsidR="00F23471" w:rsidRPr="00350629" w:rsidRDefault="00F23471" w:rsidP="00F23471">
      <w:pPr>
        <w:rPr>
          <w:lang w:val="en-US"/>
        </w:rPr>
      </w:pPr>
      <w:r w:rsidRPr="00350629">
        <w:rPr>
          <w:lang w:val="en-US"/>
        </w:rPr>
        <w:t xml:space="preserve">'@owner_login_name = ' + </w:t>
      </w:r>
      <w:proofErr w:type="gramStart"/>
      <w:r w:rsidRPr="00350629">
        <w:rPr>
          <w:lang w:val="en-US"/>
        </w:rPr>
        <w:t>char(</w:t>
      </w:r>
      <w:proofErr w:type="gramEnd"/>
      <w:r w:rsidRPr="00350629">
        <w:rPr>
          <w:lang w:val="en-US"/>
        </w:rPr>
        <w:t>39) + 'sa' + char(39) + char(13) + char(13)</w:t>
      </w:r>
    </w:p>
    <w:p w14:paraId="09D23892" w14:textId="77777777" w:rsidR="00F23471" w:rsidRPr="00350629" w:rsidRDefault="00F23471" w:rsidP="00F23471">
      <w:pPr>
        <w:rPr>
          <w:lang w:val="en-US"/>
        </w:rPr>
      </w:pPr>
      <w:r w:rsidRPr="00350629">
        <w:rPr>
          <w:lang w:val="en-US"/>
        </w:rPr>
        <w:t>FROM MSDB.dbo.sysjobs j</w:t>
      </w:r>
    </w:p>
    <w:p w14:paraId="60D0E3E5" w14:textId="77777777" w:rsidR="00F23471" w:rsidRPr="00350629" w:rsidRDefault="00F23471" w:rsidP="00F23471">
      <w:pPr>
        <w:rPr>
          <w:lang w:val="en-US"/>
        </w:rPr>
      </w:pPr>
      <w:r>
        <w:rPr>
          <w:lang w:val="en-US"/>
        </w:rPr>
        <w:t xml:space="preserve">-- </w:t>
      </w:r>
      <w:r w:rsidRPr="00350629">
        <w:rPr>
          <w:lang w:val="en-US"/>
        </w:rPr>
        <w:t>INNER JOIN Master.dbo.syslogins l</w:t>
      </w:r>
    </w:p>
    <w:p w14:paraId="48C3C47F" w14:textId="77777777" w:rsidR="00F23471" w:rsidRPr="00350629" w:rsidRDefault="00F23471" w:rsidP="00F23471">
      <w:pPr>
        <w:rPr>
          <w:lang w:val="en-US"/>
        </w:rPr>
      </w:pPr>
      <w:r>
        <w:rPr>
          <w:lang w:val="en-US"/>
        </w:rPr>
        <w:t xml:space="preserve">LEFT </w:t>
      </w:r>
      <w:r w:rsidRPr="00350629">
        <w:rPr>
          <w:lang w:val="en-US"/>
        </w:rPr>
        <w:t>JOIN Master.dbo.syslogins l</w:t>
      </w:r>
    </w:p>
    <w:p w14:paraId="19562317" w14:textId="77777777" w:rsidR="00F23471" w:rsidRPr="00350629" w:rsidRDefault="00F23471" w:rsidP="00F23471">
      <w:pPr>
        <w:rPr>
          <w:lang w:val="en-US"/>
        </w:rPr>
      </w:pPr>
      <w:r w:rsidRPr="00350629">
        <w:rPr>
          <w:lang w:val="en-US"/>
        </w:rPr>
        <w:t>ON j.owner_sid = l.sid</w:t>
      </w:r>
    </w:p>
    <w:p w14:paraId="188CF2DD" w14:textId="77777777" w:rsidR="00F23471" w:rsidRPr="00350629" w:rsidRDefault="00F23471" w:rsidP="00F23471">
      <w:pPr>
        <w:rPr>
          <w:lang w:val="en-US"/>
        </w:rPr>
      </w:pPr>
      <w:r w:rsidRPr="00350629">
        <w:rPr>
          <w:lang w:val="en-US"/>
        </w:rPr>
        <w:t>WHERE l</w:t>
      </w:r>
      <w:proofErr w:type="gramStart"/>
      <w:r w:rsidRPr="00350629">
        <w:rPr>
          <w:lang w:val="en-US"/>
        </w:rPr>
        <w:t>.[</w:t>
      </w:r>
      <w:proofErr w:type="gramEnd"/>
      <w:r w:rsidRPr="00350629">
        <w:rPr>
          <w:lang w:val="en-US"/>
        </w:rPr>
        <w:t xml:space="preserve">name] &lt;&gt; 'sa' </w:t>
      </w:r>
    </w:p>
    <w:p w14:paraId="724DC307" w14:textId="77777777" w:rsidR="00F23471" w:rsidRDefault="00F23471" w:rsidP="00F23471">
      <w:pPr>
        <w:rPr>
          <w:lang w:val="en-US"/>
        </w:rPr>
      </w:pPr>
      <w:proofErr w:type="gramStart"/>
      <w:r w:rsidRPr="008A27D3">
        <w:rPr>
          <w:lang w:val="en-US"/>
        </w:rPr>
        <w:t>or</w:t>
      </w:r>
      <w:proofErr w:type="gramEnd"/>
      <w:r w:rsidRPr="008A27D3">
        <w:rPr>
          <w:lang w:val="en-US"/>
        </w:rPr>
        <w:t xml:space="preserve"> l.[name] is null </w:t>
      </w:r>
      <w:r>
        <w:rPr>
          <w:lang w:val="en-US"/>
        </w:rPr>
        <w:tab/>
        <w:t>-- orphan entries.</w:t>
      </w:r>
    </w:p>
    <w:p w14:paraId="2C3FCCF8" w14:textId="77777777" w:rsidR="00F23471" w:rsidRPr="00172CD5" w:rsidRDefault="00F23471" w:rsidP="00F23471">
      <w:r w:rsidRPr="00172CD5">
        <w:t>ORDER BY j.[name]</w:t>
      </w:r>
    </w:p>
    <w:p w14:paraId="26A70F73" w14:textId="77777777" w:rsidR="00F23471" w:rsidRPr="005A128B" w:rsidRDefault="00F23471" w:rsidP="00F23471">
      <w:pPr>
        <w:pStyle w:val="Heading3"/>
      </w:pPr>
      <w:bookmarkStart w:id="10" w:name="_Toc93671607"/>
      <w:r>
        <w:t>--</w:t>
      </w:r>
      <w:r w:rsidRPr="005A128B">
        <w:t>Vis alle Aktive kørende Jobs I SQL agent.</w:t>
      </w:r>
      <w:bookmarkEnd w:id="10"/>
    </w:p>
    <w:p w14:paraId="720881F2" w14:textId="77777777" w:rsidR="00F23471" w:rsidRPr="005A128B" w:rsidRDefault="00F23471" w:rsidP="00F23471">
      <w:pPr>
        <w:rPr>
          <w:lang w:val="en-US"/>
        </w:rPr>
      </w:pPr>
      <w:r w:rsidRPr="005A128B">
        <w:rPr>
          <w:lang w:val="en-US"/>
        </w:rPr>
        <w:t>IF EXISTS (SELECT *</w:t>
      </w:r>
      <w:r>
        <w:rPr>
          <w:lang w:val="en-US"/>
        </w:rPr>
        <w:t xml:space="preserve"> </w:t>
      </w:r>
      <w:r w:rsidRPr="005A128B">
        <w:rPr>
          <w:lang w:val="en-US"/>
        </w:rPr>
        <w:t>FROM</w:t>
      </w:r>
      <w:r>
        <w:rPr>
          <w:lang w:val="en-US"/>
        </w:rPr>
        <w:t xml:space="preserve"> </w:t>
      </w:r>
      <w:r w:rsidRPr="005A128B">
        <w:rPr>
          <w:lang w:val="en-US"/>
        </w:rPr>
        <w:t>tempdb.dbo.sysobjects</w:t>
      </w:r>
    </w:p>
    <w:p w14:paraId="4B6E1294" w14:textId="77777777" w:rsidR="00F23471" w:rsidRPr="005A128B" w:rsidRDefault="00F23471" w:rsidP="00F23471">
      <w:pPr>
        <w:rPr>
          <w:lang w:val="en-US"/>
        </w:rPr>
      </w:pPr>
      <w:r w:rsidRPr="005A128B">
        <w:rPr>
          <w:lang w:val="en-US"/>
        </w:rPr>
        <w:t>WHERE   id = OBJECT_</w:t>
      </w:r>
      <w:proofErr w:type="gramStart"/>
      <w:r w:rsidRPr="005A128B">
        <w:rPr>
          <w:lang w:val="en-US"/>
        </w:rPr>
        <w:t>ID(</w:t>
      </w:r>
      <w:proofErr w:type="gramEnd"/>
      <w:r w:rsidRPr="005A128B">
        <w:rPr>
          <w:lang w:val="en-US"/>
        </w:rPr>
        <w:t>N'[tempdb].[dbo].[Temp1]')</w:t>
      </w:r>
      <w:r>
        <w:rPr>
          <w:lang w:val="en-US"/>
        </w:rPr>
        <w:t xml:space="preserve"> </w:t>
      </w:r>
      <w:r w:rsidRPr="005A128B">
        <w:rPr>
          <w:lang w:val="en-US"/>
        </w:rPr>
        <w:t>)</w:t>
      </w:r>
    </w:p>
    <w:p w14:paraId="58CBA6BC" w14:textId="77777777" w:rsidR="00F23471" w:rsidRPr="005A128B" w:rsidRDefault="00F23471" w:rsidP="00F23471">
      <w:pPr>
        <w:rPr>
          <w:lang w:val="en-US"/>
        </w:rPr>
      </w:pPr>
      <w:r w:rsidRPr="005A128B">
        <w:rPr>
          <w:lang w:val="en-US"/>
        </w:rPr>
        <w:t>DROP TABLE [tempdb]</w:t>
      </w:r>
      <w:proofErr w:type="gramStart"/>
      <w:r w:rsidRPr="005A128B">
        <w:rPr>
          <w:lang w:val="en-US"/>
        </w:rPr>
        <w:t>.[</w:t>
      </w:r>
      <w:proofErr w:type="gramEnd"/>
      <w:r w:rsidRPr="005A128B">
        <w:rPr>
          <w:lang w:val="en-US"/>
        </w:rPr>
        <w:t>dbo].[Temp1]</w:t>
      </w:r>
    </w:p>
    <w:p w14:paraId="17C85483" w14:textId="77777777" w:rsidR="00F23471" w:rsidRPr="005A128B" w:rsidRDefault="00F23471" w:rsidP="00F23471">
      <w:pPr>
        <w:rPr>
          <w:lang w:val="en-US"/>
        </w:rPr>
      </w:pPr>
      <w:r w:rsidRPr="005A128B">
        <w:rPr>
          <w:lang w:val="en-US"/>
        </w:rPr>
        <w:t>GO</w:t>
      </w:r>
    </w:p>
    <w:p w14:paraId="7B5EF3BD" w14:textId="77777777" w:rsidR="00F23471" w:rsidRPr="005A128B" w:rsidRDefault="00F23471" w:rsidP="00F23471">
      <w:pPr>
        <w:rPr>
          <w:lang w:val="en-US"/>
        </w:rPr>
      </w:pPr>
      <w:r w:rsidRPr="005A128B">
        <w:rPr>
          <w:lang w:val="en-US"/>
        </w:rPr>
        <w:t>CREATE TABLE [tempdb]</w:t>
      </w:r>
      <w:proofErr w:type="gramStart"/>
      <w:r w:rsidRPr="005A128B">
        <w:rPr>
          <w:lang w:val="en-US"/>
        </w:rPr>
        <w:t>.[</w:t>
      </w:r>
      <w:proofErr w:type="gramEnd"/>
      <w:r w:rsidRPr="005A128B">
        <w:rPr>
          <w:lang w:val="en-US"/>
        </w:rPr>
        <w:t>dbo].[Temp1]</w:t>
      </w:r>
    </w:p>
    <w:p w14:paraId="04B984D0" w14:textId="77777777" w:rsidR="00F23471" w:rsidRDefault="00F23471" w:rsidP="00F23471">
      <w:pPr>
        <w:rPr>
          <w:lang w:val="en-US"/>
        </w:rPr>
      </w:pPr>
      <w:r w:rsidRPr="005A128B">
        <w:rPr>
          <w:lang w:val="en-US"/>
        </w:rPr>
        <w:t>(</w:t>
      </w:r>
      <w:proofErr w:type="gramStart"/>
      <w:r w:rsidRPr="005A128B">
        <w:rPr>
          <w:lang w:val="en-US"/>
        </w:rPr>
        <w:t>job_id</w:t>
      </w:r>
      <w:proofErr w:type="gramEnd"/>
      <w:r w:rsidRPr="005A128B">
        <w:rPr>
          <w:lang w:val="en-US"/>
        </w:rPr>
        <w:t xml:space="preserve"> uniqueidentifier NOT NULL</w:t>
      </w:r>
    </w:p>
    <w:p w14:paraId="5C28C972" w14:textId="77777777" w:rsidR="00F23471" w:rsidRDefault="00F23471" w:rsidP="00F23471">
      <w:pPr>
        <w:rPr>
          <w:lang w:val="en-US"/>
        </w:rPr>
      </w:pPr>
      <w:proofErr w:type="gramStart"/>
      <w:r>
        <w:rPr>
          <w:lang w:val="en-US"/>
        </w:rPr>
        <w:t>,</w:t>
      </w:r>
      <w:r w:rsidRPr="005A128B">
        <w:rPr>
          <w:lang w:val="en-US"/>
        </w:rPr>
        <w:t>last</w:t>
      </w:r>
      <w:proofErr w:type="gramEnd"/>
      <w:r w:rsidRPr="005A128B">
        <w:rPr>
          <w:lang w:val="en-US"/>
        </w:rPr>
        <w:t>_run_date nvarchar (20) NOT NULL</w:t>
      </w:r>
    </w:p>
    <w:p w14:paraId="23C508DC" w14:textId="77777777" w:rsidR="00F23471" w:rsidRDefault="00F23471" w:rsidP="00F23471">
      <w:pPr>
        <w:rPr>
          <w:lang w:val="en-US"/>
        </w:rPr>
      </w:pPr>
      <w:proofErr w:type="gramStart"/>
      <w:r w:rsidRPr="005A128B">
        <w:rPr>
          <w:lang w:val="en-US"/>
        </w:rPr>
        <w:t>,last</w:t>
      </w:r>
      <w:proofErr w:type="gramEnd"/>
      <w:r w:rsidRPr="005A128B">
        <w:rPr>
          <w:lang w:val="en-US"/>
        </w:rPr>
        <w:t>_run_time nvarchar (20) NOT NULL</w:t>
      </w:r>
    </w:p>
    <w:p w14:paraId="58F1AFB8" w14:textId="77777777" w:rsidR="00F23471" w:rsidRDefault="00F23471" w:rsidP="00F23471">
      <w:pPr>
        <w:rPr>
          <w:lang w:val="en-US"/>
        </w:rPr>
      </w:pPr>
      <w:proofErr w:type="gramStart"/>
      <w:r w:rsidRPr="005A128B">
        <w:rPr>
          <w:lang w:val="en-US"/>
        </w:rPr>
        <w:t>,next</w:t>
      </w:r>
      <w:proofErr w:type="gramEnd"/>
      <w:r w:rsidRPr="005A128B">
        <w:rPr>
          <w:lang w:val="en-US"/>
        </w:rPr>
        <w:t>_run_date nvarchar (20) NOT NULL</w:t>
      </w:r>
    </w:p>
    <w:p w14:paraId="4AEF10D7" w14:textId="77777777" w:rsidR="00F23471" w:rsidRDefault="00F23471" w:rsidP="00F23471">
      <w:pPr>
        <w:rPr>
          <w:lang w:val="en-US"/>
        </w:rPr>
      </w:pPr>
      <w:proofErr w:type="gramStart"/>
      <w:r w:rsidRPr="005A128B">
        <w:rPr>
          <w:lang w:val="en-US"/>
        </w:rPr>
        <w:t>,next</w:t>
      </w:r>
      <w:proofErr w:type="gramEnd"/>
      <w:r w:rsidRPr="005A128B">
        <w:rPr>
          <w:lang w:val="en-US"/>
        </w:rPr>
        <w:t>_run_time nvarchar (20) NOT NULL</w:t>
      </w:r>
    </w:p>
    <w:p w14:paraId="5065F0A1" w14:textId="77777777" w:rsidR="00F23471" w:rsidRDefault="00F23471" w:rsidP="00F23471">
      <w:pPr>
        <w:rPr>
          <w:lang w:val="en-US"/>
        </w:rPr>
      </w:pPr>
      <w:proofErr w:type="gramStart"/>
      <w:r w:rsidRPr="005A128B">
        <w:rPr>
          <w:lang w:val="en-US"/>
        </w:rPr>
        <w:t>,next</w:t>
      </w:r>
      <w:proofErr w:type="gramEnd"/>
      <w:r w:rsidRPr="005A128B">
        <w:rPr>
          <w:lang w:val="en-US"/>
        </w:rPr>
        <w:t>_run_schedule_id INT NOT NULL</w:t>
      </w:r>
    </w:p>
    <w:p w14:paraId="71CD393C" w14:textId="77777777" w:rsidR="00F23471" w:rsidRDefault="00F23471" w:rsidP="00F23471">
      <w:pPr>
        <w:rPr>
          <w:lang w:val="en-US"/>
        </w:rPr>
      </w:pPr>
      <w:proofErr w:type="gramStart"/>
      <w:r w:rsidRPr="005A128B">
        <w:rPr>
          <w:lang w:val="en-US"/>
        </w:rPr>
        <w:t>,requested</w:t>
      </w:r>
      <w:proofErr w:type="gramEnd"/>
      <w:r w:rsidRPr="005A128B">
        <w:rPr>
          <w:lang w:val="en-US"/>
        </w:rPr>
        <w:t>_to_run INT NOT NULL</w:t>
      </w:r>
    </w:p>
    <w:p w14:paraId="6919B073" w14:textId="77777777" w:rsidR="00F23471" w:rsidRDefault="00F23471" w:rsidP="00F23471">
      <w:pPr>
        <w:rPr>
          <w:lang w:val="en-US"/>
        </w:rPr>
      </w:pPr>
      <w:proofErr w:type="gramStart"/>
      <w:r w:rsidRPr="005A128B">
        <w:rPr>
          <w:lang w:val="en-US"/>
        </w:rPr>
        <w:t>,request</w:t>
      </w:r>
      <w:proofErr w:type="gramEnd"/>
      <w:r w:rsidRPr="005A128B">
        <w:rPr>
          <w:lang w:val="en-US"/>
        </w:rPr>
        <w:t>_source INT NOT NULL</w:t>
      </w:r>
    </w:p>
    <w:p w14:paraId="19931D26" w14:textId="77777777" w:rsidR="00F23471" w:rsidRDefault="00F23471" w:rsidP="00F23471">
      <w:pPr>
        <w:rPr>
          <w:lang w:val="en-US"/>
        </w:rPr>
      </w:pPr>
      <w:proofErr w:type="gramStart"/>
      <w:r w:rsidRPr="005A128B">
        <w:rPr>
          <w:lang w:val="en-US"/>
        </w:rPr>
        <w:t>,request</w:t>
      </w:r>
      <w:proofErr w:type="gramEnd"/>
      <w:r w:rsidRPr="005A128B">
        <w:rPr>
          <w:lang w:val="en-US"/>
        </w:rPr>
        <w:t>_source_id sysname</w:t>
      </w:r>
      <w:r>
        <w:rPr>
          <w:lang w:val="en-US"/>
        </w:rPr>
        <w:t xml:space="preserve"> </w:t>
      </w:r>
      <w:r w:rsidRPr="005A128B">
        <w:rPr>
          <w:lang w:val="en-US"/>
        </w:rPr>
        <w:t>COLLATE database_default NULL</w:t>
      </w:r>
    </w:p>
    <w:p w14:paraId="3BD1E776" w14:textId="77777777" w:rsidR="00F23471" w:rsidRDefault="00F23471" w:rsidP="00F23471">
      <w:pPr>
        <w:rPr>
          <w:lang w:val="en-US"/>
        </w:rPr>
      </w:pPr>
      <w:proofErr w:type="gramStart"/>
      <w:r w:rsidRPr="005A128B">
        <w:rPr>
          <w:lang w:val="en-US"/>
        </w:rPr>
        <w:t>,running</w:t>
      </w:r>
      <w:proofErr w:type="gramEnd"/>
      <w:r w:rsidRPr="005A128B">
        <w:rPr>
          <w:lang w:val="en-US"/>
        </w:rPr>
        <w:t xml:space="preserve"> INT NOT NULL</w:t>
      </w:r>
    </w:p>
    <w:p w14:paraId="7EA97D98" w14:textId="77777777" w:rsidR="00F23471" w:rsidRDefault="00F23471" w:rsidP="00F23471">
      <w:pPr>
        <w:rPr>
          <w:lang w:val="en-US"/>
        </w:rPr>
      </w:pPr>
      <w:proofErr w:type="gramStart"/>
      <w:r w:rsidRPr="005A128B">
        <w:rPr>
          <w:lang w:val="en-US"/>
        </w:rPr>
        <w:t>,current</w:t>
      </w:r>
      <w:proofErr w:type="gramEnd"/>
      <w:r w:rsidRPr="005A128B">
        <w:rPr>
          <w:lang w:val="en-US"/>
        </w:rPr>
        <w:t>_step INT NOT NULL</w:t>
      </w:r>
    </w:p>
    <w:p w14:paraId="4744275B" w14:textId="77777777" w:rsidR="00F23471" w:rsidRDefault="00F23471" w:rsidP="00F23471">
      <w:pPr>
        <w:rPr>
          <w:lang w:val="en-US"/>
        </w:rPr>
      </w:pPr>
      <w:proofErr w:type="gramStart"/>
      <w:r w:rsidRPr="005A128B">
        <w:rPr>
          <w:lang w:val="en-US"/>
        </w:rPr>
        <w:t>,current</w:t>
      </w:r>
      <w:proofErr w:type="gramEnd"/>
      <w:r w:rsidRPr="005A128B">
        <w:rPr>
          <w:lang w:val="en-US"/>
        </w:rPr>
        <w:t>_retry_attempt INT NOT NULL</w:t>
      </w:r>
    </w:p>
    <w:p w14:paraId="1CA6A0B5" w14:textId="77777777" w:rsidR="00F23471" w:rsidRPr="005A128B" w:rsidRDefault="00F23471" w:rsidP="00F23471">
      <w:pPr>
        <w:rPr>
          <w:lang w:val="en-US"/>
        </w:rPr>
      </w:pPr>
      <w:proofErr w:type="gramStart"/>
      <w:r w:rsidRPr="005A128B">
        <w:rPr>
          <w:lang w:val="en-US"/>
        </w:rPr>
        <w:t>,job</w:t>
      </w:r>
      <w:proofErr w:type="gramEnd"/>
      <w:r w:rsidRPr="005A128B">
        <w:rPr>
          <w:lang w:val="en-US"/>
        </w:rPr>
        <w:t>_state INT NOT NULL)</w:t>
      </w:r>
    </w:p>
    <w:p w14:paraId="3F7000A4" w14:textId="77777777" w:rsidR="00F23471" w:rsidRPr="005A128B" w:rsidRDefault="00F23471" w:rsidP="00F23471">
      <w:pPr>
        <w:rPr>
          <w:lang w:val="en-US"/>
        </w:rPr>
      </w:pPr>
      <w:r w:rsidRPr="005A128B">
        <w:rPr>
          <w:lang w:val="en-US"/>
        </w:rPr>
        <w:t>DECLARE @job_owner   sysname</w:t>
      </w:r>
    </w:p>
    <w:p w14:paraId="46D578F5" w14:textId="77777777" w:rsidR="00F23471" w:rsidRPr="005A128B" w:rsidRDefault="00F23471" w:rsidP="00F23471">
      <w:pPr>
        <w:rPr>
          <w:lang w:val="en-US"/>
        </w:rPr>
      </w:pPr>
      <w:r w:rsidRPr="005A128B">
        <w:rPr>
          <w:lang w:val="en-US"/>
        </w:rPr>
        <w:t>DECLARE @is_sysadmin   INT</w:t>
      </w:r>
    </w:p>
    <w:p w14:paraId="068E1FA1" w14:textId="77777777" w:rsidR="00F23471" w:rsidRPr="005A128B" w:rsidRDefault="00F23471" w:rsidP="00F23471">
      <w:pPr>
        <w:rPr>
          <w:lang w:val="en-US"/>
        </w:rPr>
      </w:pPr>
      <w:r w:rsidRPr="005A128B">
        <w:rPr>
          <w:lang w:val="en-US"/>
        </w:rPr>
        <w:t>SET @is_sysadmin   = isnull (is_srvrolemember ('sysadmin'), 0)</w:t>
      </w:r>
    </w:p>
    <w:p w14:paraId="1560280D" w14:textId="77777777" w:rsidR="00F23471" w:rsidRDefault="00F23471" w:rsidP="00F23471">
      <w:r>
        <w:t>SET @job_owner   = suser_sname ()</w:t>
      </w:r>
    </w:p>
    <w:p w14:paraId="24ED35EB" w14:textId="77777777" w:rsidR="00F23471" w:rsidRPr="005A128B" w:rsidRDefault="00F23471" w:rsidP="00F23471">
      <w:pPr>
        <w:rPr>
          <w:lang w:val="en-US"/>
        </w:rPr>
      </w:pPr>
      <w:r w:rsidRPr="005A128B">
        <w:rPr>
          <w:lang w:val="en-US"/>
        </w:rPr>
        <w:t>INSERT INTO [tempdb]</w:t>
      </w:r>
      <w:proofErr w:type="gramStart"/>
      <w:r w:rsidRPr="005A128B">
        <w:rPr>
          <w:lang w:val="en-US"/>
        </w:rPr>
        <w:t>.[</w:t>
      </w:r>
      <w:proofErr w:type="gramEnd"/>
      <w:r w:rsidRPr="005A128B">
        <w:rPr>
          <w:lang w:val="en-US"/>
        </w:rPr>
        <w:t>dbo].[Temp1]</w:t>
      </w:r>
    </w:p>
    <w:p w14:paraId="3B3A3EE1" w14:textId="77777777" w:rsidR="00F23471" w:rsidRPr="005A128B" w:rsidRDefault="00F23471" w:rsidP="00F23471">
      <w:pPr>
        <w:rPr>
          <w:lang w:val="en-US"/>
        </w:rPr>
      </w:pPr>
    </w:p>
    <w:p w14:paraId="448B14A8" w14:textId="77777777" w:rsidR="00F23471" w:rsidRPr="005A128B" w:rsidRDefault="00F23471" w:rsidP="00F23471">
      <w:pPr>
        <w:rPr>
          <w:lang w:val="en-US"/>
        </w:rPr>
      </w:pPr>
      <w:r w:rsidRPr="005A128B">
        <w:rPr>
          <w:lang w:val="en-US"/>
        </w:rPr>
        <w:t>--EXECUTE sys.xp_sqlagent_enum_jobs @is_sysadmin, @job_owner</w:t>
      </w:r>
    </w:p>
    <w:p w14:paraId="26A43F7C" w14:textId="77777777" w:rsidR="00F23471" w:rsidRPr="005A128B" w:rsidRDefault="00F23471" w:rsidP="00F23471">
      <w:pPr>
        <w:rPr>
          <w:lang w:val="en-US"/>
        </w:rPr>
      </w:pPr>
      <w:r w:rsidRPr="005A128B">
        <w:rPr>
          <w:lang w:val="en-US"/>
        </w:rPr>
        <w:t>EXECUTE master.dbo.xp_sqlagent_enum_jobs @is_sysadmin, @job_owner</w:t>
      </w:r>
    </w:p>
    <w:p w14:paraId="06243258" w14:textId="77777777" w:rsidR="00F23471" w:rsidRPr="005A128B" w:rsidRDefault="00F23471" w:rsidP="00F23471">
      <w:pPr>
        <w:rPr>
          <w:lang w:val="en-US"/>
        </w:rPr>
      </w:pPr>
      <w:r w:rsidRPr="005A128B">
        <w:rPr>
          <w:lang w:val="en-US"/>
        </w:rPr>
        <w:t>UPDATE [tempdb]</w:t>
      </w:r>
      <w:proofErr w:type="gramStart"/>
      <w:r w:rsidRPr="005A128B">
        <w:rPr>
          <w:lang w:val="en-US"/>
        </w:rPr>
        <w:t>.[</w:t>
      </w:r>
      <w:proofErr w:type="gramEnd"/>
      <w:r w:rsidRPr="005A128B">
        <w:rPr>
          <w:lang w:val="en-US"/>
        </w:rPr>
        <w:t>dbo].[Temp1]</w:t>
      </w:r>
    </w:p>
    <w:p w14:paraId="35AC1995" w14:textId="77777777" w:rsidR="00F23471" w:rsidRPr="005A128B" w:rsidRDefault="00F23471" w:rsidP="00F23471">
      <w:pPr>
        <w:rPr>
          <w:lang w:val="en-US"/>
        </w:rPr>
      </w:pPr>
      <w:r w:rsidRPr="005A128B">
        <w:rPr>
          <w:lang w:val="en-US"/>
        </w:rPr>
        <w:t>SET last_run_time</w:t>
      </w:r>
      <w:r>
        <w:rPr>
          <w:lang w:val="en-US"/>
        </w:rPr>
        <w:t xml:space="preserve"> </w:t>
      </w:r>
      <w:r w:rsidRPr="005A128B">
        <w:rPr>
          <w:lang w:val="en-US"/>
        </w:rPr>
        <w:t>= right ('000000' + last_run_time, 6),</w:t>
      </w:r>
    </w:p>
    <w:p w14:paraId="265E4B23" w14:textId="77777777" w:rsidR="00F23471" w:rsidRPr="005A128B" w:rsidRDefault="00F23471" w:rsidP="00F23471">
      <w:pPr>
        <w:rPr>
          <w:lang w:val="en-US"/>
        </w:rPr>
      </w:pPr>
      <w:r w:rsidRPr="005A128B">
        <w:rPr>
          <w:lang w:val="en-US"/>
        </w:rPr>
        <w:t>next_run_time</w:t>
      </w:r>
      <w:r w:rsidRPr="005A128B">
        <w:rPr>
          <w:lang w:val="en-US"/>
        </w:rPr>
        <w:tab/>
        <w:t>= right ('000000' + next_run_time, 6);</w:t>
      </w:r>
    </w:p>
    <w:p w14:paraId="0A7547AC" w14:textId="77777777" w:rsidR="00F23471" w:rsidRPr="005A128B" w:rsidRDefault="00F23471" w:rsidP="00F23471">
      <w:pPr>
        <w:rPr>
          <w:lang w:val="en-US"/>
        </w:rPr>
      </w:pPr>
      <w:r w:rsidRPr="005A128B">
        <w:rPr>
          <w:lang w:val="en-US"/>
        </w:rPr>
        <w:t>-----</w:t>
      </w:r>
    </w:p>
    <w:p w14:paraId="504B4FAD" w14:textId="77777777" w:rsidR="00F23471" w:rsidRDefault="00F23471" w:rsidP="00F23471">
      <w:pPr>
        <w:rPr>
          <w:lang w:val="en-US"/>
        </w:rPr>
      </w:pPr>
      <w:r w:rsidRPr="005A128B">
        <w:rPr>
          <w:lang w:val="en-US"/>
        </w:rPr>
        <w:t>SELECT j.name AS JobName</w:t>
      </w:r>
    </w:p>
    <w:p w14:paraId="743C708B" w14:textId="77777777" w:rsidR="00F23471" w:rsidRDefault="00F23471" w:rsidP="00F23471">
      <w:pPr>
        <w:rPr>
          <w:lang w:val="en-US"/>
        </w:rPr>
      </w:pPr>
      <w:proofErr w:type="gramStart"/>
      <w:r w:rsidRPr="005A128B">
        <w:rPr>
          <w:lang w:val="en-US"/>
        </w:rPr>
        <w:t>,j.enabled</w:t>
      </w:r>
      <w:proofErr w:type="gramEnd"/>
      <w:r w:rsidRPr="005A128B">
        <w:rPr>
          <w:lang w:val="en-US"/>
        </w:rPr>
        <w:t xml:space="preserve"> AS Enabled</w:t>
      </w:r>
    </w:p>
    <w:p w14:paraId="4DB67663" w14:textId="77777777" w:rsidR="00F23471" w:rsidRPr="005A128B" w:rsidRDefault="00F23471" w:rsidP="00F23471">
      <w:pPr>
        <w:rPr>
          <w:lang w:val="en-US"/>
        </w:rPr>
      </w:pPr>
      <w:proofErr w:type="gramStart"/>
      <w:r w:rsidRPr="005A128B">
        <w:rPr>
          <w:lang w:val="en-US"/>
        </w:rPr>
        <w:t>,CASE</w:t>
      </w:r>
      <w:proofErr w:type="gramEnd"/>
      <w:r w:rsidRPr="005A128B">
        <w:rPr>
          <w:lang w:val="en-US"/>
        </w:rPr>
        <w:t xml:space="preserve"> x.running</w:t>
      </w:r>
      <w:r>
        <w:rPr>
          <w:lang w:val="en-US"/>
        </w:rPr>
        <w:t xml:space="preserve"> </w:t>
      </w:r>
      <w:r w:rsidRPr="005A128B">
        <w:rPr>
          <w:lang w:val="en-US"/>
        </w:rPr>
        <w:t>WHEN 1</w:t>
      </w:r>
      <w:r>
        <w:rPr>
          <w:lang w:val="en-US"/>
        </w:rPr>
        <w:t xml:space="preserve"> </w:t>
      </w:r>
      <w:r w:rsidRPr="005A128B">
        <w:rPr>
          <w:lang w:val="en-US"/>
        </w:rPr>
        <w:t>THEN</w:t>
      </w:r>
      <w:r>
        <w:rPr>
          <w:lang w:val="en-US"/>
        </w:rPr>
        <w:t xml:space="preserve"> </w:t>
      </w:r>
      <w:r w:rsidRPr="005A128B">
        <w:rPr>
          <w:lang w:val="en-US"/>
        </w:rPr>
        <w:t>'Running'</w:t>
      </w:r>
    </w:p>
    <w:p w14:paraId="6BE89166" w14:textId="77777777" w:rsidR="00F23471" w:rsidRPr="005A128B" w:rsidRDefault="00F23471" w:rsidP="00F23471">
      <w:pPr>
        <w:rPr>
          <w:lang w:val="en-US"/>
        </w:rPr>
      </w:pPr>
      <w:r w:rsidRPr="005A128B">
        <w:rPr>
          <w:lang w:val="en-US"/>
        </w:rPr>
        <w:t>ELSE</w:t>
      </w:r>
      <w:r>
        <w:rPr>
          <w:lang w:val="en-US"/>
        </w:rPr>
        <w:t xml:space="preserve"> </w:t>
      </w:r>
      <w:r w:rsidRPr="005A128B">
        <w:rPr>
          <w:lang w:val="en-US"/>
        </w:rPr>
        <w:t>CASE h.run_status</w:t>
      </w:r>
    </w:p>
    <w:p w14:paraId="541EE34D" w14:textId="77777777" w:rsidR="00F23471" w:rsidRPr="005A128B" w:rsidRDefault="00F23471" w:rsidP="00F23471">
      <w:pPr>
        <w:ind w:firstLine="720"/>
        <w:rPr>
          <w:lang w:val="en-US"/>
        </w:rPr>
      </w:pPr>
      <w:r w:rsidRPr="005A128B">
        <w:rPr>
          <w:lang w:val="en-US"/>
        </w:rPr>
        <w:t>WHEN 2 THEN 'Inactive'</w:t>
      </w:r>
    </w:p>
    <w:p w14:paraId="4002D485" w14:textId="77777777" w:rsidR="00F23471" w:rsidRPr="005A128B" w:rsidRDefault="00F23471" w:rsidP="00F23471">
      <w:pPr>
        <w:ind w:firstLine="720"/>
        <w:rPr>
          <w:lang w:val="en-US"/>
        </w:rPr>
      </w:pPr>
      <w:r w:rsidRPr="005A128B">
        <w:rPr>
          <w:lang w:val="en-US"/>
        </w:rPr>
        <w:t>WHEN 4 THEN 'Inactive'</w:t>
      </w:r>
    </w:p>
    <w:p w14:paraId="479FBA19" w14:textId="77777777" w:rsidR="00F23471" w:rsidRPr="005A128B" w:rsidRDefault="00F23471" w:rsidP="00F23471">
      <w:pPr>
        <w:ind w:firstLine="720"/>
        <w:rPr>
          <w:lang w:val="en-US"/>
        </w:rPr>
      </w:pPr>
      <w:r w:rsidRPr="005A128B">
        <w:rPr>
          <w:lang w:val="en-US"/>
        </w:rPr>
        <w:t>ELSE 'Completed'</w:t>
      </w:r>
    </w:p>
    <w:p w14:paraId="55B32B5F" w14:textId="77777777" w:rsidR="00F23471" w:rsidRPr="005A128B" w:rsidRDefault="00F23471" w:rsidP="00F23471">
      <w:pPr>
        <w:ind w:firstLine="720"/>
        <w:rPr>
          <w:lang w:val="en-US"/>
        </w:rPr>
      </w:pPr>
      <w:r w:rsidRPr="005A128B">
        <w:rPr>
          <w:lang w:val="en-US"/>
        </w:rPr>
        <w:t>END</w:t>
      </w:r>
    </w:p>
    <w:p w14:paraId="5593B0A1" w14:textId="77777777" w:rsidR="00F23471" w:rsidRDefault="00F23471" w:rsidP="00F23471">
      <w:pPr>
        <w:rPr>
          <w:lang w:val="en-US"/>
        </w:rPr>
      </w:pPr>
      <w:r w:rsidRPr="005A128B">
        <w:rPr>
          <w:lang w:val="en-US"/>
        </w:rPr>
        <w:lastRenderedPageBreak/>
        <w:t>END</w:t>
      </w:r>
      <w:r>
        <w:rPr>
          <w:lang w:val="en-US"/>
        </w:rPr>
        <w:t xml:space="preserve"> </w:t>
      </w:r>
      <w:r w:rsidRPr="005A128B">
        <w:rPr>
          <w:lang w:val="en-US"/>
        </w:rPr>
        <w:t>AS CurrentStatus</w:t>
      </w:r>
    </w:p>
    <w:p w14:paraId="1DEBF784" w14:textId="77777777" w:rsidR="00F23471" w:rsidRDefault="00F23471" w:rsidP="00F23471">
      <w:pPr>
        <w:rPr>
          <w:lang w:val="en-US"/>
        </w:rPr>
      </w:pPr>
      <w:proofErr w:type="gramStart"/>
      <w:r w:rsidRPr="005A128B">
        <w:rPr>
          <w:lang w:val="en-US"/>
        </w:rPr>
        <w:t>,coalesce</w:t>
      </w:r>
      <w:proofErr w:type="gramEnd"/>
      <w:r w:rsidRPr="005A128B">
        <w:rPr>
          <w:lang w:val="en-US"/>
        </w:rPr>
        <w:t xml:space="preserve"> (x.current_step, 0) AS CurrentStepNbr</w:t>
      </w:r>
    </w:p>
    <w:p w14:paraId="0083536E" w14:textId="77777777" w:rsidR="00F23471" w:rsidRDefault="00F23471" w:rsidP="00F23471">
      <w:pPr>
        <w:rPr>
          <w:lang w:val="en-US"/>
        </w:rPr>
      </w:pPr>
      <w:proofErr w:type="gramStart"/>
      <w:r w:rsidRPr="005A128B">
        <w:rPr>
          <w:lang w:val="en-US"/>
        </w:rPr>
        <w:t>,CASE</w:t>
      </w:r>
      <w:proofErr w:type="gramEnd"/>
      <w:r>
        <w:rPr>
          <w:lang w:val="en-US"/>
        </w:rPr>
        <w:t xml:space="preserve"> </w:t>
      </w:r>
      <w:r w:rsidRPr="005A128B">
        <w:rPr>
          <w:lang w:val="en-US"/>
        </w:rPr>
        <w:t>WHEN x.last_run_date &gt; 0</w:t>
      </w:r>
      <w:r>
        <w:rPr>
          <w:lang w:val="en-US"/>
        </w:rPr>
        <w:t xml:space="preserve"> </w:t>
      </w:r>
      <w:r w:rsidRPr="005A128B">
        <w:rPr>
          <w:lang w:val="en-US"/>
        </w:rPr>
        <w:t>THEN</w:t>
      </w:r>
      <w:r>
        <w:rPr>
          <w:lang w:val="en-US"/>
        </w:rPr>
        <w:t xml:space="preserve"> </w:t>
      </w:r>
    </w:p>
    <w:p w14:paraId="49245995" w14:textId="77777777" w:rsidR="00F23471" w:rsidRDefault="00F23471" w:rsidP="00F23471">
      <w:pPr>
        <w:rPr>
          <w:lang w:val="en-US"/>
        </w:rPr>
      </w:pPr>
      <w:proofErr w:type="gramStart"/>
      <w:r w:rsidRPr="005A128B">
        <w:rPr>
          <w:lang w:val="en-US"/>
        </w:rPr>
        <w:t>convert</w:t>
      </w:r>
      <w:proofErr w:type="gramEnd"/>
      <w:r w:rsidRPr="005A128B">
        <w:rPr>
          <w:lang w:val="en-US"/>
        </w:rPr>
        <w:t xml:space="preserve"> (datetime,</w:t>
      </w:r>
      <w:r>
        <w:rPr>
          <w:lang w:val="en-US"/>
        </w:rPr>
        <w:t xml:space="preserve"> </w:t>
      </w:r>
      <w:r w:rsidRPr="005A128B">
        <w:rPr>
          <w:lang w:val="en-US"/>
        </w:rPr>
        <w:t>substring (x.last_run_date, 1, 4)</w:t>
      </w:r>
      <w:r>
        <w:rPr>
          <w:lang w:val="en-US"/>
        </w:rPr>
        <w:t xml:space="preserve"> </w:t>
      </w:r>
      <w:r w:rsidRPr="005A128B">
        <w:rPr>
          <w:lang w:val="en-US"/>
        </w:rPr>
        <w:t>+ '-'</w:t>
      </w:r>
      <w:r>
        <w:rPr>
          <w:lang w:val="en-US"/>
        </w:rPr>
        <w:t xml:space="preserve"> </w:t>
      </w:r>
      <w:r w:rsidRPr="005A128B">
        <w:rPr>
          <w:lang w:val="en-US"/>
        </w:rPr>
        <w:t>+ substring (x.last_run_date, 5, 2)</w:t>
      </w:r>
      <w:r>
        <w:rPr>
          <w:lang w:val="en-US"/>
        </w:rPr>
        <w:t xml:space="preserve"> </w:t>
      </w:r>
      <w:r w:rsidRPr="005A128B">
        <w:rPr>
          <w:lang w:val="en-US"/>
        </w:rPr>
        <w:t>+ '-'</w:t>
      </w:r>
      <w:r>
        <w:rPr>
          <w:lang w:val="en-US"/>
        </w:rPr>
        <w:t xml:space="preserve"> </w:t>
      </w:r>
    </w:p>
    <w:p w14:paraId="128D92EF" w14:textId="77777777" w:rsidR="00F23471" w:rsidRPr="005A128B" w:rsidRDefault="00F23471" w:rsidP="00F23471">
      <w:pPr>
        <w:rPr>
          <w:lang w:val="en-US"/>
        </w:rPr>
      </w:pPr>
      <w:r w:rsidRPr="005A128B">
        <w:rPr>
          <w:lang w:val="en-US"/>
        </w:rPr>
        <w:t xml:space="preserve">+ substring (x.last_run_date, 7, </w:t>
      </w:r>
      <w:proofErr w:type="gramStart"/>
      <w:r w:rsidRPr="005A128B">
        <w:rPr>
          <w:lang w:val="en-US"/>
        </w:rPr>
        <w:t>2</w:t>
      </w:r>
      <w:proofErr w:type="gramEnd"/>
      <w:r w:rsidRPr="005A128B">
        <w:rPr>
          <w:lang w:val="en-US"/>
        </w:rPr>
        <w:t>)</w:t>
      </w:r>
      <w:r>
        <w:rPr>
          <w:lang w:val="en-US"/>
        </w:rPr>
        <w:t xml:space="preserve"> </w:t>
      </w:r>
      <w:r w:rsidRPr="005A128B">
        <w:rPr>
          <w:lang w:val="en-US"/>
        </w:rPr>
        <w:t>+ ' '</w:t>
      </w:r>
      <w:r>
        <w:rPr>
          <w:lang w:val="en-US"/>
        </w:rPr>
        <w:t xml:space="preserve"> </w:t>
      </w:r>
      <w:r w:rsidRPr="005A128B">
        <w:rPr>
          <w:lang w:val="en-US"/>
        </w:rPr>
        <w:t>+ substring (x.last_run_time, 1, 2)</w:t>
      </w:r>
      <w:r>
        <w:rPr>
          <w:lang w:val="en-US"/>
        </w:rPr>
        <w:t xml:space="preserve"> </w:t>
      </w:r>
      <w:r w:rsidRPr="005A128B">
        <w:rPr>
          <w:lang w:val="en-US"/>
        </w:rPr>
        <w:t>+ ':'</w:t>
      </w:r>
    </w:p>
    <w:p w14:paraId="5C4A85AF" w14:textId="77777777" w:rsidR="00F23471" w:rsidRPr="005A128B" w:rsidRDefault="00F23471" w:rsidP="00F23471">
      <w:pPr>
        <w:rPr>
          <w:lang w:val="en-US"/>
        </w:rPr>
      </w:pPr>
      <w:r w:rsidRPr="005A128B">
        <w:rPr>
          <w:lang w:val="en-US"/>
        </w:rPr>
        <w:t xml:space="preserve">+ substring (x.last_run_time, 3, </w:t>
      </w:r>
      <w:proofErr w:type="gramStart"/>
      <w:r w:rsidRPr="005A128B">
        <w:rPr>
          <w:lang w:val="en-US"/>
        </w:rPr>
        <w:t>2</w:t>
      </w:r>
      <w:proofErr w:type="gramEnd"/>
      <w:r w:rsidRPr="005A128B">
        <w:rPr>
          <w:lang w:val="en-US"/>
        </w:rPr>
        <w:t>)</w:t>
      </w:r>
      <w:r>
        <w:rPr>
          <w:lang w:val="en-US"/>
        </w:rPr>
        <w:t xml:space="preserve"> </w:t>
      </w:r>
      <w:r w:rsidRPr="005A128B">
        <w:rPr>
          <w:lang w:val="en-US"/>
        </w:rPr>
        <w:t>+ ':'</w:t>
      </w:r>
      <w:r>
        <w:rPr>
          <w:lang w:val="en-US"/>
        </w:rPr>
        <w:t xml:space="preserve"> </w:t>
      </w:r>
      <w:r w:rsidRPr="005A128B">
        <w:rPr>
          <w:lang w:val="en-US"/>
        </w:rPr>
        <w:t>+ substring (x.last_run_time, 5, 2)</w:t>
      </w:r>
      <w:r>
        <w:rPr>
          <w:lang w:val="en-US"/>
        </w:rPr>
        <w:t xml:space="preserve"> </w:t>
      </w:r>
      <w:r w:rsidRPr="005A128B">
        <w:rPr>
          <w:lang w:val="en-US"/>
        </w:rPr>
        <w:t>+ '.000', 121)</w:t>
      </w:r>
    </w:p>
    <w:p w14:paraId="31F76085" w14:textId="77777777" w:rsidR="00F23471" w:rsidRPr="005A128B" w:rsidRDefault="00F23471" w:rsidP="00F23471">
      <w:pPr>
        <w:rPr>
          <w:lang w:val="en-US"/>
        </w:rPr>
      </w:pPr>
      <w:r w:rsidRPr="005A128B">
        <w:rPr>
          <w:lang w:val="en-US"/>
        </w:rPr>
        <w:t>ELSE</w:t>
      </w:r>
      <w:r>
        <w:rPr>
          <w:lang w:val="en-US"/>
        </w:rPr>
        <w:t xml:space="preserve"> </w:t>
      </w:r>
      <w:r w:rsidRPr="005A128B">
        <w:rPr>
          <w:lang w:val="en-US"/>
        </w:rPr>
        <w:t>NULL</w:t>
      </w:r>
    </w:p>
    <w:p w14:paraId="7A3E8EE7" w14:textId="77777777" w:rsidR="00F23471" w:rsidRDefault="00F23471" w:rsidP="00F23471">
      <w:pPr>
        <w:rPr>
          <w:lang w:val="en-US"/>
        </w:rPr>
      </w:pPr>
      <w:r w:rsidRPr="005A128B">
        <w:rPr>
          <w:lang w:val="en-US"/>
        </w:rPr>
        <w:t>END</w:t>
      </w:r>
      <w:r>
        <w:rPr>
          <w:lang w:val="en-US"/>
        </w:rPr>
        <w:t xml:space="preserve"> </w:t>
      </w:r>
      <w:r w:rsidRPr="005A128B">
        <w:rPr>
          <w:lang w:val="en-US"/>
        </w:rPr>
        <w:t>AS LastRunTime</w:t>
      </w:r>
    </w:p>
    <w:p w14:paraId="4CFD23C9" w14:textId="77777777" w:rsidR="00F23471" w:rsidRPr="005A128B" w:rsidRDefault="00F23471" w:rsidP="00F23471">
      <w:pPr>
        <w:rPr>
          <w:lang w:val="en-US"/>
        </w:rPr>
      </w:pPr>
      <w:proofErr w:type="gramStart"/>
      <w:r w:rsidRPr="005A128B">
        <w:rPr>
          <w:lang w:val="en-US"/>
        </w:rPr>
        <w:t>,CASE</w:t>
      </w:r>
      <w:proofErr w:type="gramEnd"/>
      <w:r w:rsidRPr="005A128B">
        <w:rPr>
          <w:lang w:val="en-US"/>
        </w:rPr>
        <w:t xml:space="preserve"> h.run_status</w:t>
      </w:r>
      <w:r>
        <w:rPr>
          <w:lang w:val="en-US"/>
        </w:rPr>
        <w:t xml:space="preserve"> </w:t>
      </w:r>
    </w:p>
    <w:p w14:paraId="2652B734" w14:textId="77777777" w:rsidR="00F23471" w:rsidRPr="005A128B" w:rsidRDefault="00F23471" w:rsidP="00F23471">
      <w:pPr>
        <w:ind w:firstLine="720"/>
        <w:rPr>
          <w:lang w:val="en-US"/>
        </w:rPr>
      </w:pPr>
      <w:r w:rsidRPr="005A128B">
        <w:rPr>
          <w:lang w:val="en-US"/>
        </w:rPr>
        <w:t>WHEN 0 THEN 'Fail'</w:t>
      </w:r>
    </w:p>
    <w:p w14:paraId="4E4B0FEB" w14:textId="77777777" w:rsidR="00F23471" w:rsidRPr="005A128B" w:rsidRDefault="00F23471" w:rsidP="00F23471">
      <w:pPr>
        <w:ind w:firstLine="720"/>
        <w:rPr>
          <w:lang w:val="en-US"/>
        </w:rPr>
      </w:pPr>
      <w:r w:rsidRPr="005A128B">
        <w:rPr>
          <w:lang w:val="en-US"/>
        </w:rPr>
        <w:t>WHEN 1 THEN 'Success'</w:t>
      </w:r>
    </w:p>
    <w:p w14:paraId="30AE95E5" w14:textId="77777777" w:rsidR="00F23471" w:rsidRPr="005A128B" w:rsidRDefault="00F23471" w:rsidP="00F23471">
      <w:pPr>
        <w:ind w:firstLine="720"/>
        <w:rPr>
          <w:lang w:val="en-US"/>
        </w:rPr>
      </w:pPr>
      <w:r w:rsidRPr="005A128B">
        <w:rPr>
          <w:lang w:val="en-US"/>
        </w:rPr>
        <w:t>WHEN 2 THEN 'Retry'</w:t>
      </w:r>
    </w:p>
    <w:p w14:paraId="34B93EC5" w14:textId="77777777" w:rsidR="00F23471" w:rsidRPr="005A128B" w:rsidRDefault="00F23471" w:rsidP="00F23471">
      <w:pPr>
        <w:ind w:firstLine="720"/>
        <w:rPr>
          <w:lang w:val="en-US"/>
        </w:rPr>
      </w:pPr>
      <w:r w:rsidRPr="005A128B">
        <w:rPr>
          <w:lang w:val="en-US"/>
        </w:rPr>
        <w:t>WHEN 3 THEN 'Cancel'</w:t>
      </w:r>
    </w:p>
    <w:p w14:paraId="41A9D778" w14:textId="77777777" w:rsidR="00F23471" w:rsidRPr="005A128B" w:rsidRDefault="00F23471" w:rsidP="00F23471">
      <w:pPr>
        <w:ind w:firstLine="720"/>
        <w:rPr>
          <w:lang w:val="en-US"/>
        </w:rPr>
      </w:pPr>
      <w:r w:rsidRPr="005A128B">
        <w:rPr>
          <w:lang w:val="en-US"/>
        </w:rPr>
        <w:t>WHEN 4 THEN 'In progress'</w:t>
      </w:r>
    </w:p>
    <w:p w14:paraId="2BBBF082" w14:textId="77777777" w:rsidR="00F23471" w:rsidRDefault="00F23471" w:rsidP="00F23471">
      <w:pPr>
        <w:ind w:firstLine="720"/>
        <w:rPr>
          <w:lang w:val="en-US"/>
        </w:rPr>
      </w:pPr>
      <w:r w:rsidRPr="005A128B">
        <w:rPr>
          <w:lang w:val="en-US"/>
        </w:rPr>
        <w:t>END</w:t>
      </w:r>
      <w:r>
        <w:rPr>
          <w:lang w:val="en-US"/>
        </w:rPr>
        <w:t xml:space="preserve"> </w:t>
      </w:r>
      <w:r w:rsidRPr="005A128B">
        <w:rPr>
          <w:lang w:val="en-US"/>
        </w:rPr>
        <w:t>AS LastRunOutcome</w:t>
      </w:r>
    </w:p>
    <w:p w14:paraId="640683DD" w14:textId="77777777" w:rsidR="00F23471" w:rsidRPr="005A128B" w:rsidRDefault="00F23471" w:rsidP="00F23471">
      <w:pPr>
        <w:rPr>
          <w:lang w:val="en-US"/>
        </w:rPr>
      </w:pPr>
      <w:proofErr w:type="gramStart"/>
      <w:r w:rsidRPr="005A128B">
        <w:rPr>
          <w:lang w:val="en-US"/>
        </w:rPr>
        <w:t>,CASE</w:t>
      </w:r>
      <w:proofErr w:type="gramEnd"/>
      <w:r>
        <w:rPr>
          <w:lang w:val="en-US"/>
        </w:rPr>
        <w:t xml:space="preserve"> </w:t>
      </w:r>
      <w:r w:rsidRPr="005A128B">
        <w:rPr>
          <w:lang w:val="en-US"/>
        </w:rPr>
        <w:t>WHEN h.run_duration &gt; 0</w:t>
      </w:r>
      <w:r>
        <w:rPr>
          <w:lang w:val="en-US"/>
        </w:rPr>
        <w:t xml:space="preserve"> </w:t>
      </w:r>
      <w:r w:rsidRPr="005A128B">
        <w:rPr>
          <w:lang w:val="en-US"/>
        </w:rPr>
        <w:t>THEN</w:t>
      </w:r>
    </w:p>
    <w:p w14:paraId="68FDB0EA" w14:textId="77777777" w:rsidR="00F23471" w:rsidRPr="005A128B" w:rsidRDefault="00F23471" w:rsidP="00F23471">
      <w:pPr>
        <w:rPr>
          <w:lang w:val="en-US"/>
        </w:rPr>
      </w:pPr>
      <w:r w:rsidRPr="005A128B">
        <w:rPr>
          <w:lang w:val="en-US"/>
        </w:rPr>
        <w:t>(h.run_duration / 1000000) * (3600 * 24)</w:t>
      </w:r>
    </w:p>
    <w:p w14:paraId="6778F5F8" w14:textId="77777777" w:rsidR="00F23471" w:rsidRPr="005A128B" w:rsidRDefault="00F23471" w:rsidP="00F23471">
      <w:pPr>
        <w:rPr>
          <w:lang w:val="en-US"/>
        </w:rPr>
      </w:pPr>
      <w:r w:rsidRPr="005A128B">
        <w:rPr>
          <w:lang w:val="en-US"/>
        </w:rPr>
        <w:t>+ (h.run_duration / 10000 % 100) * 3600</w:t>
      </w:r>
    </w:p>
    <w:p w14:paraId="268119B1" w14:textId="77777777" w:rsidR="00F23471" w:rsidRPr="005A128B" w:rsidRDefault="00F23471" w:rsidP="00F23471">
      <w:pPr>
        <w:rPr>
          <w:lang w:val="en-US"/>
        </w:rPr>
      </w:pPr>
      <w:r w:rsidRPr="005A128B">
        <w:rPr>
          <w:lang w:val="en-US"/>
        </w:rPr>
        <w:t>+ (h.run_duration / 100 % 100) * 60</w:t>
      </w:r>
    </w:p>
    <w:p w14:paraId="41C352AC" w14:textId="77777777" w:rsidR="00F23471" w:rsidRPr="005A128B" w:rsidRDefault="00F23471" w:rsidP="00F23471">
      <w:pPr>
        <w:rPr>
          <w:lang w:val="en-US"/>
        </w:rPr>
      </w:pPr>
      <w:r w:rsidRPr="005A128B">
        <w:rPr>
          <w:lang w:val="en-US"/>
        </w:rPr>
        <w:t>+ (h.run_duration % 100)</w:t>
      </w:r>
    </w:p>
    <w:p w14:paraId="7D47733D" w14:textId="77777777" w:rsidR="00F23471" w:rsidRPr="005A128B" w:rsidRDefault="00F23471" w:rsidP="00F23471">
      <w:pPr>
        <w:rPr>
          <w:lang w:val="en-US"/>
        </w:rPr>
      </w:pPr>
      <w:r w:rsidRPr="005A128B">
        <w:rPr>
          <w:lang w:val="en-US"/>
        </w:rPr>
        <w:t>ELSE</w:t>
      </w:r>
      <w:r>
        <w:rPr>
          <w:lang w:val="en-US"/>
        </w:rPr>
        <w:t xml:space="preserve"> </w:t>
      </w:r>
      <w:r w:rsidRPr="005A128B">
        <w:rPr>
          <w:lang w:val="en-US"/>
        </w:rPr>
        <w:t>NULL</w:t>
      </w:r>
    </w:p>
    <w:p w14:paraId="391CD46F" w14:textId="77777777" w:rsidR="00F23471" w:rsidRPr="005A128B" w:rsidRDefault="00F23471" w:rsidP="00F23471">
      <w:pPr>
        <w:rPr>
          <w:lang w:val="en-US"/>
        </w:rPr>
      </w:pPr>
      <w:r w:rsidRPr="005A128B">
        <w:rPr>
          <w:lang w:val="en-US"/>
        </w:rPr>
        <w:t>END</w:t>
      </w:r>
      <w:r>
        <w:rPr>
          <w:lang w:val="en-US"/>
        </w:rPr>
        <w:t xml:space="preserve"> </w:t>
      </w:r>
      <w:r w:rsidRPr="005A128B">
        <w:rPr>
          <w:lang w:val="en-US"/>
        </w:rPr>
        <w:t>AS LastRunDuration</w:t>
      </w:r>
    </w:p>
    <w:p w14:paraId="220E881C" w14:textId="77777777" w:rsidR="00F23471" w:rsidRPr="005A128B" w:rsidRDefault="00F23471" w:rsidP="00F23471">
      <w:pPr>
        <w:rPr>
          <w:lang w:val="en-US"/>
        </w:rPr>
      </w:pPr>
      <w:r w:rsidRPr="005A128B">
        <w:rPr>
          <w:lang w:val="en-US"/>
        </w:rPr>
        <w:t>FROM</w:t>
      </w:r>
      <w:r>
        <w:rPr>
          <w:lang w:val="en-US"/>
        </w:rPr>
        <w:t xml:space="preserve"> </w:t>
      </w:r>
      <w:r w:rsidRPr="005A128B">
        <w:rPr>
          <w:lang w:val="en-US"/>
        </w:rPr>
        <w:t>[tempdb]</w:t>
      </w:r>
      <w:proofErr w:type="gramStart"/>
      <w:r w:rsidRPr="005A128B">
        <w:rPr>
          <w:lang w:val="en-US"/>
        </w:rPr>
        <w:t>.[</w:t>
      </w:r>
      <w:proofErr w:type="gramEnd"/>
      <w:r w:rsidRPr="005A128B">
        <w:rPr>
          <w:lang w:val="en-US"/>
        </w:rPr>
        <w:t>dbo].[Temp1] x</w:t>
      </w:r>
    </w:p>
    <w:p w14:paraId="22884F39" w14:textId="77777777" w:rsidR="00F23471" w:rsidRPr="005A128B" w:rsidRDefault="00F23471" w:rsidP="00F23471">
      <w:pPr>
        <w:rPr>
          <w:lang w:val="en-US"/>
        </w:rPr>
      </w:pPr>
      <w:r w:rsidRPr="005A128B">
        <w:rPr>
          <w:lang w:val="en-US"/>
        </w:rPr>
        <w:t>LEFT JOIN</w:t>
      </w:r>
      <w:r>
        <w:rPr>
          <w:lang w:val="en-US"/>
        </w:rPr>
        <w:t xml:space="preserve"> </w:t>
      </w:r>
      <w:r w:rsidRPr="005A128B">
        <w:rPr>
          <w:lang w:val="en-US"/>
        </w:rPr>
        <w:t xml:space="preserve">msdb.dbo.sysjobs </w:t>
      </w:r>
      <w:proofErr w:type="gramStart"/>
      <w:r w:rsidRPr="005A128B">
        <w:rPr>
          <w:lang w:val="en-US"/>
        </w:rPr>
        <w:t>j</w:t>
      </w:r>
      <w:r>
        <w:rPr>
          <w:lang w:val="en-US"/>
        </w:rPr>
        <w:t xml:space="preserve">  </w:t>
      </w:r>
      <w:r w:rsidRPr="005A128B">
        <w:rPr>
          <w:lang w:val="en-US"/>
        </w:rPr>
        <w:t>ON</w:t>
      </w:r>
      <w:proofErr w:type="gramEnd"/>
      <w:r w:rsidRPr="005A128B">
        <w:rPr>
          <w:lang w:val="en-US"/>
        </w:rPr>
        <w:t xml:space="preserve"> x.job_id = j.job_id</w:t>
      </w:r>
    </w:p>
    <w:p w14:paraId="62540842" w14:textId="77777777" w:rsidR="00F23471" w:rsidRPr="005A128B" w:rsidRDefault="00F23471" w:rsidP="00F23471">
      <w:pPr>
        <w:rPr>
          <w:lang w:val="en-US"/>
        </w:rPr>
      </w:pPr>
      <w:r w:rsidRPr="005A128B">
        <w:rPr>
          <w:lang w:val="en-US"/>
        </w:rPr>
        <w:t>LEFT OUTER JOIN</w:t>
      </w:r>
      <w:r>
        <w:rPr>
          <w:lang w:val="en-US"/>
        </w:rPr>
        <w:t xml:space="preserve"> </w:t>
      </w:r>
      <w:r w:rsidRPr="005A128B">
        <w:rPr>
          <w:lang w:val="en-US"/>
        </w:rPr>
        <w:t>msdb.dbo.syscategories c</w:t>
      </w:r>
      <w:r>
        <w:rPr>
          <w:lang w:val="en-US"/>
        </w:rPr>
        <w:t xml:space="preserve"> </w:t>
      </w:r>
      <w:r w:rsidRPr="005A128B">
        <w:rPr>
          <w:lang w:val="en-US"/>
        </w:rPr>
        <w:t>ON j.category_id = c.category_id</w:t>
      </w:r>
    </w:p>
    <w:p w14:paraId="4CCDC1EA" w14:textId="77777777" w:rsidR="00F23471" w:rsidRPr="005A128B" w:rsidRDefault="00F23471" w:rsidP="00F23471">
      <w:pPr>
        <w:rPr>
          <w:lang w:val="en-US"/>
        </w:rPr>
      </w:pPr>
      <w:r w:rsidRPr="005A128B">
        <w:rPr>
          <w:lang w:val="en-US"/>
        </w:rPr>
        <w:t>LEFT OUTER JOIN</w:t>
      </w:r>
      <w:r>
        <w:rPr>
          <w:lang w:val="en-US"/>
        </w:rPr>
        <w:t xml:space="preserve"> </w:t>
      </w:r>
      <w:r w:rsidRPr="005A128B">
        <w:rPr>
          <w:lang w:val="en-US"/>
        </w:rPr>
        <w:t>msdb.dbo.sysjobhistory h</w:t>
      </w:r>
      <w:r>
        <w:rPr>
          <w:lang w:val="en-US"/>
        </w:rPr>
        <w:t xml:space="preserve"> </w:t>
      </w:r>
      <w:r w:rsidRPr="005A128B">
        <w:rPr>
          <w:lang w:val="en-US"/>
        </w:rPr>
        <w:t>ON</w:t>
      </w:r>
      <w:r w:rsidRPr="005A128B">
        <w:rPr>
          <w:lang w:val="en-US"/>
        </w:rPr>
        <w:tab/>
        <w:t xml:space="preserve"> x.job_id = h.job_id</w:t>
      </w:r>
    </w:p>
    <w:p w14:paraId="0C95041B" w14:textId="77777777" w:rsidR="00F23471" w:rsidRPr="005A128B" w:rsidRDefault="00F23471" w:rsidP="00F23471">
      <w:pPr>
        <w:rPr>
          <w:lang w:val="en-US"/>
        </w:rPr>
      </w:pPr>
      <w:r w:rsidRPr="005A128B">
        <w:rPr>
          <w:lang w:val="en-US"/>
        </w:rPr>
        <w:t>AND x.last_run_date = h.run_date</w:t>
      </w:r>
    </w:p>
    <w:p w14:paraId="4BCB27F8" w14:textId="77777777" w:rsidR="00F23471" w:rsidRPr="005A128B" w:rsidRDefault="00F23471" w:rsidP="00F23471">
      <w:pPr>
        <w:rPr>
          <w:lang w:val="en-US"/>
        </w:rPr>
      </w:pPr>
      <w:r w:rsidRPr="005A128B">
        <w:rPr>
          <w:lang w:val="en-US"/>
        </w:rPr>
        <w:t>AND x.last_run_time = h.run_time</w:t>
      </w:r>
    </w:p>
    <w:p w14:paraId="4BC93CB8" w14:textId="77777777" w:rsidR="00F23471" w:rsidRPr="00172CD5" w:rsidRDefault="00F23471" w:rsidP="00F23471">
      <w:pPr>
        <w:rPr>
          <w:lang w:val="en-US"/>
        </w:rPr>
      </w:pPr>
      <w:r w:rsidRPr="00172CD5">
        <w:rPr>
          <w:lang w:val="en-US"/>
        </w:rPr>
        <w:t>AND h.step_id = 0</w:t>
      </w:r>
    </w:p>
    <w:p w14:paraId="022B40B4" w14:textId="77777777" w:rsidR="00F23471" w:rsidRPr="004E1EF2" w:rsidRDefault="00F23471" w:rsidP="00F23471">
      <w:pPr>
        <w:rPr>
          <w:lang w:val="en-US"/>
        </w:rPr>
      </w:pPr>
      <w:proofErr w:type="gramStart"/>
      <w:r w:rsidRPr="004E1EF2">
        <w:rPr>
          <w:lang w:val="en-US"/>
        </w:rPr>
        <w:t>where</w:t>
      </w:r>
      <w:proofErr w:type="gramEnd"/>
      <w:r w:rsidRPr="004E1EF2">
        <w:rPr>
          <w:lang w:val="en-US"/>
        </w:rPr>
        <w:t xml:space="preserve"> x.running = 1</w:t>
      </w:r>
    </w:p>
    <w:p w14:paraId="505DF568" w14:textId="77777777" w:rsidR="00F23471" w:rsidRPr="004E1EF2" w:rsidRDefault="00F23471" w:rsidP="00F23471">
      <w:pPr>
        <w:rPr>
          <w:lang w:val="en-US"/>
        </w:rPr>
      </w:pPr>
    </w:p>
    <w:p w14:paraId="3F9C8394" w14:textId="77777777" w:rsidR="00F23471" w:rsidRPr="004E1EF2" w:rsidRDefault="00F23471" w:rsidP="00F23471">
      <w:pPr>
        <w:rPr>
          <w:lang w:val="en-US"/>
        </w:rPr>
      </w:pPr>
    </w:p>
    <w:p w14:paraId="7270ABB7" w14:textId="77777777" w:rsidR="00F23471" w:rsidRPr="00040E9E" w:rsidRDefault="00F23471" w:rsidP="00F23471">
      <w:r w:rsidRPr="00040E9E">
        <w:t>-- eller tilsvarende:</w:t>
      </w:r>
    </w:p>
    <w:p w14:paraId="67787B59" w14:textId="77777777" w:rsidR="00F23471" w:rsidRPr="004E1EF2" w:rsidRDefault="00F23471" w:rsidP="00F23471">
      <w:r w:rsidRPr="004E1EF2">
        <w:t>SELECT ja.job_id</w:t>
      </w:r>
    </w:p>
    <w:p w14:paraId="1420E684" w14:textId="77777777" w:rsidR="00F23471" w:rsidRPr="005A128B" w:rsidRDefault="00F23471" w:rsidP="00F23471">
      <w:pPr>
        <w:rPr>
          <w:lang w:val="en-US"/>
        </w:rPr>
      </w:pPr>
      <w:r w:rsidRPr="004E1EF2">
        <w:tab/>
      </w:r>
      <w:proofErr w:type="gramStart"/>
      <w:r w:rsidRPr="005A128B">
        <w:rPr>
          <w:lang w:val="en-US"/>
        </w:rPr>
        <w:t>,j.name</w:t>
      </w:r>
      <w:proofErr w:type="gramEnd"/>
      <w:r w:rsidRPr="005A128B">
        <w:rPr>
          <w:lang w:val="en-US"/>
        </w:rPr>
        <w:t xml:space="preserve"> AS job_name</w:t>
      </w:r>
    </w:p>
    <w:p w14:paraId="4D381FFB" w14:textId="77777777" w:rsidR="00F23471" w:rsidRPr="005A128B" w:rsidRDefault="00F23471" w:rsidP="00F23471">
      <w:pPr>
        <w:rPr>
          <w:lang w:val="en-US"/>
        </w:rPr>
      </w:pPr>
      <w:r w:rsidRPr="005A128B">
        <w:rPr>
          <w:lang w:val="en-US"/>
        </w:rPr>
        <w:tab/>
      </w:r>
      <w:proofErr w:type="gramStart"/>
      <w:r w:rsidRPr="005A128B">
        <w:rPr>
          <w:lang w:val="en-US"/>
        </w:rPr>
        <w:t>,ja.start</w:t>
      </w:r>
      <w:proofErr w:type="gramEnd"/>
      <w:r w:rsidRPr="005A128B">
        <w:rPr>
          <w:lang w:val="en-US"/>
        </w:rPr>
        <w:t>_execution_date</w:t>
      </w:r>
    </w:p>
    <w:p w14:paraId="7D2FCBB4" w14:textId="77777777" w:rsidR="00F23471" w:rsidRPr="005A128B" w:rsidRDefault="00F23471" w:rsidP="00F23471">
      <w:pPr>
        <w:rPr>
          <w:lang w:val="en-US"/>
        </w:rPr>
      </w:pPr>
      <w:r w:rsidRPr="005A128B">
        <w:rPr>
          <w:lang w:val="en-US"/>
        </w:rPr>
        <w:tab/>
      </w:r>
      <w:proofErr w:type="gramStart"/>
      <w:r w:rsidRPr="005A128B">
        <w:rPr>
          <w:lang w:val="en-US"/>
        </w:rPr>
        <w:t>,ISNULL</w:t>
      </w:r>
      <w:proofErr w:type="gramEnd"/>
      <w:r w:rsidRPr="005A128B">
        <w:rPr>
          <w:lang w:val="en-US"/>
        </w:rPr>
        <w:t>(last_executed_step_id,0)+1 AS current_executed_step_id</w:t>
      </w:r>
    </w:p>
    <w:p w14:paraId="2DA6AB55" w14:textId="77777777" w:rsidR="00F23471" w:rsidRPr="005A128B" w:rsidRDefault="00F23471" w:rsidP="00F23471">
      <w:pPr>
        <w:rPr>
          <w:lang w:val="en-US"/>
        </w:rPr>
      </w:pPr>
      <w:r w:rsidRPr="005A128B">
        <w:rPr>
          <w:lang w:val="en-US"/>
        </w:rPr>
        <w:tab/>
      </w:r>
      <w:proofErr w:type="gramStart"/>
      <w:r w:rsidRPr="005A128B">
        <w:rPr>
          <w:lang w:val="en-US"/>
        </w:rPr>
        <w:t>,Js.step</w:t>
      </w:r>
      <w:proofErr w:type="gramEnd"/>
      <w:r w:rsidRPr="005A128B">
        <w:rPr>
          <w:lang w:val="en-US"/>
        </w:rPr>
        <w:t>_name</w:t>
      </w:r>
    </w:p>
    <w:p w14:paraId="6E07A7EE" w14:textId="77777777" w:rsidR="00F23471" w:rsidRPr="005A128B" w:rsidRDefault="00F23471" w:rsidP="00F23471">
      <w:pPr>
        <w:rPr>
          <w:lang w:val="en-US"/>
        </w:rPr>
      </w:pPr>
      <w:r w:rsidRPr="005A128B">
        <w:rPr>
          <w:lang w:val="en-US"/>
        </w:rPr>
        <w:tab/>
      </w:r>
      <w:proofErr w:type="gramStart"/>
      <w:r w:rsidRPr="005A128B">
        <w:rPr>
          <w:lang w:val="en-US"/>
        </w:rPr>
        <w:t>,js.last</w:t>
      </w:r>
      <w:proofErr w:type="gramEnd"/>
      <w:r w:rsidRPr="005A128B">
        <w:rPr>
          <w:lang w:val="en-US"/>
        </w:rPr>
        <w:t>_run_outcome</w:t>
      </w:r>
    </w:p>
    <w:p w14:paraId="36C23D50" w14:textId="77777777" w:rsidR="00F23471" w:rsidRPr="005A128B" w:rsidRDefault="00F23471" w:rsidP="00F23471">
      <w:pPr>
        <w:rPr>
          <w:lang w:val="en-US"/>
        </w:rPr>
      </w:pPr>
      <w:r w:rsidRPr="005A128B">
        <w:rPr>
          <w:lang w:val="en-US"/>
        </w:rPr>
        <w:t xml:space="preserve">FROM msdb.dbo.sysjobactivity </w:t>
      </w:r>
      <w:proofErr w:type="gramStart"/>
      <w:r w:rsidRPr="005A128B">
        <w:rPr>
          <w:lang w:val="en-US"/>
        </w:rPr>
        <w:t>ja</w:t>
      </w:r>
      <w:proofErr w:type="gramEnd"/>
      <w:r w:rsidRPr="005A128B">
        <w:rPr>
          <w:lang w:val="en-US"/>
        </w:rPr>
        <w:t xml:space="preserve"> </w:t>
      </w:r>
    </w:p>
    <w:p w14:paraId="54B6F69C" w14:textId="77777777" w:rsidR="00F23471" w:rsidRPr="005A128B" w:rsidRDefault="00F23471" w:rsidP="00F23471">
      <w:pPr>
        <w:rPr>
          <w:lang w:val="en-US"/>
        </w:rPr>
      </w:pPr>
      <w:r w:rsidRPr="005A128B">
        <w:rPr>
          <w:lang w:val="en-US"/>
        </w:rPr>
        <w:t>LEFT JOIN msdb.dbo.sysjobhistory jh ON ja.job_history_id = jh.instance_id</w:t>
      </w:r>
    </w:p>
    <w:p w14:paraId="0A1FA2A1" w14:textId="77777777" w:rsidR="00F23471" w:rsidRPr="005A128B" w:rsidRDefault="00F23471" w:rsidP="00F23471">
      <w:pPr>
        <w:rPr>
          <w:lang w:val="en-US"/>
        </w:rPr>
      </w:pPr>
      <w:r w:rsidRPr="005A128B">
        <w:rPr>
          <w:lang w:val="en-US"/>
        </w:rPr>
        <w:t>JOIN msdb.dbo.sysjobs j ON ja.job_id = j.job_id</w:t>
      </w:r>
    </w:p>
    <w:p w14:paraId="7AAEB9CD" w14:textId="77777777" w:rsidR="00F23471" w:rsidRPr="005A128B" w:rsidRDefault="00F23471" w:rsidP="00F23471">
      <w:pPr>
        <w:rPr>
          <w:lang w:val="en-US"/>
        </w:rPr>
      </w:pPr>
      <w:r w:rsidRPr="005A128B">
        <w:rPr>
          <w:lang w:val="en-US"/>
        </w:rPr>
        <w:t>JOIN msdb.dbo.sysjobsteps js ON ja.job_id = js.job_id</w:t>
      </w:r>
    </w:p>
    <w:p w14:paraId="1C1AD9F9" w14:textId="77777777" w:rsidR="00F23471" w:rsidRPr="005A128B" w:rsidRDefault="00F23471" w:rsidP="00F23471">
      <w:pPr>
        <w:rPr>
          <w:lang w:val="en-US"/>
        </w:rPr>
      </w:pPr>
      <w:r w:rsidRPr="005A128B">
        <w:rPr>
          <w:lang w:val="en-US"/>
        </w:rPr>
        <w:t xml:space="preserve">AND </w:t>
      </w:r>
      <w:proofErr w:type="gramStart"/>
      <w:r w:rsidRPr="005A128B">
        <w:rPr>
          <w:lang w:val="en-US"/>
        </w:rPr>
        <w:t>ISNULL(</w:t>
      </w:r>
      <w:proofErr w:type="gramEnd"/>
      <w:r w:rsidRPr="005A128B">
        <w:rPr>
          <w:lang w:val="en-US"/>
        </w:rPr>
        <w:t>ja.last_executed_step_id,0)+1 = js.step_id</w:t>
      </w:r>
    </w:p>
    <w:p w14:paraId="4D28D988" w14:textId="77777777" w:rsidR="00F23471" w:rsidRPr="005A128B" w:rsidRDefault="00F23471" w:rsidP="00F23471">
      <w:pPr>
        <w:rPr>
          <w:lang w:val="en-US"/>
        </w:rPr>
      </w:pPr>
      <w:r w:rsidRPr="005A128B">
        <w:rPr>
          <w:lang w:val="en-US"/>
        </w:rPr>
        <w:t>WHERE ja.session_id = (SELECT TOP 1 session_id FROM msdb.dbo.syssessions ORDER BY agent_start_date DESC)</w:t>
      </w:r>
    </w:p>
    <w:p w14:paraId="332E1976" w14:textId="77777777" w:rsidR="00F23471" w:rsidRPr="005A128B" w:rsidRDefault="00F23471" w:rsidP="00F23471">
      <w:pPr>
        <w:rPr>
          <w:lang w:val="en-US"/>
        </w:rPr>
      </w:pPr>
      <w:r w:rsidRPr="005A128B">
        <w:rPr>
          <w:lang w:val="en-US"/>
        </w:rPr>
        <w:t>AND start_execution_date is not null</w:t>
      </w:r>
    </w:p>
    <w:p w14:paraId="0A93A2A8" w14:textId="77777777" w:rsidR="00F23471" w:rsidRDefault="00F23471" w:rsidP="00F23471">
      <w:pPr>
        <w:rPr>
          <w:lang w:val="en-US"/>
        </w:rPr>
      </w:pPr>
      <w:r w:rsidRPr="005A128B">
        <w:rPr>
          <w:lang w:val="en-US"/>
        </w:rPr>
        <w:t>AND stop_execution_date is null</w:t>
      </w:r>
    </w:p>
    <w:p w14:paraId="5CD3B1E4" w14:textId="77777777" w:rsidR="00F23471" w:rsidRDefault="00F23471" w:rsidP="00F23471">
      <w:pPr>
        <w:rPr>
          <w:lang w:val="en-US"/>
        </w:rPr>
      </w:pPr>
    </w:p>
    <w:p w14:paraId="405C4DC5" w14:textId="77777777" w:rsidR="00F23471" w:rsidRDefault="00F23471" w:rsidP="00F23471">
      <w:pPr>
        <w:rPr>
          <w:rFonts w:asciiTheme="majorHAnsi" w:eastAsiaTheme="majorEastAsia" w:hAnsiTheme="majorHAnsi" w:cstheme="majorBidi"/>
          <w:color w:val="1F4D78" w:themeColor="accent1" w:themeShade="7F"/>
          <w:sz w:val="24"/>
          <w:szCs w:val="24"/>
          <w:lang w:val="en-US"/>
        </w:rPr>
      </w:pPr>
      <w:r>
        <w:rPr>
          <w:lang w:val="en-US"/>
        </w:rPr>
        <w:br w:type="page"/>
      </w:r>
    </w:p>
    <w:p w14:paraId="30206585" w14:textId="77777777" w:rsidR="00F23471" w:rsidRDefault="00F23471" w:rsidP="00F23471">
      <w:pPr>
        <w:pStyle w:val="Heading3"/>
        <w:rPr>
          <w:lang w:val="en-US"/>
        </w:rPr>
      </w:pPr>
      <w:bookmarkStart w:id="11" w:name="_Toc93671608"/>
      <w:r w:rsidRPr="005A128B">
        <w:rPr>
          <w:lang w:val="en-US"/>
        </w:rPr>
        <w:lastRenderedPageBreak/>
        <w:t>How to stop a runaway SSIS package</w:t>
      </w:r>
      <w:bookmarkEnd w:id="11"/>
    </w:p>
    <w:p w14:paraId="65E368D2" w14:textId="77777777" w:rsidR="00F23471" w:rsidRDefault="00F23471" w:rsidP="00F23471">
      <w:pPr>
        <w:rPr>
          <w:lang w:val="en-US"/>
        </w:rPr>
      </w:pPr>
      <w:r>
        <w:rPr>
          <w:noProof/>
          <w:lang w:eastAsia="da-DK"/>
        </w:rPr>
        <w:drawing>
          <wp:anchor distT="0" distB="0" distL="114300" distR="114300" simplePos="0" relativeHeight="251663360" behindDoc="1" locked="0" layoutInCell="1" allowOverlap="1" wp14:anchorId="7BFFB9AE" wp14:editId="1C83421F">
            <wp:simplePos x="0" y="0"/>
            <wp:positionH relativeFrom="column">
              <wp:posOffset>3175</wp:posOffset>
            </wp:positionH>
            <wp:positionV relativeFrom="paragraph">
              <wp:posOffset>0</wp:posOffset>
            </wp:positionV>
            <wp:extent cx="4552950" cy="3667125"/>
            <wp:effectExtent l="0" t="0" r="0" b="9525"/>
            <wp:wrapTight wrapText="bothSides">
              <wp:wrapPolygon edited="0">
                <wp:start x="0" y="0"/>
                <wp:lineTo x="0" y="21544"/>
                <wp:lineTo x="21510" y="21544"/>
                <wp:lineTo x="21510" y="0"/>
                <wp:lineTo x="0" y="0"/>
              </wp:wrapPolygon>
            </wp:wrapTight>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52950" cy="3667125"/>
                    </a:xfrm>
                    <a:prstGeom prst="rect">
                      <a:avLst/>
                    </a:prstGeom>
                  </pic:spPr>
                </pic:pic>
              </a:graphicData>
            </a:graphic>
          </wp:anchor>
        </w:drawing>
      </w:r>
    </w:p>
    <w:p w14:paraId="60392165" w14:textId="77777777" w:rsidR="00F23471" w:rsidRDefault="00F23471" w:rsidP="00F23471">
      <w:pPr>
        <w:rPr>
          <w:lang w:val="en-US"/>
        </w:rPr>
      </w:pPr>
    </w:p>
    <w:p w14:paraId="0AC3091E" w14:textId="77777777" w:rsidR="00F23471" w:rsidRDefault="00F23471" w:rsidP="00F23471">
      <w:pPr>
        <w:rPr>
          <w:lang w:val="en-US"/>
        </w:rPr>
      </w:pPr>
    </w:p>
    <w:p w14:paraId="77418D2D" w14:textId="77777777" w:rsidR="00F23471" w:rsidRDefault="00F23471" w:rsidP="00F23471">
      <w:pPr>
        <w:rPr>
          <w:lang w:val="en-US"/>
        </w:rPr>
      </w:pPr>
    </w:p>
    <w:p w14:paraId="28D1E9EA" w14:textId="77777777" w:rsidR="00F23471" w:rsidRDefault="00F23471" w:rsidP="00F23471">
      <w:pPr>
        <w:rPr>
          <w:lang w:val="en-US"/>
        </w:rPr>
      </w:pPr>
    </w:p>
    <w:p w14:paraId="18078582" w14:textId="77777777" w:rsidR="00F23471" w:rsidRDefault="00F23471" w:rsidP="00F23471">
      <w:pPr>
        <w:rPr>
          <w:lang w:val="en-US"/>
        </w:rPr>
      </w:pPr>
    </w:p>
    <w:p w14:paraId="73999B59" w14:textId="77777777" w:rsidR="00F23471" w:rsidRDefault="00F23471" w:rsidP="00F23471">
      <w:pPr>
        <w:rPr>
          <w:lang w:val="en-US"/>
        </w:rPr>
      </w:pPr>
    </w:p>
    <w:p w14:paraId="66E99E57" w14:textId="77777777" w:rsidR="00F23471" w:rsidRDefault="00F23471" w:rsidP="00F23471">
      <w:pPr>
        <w:rPr>
          <w:lang w:val="en-US"/>
        </w:rPr>
      </w:pPr>
    </w:p>
    <w:p w14:paraId="2B6C56EF" w14:textId="77777777" w:rsidR="00F23471" w:rsidRPr="00A17ED8" w:rsidRDefault="00F23471" w:rsidP="00F23471">
      <w:r w:rsidRPr="00A17ED8">
        <w:t>På SQL Serveren</w:t>
      </w:r>
    </w:p>
    <w:p w14:paraId="764FD4CE" w14:textId="77777777" w:rsidR="00F23471" w:rsidRPr="00A17ED8" w:rsidRDefault="00F23471" w:rsidP="00F23471">
      <w:r w:rsidRPr="00A17ED8">
        <w:t xml:space="preserve">Vælg: </w:t>
      </w:r>
    </w:p>
    <w:p w14:paraId="6FA3D5B3" w14:textId="77777777" w:rsidR="00F23471" w:rsidRPr="00A17ED8" w:rsidRDefault="00F23471" w:rsidP="00F23471">
      <w:r w:rsidRPr="00A17ED8">
        <w:t>Integration Services Catalogs \ SSISDB \ &lt;SSISProjekt&gt; \ Reports \ All Executions</w:t>
      </w:r>
    </w:p>
    <w:p w14:paraId="7B4A1F65" w14:textId="77777777" w:rsidR="00F23471" w:rsidRPr="00A17ED8" w:rsidRDefault="00F23471" w:rsidP="00F23471"/>
    <w:p w14:paraId="65A37122" w14:textId="77777777" w:rsidR="00F23471" w:rsidRPr="00A17ED8" w:rsidRDefault="00F23471" w:rsidP="00F23471"/>
    <w:p w14:paraId="4A38008A" w14:textId="77777777" w:rsidR="00F23471" w:rsidRPr="00A17ED8" w:rsidRDefault="00F23471" w:rsidP="00F23471"/>
    <w:p w14:paraId="61798A25" w14:textId="77777777" w:rsidR="00F23471" w:rsidRPr="00A17ED8" w:rsidRDefault="00F23471" w:rsidP="00F23471"/>
    <w:p w14:paraId="0EB58962" w14:textId="77777777" w:rsidR="00F23471" w:rsidRPr="00A17ED8" w:rsidRDefault="00F23471" w:rsidP="00F23471"/>
    <w:p w14:paraId="65642334" w14:textId="77777777" w:rsidR="00F23471" w:rsidRPr="00A17ED8" w:rsidRDefault="00F23471" w:rsidP="00F23471"/>
    <w:p w14:paraId="4DA78158" w14:textId="77777777" w:rsidR="00F23471" w:rsidRPr="00A17ED8" w:rsidRDefault="00F23471" w:rsidP="00F23471"/>
    <w:p w14:paraId="2E19E5AF" w14:textId="77777777" w:rsidR="00F23471" w:rsidRPr="00A17ED8" w:rsidRDefault="00F23471" w:rsidP="00F23471"/>
    <w:p w14:paraId="328D46D0" w14:textId="77777777" w:rsidR="00F23471" w:rsidRPr="00A17ED8" w:rsidRDefault="00F23471" w:rsidP="00F23471">
      <w:r>
        <w:rPr>
          <w:noProof/>
          <w:lang w:eastAsia="da-DK"/>
        </w:rPr>
        <w:drawing>
          <wp:anchor distT="0" distB="0" distL="114300" distR="114300" simplePos="0" relativeHeight="251662336" behindDoc="1" locked="0" layoutInCell="1" allowOverlap="1" wp14:anchorId="728C671D" wp14:editId="0F5CCB29">
            <wp:simplePos x="0" y="0"/>
            <wp:positionH relativeFrom="margin">
              <wp:align>left</wp:align>
            </wp:positionH>
            <wp:positionV relativeFrom="paragraph">
              <wp:posOffset>60325</wp:posOffset>
            </wp:positionV>
            <wp:extent cx="5215890" cy="3621405"/>
            <wp:effectExtent l="0" t="0" r="3810" b="0"/>
            <wp:wrapTight wrapText="bothSides">
              <wp:wrapPolygon edited="0">
                <wp:start x="0" y="0"/>
                <wp:lineTo x="0" y="21475"/>
                <wp:lineTo x="21537" y="21475"/>
                <wp:lineTo x="21537" y="0"/>
                <wp:lineTo x="0" y="0"/>
              </wp:wrapPolygon>
            </wp:wrapTight>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5890" cy="3621405"/>
                    </a:xfrm>
                    <a:prstGeom prst="rect">
                      <a:avLst/>
                    </a:prstGeom>
                  </pic:spPr>
                </pic:pic>
              </a:graphicData>
            </a:graphic>
            <wp14:sizeRelH relativeFrom="margin">
              <wp14:pctWidth>0</wp14:pctWidth>
            </wp14:sizeRelH>
            <wp14:sizeRelV relativeFrom="margin">
              <wp14:pctHeight>0</wp14:pctHeight>
            </wp14:sizeRelV>
          </wp:anchor>
        </w:drawing>
      </w:r>
    </w:p>
    <w:p w14:paraId="70E2640A" w14:textId="77777777" w:rsidR="00F23471" w:rsidRPr="00A17ED8" w:rsidRDefault="00F23471" w:rsidP="00F23471"/>
    <w:p w14:paraId="3824C29A" w14:textId="77777777" w:rsidR="00F23471" w:rsidRPr="00A17ED8" w:rsidRDefault="00F23471" w:rsidP="00F23471">
      <w:r w:rsidRPr="00A17ED8">
        <w:t>Her fremkommer liste over SSIS jobs</w:t>
      </w:r>
    </w:p>
    <w:p w14:paraId="754A683B" w14:textId="77777777" w:rsidR="00F23471" w:rsidRDefault="00F23471" w:rsidP="00F23471"/>
    <w:p w14:paraId="428D9AEA" w14:textId="77777777" w:rsidR="00F23471" w:rsidRDefault="00F23471" w:rsidP="00F23471">
      <w:r>
        <w:t>Hvis man klikker på pilOP ved status, kan man få sorteret så Failed &amp; Running jobs vises først</w:t>
      </w:r>
    </w:p>
    <w:p w14:paraId="4D7CEA09" w14:textId="77777777" w:rsidR="00F23471" w:rsidRDefault="00F23471" w:rsidP="00F23471"/>
    <w:p w14:paraId="4C2B2BBE" w14:textId="77777777" w:rsidR="00F23471" w:rsidRDefault="00F23471" w:rsidP="00F23471"/>
    <w:p w14:paraId="2F39F503" w14:textId="77777777" w:rsidR="00F23471" w:rsidRDefault="00F23471" w:rsidP="00F23471"/>
    <w:p w14:paraId="5D793786" w14:textId="77777777" w:rsidR="00F23471" w:rsidRDefault="00F23471" w:rsidP="00F23471"/>
    <w:p w14:paraId="0E53FBCE" w14:textId="77777777" w:rsidR="00F23471" w:rsidRDefault="00F23471" w:rsidP="00F23471"/>
    <w:p w14:paraId="46EFC56F" w14:textId="77777777" w:rsidR="00F23471" w:rsidRDefault="00F23471" w:rsidP="00F23471"/>
    <w:p w14:paraId="7776049E" w14:textId="77777777" w:rsidR="00F23471" w:rsidRDefault="00F23471" w:rsidP="00F23471">
      <w:pPr>
        <w:rPr>
          <w:lang w:val="en-US"/>
        </w:rPr>
      </w:pPr>
      <w:r>
        <w:rPr>
          <w:noProof/>
          <w:lang w:eastAsia="da-DK"/>
        </w:rPr>
        <w:drawing>
          <wp:inline distT="0" distB="0" distL="0" distR="0" wp14:anchorId="75EA8EAD" wp14:editId="42707830">
            <wp:extent cx="6120130" cy="1614805"/>
            <wp:effectExtent l="0" t="0" r="0" b="444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120130" cy="1614805"/>
                    </a:xfrm>
                    <a:prstGeom prst="rect">
                      <a:avLst/>
                    </a:prstGeom>
                  </pic:spPr>
                </pic:pic>
              </a:graphicData>
            </a:graphic>
          </wp:inline>
        </w:drawing>
      </w:r>
    </w:p>
    <w:p w14:paraId="059C24AD" w14:textId="77777777" w:rsidR="00F23471" w:rsidRDefault="00F23471" w:rsidP="00F23471">
      <w:r w:rsidRPr="00A17ED8">
        <w:lastRenderedPageBreak/>
        <w:t>Her kan noteres ID for job der skal stoppes.</w:t>
      </w:r>
    </w:p>
    <w:p w14:paraId="5237BD50" w14:textId="77777777" w:rsidR="00F23471" w:rsidRPr="00A17ED8" w:rsidRDefault="00F23471" w:rsidP="00F23471"/>
    <w:p w14:paraId="3F66964E" w14:textId="77777777" w:rsidR="00F23471" w:rsidRPr="00A17ED8" w:rsidRDefault="00F23471" w:rsidP="00F23471">
      <w:r>
        <w:rPr>
          <w:noProof/>
          <w:lang w:eastAsia="da-DK"/>
        </w:rPr>
        <w:drawing>
          <wp:anchor distT="0" distB="0" distL="114300" distR="114300" simplePos="0" relativeHeight="251664384" behindDoc="1" locked="0" layoutInCell="1" allowOverlap="1" wp14:anchorId="6FBF8E4B" wp14:editId="22C2D0AE">
            <wp:simplePos x="0" y="0"/>
            <wp:positionH relativeFrom="column">
              <wp:posOffset>3479</wp:posOffset>
            </wp:positionH>
            <wp:positionV relativeFrom="paragraph">
              <wp:posOffset>3479</wp:posOffset>
            </wp:positionV>
            <wp:extent cx="2943225" cy="2409825"/>
            <wp:effectExtent l="0" t="0" r="9525" b="9525"/>
            <wp:wrapTight wrapText="bothSides">
              <wp:wrapPolygon edited="0">
                <wp:start x="0" y="0"/>
                <wp:lineTo x="0" y="21515"/>
                <wp:lineTo x="21530" y="21515"/>
                <wp:lineTo x="21530" y="0"/>
                <wp:lineTo x="0" y="0"/>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43225" cy="2409825"/>
                    </a:xfrm>
                    <a:prstGeom prst="rect">
                      <a:avLst/>
                    </a:prstGeom>
                  </pic:spPr>
                </pic:pic>
              </a:graphicData>
            </a:graphic>
          </wp:anchor>
        </w:drawing>
      </w:r>
      <w:r w:rsidRPr="00A17ED8">
        <w:t xml:space="preserve">Så vælger man </w:t>
      </w:r>
    </w:p>
    <w:p w14:paraId="5DA10BEB" w14:textId="77777777" w:rsidR="00F23471" w:rsidRPr="00A17ED8" w:rsidRDefault="00F23471" w:rsidP="00F23471">
      <w:r w:rsidRPr="00A17ED8">
        <w:t>Integration Services Catalogs \ SSISDB \ Active Operations</w:t>
      </w:r>
    </w:p>
    <w:p w14:paraId="0653318F" w14:textId="77777777" w:rsidR="00F23471" w:rsidRPr="00A17ED8" w:rsidRDefault="00F23471" w:rsidP="00F23471"/>
    <w:p w14:paraId="40A0DFBD" w14:textId="77777777" w:rsidR="00F23471" w:rsidRPr="00A17ED8" w:rsidRDefault="00F23471" w:rsidP="00F23471"/>
    <w:p w14:paraId="76B4369D" w14:textId="77777777" w:rsidR="00F23471" w:rsidRPr="00A17ED8" w:rsidRDefault="00F23471" w:rsidP="00F23471"/>
    <w:p w14:paraId="7AA026E2" w14:textId="77777777" w:rsidR="00F23471" w:rsidRPr="00A17ED8" w:rsidRDefault="00F23471" w:rsidP="00F23471"/>
    <w:p w14:paraId="6D00A40F" w14:textId="77777777" w:rsidR="00F23471" w:rsidRPr="00A17ED8" w:rsidRDefault="00F23471" w:rsidP="00F23471"/>
    <w:p w14:paraId="4CA2CC4F" w14:textId="77777777" w:rsidR="00F23471" w:rsidRPr="00A17ED8" w:rsidRDefault="00F23471" w:rsidP="00F23471"/>
    <w:p w14:paraId="1C84CC17" w14:textId="77777777" w:rsidR="00F23471" w:rsidRPr="00A17ED8" w:rsidRDefault="00F23471" w:rsidP="00F23471">
      <w:r w:rsidRPr="00A17ED8">
        <w:t>Der kan godt gå meget lang tid.</w:t>
      </w:r>
    </w:p>
    <w:p w14:paraId="2D965C95" w14:textId="77777777" w:rsidR="00F23471" w:rsidRPr="00A17ED8" w:rsidRDefault="00F23471" w:rsidP="00F23471"/>
    <w:p w14:paraId="7C6A8BE1" w14:textId="77777777" w:rsidR="00F23471" w:rsidRPr="00A17ED8" w:rsidRDefault="00F23471" w:rsidP="00F23471"/>
    <w:p w14:paraId="1E852915" w14:textId="77777777" w:rsidR="00F23471" w:rsidRPr="00A17ED8" w:rsidRDefault="00F23471" w:rsidP="00F23471"/>
    <w:p w14:paraId="7585C54B" w14:textId="77777777" w:rsidR="00F23471" w:rsidRPr="00A17ED8" w:rsidRDefault="00F23471" w:rsidP="00F23471"/>
    <w:p w14:paraId="27EED711" w14:textId="77777777" w:rsidR="00F23471" w:rsidRPr="00A17ED8" w:rsidRDefault="00F23471" w:rsidP="00F23471">
      <w:r>
        <w:rPr>
          <w:noProof/>
          <w:lang w:eastAsia="da-DK"/>
        </w:rPr>
        <w:drawing>
          <wp:anchor distT="0" distB="0" distL="114300" distR="114300" simplePos="0" relativeHeight="251665408" behindDoc="1" locked="0" layoutInCell="1" allowOverlap="1" wp14:anchorId="26CC5963" wp14:editId="088DEAF5">
            <wp:simplePos x="0" y="0"/>
            <wp:positionH relativeFrom="column">
              <wp:posOffset>3479</wp:posOffset>
            </wp:positionH>
            <wp:positionV relativeFrom="paragraph">
              <wp:posOffset>-1933</wp:posOffset>
            </wp:positionV>
            <wp:extent cx="5022850" cy="3943350"/>
            <wp:effectExtent l="0" t="0" r="6350" b="0"/>
            <wp:wrapTight wrapText="bothSides">
              <wp:wrapPolygon edited="0">
                <wp:start x="0" y="0"/>
                <wp:lineTo x="0" y="21496"/>
                <wp:lineTo x="21545" y="21496"/>
                <wp:lineTo x="21545" y="0"/>
                <wp:lineTo x="0" y="0"/>
              </wp:wrapPolygon>
            </wp:wrapTight>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22850" cy="3943350"/>
                    </a:xfrm>
                    <a:prstGeom prst="rect">
                      <a:avLst/>
                    </a:prstGeom>
                  </pic:spPr>
                </pic:pic>
              </a:graphicData>
            </a:graphic>
          </wp:anchor>
        </w:drawing>
      </w:r>
    </w:p>
    <w:p w14:paraId="10BD74BB" w14:textId="77777777" w:rsidR="00F23471" w:rsidRDefault="00F23471" w:rsidP="00F23471">
      <w:r>
        <w:t>Her skal vælges Job med samme ID som fejlede før, og tryk på Stop.</w:t>
      </w:r>
    </w:p>
    <w:p w14:paraId="4F33DD55" w14:textId="77777777" w:rsidR="00F23471" w:rsidRDefault="00F23471" w:rsidP="00F23471"/>
    <w:p w14:paraId="13BEF6F3" w14:textId="77777777" w:rsidR="00F23471" w:rsidRPr="00A17ED8" w:rsidRDefault="00F23471" w:rsidP="00F23471">
      <w:r>
        <w:t>Det kan igen vare lang tid før der svares.</w:t>
      </w:r>
    </w:p>
    <w:p w14:paraId="20147F6D" w14:textId="77777777" w:rsidR="00F23471" w:rsidRPr="00A17ED8" w:rsidRDefault="00F23471" w:rsidP="00F23471"/>
    <w:p w14:paraId="4D694673" w14:textId="77777777" w:rsidR="00F23471" w:rsidRPr="00A17ED8" w:rsidRDefault="00F23471" w:rsidP="00F23471"/>
    <w:p w14:paraId="5AC0790D" w14:textId="77777777" w:rsidR="00F23471" w:rsidRPr="00A17ED8" w:rsidRDefault="00F23471" w:rsidP="00F23471"/>
    <w:p w14:paraId="24F0C84F" w14:textId="77777777" w:rsidR="00F23471" w:rsidRPr="00A17ED8" w:rsidRDefault="00F23471" w:rsidP="00F23471"/>
    <w:p w14:paraId="44413758" w14:textId="77777777" w:rsidR="00F23471" w:rsidRPr="00A17ED8" w:rsidRDefault="00F23471" w:rsidP="00F23471"/>
    <w:p w14:paraId="14F51119" w14:textId="77777777" w:rsidR="00F23471" w:rsidRPr="00A17ED8" w:rsidRDefault="00F23471" w:rsidP="00F23471"/>
    <w:p w14:paraId="189DB5AA" w14:textId="77777777" w:rsidR="00F23471" w:rsidRPr="00A17ED8" w:rsidRDefault="00F23471" w:rsidP="00F23471"/>
    <w:p w14:paraId="754EFC78" w14:textId="77777777" w:rsidR="00F23471" w:rsidRPr="00A17ED8" w:rsidRDefault="00F23471" w:rsidP="00F23471"/>
    <w:p w14:paraId="72386CE5" w14:textId="77777777" w:rsidR="00F23471" w:rsidRPr="00A17ED8" w:rsidRDefault="00F23471" w:rsidP="00F23471"/>
    <w:p w14:paraId="79B67D35" w14:textId="77777777" w:rsidR="00F23471" w:rsidRPr="00A17ED8" w:rsidRDefault="00F23471" w:rsidP="00F23471"/>
    <w:p w14:paraId="68EE495F" w14:textId="77777777" w:rsidR="00F23471" w:rsidRPr="00A17ED8" w:rsidRDefault="00F23471" w:rsidP="00F23471"/>
    <w:p w14:paraId="1881A9BD" w14:textId="77777777" w:rsidR="00F23471" w:rsidRPr="00A17ED8" w:rsidRDefault="00F23471" w:rsidP="00F23471"/>
    <w:p w14:paraId="41598489" w14:textId="77777777" w:rsidR="00F23471" w:rsidRDefault="00F23471" w:rsidP="00F23471"/>
    <w:p w14:paraId="223E638C" w14:textId="77777777" w:rsidR="00F23471" w:rsidRDefault="00F23471" w:rsidP="00F23471">
      <w:r>
        <w:rPr>
          <w:noProof/>
          <w:lang w:eastAsia="da-DK"/>
        </w:rPr>
        <w:drawing>
          <wp:anchor distT="0" distB="0" distL="114300" distR="114300" simplePos="0" relativeHeight="251666432" behindDoc="0" locked="0" layoutInCell="1" allowOverlap="1" wp14:anchorId="477B7120" wp14:editId="65AFB456">
            <wp:simplePos x="0" y="0"/>
            <wp:positionH relativeFrom="margin">
              <wp:posOffset>834887</wp:posOffset>
            </wp:positionH>
            <wp:positionV relativeFrom="paragraph">
              <wp:posOffset>83102</wp:posOffset>
            </wp:positionV>
            <wp:extent cx="1335405" cy="863600"/>
            <wp:effectExtent l="0" t="0" r="0" b="0"/>
            <wp:wrapTight wrapText="bothSides">
              <wp:wrapPolygon edited="0">
                <wp:start x="0" y="0"/>
                <wp:lineTo x="0" y="20965"/>
                <wp:lineTo x="21261" y="20965"/>
                <wp:lineTo x="21261" y="0"/>
                <wp:lineTo x="0" y="0"/>
              </wp:wrapPolygon>
            </wp:wrapTight>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35405" cy="863600"/>
                    </a:xfrm>
                    <a:prstGeom prst="rect">
                      <a:avLst/>
                    </a:prstGeom>
                  </pic:spPr>
                </pic:pic>
              </a:graphicData>
            </a:graphic>
            <wp14:sizeRelH relativeFrom="margin">
              <wp14:pctWidth>0</wp14:pctWidth>
            </wp14:sizeRelH>
            <wp14:sizeRelV relativeFrom="margin">
              <wp14:pctHeight>0</wp14:pctHeight>
            </wp14:sizeRelV>
          </wp:anchor>
        </w:drawing>
      </w:r>
    </w:p>
    <w:p w14:paraId="4E7DBB4A" w14:textId="77777777" w:rsidR="00F23471" w:rsidRDefault="00F23471" w:rsidP="00F23471">
      <w:r>
        <w:t xml:space="preserve">Tryk Refresh på all executions vinduet for at se det opdaterede resultat. </w:t>
      </w:r>
    </w:p>
    <w:p w14:paraId="4886E005" w14:textId="77777777" w:rsidR="00F23471" w:rsidRDefault="00F23471" w:rsidP="00F23471">
      <w:pPr>
        <w:ind w:left="720"/>
      </w:pPr>
      <w:r>
        <w:t xml:space="preserve">    Og sorter evt. igen.</w:t>
      </w:r>
    </w:p>
    <w:p w14:paraId="794D0D5C" w14:textId="77777777" w:rsidR="00F23471" w:rsidRDefault="00F23471" w:rsidP="00F23471"/>
    <w:p w14:paraId="1C0671B1" w14:textId="77777777" w:rsidR="00F23471" w:rsidRDefault="00F23471" w:rsidP="00F23471"/>
    <w:p w14:paraId="3E44631A" w14:textId="77777777" w:rsidR="00F23471" w:rsidRDefault="00F23471" w:rsidP="00F23471"/>
    <w:p w14:paraId="609AA114" w14:textId="77777777" w:rsidR="00F23471" w:rsidRPr="00A17ED8" w:rsidRDefault="00F23471" w:rsidP="00F23471">
      <w:r>
        <w:t xml:space="preserve">Yderligere info:  </w:t>
      </w:r>
      <w:r w:rsidRPr="00A17ED8">
        <w:t>https://www.sqlshack.com/stop-runaway-ssis-package/</w:t>
      </w:r>
    </w:p>
    <w:p w14:paraId="272264CB" w14:textId="77777777" w:rsidR="00F23471" w:rsidRPr="00A17ED8" w:rsidRDefault="00F23471" w:rsidP="00F23471"/>
    <w:p w14:paraId="6D818221" w14:textId="77777777" w:rsidR="00F23471" w:rsidRPr="00172CD5" w:rsidRDefault="00F23471" w:rsidP="0055078E">
      <w:pPr>
        <w:pStyle w:val="Heading1"/>
      </w:pPr>
      <w:bookmarkStart w:id="12" w:name="_Toc93671609"/>
      <w:r w:rsidRPr="00172CD5">
        <w:t>SQL Locks &amp; Deadlock</w:t>
      </w:r>
      <w:bookmarkEnd w:id="12"/>
    </w:p>
    <w:p w14:paraId="1C6A29A5" w14:textId="77777777" w:rsidR="00F23471" w:rsidRDefault="00F23471" w:rsidP="00F23471">
      <w:r w:rsidRPr="00172CD5">
        <w:t xml:space="preserve">Når man skal skrive </w:t>
      </w:r>
      <w:r>
        <w:t>i</w:t>
      </w:r>
      <w:r w:rsidRPr="00172CD5">
        <w:t xml:space="preserve"> en database, l</w:t>
      </w:r>
      <w:r>
        <w:t>å</w:t>
      </w:r>
      <w:r w:rsidRPr="00172CD5">
        <w:t>ser man feltet</w:t>
      </w:r>
      <w:r>
        <w:t xml:space="preserve"> (eller rækken, eller et område) for skrivning, og låser det op igen bagefter.</w:t>
      </w:r>
    </w:p>
    <w:p w14:paraId="2FCC69F2" w14:textId="77777777" w:rsidR="00F23471" w:rsidRDefault="00F23471" w:rsidP="00F23471">
      <w:r>
        <w:t xml:space="preserve">Når en anden proces forsøger at tilgå de låste data opstår der en Lock </w:t>
      </w:r>
      <w:proofErr w:type="gramStart"/>
      <w:r>
        <w:t>( låst</w:t>
      </w:r>
      <w:proofErr w:type="gramEnd"/>
      <w:r>
        <w:t xml:space="preserve"> situation) og processen bliver sat i waiting on process.</w:t>
      </w:r>
    </w:p>
    <w:p w14:paraId="50093BEF" w14:textId="77777777" w:rsidR="00F23471" w:rsidRPr="00172CD5" w:rsidRDefault="00F23471" w:rsidP="00F23471">
      <w:r>
        <w:t>Når den første proces bliver færdig, låser den op for de andre locks, der så automatisk fortsætter.</w:t>
      </w:r>
    </w:p>
    <w:p w14:paraId="0D4D238F" w14:textId="77777777" w:rsidR="00F23471" w:rsidRPr="00172CD5" w:rsidRDefault="00F23471" w:rsidP="00F23471"/>
    <w:p w14:paraId="6359CF5B" w14:textId="77777777" w:rsidR="00F23471" w:rsidRPr="00172CD5" w:rsidRDefault="00F23471" w:rsidP="00F23471">
      <w:r w:rsidRPr="00172CD5">
        <w:t>Deadlock er når 2 processer forsøger at tilgå og låse d</w:t>
      </w:r>
      <w:r>
        <w:t>e samme ressourcer på samme tid og ikke kan løse sig selv. Det er umuligt helt at undgå deadlocks, man skal tage højde for dem ved fejlhåndtering.</w:t>
      </w:r>
    </w:p>
    <w:p w14:paraId="0774CEEC" w14:textId="77777777" w:rsidR="00F23471" w:rsidRPr="00172CD5" w:rsidRDefault="00F23471" w:rsidP="00F23471"/>
    <w:p w14:paraId="2732E6B0" w14:textId="77777777" w:rsidR="00F23471" w:rsidRPr="00172CD5" w:rsidRDefault="00F23471" w:rsidP="00F23471">
      <w:r w:rsidRPr="00172CD5">
        <w:t>MSSQL systemet vælger den process der er "billigst" og stopper denne, så de(n) andre processer kan fortsætte. "billigst" er en algoritme mssql udregner for at kunne vælge hvilken proces der skal slås ned.</w:t>
      </w:r>
    </w:p>
    <w:p w14:paraId="66C8B531" w14:textId="77777777" w:rsidR="00F23471" w:rsidRPr="00172CD5" w:rsidRDefault="00F23471" w:rsidP="00F23471"/>
    <w:p w14:paraId="3CDC0F0A" w14:textId="5C762C30" w:rsidR="00F23471" w:rsidRDefault="00F23471" w:rsidP="00F23471">
      <w:r w:rsidRPr="00172CD5">
        <w:t xml:space="preserve">SQL Programmøren skal tage højde for dette ved at indsætte checkpoints, med Commit / rollback, samt ved at </w:t>
      </w:r>
      <w:proofErr w:type="gramStart"/>
      <w:r w:rsidRPr="00172CD5">
        <w:t>låse(</w:t>
      </w:r>
      <w:proofErr w:type="gramEnd"/>
      <w:r w:rsidRPr="00172CD5">
        <w:t xml:space="preserve">for skrivning) på så små datamængder som muligt. Det er bedre at låse på </w:t>
      </w:r>
      <w:proofErr w:type="gramStart"/>
      <w:r w:rsidRPr="00172CD5">
        <w:t>en  række</w:t>
      </w:r>
      <w:proofErr w:type="gramEnd"/>
      <w:r w:rsidRPr="00172CD5">
        <w:t xml:space="preserve"> fremfor en tabel, og hvis man ikke angiver andet, kan man risikere at man låser på hele databasen.</w:t>
      </w:r>
    </w:p>
    <w:p w14:paraId="03CE9D7C" w14:textId="0A34FEFA" w:rsidR="007424D6" w:rsidRDefault="007424D6" w:rsidP="00F23471"/>
    <w:p w14:paraId="2E267684" w14:textId="55139006" w:rsidR="007424D6" w:rsidRPr="007424D6" w:rsidRDefault="007424D6" w:rsidP="0055078E">
      <w:pPr>
        <w:pStyle w:val="Heading2"/>
      </w:pPr>
      <w:bookmarkStart w:id="13" w:name="_Toc93671610"/>
      <w:r w:rsidRPr="007424D6">
        <w:t>Procedure til søgning af deadlocks via T-Sql</w:t>
      </w:r>
      <w:bookmarkEnd w:id="13"/>
    </w:p>
    <w:p w14:paraId="4EF76696" w14:textId="6F2FFE0B" w:rsidR="007424D6" w:rsidRPr="007424D6" w:rsidRDefault="007424D6" w:rsidP="00F23471"/>
    <w:p w14:paraId="70495522" w14:textId="727C61C4" w:rsidR="007424D6" w:rsidRPr="007424D6" w:rsidRDefault="007424D6" w:rsidP="007424D6">
      <w:pPr>
        <w:pStyle w:val="Script"/>
        <w:framePr w:wrap="around"/>
      </w:pPr>
      <w:r w:rsidRPr="007424D6">
        <w:t xml:space="preserve">--drop </w:t>
      </w:r>
      <w:r>
        <w:t>T</w:t>
      </w:r>
      <w:r w:rsidRPr="007424D6">
        <w:t>ABLE #temp_sp_who2</w:t>
      </w:r>
    </w:p>
    <w:p w14:paraId="4853E6F9" w14:textId="77777777" w:rsidR="007424D6" w:rsidRPr="007424D6" w:rsidRDefault="007424D6" w:rsidP="007424D6">
      <w:pPr>
        <w:pStyle w:val="Script"/>
        <w:framePr w:wrap="around"/>
      </w:pPr>
      <w:r w:rsidRPr="007424D6">
        <w:t>CREATE TABLE #temp_sp_who2</w:t>
      </w:r>
    </w:p>
    <w:p w14:paraId="55D0AE68" w14:textId="77777777" w:rsidR="007424D6" w:rsidRPr="007424D6" w:rsidRDefault="007424D6" w:rsidP="007424D6">
      <w:pPr>
        <w:pStyle w:val="Script"/>
        <w:framePr w:wrap="around"/>
      </w:pPr>
      <w:r w:rsidRPr="007424D6">
        <w:t xml:space="preserve">    (</w:t>
      </w:r>
    </w:p>
    <w:p w14:paraId="41BF9E5A" w14:textId="77777777" w:rsidR="007424D6" w:rsidRPr="007424D6" w:rsidRDefault="007424D6" w:rsidP="007424D6">
      <w:pPr>
        <w:pStyle w:val="Script"/>
        <w:framePr w:wrap="around"/>
      </w:pPr>
      <w:r w:rsidRPr="007424D6">
        <w:t xml:space="preserve">      SPID INT,</w:t>
      </w:r>
    </w:p>
    <w:p w14:paraId="6F2AC2FA" w14:textId="77777777" w:rsidR="007424D6" w:rsidRPr="007424D6" w:rsidRDefault="007424D6" w:rsidP="007424D6">
      <w:pPr>
        <w:pStyle w:val="Script"/>
        <w:framePr w:wrap="around"/>
      </w:pPr>
      <w:r w:rsidRPr="007424D6">
        <w:t xml:space="preserve">      Status </w:t>
      </w:r>
      <w:proofErr w:type="gramStart"/>
      <w:r w:rsidRPr="007424D6">
        <w:t>VARCHAR(</w:t>
      </w:r>
      <w:proofErr w:type="gramEnd"/>
      <w:r w:rsidRPr="007424D6">
        <w:t>1000) NULL,</w:t>
      </w:r>
    </w:p>
    <w:p w14:paraId="5686DA51" w14:textId="77777777" w:rsidR="007424D6" w:rsidRPr="007424D6" w:rsidRDefault="007424D6" w:rsidP="007424D6">
      <w:pPr>
        <w:pStyle w:val="Script"/>
        <w:framePr w:wrap="around"/>
      </w:pPr>
      <w:r w:rsidRPr="007424D6">
        <w:t xml:space="preserve">      Login SYSNAME NULL,</w:t>
      </w:r>
    </w:p>
    <w:p w14:paraId="0E724C0A" w14:textId="77777777" w:rsidR="007424D6" w:rsidRPr="007424D6" w:rsidRDefault="007424D6" w:rsidP="007424D6">
      <w:pPr>
        <w:pStyle w:val="Script"/>
        <w:framePr w:wrap="around"/>
      </w:pPr>
      <w:r w:rsidRPr="007424D6">
        <w:t xml:space="preserve">      HostName SYSNAME NULL,</w:t>
      </w:r>
    </w:p>
    <w:p w14:paraId="51DBE3B7" w14:textId="77777777" w:rsidR="007424D6" w:rsidRPr="007424D6" w:rsidRDefault="007424D6" w:rsidP="007424D6">
      <w:pPr>
        <w:pStyle w:val="Script"/>
        <w:framePr w:wrap="around"/>
      </w:pPr>
      <w:r w:rsidRPr="007424D6">
        <w:t xml:space="preserve">      BlkBy SYSNAME NULL,</w:t>
      </w:r>
    </w:p>
    <w:p w14:paraId="7BBBB347" w14:textId="77777777" w:rsidR="007424D6" w:rsidRPr="007424D6" w:rsidRDefault="007424D6" w:rsidP="007424D6">
      <w:pPr>
        <w:pStyle w:val="Script"/>
        <w:framePr w:wrap="around"/>
      </w:pPr>
      <w:r w:rsidRPr="007424D6">
        <w:t xml:space="preserve">      DBName SYSNAME NULL,</w:t>
      </w:r>
    </w:p>
    <w:p w14:paraId="6AD995CA" w14:textId="77777777" w:rsidR="007424D6" w:rsidRPr="007424D6" w:rsidRDefault="007424D6" w:rsidP="007424D6">
      <w:pPr>
        <w:pStyle w:val="Script"/>
        <w:framePr w:wrap="around"/>
      </w:pPr>
      <w:r w:rsidRPr="007424D6">
        <w:t xml:space="preserve">      Command </w:t>
      </w:r>
      <w:proofErr w:type="gramStart"/>
      <w:r w:rsidRPr="007424D6">
        <w:t>VARCHAR(</w:t>
      </w:r>
      <w:proofErr w:type="gramEnd"/>
      <w:r w:rsidRPr="007424D6">
        <w:t>1000) NULL,</w:t>
      </w:r>
    </w:p>
    <w:p w14:paraId="38544EE9" w14:textId="77777777" w:rsidR="007424D6" w:rsidRPr="007424D6" w:rsidRDefault="007424D6" w:rsidP="007424D6">
      <w:pPr>
        <w:pStyle w:val="Script"/>
        <w:framePr w:wrap="around"/>
      </w:pPr>
      <w:r w:rsidRPr="007424D6">
        <w:t xml:space="preserve">      CPUTime INT NULL,</w:t>
      </w:r>
    </w:p>
    <w:p w14:paraId="1564031C" w14:textId="77777777" w:rsidR="007424D6" w:rsidRPr="007424D6" w:rsidRDefault="007424D6" w:rsidP="007424D6">
      <w:pPr>
        <w:pStyle w:val="Script"/>
        <w:framePr w:wrap="around"/>
      </w:pPr>
      <w:r w:rsidRPr="007424D6">
        <w:t xml:space="preserve">      DiskIO BIGINT NULL, -- int</w:t>
      </w:r>
    </w:p>
    <w:p w14:paraId="38D80112" w14:textId="77777777" w:rsidR="007424D6" w:rsidRPr="007424D6" w:rsidRDefault="007424D6" w:rsidP="007424D6">
      <w:pPr>
        <w:pStyle w:val="Script"/>
        <w:framePr w:wrap="around"/>
      </w:pPr>
      <w:r w:rsidRPr="007424D6">
        <w:t xml:space="preserve">      LastBatch </w:t>
      </w:r>
      <w:proofErr w:type="gramStart"/>
      <w:r w:rsidRPr="007424D6">
        <w:t>VARCHAR(</w:t>
      </w:r>
      <w:proofErr w:type="gramEnd"/>
      <w:r w:rsidRPr="007424D6">
        <w:t>1000) NULL,</w:t>
      </w:r>
    </w:p>
    <w:p w14:paraId="51ADD658" w14:textId="77777777" w:rsidR="007424D6" w:rsidRPr="007424D6" w:rsidRDefault="007424D6" w:rsidP="007424D6">
      <w:pPr>
        <w:pStyle w:val="Script"/>
        <w:framePr w:wrap="around"/>
      </w:pPr>
      <w:r w:rsidRPr="007424D6">
        <w:t xml:space="preserve">      ProgramName </w:t>
      </w:r>
      <w:proofErr w:type="gramStart"/>
      <w:r w:rsidRPr="007424D6">
        <w:t>VARCHAR(</w:t>
      </w:r>
      <w:proofErr w:type="gramEnd"/>
      <w:r w:rsidRPr="007424D6">
        <w:t>1000) NULL,</w:t>
      </w:r>
    </w:p>
    <w:p w14:paraId="1504E0C3" w14:textId="77777777" w:rsidR="007424D6" w:rsidRPr="007424D6" w:rsidRDefault="007424D6" w:rsidP="007424D6">
      <w:pPr>
        <w:pStyle w:val="Script"/>
        <w:framePr w:wrap="around"/>
      </w:pPr>
      <w:r w:rsidRPr="007424D6">
        <w:t xml:space="preserve">      SPID2 INT</w:t>
      </w:r>
    </w:p>
    <w:p w14:paraId="772F56CD" w14:textId="77777777" w:rsidR="007424D6" w:rsidRPr="007424D6" w:rsidRDefault="007424D6" w:rsidP="007424D6">
      <w:pPr>
        <w:pStyle w:val="Script"/>
        <w:framePr w:wrap="around"/>
      </w:pPr>
      <w:r w:rsidRPr="007424D6">
        <w:t xml:space="preserve">      , RequestId INT NULL --comment out for SQL 2000 databases</w:t>
      </w:r>
    </w:p>
    <w:p w14:paraId="29402E51" w14:textId="77777777" w:rsidR="007424D6" w:rsidRPr="007424D6" w:rsidRDefault="007424D6" w:rsidP="007424D6">
      <w:pPr>
        <w:pStyle w:val="Script"/>
        <w:framePr w:wrap="around"/>
      </w:pPr>
      <w:r w:rsidRPr="007424D6">
        <w:t xml:space="preserve">    )</w:t>
      </w:r>
    </w:p>
    <w:p w14:paraId="3CCBAF23" w14:textId="77777777" w:rsidR="007424D6" w:rsidRPr="007424D6" w:rsidRDefault="007424D6" w:rsidP="007424D6">
      <w:pPr>
        <w:pStyle w:val="Script"/>
        <w:framePr w:wrap="around"/>
      </w:pPr>
    </w:p>
    <w:p w14:paraId="6D0AB930" w14:textId="77777777" w:rsidR="007424D6" w:rsidRPr="007424D6" w:rsidRDefault="007424D6" w:rsidP="007424D6">
      <w:pPr>
        <w:pStyle w:val="Script"/>
        <w:framePr w:wrap="around"/>
      </w:pPr>
      <w:proofErr w:type="gramStart"/>
      <w:r w:rsidRPr="007424D6">
        <w:t>INSERT  INTO</w:t>
      </w:r>
      <w:proofErr w:type="gramEnd"/>
      <w:r w:rsidRPr="007424D6">
        <w:t xml:space="preserve"> #temp_sp_who2</w:t>
      </w:r>
    </w:p>
    <w:p w14:paraId="4F6F60B8" w14:textId="77777777" w:rsidR="007424D6" w:rsidRPr="007424D6" w:rsidRDefault="007424D6" w:rsidP="007424D6">
      <w:pPr>
        <w:pStyle w:val="Script"/>
        <w:framePr w:wrap="around"/>
      </w:pPr>
      <w:r w:rsidRPr="007424D6">
        <w:t>EXEC sp_who2</w:t>
      </w:r>
    </w:p>
    <w:p w14:paraId="7EDE5D77" w14:textId="77777777" w:rsidR="007424D6" w:rsidRPr="007424D6" w:rsidRDefault="007424D6" w:rsidP="007424D6">
      <w:pPr>
        <w:pStyle w:val="Script"/>
        <w:framePr w:wrap="around"/>
      </w:pPr>
    </w:p>
    <w:p w14:paraId="33B48A47" w14:textId="77777777" w:rsidR="007424D6" w:rsidRPr="007424D6" w:rsidRDefault="007424D6" w:rsidP="007424D6">
      <w:pPr>
        <w:pStyle w:val="Script"/>
        <w:framePr w:wrap="around"/>
      </w:pPr>
      <w:proofErr w:type="gramStart"/>
      <w:r w:rsidRPr="007424D6">
        <w:t>SELECT  *</w:t>
      </w:r>
      <w:proofErr w:type="gramEnd"/>
    </w:p>
    <w:p w14:paraId="30299CF0" w14:textId="77777777" w:rsidR="007424D6" w:rsidRPr="007424D6" w:rsidRDefault="007424D6" w:rsidP="007424D6">
      <w:pPr>
        <w:pStyle w:val="Script"/>
        <w:framePr w:wrap="around"/>
      </w:pPr>
      <w:r w:rsidRPr="007424D6">
        <w:t>FROM    #temp_sp_who2</w:t>
      </w:r>
    </w:p>
    <w:p w14:paraId="4776602E" w14:textId="77777777" w:rsidR="007424D6" w:rsidRPr="007424D6" w:rsidRDefault="007424D6" w:rsidP="007424D6">
      <w:pPr>
        <w:pStyle w:val="Script"/>
        <w:framePr w:wrap="around"/>
      </w:pPr>
      <w:r w:rsidRPr="007424D6">
        <w:t>WHERE   DBName Like 'IB_doedsaarsag%'</w:t>
      </w:r>
    </w:p>
    <w:p w14:paraId="23549902" w14:textId="77777777" w:rsidR="007424D6" w:rsidRPr="007424D6" w:rsidRDefault="007424D6" w:rsidP="007424D6">
      <w:pPr>
        <w:pStyle w:val="Script"/>
        <w:framePr w:wrap="around"/>
      </w:pPr>
    </w:p>
    <w:p w14:paraId="1F31CE74" w14:textId="7F7EA276" w:rsidR="007424D6" w:rsidRPr="00AE62EF" w:rsidRDefault="007424D6" w:rsidP="007424D6">
      <w:pPr>
        <w:pStyle w:val="Script"/>
        <w:framePr w:wrap="around"/>
        <w:rPr>
          <w:lang w:val="da-DK"/>
        </w:rPr>
      </w:pPr>
      <w:r w:rsidRPr="00AE62EF">
        <w:rPr>
          <w:lang w:val="da-DK"/>
        </w:rPr>
        <w:t>--kill xyz</w:t>
      </w:r>
    </w:p>
    <w:p w14:paraId="6139BE3C" w14:textId="51300E24" w:rsidR="00F23471" w:rsidRPr="00AE62EF" w:rsidRDefault="00F23471" w:rsidP="00F23471"/>
    <w:p w14:paraId="3B9B5943" w14:textId="23915C87" w:rsidR="0055078E" w:rsidRPr="0055078E" w:rsidRDefault="0055078E" w:rsidP="0055078E">
      <w:pPr>
        <w:pStyle w:val="Heading2"/>
      </w:pPr>
      <w:bookmarkStart w:id="14" w:name="_Toc93671611"/>
      <w:r w:rsidRPr="0055078E">
        <w:t>List antal Deadlock forekomster siden SQL engine start.</w:t>
      </w:r>
      <w:bookmarkEnd w:id="14"/>
    </w:p>
    <w:p w14:paraId="2F61DFEF" w14:textId="68BFDE66" w:rsidR="0055078E" w:rsidRPr="0055078E" w:rsidRDefault="0055078E" w:rsidP="0055078E">
      <w:pPr>
        <w:rPr>
          <w:lang w:val="en-US"/>
        </w:rPr>
      </w:pPr>
      <w:r>
        <w:rPr>
          <w:lang w:val="en-US"/>
        </w:rPr>
        <w:t xml:space="preserve">Se link: </w:t>
      </w:r>
      <w:hyperlink r:id="rId22" w:history="1">
        <w:r w:rsidRPr="00813229">
          <w:rPr>
            <w:rStyle w:val="Hyperlink"/>
            <w:lang w:val="en-US"/>
          </w:rPr>
          <w:t>How to report on SQL Server deadlock occurrences (sqlshack.com)</w:t>
        </w:r>
      </w:hyperlink>
    </w:p>
    <w:p w14:paraId="23C3D8B5" w14:textId="77777777" w:rsidR="0055078E" w:rsidRPr="0055078E" w:rsidRDefault="0055078E" w:rsidP="0055078E">
      <w:pPr>
        <w:rPr>
          <w:lang w:val="en-US"/>
        </w:rPr>
      </w:pPr>
    </w:p>
    <w:p w14:paraId="58D89F47" w14:textId="77777777" w:rsidR="0055078E" w:rsidRPr="00813229" w:rsidRDefault="0055078E" w:rsidP="0055078E">
      <w:pPr>
        <w:autoSpaceDE w:val="0"/>
        <w:autoSpaceDN w:val="0"/>
        <w:adjustRightInd w:val="0"/>
        <w:rPr>
          <w:rFonts w:ascii="Consolas" w:hAnsi="Consolas" w:cs="Consolas"/>
          <w:color w:val="0000FF"/>
          <w:sz w:val="19"/>
          <w:szCs w:val="19"/>
        </w:rPr>
      </w:pPr>
      <w:r w:rsidRPr="00813229">
        <w:rPr>
          <w:rFonts w:ascii="Consolas" w:hAnsi="Consolas" w:cs="Consolas"/>
          <w:color w:val="0000FF"/>
          <w:sz w:val="19"/>
          <w:szCs w:val="19"/>
        </w:rPr>
        <w:t>Viser hvor mange deadlocks der har været siden start af SQLengine</w:t>
      </w:r>
      <w:r>
        <w:rPr>
          <w:rFonts w:ascii="Consolas" w:hAnsi="Consolas" w:cs="Consolas"/>
          <w:color w:val="0000FF"/>
          <w:sz w:val="19"/>
          <w:szCs w:val="19"/>
        </w:rPr>
        <w:t xml:space="preserve"> (virker)</w:t>
      </w:r>
    </w:p>
    <w:p w14:paraId="09633D44" w14:textId="77777777" w:rsidR="0055078E" w:rsidRPr="00813229" w:rsidRDefault="0055078E" w:rsidP="0055078E">
      <w:pPr>
        <w:pStyle w:val="Script"/>
        <w:framePr w:wrap="around"/>
        <w:rPr>
          <w:color w:val="000000"/>
        </w:rPr>
      </w:pPr>
      <w:r w:rsidRPr="00813229">
        <w:t>SELECT</w:t>
      </w:r>
      <w:r w:rsidRPr="00813229">
        <w:rPr>
          <w:color w:val="000000"/>
        </w:rPr>
        <w:t xml:space="preserve"> </w:t>
      </w:r>
    </w:p>
    <w:p w14:paraId="3F31FE58" w14:textId="77777777" w:rsidR="0055078E" w:rsidRPr="00813229" w:rsidRDefault="0055078E" w:rsidP="0055078E">
      <w:pPr>
        <w:pStyle w:val="Script"/>
        <w:framePr w:wrap="around"/>
        <w:rPr>
          <w:color w:val="000000"/>
        </w:rPr>
      </w:pPr>
      <w:r w:rsidRPr="00813229">
        <w:rPr>
          <w:color w:val="000000"/>
        </w:rPr>
        <w:t xml:space="preserve">    </w:t>
      </w:r>
      <w:r w:rsidRPr="00813229">
        <w:rPr>
          <w:color w:val="FF0000"/>
        </w:rPr>
        <w:t>'Deadlocks Occurrences Report'</w:t>
      </w:r>
      <w:r w:rsidRPr="00813229">
        <w:rPr>
          <w:color w:val="808080"/>
        </w:rPr>
        <w:t>,</w:t>
      </w:r>
      <w:r w:rsidRPr="00813229">
        <w:rPr>
          <w:color w:val="000000"/>
        </w:rPr>
        <w:t xml:space="preserve"> </w:t>
      </w:r>
    </w:p>
    <w:p w14:paraId="7BF748FC" w14:textId="77777777" w:rsidR="0055078E" w:rsidRPr="00813229" w:rsidRDefault="0055078E" w:rsidP="0055078E">
      <w:pPr>
        <w:pStyle w:val="Script"/>
        <w:framePr w:wrap="around"/>
        <w:rPr>
          <w:color w:val="000000"/>
        </w:rPr>
      </w:pPr>
      <w:r w:rsidRPr="00813229">
        <w:rPr>
          <w:color w:val="000000"/>
        </w:rPr>
        <w:t xml:space="preserve">    </w:t>
      </w:r>
      <w:proofErr w:type="gramStart"/>
      <w:r w:rsidRPr="00813229">
        <w:rPr>
          <w:color w:val="FF00FF"/>
        </w:rPr>
        <w:t>CONVERT</w:t>
      </w:r>
      <w:r w:rsidRPr="00813229">
        <w:rPr>
          <w:color w:val="808080"/>
        </w:rPr>
        <w:t>(</w:t>
      </w:r>
      <w:proofErr w:type="gramEnd"/>
      <w:r w:rsidRPr="00813229">
        <w:t>BIGINT</w:t>
      </w:r>
      <w:r w:rsidRPr="00813229">
        <w:rPr>
          <w:color w:val="808080"/>
        </w:rPr>
        <w:t>,((</w:t>
      </w:r>
      <w:r w:rsidRPr="00813229">
        <w:rPr>
          <w:color w:val="000000"/>
        </w:rPr>
        <w:t xml:space="preserve">1.0 </w:t>
      </w:r>
      <w:r w:rsidRPr="00813229">
        <w:rPr>
          <w:color w:val="808080"/>
        </w:rPr>
        <w:t>*</w:t>
      </w:r>
      <w:r w:rsidRPr="00813229">
        <w:rPr>
          <w:color w:val="000000"/>
        </w:rPr>
        <w:t xml:space="preserve"> p</w:t>
      </w:r>
      <w:r w:rsidRPr="00813229">
        <w:rPr>
          <w:color w:val="808080"/>
        </w:rPr>
        <w:t>.</w:t>
      </w:r>
      <w:r w:rsidRPr="00813229">
        <w:rPr>
          <w:color w:val="000000"/>
        </w:rPr>
        <w:t xml:space="preserve">cntr_value </w:t>
      </w:r>
      <w:r w:rsidRPr="00813229">
        <w:rPr>
          <w:color w:val="808080"/>
        </w:rPr>
        <w:t>/</w:t>
      </w:r>
      <w:r w:rsidRPr="00813229">
        <w:rPr>
          <w:color w:val="000000"/>
        </w:rPr>
        <w:t xml:space="preserve"> </w:t>
      </w:r>
    </w:p>
    <w:p w14:paraId="58B7F5A3" w14:textId="77777777" w:rsidR="0055078E" w:rsidRPr="00813229" w:rsidRDefault="0055078E" w:rsidP="0055078E">
      <w:pPr>
        <w:pStyle w:val="Script"/>
        <w:framePr w:wrap="around"/>
        <w:rPr>
          <w:color w:val="000000"/>
        </w:rPr>
      </w:pPr>
      <w:proofErr w:type="gramStart"/>
      <w:r w:rsidRPr="00813229">
        <w:rPr>
          <w:color w:val="FF00FF"/>
        </w:rPr>
        <w:t>NULLIF</w:t>
      </w:r>
      <w:r w:rsidRPr="00813229">
        <w:rPr>
          <w:color w:val="808080"/>
        </w:rPr>
        <w:t>(</w:t>
      </w:r>
      <w:proofErr w:type="gramEnd"/>
      <w:r w:rsidRPr="00813229">
        <w:rPr>
          <w:color w:val="FF00FF"/>
        </w:rPr>
        <w:t>datediff</w:t>
      </w:r>
      <w:r w:rsidRPr="00813229">
        <w:rPr>
          <w:color w:val="808080"/>
        </w:rPr>
        <w:t>(</w:t>
      </w:r>
      <w:r w:rsidRPr="00813229">
        <w:rPr>
          <w:color w:val="000000"/>
        </w:rPr>
        <w:t>DD</w:t>
      </w:r>
      <w:r w:rsidRPr="00813229">
        <w:rPr>
          <w:color w:val="808080"/>
        </w:rPr>
        <w:t>,</w:t>
      </w:r>
      <w:r w:rsidRPr="00813229">
        <w:rPr>
          <w:color w:val="000000"/>
        </w:rPr>
        <w:t>d</w:t>
      </w:r>
      <w:r w:rsidRPr="00813229">
        <w:rPr>
          <w:color w:val="808080"/>
        </w:rPr>
        <w:t>.</w:t>
      </w:r>
      <w:r w:rsidRPr="00813229">
        <w:rPr>
          <w:color w:val="000000"/>
        </w:rPr>
        <w:t>create_date</w:t>
      </w:r>
      <w:r w:rsidRPr="00813229">
        <w:rPr>
          <w:color w:val="808080"/>
        </w:rPr>
        <w:t>,</w:t>
      </w:r>
      <w:r w:rsidRPr="00813229">
        <w:rPr>
          <w:color w:val="FF00FF"/>
        </w:rPr>
        <w:t>CURRENT_TIMESTAMP</w:t>
      </w:r>
      <w:r w:rsidRPr="00813229">
        <w:rPr>
          <w:color w:val="808080"/>
        </w:rPr>
        <w:t>),</w:t>
      </w:r>
      <w:r w:rsidRPr="00813229">
        <w:rPr>
          <w:color w:val="000000"/>
        </w:rPr>
        <w:t>0</w:t>
      </w:r>
      <w:r w:rsidRPr="00813229">
        <w:rPr>
          <w:color w:val="808080"/>
        </w:rPr>
        <w:t>))))</w:t>
      </w:r>
      <w:r w:rsidRPr="00813229">
        <w:rPr>
          <w:color w:val="000000"/>
        </w:rPr>
        <w:t xml:space="preserve"> </w:t>
      </w:r>
      <w:r w:rsidRPr="00813229">
        <w:t>as</w:t>
      </w:r>
      <w:r w:rsidRPr="00813229">
        <w:rPr>
          <w:color w:val="000000"/>
        </w:rPr>
        <w:t xml:space="preserve"> </w:t>
      </w:r>
    </w:p>
    <w:p w14:paraId="2457656E" w14:textId="77777777" w:rsidR="0055078E" w:rsidRPr="00813229" w:rsidRDefault="0055078E" w:rsidP="0055078E">
      <w:pPr>
        <w:pStyle w:val="Script"/>
        <w:framePr w:wrap="around"/>
        <w:rPr>
          <w:color w:val="000000"/>
        </w:rPr>
      </w:pPr>
      <w:r w:rsidRPr="00813229">
        <w:rPr>
          <w:color w:val="000000"/>
        </w:rPr>
        <w:t>AveragePerDay</w:t>
      </w:r>
      <w:r w:rsidRPr="00813229">
        <w:rPr>
          <w:color w:val="808080"/>
        </w:rPr>
        <w:t>,</w:t>
      </w:r>
    </w:p>
    <w:p w14:paraId="47DAE010" w14:textId="77777777" w:rsidR="0055078E" w:rsidRPr="00813229" w:rsidRDefault="0055078E" w:rsidP="0055078E">
      <w:pPr>
        <w:pStyle w:val="Script"/>
        <w:framePr w:wrap="around"/>
        <w:rPr>
          <w:color w:val="000000"/>
        </w:rPr>
      </w:pPr>
      <w:r w:rsidRPr="00813229">
        <w:rPr>
          <w:color w:val="000000"/>
        </w:rPr>
        <w:t xml:space="preserve">    </w:t>
      </w:r>
      <w:proofErr w:type="gramStart"/>
      <w:r w:rsidRPr="00813229">
        <w:rPr>
          <w:color w:val="FF00FF"/>
        </w:rPr>
        <w:t>CAST</w:t>
      </w:r>
      <w:r w:rsidRPr="00813229">
        <w:rPr>
          <w:color w:val="808080"/>
        </w:rPr>
        <w:t>(</w:t>
      </w:r>
      <w:proofErr w:type="gramEnd"/>
      <w:r w:rsidRPr="00813229">
        <w:rPr>
          <w:color w:val="000000"/>
        </w:rPr>
        <w:t>p</w:t>
      </w:r>
      <w:r w:rsidRPr="00813229">
        <w:rPr>
          <w:color w:val="808080"/>
        </w:rPr>
        <w:t>.</w:t>
      </w:r>
      <w:r w:rsidRPr="00813229">
        <w:rPr>
          <w:color w:val="000000"/>
        </w:rPr>
        <w:t xml:space="preserve">cntr_value </w:t>
      </w:r>
      <w:r w:rsidRPr="00813229">
        <w:t>AS</w:t>
      </w:r>
      <w:r w:rsidRPr="00813229">
        <w:rPr>
          <w:color w:val="000000"/>
        </w:rPr>
        <w:t xml:space="preserve"> </w:t>
      </w:r>
      <w:r w:rsidRPr="00813229">
        <w:t>NVARCHAR</w:t>
      </w:r>
      <w:r w:rsidRPr="00813229">
        <w:rPr>
          <w:color w:val="808080"/>
        </w:rPr>
        <w:t>(</w:t>
      </w:r>
      <w:r w:rsidRPr="00813229">
        <w:rPr>
          <w:color w:val="000000"/>
        </w:rPr>
        <w:t>100</w:t>
      </w:r>
      <w:r w:rsidRPr="00813229">
        <w:rPr>
          <w:color w:val="808080"/>
        </w:rPr>
        <w:t>))</w:t>
      </w:r>
      <w:r w:rsidRPr="00813229">
        <w:rPr>
          <w:color w:val="000000"/>
        </w:rPr>
        <w:t xml:space="preserve"> </w:t>
      </w:r>
      <w:r w:rsidRPr="00813229">
        <w:rPr>
          <w:color w:val="808080"/>
        </w:rPr>
        <w:t>+</w:t>
      </w:r>
      <w:r w:rsidRPr="00813229">
        <w:rPr>
          <w:color w:val="000000"/>
        </w:rPr>
        <w:t xml:space="preserve"> </w:t>
      </w:r>
      <w:r w:rsidRPr="00813229">
        <w:rPr>
          <w:color w:val="FF0000"/>
        </w:rPr>
        <w:t xml:space="preserve">' deadlocks have been recorded </w:t>
      </w:r>
    </w:p>
    <w:p w14:paraId="32D29B02" w14:textId="77777777" w:rsidR="0055078E" w:rsidRPr="00813229" w:rsidRDefault="0055078E" w:rsidP="0055078E">
      <w:pPr>
        <w:pStyle w:val="Script"/>
        <w:framePr w:wrap="around"/>
        <w:rPr>
          <w:color w:val="000000"/>
        </w:rPr>
      </w:pPr>
      <w:proofErr w:type="gramStart"/>
      <w:r w:rsidRPr="00813229">
        <w:rPr>
          <w:color w:val="FF0000"/>
        </w:rPr>
        <w:t>since</w:t>
      </w:r>
      <w:proofErr w:type="gramEnd"/>
      <w:r w:rsidRPr="00813229">
        <w:rPr>
          <w:color w:val="FF0000"/>
        </w:rPr>
        <w:t xml:space="preserve"> startup.'</w:t>
      </w:r>
      <w:r w:rsidRPr="00813229">
        <w:rPr>
          <w:color w:val="000000"/>
        </w:rPr>
        <w:t xml:space="preserve"> </w:t>
      </w:r>
      <w:r w:rsidRPr="00813229">
        <w:t>AS</w:t>
      </w:r>
      <w:r w:rsidRPr="00813229">
        <w:rPr>
          <w:color w:val="000000"/>
        </w:rPr>
        <w:t xml:space="preserve"> Details</w:t>
      </w:r>
      <w:r w:rsidRPr="00813229">
        <w:rPr>
          <w:color w:val="808080"/>
        </w:rPr>
        <w:t>,</w:t>
      </w:r>
      <w:r w:rsidRPr="00813229">
        <w:rPr>
          <w:color w:val="000000"/>
        </w:rPr>
        <w:t xml:space="preserve"> </w:t>
      </w:r>
    </w:p>
    <w:p w14:paraId="5491635B" w14:textId="77777777" w:rsidR="0055078E" w:rsidRPr="00813229" w:rsidRDefault="0055078E" w:rsidP="0055078E">
      <w:pPr>
        <w:pStyle w:val="Script"/>
        <w:framePr w:wrap="around"/>
        <w:rPr>
          <w:color w:val="000000"/>
        </w:rPr>
      </w:pPr>
      <w:r w:rsidRPr="00813229">
        <w:rPr>
          <w:color w:val="000000"/>
        </w:rPr>
        <w:t xml:space="preserve">    </w:t>
      </w:r>
      <w:proofErr w:type="gramStart"/>
      <w:r w:rsidRPr="00813229">
        <w:rPr>
          <w:color w:val="000000"/>
        </w:rPr>
        <w:t>d</w:t>
      </w:r>
      <w:r w:rsidRPr="00813229">
        <w:rPr>
          <w:color w:val="808080"/>
        </w:rPr>
        <w:t>.</w:t>
      </w:r>
      <w:r w:rsidRPr="00813229">
        <w:rPr>
          <w:color w:val="000000"/>
        </w:rPr>
        <w:t>create_date</w:t>
      </w:r>
      <w:proofErr w:type="gramEnd"/>
      <w:r w:rsidRPr="00813229">
        <w:rPr>
          <w:color w:val="000000"/>
        </w:rPr>
        <w:t xml:space="preserve"> </w:t>
      </w:r>
      <w:r w:rsidRPr="00813229">
        <w:t>as</w:t>
      </w:r>
      <w:r w:rsidRPr="00813229">
        <w:rPr>
          <w:color w:val="000000"/>
        </w:rPr>
        <w:t xml:space="preserve"> StartupDateTime</w:t>
      </w:r>
    </w:p>
    <w:p w14:paraId="689D8CC6" w14:textId="77777777" w:rsidR="0055078E" w:rsidRPr="00813229" w:rsidRDefault="0055078E" w:rsidP="0055078E">
      <w:pPr>
        <w:pStyle w:val="Script"/>
        <w:framePr w:wrap="around"/>
        <w:rPr>
          <w:color w:val="000000"/>
        </w:rPr>
      </w:pPr>
      <w:r w:rsidRPr="00813229">
        <w:t>FROM</w:t>
      </w:r>
      <w:r w:rsidRPr="00813229">
        <w:rPr>
          <w:color w:val="000000"/>
        </w:rPr>
        <w:t xml:space="preserve"> </w:t>
      </w:r>
      <w:r w:rsidRPr="00813229">
        <w:rPr>
          <w:color w:val="00FF00"/>
        </w:rPr>
        <w:t>sys</w:t>
      </w:r>
      <w:r w:rsidRPr="00813229">
        <w:rPr>
          <w:color w:val="808080"/>
        </w:rPr>
        <w:t>.</w:t>
      </w:r>
      <w:r w:rsidRPr="00813229">
        <w:rPr>
          <w:color w:val="00FF00"/>
        </w:rPr>
        <w:t>dm_os_performance_counters</w:t>
      </w:r>
      <w:r w:rsidRPr="00813229">
        <w:rPr>
          <w:color w:val="000000"/>
        </w:rPr>
        <w:t xml:space="preserve"> p</w:t>
      </w:r>
    </w:p>
    <w:p w14:paraId="7F2E6549" w14:textId="77777777" w:rsidR="0055078E" w:rsidRPr="00813229" w:rsidRDefault="0055078E" w:rsidP="0055078E">
      <w:pPr>
        <w:pStyle w:val="Script"/>
        <w:framePr w:wrap="around"/>
        <w:rPr>
          <w:color w:val="000000"/>
        </w:rPr>
      </w:pPr>
      <w:r w:rsidRPr="00813229">
        <w:rPr>
          <w:color w:val="808080"/>
        </w:rPr>
        <w:t>INNER</w:t>
      </w:r>
      <w:r w:rsidRPr="00813229">
        <w:rPr>
          <w:color w:val="000000"/>
        </w:rPr>
        <w:t xml:space="preserve"> </w:t>
      </w:r>
      <w:r w:rsidRPr="00813229">
        <w:rPr>
          <w:color w:val="808080"/>
        </w:rPr>
        <w:t>JOIN</w:t>
      </w:r>
      <w:r w:rsidRPr="00813229">
        <w:rPr>
          <w:color w:val="000000"/>
        </w:rPr>
        <w:t xml:space="preserve"> </w:t>
      </w:r>
      <w:r w:rsidRPr="00813229">
        <w:rPr>
          <w:color w:val="00FF00"/>
        </w:rPr>
        <w:t>sys</w:t>
      </w:r>
      <w:r w:rsidRPr="00813229">
        <w:rPr>
          <w:color w:val="808080"/>
        </w:rPr>
        <w:t>.</w:t>
      </w:r>
      <w:r w:rsidRPr="00813229">
        <w:rPr>
          <w:color w:val="00FF00"/>
        </w:rPr>
        <w:t>databases</w:t>
      </w:r>
      <w:r w:rsidRPr="00813229">
        <w:rPr>
          <w:color w:val="000000"/>
        </w:rPr>
        <w:t xml:space="preserve"> d </w:t>
      </w:r>
      <w:r w:rsidRPr="00813229">
        <w:t>ON</w:t>
      </w:r>
      <w:r w:rsidRPr="00813229">
        <w:rPr>
          <w:color w:val="000000"/>
        </w:rPr>
        <w:t xml:space="preserve"> d</w:t>
      </w:r>
      <w:r w:rsidRPr="00813229">
        <w:rPr>
          <w:color w:val="808080"/>
        </w:rPr>
        <w:t>.</w:t>
      </w:r>
      <w:r w:rsidRPr="00813229">
        <w:t>name</w:t>
      </w:r>
      <w:r w:rsidRPr="00813229">
        <w:rPr>
          <w:color w:val="000000"/>
        </w:rPr>
        <w:t xml:space="preserve"> </w:t>
      </w:r>
      <w:r w:rsidRPr="00813229">
        <w:rPr>
          <w:color w:val="808080"/>
        </w:rPr>
        <w:t>=</w:t>
      </w:r>
      <w:r w:rsidRPr="00813229">
        <w:rPr>
          <w:color w:val="000000"/>
        </w:rPr>
        <w:t xml:space="preserve"> </w:t>
      </w:r>
      <w:r w:rsidRPr="00813229">
        <w:rPr>
          <w:color w:val="FF0000"/>
        </w:rPr>
        <w:t>'tempdb'</w:t>
      </w:r>
    </w:p>
    <w:p w14:paraId="31F0AE29" w14:textId="77777777" w:rsidR="0055078E" w:rsidRPr="00813229" w:rsidRDefault="0055078E" w:rsidP="0055078E">
      <w:pPr>
        <w:pStyle w:val="Script"/>
        <w:framePr w:wrap="around"/>
        <w:rPr>
          <w:color w:val="000000"/>
        </w:rPr>
      </w:pPr>
      <w:r w:rsidRPr="00813229">
        <w:t>WHERE</w:t>
      </w:r>
      <w:r w:rsidRPr="00813229">
        <w:rPr>
          <w:color w:val="000000"/>
        </w:rPr>
        <w:t xml:space="preserve"> </w:t>
      </w:r>
      <w:proofErr w:type="gramStart"/>
      <w:r w:rsidRPr="00813229">
        <w:rPr>
          <w:color w:val="FF00FF"/>
        </w:rPr>
        <w:t>RTRIM</w:t>
      </w:r>
      <w:r w:rsidRPr="00813229">
        <w:rPr>
          <w:color w:val="808080"/>
        </w:rPr>
        <w:t>(</w:t>
      </w:r>
      <w:proofErr w:type="gramEnd"/>
      <w:r w:rsidRPr="00813229">
        <w:rPr>
          <w:color w:val="000000"/>
        </w:rPr>
        <w:t>p</w:t>
      </w:r>
      <w:r w:rsidRPr="00813229">
        <w:rPr>
          <w:color w:val="808080"/>
        </w:rPr>
        <w:t>.</w:t>
      </w:r>
      <w:r w:rsidRPr="00813229">
        <w:rPr>
          <w:color w:val="000000"/>
        </w:rPr>
        <w:t>counter_name</w:t>
      </w:r>
      <w:r w:rsidRPr="00813229">
        <w:rPr>
          <w:color w:val="808080"/>
        </w:rPr>
        <w:t>)</w:t>
      </w:r>
      <w:r w:rsidRPr="00813229">
        <w:rPr>
          <w:color w:val="000000"/>
        </w:rPr>
        <w:t xml:space="preserve"> </w:t>
      </w:r>
      <w:r w:rsidRPr="00813229">
        <w:rPr>
          <w:color w:val="808080"/>
        </w:rPr>
        <w:t>=</w:t>
      </w:r>
      <w:r w:rsidRPr="00813229">
        <w:rPr>
          <w:color w:val="000000"/>
        </w:rPr>
        <w:t xml:space="preserve"> </w:t>
      </w:r>
      <w:r w:rsidRPr="00813229">
        <w:rPr>
          <w:color w:val="FF0000"/>
        </w:rPr>
        <w:t>'Number of Deadlocks/sec'</w:t>
      </w:r>
    </w:p>
    <w:p w14:paraId="7956327C" w14:textId="77777777" w:rsidR="0055078E" w:rsidRPr="00813229" w:rsidRDefault="0055078E" w:rsidP="0055078E">
      <w:pPr>
        <w:pStyle w:val="Script"/>
        <w:framePr w:wrap="around"/>
        <w:rPr>
          <w:color w:val="000000"/>
        </w:rPr>
      </w:pPr>
      <w:r w:rsidRPr="00813229">
        <w:rPr>
          <w:color w:val="808080"/>
        </w:rPr>
        <w:t>AND</w:t>
      </w:r>
      <w:r w:rsidRPr="00813229">
        <w:rPr>
          <w:color w:val="000000"/>
        </w:rPr>
        <w:t xml:space="preserve"> </w:t>
      </w:r>
      <w:proofErr w:type="gramStart"/>
      <w:r w:rsidRPr="00813229">
        <w:rPr>
          <w:color w:val="FF00FF"/>
        </w:rPr>
        <w:t>RTRIM</w:t>
      </w:r>
      <w:r w:rsidRPr="00813229">
        <w:rPr>
          <w:color w:val="808080"/>
        </w:rPr>
        <w:t>(</w:t>
      </w:r>
      <w:proofErr w:type="gramEnd"/>
      <w:r w:rsidRPr="00813229">
        <w:rPr>
          <w:color w:val="000000"/>
        </w:rPr>
        <w:t>p</w:t>
      </w:r>
      <w:r w:rsidRPr="00813229">
        <w:rPr>
          <w:color w:val="808080"/>
        </w:rPr>
        <w:t>.</w:t>
      </w:r>
      <w:r w:rsidRPr="00813229">
        <w:rPr>
          <w:color w:val="000000"/>
        </w:rPr>
        <w:t>instance_name</w:t>
      </w:r>
      <w:r w:rsidRPr="00813229">
        <w:rPr>
          <w:color w:val="808080"/>
        </w:rPr>
        <w:t>)</w:t>
      </w:r>
      <w:r w:rsidRPr="00813229">
        <w:rPr>
          <w:color w:val="000000"/>
        </w:rPr>
        <w:t xml:space="preserve"> </w:t>
      </w:r>
      <w:r w:rsidRPr="00813229">
        <w:rPr>
          <w:color w:val="808080"/>
        </w:rPr>
        <w:t>=</w:t>
      </w:r>
      <w:r w:rsidRPr="00813229">
        <w:rPr>
          <w:color w:val="000000"/>
        </w:rPr>
        <w:t xml:space="preserve"> </w:t>
      </w:r>
      <w:r w:rsidRPr="00813229">
        <w:rPr>
          <w:color w:val="FF0000"/>
        </w:rPr>
        <w:t>'_Total'</w:t>
      </w:r>
    </w:p>
    <w:p w14:paraId="7ADBA5D8" w14:textId="77777777" w:rsidR="0055078E" w:rsidRDefault="0055078E" w:rsidP="0055078E">
      <w:pPr>
        <w:pStyle w:val="Script"/>
        <w:framePr w:wrap="around"/>
        <w:rPr>
          <w:color w:val="808080"/>
        </w:rPr>
      </w:pPr>
      <w:r>
        <w:rPr>
          <w:color w:val="808080"/>
        </w:rPr>
        <w:t>;</w:t>
      </w:r>
    </w:p>
    <w:p w14:paraId="577657C3" w14:textId="5A790944" w:rsidR="0055078E" w:rsidRDefault="0055078E" w:rsidP="0055078E">
      <w:pPr>
        <w:rPr>
          <w:rFonts w:ascii="Consolas" w:hAnsi="Consolas" w:cs="Consolas"/>
          <w:color w:val="808080"/>
          <w:sz w:val="19"/>
          <w:szCs w:val="19"/>
          <w:lang w:val="en-US"/>
        </w:rPr>
      </w:pPr>
    </w:p>
    <w:p w14:paraId="706568CA" w14:textId="2686C965" w:rsidR="0055078E" w:rsidRDefault="0055078E" w:rsidP="0055078E">
      <w:pPr>
        <w:rPr>
          <w:rFonts w:ascii="Consolas" w:hAnsi="Consolas" w:cs="Consolas"/>
          <w:color w:val="808080"/>
          <w:sz w:val="19"/>
          <w:szCs w:val="19"/>
          <w:lang w:val="en-US"/>
        </w:rPr>
      </w:pPr>
    </w:p>
    <w:p w14:paraId="1BE8EF66" w14:textId="77777777" w:rsidR="0055078E" w:rsidRDefault="0055078E" w:rsidP="0055078E">
      <w:pPr>
        <w:rPr>
          <w:rFonts w:ascii="Consolas" w:hAnsi="Consolas" w:cs="Consolas"/>
          <w:color w:val="808080"/>
          <w:sz w:val="19"/>
          <w:szCs w:val="19"/>
          <w:lang w:val="en-US"/>
        </w:rPr>
      </w:pPr>
    </w:p>
    <w:p w14:paraId="3F15CE46" w14:textId="0B40A1FF" w:rsidR="0055078E" w:rsidRDefault="0055078E" w:rsidP="0055078E">
      <w:pPr>
        <w:pStyle w:val="Heading2"/>
        <w:rPr>
          <w:lang w:val="en-US"/>
        </w:rPr>
      </w:pPr>
      <w:bookmarkStart w:id="15" w:name="_Toc93671612"/>
      <w:r>
        <w:rPr>
          <w:lang w:val="en-US"/>
        </w:rPr>
        <w:lastRenderedPageBreak/>
        <w:t>Via Extended events</w:t>
      </w:r>
      <w:bookmarkEnd w:id="15"/>
    </w:p>
    <w:p w14:paraId="014EDD95" w14:textId="77777777" w:rsidR="0055078E" w:rsidRPr="00E01E88" w:rsidRDefault="0055078E" w:rsidP="0055078E">
      <w:pPr>
        <w:rPr>
          <w:lang w:val="en-US"/>
        </w:rPr>
      </w:pPr>
      <w:r w:rsidRPr="00E01E88">
        <w:rPr>
          <w:lang w:val="en-US"/>
        </w:rPr>
        <w:t>Serverinstance\Management\Extended events\Sessions\System_Health</w:t>
      </w:r>
    </w:p>
    <w:p w14:paraId="499758B2" w14:textId="77777777" w:rsidR="0055078E" w:rsidRPr="00E01E88" w:rsidRDefault="0055078E" w:rsidP="0055078E">
      <w:pPr>
        <w:rPr>
          <w:u w:val="single"/>
          <w:lang w:val="en-US"/>
        </w:rPr>
      </w:pPr>
      <w:r w:rsidRPr="00E01E88">
        <w:rPr>
          <w:u w:val="single"/>
          <w:lang w:val="en-US"/>
        </w:rPr>
        <w:t>Husk Tools\Options \query results \SQL server \Results to Test \ Max number chars displayed: 9999</w:t>
      </w:r>
    </w:p>
    <w:p w14:paraId="5D828058" w14:textId="77777777" w:rsidR="0055078E" w:rsidRPr="0055078E" w:rsidRDefault="0055078E" w:rsidP="0055078E">
      <w:pPr>
        <w:rPr>
          <w:rFonts w:ascii="Consolas" w:hAnsi="Consolas" w:cs="Consolas"/>
          <w:color w:val="808080"/>
          <w:sz w:val="19"/>
          <w:szCs w:val="19"/>
          <w:lang w:val="en-US"/>
        </w:rPr>
      </w:pPr>
    </w:p>
    <w:p w14:paraId="40635227" w14:textId="513107C2" w:rsidR="0055078E" w:rsidRDefault="0055078E" w:rsidP="00F23471">
      <w:pPr>
        <w:rPr>
          <w:lang w:val="en-US"/>
        </w:rPr>
      </w:pPr>
      <w:r>
        <w:rPr>
          <w:lang w:val="en-US"/>
        </w:rPr>
        <w:t>Andre links:</w:t>
      </w:r>
    </w:p>
    <w:p w14:paraId="5A459DB6" w14:textId="77777777" w:rsidR="0055078E" w:rsidRPr="00813229" w:rsidRDefault="00A80A25" w:rsidP="0055078E">
      <w:pPr>
        <w:rPr>
          <w:rFonts w:ascii="Consolas" w:hAnsi="Consolas" w:cs="Consolas"/>
          <w:color w:val="808080"/>
          <w:sz w:val="19"/>
          <w:szCs w:val="19"/>
          <w:lang w:val="en-US"/>
        </w:rPr>
      </w:pPr>
      <w:hyperlink r:id="rId23" w:history="1">
        <w:r w:rsidR="0055078E" w:rsidRPr="00813229">
          <w:rPr>
            <w:rStyle w:val="Hyperlink"/>
            <w:lang w:val="en-US"/>
          </w:rPr>
          <w:t>Monitoring SQL Server Deadlocks - the easy way (sqlshack.com)</w:t>
        </w:r>
      </w:hyperlink>
    </w:p>
    <w:p w14:paraId="61037A9C" w14:textId="6D745E4A" w:rsidR="0055078E" w:rsidRDefault="0055078E" w:rsidP="00F23471">
      <w:pPr>
        <w:rPr>
          <w:lang w:val="en-US"/>
        </w:rPr>
      </w:pPr>
    </w:p>
    <w:p w14:paraId="63ED5755" w14:textId="77777777" w:rsidR="0055078E" w:rsidRPr="00E01E88" w:rsidRDefault="00A80A25" w:rsidP="0055078E">
      <w:pPr>
        <w:rPr>
          <w:lang w:val="en-US"/>
        </w:rPr>
      </w:pPr>
      <w:hyperlink r:id="rId24" w:history="1">
        <w:r w:rsidR="0055078E" w:rsidRPr="00813229">
          <w:rPr>
            <w:rStyle w:val="Hyperlink"/>
            <w:lang w:val="en-US"/>
          </w:rPr>
          <w:t>SQL SERVER - How to get historical deadlock Information from System Health Extended Events? - SQL Authority with Pinal Dave</w:t>
        </w:r>
      </w:hyperlink>
    </w:p>
    <w:p w14:paraId="233C3ED5" w14:textId="77777777" w:rsidR="0055078E" w:rsidRPr="00E01E88" w:rsidRDefault="0055078E" w:rsidP="0055078E">
      <w:pPr>
        <w:autoSpaceDE w:val="0"/>
        <w:autoSpaceDN w:val="0"/>
        <w:adjustRightInd w:val="0"/>
        <w:rPr>
          <w:rFonts w:ascii="Consolas" w:hAnsi="Consolas" w:cs="Consolas"/>
          <w:color w:val="000000"/>
          <w:sz w:val="19"/>
          <w:szCs w:val="19"/>
          <w:lang w:val="en-US"/>
        </w:rPr>
      </w:pPr>
      <w:r w:rsidRPr="00E01E88">
        <w:rPr>
          <w:rFonts w:ascii="Consolas" w:hAnsi="Consolas" w:cs="Consolas"/>
          <w:color w:val="0000FF"/>
          <w:sz w:val="19"/>
          <w:szCs w:val="19"/>
          <w:lang w:val="en-US"/>
        </w:rPr>
        <w:t>SELECT</w:t>
      </w:r>
      <w:r w:rsidRPr="00E01E88">
        <w:rPr>
          <w:rFonts w:ascii="Consolas" w:hAnsi="Consolas" w:cs="Consolas"/>
          <w:color w:val="000000"/>
          <w:sz w:val="19"/>
          <w:szCs w:val="19"/>
          <w:lang w:val="en-US"/>
        </w:rPr>
        <w:t xml:space="preserve"> </w:t>
      </w:r>
      <w:proofErr w:type="gramStart"/>
      <w:r w:rsidRPr="00E01E88">
        <w:rPr>
          <w:rFonts w:ascii="Consolas" w:hAnsi="Consolas" w:cs="Consolas"/>
          <w:color w:val="000000"/>
          <w:sz w:val="19"/>
          <w:szCs w:val="19"/>
          <w:lang w:val="en-US"/>
        </w:rPr>
        <w:t>XEvent</w:t>
      </w:r>
      <w:r w:rsidRPr="00E01E88">
        <w:rPr>
          <w:rFonts w:ascii="Consolas" w:hAnsi="Consolas" w:cs="Consolas"/>
          <w:color w:val="808080"/>
          <w:sz w:val="19"/>
          <w:szCs w:val="19"/>
          <w:lang w:val="en-US"/>
        </w:rPr>
        <w:t>.</w:t>
      </w:r>
      <w:r w:rsidRPr="00E01E88">
        <w:rPr>
          <w:rFonts w:ascii="Consolas" w:hAnsi="Consolas" w:cs="Consolas"/>
          <w:color w:val="000000"/>
          <w:sz w:val="19"/>
          <w:szCs w:val="19"/>
          <w:lang w:val="en-US"/>
        </w:rPr>
        <w:t>query</w:t>
      </w:r>
      <w:r w:rsidRPr="00E01E88">
        <w:rPr>
          <w:rFonts w:ascii="Consolas" w:hAnsi="Consolas" w:cs="Consolas"/>
          <w:color w:val="808080"/>
          <w:sz w:val="19"/>
          <w:szCs w:val="19"/>
          <w:lang w:val="en-US"/>
        </w:rPr>
        <w:t>(</w:t>
      </w:r>
      <w:proofErr w:type="gramEnd"/>
      <w:r w:rsidRPr="00E01E88">
        <w:rPr>
          <w:rFonts w:ascii="Consolas" w:hAnsi="Consolas" w:cs="Consolas"/>
          <w:color w:val="FF0000"/>
          <w:sz w:val="19"/>
          <w:szCs w:val="19"/>
          <w:lang w:val="en-US"/>
        </w:rPr>
        <w:t>'(event/data/value/deadlock)[1]'</w:t>
      </w:r>
      <w:r w:rsidRPr="00E01E88">
        <w:rPr>
          <w:rFonts w:ascii="Consolas" w:hAnsi="Consolas" w:cs="Consolas"/>
          <w:color w:val="808080"/>
          <w:sz w:val="19"/>
          <w:szCs w:val="19"/>
          <w:lang w:val="en-US"/>
        </w:rPr>
        <w:t>)</w:t>
      </w:r>
      <w:r w:rsidRPr="00E01E88">
        <w:rPr>
          <w:rFonts w:ascii="Consolas" w:hAnsi="Consolas" w:cs="Consolas"/>
          <w:color w:val="000000"/>
          <w:sz w:val="19"/>
          <w:szCs w:val="19"/>
          <w:lang w:val="en-US"/>
        </w:rPr>
        <w:t xml:space="preserve"> </w:t>
      </w:r>
      <w:r w:rsidRPr="00E01E88">
        <w:rPr>
          <w:rFonts w:ascii="Consolas" w:hAnsi="Consolas" w:cs="Consolas"/>
          <w:color w:val="0000FF"/>
          <w:sz w:val="19"/>
          <w:szCs w:val="19"/>
          <w:lang w:val="en-US"/>
        </w:rPr>
        <w:t>AS</w:t>
      </w:r>
      <w:r w:rsidRPr="00E01E88">
        <w:rPr>
          <w:rFonts w:ascii="Consolas" w:hAnsi="Consolas" w:cs="Consolas"/>
          <w:color w:val="000000"/>
          <w:sz w:val="19"/>
          <w:szCs w:val="19"/>
          <w:lang w:val="en-US"/>
        </w:rPr>
        <w:t xml:space="preserve"> DeadlockGraph</w:t>
      </w:r>
    </w:p>
    <w:p w14:paraId="59433AE2" w14:textId="77777777" w:rsidR="0055078E" w:rsidRPr="00E01E88" w:rsidRDefault="0055078E" w:rsidP="0055078E">
      <w:pPr>
        <w:autoSpaceDE w:val="0"/>
        <w:autoSpaceDN w:val="0"/>
        <w:adjustRightInd w:val="0"/>
        <w:rPr>
          <w:rFonts w:ascii="Consolas" w:hAnsi="Consolas" w:cs="Consolas"/>
          <w:color w:val="000000"/>
          <w:sz w:val="19"/>
          <w:szCs w:val="19"/>
          <w:lang w:val="en-US"/>
        </w:rPr>
      </w:pPr>
      <w:r w:rsidRPr="00E01E88">
        <w:rPr>
          <w:rFonts w:ascii="Consolas" w:hAnsi="Consolas" w:cs="Consolas"/>
          <w:color w:val="0000FF"/>
          <w:sz w:val="19"/>
          <w:szCs w:val="19"/>
          <w:lang w:val="en-US"/>
        </w:rPr>
        <w:t xml:space="preserve">FROM </w:t>
      </w:r>
      <w:r w:rsidRPr="00E01E88">
        <w:rPr>
          <w:rFonts w:ascii="Consolas" w:hAnsi="Consolas" w:cs="Consolas"/>
          <w:color w:val="808080"/>
          <w:sz w:val="19"/>
          <w:szCs w:val="19"/>
          <w:lang w:val="en-US"/>
        </w:rPr>
        <w:t>(</w:t>
      </w:r>
    </w:p>
    <w:p w14:paraId="0336D136" w14:textId="77777777" w:rsidR="0055078E" w:rsidRPr="00E01E88" w:rsidRDefault="0055078E" w:rsidP="0055078E">
      <w:pPr>
        <w:autoSpaceDE w:val="0"/>
        <w:autoSpaceDN w:val="0"/>
        <w:adjustRightInd w:val="0"/>
        <w:rPr>
          <w:rFonts w:ascii="Consolas" w:hAnsi="Consolas" w:cs="Consolas"/>
          <w:color w:val="000000"/>
          <w:sz w:val="19"/>
          <w:szCs w:val="19"/>
          <w:lang w:val="en-US"/>
        </w:rPr>
      </w:pPr>
      <w:r w:rsidRPr="00E01E88">
        <w:rPr>
          <w:rFonts w:ascii="Consolas" w:hAnsi="Consolas" w:cs="Consolas"/>
          <w:color w:val="000000"/>
          <w:sz w:val="19"/>
          <w:szCs w:val="19"/>
          <w:lang w:val="en-US"/>
        </w:rPr>
        <w:t xml:space="preserve">    </w:t>
      </w:r>
      <w:r w:rsidRPr="00E01E88">
        <w:rPr>
          <w:rFonts w:ascii="Consolas" w:hAnsi="Consolas" w:cs="Consolas"/>
          <w:color w:val="0000FF"/>
          <w:sz w:val="19"/>
          <w:szCs w:val="19"/>
          <w:lang w:val="en-US"/>
        </w:rPr>
        <w:t>SELECT</w:t>
      </w:r>
      <w:r w:rsidRPr="00E01E88">
        <w:rPr>
          <w:rFonts w:ascii="Consolas" w:hAnsi="Consolas" w:cs="Consolas"/>
          <w:color w:val="000000"/>
          <w:sz w:val="19"/>
          <w:szCs w:val="19"/>
          <w:lang w:val="en-US"/>
        </w:rPr>
        <w:t xml:space="preserve"> </w:t>
      </w:r>
      <w:proofErr w:type="gramStart"/>
      <w:r w:rsidRPr="00E01E88">
        <w:rPr>
          <w:rFonts w:ascii="Consolas" w:hAnsi="Consolas" w:cs="Consolas"/>
          <w:color w:val="000000"/>
          <w:sz w:val="19"/>
          <w:szCs w:val="19"/>
          <w:lang w:val="en-US"/>
        </w:rPr>
        <w:t>XEvent</w:t>
      </w:r>
      <w:r w:rsidRPr="00E01E88">
        <w:rPr>
          <w:rFonts w:ascii="Consolas" w:hAnsi="Consolas" w:cs="Consolas"/>
          <w:color w:val="808080"/>
          <w:sz w:val="19"/>
          <w:szCs w:val="19"/>
          <w:lang w:val="en-US"/>
        </w:rPr>
        <w:t>.</w:t>
      </w:r>
      <w:r w:rsidRPr="00E01E88">
        <w:rPr>
          <w:rFonts w:ascii="Consolas" w:hAnsi="Consolas" w:cs="Consolas"/>
          <w:color w:val="000000"/>
          <w:sz w:val="19"/>
          <w:szCs w:val="19"/>
          <w:lang w:val="en-US"/>
        </w:rPr>
        <w:t>query</w:t>
      </w:r>
      <w:r w:rsidRPr="00E01E88">
        <w:rPr>
          <w:rFonts w:ascii="Consolas" w:hAnsi="Consolas" w:cs="Consolas"/>
          <w:color w:val="808080"/>
          <w:sz w:val="19"/>
          <w:szCs w:val="19"/>
          <w:lang w:val="en-US"/>
        </w:rPr>
        <w:t>(</w:t>
      </w:r>
      <w:proofErr w:type="gramEnd"/>
      <w:r w:rsidRPr="00E01E88">
        <w:rPr>
          <w:rFonts w:ascii="Consolas" w:hAnsi="Consolas" w:cs="Consolas"/>
          <w:color w:val="FF0000"/>
          <w:sz w:val="19"/>
          <w:szCs w:val="19"/>
          <w:lang w:val="en-US"/>
        </w:rPr>
        <w:t>'.'</w:t>
      </w:r>
      <w:r w:rsidRPr="00E01E88">
        <w:rPr>
          <w:rFonts w:ascii="Consolas" w:hAnsi="Consolas" w:cs="Consolas"/>
          <w:color w:val="808080"/>
          <w:sz w:val="19"/>
          <w:szCs w:val="19"/>
          <w:lang w:val="en-US"/>
        </w:rPr>
        <w:t>)</w:t>
      </w:r>
      <w:r w:rsidRPr="00E01E88">
        <w:rPr>
          <w:rFonts w:ascii="Consolas" w:hAnsi="Consolas" w:cs="Consolas"/>
          <w:color w:val="000000"/>
          <w:sz w:val="19"/>
          <w:szCs w:val="19"/>
          <w:lang w:val="en-US"/>
        </w:rPr>
        <w:t xml:space="preserve"> </w:t>
      </w:r>
      <w:r w:rsidRPr="00E01E88">
        <w:rPr>
          <w:rFonts w:ascii="Consolas" w:hAnsi="Consolas" w:cs="Consolas"/>
          <w:color w:val="0000FF"/>
          <w:sz w:val="19"/>
          <w:szCs w:val="19"/>
          <w:lang w:val="en-US"/>
        </w:rPr>
        <w:t>AS</w:t>
      </w:r>
      <w:r w:rsidRPr="00E01E88">
        <w:rPr>
          <w:rFonts w:ascii="Consolas" w:hAnsi="Consolas" w:cs="Consolas"/>
          <w:color w:val="000000"/>
          <w:sz w:val="19"/>
          <w:szCs w:val="19"/>
          <w:lang w:val="en-US"/>
        </w:rPr>
        <w:t xml:space="preserve"> XEvent</w:t>
      </w:r>
    </w:p>
    <w:p w14:paraId="6904C7AD" w14:textId="77777777" w:rsidR="0055078E" w:rsidRPr="00E01E88" w:rsidRDefault="0055078E" w:rsidP="0055078E">
      <w:pPr>
        <w:autoSpaceDE w:val="0"/>
        <w:autoSpaceDN w:val="0"/>
        <w:adjustRightInd w:val="0"/>
        <w:rPr>
          <w:rFonts w:ascii="Consolas" w:hAnsi="Consolas" w:cs="Consolas"/>
          <w:color w:val="000000"/>
          <w:sz w:val="19"/>
          <w:szCs w:val="19"/>
          <w:lang w:val="en-US"/>
        </w:rPr>
      </w:pPr>
      <w:r w:rsidRPr="00E01E88">
        <w:rPr>
          <w:rFonts w:ascii="Consolas" w:hAnsi="Consolas" w:cs="Consolas"/>
          <w:color w:val="000000"/>
          <w:sz w:val="19"/>
          <w:szCs w:val="19"/>
          <w:lang w:val="en-US"/>
        </w:rPr>
        <w:t xml:space="preserve">    </w:t>
      </w:r>
      <w:r w:rsidRPr="00E01E88">
        <w:rPr>
          <w:rFonts w:ascii="Consolas" w:hAnsi="Consolas" w:cs="Consolas"/>
          <w:color w:val="0000FF"/>
          <w:sz w:val="19"/>
          <w:szCs w:val="19"/>
          <w:lang w:val="en-US"/>
        </w:rPr>
        <w:t xml:space="preserve">FROM </w:t>
      </w:r>
      <w:r w:rsidRPr="00E01E88">
        <w:rPr>
          <w:rFonts w:ascii="Consolas" w:hAnsi="Consolas" w:cs="Consolas"/>
          <w:color w:val="808080"/>
          <w:sz w:val="19"/>
          <w:szCs w:val="19"/>
          <w:lang w:val="en-US"/>
        </w:rPr>
        <w:t>(</w:t>
      </w:r>
    </w:p>
    <w:p w14:paraId="776D277D" w14:textId="77777777" w:rsidR="0055078E" w:rsidRPr="00E01E88" w:rsidRDefault="0055078E" w:rsidP="0055078E">
      <w:pPr>
        <w:autoSpaceDE w:val="0"/>
        <w:autoSpaceDN w:val="0"/>
        <w:adjustRightInd w:val="0"/>
        <w:rPr>
          <w:rFonts w:ascii="Consolas" w:hAnsi="Consolas" w:cs="Consolas"/>
          <w:color w:val="000000"/>
          <w:sz w:val="19"/>
          <w:szCs w:val="19"/>
          <w:lang w:val="en-US"/>
        </w:rPr>
      </w:pPr>
      <w:r w:rsidRPr="00E01E88">
        <w:rPr>
          <w:rFonts w:ascii="Consolas" w:hAnsi="Consolas" w:cs="Consolas"/>
          <w:color w:val="000000"/>
          <w:sz w:val="19"/>
          <w:szCs w:val="19"/>
          <w:lang w:val="en-US"/>
        </w:rPr>
        <w:t xml:space="preserve">        </w:t>
      </w:r>
      <w:r w:rsidRPr="00E01E88">
        <w:rPr>
          <w:rFonts w:ascii="Consolas" w:hAnsi="Consolas" w:cs="Consolas"/>
          <w:color w:val="0000FF"/>
          <w:sz w:val="19"/>
          <w:szCs w:val="19"/>
          <w:lang w:val="en-US"/>
        </w:rPr>
        <w:t>SELECT</w:t>
      </w:r>
      <w:r w:rsidRPr="00E01E88">
        <w:rPr>
          <w:rFonts w:ascii="Consolas" w:hAnsi="Consolas" w:cs="Consolas"/>
          <w:color w:val="000000"/>
          <w:sz w:val="19"/>
          <w:szCs w:val="19"/>
          <w:lang w:val="en-US"/>
        </w:rPr>
        <w:t xml:space="preserve"> </w:t>
      </w:r>
      <w:proofErr w:type="gramStart"/>
      <w:r w:rsidRPr="00E01E88">
        <w:rPr>
          <w:rFonts w:ascii="Consolas" w:hAnsi="Consolas" w:cs="Consolas"/>
          <w:color w:val="FF00FF"/>
          <w:sz w:val="19"/>
          <w:szCs w:val="19"/>
          <w:lang w:val="en-US"/>
        </w:rPr>
        <w:t>CAST</w:t>
      </w:r>
      <w:r w:rsidRPr="00E01E88">
        <w:rPr>
          <w:rFonts w:ascii="Consolas" w:hAnsi="Consolas" w:cs="Consolas"/>
          <w:color w:val="808080"/>
          <w:sz w:val="19"/>
          <w:szCs w:val="19"/>
          <w:lang w:val="en-US"/>
        </w:rPr>
        <w:t>(</w:t>
      </w:r>
      <w:proofErr w:type="gramEnd"/>
      <w:r w:rsidRPr="00E01E88">
        <w:rPr>
          <w:rFonts w:ascii="Consolas" w:hAnsi="Consolas" w:cs="Consolas"/>
          <w:color w:val="000000"/>
          <w:sz w:val="19"/>
          <w:szCs w:val="19"/>
          <w:lang w:val="en-US"/>
        </w:rPr>
        <w:t xml:space="preserve">target_data </w:t>
      </w:r>
      <w:r w:rsidRPr="00E01E88">
        <w:rPr>
          <w:rFonts w:ascii="Consolas" w:hAnsi="Consolas" w:cs="Consolas"/>
          <w:color w:val="0000FF"/>
          <w:sz w:val="19"/>
          <w:szCs w:val="19"/>
          <w:lang w:val="en-US"/>
        </w:rPr>
        <w:t>AS</w:t>
      </w:r>
      <w:r w:rsidRPr="00E01E88">
        <w:rPr>
          <w:rFonts w:ascii="Consolas" w:hAnsi="Consolas" w:cs="Consolas"/>
          <w:color w:val="000000"/>
          <w:sz w:val="19"/>
          <w:szCs w:val="19"/>
          <w:lang w:val="en-US"/>
        </w:rPr>
        <w:t xml:space="preserve"> </w:t>
      </w:r>
      <w:r w:rsidRPr="00E01E88">
        <w:rPr>
          <w:rFonts w:ascii="Consolas" w:hAnsi="Consolas" w:cs="Consolas"/>
          <w:color w:val="0000FF"/>
          <w:sz w:val="19"/>
          <w:szCs w:val="19"/>
          <w:lang w:val="en-US"/>
        </w:rPr>
        <w:t>XML</w:t>
      </w:r>
      <w:r w:rsidRPr="00E01E88">
        <w:rPr>
          <w:rFonts w:ascii="Consolas" w:hAnsi="Consolas" w:cs="Consolas"/>
          <w:color w:val="808080"/>
          <w:sz w:val="19"/>
          <w:szCs w:val="19"/>
          <w:lang w:val="en-US"/>
        </w:rPr>
        <w:t>)</w:t>
      </w:r>
      <w:r w:rsidRPr="00E01E88">
        <w:rPr>
          <w:rFonts w:ascii="Consolas" w:hAnsi="Consolas" w:cs="Consolas"/>
          <w:color w:val="000000"/>
          <w:sz w:val="19"/>
          <w:szCs w:val="19"/>
          <w:lang w:val="en-US"/>
        </w:rPr>
        <w:t xml:space="preserve"> </w:t>
      </w:r>
      <w:r w:rsidRPr="00E01E88">
        <w:rPr>
          <w:rFonts w:ascii="Consolas" w:hAnsi="Consolas" w:cs="Consolas"/>
          <w:color w:val="0000FF"/>
          <w:sz w:val="19"/>
          <w:szCs w:val="19"/>
          <w:lang w:val="en-US"/>
        </w:rPr>
        <w:t>AS</w:t>
      </w:r>
      <w:r w:rsidRPr="00E01E88">
        <w:rPr>
          <w:rFonts w:ascii="Consolas" w:hAnsi="Consolas" w:cs="Consolas"/>
          <w:color w:val="000000"/>
          <w:sz w:val="19"/>
          <w:szCs w:val="19"/>
          <w:lang w:val="en-US"/>
        </w:rPr>
        <w:t xml:space="preserve"> TargetData</w:t>
      </w:r>
    </w:p>
    <w:p w14:paraId="3190EFFB" w14:textId="77777777" w:rsidR="0055078E" w:rsidRPr="00E01E88" w:rsidRDefault="0055078E" w:rsidP="0055078E">
      <w:pPr>
        <w:autoSpaceDE w:val="0"/>
        <w:autoSpaceDN w:val="0"/>
        <w:adjustRightInd w:val="0"/>
        <w:rPr>
          <w:rFonts w:ascii="Consolas" w:hAnsi="Consolas" w:cs="Consolas"/>
          <w:color w:val="000000"/>
          <w:sz w:val="19"/>
          <w:szCs w:val="19"/>
          <w:lang w:val="en-US"/>
        </w:rPr>
      </w:pPr>
      <w:r w:rsidRPr="00E01E88">
        <w:rPr>
          <w:rFonts w:ascii="Consolas" w:hAnsi="Consolas" w:cs="Consolas"/>
          <w:color w:val="000000"/>
          <w:sz w:val="19"/>
          <w:szCs w:val="19"/>
          <w:lang w:val="en-US"/>
        </w:rPr>
        <w:t xml:space="preserve">        </w:t>
      </w:r>
      <w:r w:rsidRPr="00E01E88">
        <w:rPr>
          <w:rFonts w:ascii="Consolas" w:hAnsi="Consolas" w:cs="Consolas"/>
          <w:color w:val="0000FF"/>
          <w:sz w:val="19"/>
          <w:szCs w:val="19"/>
          <w:lang w:val="en-US"/>
        </w:rPr>
        <w:t>FROM</w:t>
      </w:r>
      <w:r w:rsidRPr="00E01E88">
        <w:rPr>
          <w:rFonts w:ascii="Consolas" w:hAnsi="Consolas" w:cs="Consolas"/>
          <w:color w:val="000000"/>
          <w:sz w:val="19"/>
          <w:szCs w:val="19"/>
          <w:lang w:val="en-US"/>
        </w:rPr>
        <w:t xml:space="preserve"> </w:t>
      </w:r>
      <w:r w:rsidRPr="00E01E88">
        <w:rPr>
          <w:rFonts w:ascii="Consolas" w:hAnsi="Consolas" w:cs="Consolas"/>
          <w:color w:val="00FF00"/>
          <w:sz w:val="19"/>
          <w:szCs w:val="19"/>
          <w:lang w:val="en-US"/>
        </w:rPr>
        <w:t>sys</w:t>
      </w:r>
      <w:r w:rsidRPr="00E01E88">
        <w:rPr>
          <w:rFonts w:ascii="Consolas" w:hAnsi="Consolas" w:cs="Consolas"/>
          <w:color w:val="808080"/>
          <w:sz w:val="19"/>
          <w:szCs w:val="19"/>
          <w:lang w:val="en-US"/>
        </w:rPr>
        <w:t>.</w:t>
      </w:r>
      <w:r w:rsidRPr="00E01E88">
        <w:rPr>
          <w:rFonts w:ascii="Consolas" w:hAnsi="Consolas" w:cs="Consolas"/>
          <w:color w:val="00FF00"/>
          <w:sz w:val="19"/>
          <w:szCs w:val="19"/>
          <w:lang w:val="en-US"/>
        </w:rPr>
        <w:t>dm_xe_session_targets</w:t>
      </w:r>
      <w:r w:rsidRPr="00E01E88">
        <w:rPr>
          <w:rFonts w:ascii="Consolas" w:hAnsi="Consolas" w:cs="Consolas"/>
          <w:color w:val="000000"/>
          <w:sz w:val="19"/>
          <w:szCs w:val="19"/>
          <w:lang w:val="en-US"/>
        </w:rPr>
        <w:t xml:space="preserve"> st</w:t>
      </w:r>
    </w:p>
    <w:p w14:paraId="2053368B" w14:textId="77777777" w:rsidR="0055078E" w:rsidRPr="00E01E88" w:rsidRDefault="0055078E" w:rsidP="0055078E">
      <w:pPr>
        <w:autoSpaceDE w:val="0"/>
        <w:autoSpaceDN w:val="0"/>
        <w:adjustRightInd w:val="0"/>
        <w:rPr>
          <w:rFonts w:ascii="Consolas" w:hAnsi="Consolas" w:cs="Consolas"/>
          <w:color w:val="000000"/>
          <w:sz w:val="19"/>
          <w:szCs w:val="19"/>
          <w:lang w:val="en-US"/>
        </w:rPr>
      </w:pPr>
      <w:r w:rsidRPr="00E01E88">
        <w:rPr>
          <w:rFonts w:ascii="Consolas" w:hAnsi="Consolas" w:cs="Consolas"/>
          <w:color w:val="000000"/>
          <w:sz w:val="19"/>
          <w:szCs w:val="19"/>
          <w:lang w:val="en-US"/>
        </w:rPr>
        <w:t xml:space="preserve">        </w:t>
      </w:r>
      <w:r w:rsidRPr="00E01E88">
        <w:rPr>
          <w:rFonts w:ascii="Consolas" w:hAnsi="Consolas" w:cs="Consolas"/>
          <w:color w:val="808080"/>
          <w:sz w:val="19"/>
          <w:szCs w:val="19"/>
          <w:lang w:val="en-US"/>
        </w:rPr>
        <w:t>INNER</w:t>
      </w:r>
      <w:r w:rsidRPr="00E01E88">
        <w:rPr>
          <w:rFonts w:ascii="Consolas" w:hAnsi="Consolas" w:cs="Consolas"/>
          <w:color w:val="000000"/>
          <w:sz w:val="19"/>
          <w:szCs w:val="19"/>
          <w:lang w:val="en-US"/>
        </w:rPr>
        <w:t xml:space="preserve"> </w:t>
      </w:r>
      <w:r w:rsidRPr="00E01E88">
        <w:rPr>
          <w:rFonts w:ascii="Consolas" w:hAnsi="Consolas" w:cs="Consolas"/>
          <w:color w:val="808080"/>
          <w:sz w:val="19"/>
          <w:szCs w:val="19"/>
          <w:lang w:val="en-US"/>
        </w:rPr>
        <w:t>JOIN</w:t>
      </w:r>
      <w:r w:rsidRPr="00E01E88">
        <w:rPr>
          <w:rFonts w:ascii="Consolas" w:hAnsi="Consolas" w:cs="Consolas"/>
          <w:color w:val="000000"/>
          <w:sz w:val="19"/>
          <w:szCs w:val="19"/>
          <w:lang w:val="en-US"/>
        </w:rPr>
        <w:t xml:space="preserve"> </w:t>
      </w:r>
      <w:r w:rsidRPr="00E01E88">
        <w:rPr>
          <w:rFonts w:ascii="Consolas" w:hAnsi="Consolas" w:cs="Consolas"/>
          <w:color w:val="00FF00"/>
          <w:sz w:val="19"/>
          <w:szCs w:val="19"/>
          <w:lang w:val="en-US"/>
        </w:rPr>
        <w:t>sys</w:t>
      </w:r>
      <w:r w:rsidRPr="00E01E88">
        <w:rPr>
          <w:rFonts w:ascii="Consolas" w:hAnsi="Consolas" w:cs="Consolas"/>
          <w:color w:val="808080"/>
          <w:sz w:val="19"/>
          <w:szCs w:val="19"/>
          <w:lang w:val="en-US"/>
        </w:rPr>
        <w:t>.</w:t>
      </w:r>
      <w:r w:rsidRPr="00E01E88">
        <w:rPr>
          <w:rFonts w:ascii="Consolas" w:hAnsi="Consolas" w:cs="Consolas"/>
          <w:color w:val="00FF00"/>
          <w:sz w:val="19"/>
          <w:szCs w:val="19"/>
          <w:lang w:val="en-US"/>
        </w:rPr>
        <w:t>dm_xe_sessions</w:t>
      </w:r>
      <w:r w:rsidRPr="00E01E88">
        <w:rPr>
          <w:rFonts w:ascii="Consolas" w:hAnsi="Consolas" w:cs="Consolas"/>
          <w:color w:val="000000"/>
          <w:sz w:val="19"/>
          <w:szCs w:val="19"/>
          <w:lang w:val="en-US"/>
        </w:rPr>
        <w:t xml:space="preserve"> s </w:t>
      </w:r>
      <w:r w:rsidRPr="00E01E88">
        <w:rPr>
          <w:rFonts w:ascii="Consolas" w:hAnsi="Consolas" w:cs="Consolas"/>
          <w:color w:val="0000FF"/>
          <w:sz w:val="19"/>
          <w:szCs w:val="19"/>
          <w:lang w:val="en-US"/>
        </w:rPr>
        <w:t>ON</w:t>
      </w:r>
      <w:r w:rsidRPr="00E01E88">
        <w:rPr>
          <w:rFonts w:ascii="Consolas" w:hAnsi="Consolas" w:cs="Consolas"/>
          <w:color w:val="000000"/>
          <w:sz w:val="19"/>
          <w:szCs w:val="19"/>
          <w:lang w:val="en-US"/>
        </w:rPr>
        <w:t xml:space="preserve"> s</w:t>
      </w:r>
      <w:r w:rsidRPr="00E01E88">
        <w:rPr>
          <w:rFonts w:ascii="Consolas" w:hAnsi="Consolas" w:cs="Consolas"/>
          <w:color w:val="808080"/>
          <w:sz w:val="19"/>
          <w:szCs w:val="19"/>
          <w:lang w:val="en-US"/>
        </w:rPr>
        <w:t>.</w:t>
      </w:r>
      <w:r w:rsidRPr="00E01E88">
        <w:rPr>
          <w:rFonts w:ascii="Consolas" w:hAnsi="Consolas" w:cs="Consolas"/>
          <w:color w:val="0000FF"/>
          <w:sz w:val="19"/>
          <w:szCs w:val="19"/>
          <w:lang w:val="en-US"/>
        </w:rPr>
        <w:t>address</w:t>
      </w:r>
      <w:r w:rsidRPr="00E01E88">
        <w:rPr>
          <w:rFonts w:ascii="Consolas" w:hAnsi="Consolas" w:cs="Consolas"/>
          <w:color w:val="000000"/>
          <w:sz w:val="19"/>
          <w:szCs w:val="19"/>
          <w:lang w:val="en-US"/>
        </w:rPr>
        <w:t xml:space="preserve"> </w:t>
      </w:r>
      <w:r w:rsidRPr="00E01E88">
        <w:rPr>
          <w:rFonts w:ascii="Consolas" w:hAnsi="Consolas" w:cs="Consolas"/>
          <w:color w:val="808080"/>
          <w:sz w:val="19"/>
          <w:szCs w:val="19"/>
          <w:lang w:val="en-US"/>
        </w:rPr>
        <w:t>=</w:t>
      </w:r>
      <w:r w:rsidRPr="00E01E88">
        <w:rPr>
          <w:rFonts w:ascii="Consolas" w:hAnsi="Consolas" w:cs="Consolas"/>
          <w:color w:val="000000"/>
          <w:sz w:val="19"/>
          <w:szCs w:val="19"/>
          <w:lang w:val="en-US"/>
        </w:rPr>
        <w:t xml:space="preserve"> st</w:t>
      </w:r>
      <w:r w:rsidRPr="00E01E88">
        <w:rPr>
          <w:rFonts w:ascii="Consolas" w:hAnsi="Consolas" w:cs="Consolas"/>
          <w:color w:val="808080"/>
          <w:sz w:val="19"/>
          <w:szCs w:val="19"/>
          <w:lang w:val="en-US"/>
        </w:rPr>
        <w:t>.</w:t>
      </w:r>
      <w:r w:rsidRPr="00E01E88">
        <w:rPr>
          <w:rFonts w:ascii="Consolas" w:hAnsi="Consolas" w:cs="Consolas"/>
          <w:color w:val="000000"/>
          <w:sz w:val="19"/>
          <w:szCs w:val="19"/>
          <w:lang w:val="en-US"/>
        </w:rPr>
        <w:t>event_session_address</w:t>
      </w:r>
    </w:p>
    <w:p w14:paraId="33603B7A" w14:textId="77777777" w:rsidR="0055078E" w:rsidRPr="00E01E88" w:rsidRDefault="0055078E" w:rsidP="0055078E">
      <w:pPr>
        <w:autoSpaceDE w:val="0"/>
        <w:autoSpaceDN w:val="0"/>
        <w:adjustRightInd w:val="0"/>
        <w:rPr>
          <w:rFonts w:ascii="Consolas" w:hAnsi="Consolas" w:cs="Consolas"/>
          <w:color w:val="000000"/>
          <w:sz w:val="19"/>
          <w:szCs w:val="19"/>
          <w:lang w:val="en-US"/>
        </w:rPr>
      </w:pPr>
      <w:r w:rsidRPr="00E01E88">
        <w:rPr>
          <w:rFonts w:ascii="Consolas" w:hAnsi="Consolas" w:cs="Consolas"/>
          <w:color w:val="000000"/>
          <w:sz w:val="19"/>
          <w:szCs w:val="19"/>
          <w:lang w:val="en-US"/>
        </w:rPr>
        <w:t xml:space="preserve">        </w:t>
      </w:r>
      <w:r w:rsidRPr="00E01E88">
        <w:rPr>
          <w:rFonts w:ascii="Consolas" w:hAnsi="Consolas" w:cs="Consolas"/>
          <w:color w:val="0000FF"/>
          <w:sz w:val="19"/>
          <w:szCs w:val="19"/>
          <w:lang w:val="en-US"/>
        </w:rPr>
        <w:t>WHERE</w:t>
      </w:r>
      <w:r w:rsidRPr="00E01E88">
        <w:rPr>
          <w:rFonts w:ascii="Consolas" w:hAnsi="Consolas" w:cs="Consolas"/>
          <w:color w:val="000000"/>
          <w:sz w:val="19"/>
          <w:szCs w:val="19"/>
          <w:lang w:val="en-US"/>
        </w:rPr>
        <w:t xml:space="preserve"> s</w:t>
      </w:r>
      <w:r w:rsidRPr="00E01E88">
        <w:rPr>
          <w:rFonts w:ascii="Consolas" w:hAnsi="Consolas" w:cs="Consolas"/>
          <w:color w:val="808080"/>
          <w:sz w:val="19"/>
          <w:szCs w:val="19"/>
          <w:lang w:val="en-US"/>
        </w:rPr>
        <w:t>.</w:t>
      </w:r>
      <w:r w:rsidRPr="00E01E88">
        <w:rPr>
          <w:rFonts w:ascii="Consolas" w:hAnsi="Consolas" w:cs="Consolas"/>
          <w:color w:val="0000FF"/>
          <w:sz w:val="19"/>
          <w:szCs w:val="19"/>
          <w:lang w:val="en-US"/>
        </w:rPr>
        <w:t>NAME</w:t>
      </w:r>
      <w:r w:rsidRPr="00E01E88">
        <w:rPr>
          <w:rFonts w:ascii="Consolas" w:hAnsi="Consolas" w:cs="Consolas"/>
          <w:color w:val="000000"/>
          <w:sz w:val="19"/>
          <w:szCs w:val="19"/>
          <w:lang w:val="en-US"/>
        </w:rPr>
        <w:t xml:space="preserve"> </w:t>
      </w:r>
      <w:r w:rsidRPr="00E01E88">
        <w:rPr>
          <w:rFonts w:ascii="Consolas" w:hAnsi="Consolas" w:cs="Consolas"/>
          <w:color w:val="808080"/>
          <w:sz w:val="19"/>
          <w:szCs w:val="19"/>
          <w:lang w:val="en-US"/>
        </w:rPr>
        <w:t>=</w:t>
      </w:r>
      <w:r w:rsidRPr="00E01E88">
        <w:rPr>
          <w:rFonts w:ascii="Consolas" w:hAnsi="Consolas" w:cs="Consolas"/>
          <w:color w:val="000000"/>
          <w:sz w:val="19"/>
          <w:szCs w:val="19"/>
          <w:lang w:val="en-US"/>
        </w:rPr>
        <w:t xml:space="preserve"> </w:t>
      </w:r>
      <w:r w:rsidRPr="00E01E88">
        <w:rPr>
          <w:rFonts w:ascii="Consolas" w:hAnsi="Consolas" w:cs="Consolas"/>
          <w:color w:val="FF0000"/>
          <w:sz w:val="19"/>
          <w:szCs w:val="19"/>
          <w:lang w:val="en-US"/>
        </w:rPr>
        <w:t>'system_health'</w:t>
      </w:r>
    </w:p>
    <w:p w14:paraId="0DD68E04" w14:textId="77777777" w:rsidR="0055078E" w:rsidRPr="00E01E88" w:rsidRDefault="0055078E" w:rsidP="0055078E">
      <w:pPr>
        <w:autoSpaceDE w:val="0"/>
        <w:autoSpaceDN w:val="0"/>
        <w:adjustRightInd w:val="0"/>
        <w:rPr>
          <w:rFonts w:ascii="Consolas" w:hAnsi="Consolas" w:cs="Consolas"/>
          <w:color w:val="000000"/>
          <w:sz w:val="19"/>
          <w:szCs w:val="19"/>
          <w:lang w:val="en-US"/>
        </w:rPr>
      </w:pPr>
      <w:r w:rsidRPr="00E01E88">
        <w:rPr>
          <w:rFonts w:ascii="Consolas" w:hAnsi="Consolas" w:cs="Consolas"/>
          <w:color w:val="000000"/>
          <w:sz w:val="19"/>
          <w:szCs w:val="19"/>
          <w:lang w:val="en-US"/>
        </w:rPr>
        <w:t xml:space="preserve">            </w:t>
      </w:r>
      <w:r w:rsidRPr="00E01E88">
        <w:rPr>
          <w:rFonts w:ascii="Consolas" w:hAnsi="Consolas" w:cs="Consolas"/>
          <w:color w:val="008000"/>
          <w:sz w:val="19"/>
          <w:szCs w:val="19"/>
          <w:lang w:val="en-US"/>
        </w:rPr>
        <w:t>--AND st.target_name = 'ring_buffer'</w:t>
      </w:r>
    </w:p>
    <w:p w14:paraId="7B12E8FF" w14:textId="77777777" w:rsidR="0055078E" w:rsidRPr="00E01E88" w:rsidRDefault="0055078E" w:rsidP="0055078E">
      <w:pPr>
        <w:autoSpaceDE w:val="0"/>
        <w:autoSpaceDN w:val="0"/>
        <w:adjustRightInd w:val="0"/>
        <w:rPr>
          <w:rFonts w:ascii="Consolas" w:hAnsi="Consolas" w:cs="Consolas"/>
          <w:color w:val="000000"/>
          <w:sz w:val="19"/>
          <w:szCs w:val="19"/>
          <w:lang w:val="en-US"/>
        </w:rPr>
      </w:pPr>
      <w:r w:rsidRPr="00E01E88">
        <w:rPr>
          <w:rFonts w:ascii="Consolas" w:hAnsi="Consolas" w:cs="Consolas"/>
          <w:color w:val="000000"/>
          <w:sz w:val="19"/>
          <w:szCs w:val="19"/>
          <w:lang w:val="en-US"/>
        </w:rPr>
        <w:t xml:space="preserve">        </w:t>
      </w:r>
      <w:r w:rsidRPr="00E01E88">
        <w:rPr>
          <w:rFonts w:ascii="Consolas" w:hAnsi="Consolas" w:cs="Consolas"/>
          <w:color w:val="808080"/>
          <w:sz w:val="19"/>
          <w:szCs w:val="19"/>
          <w:lang w:val="en-US"/>
        </w:rPr>
        <w:t>)</w:t>
      </w:r>
      <w:r w:rsidRPr="00E01E88">
        <w:rPr>
          <w:rFonts w:ascii="Consolas" w:hAnsi="Consolas" w:cs="Consolas"/>
          <w:color w:val="000000"/>
          <w:sz w:val="19"/>
          <w:szCs w:val="19"/>
          <w:lang w:val="en-US"/>
        </w:rPr>
        <w:t xml:space="preserve"> </w:t>
      </w:r>
      <w:r w:rsidRPr="00E01E88">
        <w:rPr>
          <w:rFonts w:ascii="Consolas" w:hAnsi="Consolas" w:cs="Consolas"/>
          <w:color w:val="0000FF"/>
          <w:sz w:val="19"/>
          <w:szCs w:val="19"/>
          <w:lang w:val="en-US"/>
        </w:rPr>
        <w:t>AS</w:t>
      </w:r>
      <w:r w:rsidRPr="00E01E88">
        <w:rPr>
          <w:rFonts w:ascii="Consolas" w:hAnsi="Consolas" w:cs="Consolas"/>
          <w:color w:val="000000"/>
          <w:sz w:val="19"/>
          <w:szCs w:val="19"/>
          <w:lang w:val="en-US"/>
        </w:rPr>
        <w:t xml:space="preserve"> </w:t>
      </w:r>
      <w:r w:rsidRPr="00E01E88">
        <w:rPr>
          <w:rFonts w:ascii="Consolas" w:hAnsi="Consolas" w:cs="Consolas"/>
          <w:color w:val="0000FF"/>
          <w:sz w:val="19"/>
          <w:szCs w:val="19"/>
          <w:lang w:val="en-US"/>
        </w:rPr>
        <w:t>Data</w:t>
      </w:r>
    </w:p>
    <w:p w14:paraId="1F816BA9" w14:textId="77777777" w:rsidR="0055078E" w:rsidRPr="00E01E88" w:rsidRDefault="0055078E" w:rsidP="0055078E">
      <w:pPr>
        <w:autoSpaceDE w:val="0"/>
        <w:autoSpaceDN w:val="0"/>
        <w:adjustRightInd w:val="0"/>
        <w:rPr>
          <w:rFonts w:ascii="Consolas" w:hAnsi="Consolas" w:cs="Consolas"/>
          <w:color w:val="000000"/>
          <w:sz w:val="19"/>
          <w:szCs w:val="19"/>
          <w:lang w:val="en-US"/>
        </w:rPr>
      </w:pPr>
      <w:r w:rsidRPr="00E01E88">
        <w:rPr>
          <w:rFonts w:ascii="Consolas" w:hAnsi="Consolas" w:cs="Consolas"/>
          <w:color w:val="808080"/>
          <w:sz w:val="19"/>
          <w:szCs w:val="19"/>
          <w:lang w:val="en-US"/>
        </w:rPr>
        <w:t>CROSS</w:t>
      </w:r>
      <w:r w:rsidRPr="00E01E88">
        <w:rPr>
          <w:rFonts w:ascii="Consolas" w:hAnsi="Consolas" w:cs="Consolas"/>
          <w:color w:val="000000"/>
          <w:sz w:val="19"/>
          <w:szCs w:val="19"/>
          <w:lang w:val="en-US"/>
        </w:rPr>
        <w:t xml:space="preserve"> </w:t>
      </w:r>
      <w:r w:rsidRPr="00E01E88">
        <w:rPr>
          <w:rFonts w:ascii="Consolas" w:hAnsi="Consolas" w:cs="Consolas"/>
          <w:color w:val="808080"/>
          <w:sz w:val="19"/>
          <w:szCs w:val="19"/>
          <w:lang w:val="en-US"/>
        </w:rPr>
        <w:t>APPLY</w:t>
      </w:r>
      <w:r w:rsidRPr="00E01E88">
        <w:rPr>
          <w:rFonts w:ascii="Consolas" w:hAnsi="Consolas" w:cs="Consolas"/>
          <w:color w:val="000000"/>
          <w:sz w:val="19"/>
          <w:szCs w:val="19"/>
          <w:lang w:val="en-US"/>
        </w:rPr>
        <w:t xml:space="preserve"> </w:t>
      </w:r>
      <w:proofErr w:type="gramStart"/>
      <w:r w:rsidRPr="00E01E88">
        <w:rPr>
          <w:rFonts w:ascii="Consolas" w:hAnsi="Consolas" w:cs="Consolas"/>
          <w:color w:val="000000"/>
          <w:sz w:val="19"/>
          <w:szCs w:val="19"/>
          <w:lang w:val="en-US"/>
        </w:rPr>
        <w:t>TargetData</w:t>
      </w:r>
      <w:r w:rsidRPr="00E01E88">
        <w:rPr>
          <w:rFonts w:ascii="Consolas" w:hAnsi="Consolas" w:cs="Consolas"/>
          <w:color w:val="808080"/>
          <w:sz w:val="19"/>
          <w:szCs w:val="19"/>
          <w:lang w:val="en-US"/>
        </w:rPr>
        <w:t>.</w:t>
      </w:r>
      <w:r w:rsidRPr="00E01E88">
        <w:rPr>
          <w:rFonts w:ascii="Consolas" w:hAnsi="Consolas" w:cs="Consolas"/>
          <w:color w:val="000000"/>
          <w:sz w:val="19"/>
          <w:szCs w:val="19"/>
          <w:lang w:val="en-US"/>
        </w:rPr>
        <w:t>nodes</w:t>
      </w:r>
      <w:r w:rsidRPr="00E01E88">
        <w:rPr>
          <w:rFonts w:ascii="Consolas" w:hAnsi="Consolas" w:cs="Consolas"/>
          <w:color w:val="808080"/>
          <w:sz w:val="19"/>
          <w:szCs w:val="19"/>
          <w:lang w:val="en-US"/>
        </w:rPr>
        <w:t>(</w:t>
      </w:r>
      <w:proofErr w:type="gramEnd"/>
      <w:r w:rsidRPr="00E01E88">
        <w:rPr>
          <w:rFonts w:ascii="Consolas" w:hAnsi="Consolas" w:cs="Consolas"/>
          <w:color w:val="FF0000"/>
          <w:sz w:val="19"/>
          <w:szCs w:val="19"/>
          <w:lang w:val="en-US"/>
        </w:rPr>
        <w:t>'RingBufferTarget/event[@name="xml_deadlock_report"]'</w:t>
      </w:r>
      <w:r w:rsidRPr="00E01E88">
        <w:rPr>
          <w:rFonts w:ascii="Consolas" w:hAnsi="Consolas" w:cs="Consolas"/>
          <w:color w:val="808080"/>
          <w:sz w:val="19"/>
          <w:szCs w:val="19"/>
          <w:lang w:val="en-US"/>
        </w:rPr>
        <w:t>)</w:t>
      </w:r>
      <w:r w:rsidRPr="00E01E88">
        <w:rPr>
          <w:rFonts w:ascii="Consolas" w:hAnsi="Consolas" w:cs="Consolas"/>
          <w:color w:val="000000"/>
          <w:sz w:val="19"/>
          <w:szCs w:val="19"/>
          <w:lang w:val="en-US"/>
        </w:rPr>
        <w:t xml:space="preserve"> </w:t>
      </w:r>
      <w:r w:rsidRPr="00E01E88">
        <w:rPr>
          <w:rFonts w:ascii="Consolas" w:hAnsi="Consolas" w:cs="Consolas"/>
          <w:color w:val="0000FF"/>
          <w:sz w:val="19"/>
          <w:szCs w:val="19"/>
          <w:lang w:val="en-US"/>
        </w:rPr>
        <w:t>AS</w:t>
      </w:r>
      <w:r w:rsidRPr="00E01E88">
        <w:rPr>
          <w:rFonts w:ascii="Consolas" w:hAnsi="Consolas" w:cs="Consolas"/>
          <w:color w:val="000000"/>
          <w:sz w:val="19"/>
          <w:szCs w:val="19"/>
          <w:lang w:val="en-US"/>
        </w:rPr>
        <w:t xml:space="preserve"> XEventData</w:t>
      </w:r>
      <w:r w:rsidRPr="00E01E88">
        <w:rPr>
          <w:rFonts w:ascii="Consolas" w:hAnsi="Consolas" w:cs="Consolas"/>
          <w:color w:val="808080"/>
          <w:sz w:val="19"/>
          <w:szCs w:val="19"/>
          <w:lang w:val="en-US"/>
        </w:rPr>
        <w:t>(</w:t>
      </w:r>
      <w:r w:rsidRPr="00E01E88">
        <w:rPr>
          <w:rFonts w:ascii="Consolas" w:hAnsi="Consolas" w:cs="Consolas"/>
          <w:color w:val="000000"/>
          <w:sz w:val="19"/>
          <w:szCs w:val="19"/>
          <w:lang w:val="en-US"/>
        </w:rPr>
        <w:t>XEvent</w:t>
      </w:r>
      <w:r w:rsidRPr="00E01E88">
        <w:rPr>
          <w:rFonts w:ascii="Consolas" w:hAnsi="Consolas" w:cs="Consolas"/>
          <w:color w:val="808080"/>
          <w:sz w:val="19"/>
          <w:szCs w:val="19"/>
          <w:lang w:val="en-US"/>
        </w:rPr>
        <w:t>)</w:t>
      </w:r>
    </w:p>
    <w:p w14:paraId="430BF0F6" w14:textId="77777777" w:rsidR="0055078E" w:rsidRPr="00813229" w:rsidRDefault="0055078E" w:rsidP="0055078E">
      <w:pPr>
        <w:autoSpaceDE w:val="0"/>
        <w:autoSpaceDN w:val="0"/>
        <w:adjustRightInd w:val="0"/>
        <w:rPr>
          <w:rFonts w:ascii="Consolas" w:hAnsi="Consolas" w:cs="Consolas"/>
          <w:color w:val="000000"/>
          <w:sz w:val="19"/>
          <w:szCs w:val="19"/>
          <w:lang w:val="en-US"/>
        </w:rPr>
      </w:pPr>
      <w:r w:rsidRPr="00813229">
        <w:rPr>
          <w:rFonts w:ascii="Consolas" w:hAnsi="Consolas" w:cs="Consolas"/>
          <w:color w:val="808080"/>
          <w:sz w:val="19"/>
          <w:szCs w:val="19"/>
          <w:lang w:val="en-US"/>
        </w:rPr>
        <w:t>)</w:t>
      </w:r>
      <w:r w:rsidRPr="00813229">
        <w:rPr>
          <w:rFonts w:ascii="Consolas" w:hAnsi="Consolas" w:cs="Consolas"/>
          <w:color w:val="000000"/>
          <w:sz w:val="19"/>
          <w:szCs w:val="19"/>
          <w:lang w:val="en-US"/>
        </w:rPr>
        <w:t xml:space="preserve"> </w:t>
      </w:r>
      <w:r w:rsidRPr="00813229">
        <w:rPr>
          <w:rFonts w:ascii="Consolas" w:hAnsi="Consolas" w:cs="Consolas"/>
          <w:color w:val="0000FF"/>
          <w:sz w:val="19"/>
          <w:szCs w:val="19"/>
          <w:lang w:val="en-US"/>
        </w:rPr>
        <w:t>AS</w:t>
      </w:r>
      <w:r w:rsidRPr="00813229">
        <w:rPr>
          <w:rFonts w:ascii="Consolas" w:hAnsi="Consolas" w:cs="Consolas"/>
          <w:color w:val="000000"/>
          <w:sz w:val="19"/>
          <w:szCs w:val="19"/>
          <w:lang w:val="en-US"/>
        </w:rPr>
        <w:t xml:space="preserve"> </w:t>
      </w:r>
      <w:r w:rsidRPr="00813229">
        <w:rPr>
          <w:rFonts w:ascii="Consolas" w:hAnsi="Consolas" w:cs="Consolas"/>
          <w:color w:val="808080"/>
          <w:sz w:val="19"/>
          <w:szCs w:val="19"/>
          <w:lang w:val="en-US"/>
        </w:rPr>
        <w:t>source;</w:t>
      </w:r>
    </w:p>
    <w:p w14:paraId="24523F56" w14:textId="002EEB5A" w:rsidR="0055078E" w:rsidRDefault="0055078E" w:rsidP="00F23471">
      <w:pPr>
        <w:rPr>
          <w:lang w:val="en-US"/>
        </w:rPr>
      </w:pPr>
    </w:p>
    <w:p w14:paraId="23079DA2" w14:textId="3E89B18A" w:rsidR="008F0289" w:rsidRDefault="008F0289" w:rsidP="00F23471">
      <w:pPr>
        <w:rPr>
          <w:lang w:val="en-US"/>
        </w:rPr>
      </w:pPr>
    </w:p>
    <w:p w14:paraId="436CD81E" w14:textId="4A205B6F" w:rsidR="008F0289" w:rsidRDefault="008F0289" w:rsidP="00F23471">
      <w:pPr>
        <w:rPr>
          <w:lang w:val="en-US"/>
        </w:rPr>
      </w:pPr>
      <w:r>
        <w:rPr>
          <w:lang w:val="en-US"/>
        </w:rPr>
        <w:t xml:space="preserve">DBCC </w:t>
      </w:r>
      <w:proofErr w:type="gramStart"/>
      <w:r>
        <w:rPr>
          <w:lang w:val="en-US"/>
        </w:rPr>
        <w:t>Trace(</w:t>
      </w:r>
      <w:proofErr w:type="gramEnd"/>
      <w:r>
        <w:rPr>
          <w:lang w:val="en-US"/>
        </w:rPr>
        <w:t>1222)</w:t>
      </w:r>
    </w:p>
    <w:p w14:paraId="15FF0E73" w14:textId="07E4F931" w:rsidR="0055078E" w:rsidRPr="008F0289" w:rsidRDefault="003C78E2" w:rsidP="00F23471">
      <w:pPr>
        <w:rPr>
          <w:lang w:val="en-US"/>
        </w:rPr>
      </w:pPr>
      <w:proofErr w:type="gramStart"/>
      <w:r w:rsidRPr="008F0289">
        <w:rPr>
          <w:rFonts w:ascii="Arial" w:hAnsi="Arial" w:cs="Arial"/>
          <w:color w:val="363B3F"/>
          <w:sz w:val="21"/>
          <w:szCs w:val="21"/>
          <w:shd w:val="clear" w:color="auto" w:fill="FFFFFF"/>
          <w:lang w:val="en-US"/>
        </w:rPr>
        <w:t>enable</w:t>
      </w:r>
      <w:proofErr w:type="gramEnd"/>
      <w:r w:rsidRPr="008F0289">
        <w:rPr>
          <w:rFonts w:ascii="Arial" w:hAnsi="Arial" w:cs="Arial"/>
          <w:color w:val="363B3F"/>
          <w:sz w:val="21"/>
          <w:szCs w:val="21"/>
          <w:shd w:val="clear" w:color="auto" w:fill="FFFFFF"/>
          <w:lang w:val="en-US"/>
        </w:rPr>
        <w:t xml:space="preserve"> trace flag 1222</w:t>
      </w:r>
    </w:p>
    <w:p w14:paraId="674CFB0F" w14:textId="77777777" w:rsidR="00775748" w:rsidRDefault="00775748" w:rsidP="00F23471">
      <w:pPr>
        <w:rPr>
          <w:lang w:val="en-US"/>
        </w:rPr>
      </w:pPr>
    </w:p>
    <w:p w14:paraId="336A6217" w14:textId="25AED7FE" w:rsidR="0055078E" w:rsidRDefault="0055078E" w:rsidP="00F23471">
      <w:pPr>
        <w:rPr>
          <w:lang w:val="en-US"/>
        </w:rPr>
      </w:pPr>
    </w:p>
    <w:p w14:paraId="3FA0F022" w14:textId="7F4C5080" w:rsidR="0055078E" w:rsidRDefault="0055078E" w:rsidP="00F23471">
      <w:pPr>
        <w:rPr>
          <w:lang w:val="en-US"/>
        </w:rPr>
      </w:pPr>
    </w:p>
    <w:p w14:paraId="2DB92EF8" w14:textId="3DBE397B" w:rsidR="0055078E" w:rsidRDefault="0055078E" w:rsidP="00F23471">
      <w:pPr>
        <w:rPr>
          <w:lang w:val="en-US"/>
        </w:rPr>
      </w:pPr>
    </w:p>
    <w:p w14:paraId="45AFE9AB" w14:textId="77777777" w:rsidR="0055078E" w:rsidRPr="00BD188B" w:rsidRDefault="0055078E" w:rsidP="00F23471">
      <w:pPr>
        <w:rPr>
          <w:lang w:val="en-US"/>
        </w:rPr>
      </w:pPr>
    </w:p>
    <w:p w14:paraId="69CC4F27" w14:textId="4BDE4110" w:rsidR="00F744E8" w:rsidRPr="00F744E8" w:rsidRDefault="00F744E8" w:rsidP="00F744E8">
      <w:pPr>
        <w:pStyle w:val="Heading2"/>
        <w:rPr>
          <w:lang w:val="en-US"/>
        </w:rPr>
      </w:pPr>
      <w:bookmarkStart w:id="16" w:name="_Toc93671613"/>
      <w:r w:rsidRPr="00F744E8">
        <w:rPr>
          <w:lang w:val="en-US"/>
        </w:rPr>
        <w:t>Begræns Memory Used</w:t>
      </w:r>
      <w:bookmarkEnd w:id="16"/>
      <w:r w:rsidRPr="00F744E8">
        <w:rPr>
          <w:lang w:val="en-US"/>
        </w:rPr>
        <w:t xml:space="preserve"> </w:t>
      </w:r>
    </w:p>
    <w:p w14:paraId="1850046F" w14:textId="71CF478C" w:rsidR="00F744E8" w:rsidRPr="00F744E8" w:rsidRDefault="00F744E8" w:rsidP="00F744E8">
      <w:pPr>
        <w:rPr>
          <w:lang w:val="en-US"/>
        </w:rPr>
      </w:pPr>
      <w:r w:rsidRPr="00F744E8">
        <w:rPr>
          <w:lang w:val="en-US"/>
        </w:rPr>
        <w:t>På server find memory used:</w:t>
      </w:r>
    </w:p>
    <w:p w14:paraId="37F8C52A" w14:textId="7BC4832C" w:rsidR="00F744E8" w:rsidRPr="00F744E8" w:rsidRDefault="00F744E8" w:rsidP="00F744E8">
      <w:r w:rsidRPr="00F744E8">
        <w:t>Find pagefile størrelse</w:t>
      </w:r>
    </w:p>
    <w:p w14:paraId="3CE917F6" w14:textId="08142DE6" w:rsidR="00F744E8" w:rsidRDefault="00F744E8" w:rsidP="00F744E8">
      <w:r w:rsidRPr="00F744E8">
        <w:t>Vælg en fornuftig størrelse der skal reserveres til (hver) SQL</w:t>
      </w:r>
      <w:r>
        <w:t xml:space="preserve"> instans</w:t>
      </w:r>
    </w:p>
    <w:p w14:paraId="0931796F" w14:textId="308293D9" w:rsidR="00F744E8" w:rsidRDefault="00F744E8" w:rsidP="00F744E8">
      <w:r>
        <w:t>Åbn SQL Instans i MS SQL Server Management Studio</w:t>
      </w:r>
    </w:p>
    <w:p w14:paraId="29E784E2" w14:textId="61DC4DF9" w:rsidR="00F744E8" w:rsidRPr="00F744E8" w:rsidRDefault="00F744E8" w:rsidP="00F744E8">
      <w:r>
        <w:t>Højreklik SQL Instans og vælg Properties.</w:t>
      </w:r>
    </w:p>
    <w:p w14:paraId="038D6B14" w14:textId="003A1AE9" w:rsidR="00F744E8" w:rsidRPr="00F744E8" w:rsidRDefault="00F744E8" w:rsidP="00F744E8">
      <w:r>
        <w:rPr>
          <w:noProof/>
          <w:lang w:eastAsia="da-DK"/>
        </w:rPr>
        <w:lastRenderedPageBreak/>
        <w:drawing>
          <wp:anchor distT="0" distB="0" distL="114300" distR="114300" simplePos="0" relativeHeight="251668480" behindDoc="1" locked="0" layoutInCell="1" allowOverlap="1" wp14:anchorId="7D33BB70" wp14:editId="067B0F91">
            <wp:simplePos x="0" y="0"/>
            <wp:positionH relativeFrom="margin">
              <wp:align>left</wp:align>
            </wp:positionH>
            <wp:positionV relativeFrom="paragraph">
              <wp:posOffset>168910</wp:posOffset>
            </wp:positionV>
            <wp:extent cx="2651760" cy="3905250"/>
            <wp:effectExtent l="0" t="0" r="0" b="0"/>
            <wp:wrapTight wrapText="bothSides">
              <wp:wrapPolygon edited="0">
                <wp:start x="0" y="0"/>
                <wp:lineTo x="0" y="21495"/>
                <wp:lineTo x="21414" y="21495"/>
                <wp:lineTo x="21414" y="0"/>
                <wp:lineTo x="0" y="0"/>
              </wp:wrapPolygon>
            </wp:wrapTight>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51760" cy="3905250"/>
                    </a:xfrm>
                    <a:prstGeom prst="rect">
                      <a:avLst/>
                    </a:prstGeom>
                  </pic:spPr>
                </pic:pic>
              </a:graphicData>
            </a:graphic>
            <wp14:sizeRelH relativeFrom="page">
              <wp14:pctWidth>0</wp14:pctWidth>
            </wp14:sizeRelH>
            <wp14:sizeRelV relativeFrom="page">
              <wp14:pctHeight>0</wp14:pctHeight>
            </wp14:sizeRelV>
          </wp:anchor>
        </w:drawing>
      </w:r>
    </w:p>
    <w:p w14:paraId="5AF416B2" w14:textId="440479BD" w:rsidR="00F744E8" w:rsidRDefault="00F744E8" w:rsidP="00F23471">
      <w:r>
        <w:t>Vælg Memory, og Angiv Maximum Server Memory for denne instans.</w:t>
      </w:r>
    </w:p>
    <w:p w14:paraId="528A9430" w14:textId="77777777" w:rsidR="00F744E8" w:rsidRDefault="00F744E8" w:rsidP="00F23471"/>
    <w:p w14:paraId="400148CF" w14:textId="305F4944" w:rsidR="00F744E8" w:rsidRDefault="00F744E8" w:rsidP="00F23471">
      <w:r>
        <w:rPr>
          <w:noProof/>
          <w:lang w:eastAsia="da-DK"/>
        </w:rPr>
        <w:drawing>
          <wp:inline distT="0" distB="0" distL="0" distR="0" wp14:anchorId="411AB2CB" wp14:editId="3849E133">
            <wp:extent cx="3105150" cy="266700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5150" cy="2667000"/>
                    </a:xfrm>
                    <a:prstGeom prst="rect">
                      <a:avLst/>
                    </a:prstGeom>
                  </pic:spPr>
                </pic:pic>
              </a:graphicData>
            </a:graphic>
          </wp:inline>
        </w:drawing>
      </w:r>
    </w:p>
    <w:p w14:paraId="7783CB13" w14:textId="580F5686" w:rsidR="00F744E8" w:rsidRDefault="00F744E8" w:rsidP="00F23471"/>
    <w:p w14:paraId="5F772BEB" w14:textId="1705BCB9" w:rsidR="00F744E8" w:rsidRDefault="00F744E8" w:rsidP="00F23471">
      <w:r>
        <w:t>Tryk Ok for at afslutte tildelingen</w:t>
      </w:r>
    </w:p>
    <w:p w14:paraId="5B854FB5" w14:textId="72C20F95" w:rsidR="00F744E8" w:rsidRDefault="00F744E8" w:rsidP="00F23471"/>
    <w:p w14:paraId="19DCB7AD" w14:textId="6906311E" w:rsidR="00F744E8" w:rsidRDefault="00F744E8" w:rsidP="00F23471">
      <w:r>
        <w:t>Det burde kunne ses indenfor 10 min i Check_MK</w:t>
      </w:r>
    </w:p>
    <w:p w14:paraId="44B2108D" w14:textId="406677D4" w:rsidR="00F744E8" w:rsidRDefault="00F744E8" w:rsidP="00F23471"/>
    <w:p w14:paraId="7F43E832" w14:textId="77777777" w:rsidR="00F23471" w:rsidRDefault="00F23471" w:rsidP="00F23471">
      <w:pPr>
        <w:pStyle w:val="Heading3"/>
        <w:rPr>
          <w:lang w:val="en-US"/>
        </w:rPr>
      </w:pPr>
      <w:bookmarkStart w:id="17" w:name="_Toc93671614"/>
      <w:r>
        <w:rPr>
          <w:lang w:val="en-US"/>
        </w:rPr>
        <w:t>Find SQL Recovery Model, Last Backup &amp; Backup type</w:t>
      </w:r>
      <w:bookmarkEnd w:id="17"/>
    </w:p>
    <w:p w14:paraId="6B2FD5A6" w14:textId="77777777" w:rsidR="00F23471" w:rsidRPr="00D663BD" w:rsidRDefault="00F23471" w:rsidP="00F23471">
      <w:r w:rsidRPr="00D663BD">
        <w:t>Dette script giver et hurtigt overblik over databasers recovery_model og deres seneste LOG backup.</w:t>
      </w:r>
    </w:p>
    <w:p w14:paraId="25243B84" w14:textId="77777777" w:rsidR="00F23471" w:rsidRPr="00D663BD" w:rsidRDefault="00F23471" w:rsidP="00F23471"/>
    <w:p w14:paraId="2A4B7003" w14:textId="77777777" w:rsidR="0026670E" w:rsidRPr="0026670E" w:rsidRDefault="0026670E" w:rsidP="0026670E">
      <w:pPr>
        <w:pStyle w:val="Script"/>
        <w:framePr w:wrap="around"/>
      </w:pPr>
      <w:r w:rsidRPr="0026670E">
        <w:rPr>
          <w:color w:val="0000FF"/>
        </w:rPr>
        <w:t>USE</w:t>
      </w:r>
      <w:r w:rsidRPr="0026670E">
        <w:t xml:space="preserve"> MSDB</w:t>
      </w:r>
    </w:p>
    <w:p w14:paraId="2B14E75A" w14:textId="77777777" w:rsidR="0026670E" w:rsidRPr="0026670E" w:rsidRDefault="0026670E" w:rsidP="0026670E">
      <w:pPr>
        <w:pStyle w:val="Script"/>
        <w:framePr w:wrap="around"/>
      </w:pPr>
      <w:r w:rsidRPr="0026670E">
        <w:rPr>
          <w:color w:val="0000FF"/>
        </w:rPr>
        <w:t>GO</w:t>
      </w:r>
    </w:p>
    <w:p w14:paraId="5BFC2D61" w14:textId="77777777" w:rsidR="0026670E" w:rsidRPr="0026670E" w:rsidRDefault="0026670E" w:rsidP="0026670E">
      <w:pPr>
        <w:pStyle w:val="Script"/>
        <w:framePr w:wrap="around"/>
      </w:pPr>
    </w:p>
    <w:p w14:paraId="7465B93A" w14:textId="77777777" w:rsidR="0026670E" w:rsidRPr="0026670E" w:rsidRDefault="0026670E" w:rsidP="0026670E">
      <w:pPr>
        <w:pStyle w:val="Script"/>
        <w:framePr w:wrap="around"/>
      </w:pPr>
      <w:r w:rsidRPr="0026670E">
        <w:rPr>
          <w:color w:val="0000FF"/>
        </w:rPr>
        <w:t>Select</w:t>
      </w:r>
      <w:r w:rsidRPr="0026670E">
        <w:t xml:space="preserve"> </w:t>
      </w:r>
      <w:r w:rsidRPr="0026670E">
        <w:rPr>
          <w:color w:val="FF00FF"/>
        </w:rPr>
        <w:t>@@SERVERNAME</w:t>
      </w:r>
      <w:r w:rsidRPr="0026670E">
        <w:t xml:space="preserve"> </w:t>
      </w:r>
      <w:r w:rsidRPr="0026670E">
        <w:rPr>
          <w:color w:val="0000FF"/>
        </w:rPr>
        <w:t>as</w:t>
      </w:r>
      <w:r w:rsidRPr="0026670E">
        <w:t xml:space="preserve"> SqlInstance</w:t>
      </w:r>
      <w:r w:rsidRPr="0026670E">
        <w:rPr>
          <w:color w:val="808080"/>
        </w:rPr>
        <w:t>,</w:t>
      </w:r>
      <w:r w:rsidRPr="0026670E">
        <w:t xml:space="preserve"> B</w:t>
      </w:r>
      <w:r w:rsidRPr="0026670E">
        <w:rPr>
          <w:color w:val="808080"/>
        </w:rPr>
        <w:t>.</w:t>
      </w:r>
      <w:r w:rsidRPr="0026670E">
        <w:t>database_name</w:t>
      </w:r>
      <w:r w:rsidRPr="0026670E">
        <w:rPr>
          <w:color w:val="808080"/>
        </w:rPr>
        <w:t>,</w:t>
      </w:r>
      <w:r w:rsidRPr="0026670E">
        <w:t xml:space="preserve"> </w:t>
      </w:r>
      <w:r w:rsidRPr="0026670E">
        <w:rPr>
          <w:color w:val="0000FF"/>
        </w:rPr>
        <w:t>type</w:t>
      </w:r>
      <w:r w:rsidRPr="0026670E">
        <w:rPr>
          <w:color w:val="808080"/>
        </w:rPr>
        <w:t>,</w:t>
      </w:r>
      <w:r w:rsidRPr="0026670E">
        <w:t xml:space="preserve"> </w:t>
      </w:r>
      <w:proofErr w:type="gramStart"/>
      <w:r w:rsidRPr="0026670E">
        <w:rPr>
          <w:color w:val="FF00FF"/>
        </w:rPr>
        <w:t>max</w:t>
      </w:r>
      <w:r w:rsidRPr="0026670E">
        <w:rPr>
          <w:color w:val="808080"/>
        </w:rPr>
        <w:t>(</w:t>
      </w:r>
      <w:proofErr w:type="gramEnd"/>
      <w:r w:rsidRPr="0026670E">
        <w:t>B</w:t>
      </w:r>
      <w:r w:rsidRPr="0026670E">
        <w:rPr>
          <w:color w:val="808080"/>
        </w:rPr>
        <w:t>.</w:t>
      </w:r>
      <w:r w:rsidRPr="0026670E">
        <w:t>backup_finish_date</w:t>
      </w:r>
      <w:r w:rsidRPr="0026670E">
        <w:rPr>
          <w:color w:val="808080"/>
        </w:rPr>
        <w:t>)</w:t>
      </w:r>
      <w:r w:rsidRPr="0026670E">
        <w:t xml:space="preserve"> </w:t>
      </w:r>
      <w:r w:rsidRPr="0026670E">
        <w:rPr>
          <w:color w:val="0000FF"/>
        </w:rPr>
        <w:t>as</w:t>
      </w:r>
      <w:r w:rsidRPr="0026670E">
        <w:t xml:space="preserve"> backup_finish_date</w:t>
      </w:r>
    </w:p>
    <w:p w14:paraId="7D7FE1D9" w14:textId="77777777" w:rsidR="0026670E" w:rsidRPr="0026670E" w:rsidRDefault="0026670E" w:rsidP="0026670E">
      <w:pPr>
        <w:pStyle w:val="Script"/>
        <w:framePr w:wrap="around"/>
      </w:pPr>
      <w:proofErr w:type="gramStart"/>
      <w:r w:rsidRPr="0026670E">
        <w:rPr>
          <w:color w:val="808080"/>
        </w:rPr>
        <w:t>,</w:t>
      </w:r>
      <w:r w:rsidRPr="0026670E">
        <w:rPr>
          <w:color w:val="FF00FF"/>
        </w:rPr>
        <w:t>MAX</w:t>
      </w:r>
      <w:proofErr w:type="gramEnd"/>
      <w:r w:rsidRPr="0026670E">
        <w:rPr>
          <w:color w:val="808080"/>
        </w:rPr>
        <w:t>(</w:t>
      </w:r>
      <w:r w:rsidRPr="0026670E">
        <w:t>D</w:t>
      </w:r>
      <w:r w:rsidRPr="0026670E">
        <w:rPr>
          <w:color w:val="808080"/>
        </w:rPr>
        <w:t>.</w:t>
      </w:r>
      <w:r w:rsidRPr="0026670E">
        <w:t>recovery_model_desc</w:t>
      </w:r>
      <w:r w:rsidRPr="0026670E">
        <w:rPr>
          <w:color w:val="808080"/>
        </w:rPr>
        <w:t>)</w:t>
      </w:r>
      <w:r w:rsidRPr="0026670E">
        <w:t xml:space="preserve"> </w:t>
      </w:r>
      <w:r w:rsidRPr="0026670E">
        <w:rPr>
          <w:color w:val="0000FF"/>
        </w:rPr>
        <w:t>as</w:t>
      </w:r>
      <w:r w:rsidRPr="0026670E">
        <w:t xml:space="preserve"> recovery_model_desc</w:t>
      </w:r>
    </w:p>
    <w:p w14:paraId="2E0844BC" w14:textId="77777777" w:rsidR="0026670E" w:rsidRPr="0026670E" w:rsidRDefault="0026670E" w:rsidP="0026670E">
      <w:pPr>
        <w:pStyle w:val="Script"/>
        <w:framePr w:wrap="around"/>
      </w:pPr>
      <w:proofErr w:type="gramStart"/>
      <w:r w:rsidRPr="0026670E">
        <w:rPr>
          <w:color w:val="808080"/>
        </w:rPr>
        <w:t>,</w:t>
      </w:r>
      <w:r w:rsidRPr="0026670E">
        <w:rPr>
          <w:color w:val="FF00FF"/>
        </w:rPr>
        <w:t>MAX</w:t>
      </w:r>
      <w:proofErr w:type="gramEnd"/>
      <w:r w:rsidRPr="0026670E">
        <w:rPr>
          <w:color w:val="808080"/>
        </w:rPr>
        <w:t>(</w:t>
      </w:r>
      <w:r w:rsidRPr="0026670E">
        <w:t>D</w:t>
      </w:r>
      <w:r w:rsidRPr="0026670E">
        <w:rPr>
          <w:color w:val="808080"/>
        </w:rPr>
        <w:t>.</w:t>
      </w:r>
      <w:r w:rsidRPr="0026670E">
        <w:t>log_reuse_wait_desc</w:t>
      </w:r>
      <w:r w:rsidRPr="0026670E">
        <w:rPr>
          <w:color w:val="808080"/>
        </w:rPr>
        <w:t>)</w:t>
      </w:r>
      <w:r w:rsidRPr="0026670E">
        <w:t xml:space="preserve"> </w:t>
      </w:r>
      <w:r w:rsidRPr="0026670E">
        <w:rPr>
          <w:color w:val="0000FF"/>
        </w:rPr>
        <w:t>as</w:t>
      </w:r>
      <w:r w:rsidRPr="0026670E">
        <w:t xml:space="preserve"> log_reuse_wait_desc</w:t>
      </w:r>
    </w:p>
    <w:p w14:paraId="0E41A05D" w14:textId="77777777" w:rsidR="0026670E" w:rsidRPr="0026670E" w:rsidRDefault="0026670E" w:rsidP="0026670E">
      <w:pPr>
        <w:pStyle w:val="Script"/>
        <w:framePr w:wrap="around"/>
      </w:pPr>
      <w:proofErr w:type="gramStart"/>
      <w:r w:rsidRPr="0026670E">
        <w:rPr>
          <w:color w:val="0000FF"/>
        </w:rPr>
        <w:t>from</w:t>
      </w:r>
      <w:proofErr w:type="gramEnd"/>
      <w:r w:rsidRPr="0026670E">
        <w:t xml:space="preserve"> backupset B</w:t>
      </w:r>
    </w:p>
    <w:p w14:paraId="06B1CEE1" w14:textId="77777777" w:rsidR="0026670E" w:rsidRPr="0026670E" w:rsidRDefault="0026670E" w:rsidP="0026670E">
      <w:pPr>
        <w:pStyle w:val="Script"/>
        <w:framePr w:wrap="around"/>
      </w:pPr>
      <w:r w:rsidRPr="0026670E">
        <w:rPr>
          <w:color w:val="808080"/>
        </w:rPr>
        <w:t>JOIN</w:t>
      </w:r>
      <w:r w:rsidRPr="0026670E">
        <w:t xml:space="preserve"> </w:t>
      </w:r>
      <w:r w:rsidRPr="0026670E">
        <w:rPr>
          <w:color w:val="008000"/>
        </w:rPr>
        <w:t>sys</w:t>
      </w:r>
      <w:r w:rsidRPr="0026670E">
        <w:rPr>
          <w:color w:val="808080"/>
        </w:rPr>
        <w:t>.</w:t>
      </w:r>
      <w:r w:rsidRPr="0026670E">
        <w:rPr>
          <w:color w:val="008000"/>
        </w:rPr>
        <w:t>databases</w:t>
      </w:r>
      <w:r w:rsidRPr="0026670E">
        <w:t xml:space="preserve"> D </w:t>
      </w:r>
      <w:r w:rsidRPr="0026670E">
        <w:rPr>
          <w:color w:val="0000FF"/>
        </w:rPr>
        <w:t>ON</w:t>
      </w:r>
      <w:r w:rsidRPr="0026670E">
        <w:t xml:space="preserve"> D</w:t>
      </w:r>
      <w:r w:rsidRPr="0026670E">
        <w:rPr>
          <w:color w:val="808080"/>
        </w:rPr>
        <w:t>.</w:t>
      </w:r>
      <w:r w:rsidRPr="0026670E">
        <w:t xml:space="preserve">name </w:t>
      </w:r>
      <w:r w:rsidRPr="0026670E">
        <w:rPr>
          <w:color w:val="808080"/>
        </w:rPr>
        <w:t>=</w:t>
      </w:r>
      <w:r w:rsidRPr="0026670E">
        <w:t xml:space="preserve"> B</w:t>
      </w:r>
      <w:r w:rsidRPr="0026670E">
        <w:rPr>
          <w:color w:val="808080"/>
        </w:rPr>
        <w:t>.</w:t>
      </w:r>
      <w:r w:rsidRPr="0026670E">
        <w:t>database_name</w:t>
      </w:r>
    </w:p>
    <w:p w14:paraId="6E5A3EF7" w14:textId="77777777" w:rsidR="0026670E" w:rsidRPr="00040E9E" w:rsidRDefault="0026670E" w:rsidP="0026670E">
      <w:pPr>
        <w:pStyle w:val="Script"/>
        <w:framePr w:wrap="around"/>
        <w:rPr>
          <w:lang w:val="da-DK"/>
        </w:rPr>
      </w:pPr>
      <w:r w:rsidRPr="00040E9E">
        <w:rPr>
          <w:color w:val="0000FF"/>
          <w:lang w:val="da-DK"/>
        </w:rPr>
        <w:t>Where</w:t>
      </w:r>
      <w:r w:rsidRPr="00040E9E">
        <w:rPr>
          <w:lang w:val="da-DK"/>
        </w:rPr>
        <w:t xml:space="preserve"> </w:t>
      </w:r>
      <w:proofErr w:type="gramStart"/>
      <w:r w:rsidRPr="00040E9E">
        <w:rPr>
          <w:lang w:val="da-DK"/>
        </w:rPr>
        <w:t>B</w:t>
      </w:r>
      <w:r w:rsidRPr="00040E9E">
        <w:rPr>
          <w:color w:val="808080"/>
          <w:lang w:val="da-DK"/>
        </w:rPr>
        <w:t>.</w:t>
      </w:r>
      <w:r w:rsidRPr="00040E9E">
        <w:rPr>
          <w:color w:val="0000FF"/>
          <w:lang w:val="da-DK"/>
        </w:rPr>
        <w:t>type</w:t>
      </w:r>
      <w:proofErr w:type="gramEnd"/>
      <w:r w:rsidRPr="00040E9E">
        <w:rPr>
          <w:color w:val="808080"/>
          <w:lang w:val="da-DK"/>
        </w:rPr>
        <w:t>=</w:t>
      </w:r>
      <w:r w:rsidRPr="00040E9E">
        <w:rPr>
          <w:color w:val="FF0000"/>
          <w:lang w:val="da-DK"/>
        </w:rPr>
        <w:t>'L'</w:t>
      </w:r>
      <w:r w:rsidRPr="00040E9E">
        <w:rPr>
          <w:lang w:val="da-DK"/>
        </w:rPr>
        <w:t xml:space="preserve"> </w:t>
      </w:r>
      <w:r w:rsidRPr="00040E9E">
        <w:rPr>
          <w:color w:val="008000"/>
          <w:lang w:val="da-DK"/>
        </w:rPr>
        <w:t>--her kan du bare ændre til fx D (D = database/full backup)</w:t>
      </w:r>
    </w:p>
    <w:p w14:paraId="172E7089" w14:textId="77777777" w:rsidR="0026670E" w:rsidRPr="0026670E" w:rsidRDefault="0026670E" w:rsidP="0026670E">
      <w:pPr>
        <w:pStyle w:val="Script"/>
        <w:framePr w:wrap="around"/>
      </w:pPr>
      <w:proofErr w:type="gramStart"/>
      <w:r w:rsidRPr="0026670E">
        <w:rPr>
          <w:color w:val="808080"/>
        </w:rPr>
        <w:t>or</w:t>
      </w:r>
      <w:proofErr w:type="gramEnd"/>
      <w:r w:rsidRPr="0026670E">
        <w:t xml:space="preserve"> B</w:t>
      </w:r>
      <w:r w:rsidRPr="0026670E">
        <w:rPr>
          <w:color w:val="808080"/>
        </w:rPr>
        <w:t>.</w:t>
      </w:r>
      <w:r w:rsidRPr="0026670E">
        <w:rPr>
          <w:color w:val="0000FF"/>
        </w:rPr>
        <w:t>type</w:t>
      </w:r>
      <w:r w:rsidRPr="0026670E">
        <w:rPr>
          <w:color w:val="808080"/>
        </w:rPr>
        <w:t>=</w:t>
      </w:r>
      <w:r w:rsidRPr="0026670E">
        <w:rPr>
          <w:color w:val="FF0000"/>
        </w:rPr>
        <w:t>'D'</w:t>
      </w:r>
    </w:p>
    <w:p w14:paraId="6B9FF356" w14:textId="77777777" w:rsidR="0026670E" w:rsidRPr="0026670E" w:rsidRDefault="0026670E" w:rsidP="0026670E">
      <w:pPr>
        <w:pStyle w:val="Script"/>
        <w:framePr w:wrap="around"/>
      </w:pPr>
      <w:r w:rsidRPr="0026670E">
        <w:rPr>
          <w:color w:val="0000FF"/>
        </w:rPr>
        <w:t>Group</w:t>
      </w:r>
      <w:r w:rsidRPr="0026670E">
        <w:t xml:space="preserve"> </w:t>
      </w:r>
      <w:r w:rsidRPr="0026670E">
        <w:rPr>
          <w:color w:val="0000FF"/>
        </w:rPr>
        <w:t>by</w:t>
      </w:r>
      <w:r w:rsidRPr="0026670E">
        <w:t xml:space="preserve"> B</w:t>
      </w:r>
      <w:r w:rsidRPr="0026670E">
        <w:rPr>
          <w:color w:val="808080"/>
        </w:rPr>
        <w:t>.</w:t>
      </w:r>
      <w:r w:rsidRPr="0026670E">
        <w:t>database_name</w:t>
      </w:r>
      <w:r w:rsidRPr="0026670E">
        <w:rPr>
          <w:color w:val="808080"/>
        </w:rPr>
        <w:t>,</w:t>
      </w:r>
      <w:r w:rsidRPr="0026670E">
        <w:t xml:space="preserve"> </w:t>
      </w:r>
      <w:r w:rsidRPr="0026670E">
        <w:rPr>
          <w:color w:val="0000FF"/>
        </w:rPr>
        <w:t>type</w:t>
      </w:r>
    </w:p>
    <w:p w14:paraId="72471397" w14:textId="77777777" w:rsidR="0026670E" w:rsidRPr="0026670E" w:rsidRDefault="0026670E" w:rsidP="0026670E">
      <w:pPr>
        <w:pStyle w:val="Script"/>
        <w:framePr w:wrap="around"/>
        <w:rPr>
          <w:color w:val="0000FF"/>
        </w:rPr>
      </w:pPr>
      <w:r w:rsidRPr="0026670E">
        <w:rPr>
          <w:color w:val="0000FF"/>
        </w:rPr>
        <w:t>Order</w:t>
      </w:r>
      <w:r w:rsidRPr="0026670E">
        <w:t xml:space="preserve"> </w:t>
      </w:r>
      <w:r w:rsidRPr="0026670E">
        <w:rPr>
          <w:color w:val="0000FF"/>
        </w:rPr>
        <w:t>by</w:t>
      </w:r>
      <w:r w:rsidRPr="0026670E">
        <w:t xml:space="preserve"> B</w:t>
      </w:r>
      <w:r w:rsidRPr="0026670E">
        <w:rPr>
          <w:color w:val="808080"/>
        </w:rPr>
        <w:t>.</w:t>
      </w:r>
      <w:r w:rsidRPr="0026670E">
        <w:t>database_name</w:t>
      </w:r>
      <w:r w:rsidRPr="0026670E">
        <w:rPr>
          <w:color w:val="808080"/>
        </w:rPr>
        <w:t>,</w:t>
      </w:r>
      <w:r w:rsidRPr="0026670E">
        <w:t xml:space="preserve"> </w:t>
      </w:r>
      <w:r w:rsidRPr="0026670E">
        <w:rPr>
          <w:color w:val="0000FF"/>
        </w:rPr>
        <w:t>type</w:t>
      </w:r>
    </w:p>
    <w:p w14:paraId="45658614" w14:textId="51469225" w:rsidR="00F23471" w:rsidRDefault="00F23471" w:rsidP="00F23471">
      <w:pPr>
        <w:rPr>
          <w:lang w:val="en-US"/>
        </w:rPr>
      </w:pPr>
    </w:p>
    <w:p w14:paraId="1B616445" w14:textId="3FACF62F" w:rsidR="00775748" w:rsidRDefault="00775748" w:rsidP="00F23471">
      <w:pPr>
        <w:rPr>
          <w:lang w:val="en-US"/>
        </w:rPr>
      </w:pPr>
    </w:p>
    <w:p w14:paraId="1463611C" w14:textId="63017C1B" w:rsidR="000040CF" w:rsidRPr="000040CF" w:rsidRDefault="000040CF" w:rsidP="000040CF">
      <w:pPr>
        <w:pStyle w:val="Heading1"/>
      </w:pPr>
      <w:bookmarkStart w:id="18" w:name="_Toc93671615"/>
      <w:r w:rsidRPr="000040CF">
        <w:t>Oversigt over Extended events.</w:t>
      </w:r>
      <w:bookmarkEnd w:id="18"/>
    </w:p>
    <w:p w14:paraId="4B030AF9" w14:textId="64A8E640" w:rsidR="000040CF" w:rsidRDefault="000040CF" w:rsidP="000040CF">
      <w:r w:rsidRPr="000040CF">
        <w:t xml:space="preserve">Extended events bruges til at logge hvad der sker </w:t>
      </w:r>
      <w:r>
        <w:t>i</w:t>
      </w:r>
      <w:r w:rsidRPr="000040CF">
        <w:t xml:space="preserve"> en SQL database / server</w:t>
      </w:r>
      <w:r>
        <w:t>, med det formål at analysere data bagefter.</w:t>
      </w:r>
    </w:p>
    <w:p w14:paraId="3E960562" w14:textId="599ED274" w:rsidR="000040CF" w:rsidRDefault="000040CF" w:rsidP="000040CF">
      <w:r>
        <w:t>Der er pt. 15 pakker med extended events, der kan findes via:</w:t>
      </w:r>
    </w:p>
    <w:p w14:paraId="49FDC9B0" w14:textId="77777777" w:rsidR="000040CF" w:rsidRDefault="000040CF" w:rsidP="000040CF">
      <w:pPr>
        <w:pStyle w:val="Script"/>
        <w:framePr w:wrap="around"/>
        <w:rPr>
          <w:color w:val="000000"/>
        </w:rPr>
      </w:pPr>
      <w:proofErr w:type="gramStart"/>
      <w:r>
        <w:t>select</w:t>
      </w:r>
      <w:proofErr w:type="gramEnd"/>
      <w:r>
        <w:rPr>
          <w:color w:val="000000"/>
        </w:rPr>
        <w:t xml:space="preserve"> </w:t>
      </w:r>
      <w:r>
        <w:rPr>
          <w:color w:val="808080"/>
        </w:rPr>
        <w:t>*</w:t>
      </w:r>
      <w:r>
        <w:rPr>
          <w:color w:val="000000"/>
        </w:rPr>
        <w:t xml:space="preserve"> </w:t>
      </w:r>
    </w:p>
    <w:p w14:paraId="3CFC8289" w14:textId="135A0DF6" w:rsidR="000040CF" w:rsidRDefault="000040CF" w:rsidP="000040CF">
      <w:pPr>
        <w:pStyle w:val="Script"/>
        <w:framePr w:wrap="around"/>
        <w:rPr>
          <w:color w:val="000000"/>
        </w:rPr>
      </w:pPr>
      <w:proofErr w:type="gramStart"/>
      <w:r w:rsidRPr="000040CF">
        <w:t>from</w:t>
      </w:r>
      <w:proofErr w:type="gramEnd"/>
      <w:r w:rsidRPr="000040CF">
        <w:rPr>
          <w:color w:val="000000"/>
        </w:rPr>
        <w:t xml:space="preserve"> </w:t>
      </w:r>
      <w:r w:rsidRPr="000040CF">
        <w:rPr>
          <w:color w:val="00FF00"/>
        </w:rPr>
        <w:t>sys</w:t>
      </w:r>
      <w:r w:rsidRPr="000040CF">
        <w:rPr>
          <w:color w:val="808080"/>
        </w:rPr>
        <w:t>.</w:t>
      </w:r>
      <w:r w:rsidRPr="000040CF">
        <w:rPr>
          <w:color w:val="00FF00"/>
        </w:rPr>
        <w:t>dm_xe_packages</w:t>
      </w:r>
      <w:r w:rsidRPr="000040CF">
        <w:rPr>
          <w:color w:val="000000"/>
        </w:rPr>
        <w:t xml:space="preserve"> p  </w:t>
      </w:r>
    </w:p>
    <w:p w14:paraId="47B481B4" w14:textId="77777777" w:rsidR="000040CF" w:rsidRDefault="000040CF" w:rsidP="000040CF">
      <w:pPr>
        <w:rPr>
          <w:rFonts w:ascii="Consolas" w:hAnsi="Consolas" w:cs="Consolas"/>
          <w:color w:val="000000"/>
          <w:sz w:val="19"/>
          <w:szCs w:val="19"/>
          <w:lang w:val="en-US"/>
        </w:rPr>
      </w:pPr>
    </w:p>
    <w:p w14:paraId="3303058A" w14:textId="2BAEA981" w:rsidR="000040CF" w:rsidRPr="000040CF" w:rsidRDefault="000040CF" w:rsidP="000040CF">
      <w:pPr>
        <w:pStyle w:val="Script"/>
        <w:framePr w:wrap="around"/>
        <w:rPr>
          <w:u w:val="single"/>
        </w:rPr>
      </w:pPr>
      <w:proofErr w:type="gramStart"/>
      <w:r w:rsidRPr="000040CF">
        <w:rPr>
          <w:u w:val="single"/>
        </w:rPr>
        <w:lastRenderedPageBreak/>
        <w:t>name</w:t>
      </w:r>
      <w:proofErr w:type="gramEnd"/>
      <w:r w:rsidRPr="000040CF">
        <w:rPr>
          <w:u w:val="single"/>
        </w:rPr>
        <w:tab/>
      </w:r>
      <w:r w:rsidRPr="000040CF">
        <w:rPr>
          <w:u w:val="single"/>
        </w:rPr>
        <w:tab/>
        <w:t>description</w:t>
      </w:r>
    </w:p>
    <w:p w14:paraId="3B77167E" w14:textId="77777777" w:rsidR="000040CF" w:rsidRPr="000040CF" w:rsidRDefault="000040CF" w:rsidP="000040CF">
      <w:pPr>
        <w:pStyle w:val="Script"/>
        <w:framePr w:wrap="around"/>
      </w:pPr>
    </w:p>
    <w:p w14:paraId="15F84964" w14:textId="76C601E0" w:rsidR="000040CF" w:rsidRPr="000040CF" w:rsidRDefault="000040CF" w:rsidP="000040CF">
      <w:pPr>
        <w:pStyle w:val="Script"/>
        <w:framePr w:wrap="around"/>
      </w:pPr>
      <w:proofErr w:type="gramStart"/>
      <w:r w:rsidRPr="000040CF">
        <w:t>package0</w:t>
      </w:r>
      <w:proofErr w:type="gramEnd"/>
      <w:r w:rsidRPr="000040CF">
        <w:tab/>
      </w:r>
      <w:r>
        <w:tab/>
      </w:r>
      <w:r w:rsidRPr="000040CF">
        <w:t>Default package. Contains all standard types, maps, compare operators, actions and targets</w:t>
      </w:r>
    </w:p>
    <w:p w14:paraId="71243507" w14:textId="03ACF4D1" w:rsidR="000040CF" w:rsidRPr="000040CF" w:rsidRDefault="000040CF" w:rsidP="000040CF">
      <w:pPr>
        <w:pStyle w:val="Script"/>
        <w:framePr w:wrap="around"/>
      </w:pPr>
      <w:proofErr w:type="gramStart"/>
      <w:r w:rsidRPr="000040CF">
        <w:t>sqlos</w:t>
      </w:r>
      <w:proofErr w:type="gramEnd"/>
      <w:r w:rsidRPr="000040CF">
        <w:tab/>
      </w:r>
      <w:r>
        <w:tab/>
      </w:r>
      <w:r w:rsidRPr="000040CF">
        <w:t>Extended events for SQL Operating System</w:t>
      </w:r>
    </w:p>
    <w:p w14:paraId="1513341F" w14:textId="485228E7" w:rsidR="000040CF" w:rsidRPr="000040CF" w:rsidRDefault="000040CF" w:rsidP="000040CF">
      <w:pPr>
        <w:pStyle w:val="Script"/>
        <w:framePr w:wrap="around"/>
      </w:pPr>
      <w:proofErr w:type="gramStart"/>
      <w:r w:rsidRPr="000040CF">
        <w:t>sqlserver</w:t>
      </w:r>
      <w:proofErr w:type="gramEnd"/>
      <w:r w:rsidRPr="000040CF">
        <w:tab/>
      </w:r>
      <w:r>
        <w:tab/>
      </w:r>
      <w:r w:rsidRPr="000040CF">
        <w:t>Extended events for Microsoft SQL Server</w:t>
      </w:r>
    </w:p>
    <w:p w14:paraId="1CC3565E" w14:textId="2EA19545" w:rsidR="000040CF" w:rsidRPr="000040CF" w:rsidRDefault="000040CF" w:rsidP="000040CF">
      <w:pPr>
        <w:pStyle w:val="Script"/>
        <w:framePr w:wrap="around"/>
      </w:pPr>
      <w:r w:rsidRPr="000040CF">
        <w:t>SecAudit</w:t>
      </w:r>
      <w:r w:rsidRPr="000040CF">
        <w:tab/>
      </w:r>
      <w:r>
        <w:tab/>
      </w:r>
      <w:r w:rsidRPr="000040CF">
        <w:t>Security Audit Events</w:t>
      </w:r>
    </w:p>
    <w:p w14:paraId="0CD5041B" w14:textId="4CB87E01" w:rsidR="000040CF" w:rsidRPr="000040CF" w:rsidRDefault="000040CF" w:rsidP="000040CF">
      <w:pPr>
        <w:pStyle w:val="Script"/>
        <w:framePr w:wrap="around"/>
      </w:pPr>
      <w:proofErr w:type="gramStart"/>
      <w:r w:rsidRPr="000040CF">
        <w:t>ucs</w:t>
      </w:r>
      <w:proofErr w:type="gramEnd"/>
      <w:r w:rsidRPr="000040CF">
        <w:tab/>
      </w:r>
      <w:r>
        <w:tab/>
      </w:r>
      <w:r w:rsidRPr="000040CF">
        <w:t>Extended events for Unified Communications Stack</w:t>
      </w:r>
    </w:p>
    <w:p w14:paraId="630B3CE0" w14:textId="21B008F7" w:rsidR="000040CF" w:rsidRPr="000040CF" w:rsidRDefault="000040CF" w:rsidP="000040CF">
      <w:pPr>
        <w:pStyle w:val="Script"/>
        <w:framePr w:wrap="around"/>
      </w:pPr>
      <w:proofErr w:type="gramStart"/>
      <w:r w:rsidRPr="000040CF">
        <w:t>sqlclr</w:t>
      </w:r>
      <w:proofErr w:type="gramEnd"/>
      <w:r w:rsidRPr="000040CF">
        <w:tab/>
      </w:r>
      <w:r>
        <w:tab/>
      </w:r>
      <w:r w:rsidRPr="000040CF">
        <w:t>Extended events for SQL CLR</w:t>
      </w:r>
    </w:p>
    <w:p w14:paraId="412B38A3" w14:textId="77777777" w:rsidR="000040CF" w:rsidRPr="000040CF" w:rsidRDefault="000040CF" w:rsidP="000040CF">
      <w:pPr>
        <w:pStyle w:val="Script"/>
        <w:framePr w:wrap="around"/>
      </w:pPr>
      <w:proofErr w:type="gramStart"/>
      <w:r w:rsidRPr="000040CF">
        <w:t>filestream</w:t>
      </w:r>
      <w:proofErr w:type="gramEnd"/>
      <w:r w:rsidRPr="000040CF">
        <w:tab/>
        <w:t>Extended events for SQL Server FILESTREAM and FileTable</w:t>
      </w:r>
    </w:p>
    <w:p w14:paraId="3228A832" w14:textId="3916FD18" w:rsidR="000040CF" w:rsidRPr="000040CF" w:rsidRDefault="000040CF" w:rsidP="000040CF">
      <w:pPr>
        <w:pStyle w:val="Script"/>
        <w:framePr w:wrap="around"/>
      </w:pPr>
      <w:proofErr w:type="gramStart"/>
      <w:r w:rsidRPr="000040CF">
        <w:t>sqlserver</w:t>
      </w:r>
      <w:proofErr w:type="gramEnd"/>
      <w:r w:rsidRPr="000040CF">
        <w:tab/>
      </w:r>
      <w:r>
        <w:tab/>
      </w:r>
      <w:r w:rsidRPr="000040CF">
        <w:t>Extended events for Microsoft SQL Server</w:t>
      </w:r>
    </w:p>
    <w:p w14:paraId="5CC95DFB" w14:textId="77777777" w:rsidR="000040CF" w:rsidRPr="000040CF" w:rsidRDefault="000040CF" w:rsidP="000040CF">
      <w:pPr>
        <w:pStyle w:val="Script"/>
        <w:framePr w:wrap="around"/>
      </w:pPr>
      <w:r w:rsidRPr="000040CF">
        <w:t>SQLSatellite</w:t>
      </w:r>
      <w:r w:rsidRPr="000040CF">
        <w:tab/>
        <w:t>Extended events for SQL Satellite</w:t>
      </w:r>
    </w:p>
    <w:p w14:paraId="34273B87" w14:textId="0BFF2A8E" w:rsidR="000040CF" w:rsidRPr="000040CF" w:rsidRDefault="000040CF" w:rsidP="000040CF">
      <w:pPr>
        <w:pStyle w:val="Script"/>
        <w:framePr w:wrap="around"/>
      </w:pPr>
      <w:proofErr w:type="gramStart"/>
      <w:r w:rsidRPr="000040CF">
        <w:t>sqlsni</w:t>
      </w:r>
      <w:proofErr w:type="gramEnd"/>
      <w:r w:rsidRPr="000040CF">
        <w:tab/>
      </w:r>
      <w:r>
        <w:tab/>
      </w:r>
      <w:r w:rsidRPr="000040CF">
        <w:t>Extended events for Microsoft SQL Server</w:t>
      </w:r>
    </w:p>
    <w:p w14:paraId="60237F9C" w14:textId="6085A937" w:rsidR="000040CF" w:rsidRPr="000040CF" w:rsidRDefault="000040CF" w:rsidP="000040CF">
      <w:pPr>
        <w:pStyle w:val="Script"/>
        <w:framePr w:wrap="around"/>
      </w:pPr>
      <w:proofErr w:type="gramStart"/>
      <w:r w:rsidRPr="000040CF">
        <w:t>sqlserver</w:t>
      </w:r>
      <w:proofErr w:type="gramEnd"/>
      <w:r w:rsidRPr="000040CF">
        <w:tab/>
      </w:r>
      <w:r>
        <w:tab/>
      </w:r>
      <w:r w:rsidRPr="000040CF">
        <w:t>Extended events for Microsoft SQL Server</w:t>
      </w:r>
    </w:p>
    <w:p w14:paraId="4CE36E25" w14:textId="6C220CC0" w:rsidR="000040CF" w:rsidRPr="000040CF" w:rsidRDefault="000040CF" w:rsidP="000040CF">
      <w:pPr>
        <w:pStyle w:val="Script"/>
        <w:framePr w:wrap="around"/>
      </w:pPr>
      <w:proofErr w:type="gramStart"/>
      <w:r w:rsidRPr="000040CF">
        <w:t>qds</w:t>
      </w:r>
      <w:proofErr w:type="gramEnd"/>
      <w:r w:rsidRPr="000040CF">
        <w:tab/>
      </w:r>
      <w:r>
        <w:tab/>
      </w:r>
      <w:r w:rsidRPr="000040CF">
        <w:t>Extended events for Query Store</w:t>
      </w:r>
    </w:p>
    <w:p w14:paraId="4C055F8D" w14:textId="77777777" w:rsidR="000040CF" w:rsidRPr="000040CF" w:rsidRDefault="000040CF" w:rsidP="000040CF">
      <w:pPr>
        <w:pStyle w:val="Script"/>
        <w:framePr w:wrap="around"/>
      </w:pPr>
      <w:r w:rsidRPr="000040CF">
        <w:t>XtpRuntime</w:t>
      </w:r>
      <w:r w:rsidRPr="000040CF">
        <w:tab/>
        <w:t>Extended events for the XTP Runtime</w:t>
      </w:r>
    </w:p>
    <w:p w14:paraId="052F8376" w14:textId="77777777" w:rsidR="000040CF" w:rsidRPr="000040CF" w:rsidRDefault="000040CF" w:rsidP="000040CF">
      <w:pPr>
        <w:pStyle w:val="Script"/>
        <w:framePr w:wrap="around"/>
      </w:pPr>
      <w:r w:rsidRPr="000040CF">
        <w:t>XtpCompile</w:t>
      </w:r>
      <w:r w:rsidRPr="000040CF">
        <w:tab/>
        <w:t>Extended events for the XTP Compile</w:t>
      </w:r>
    </w:p>
    <w:p w14:paraId="00D64FEB" w14:textId="0AD2F42D" w:rsidR="000040CF" w:rsidRDefault="000040CF" w:rsidP="000040CF">
      <w:pPr>
        <w:pStyle w:val="Script"/>
        <w:framePr w:wrap="around"/>
      </w:pPr>
      <w:r w:rsidRPr="000040CF">
        <w:t>XtpEngine</w:t>
      </w:r>
      <w:r w:rsidRPr="000040CF">
        <w:tab/>
        <w:t>Extended events for the XTP Engine</w:t>
      </w:r>
    </w:p>
    <w:p w14:paraId="086420CC" w14:textId="5E21BB9A" w:rsidR="000040CF" w:rsidRPr="003E746C" w:rsidRDefault="000040CF" w:rsidP="000040CF">
      <w:pPr>
        <w:rPr>
          <w:rFonts w:ascii="Consolas" w:hAnsi="Consolas" w:cs="Consolas"/>
          <w:color w:val="000000"/>
          <w:sz w:val="19"/>
          <w:szCs w:val="19"/>
        </w:rPr>
      </w:pPr>
      <w:r w:rsidRPr="003E746C">
        <w:rPr>
          <w:rFonts w:ascii="Consolas" w:hAnsi="Consolas" w:cs="Consolas"/>
          <w:color w:val="000000"/>
          <w:sz w:val="19"/>
          <w:szCs w:val="19"/>
        </w:rPr>
        <w:t xml:space="preserve">Af disse kan vurderes at </w:t>
      </w:r>
    </w:p>
    <w:p w14:paraId="3A80BBB9" w14:textId="77777777" w:rsidR="00476FC9" w:rsidRPr="003E746C" w:rsidRDefault="00476FC9" w:rsidP="00476FC9">
      <w:pPr>
        <w:rPr>
          <w:rFonts w:ascii="Consolas" w:hAnsi="Consolas" w:cs="Consolas"/>
          <w:color w:val="000000"/>
          <w:sz w:val="19"/>
          <w:szCs w:val="19"/>
        </w:rPr>
      </w:pPr>
      <w:r w:rsidRPr="003E746C">
        <w:rPr>
          <w:rFonts w:ascii="Consolas" w:hAnsi="Consolas" w:cs="Consolas"/>
          <w:color w:val="000000"/>
          <w:sz w:val="19"/>
          <w:szCs w:val="19"/>
        </w:rPr>
        <w:t>Extended events for SQL Operating System</w:t>
      </w:r>
    </w:p>
    <w:p w14:paraId="77AE70BC" w14:textId="77777777" w:rsidR="00476FC9" w:rsidRPr="00476FC9" w:rsidRDefault="00476FC9" w:rsidP="00476FC9">
      <w:pPr>
        <w:rPr>
          <w:rFonts w:ascii="Consolas" w:hAnsi="Consolas" w:cs="Consolas"/>
          <w:color w:val="000000"/>
          <w:sz w:val="19"/>
          <w:szCs w:val="19"/>
          <w:lang w:val="en-US"/>
        </w:rPr>
      </w:pPr>
      <w:r w:rsidRPr="00476FC9">
        <w:rPr>
          <w:rFonts w:ascii="Consolas" w:hAnsi="Consolas" w:cs="Consolas"/>
          <w:color w:val="000000"/>
          <w:sz w:val="19"/>
          <w:szCs w:val="19"/>
          <w:lang w:val="en-US"/>
        </w:rPr>
        <w:t>Extended events for Microsoft SQL Server</w:t>
      </w:r>
    </w:p>
    <w:p w14:paraId="6545F7A0" w14:textId="77777777" w:rsidR="00476FC9" w:rsidRPr="00476FC9" w:rsidRDefault="00476FC9" w:rsidP="00476FC9">
      <w:pPr>
        <w:rPr>
          <w:rFonts w:ascii="Consolas" w:hAnsi="Consolas" w:cs="Consolas"/>
          <w:color w:val="000000"/>
          <w:sz w:val="19"/>
          <w:szCs w:val="19"/>
          <w:lang w:val="en-US"/>
        </w:rPr>
      </w:pPr>
      <w:r w:rsidRPr="00476FC9">
        <w:rPr>
          <w:rFonts w:ascii="Consolas" w:hAnsi="Consolas" w:cs="Consolas"/>
          <w:color w:val="000000"/>
          <w:sz w:val="19"/>
          <w:szCs w:val="19"/>
          <w:lang w:val="en-US"/>
        </w:rPr>
        <w:t>Extended events for Unified Communications Stack</w:t>
      </w:r>
    </w:p>
    <w:p w14:paraId="4839A6F1" w14:textId="77777777" w:rsidR="00476FC9" w:rsidRPr="00476FC9" w:rsidRDefault="00476FC9" w:rsidP="00476FC9">
      <w:pPr>
        <w:rPr>
          <w:rFonts w:ascii="Consolas" w:hAnsi="Consolas" w:cs="Consolas"/>
          <w:color w:val="000000"/>
          <w:sz w:val="19"/>
          <w:szCs w:val="19"/>
          <w:lang w:val="en-US"/>
        </w:rPr>
      </w:pPr>
      <w:r w:rsidRPr="00476FC9">
        <w:rPr>
          <w:rFonts w:ascii="Consolas" w:hAnsi="Consolas" w:cs="Consolas"/>
          <w:color w:val="000000"/>
          <w:sz w:val="19"/>
          <w:szCs w:val="19"/>
          <w:lang w:val="en-US"/>
        </w:rPr>
        <w:t>Extended events for SQL CLR</w:t>
      </w:r>
    </w:p>
    <w:p w14:paraId="66C64204" w14:textId="77777777" w:rsidR="00476FC9" w:rsidRPr="00476FC9" w:rsidRDefault="00476FC9" w:rsidP="00476FC9">
      <w:pPr>
        <w:rPr>
          <w:rFonts w:ascii="Consolas" w:hAnsi="Consolas" w:cs="Consolas"/>
          <w:color w:val="000000"/>
          <w:sz w:val="19"/>
          <w:szCs w:val="19"/>
          <w:lang w:val="en-US"/>
        </w:rPr>
      </w:pPr>
      <w:r w:rsidRPr="00476FC9">
        <w:rPr>
          <w:rFonts w:ascii="Consolas" w:hAnsi="Consolas" w:cs="Consolas"/>
          <w:color w:val="000000"/>
          <w:sz w:val="19"/>
          <w:szCs w:val="19"/>
          <w:lang w:val="en-US"/>
        </w:rPr>
        <w:t>Extended events for SQL Server FILESTREAM and FileTable</w:t>
      </w:r>
    </w:p>
    <w:p w14:paraId="5EDF84D1" w14:textId="77777777" w:rsidR="00476FC9" w:rsidRPr="00476FC9" w:rsidRDefault="00476FC9" w:rsidP="00476FC9">
      <w:pPr>
        <w:rPr>
          <w:rFonts w:ascii="Consolas" w:hAnsi="Consolas" w:cs="Consolas"/>
          <w:color w:val="000000"/>
          <w:sz w:val="19"/>
          <w:szCs w:val="19"/>
          <w:lang w:val="en-US"/>
        </w:rPr>
      </w:pPr>
      <w:r w:rsidRPr="00476FC9">
        <w:rPr>
          <w:rFonts w:ascii="Consolas" w:hAnsi="Consolas" w:cs="Consolas"/>
          <w:color w:val="000000"/>
          <w:sz w:val="19"/>
          <w:szCs w:val="19"/>
          <w:lang w:val="en-US"/>
        </w:rPr>
        <w:t>Extended events for Microsoft SQL Server</w:t>
      </w:r>
    </w:p>
    <w:p w14:paraId="3FF73F4F" w14:textId="77777777" w:rsidR="00476FC9" w:rsidRPr="00476FC9" w:rsidRDefault="00476FC9" w:rsidP="00476FC9">
      <w:pPr>
        <w:rPr>
          <w:rFonts w:ascii="Consolas" w:hAnsi="Consolas" w:cs="Consolas"/>
          <w:color w:val="000000"/>
          <w:sz w:val="19"/>
          <w:szCs w:val="19"/>
          <w:lang w:val="en-US"/>
        </w:rPr>
      </w:pPr>
      <w:r w:rsidRPr="00476FC9">
        <w:rPr>
          <w:rFonts w:ascii="Consolas" w:hAnsi="Consolas" w:cs="Consolas"/>
          <w:color w:val="000000"/>
          <w:sz w:val="19"/>
          <w:szCs w:val="19"/>
          <w:lang w:val="en-US"/>
        </w:rPr>
        <w:t>Extended events for SQL Satellite</w:t>
      </w:r>
    </w:p>
    <w:p w14:paraId="0B449D6F" w14:textId="77777777" w:rsidR="00476FC9" w:rsidRPr="00476FC9" w:rsidRDefault="00476FC9" w:rsidP="00476FC9">
      <w:pPr>
        <w:rPr>
          <w:rFonts w:ascii="Consolas" w:hAnsi="Consolas" w:cs="Consolas"/>
          <w:color w:val="000000"/>
          <w:sz w:val="19"/>
          <w:szCs w:val="19"/>
          <w:lang w:val="en-US"/>
        </w:rPr>
      </w:pPr>
      <w:r w:rsidRPr="00476FC9">
        <w:rPr>
          <w:rFonts w:ascii="Consolas" w:hAnsi="Consolas" w:cs="Consolas"/>
          <w:color w:val="000000"/>
          <w:sz w:val="19"/>
          <w:szCs w:val="19"/>
          <w:lang w:val="en-US"/>
        </w:rPr>
        <w:t>Extended events for Microsoft SQL Server</w:t>
      </w:r>
    </w:p>
    <w:p w14:paraId="625855BB" w14:textId="77777777" w:rsidR="00476FC9" w:rsidRPr="00476FC9" w:rsidRDefault="00476FC9" w:rsidP="00476FC9">
      <w:pPr>
        <w:rPr>
          <w:rFonts w:ascii="Consolas" w:hAnsi="Consolas" w:cs="Consolas"/>
          <w:color w:val="000000"/>
          <w:sz w:val="19"/>
          <w:szCs w:val="19"/>
          <w:lang w:val="en-US"/>
        </w:rPr>
      </w:pPr>
      <w:r w:rsidRPr="00476FC9">
        <w:rPr>
          <w:rFonts w:ascii="Consolas" w:hAnsi="Consolas" w:cs="Consolas"/>
          <w:color w:val="000000"/>
          <w:sz w:val="19"/>
          <w:szCs w:val="19"/>
          <w:lang w:val="en-US"/>
        </w:rPr>
        <w:t>Extended events for Microsoft SQL Server</w:t>
      </w:r>
    </w:p>
    <w:p w14:paraId="71DDDFCA" w14:textId="77777777" w:rsidR="00476FC9" w:rsidRPr="00476FC9" w:rsidRDefault="00476FC9" w:rsidP="00476FC9">
      <w:pPr>
        <w:rPr>
          <w:rFonts w:ascii="Consolas" w:hAnsi="Consolas" w:cs="Consolas"/>
          <w:color w:val="000000"/>
          <w:sz w:val="19"/>
          <w:szCs w:val="19"/>
          <w:lang w:val="en-US"/>
        </w:rPr>
      </w:pPr>
      <w:r w:rsidRPr="00476FC9">
        <w:rPr>
          <w:rFonts w:ascii="Consolas" w:hAnsi="Consolas" w:cs="Consolas"/>
          <w:color w:val="000000"/>
          <w:sz w:val="19"/>
          <w:szCs w:val="19"/>
          <w:lang w:val="en-US"/>
        </w:rPr>
        <w:t>Extended events for Query Store</w:t>
      </w:r>
    </w:p>
    <w:p w14:paraId="67DF480F" w14:textId="77777777" w:rsidR="00476FC9" w:rsidRPr="00476FC9" w:rsidRDefault="00476FC9" w:rsidP="00476FC9">
      <w:pPr>
        <w:rPr>
          <w:rFonts w:ascii="Consolas" w:hAnsi="Consolas" w:cs="Consolas"/>
          <w:color w:val="000000"/>
          <w:sz w:val="19"/>
          <w:szCs w:val="19"/>
          <w:lang w:val="en-US"/>
        </w:rPr>
      </w:pPr>
      <w:r w:rsidRPr="00476FC9">
        <w:rPr>
          <w:rFonts w:ascii="Consolas" w:hAnsi="Consolas" w:cs="Consolas"/>
          <w:color w:val="000000"/>
          <w:sz w:val="19"/>
          <w:szCs w:val="19"/>
          <w:lang w:val="en-US"/>
        </w:rPr>
        <w:t>Extended events for the XTP Runtime</w:t>
      </w:r>
    </w:p>
    <w:p w14:paraId="7BDC5511" w14:textId="77777777" w:rsidR="00476FC9" w:rsidRPr="00476FC9" w:rsidRDefault="00476FC9" w:rsidP="00476FC9">
      <w:pPr>
        <w:rPr>
          <w:rFonts w:ascii="Consolas" w:hAnsi="Consolas" w:cs="Consolas"/>
          <w:color w:val="000000"/>
          <w:sz w:val="19"/>
          <w:szCs w:val="19"/>
          <w:lang w:val="en-US"/>
        </w:rPr>
      </w:pPr>
      <w:r w:rsidRPr="00476FC9">
        <w:rPr>
          <w:rFonts w:ascii="Consolas" w:hAnsi="Consolas" w:cs="Consolas"/>
          <w:color w:val="000000"/>
          <w:sz w:val="19"/>
          <w:szCs w:val="19"/>
          <w:lang w:val="en-US"/>
        </w:rPr>
        <w:t>Extended events for the XTP Compile</w:t>
      </w:r>
    </w:p>
    <w:p w14:paraId="4F26DB83" w14:textId="2D7259B6" w:rsidR="00476FC9" w:rsidRDefault="00476FC9" w:rsidP="00476FC9">
      <w:pPr>
        <w:rPr>
          <w:rFonts w:ascii="Consolas" w:hAnsi="Consolas" w:cs="Consolas"/>
          <w:color w:val="000000"/>
          <w:sz w:val="19"/>
          <w:szCs w:val="19"/>
          <w:lang w:val="en-US"/>
        </w:rPr>
      </w:pPr>
      <w:r w:rsidRPr="00476FC9">
        <w:rPr>
          <w:rFonts w:ascii="Consolas" w:hAnsi="Consolas" w:cs="Consolas"/>
          <w:color w:val="000000"/>
          <w:sz w:val="19"/>
          <w:szCs w:val="19"/>
          <w:lang w:val="en-US"/>
        </w:rPr>
        <w:t>Extended events for the XTP Engine</w:t>
      </w:r>
    </w:p>
    <w:p w14:paraId="16E8794E" w14:textId="1859406D" w:rsidR="00476FC9" w:rsidRDefault="00476FC9" w:rsidP="00476FC9">
      <w:pPr>
        <w:rPr>
          <w:rFonts w:ascii="Consolas" w:hAnsi="Consolas" w:cs="Consolas"/>
          <w:color w:val="000000"/>
          <w:sz w:val="19"/>
          <w:szCs w:val="19"/>
        </w:rPr>
      </w:pPr>
      <w:r w:rsidRPr="00476FC9">
        <w:rPr>
          <w:rFonts w:ascii="Consolas" w:hAnsi="Consolas" w:cs="Consolas"/>
          <w:color w:val="000000"/>
          <w:sz w:val="19"/>
          <w:szCs w:val="19"/>
        </w:rPr>
        <w:t>IKKE har nogen relation til med Data, (mere specifikt GDPR data)</w:t>
      </w:r>
      <w:r>
        <w:rPr>
          <w:rFonts w:ascii="Consolas" w:hAnsi="Consolas" w:cs="Consolas"/>
          <w:color w:val="000000"/>
          <w:sz w:val="19"/>
          <w:szCs w:val="19"/>
        </w:rPr>
        <w:t>, men mere opsætnings parametre, system &amp; ydre enheder</w:t>
      </w:r>
    </w:p>
    <w:p w14:paraId="330942EE" w14:textId="77777777" w:rsidR="00476FC9" w:rsidRPr="00476FC9" w:rsidRDefault="00476FC9" w:rsidP="00476FC9">
      <w:pPr>
        <w:rPr>
          <w:rFonts w:ascii="Consolas" w:hAnsi="Consolas" w:cs="Consolas"/>
          <w:color w:val="000000"/>
          <w:sz w:val="19"/>
          <w:szCs w:val="19"/>
        </w:rPr>
      </w:pPr>
    </w:p>
    <w:p w14:paraId="3882F406" w14:textId="503BF3A7" w:rsidR="00476FC9" w:rsidRPr="00476FC9" w:rsidRDefault="00476FC9" w:rsidP="00476FC9">
      <w:pPr>
        <w:rPr>
          <w:rFonts w:ascii="Consolas" w:hAnsi="Consolas" w:cs="Consolas"/>
          <w:color w:val="000000"/>
          <w:sz w:val="19"/>
          <w:szCs w:val="19"/>
        </w:rPr>
      </w:pPr>
    </w:p>
    <w:p w14:paraId="188F16A1" w14:textId="77777777" w:rsidR="00476FC9" w:rsidRPr="00476FC9" w:rsidRDefault="00476FC9" w:rsidP="00476FC9">
      <w:pPr>
        <w:rPr>
          <w:rFonts w:ascii="Consolas" w:hAnsi="Consolas" w:cs="Consolas"/>
          <w:color w:val="000000"/>
          <w:sz w:val="19"/>
          <w:szCs w:val="19"/>
          <w:lang w:val="en-US"/>
        </w:rPr>
      </w:pPr>
      <w:r w:rsidRPr="00476FC9">
        <w:rPr>
          <w:rFonts w:ascii="Consolas" w:hAnsi="Consolas" w:cs="Consolas"/>
          <w:color w:val="000000"/>
          <w:sz w:val="19"/>
          <w:szCs w:val="19"/>
          <w:lang w:val="en-US"/>
        </w:rPr>
        <w:t>Default package. Contains all standard types, maps, compare operators, actions and targets</w:t>
      </w:r>
    </w:p>
    <w:p w14:paraId="2C2FE463" w14:textId="77777777" w:rsidR="00476FC9" w:rsidRPr="00476FC9" w:rsidRDefault="00476FC9" w:rsidP="00476FC9">
      <w:pPr>
        <w:rPr>
          <w:rFonts w:ascii="Consolas" w:hAnsi="Consolas" w:cs="Consolas"/>
          <w:color w:val="000000"/>
          <w:sz w:val="19"/>
          <w:szCs w:val="19"/>
          <w:lang w:val="en-US"/>
        </w:rPr>
      </w:pPr>
      <w:r w:rsidRPr="00476FC9">
        <w:rPr>
          <w:rFonts w:ascii="Consolas" w:hAnsi="Consolas" w:cs="Consolas"/>
          <w:color w:val="000000"/>
          <w:sz w:val="19"/>
          <w:szCs w:val="19"/>
          <w:lang w:val="en-US"/>
        </w:rPr>
        <w:t>Security Audit Events</w:t>
      </w:r>
    </w:p>
    <w:p w14:paraId="26FF3585" w14:textId="5B7ED7A9" w:rsidR="00476FC9" w:rsidRDefault="00476FC9" w:rsidP="00476FC9">
      <w:pPr>
        <w:rPr>
          <w:rFonts w:ascii="Consolas" w:hAnsi="Consolas" w:cs="Consolas"/>
          <w:color w:val="000000"/>
          <w:sz w:val="19"/>
          <w:szCs w:val="19"/>
          <w:lang w:val="en-US"/>
        </w:rPr>
      </w:pPr>
    </w:p>
    <w:p w14:paraId="375B1DAD" w14:textId="77777777" w:rsidR="00CA681E" w:rsidRPr="00CA681E" w:rsidRDefault="00CA681E" w:rsidP="00CA681E">
      <w:pPr>
        <w:pStyle w:val="Script"/>
        <w:framePr w:wrap="around"/>
      </w:pPr>
      <w:proofErr w:type="gramStart"/>
      <w:r w:rsidRPr="00CA681E">
        <w:rPr>
          <w:color w:val="0000FF"/>
        </w:rPr>
        <w:t>select</w:t>
      </w:r>
      <w:proofErr w:type="gramEnd"/>
      <w:r w:rsidRPr="00CA681E">
        <w:t xml:space="preserve"> p</w:t>
      </w:r>
      <w:r w:rsidRPr="00CA681E">
        <w:rPr>
          <w:color w:val="808080"/>
        </w:rPr>
        <w:t>.</w:t>
      </w:r>
      <w:r w:rsidRPr="00CA681E">
        <w:rPr>
          <w:color w:val="0000FF"/>
        </w:rPr>
        <w:t>name</w:t>
      </w:r>
      <w:r w:rsidRPr="00CA681E">
        <w:t xml:space="preserve"> package_name</w:t>
      </w:r>
    </w:p>
    <w:p w14:paraId="3D8E34A3" w14:textId="77777777" w:rsidR="00CA681E" w:rsidRPr="00CA681E" w:rsidRDefault="00CA681E" w:rsidP="00CA681E">
      <w:pPr>
        <w:pStyle w:val="Script"/>
        <w:framePr w:wrap="around"/>
      </w:pPr>
      <w:r w:rsidRPr="00CA681E">
        <w:tab/>
      </w:r>
      <w:r w:rsidRPr="00CA681E">
        <w:rPr>
          <w:color w:val="808080"/>
        </w:rPr>
        <w:t>,</w:t>
      </w:r>
      <w:r w:rsidRPr="00CA681E">
        <w:t xml:space="preserve"> p</w:t>
      </w:r>
      <w:r w:rsidRPr="00CA681E">
        <w:rPr>
          <w:color w:val="808080"/>
        </w:rPr>
        <w:t>.</w:t>
      </w:r>
      <w:r w:rsidRPr="00CA681E">
        <w:rPr>
          <w:color w:val="0000FF"/>
        </w:rPr>
        <w:t>description</w:t>
      </w:r>
      <w:r w:rsidRPr="00CA681E">
        <w:t xml:space="preserve"> package_description</w:t>
      </w:r>
    </w:p>
    <w:p w14:paraId="1386334D" w14:textId="77777777" w:rsidR="00CA681E" w:rsidRPr="00CA681E" w:rsidRDefault="00CA681E" w:rsidP="00CA681E">
      <w:pPr>
        <w:pStyle w:val="Script"/>
        <w:framePr w:wrap="around"/>
      </w:pPr>
      <w:r w:rsidRPr="00CA681E">
        <w:tab/>
      </w:r>
      <w:r w:rsidRPr="00CA681E">
        <w:rPr>
          <w:color w:val="808080"/>
        </w:rPr>
        <w:t>,</w:t>
      </w:r>
      <w:r w:rsidRPr="00CA681E">
        <w:t xml:space="preserve"> o</w:t>
      </w:r>
      <w:r w:rsidRPr="00CA681E">
        <w:rPr>
          <w:color w:val="808080"/>
        </w:rPr>
        <w:t>.</w:t>
      </w:r>
      <w:r w:rsidRPr="00CA681E">
        <w:rPr>
          <w:color w:val="0000FF"/>
        </w:rPr>
        <w:t>name</w:t>
      </w:r>
      <w:r w:rsidRPr="00CA681E">
        <w:t xml:space="preserve"> event_name</w:t>
      </w:r>
    </w:p>
    <w:p w14:paraId="1E6ABB89" w14:textId="77777777" w:rsidR="00CA681E" w:rsidRPr="00CA681E" w:rsidRDefault="00CA681E" w:rsidP="00CA681E">
      <w:pPr>
        <w:pStyle w:val="Script"/>
        <w:framePr w:wrap="around"/>
      </w:pPr>
      <w:r w:rsidRPr="00CA681E">
        <w:tab/>
      </w:r>
      <w:r w:rsidRPr="00CA681E">
        <w:rPr>
          <w:color w:val="808080"/>
        </w:rPr>
        <w:t>,</w:t>
      </w:r>
      <w:r w:rsidRPr="00CA681E">
        <w:t xml:space="preserve"> o</w:t>
      </w:r>
      <w:r w:rsidRPr="00CA681E">
        <w:rPr>
          <w:color w:val="808080"/>
        </w:rPr>
        <w:t>.</w:t>
      </w:r>
      <w:r w:rsidRPr="00CA681E">
        <w:rPr>
          <w:color w:val="0000FF"/>
        </w:rPr>
        <w:t>description</w:t>
      </w:r>
      <w:r w:rsidRPr="00CA681E">
        <w:t xml:space="preserve"> event_description</w:t>
      </w:r>
    </w:p>
    <w:p w14:paraId="7FA930D6" w14:textId="77777777" w:rsidR="00CA681E" w:rsidRPr="00CA681E" w:rsidRDefault="00CA681E" w:rsidP="00CA681E">
      <w:pPr>
        <w:pStyle w:val="Script"/>
        <w:framePr w:wrap="around"/>
      </w:pPr>
      <w:proofErr w:type="gramStart"/>
      <w:r w:rsidRPr="00CA681E">
        <w:rPr>
          <w:color w:val="0000FF"/>
        </w:rPr>
        <w:t>from</w:t>
      </w:r>
      <w:proofErr w:type="gramEnd"/>
      <w:r w:rsidRPr="00CA681E">
        <w:t xml:space="preserve"> </w:t>
      </w:r>
      <w:r w:rsidRPr="00CA681E">
        <w:rPr>
          <w:color w:val="00FF00"/>
        </w:rPr>
        <w:t>sys</w:t>
      </w:r>
      <w:r w:rsidRPr="00CA681E">
        <w:rPr>
          <w:color w:val="808080"/>
        </w:rPr>
        <w:t>.</w:t>
      </w:r>
      <w:r w:rsidRPr="00CA681E">
        <w:rPr>
          <w:color w:val="00FF00"/>
        </w:rPr>
        <w:t>dm_xe_objects</w:t>
      </w:r>
      <w:r w:rsidRPr="00CA681E">
        <w:t xml:space="preserve"> o  </w:t>
      </w:r>
    </w:p>
    <w:p w14:paraId="18C3792E" w14:textId="77777777" w:rsidR="00CA681E" w:rsidRPr="00CA681E" w:rsidRDefault="00CA681E" w:rsidP="00CA681E">
      <w:pPr>
        <w:pStyle w:val="Script"/>
        <w:framePr w:wrap="around"/>
      </w:pPr>
      <w:proofErr w:type="gramStart"/>
      <w:r w:rsidRPr="00CA681E">
        <w:rPr>
          <w:color w:val="808080"/>
        </w:rPr>
        <w:t>join</w:t>
      </w:r>
      <w:proofErr w:type="gramEnd"/>
      <w:r w:rsidRPr="00CA681E">
        <w:t xml:space="preserve"> </w:t>
      </w:r>
      <w:r w:rsidRPr="00CA681E">
        <w:rPr>
          <w:color w:val="00FF00"/>
        </w:rPr>
        <w:t>sys</w:t>
      </w:r>
      <w:r w:rsidRPr="00CA681E">
        <w:rPr>
          <w:color w:val="808080"/>
        </w:rPr>
        <w:t>.</w:t>
      </w:r>
      <w:r w:rsidRPr="00CA681E">
        <w:rPr>
          <w:color w:val="00FF00"/>
        </w:rPr>
        <w:t>dm_xe_packages</w:t>
      </w:r>
      <w:r w:rsidRPr="00CA681E">
        <w:t xml:space="preserve"> p  </w:t>
      </w:r>
    </w:p>
    <w:p w14:paraId="1E0CA1DF" w14:textId="77777777" w:rsidR="00CA681E" w:rsidRPr="00CA681E" w:rsidRDefault="00CA681E" w:rsidP="00CA681E">
      <w:pPr>
        <w:pStyle w:val="Script"/>
        <w:framePr w:wrap="around"/>
      </w:pPr>
      <w:r w:rsidRPr="00CA681E">
        <w:t xml:space="preserve">      </w:t>
      </w:r>
      <w:proofErr w:type="gramStart"/>
      <w:r w:rsidRPr="00CA681E">
        <w:rPr>
          <w:color w:val="0000FF"/>
        </w:rPr>
        <w:t>on</w:t>
      </w:r>
      <w:proofErr w:type="gramEnd"/>
      <w:r w:rsidRPr="00CA681E">
        <w:t xml:space="preserve"> o</w:t>
      </w:r>
      <w:r w:rsidRPr="00CA681E">
        <w:rPr>
          <w:color w:val="808080"/>
        </w:rPr>
        <w:t>.</w:t>
      </w:r>
      <w:r w:rsidRPr="00CA681E">
        <w:t xml:space="preserve">package_guid </w:t>
      </w:r>
      <w:r w:rsidRPr="00CA681E">
        <w:rPr>
          <w:color w:val="808080"/>
        </w:rPr>
        <w:t>=</w:t>
      </w:r>
      <w:r w:rsidRPr="00CA681E">
        <w:t xml:space="preserve"> p</w:t>
      </w:r>
      <w:r w:rsidRPr="00CA681E">
        <w:rPr>
          <w:color w:val="808080"/>
        </w:rPr>
        <w:t>.</w:t>
      </w:r>
      <w:r w:rsidRPr="00CA681E">
        <w:rPr>
          <w:color w:val="0000FF"/>
        </w:rPr>
        <w:t>guid</w:t>
      </w:r>
      <w:r w:rsidRPr="00CA681E">
        <w:t xml:space="preserve">  </w:t>
      </w:r>
    </w:p>
    <w:p w14:paraId="65AA986A" w14:textId="77777777" w:rsidR="00CA681E" w:rsidRPr="00CA681E" w:rsidRDefault="00CA681E" w:rsidP="00CA681E">
      <w:pPr>
        <w:pStyle w:val="Script"/>
        <w:framePr w:wrap="around"/>
      </w:pPr>
      <w:r w:rsidRPr="00CA681E">
        <w:rPr>
          <w:color w:val="008000"/>
        </w:rPr>
        <w:t>--where p.name in ('package0','SecAudit'</w:t>
      </w:r>
      <w:proofErr w:type="gramStart"/>
      <w:r w:rsidRPr="00CA681E">
        <w:rPr>
          <w:color w:val="008000"/>
        </w:rPr>
        <w:t>)  --</w:t>
      </w:r>
      <w:proofErr w:type="gramEnd"/>
      <w:r w:rsidRPr="00CA681E">
        <w:rPr>
          <w:color w:val="008000"/>
        </w:rPr>
        <w:t xml:space="preserve">and o.object_type = 'event' </w:t>
      </w:r>
    </w:p>
    <w:p w14:paraId="5CA60162" w14:textId="77777777" w:rsidR="00CA681E" w:rsidRPr="00CA681E" w:rsidRDefault="00CA681E" w:rsidP="00CA681E">
      <w:pPr>
        <w:pStyle w:val="Script"/>
        <w:framePr w:wrap="around"/>
      </w:pPr>
      <w:r w:rsidRPr="00CA681E">
        <w:rPr>
          <w:color w:val="008000"/>
        </w:rPr>
        <w:t>--where o.name in ('sql_batch_completed','rpc_completed')</w:t>
      </w:r>
    </w:p>
    <w:p w14:paraId="2C2444DD" w14:textId="29DE23F8" w:rsidR="00476FC9" w:rsidRDefault="00CA681E" w:rsidP="00CA681E">
      <w:pPr>
        <w:pStyle w:val="Script"/>
        <w:framePr w:wrap="around"/>
      </w:pPr>
      <w:proofErr w:type="gramStart"/>
      <w:r>
        <w:rPr>
          <w:color w:val="0000FF"/>
        </w:rPr>
        <w:t>order</w:t>
      </w:r>
      <w:proofErr w:type="gramEnd"/>
      <w:r>
        <w:t xml:space="preserve"> </w:t>
      </w:r>
      <w:r>
        <w:rPr>
          <w:color w:val="0000FF"/>
        </w:rPr>
        <w:t>by</w:t>
      </w:r>
      <w:r>
        <w:t xml:space="preserve"> package_name</w:t>
      </w:r>
    </w:p>
    <w:p w14:paraId="4A16BC48" w14:textId="685A8D59" w:rsidR="00CA681E" w:rsidRPr="003E746C" w:rsidRDefault="00CA681E" w:rsidP="00CA681E">
      <w:pPr>
        <w:rPr>
          <w:rFonts w:ascii="Consolas" w:hAnsi="Consolas" w:cs="Consolas"/>
          <w:color w:val="000000"/>
          <w:sz w:val="19"/>
          <w:szCs w:val="19"/>
          <w:lang w:val="en-US"/>
        </w:rPr>
      </w:pPr>
    </w:p>
    <w:p w14:paraId="74ED72E9" w14:textId="77777777" w:rsidR="00CA681E" w:rsidRPr="000040CF" w:rsidRDefault="00CA681E" w:rsidP="00CA681E">
      <w:pPr>
        <w:rPr>
          <w:rFonts w:ascii="Consolas" w:hAnsi="Consolas" w:cs="Consolas"/>
          <w:color w:val="000000"/>
          <w:sz w:val="19"/>
          <w:szCs w:val="19"/>
          <w:lang w:val="en-US"/>
        </w:rPr>
      </w:pPr>
    </w:p>
    <w:p w14:paraId="57503637" w14:textId="77777777" w:rsidR="000040CF" w:rsidRDefault="000040CF" w:rsidP="000040CF">
      <w:pPr>
        <w:pStyle w:val="Heading1"/>
        <w:rPr>
          <w:lang w:val="en-US"/>
        </w:rPr>
      </w:pPr>
      <w:bookmarkStart w:id="19" w:name="_Toc93671616"/>
      <w:r>
        <w:rPr>
          <w:lang w:val="en-US"/>
        </w:rPr>
        <w:t xml:space="preserve">Audit Logning </w:t>
      </w:r>
      <w:proofErr w:type="gramStart"/>
      <w:r>
        <w:rPr>
          <w:lang w:val="en-US"/>
        </w:rPr>
        <w:t>fra</w:t>
      </w:r>
      <w:proofErr w:type="gramEnd"/>
      <w:r>
        <w:rPr>
          <w:lang w:val="en-US"/>
        </w:rPr>
        <w:t xml:space="preserve"> Extended events.</w:t>
      </w:r>
      <w:bookmarkEnd w:id="19"/>
    </w:p>
    <w:p w14:paraId="1BC05E56" w14:textId="60E4A3B6" w:rsidR="00775748" w:rsidRDefault="00775748" w:rsidP="00F23471">
      <w:pPr>
        <w:rPr>
          <w:lang w:val="en-US"/>
        </w:rPr>
      </w:pPr>
    </w:p>
    <w:p w14:paraId="27F48B64" w14:textId="77777777" w:rsidR="003E746C" w:rsidRPr="003E746C" w:rsidRDefault="003E746C" w:rsidP="003E746C">
      <w:pPr>
        <w:pStyle w:val="Script"/>
        <w:framePr w:wrap="around"/>
        <w:rPr>
          <w:color w:val="000000"/>
        </w:rPr>
      </w:pPr>
      <w:r w:rsidRPr="003E746C">
        <w:lastRenderedPageBreak/>
        <w:t>CREATE</w:t>
      </w:r>
      <w:r w:rsidRPr="003E746C">
        <w:rPr>
          <w:color w:val="000000"/>
        </w:rPr>
        <w:t xml:space="preserve"> </w:t>
      </w:r>
      <w:r w:rsidRPr="003E746C">
        <w:t>EVENT</w:t>
      </w:r>
      <w:r w:rsidRPr="003E746C">
        <w:rPr>
          <w:color w:val="000000"/>
        </w:rPr>
        <w:t xml:space="preserve"> </w:t>
      </w:r>
      <w:r w:rsidRPr="003E746C">
        <w:t>SESSION</w:t>
      </w:r>
      <w:r w:rsidRPr="003E746C">
        <w:rPr>
          <w:color w:val="000000"/>
        </w:rPr>
        <w:t xml:space="preserve"> [AuditLog] </w:t>
      </w:r>
      <w:r w:rsidRPr="003E746C">
        <w:t>ON</w:t>
      </w:r>
      <w:r w:rsidRPr="003E746C">
        <w:rPr>
          <w:color w:val="000000"/>
        </w:rPr>
        <w:t xml:space="preserve"> </w:t>
      </w:r>
      <w:r w:rsidRPr="003E746C">
        <w:t>SERVER</w:t>
      </w:r>
      <w:r w:rsidRPr="003E746C">
        <w:rPr>
          <w:color w:val="000000"/>
        </w:rPr>
        <w:t xml:space="preserve"> </w:t>
      </w:r>
    </w:p>
    <w:p w14:paraId="6B944F78" w14:textId="77777777" w:rsidR="003E746C" w:rsidRPr="003E746C" w:rsidRDefault="003E746C" w:rsidP="003E746C">
      <w:pPr>
        <w:pStyle w:val="Script"/>
        <w:framePr w:wrap="around"/>
        <w:rPr>
          <w:color w:val="000000"/>
        </w:rPr>
      </w:pPr>
      <w:r w:rsidRPr="003E746C">
        <w:t>ADD</w:t>
      </w:r>
      <w:r w:rsidRPr="003E746C">
        <w:rPr>
          <w:color w:val="000000"/>
        </w:rPr>
        <w:t xml:space="preserve"> </w:t>
      </w:r>
      <w:r w:rsidRPr="003E746C">
        <w:t>EVENT</w:t>
      </w:r>
      <w:r w:rsidRPr="003E746C">
        <w:rPr>
          <w:color w:val="000000"/>
        </w:rPr>
        <w:t xml:space="preserve"> sqlserver</w:t>
      </w:r>
      <w:r w:rsidRPr="003E746C">
        <w:rPr>
          <w:color w:val="808080"/>
        </w:rPr>
        <w:t>.</w:t>
      </w:r>
      <w:r w:rsidRPr="003E746C">
        <w:rPr>
          <w:color w:val="000000"/>
        </w:rPr>
        <w:t>rpc_</w:t>
      </w:r>
      <w:proofErr w:type="gramStart"/>
      <w:r w:rsidRPr="003E746C">
        <w:rPr>
          <w:color w:val="000000"/>
        </w:rPr>
        <w:t>completed</w:t>
      </w:r>
      <w:r w:rsidRPr="003E746C">
        <w:rPr>
          <w:color w:val="808080"/>
        </w:rPr>
        <w:t>(</w:t>
      </w:r>
      <w:proofErr w:type="gramEnd"/>
      <w:r w:rsidRPr="003E746C">
        <w:t>SET</w:t>
      </w:r>
      <w:r w:rsidRPr="003E746C">
        <w:rPr>
          <w:color w:val="000000"/>
        </w:rPr>
        <w:t xml:space="preserve"> collect_statement</w:t>
      </w:r>
      <w:r w:rsidRPr="003E746C">
        <w:rPr>
          <w:color w:val="808080"/>
        </w:rPr>
        <w:t>=(</w:t>
      </w:r>
      <w:r w:rsidRPr="003E746C">
        <w:rPr>
          <w:color w:val="000000"/>
        </w:rPr>
        <w:t>1</w:t>
      </w:r>
      <w:r w:rsidRPr="003E746C">
        <w:rPr>
          <w:color w:val="808080"/>
        </w:rPr>
        <w:t>)</w:t>
      </w:r>
    </w:p>
    <w:p w14:paraId="33B9AE1F" w14:textId="77777777" w:rsidR="003E746C" w:rsidRPr="003E746C" w:rsidRDefault="003E746C" w:rsidP="003E746C">
      <w:pPr>
        <w:pStyle w:val="Script"/>
        <w:framePr w:wrap="around"/>
        <w:rPr>
          <w:color w:val="000000"/>
        </w:rPr>
      </w:pPr>
      <w:r w:rsidRPr="003E746C">
        <w:rPr>
          <w:color w:val="000000"/>
        </w:rPr>
        <w:t xml:space="preserve">    </w:t>
      </w:r>
      <w:proofErr w:type="gramStart"/>
      <w:r w:rsidRPr="003E746C">
        <w:t>ACTION</w:t>
      </w:r>
      <w:r w:rsidRPr="003E746C">
        <w:rPr>
          <w:color w:val="808080"/>
        </w:rPr>
        <w:t>(</w:t>
      </w:r>
      <w:proofErr w:type="gramEnd"/>
      <w:r w:rsidRPr="003E746C">
        <w:rPr>
          <w:color w:val="000000"/>
        </w:rPr>
        <w:t>sqlserver</w:t>
      </w:r>
      <w:r w:rsidRPr="003E746C">
        <w:rPr>
          <w:color w:val="808080"/>
        </w:rPr>
        <w:t>.</w:t>
      </w:r>
      <w:r w:rsidRPr="003E746C">
        <w:rPr>
          <w:color w:val="000000"/>
        </w:rPr>
        <w:t>client_app_name</w:t>
      </w:r>
      <w:r w:rsidRPr="003E746C">
        <w:rPr>
          <w:color w:val="808080"/>
        </w:rPr>
        <w:t>,</w:t>
      </w:r>
      <w:r w:rsidRPr="003E746C">
        <w:rPr>
          <w:color w:val="000000"/>
        </w:rPr>
        <w:t>sqlserver</w:t>
      </w:r>
      <w:r w:rsidRPr="003E746C">
        <w:rPr>
          <w:color w:val="808080"/>
        </w:rPr>
        <w:t>.</w:t>
      </w:r>
      <w:r w:rsidRPr="003E746C">
        <w:rPr>
          <w:color w:val="000000"/>
        </w:rPr>
        <w:t>client_hostname</w:t>
      </w:r>
      <w:r w:rsidRPr="003E746C">
        <w:rPr>
          <w:color w:val="808080"/>
        </w:rPr>
        <w:t>,</w:t>
      </w:r>
      <w:r w:rsidRPr="003E746C">
        <w:rPr>
          <w:color w:val="000000"/>
        </w:rPr>
        <w:t>sqlserver</w:t>
      </w:r>
      <w:r w:rsidRPr="003E746C">
        <w:rPr>
          <w:color w:val="808080"/>
        </w:rPr>
        <w:t>.</w:t>
      </w:r>
      <w:r w:rsidRPr="003E746C">
        <w:t>database_name</w:t>
      </w:r>
      <w:r w:rsidRPr="003E746C">
        <w:rPr>
          <w:color w:val="808080"/>
        </w:rPr>
        <w:t>,</w:t>
      </w:r>
      <w:r w:rsidRPr="003E746C">
        <w:rPr>
          <w:color w:val="000000"/>
        </w:rPr>
        <w:t>sqlserver</w:t>
      </w:r>
      <w:r w:rsidRPr="003E746C">
        <w:rPr>
          <w:color w:val="808080"/>
        </w:rPr>
        <w:t>.</w:t>
      </w:r>
      <w:r w:rsidRPr="003E746C">
        <w:rPr>
          <w:color w:val="000000"/>
        </w:rPr>
        <w:t>server_instance_name</w:t>
      </w:r>
      <w:r w:rsidRPr="003E746C">
        <w:rPr>
          <w:color w:val="808080"/>
        </w:rPr>
        <w:t>,</w:t>
      </w:r>
      <w:r w:rsidRPr="003E746C">
        <w:rPr>
          <w:color w:val="000000"/>
        </w:rPr>
        <w:t>sqlserver</w:t>
      </w:r>
      <w:r w:rsidRPr="003E746C">
        <w:rPr>
          <w:color w:val="808080"/>
        </w:rPr>
        <w:t>.</w:t>
      </w:r>
      <w:r w:rsidRPr="003E746C">
        <w:rPr>
          <w:color w:val="000000"/>
        </w:rPr>
        <w:t>session_id</w:t>
      </w:r>
      <w:r w:rsidRPr="003E746C">
        <w:rPr>
          <w:color w:val="808080"/>
        </w:rPr>
        <w:t>,</w:t>
      </w:r>
      <w:r w:rsidRPr="003E746C">
        <w:rPr>
          <w:color w:val="000000"/>
        </w:rPr>
        <w:t>sqlserver</w:t>
      </w:r>
      <w:r w:rsidRPr="003E746C">
        <w:rPr>
          <w:color w:val="808080"/>
        </w:rPr>
        <w:t>.</w:t>
      </w:r>
      <w:r w:rsidRPr="003E746C">
        <w:rPr>
          <w:color w:val="000000"/>
        </w:rPr>
        <w:t>username</w:t>
      </w:r>
      <w:r w:rsidRPr="003E746C">
        <w:rPr>
          <w:color w:val="808080"/>
        </w:rPr>
        <w:t>)</w:t>
      </w:r>
    </w:p>
    <w:p w14:paraId="7559BB18" w14:textId="77777777" w:rsidR="003E746C" w:rsidRPr="003E746C" w:rsidRDefault="003E746C" w:rsidP="003E746C">
      <w:pPr>
        <w:pStyle w:val="Script"/>
        <w:framePr w:wrap="around"/>
        <w:rPr>
          <w:color w:val="000000"/>
        </w:rPr>
      </w:pPr>
      <w:r w:rsidRPr="003E746C">
        <w:rPr>
          <w:color w:val="000000"/>
        </w:rPr>
        <w:t xml:space="preserve">    </w:t>
      </w:r>
      <w:r w:rsidRPr="003E746C">
        <w:t xml:space="preserve">WHERE </w:t>
      </w:r>
      <w:r w:rsidRPr="003E746C">
        <w:rPr>
          <w:color w:val="808080"/>
        </w:rPr>
        <w:t>(</w:t>
      </w:r>
      <w:r w:rsidRPr="003E746C">
        <w:rPr>
          <w:color w:val="000000"/>
        </w:rPr>
        <w:t>[package0]</w:t>
      </w:r>
      <w:r w:rsidRPr="003E746C">
        <w:rPr>
          <w:color w:val="808080"/>
        </w:rPr>
        <w:t>.</w:t>
      </w:r>
      <w:r w:rsidRPr="003E746C">
        <w:rPr>
          <w:color w:val="000000"/>
        </w:rPr>
        <w:t>[greater_than_uint64]</w:t>
      </w:r>
      <w:r w:rsidRPr="003E746C">
        <w:rPr>
          <w:color w:val="808080"/>
        </w:rPr>
        <w:t>(</w:t>
      </w:r>
      <w:r w:rsidRPr="003E746C">
        <w:rPr>
          <w:color w:val="000000"/>
        </w:rPr>
        <w:t>[sqlserver]</w:t>
      </w:r>
      <w:r w:rsidRPr="003E746C">
        <w:rPr>
          <w:color w:val="808080"/>
        </w:rPr>
        <w:t>.</w:t>
      </w:r>
      <w:r w:rsidRPr="003E746C">
        <w:rPr>
          <w:color w:val="000000"/>
        </w:rPr>
        <w:t>[database_id]</w:t>
      </w:r>
      <w:r w:rsidRPr="003E746C">
        <w:rPr>
          <w:color w:val="808080"/>
        </w:rPr>
        <w:t>,(</w:t>
      </w:r>
      <w:r w:rsidRPr="003E746C">
        <w:rPr>
          <w:color w:val="000000"/>
        </w:rPr>
        <w:t>4</w:t>
      </w:r>
      <w:r w:rsidRPr="003E746C">
        <w:rPr>
          <w:color w:val="808080"/>
        </w:rPr>
        <w:t>))</w:t>
      </w:r>
      <w:r w:rsidRPr="003E746C">
        <w:rPr>
          <w:color w:val="000000"/>
        </w:rPr>
        <w:t xml:space="preserve"> </w:t>
      </w:r>
      <w:r w:rsidRPr="003E746C">
        <w:rPr>
          <w:color w:val="808080"/>
        </w:rPr>
        <w:t>AND</w:t>
      </w:r>
      <w:r w:rsidRPr="003E746C">
        <w:rPr>
          <w:color w:val="000000"/>
        </w:rPr>
        <w:t xml:space="preserve"> [package0]</w:t>
      </w:r>
      <w:r w:rsidRPr="003E746C">
        <w:rPr>
          <w:color w:val="808080"/>
        </w:rPr>
        <w:t>.</w:t>
      </w:r>
      <w:r w:rsidRPr="003E746C">
        <w:rPr>
          <w:color w:val="000000"/>
        </w:rPr>
        <w:t>[equal_boolean]</w:t>
      </w:r>
      <w:r w:rsidRPr="003E746C">
        <w:rPr>
          <w:color w:val="808080"/>
        </w:rPr>
        <w:t>(</w:t>
      </w:r>
      <w:r w:rsidRPr="003E746C">
        <w:rPr>
          <w:color w:val="000000"/>
        </w:rPr>
        <w:t>[sqlserver]</w:t>
      </w:r>
      <w:r w:rsidRPr="003E746C">
        <w:rPr>
          <w:color w:val="808080"/>
        </w:rPr>
        <w:t>.</w:t>
      </w:r>
      <w:r w:rsidRPr="003E746C">
        <w:rPr>
          <w:color w:val="000000"/>
        </w:rPr>
        <w:t>[is_system]</w:t>
      </w:r>
      <w:r w:rsidRPr="003E746C">
        <w:rPr>
          <w:color w:val="808080"/>
        </w:rPr>
        <w:t>,(</w:t>
      </w:r>
      <w:r w:rsidRPr="003E746C">
        <w:rPr>
          <w:color w:val="000000"/>
        </w:rPr>
        <w:t>0</w:t>
      </w:r>
      <w:r w:rsidRPr="003E746C">
        <w:rPr>
          <w:color w:val="808080"/>
        </w:rPr>
        <w:t>))</w:t>
      </w:r>
      <w:r w:rsidRPr="003E746C">
        <w:rPr>
          <w:color w:val="000000"/>
        </w:rPr>
        <w:t xml:space="preserve"> </w:t>
      </w:r>
      <w:r w:rsidRPr="003E746C">
        <w:rPr>
          <w:color w:val="808080"/>
        </w:rPr>
        <w:t>AND</w:t>
      </w:r>
      <w:r w:rsidRPr="003E746C">
        <w:rPr>
          <w:color w:val="000000"/>
        </w:rPr>
        <w:t xml:space="preserve"> </w:t>
      </w:r>
      <w:r w:rsidRPr="003E746C">
        <w:rPr>
          <w:color w:val="808080"/>
        </w:rPr>
        <w:t>NOT</w:t>
      </w:r>
      <w:r w:rsidRPr="003E746C">
        <w:t xml:space="preserve"> </w:t>
      </w:r>
      <w:r w:rsidRPr="003E746C">
        <w:rPr>
          <w:color w:val="808080"/>
        </w:rPr>
        <w:t>(</w:t>
      </w:r>
      <w:r w:rsidRPr="003E746C">
        <w:rPr>
          <w:color w:val="000000"/>
        </w:rPr>
        <w:t>[sqlserver]</w:t>
      </w:r>
      <w:r w:rsidRPr="003E746C">
        <w:rPr>
          <w:color w:val="808080"/>
        </w:rPr>
        <w:t>.</w:t>
      </w:r>
      <w:r w:rsidRPr="003E746C">
        <w:rPr>
          <w:color w:val="000000"/>
        </w:rPr>
        <w:t>[like_i_sql_unicode_string]</w:t>
      </w:r>
      <w:r w:rsidRPr="003E746C">
        <w:rPr>
          <w:color w:val="808080"/>
        </w:rPr>
        <w:t>(</w:t>
      </w:r>
      <w:r w:rsidRPr="003E746C">
        <w:rPr>
          <w:color w:val="000000"/>
        </w:rPr>
        <w:t>[sqlserver]</w:t>
      </w:r>
      <w:r w:rsidRPr="003E746C">
        <w:rPr>
          <w:color w:val="808080"/>
        </w:rPr>
        <w:t>.</w:t>
      </w:r>
      <w:r w:rsidRPr="003E746C">
        <w:rPr>
          <w:color w:val="000000"/>
        </w:rPr>
        <w:t>[username]</w:t>
      </w:r>
      <w:r w:rsidRPr="003E746C">
        <w:rPr>
          <w:color w:val="808080"/>
        </w:rPr>
        <w:t>,</w:t>
      </w:r>
      <w:r w:rsidRPr="003E746C">
        <w:rPr>
          <w:color w:val="FF0000"/>
        </w:rPr>
        <w:t>N'%svt_%'</w:t>
      </w:r>
      <w:r w:rsidRPr="003E746C">
        <w:rPr>
          <w:color w:val="808080"/>
        </w:rPr>
        <w:t>)</w:t>
      </w:r>
      <w:r w:rsidRPr="003E746C">
        <w:rPr>
          <w:color w:val="000000"/>
        </w:rPr>
        <w:t xml:space="preserve"> </w:t>
      </w:r>
      <w:r w:rsidRPr="003E746C">
        <w:rPr>
          <w:color w:val="808080"/>
        </w:rPr>
        <w:t>OR</w:t>
      </w:r>
      <w:r w:rsidRPr="003E746C">
        <w:rPr>
          <w:color w:val="000000"/>
        </w:rPr>
        <w:t xml:space="preserve"> [sqlserver]</w:t>
      </w:r>
      <w:r w:rsidRPr="003E746C">
        <w:rPr>
          <w:color w:val="808080"/>
        </w:rPr>
        <w:t>.</w:t>
      </w:r>
      <w:r w:rsidRPr="003E746C">
        <w:rPr>
          <w:color w:val="000000"/>
        </w:rPr>
        <w:t>[like_i_sql_unicode_string]</w:t>
      </w:r>
      <w:r w:rsidRPr="003E746C">
        <w:rPr>
          <w:color w:val="808080"/>
        </w:rPr>
        <w:t>(</w:t>
      </w:r>
      <w:r w:rsidRPr="003E746C">
        <w:rPr>
          <w:color w:val="000000"/>
        </w:rPr>
        <w:t>[sqlserver]</w:t>
      </w:r>
      <w:r w:rsidRPr="003E746C">
        <w:rPr>
          <w:color w:val="808080"/>
        </w:rPr>
        <w:t>.</w:t>
      </w:r>
      <w:r w:rsidRPr="003E746C">
        <w:rPr>
          <w:color w:val="000000"/>
        </w:rPr>
        <w:t>[username]</w:t>
      </w:r>
      <w:r w:rsidRPr="003E746C">
        <w:rPr>
          <w:color w:val="808080"/>
        </w:rPr>
        <w:t>,</w:t>
      </w:r>
      <w:r w:rsidRPr="003E746C">
        <w:rPr>
          <w:color w:val="FF0000"/>
        </w:rPr>
        <w:t>N'%svb_%'</w:t>
      </w:r>
      <w:r w:rsidRPr="003E746C">
        <w:rPr>
          <w:color w:val="808080"/>
        </w:rPr>
        <w:t>)</w:t>
      </w:r>
      <w:r w:rsidRPr="003E746C">
        <w:rPr>
          <w:color w:val="000000"/>
        </w:rPr>
        <w:t xml:space="preserve"> </w:t>
      </w:r>
      <w:r w:rsidRPr="003E746C">
        <w:rPr>
          <w:color w:val="808080"/>
        </w:rPr>
        <w:t>OR</w:t>
      </w:r>
      <w:r w:rsidRPr="003E746C">
        <w:rPr>
          <w:color w:val="000000"/>
        </w:rPr>
        <w:t xml:space="preserve"> [sqlserver]</w:t>
      </w:r>
      <w:r w:rsidRPr="003E746C">
        <w:rPr>
          <w:color w:val="808080"/>
        </w:rPr>
        <w:t>.</w:t>
      </w:r>
      <w:r w:rsidRPr="003E746C">
        <w:rPr>
          <w:color w:val="000000"/>
        </w:rPr>
        <w:t>[like_i_sql_unicode_string]</w:t>
      </w:r>
      <w:r w:rsidRPr="003E746C">
        <w:rPr>
          <w:color w:val="808080"/>
        </w:rPr>
        <w:t>(</w:t>
      </w:r>
      <w:r w:rsidRPr="003E746C">
        <w:rPr>
          <w:color w:val="000000"/>
        </w:rPr>
        <w:t>[sqlserver]</w:t>
      </w:r>
      <w:r w:rsidRPr="003E746C">
        <w:rPr>
          <w:color w:val="808080"/>
        </w:rPr>
        <w:t>.</w:t>
      </w:r>
      <w:r w:rsidRPr="003E746C">
        <w:rPr>
          <w:color w:val="000000"/>
        </w:rPr>
        <w:t>[username]</w:t>
      </w:r>
      <w:r w:rsidRPr="003E746C">
        <w:rPr>
          <w:color w:val="808080"/>
        </w:rPr>
        <w:t>,</w:t>
      </w:r>
      <w:r w:rsidRPr="003E746C">
        <w:rPr>
          <w:color w:val="FF0000"/>
        </w:rPr>
        <w:t>N'%svd_%'</w:t>
      </w:r>
      <w:r w:rsidRPr="003E746C">
        <w:rPr>
          <w:color w:val="808080"/>
        </w:rPr>
        <w:t>)</w:t>
      </w:r>
      <w:r w:rsidRPr="003E746C">
        <w:rPr>
          <w:color w:val="000000"/>
        </w:rPr>
        <w:t xml:space="preserve"> </w:t>
      </w:r>
      <w:r w:rsidRPr="003E746C">
        <w:rPr>
          <w:color w:val="808080"/>
        </w:rPr>
        <w:t>OR</w:t>
      </w:r>
      <w:r w:rsidRPr="003E746C">
        <w:rPr>
          <w:color w:val="000000"/>
        </w:rPr>
        <w:t xml:space="preserve"> [sqlserver]</w:t>
      </w:r>
      <w:r w:rsidRPr="003E746C">
        <w:rPr>
          <w:color w:val="808080"/>
        </w:rPr>
        <w:t>.</w:t>
      </w:r>
      <w:r w:rsidRPr="003E746C">
        <w:rPr>
          <w:color w:val="000000"/>
        </w:rPr>
        <w:t>[like_i_sql_unicode_string]</w:t>
      </w:r>
      <w:r w:rsidRPr="003E746C">
        <w:rPr>
          <w:color w:val="808080"/>
        </w:rPr>
        <w:t>(</w:t>
      </w:r>
      <w:r w:rsidRPr="003E746C">
        <w:rPr>
          <w:color w:val="000000"/>
        </w:rPr>
        <w:t>[sqlserver]</w:t>
      </w:r>
      <w:r w:rsidRPr="003E746C">
        <w:rPr>
          <w:color w:val="808080"/>
        </w:rPr>
        <w:t>.</w:t>
      </w:r>
      <w:r w:rsidRPr="003E746C">
        <w:rPr>
          <w:color w:val="000000"/>
        </w:rPr>
        <w:t>[username]</w:t>
      </w:r>
      <w:r w:rsidRPr="003E746C">
        <w:rPr>
          <w:color w:val="808080"/>
        </w:rPr>
        <w:t>,</w:t>
      </w:r>
      <w:r w:rsidRPr="003E746C">
        <w:rPr>
          <w:color w:val="FF0000"/>
        </w:rPr>
        <w:t>N'%$'</w:t>
      </w:r>
      <w:r w:rsidRPr="003E746C">
        <w:rPr>
          <w:color w:val="808080"/>
        </w:rPr>
        <w:t>)</w:t>
      </w:r>
      <w:r w:rsidRPr="003E746C">
        <w:rPr>
          <w:color w:val="000000"/>
        </w:rPr>
        <w:t xml:space="preserve"> </w:t>
      </w:r>
      <w:r w:rsidRPr="003E746C">
        <w:rPr>
          <w:color w:val="808080"/>
        </w:rPr>
        <w:t>OR</w:t>
      </w:r>
      <w:r w:rsidRPr="003E746C">
        <w:rPr>
          <w:color w:val="000000"/>
        </w:rPr>
        <w:t xml:space="preserve"> [sqlserver]</w:t>
      </w:r>
      <w:r w:rsidRPr="003E746C">
        <w:rPr>
          <w:color w:val="808080"/>
        </w:rPr>
        <w:t>.</w:t>
      </w:r>
      <w:r w:rsidRPr="003E746C">
        <w:rPr>
          <w:color w:val="000000"/>
        </w:rPr>
        <w:t>[like_i_sql_unicode_string]</w:t>
      </w:r>
      <w:r w:rsidRPr="003E746C">
        <w:rPr>
          <w:color w:val="808080"/>
        </w:rPr>
        <w:t>(</w:t>
      </w:r>
      <w:r w:rsidRPr="003E746C">
        <w:rPr>
          <w:color w:val="000000"/>
        </w:rPr>
        <w:t>[sqlserver]</w:t>
      </w:r>
      <w:r w:rsidRPr="003E746C">
        <w:rPr>
          <w:color w:val="808080"/>
        </w:rPr>
        <w:t>.</w:t>
      </w:r>
      <w:r w:rsidRPr="003E746C">
        <w:rPr>
          <w:color w:val="000000"/>
        </w:rPr>
        <w:t>[username]</w:t>
      </w:r>
      <w:r w:rsidRPr="003E746C">
        <w:rPr>
          <w:color w:val="808080"/>
        </w:rPr>
        <w:t>,</w:t>
      </w:r>
      <w:r w:rsidRPr="003E746C">
        <w:rPr>
          <w:color w:val="FF0000"/>
        </w:rPr>
        <w:t>N'NT SERVICE%'</w:t>
      </w:r>
      <w:r w:rsidRPr="003E746C">
        <w:rPr>
          <w:color w:val="808080"/>
        </w:rPr>
        <w:t>)</w:t>
      </w:r>
      <w:r w:rsidRPr="003E746C">
        <w:rPr>
          <w:color w:val="000000"/>
        </w:rPr>
        <w:t xml:space="preserve"> </w:t>
      </w:r>
      <w:r w:rsidRPr="003E746C">
        <w:rPr>
          <w:color w:val="808080"/>
        </w:rPr>
        <w:t>OR</w:t>
      </w:r>
      <w:r w:rsidRPr="003E746C">
        <w:rPr>
          <w:color w:val="000000"/>
        </w:rPr>
        <w:t xml:space="preserve"> [sqlserver]</w:t>
      </w:r>
      <w:r w:rsidRPr="003E746C">
        <w:rPr>
          <w:color w:val="808080"/>
        </w:rPr>
        <w:t>.</w:t>
      </w:r>
      <w:r w:rsidRPr="003E746C">
        <w:rPr>
          <w:color w:val="000000"/>
        </w:rPr>
        <w:t>[like_i_sql_unicode_string]</w:t>
      </w:r>
      <w:r w:rsidRPr="003E746C">
        <w:rPr>
          <w:color w:val="808080"/>
        </w:rPr>
        <w:t>(</w:t>
      </w:r>
      <w:r w:rsidRPr="003E746C">
        <w:rPr>
          <w:color w:val="000000"/>
        </w:rPr>
        <w:t>[sqlserver]</w:t>
      </w:r>
      <w:r w:rsidRPr="003E746C">
        <w:rPr>
          <w:color w:val="808080"/>
        </w:rPr>
        <w:t>.</w:t>
      </w:r>
      <w:r w:rsidRPr="003E746C">
        <w:rPr>
          <w:color w:val="000000"/>
        </w:rPr>
        <w:t>[username]</w:t>
      </w:r>
      <w:r w:rsidRPr="003E746C">
        <w:rPr>
          <w:color w:val="808080"/>
        </w:rPr>
        <w:t>,</w:t>
      </w:r>
      <w:r w:rsidRPr="003E746C">
        <w:rPr>
          <w:color w:val="FF0000"/>
        </w:rPr>
        <w:t>N'NT AUTHORITY%'</w:t>
      </w:r>
      <w:r w:rsidRPr="003E746C">
        <w:rPr>
          <w:color w:val="808080"/>
        </w:rPr>
        <w:t>)</w:t>
      </w:r>
      <w:r w:rsidRPr="003E746C">
        <w:rPr>
          <w:color w:val="000000"/>
        </w:rPr>
        <w:t xml:space="preserve"> </w:t>
      </w:r>
      <w:r w:rsidRPr="003E746C">
        <w:rPr>
          <w:color w:val="808080"/>
        </w:rPr>
        <w:t>OR</w:t>
      </w:r>
      <w:r w:rsidRPr="003E746C">
        <w:rPr>
          <w:color w:val="000000"/>
        </w:rPr>
        <w:t xml:space="preserve"> [sqlserver]</w:t>
      </w:r>
      <w:r w:rsidRPr="003E746C">
        <w:rPr>
          <w:color w:val="808080"/>
        </w:rPr>
        <w:t>.</w:t>
      </w:r>
      <w:r w:rsidRPr="003E746C">
        <w:rPr>
          <w:color w:val="000000"/>
        </w:rPr>
        <w:t>[like_i_sql_unicode_string]</w:t>
      </w:r>
      <w:r w:rsidRPr="003E746C">
        <w:rPr>
          <w:color w:val="808080"/>
        </w:rPr>
        <w:t>(</w:t>
      </w:r>
      <w:r w:rsidRPr="003E746C">
        <w:rPr>
          <w:color w:val="000000"/>
        </w:rPr>
        <w:t>[sqlserver]</w:t>
      </w:r>
      <w:r w:rsidRPr="003E746C">
        <w:rPr>
          <w:color w:val="808080"/>
        </w:rPr>
        <w:t>.</w:t>
      </w:r>
      <w:r w:rsidRPr="003E746C">
        <w:rPr>
          <w:color w:val="000000"/>
        </w:rPr>
        <w:t>[username]</w:t>
      </w:r>
      <w:r w:rsidRPr="003E746C">
        <w:rPr>
          <w:color w:val="808080"/>
        </w:rPr>
        <w:t>,</w:t>
      </w:r>
      <w:r w:rsidRPr="003E746C">
        <w:rPr>
          <w:color w:val="FF0000"/>
        </w:rPr>
        <w:t>N'%svk-%'</w:t>
      </w:r>
      <w:r w:rsidRPr="003E746C">
        <w:rPr>
          <w:color w:val="808080"/>
        </w:rPr>
        <w:t>)</w:t>
      </w:r>
      <w:r w:rsidRPr="003E746C">
        <w:rPr>
          <w:color w:val="000000"/>
        </w:rPr>
        <w:t xml:space="preserve"> </w:t>
      </w:r>
      <w:r w:rsidRPr="003E746C">
        <w:rPr>
          <w:color w:val="808080"/>
        </w:rPr>
        <w:t>OR</w:t>
      </w:r>
      <w:r w:rsidRPr="003E746C">
        <w:rPr>
          <w:color w:val="000000"/>
        </w:rPr>
        <w:t xml:space="preserve"> [sqlserver]</w:t>
      </w:r>
      <w:r w:rsidRPr="003E746C">
        <w:rPr>
          <w:color w:val="808080"/>
        </w:rPr>
        <w:t>.</w:t>
      </w:r>
      <w:r w:rsidRPr="003E746C">
        <w:rPr>
          <w:color w:val="000000"/>
        </w:rPr>
        <w:t>[like_i_sql_unicode_string]</w:t>
      </w:r>
      <w:r w:rsidRPr="003E746C">
        <w:rPr>
          <w:color w:val="808080"/>
        </w:rPr>
        <w:t>(</w:t>
      </w:r>
      <w:r w:rsidRPr="003E746C">
        <w:rPr>
          <w:color w:val="000000"/>
        </w:rPr>
        <w:t>[sqlserver]</w:t>
      </w:r>
      <w:r w:rsidRPr="003E746C">
        <w:rPr>
          <w:color w:val="808080"/>
        </w:rPr>
        <w:t>.</w:t>
      </w:r>
      <w:r w:rsidRPr="003E746C">
        <w:rPr>
          <w:color w:val="000000"/>
        </w:rPr>
        <w:t>[username]</w:t>
      </w:r>
      <w:r w:rsidRPr="003E746C">
        <w:rPr>
          <w:color w:val="808080"/>
        </w:rPr>
        <w:t>,</w:t>
      </w:r>
      <w:r w:rsidRPr="003E746C">
        <w:rPr>
          <w:color w:val="FF0000"/>
        </w:rPr>
        <w:t>N'%svk_%'</w:t>
      </w:r>
      <w:r w:rsidRPr="003E746C">
        <w:rPr>
          <w:color w:val="808080"/>
        </w:rPr>
        <w:t>)))),</w:t>
      </w:r>
    </w:p>
    <w:p w14:paraId="0E6B6DC6" w14:textId="77777777" w:rsidR="003E746C" w:rsidRPr="003E746C" w:rsidRDefault="003E746C" w:rsidP="003E746C">
      <w:pPr>
        <w:pStyle w:val="Script"/>
        <w:framePr w:wrap="around"/>
        <w:rPr>
          <w:color w:val="000000"/>
        </w:rPr>
      </w:pPr>
      <w:r w:rsidRPr="003E746C">
        <w:t>ADD</w:t>
      </w:r>
      <w:r w:rsidRPr="003E746C">
        <w:rPr>
          <w:color w:val="000000"/>
        </w:rPr>
        <w:t xml:space="preserve"> </w:t>
      </w:r>
      <w:r w:rsidRPr="003E746C">
        <w:t>EVENT</w:t>
      </w:r>
      <w:r w:rsidRPr="003E746C">
        <w:rPr>
          <w:color w:val="000000"/>
        </w:rPr>
        <w:t xml:space="preserve"> sqlserver</w:t>
      </w:r>
      <w:r w:rsidRPr="003E746C">
        <w:rPr>
          <w:color w:val="808080"/>
        </w:rPr>
        <w:t>.</w:t>
      </w:r>
      <w:r w:rsidRPr="003E746C">
        <w:rPr>
          <w:color w:val="000000"/>
        </w:rPr>
        <w:t>sql_batch_</w:t>
      </w:r>
      <w:proofErr w:type="gramStart"/>
      <w:r w:rsidRPr="003E746C">
        <w:rPr>
          <w:color w:val="000000"/>
        </w:rPr>
        <w:t>completed</w:t>
      </w:r>
      <w:r w:rsidRPr="003E746C">
        <w:rPr>
          <w:color w:val="808080"/>
        </w:rPr>
        <w:t>(</w:t>
      </w:r>
      <w:proofErr w:type="gramEnd"/>
      <w:r w:rsidRPr="003E746C">
        <w:t>SET</w:t>
      </w:r>
      <w:r w:rsidRPr="003E746C">
        <w:rPr>
          <w:color w:val="000000"/>
        </w:rPr>
        <w:t xml:space="preserve"> collect_batch_text</w:t>
      </w:r>
      <w:r w:rsidRPr="003E746C">
        <w:rPr>
          <w:color w:val="808080"/>
        </w:rPr>
        <w:t>=(</w:t>
      </w:r>
      <w:r w:rsidRPr="003E746C">
        <w:rPr>
          <w:color w:val="000000"/>
        </w:rPr>
        <w:t>1</w:t>
      </w:r>
      <w:r w:rsidRPr="003E746C">
        <w:rPr>
          <w:color w:val="808080"/>
        </w:rPr>
        <w:t>)</w:t>
      </w:r>
    </w:p>
    <w:p w14:paraId="4A5F07B1" w14:textId="77777777" w:rsidR="003E746C" w:rsidRPr="003E746C" w:rsidRDefault="003E746C" w:rsidP="003E746C">
      <w:pPr>
        <w:pStyle w:val="Script"/>
        <w:framePr w:wrap="around"/>
        <w:rPr>
          <w:color w:val="000000"/>
        </w:rPr>
      </w:pPr>
      <w:r w:rsidRPr="003E746C">
        <w:rPr>
          <w:color w:val="000000"/>
        </w:rPr>
        <w:t xml:space="preserve">    </w:t>
      </w:r>
      <w:proofErr w:type="gramStart"/>
      <w:r w:rsidRPr="003E746C">
        <w:t>ACTION</w:t>
      </w:r>
      <w:r w:rsidRPr="003E746C">
        <w:rPr>
          <w:color w:val="808080"/>
        </w:rPr>
        <w:t>(</w:t>
      </w:r>
      <w:proofErr w:type="gramEnd"/>
      <w:r w:rsidRPr="003E746C">
        <w:rPr>
          <w:color w:val="000000"/>
        </w:rPr>
        <w:t>sqlserver</w:t>
      </w:r>
      <w:r w:rsidRPr="003E746C">
        <w:rPr>
          <w:color w:val="808080"/>
        </w:rPr>
        <w:t>.</w:t>
      </w:r>
      <w:r w:rsidRPr="003E746C">
        <w:rPr>
          <w:color w:val="000000"/>
        </w:rPr>
        <w:t>client_app_name</w:t>
      </w:r>
      <w:r w:rsidRPr="003E746C">
        <w:rPr>
          <w:color w:val="808080"/>
        </w:rPr>
        <w:t>,</w:t>
      </w:r>
      <w:r w:rsidRPr="003E746C">
        <w:rPr>
          <w:color w:val="000000"/>
        </w:rPr>
        <w:t>sqlserver</w:t>
      </w:r>
      <w:r w:rsidRPr="003E746C">
        <w:rPr>
          <w:color w:val="808080"/>
        </w:rPr>
        <w:t>.</w:t>
      </w:r>
      <w:r w:rsidRPr="003E746C">
        <w:rPr>
          <w:color w:val="000000"/>
        </w:rPr>
        <w:t>client_hostname</w:t>
      </w:r>
      <w:r w:rsidRPr="003E746C">
        <w:rPr>
          <w:color w:val="808080"/>
        </w:rPr>
        <w:t>,</w:t>
      </w:r>
      <w:r w:rsidRPr="003E746C">
        <w:rPr>
          <w:color w:val="000000"/>
        </w:rPr>
        <w:t>sqlserver</w:t>
      </w:r>
      <w:r w:rsidRPr="003E746C">
        <w:rPr>
          <w:color w:val="808080"/>
        </w:rPr>
        <w:t>.</w:t>
      </w:r>
      <w:r w:rsidRPr="003E746C">
        <w:t>database_name</w:t>
      </w:r>
      <w:r w:rsidRPr="003E746C">
        <w:rPr>
          <w:color w:val="808080"/>
        </w:rPr>
        <w:t>,</w:t>
      </w:r>
      <w:r w:rsidRPr="003E746C">
        <w:rPr>
          <w:color w:val="000000"/>
        </w:rPr>
        <w:t>sqlserver</w:t>
      </w:r>
      <w:r w:rsidRPr="003E746C">
        <w:rPr>
          <w:color w:val="808080"/>
        </w:rPr>
        <w:t>.</w:t>
      </w:r>
      <w:r w:rsidRPr="003E746C">
        <w:rPr>
          <w:color w:val="000000"/>
        </w:rPr>
        <w:t>server_instance_name</w:t>
      </w:r>
      <w:r w:rsidRPr="003E746C">
        <w:rPr>
          <w:color w:val="808080"/>
        </w:rPr>
        <w:t>,</w:t>
      </w:r>
      <w:r w:rsidRPr="003E746C">
        <w:rPr>
          <w:color w:val="000000"/>
        </w:rPr>
        <w:t>sqlserver</w:t>
      </w:r>
      <w:r w:rsidRPr="003E746C">
        <w:rPr>
          <w:color w:val="808080"/>
        </w:rPr>
        <w:t>.</w:t>
      </w:r>
      <w:r w:rsidRPr="003E746C">
        <w:rPr>
          <w:color w:val="000000"/>
        </w:rPr>
        <w:t>session_id</w:t>
      </w:r>
      <w:r w:rsidRPr="003E746C">
        <w:rPr>
          <w:color w:val="808080"/>
        </w:rPr>
        <w:t>,</w:t>
      </w:r>
      <w:r w:rsidRPr="003E746C">
        <w:rPr>
          <w:color w:val="000000"/>
        </w:rPr>
        <w:t>sqlserver</w:t>
      </w:r>
      <w:r w:rsidRPr="003E746C">
        <w:rPr>
          <w:color w:val="808080"/>
        </w:rPr>
        <w:t>.</w:t>
      </w:r>
      <w:r w:rsidRPr="003E746C">
        <w:rPr>
          <w:color w:val="000000"/>
        </w:rPr>
        <w:t>username</w:t>
      </w:r>
      <w:r w:rsidRPr="003E746C">
        <w:rPr>
          <w:color w:val="808080"/>
        </w:rPr>
        <w:t>)</w:t>
      </w:r>
    </w:p>
    <w:p w14:paraId="3AB6E512" w14:textId="77777777" w:rsidR="003E746C" w:rsidRPr="003E746C" w:rsidRDefault="003E746C" w:rsidP="003E746C">
      <w:pPr>
        <w:pStyle w:val="Script"/>
        <w:framePr w:wrap="around"/>
        <w:rPr>
          <w:color w:val="000000"/>
        </w:rPr>
      </w:pPr>
      <w:r w:rsidRPr="003E746C">
        <w:rPr>
          <w:color w:val="000000"/>
        </w:rPr>
        <w:t xml:space="preserve">    </w:t>
      </w:r>
      <w:r w:rsidRPr="003E746C">
        <w:t xml:space="preserve">WHERE </w:t>
      </w:r>
      <w:r w:rsidRPr="003E746C">
        <w:rPr>
          <w:color w:val="808080"/>
        </w:rPr>
        <w:t>(</w:t>
      </w:r>
      <w:r w:rsidRPr="003E746C">
        <w:rPr>
          <w:color w:val="000000"/>
        </w:rPr>
        <w:t>[package0]</w:t>
      </w:r>
      <w:r w:rsidRPr="003E746C">
        <w:rPr>
          <w:color w:val="808080"/>
        </w:rPr>
        <w:t>.</w:t>
      </w:r>
      <w:r w:rsidRPr="003E746C">
        <w:rPr>
          <w:color w:val="000000"/>
        </w:rPr>
        <w:t>[greater_than_uint64]</w:t>
      </w:r>
      <w:r w:rsidRPr="003E746C">
        <w:rPr>
          <w:color w:val="808080"/>
        </w:rPr>
        <w:t>(</w:t>
      </w:r>
      <w:r w:rsidRPr="003E746C">
        <w:rPr>
          <w:color w:val="000000"/>
        </w:rPr>
        <w:t>[sqlserver]</w:t>
      </w:r>
      <w:r w:rsidRPr="003E746C">
        <w:rPr>
          <w:color w:val="808080"/>
        </w:rPr>
        <w:t>.</w:t>
      </w:r>
      <w:r w:rsidRPr="003E746C">
        <w:rPr>
          <w:color w:val="000000"/>
        </w:rPr>
        <w:t>[database_id]</w:t>
      </w:r>
      <w:r w:rsidRPr="003E746C">
        <w:rPr>
          <w:color w:val="808080"/>
        </w:rPr>
        <w:t>,(</w:t>
      </w:r>
      <w:r w:rsidRPr="003E746C">
        <w:rPr>
          <w:color w:val="000000"/>
        </w:rPr>
        <w:t>4</w:t>
      </w:r>
      <w:r w:rsidRPr="003E746C">
        <w:rPr>
          <w:color w:val="808080"/>
        </w:rPr>
        <w:t>))</w:t>
      </w:r>
      <w:r w:rsidRPr="003E746C">
        <w:rPr>
          <w:color w:val="000000"/>
        </w:rPr>
        <w:t xml:space="preserve"> </w:t>
      </w:r>
      <w:r w:rsidRPr="003E746C">
        <w:rPr>
          <w:color w:val="808080"/>
        </w:rPr>
        <w:t>AND</w:t>
      </w:r>
      <w:r w:rsidRPr="003E746C">
        <w:rPr>
          <w:color w:val="000000"/>
        </w:rPr>
        <w:t xml:space="preserve"> [package0]</w:t>
      </w:r>
      <w:r w:rsidRPr="003E746C">
        <w:rPr>
          <w:color w:val="808080"/>
        </w:rPr>
        <w:t>.</w:t>
      </w:r>
      <w:r w:rsidRPr="003E746C">
        <w:rPr>
          <w:color w:val="000000"/>
        </w:rPr>
        <w:t>[equal_boolean]</w:t>
      </w:r>
      <w:r w:rsidRPr="003E746C">
        <w:rPr>
          <w:color w:val="808080"/>
        </w:rPr>
        <w:t>(</w:t>
      </w:r>
      <w:r w:rsidRPr="003E746C">
        <w:rPr>
          <w:color w:val="000000"/>
        </w:rPr>
        <w:t>[sqlserver]</w:t>
      </w:r>
      <w:r w:rsidRPr="003E746C">
        <w:rPr>
          <w:color w:val="808080"/>
        </w:rPr>
        <w:t>.</w:t>
      </w:r>
      <w:r w:rsidRPr="003E746C">
        <w:rPr>
          <w:color w:val="000000"/>
        </w:rPr>
        <w:t>[is_system]</w:t>
      </w:r>
      <w:r w:rsidRPr="003E746C">
        <w:rPr>
          <w:color w:val="808080"/>
        </w:rPr>
        <w:t>,(</w:t>
      </w:r>
      <w:r w:rsidRPr="003E746C">
        <w:rPr>
          <w:color w:val="000000"/>
        </w:rPr>
        <w:t>0</w:t>
      </w:r>
      <w:r w:rsidRPr="003E746C">
        <w:rPr>
          <w:color w:val="808080"/>
        </w:rPr>
        <w:t>))</w:t>
      </w:r>
      <w:r w:rsidRPr="003E746C">
        <w:rPr>
          <w:color w:val="000000"/>
        </w:rPr>
        <w:t xml:space="preserve"> </w:t>
      </w:r>
      <w:r w:rsidRPr="003E746C">
        <w:rPr>
          <w:color w:val="808080"/>
        </w:rPr>
        <w:t>AND</w:t>
      </w:r>
      <w:r w:rsidRPr="003E746C">
        <w:rPr>
          <w:color w:val="000000"/>
        </w:rPr>
        <w:t xml:space="preserve"> </w:t>
      </w:r>
      <w:r w:rsidRPr="003E746C">
        <w:rPr>
          <w:color w:val="808080"/>
        </w:rPr>
        <w:t>NOT</w:t>
      </w:r>
      <w:r w:rsidRPr="003E746C">
        <w:t xml:space="preserve"> </w:t>
      </w:r>
      <w:r w:rsidRPr="003E746C">
        <w:rPr>
          <w:color w:val="808080"/>
        </w:rPr>
        <w:t>(</w:t>
      </w:r>
      <w:r w:rsidRPr="003E746C">
        <w:rPr>
          <w:color w:val="000000"/>
        </w:rPr>
        <w:t>[sqlserver]</w:t>
      </w:r>
      <w:r w:rsidRPr="003E746C">
        <w:rPr>
          <w:color w:val="808080"/>
        </w:rPr>
        <w:t>.</w:t>
      </w:r>
      <w:r w:rsidRPr="003E746C">
        <w:rPr>
          <w:color w:val="000000"/>
        </w:rPr>
        <w:t>[like_i_sql_unicode_string]</w:t>
      </w:r>
      <w:r w:rsidRPr="003E746C">
        <w:rPr>
          <w:color w:val="808080"/>
        </w:rPr>
        <w:t>(</w:t>
      </w:r>
      <w:r w:rsidRPr="003E746C">
        <w:rPr>
          <w:color w:val="000000"/>
        </w:rPr>
        <w:t>[sqlserver]</w:t>
      </w:r>
      <w:r w:rsidRPr="003E746C">
        <w:rPr>
          <w:color w:val="808080"/>
        </w:rPr>
        <w:t>.</w:t>
      </w:r>
      <w:r w:rsidRPr="003E746C">
        <w:rPr>
          <w:color w:val="000000"/>
        </w:rPr>
        <w:t>[username]</w:t>
      </w:r>
      <w:r w:rsidRPr="003E746C">
        <w:rPr>
          <w:color w:val="808080"/>
        </w:rPr>
        <w:t>,</w:t>
      </w:r>
      <w:r w:rsidRPr="003E746C">
        <w:rPr>
          <w:color w:val="FF0000"/>
        </w:rPr>
        <w:t>N'%svt_%'</w:t>
      </w:r>
      <w:r w:rsidRPr="003E746C">
        <w:rPr>
          <w:color w:val="808080"/>
        </w:rPr>
        <w:t>)</w:t>
      </w:r>
      <w:r w:rsidRPr="003E746C">
        <w:rPr>
          <w:color w:val="000000"/>
        </w:rPr>
        <w:t xml:space="preserve"> </w:t>
      </w:r>
      <w:r w:rsidRPr="003E746C">
        <w:rPr>
          <w:color w:val="808080"/>
        </w:rPr>
        <w:t>OR</w:t>
      </w:r>
      <w:r w:rsidRPr="003E746C">
        <w:rPr>
          <w:color w:val="000000"/>
        </w:rPr>
        <w:t xml:space="preserve"> [sqlserver]</w:t>
      </w:r>
      <w:r w:rsidRPr="003E746C">
        <w:rPr>
          <w:color w:val="808080"/>
        </w:rPr>
        <w:t>.</w:t>
      </w:r>
      <w:r w:rsidRPr="003E746C">
        <w:rPr>
          <w:color w:val="000000"/>
        </w:rPr>
        <w:t>[like_i_sql_unicode_string]</w:t>
      </w:r>
      <w:r w:rsidRPr="003E746C">
        <w:rPr>
          <w:color w:val="808080"/>
        </w:rPr>
        <w:t>(</w:t>
      </w:r>
      <w:r w:rsidRPr="003E746C">
        <w:rPr>
          <w:color w:val="000000"/>
        </w:rPr>
        <w:t>[sqlserver]</w:t>
      </w:r>
      <w:r w:rsidRPr="003E746C">
        <w:rPr>
          <w:color w:val="808080"/>
        </w:rPr>
        <w:t>.</w:t>
      </w:r>
      <w:r w:rsidRPr="003E746C">
        <w:rPr>
          <w:color w:val="000000"/>
        </w:rPr>
        <w:t>[username]</w:t>
      </w:r>
      <w:r w:rsidRPr="003E746C">
        <w:rPr>
          <w:color w:val="808080"/>
        </w:rPr>
        <w:t>,</w:t>
      </w:r>
      <w:r w:rsidRPr="003E746C">
        <w:rPr>
          <w:color w:val="FF0000"/>
        </w:rPr>
        <w:t>N'%svb_%'</w:t>
      </w:r>
      <w:r w:rsidRPr="003E746C">
        <w:rPr>
          <w:color w:val="808080"/>
        </w:rPr>
        <w:t>)</w:t>
      </w:r>
      <w:r w:rsidRPr="003E746C">
        <w:rPr>
          <w:color w:val="000000"/>
        </w:rPr>
        <w:t xml:space="preserve"> </w:t>
      </w:r>
      <w:r w:rsidRPr="003E746C">
        <w:rPr>
          <w:color w:val="808080"/>
        </w:rPr>
        <w:t>OR</w:t>
      </w:r>
      <w:r w:rsidRPr="003E746C">
        <w:rPr>
          <w:color w:val="000000"/>
        </w:rPr>
        <w:t xml:space="preserve"> [sqlserver]</w:t>
      </w:r>
      <w:r w:rsidRPr="003E746C">
        <w:rPr>
          <w:color w:val="808080"/>
        </w:rPr>
        <w:t>.</w:t>
      </w:r>
      <w:r w:rsidRPr="003E746C">
        <w:rPr>
          <w:color w:val="000000"/>
        </w:rPr>
        <w:t>[like_i_sql_unicode_string]</w:t>
      </w:r>
      <w:r w:rsidRPr="003E746C">
        <w:rPr>
          <w:color w:val="808080"/>
        </w:rPr>
        <w:t>(</w:t>
      </w:r>
      <w:r w:rsidRPr="003E746C">
        <w:rPr>
          <w:color w:val="000000"/>
        </w:rPr>
        <w:t>[sqlserver]</w:t>
      </w:r>
      <w:r w:rsidRPr="003E746C">
        <w:rPr>
          <w:color w:val="808080"/>
        </w:rPr>
        <w:t>.</w:t>
      </w:r>
      <w:r w:rsidRPr="003E746C">
        <w:rPr>
          <w:color w:val="000000"/>
        </w:rPr>
        <w:t>[username]</w:t>
      </w:r>
      <w:r w:rsidRPr="003E746C">
        <w:rPr>
          <w:color w:val="808080"/>
        </w:rPr>
        <w:t>,</w:t>
      </w:r>
      <w:r w:rsidRPr="003E746C">
        <w:rPr>
          <w:color w:val="FF0000"/>
        </w:rPr>
        <w:t>N'%svd_%'</w:t>
      </w:r>
      <w:r w:rsidRPr="003E746C">
        <w:rPr>
          <w:color w:val="808080"/>
        </w:rPr>
        <w:t>)</w:t>
      </w:r>
      <w:r w:rsidRPr="003E746C">
        <w:rPr>
          <w:color w:val="000000"/>
        </w:rPr>
        <w:t xml:space="preserve"> </w:t>
      </w:r>
      <w:r w:rsidRPr="003E746C">
        <w:rPr>
          <w:color w:val="808080"/>
        </w:rPr>
        <w:t>OR</w:t>
      </w:r>
      <w:r w:rsidRPr="003E746C">
        <w:rPr>
          <w:color w:val="000000"/>
        </w:rPr>
        <w:t xml:space="preserve"> [sqlserver]</w:t>
      </w:r>
      <w:r w:rsidRPr="003E746C">
        <w:rPr>
          <w:color w:val="808080"/>
        </w:rPr>
        <w:t>.</w:t>
      </w:r>
      <w:r w:rsidRPr="003E746C">
        <w:rPr>
          <w:color w:val="000000"/>
        </w:rPr>
        <w:t>[like_i_sql_unicode_string]</w:t>
      </w:r>
      <w:r w:rsidRPr="003E746C">
        <w:rPr>
          <w:color w:val="808080"/>
        </w:rPr>
        <w:t>(</w:t>
      </w:r>
      <w:r w:rsidRPr="003E746C">
        <w:rPr>
          <w:color w:val="000000"/>
        </w:rPr>
        <w:t>[sqlserver]</w:t>
      </w:r>
      <w:r w:rsidRPr="003E746C">
        <w:rPr>
          <w:color w:val="808080"/>
        </w:rPr>
        <w:t>.</w:t>
      </w:r>
      <w:r w:rsidRPr="003E746C">
        <w:rPr>
          <w:color w:val="000000"/>
        </w:rPr>
        <w:t>[username]</w:t>
      </w:r>
      <w:r w:rsidRPr="003E746C">
        <w:rPr>
          <w:color w:val="808080"/>
        </w:rPr>
        <w:t>,</w:t>
      </w:r>
      <w:r w:rsidRPr="003E746C">
        <w:rPr>
          <w:color w:val="FF0000"/>
        </w:rPr>
        <w:t>N'%$'</w:t>
      </w:r>
      <w:r w:rsidRPr="003E746C">
        <w:rPr>
          <w:color w:val="808080"/>
        </w:rPr>
        <w:t>)</w:t>
      </w:r>
      <w:r w:rsidRPr="003E746C">
        <w:rPr>
          <w:color w:val="000000"/>
        </w:rPr>
        <w:t xml:space="preserve"> </w:t>
      </w:r>
      <w:r w:rsidRPr="003E746C">
        <w:rPr>
          <w:color w:val="808080"/>
        </w:rPr>
        <w:t>OR</w:t>
      </w:r>
      <w:r w:rsidRPr="003E746C">
        <w:rPr>
          <w:color w:val="000000"/>
        </w:rPr>
        <w:t xml:space="preserve"> [sqlserver]</w:t>
      </w:r>
      <w:r w:rsidRPr="003E746C">
        <w:rPr>
          <w:color w:val="808080"/>
        </w:rPr>
        <w:t>.</w:t>
      </w:r>
      <w:r w:rsidRPr="003E746C">
        <w:rPr>
          <w:color w:val="000000"/>
        </w:rPr>
        <w:t>[like_i_sql_unicode_string]</w:t>
      </w:r>
      <w:r w:rsidRPr="003E746C">
        <w:rPr>
          <w:color w:val="808080"/>
        </w:rPr>
        <w:t>(</w:t>
      </w:r>
      <w:r w:rsidRPr="003E746C">
        <w:rPr>
          <w:color w:val="000000"/>
        </w:rPr>
        <w:t>[sqlserver]</w:t>
      </w:r>
      <w:r w:rsidRPr="003E746C">
        <w:rPr>
          <w:color w:val="808080"/>
        </w:rPr>
        <w:t>.</w:t>
      </w:r>
      <w:r w:rsidRPr="003E746C">
        <w:rPr>
          <w:color w:val="000000"/>
        </w:rPr>
        <w:t>[username]</w:t>
      </w:r>
      <w:r w:rsidRPr="003E746C">
        <w:rPr>
          <w:color w:val="808080"/>
        </w:rPr>
        <w:t>,</w:t>
      </w:r>
      <w:r w:rsidRPr="003E746C">
        <w:rPr>
          <w:color w:val="FF0000"/>
        </w:rPr>
        <w:t>N'NT SERVICE%'</w:t>
      </w:r>
      <w:r w:rsidRPr="003E746C">
        <w:rPr>
          <w:color w:val="808080"/>
        </w:rPr>
        <w:t>)</w:t>
      </w:r>
      <w:r w:rsidRPr="003E746C">
        <w:rPr>
          <w:color w:val="000000"/>
        </w:rPr>
        <w:t xml:space="preserve"> </w:t>
      </w:r>
      <w:r w:rsidRPr="003E746C">
        <w:rPr>
          <w:color w:val="808080"/>
        </w:rPr>
        <w:t>OR</w:t>
      </w:r>
      <w:r w:rsidRPr="003E746C">
        <w:rPr>
          <w:color w:val="000000"/>
        </w:rPr>
        <w:t xml:space="preserve"> [sqlserver]</w:t>
      </w:r>
      <w:r w:rsidRPr="003E746C">
        <w:rPr>
          <w:color w:val="808080"/>
        </w:rPr>
        <w:t>.</w:t>
      </w:r>
      <w:r w:rsidRPr="003E746C">
        <w:rPr>
          <w:color w:val="000000"/>
        </w:rPr>
        <w:t>[like_i_sql_unicode_string]</w:t>
      </w:r>
      <w:r w:rsidRPr="003E746C">
        <w:rPr>
          <w:color w:val="808080"/>
        </w:rPr>
        <w:t>(</w:t>
      </w:r>
      <w:r w:rsidRPr="003E746C">
        <w:rPr>
          <w:color w:val="000000"/>
        </w:rPr>
        <w:t>[sqlserver]</w:t>
      </w:r>
      <w:r w:rsidRPr="003E746C">
        <w:rPr>
          <w:color w:val="808080"/>
        </w:rPr>
        <w:t>.</w:t>
      </w:r>
      <w:r w:rsidRPr="003E746C">
        <w:rPr>
          <w:color w:val="000000"/>
        </w:rPr>
        <w:t>[username]</w:t>
      </w:r>
      <w:r w:rsidRPr="003E746C">
        <w:rPr>
          <w:color w:val="808080"/>
        </w:rPr>
        <w:t>,</w:t>
      </w:r>
      <w:r w:rsidRPr="003E746C">
        <w:rPr>
          <w:color w:val="FF0000"/>
        </w:rPr>
        <w:t>N'NT AUTHORITY%'</w:t>
      </w:r>
      <w:r w:rsidRPr="003E746C">
        <w:rPr>
          <w:color w:val="808080"/>
        </w:rPr>
        <w:t>)</w:t>
      </w:r>
      <w:r w:rsidRPr="003E746C">
        <w:rPr>
          <w:color w:val="000000"/>
        </w:rPr>
        <w:t xml:space="preserve"> </w:t>
      </w:r>
      <w:r w:rsidRPr="003E746C">
        <w:rPr>
          <w:color w:val="808080"/>
        </w:rPr>
        <w:t>OR</w:t>
      </w:r>
      <w:r w:rsidRPr="003E746C">
        <w:rPr>
          <w:color w:val="000000"/>
        </w:rPr>
        <w:t xml:space="preserve"> [sqlserver]</w:t>
      </w:r>
      <w:r w:rsidRPr="003E746C">
        <w:rPr>
          <w:color w:val="808080"/>
        </w:rPr>
        <w:t>.</w:t>
      </w:r>
      <w:r w:rsidRPr="003E746C">
        <w:rPr>
          <w:color w:val="000000"/>
        </w:rPr>
        <w:t>[like_i_sql_unicode_string]</w:t>
      </w:r>
      <w:r w:rsidRPr="003E746C">
        <w:rPr>
          <w:color w:val="808080"/>
        </w:rPr>
        <w:t>(</w:t>
      </w:r>
      <w:r w:rsidRPr="003E746C">
        <w:rPr>
          <w:color w:val="000000"/>
        </w:rPr>
        <w:t>[sqlserver]</w:t>
      </w:r>
      <w:r w:rsidRPr="003E746C">
        <w:rPr>
          <w:color w:val="808080"/>
        </w:rPr>
        <w:t>.</w:t>
      </w:r>
      <w:r w:rsidRPr="003E746C">
        <w:rPr>
          <w:color w:val="000000"/>
        </w:rPr>
        <w:t>[username]</w:t>
      </w:r>
      <w:r w:rsidRPr="003E746C">
        <w:rPr>
          <w:color w:val="808080"/>
        </w:rPr>
        <w:t>,</w:t>
      </w:r>
      <w:r w:rsidRPr="003E746C">
        <w:rPr>
          <w:color w:val="FF0000"/>
        </w:rPr>
        <w:t>N'%svk-%'</w:t>
      </w:r>
      <w:r w:rsidRPr="003E746C">
        <w:rPr>
          <w:color w:val="808080"/>
        </w:rPr>
        <w:t>)</w:t>
      </w:r>
      <w:r w:rsidRPr="003E746C">
        <w:rPr>
          <w:color w:val="000000"/>
        </w:rPr>
        <w:t xml:space="preserve"> </w:t>
      </w:r>
      <w:r w:rsidRPr="003E746C">
        <w:rPr>
          <w:color w:val="808080"/>
        </w:rPr>
        <w:t>OR</w:t>
      </w:r>
      <w:r w:rsidRPr="003E746C">
        <w:rPr>
          <w:color w:val="000000"/>
        </w:rPr>
        <w:t xml:space="preserve"> [sqlserver]</w:t>
      </w:r>
      <w:r w:rsidRPr="003E746C">
        <w:rPr>
          <w:color w:val="808080"/>
        </w:rPr>
        <w:t>.</w:t>
      </w:r>
      <w:r w:rsidRPr="003E746C">
        <w:rPr>
          <w:color w:val="000000"/>
        </w:rPr>
        <w:t>[like_i_sql_unicode_string]</w:t>
      </w:r>
      <w:r w:rsidRPr="003E746C">
        <w:rPr>
          <w:color w:val="808080"/>
        </w:rPr>
        <w:t>(</w:t>
      </w:r>
      <w:r w:rsidRPr="003E746C">
        <w:rPr>
          <w:color w:val="000000"/>
        </w:rPr>
        <w:t>[sqlserver]</w:t>
      </w:r>
      <w:r w:rsidRPr="003E746C">
        <w:rPr>
          <w:color w:val="808080"/>
        </w:rPr>
        <w:t>.</w:t>
      </w:r>
      <w:r w:rsidRPr="003E746C">
        <w:rPr>
          <w:color w:val="000000"/>
        </w:rPr>
        <w:t>[username]</w:t>
      </w:r>
      <w:r w:rsidRPr="003E746C">
        <w:rPr>
          <w:color w:val="808080"/>
        </w:rPr>
        <w:t>,</w:t>
      </w:r>
      <w:r w:rsidRPr="003E746C">
        <w:rPr>
          <w:color w:val="FF0000"/>
        </w:rPr>
        <w:t>N'%svk_%'</w:t>
      </w:r>
      <w:r w:rsidRPr="003E746C">
        <w:rPr>
          <w:color w:val="808080"/>
        </w:rPr>
        <w:t>))))</w:t>
      </w:r>
    </w:p>
    <w:p w14:paraId="157EC03A" w14:textId="77777777" w:rsidR="003E746C" w:rsidRPr="003E746C" w:rsidRDefault="003E746C" w:rsidP="003E746C">
      <w:pPr>
        <w:pStyle w:val="Script"/>
        <w:framePr w:wrap="around"/>
        <w:rPr>
          <w:color w:val="000000"/>
        </w:rPr>
      </w:pPr>
      <w:r w:rsidRPr="003E746C">
        <w:t>ADD</w:t>
      </w:r>
      <w:r w:rsidRPr="003E746C">
        <w:rPr>
          <w:color w:val="000000"/>
        </w:rPr>
        <w:t xml:space="preserve"> </w:t>
      </w:r>
      <w:r w:rsidRPr="003E746C">
        <w:t>TARGET</w:t>
      </w:r>
      <w:r w:rsidRPr="003E746C">
        <w:rPr>
          <w:color w:val="000000"/>
        </w:rPr>
        <w:t xml:space="preserve"> package0</w:t>
      </w:r>
      <w:r w:rsidRPr="003E746C">
        <w:rPr>
          <w:color w:val="808080"/>
        </w:rPr>
        <w:t>.</w:t>
      </w:r>
      <w:r w:rsidRPr="003E746C">
        <w:rPr>
          <w:color w:val="000000"/>
        </w:rPr>
        <w:t>event_</w:t>
      </w:r>
      <w:proofErr w:type="gramStart"/>
      <w:r w:rsidRPr="003E746C">
        <w:rPr>
          <w:color w:val="000000"/>
        </w:rPr>
        <w:t>file</w:t>
      </w:r>
      <w:r w:rsidRPr="003E746C">
        <w:rPr>
          <w:color w:val="808080"/>
        </w:rPr>
        <w:t>(</w:t>
      </w:r>
      <w:proofErr w:type="gramEnd"/>
      <w:r w:rsidRPr="003E746C">
        <w:t>SET</w:t>
      </w:r>
      <w:r w:rsidRPr="003E746C">
        <w:rPr>
          <w:color w:val="000000"/>
        </w:rPr>
        <w:t xml:space="preserve"> </w:t>
      </w:r>
      <w:r w:rsidRPr="003E746C">
        <w:t>filename</w:t>
      </w:r>
      <w:r w:rsidRPr="003E746C">
        <w:rPr>
          <w:color w:val="808080"/>
        </w:rPr>
        <w:t>=</w:t>
      </w:r>
      <w:r w:rsidRPr="003E746C">
        <w:rPr>
          <w:color w:val="FF0000"/>
        </w:rPr>
        <w:t>N'S:\System\MSSQL13.MSSQLSERVER\MSSQL\AuditEE\AuditEE.xel'</w:t>
      </w:r>
      <w:r w:rsidRPr="003E746C">
        <w:rPr>
          <w:color w:val="808080"/>
        </w:rPr>
        <w:t>,</w:t>
      </w:r>
      <w:r w:rsidRPr="003E746C">
        <w:rPr>
          <w:color w:val="000000"/>
        </w:rPr>
        <w:t>max_file_size</w:t>
      </w:r>
      <w:r w:rsidRPr="003E746C">
        <w:rPr>
          <w:color w:val="808080"/>
        </w:rPr>
        <w:t>=(</w:t>
      </w:r>
      <w:r w:rsidRPr="003E746C">
        <w:rPr>
          <w:color w:val="000000"/>
        </w:rPr>
        <w:t>100</w:t>
      </w:r>
      <w:r w:rsidRPr="003E746C">
        <w:rPr>
          <w:color w:val="808080"/>
        </w:rPr>
        <w:t>),</w:t>
      </w:r>
      <w:r w:rsidRPr="003E746C">
        <w:rPr>
          <w:color w:val="000000"/>
        </w:rPr>
        <w:t>max_rollover_files</w:t>
      </w:r>
      <w:r w:rsidRPr="003E746C">
        <w:rPr>
          <w:color w:val="808080"/>
        </w:rPr>
        <w:t>=(</w:t>
      </w:r>
      <w:r w:rsidRPr="003E746C">
        <w:rPr>
          <w:color w:val="000000"/>
        </w:rPr>
        <w:t>100</w:t>
      </w:r>
      <w:r w:rsidRPr="003E746C">
        <w:rPr>
          <w:color w:val="808080"/>
        </w:rPr>
        <w:t>))</w:t>
      </w:r>
    </w:p>
    <w:p w14:paraId="3AA13EFF" w14:textId="77777777" w:rsidR="003E746C" w:rsidRPr="003E746C" w:rsidRDefault="003E746C" w:rsidP="003E746C">
      <w:pPr>
        <w:pStyle w:val="Script"/>
        <w:framePr w:wrap="around"/>
        <w:rPr>
          <w:color w:val="000000"/>
        </w:rPr>
      </w:pPr>
      <w:r w:rsidRPr="003E746C">
        <w:t xml:space="preserve">WITH </w:t>
      </w:r>
      <w:r w:rsidRPr="003E746C">
        <w:rPr>
          <w:color w:val="808080"/>
        </w:rPr>
        <w:t>(</w:t>
      </w:r>
      <w:r w:rsidRPr="003E746C">
        <w:rPr>
          <w:color w:val="000000"/>
        </w:rPr>
        <w:t>MAX_MEMORY</w:t>
      </w:r>
      <w:r w:rsidRPr="003E746C">
        <w:rPr>
          <w:color w:val="808080"/>
        </w:rPr>
        <w:t>=</w:t>
      </w:r>
      <w:r w:rsidRPr="003E746C">
        <w:rPr>
          <w:color w:val="000000"/>
        </w:rPr>
        <w:t>4096 KB</w:t>
      </w:r>
      <w:proofErr w:type="gramStart"/>
      <w:r w:rsidRPr="003E746C">
        <w:rPr>
          <w:color w:val="808080"/>
        </w:rPr>
        <w:t>,</w:t>
      </w:r>
      <w:r w:rsidRPr="003E746C">
        <w:rPr>
          <w:color w:val="000000"/>
        </w:rPr>
        <w:t>EVENT</w:t>
      </w:r>
      <w:proofErr w:type="gramEnd"/>
      <w:r w:rsidRPr="003E746C">
        <w:rPr>
          <w:color w:val="000000"/>
        </w:rPr>
        <w:t>_RETENTION_MODE</w:t>
      </w:r>
      <w:r w:rsidRPr="003E746C">
        <w:rPr>
          <w:color w:val="808080"/>
        </w:rPr>
        <w:t>=</w:t>
      </w:r>
      <w:r w:rsidRPr="003E746C">
        <w:rPr>
          <w:color w:val="000000"/>
        </w:rPr>
        <w:t>ALLOW_SINGLE_EVENT_LOSS</w:t>
      </w:r>
      <w:r w:rsidRPr="003E746C">
        <w:rPr>
          <w:color w:val="808080"/>
        </w:rPr>
        <w:t>,</w:t>
      </w:r>
      <w:r w:rsidRPr="003E746C">
        <w:rPr>
          <w:color w:val="000000"/>
        </w:rPr>
        <w:t>MAX_DISPATCH_LATENCY</w:t>
      </w:r>
      <w:r w:rsidRPr="003E746C">
        <w:rPr>
          <w:color w:val="808080"/>
        </w:rPr>
        <w:t>=</w:t>
      </w:r>
      <w:r w:rsidRPr="003E746C">
        <w:rPr>
          <w:color w:val="000000"/>
        </w:rPr>
        <w:t>30 SECONDS</w:t>
      </w:r>
      <w:r w:rsidRPr="003E746C">
        <w:rPr>
          <w:color w:val="808080"/>
        </w:rPr>
        <w:t>,</w:t>
      </w:r>
      <w:r w:rsidRPr="003E746C">
        <w:rPr>
          <w:color w:val="000000"/>
        </w:rPr>
        <w:t>MAX_EVENT_SIZE</w:t>
      </w:r>
      <w:r w:rsidRPr="003E746C">
        <w:rPr>
          <w:color w:val="808080"/>
        </w:rPr>
        <w:t>=</w:t>
      </w:r>
      <w:r w:rsidRPr="003E746C">
        <w:rPr>
          <w:color w:val="000000"/>
        </w:rPr>
        <w:t>0 KB</w:t>
      </w:r>
      <w:r w:rsidRPr="003E746C">
        <w:rPr>
          <w:color w:val="808080"/>
        </w:rPr>
        <w:t>,</w:t>
      </w:r>
      <w:r w:rsidRPr="003E746C">
        <w:rPr>
          <w:color w:val="000000"/>
        </w:rPr>
        <w:t>MEMORY_PARTITION_MODE</w:t>
      </w:r>
      <w:r w:rsidRPr="003E746C">
        <w:rPr>
          <w:color w:val="808080"/>
        </w:rPr>
        <w:t>=</w:t>
      </w:r>
      <w:r w:rsidRPr="003E746C">
        <w:t>NONE</w:t>
      </w:r>
      <w:r w:rsidRPr="003E746C">
        <w:rPr>
          <w:color w:val="808080"/>
        </w:rPr>
        <w:t>,</w:t>
      </w:r>
      <w:r w:rsidRPr="003E746C">
        <w:rPr>
          <w:color w:val="000000"/>
        </w:rPr>
        <w:t>TRACK_CAUSALITY</w:t>
      </w:r>
      <w:r w:rsidRPr="003E746C">
        <w:rPr>
          <w:color w:val="808080"/>
        </w:rPr>
        <w:t>=</w:t>
      </w:r>
      <w:r w:rsidRPr="003E746C">
        <w:t>OFF</w:t>
      </w:r>
      <w:r w:rsidRPr="003E746C">
        <w:rPr>
          <w:color w:val="808080"/>
        </w:rPr>
        <w:t>,</w:t>
      </w:r>
      <w:r w:rsidRPr="003E746C">
        <w:rPr>
          <w:color w:val="000000"/>
        </w:rPr>
        <w:t>STARTUP_STATE</w:t>
      </w:r>
      <w:r w:rsidRPr="003E746C">
        <w:rPr>
          <w:color w:val="808080"/>
        </w:rPr>
        <w:t>=</w:t>
      </w:r>
      <w:r w:rsidRPr="003E746C">
        <w:t>ON</w:t>
      </w:r>
      <w:r w:rsidRPr="003E746C">
        <w:rPr>
          <w:color w:val="808080"/>
        </w:rPr>
        <w:t>)</w:t>
      </w:r>
    </w:p>
    <w:p w14:paraId="3E6965CB" w14:textId="56FA92E1" w:rsidR="003E746C" w:rsidRDefault="003E746C" w:rsidP="003E746C">
      <w:pPr>
        <w:pStyle w:val="Script"/>
        <w:framePr w:wrap="around"/>
      </w:pPr>
      <w:r>
        <w:t>GO</w:t>
      </w:r>
    </w:p>
    <w:p w14:paraId="1DEDB1BF" w14:textId="05A3D29B" w:rsidR="00775748" w:rsidRDefault="00775748" w:rsidP="00F23471">
      <w:pPr>
        <w:rPr>
          <w:lang w:val="en-US"/>
        </w:rPr>
      </w:pPr>
    </w:p>
    <w:p w14:paraId="78D326E3" w14:textId="52FAD133" w:rsidR="00775748" w:rsidRDefault="00775748" w:rsidP="00775748">
      <w:pPr>
        <w:pStyle w:val="Script"/>
        <w:framePr w:wrap="around"/>
      </w:pPr>
      <w:r>
        <w:rPr>
          <w:rStyle w:val="hljs-keyword"/>
          <w:rFonts w:ascii="Consolas" w:hAnsi="Consolas"/>
          <w:color w:val="0101FD"/>
          <w:sz w:val="21"/>
          <w:szCs w:val="21"/>
          <w:shd w:val="clear" w:color="auto" w:fill="FAFAFA"/>
        </w:rPr>
        <w:t>ISJSON</w:t>
      </w:r>
      <w:r>
        <w:rPr>
          <w:rFonts w:ascii="Consolas" w:hAnsi="Consolas"/>
          <w:color w:val="171717"/>
          <w:sz w:val="21"/>
          <w:szCs w:val="21"/>
          <w:shd w:val="clear" w:color="auto" w:fill="FAFAFA"/>
        </w:rPr>
        <w:t xml:space="preserve"> </w:t>
      </w:r>
      <w:proofErr w:type="gramStart"/>
      <w:r>
        <w:rPr>
          <w:rFonts w:ascii="Consolas" w:hAnsi="Consolas"/>
          <w:color w:val="171717"/>
          <w:sz w:val="21"/>
          <w:szCs w:val="21"/>
          <w:shd w:val="clear" w:color="auto" w:fill="FAFAFA"/>
        </w:rPr>
        <w:t xml:space="preserve">( </w:t>
      </w:r>
      <w:r w:rsidRPr="00775748">
        <w:t>ExtendedEvent</w:t>
      </w:r>
      <w:proofErr w:type="gramEnd"/>
      <w:r>
        <w:t xml:space="preserve"> </w:t>
      </w:r>
      <w:r>
        <w:rPr>
          <w:rFonts w:ascii="Consolas" w:hAnsi="Consolas"/>
          <w:color w:val="171717"/>
          <w:sz w:val="21"/>
          <w:szCs w:val="21"/>
          <w:shd w:val="clear" w:color="auto" w:fill="FAFAFA"/>
        </w:rPr>
        <w:t>)</w:t>
      </w:r>
    </w:p>
    <w:p w14:paraId="1153AF09" w14:textId="49887BA1" w:rsidR="00775748" w:rsidRDefault="00775748" w:rsidP="00F23471">
      <w:pPr>
        <w:rPr>
          <w:lang w:val="en-US"/>
        </w:rPr>
      </w:pPr>
    </w:p>
    <w:p w14:paraId="13FBB82B" w14:textId="67455110" w:rsidR="00775748" w:rsidRDefault="00775748" w:rsidP="00F23471">
      <w:pPr>
        <w:rPr>
          <w:lang w:val="en-US"/>
        </w:rPr>
      </w:pPr>
    </w:p>
    <w:p w14:paraId="6943D124" w14:textId="77777777" w:rsidR="00775748" w:rsidRDefault="00775748" w:rsidP="00F23471">
      <w:pPr>
        <w:rPr>
          <w:lang w:val="en-US"/>
        </w:rPr>
      </w:pPr>
    </w:p>
    <w:p w14:paraId="670F1B85" w14:textId="77777777" w:rsidR="00775748" w:rsidRPr="00775748" w:rsidRDefault="00775748" w:rsidP="00775748">
      <w:pPr>
        <w:pStyle w:val="Script"/>
        <w:framePr w:wrap="around"/>
      </w:pPr>
      <w:r w:rsidRPr="00775748">
        <w:rPr>
          <w:color w:val="0000FF"/>
        </w:rPr>
        <w:t>SELECT</w:t>
      </w:r>
      <w:r w:rsidRPr="00775748">
        <w:t xml:space="preserve"> </w:t>
      </w:r>
      <w:r w:rsidRPr="00775748">
        <w:rPr>
          <w:color w:val="0000FF"/>
        </w:rPr>
        <w:t xml:space="preserve">TOP </w:t>
      </w:r>
      <w:r w:rsidRPr="00775748">
        <w:rPr>
          <w:color w:val="808080"/>
        </w:rPr>
        <w:t>(</w:t>
      </w:r>
      <w:r w:rsidRPr="00775748">
        <w:t>10</w:t>
      </w:r>
      <w:r w:rsidRPr="00775748">
        <w:rPr>
          <w:color w:val="808080"/>
        </w:rPr>
        <w:t>)</w:t>
      </w:r>
      <w:r w:rsidRPr="00775748">
        <w:t xml:space="preserve"> </w:t>
      </w:r>
      <w:r w:rsidRPr="00775748">
        <w:rPr>
          <w:color w:val="FF00FF"/>
        </w:rPr>
        <w:t>JSON_QUERY</w:t>
      </w:r>
      <w:r w:rsidRPr="00775748">
        <w:rPr>
          <w:color w:val="0000FF"/>
        </w:rPr>
        <w:t xml:space="preserve"> </w:t>
      </w:r>
      <w:r w:rsidRPr="00775748">
        <w:rPr>
          <w:color w:val="808080"/>
        </w:rPr>
        <w:t>(</w:t>
      </w:r>
      <w:r w:rsidRPr="00775748">
        <w:t>ExtendedEvent</w:t>
      </w:r>
      <w:r w:rsidRPr="00775748">
        <w:rPr>
          <w:color w:val="808080"/>
        </w:rPr>
        <w:t>)</w:t>
      </w:r>
      <w:r w:rsidRPr="00775748">
        <w:t xml:space="preserve"> </w:t>
      </w:r>
      <w:r w:rsidRPr="00775748">
        <w:rPr>
          <w:color w:val="0000FF"/>
        </w:rPr>
        <w:t>as</w:t>
      </w:r>
      <w:r w:rsidRPr="00775748">
        <w:t xml:space="preserve"> String</w:t>
      </w:r>
    </w:p>
    <w:p w14:paraId="1B4ACF49" w14:textId="0ED4C66E" w:rsidR="00775748" w:rsidRDefault="00775748" w:rsidP="00775748">
      <w:pPr>
        <w:pStyle w:val="Script"/>
        <w:framePr w:wrap="around"/>
      </w:pPr>
      <w:r w:rsidRPr="00775748">
        <w:t xml:space="preserve">  </w:t>
      </w:r>
      <w:r>
        <w:rPr>
          <w:color w:val="0000FF"/>
        </w:rPr>
        <w:t>FROM</w:t>
      </w:r>
      <w:r>
        <w:t xml:space="preserve"> [AuditLog]</w:t>
      </w:r>
      <w:proofErr w:type="gramStart"/>
      <w:r>
        <w:rPr>
          <w:color w:val="808080"/>
        </w:rPr>
        <w:t>.</w:t>
      </w:r>
      <w:r>
        <w:t>[</w:t>
      </w:r>
      <w:proofErr w:type="gramEnd"/>
      <w:r>
        <w:t>dbo]</w:t>
      </w:r>
      <w:r>
        <w:rPr>
          <w:color w:val="808080"/>
        </w:rPr>
        <w:t>.</w:t>
      </w:r>
      <w:r>
        <w:t>[AuditLogV2]</w:t>
      </w:r>
    </w:p>
    <w:p w14:paraId="13CD198B" w14:textId="255217C8" w:rsidR="00775748" w:rsidRPr="0076440F" w:rsidRDefault="00775748" w:rsidP="00775748">
      <w:pPr>
        <w:rPr>
          <w:rFonts w:ascii="Consolas" w:hAnsi="Consolas" w:cs="Consolas"/>
          <w:color w:val="000000"/>
          <w:sz w:val="19"/>
          <w:szCs w:val="19"/>
          <w:lang w:val="en-US"/>
        </w:rPr>
      </w:pPr>
    </w:p>
    <w:p w14:paraId="59672A6C" w14:textId="46088C80" w:rsidR="00775748" w:rsidRPr="00775748" w:rsidRDefault="00775748" w:rsidP="00775748">
      <w:pPr>
        <w:rPr>
          <w:lang w:val="en-US"/>
        </w:rPr>
      </w:pPr>
      <w:r w:rsidRPr="00775748">
        <w:rPr>
          <w:rFonts w:ascii="Segoe UI" w:hAnsi="Segoe UI" w:cs="Segoe UI"/>
          <w:color w:val="171717"/>
          <w:shd w:val="clear" w:color="auto" w:fill="FFFFFF"/>
          <w:lang w:val="en-US"/>
        </w:rPr>
        <w:t>The key difference between </w:t>
      </w:r>
      <w:r w:rsidRPr="00775748">
        <w:rPr>
          <w:rStyle w:val="Strong"/>
          <w:rFonts w:ascii="Segoe UI" w:hAnsi="Segoe UI" w:cs="Segoe UI"/>
          <w:color w:val="171717"/>
          <w:shd w:val="clear" w:color="auto" w:fill="FFFFFF"/>
          <w:lang w:val="en-US"/>
        </w:rPr>
        <w:t>JSON_VALUE</w:t>
      </w:r>
      <w:r w:rsidRPr="00775748">
        <w:rPr>
          <w:rFonts w:ascii="Segoe UI" w:hAnsi="Segoe UI" w:cs="Segoe UI"/>
          <w:color w:val="171717"/>
          <w:shd w:val="clear" w:color="auto" w:fill="FFFFFF"/>
          <w:lang w:val="en-US"/>
        </w:rPr>
        <w:t> and </w:t>
      </w:r>
      <w:r w:rsidRPr="00775748">
        <w:rPr>
          <w:rStyle w:val="Strong"/>
          <w:rFonts w:ascii="Segoe UI" w:hAnsi="Segoe UI" w:cs="Segoe UI"/>
          <w:color w:val="171717"/>
          <w:shd w:val="clear" w:color="auto" w:fill="FFFFFF"/>
          <w:lang w:val="en-US"/>
        </w:rPr>
        <w:t>JSON_QUERY</w:t>
      </w:r>
      <w:r w:rsidRPr="00775748">
        <w:rPr>
          <w:rFonts w:ascii="Segoe UI" w:hAnsi="Segoe UI" w:cs="Segoe UI"/>
          <w:color w:val="171717"/>
          <w:shd w:val="clear" w:color="auto" w:fill="FFFFFF"/>
          <w:lang w:val="en-US"/>
        </w:rPr>
        <w:t> is that </w:t>
      </w:r>
      <w:r w:rsidRPr="00775748">
        <w:rPr>
          <w:rStyle w:val="Strong"/>
          <w:rFonts w:ascii="Segoe UI" w:hAnsi="Segoe UI" w:cs="Segoe UI"/>
          <w:color w:val="171717"/>
          <w:shd w:val="clear" w:color="auto" w:fill="FFFFFF"/>
          <w:lang w:val="en-US"/>
        </w:rPr>
        <w:t>JSON_VALUE</w:t>
      </w:r>
      <w:r w:rsidRPr="00775748">
        <w:rPr>
          <w:rFonts w:ascii="Segoe UI" w:hAnsi="Segoe UI" w:cs="Segoe UI"/>
          <w:color w:val="171717"/>
          <w:shd w:val="clear" w:color="auto" w:fill="FFFFFF"/>
          <w:lang w:val="en-US"/>
        </w:rPr>
        <w:t> returns a scalar value, while </w:t>
      </w:r>
      <w:r w:rsidRPr="00775748">
        <w:rPr>
          <w:rStyle w:val="Strong"/>
          <w:rFonts w:ascii="Segoe UI" w:hAnsi="Segoe UI" w:cs="Segoe UI"/>
          <w:color w:val="171717"/>
          <w:shd w:val="clear" w:color="auto" w:fill="FFFFFF"/>
          <w:lang w:val="en-US"/>
        </w:rPr>
        <w:t>JSON_QUERY</w:t>
      </w:r>
      <w:r w:rsidRPr="00775748">
        <w:rPr>
          <w:rFonts w:ascii="Segoe UI" w:hAnsi="Segoe UI" w:cs="Segoe UI"/>
          <w:color w:val="171717"/>
          <w:shd w:val="clear" w:color="auto" w:fill="FFFFFF"/>
          <w:lang w:val="en-US"/>
        </w:rPr>
        <w:t> returns an object or an array.</w:t>
      </w:r>
    </w:p>
    <w:p w14:paraId="52A36739" w14:textId="520290C1" w:rsidR="00775748" w:rsidRDefault="00775748" w:rsidP="00F23471">
      <w:pPr>
        <w:rPr>
          <w:lang w:val="en-US"/>
        </w:rPr>
      </w:pPr>
    </w:p>
    <w:p w14:paraId="2A4365EB" w14:textId="77777777" w:rsidR="00775748" w:rsidRPr="00775748" w:rsidRDefault="00775748" w:rsidP="00775748">
      <w:pPr>
        <w:pStyle w:val="Script"/>
        <w:framePr w:wrap="around"/>
        <w:rPr>
          <w:color w:val="000000"/>
        </w:rPr>
      </w:pPr>
      <w:r w:rsidRPr="00775748">
        <w:lastRenderedPageBreak/>
        <w:t xml:space="preserve">/****** Script for SelectTopNRows command from </w:t>
      </w:r>
      <w:proofErr w:type="gramStart"/>
      <w:r w:rsidRPr="00775748">
        <w:t>SSMS  *</w:t>
      </w:r>
      <w:proofErr w:type="gramEnd"/>
      <w:r w:rsidRPr="00775748">
        <w:t>*****/</w:t>
      </w:r>
    </w:p>
    <w:p w14:paraId="76A9A00A" w14:textId="77777777" w:rsidR="00775748" w:rsidRPr="00775748" w:rsidRDefault="00775748" w:rsidP="00775748">
      <w:pPr>
        <w:pStyle w:val="Script"/>
        <w:framePr w:wrap="around"/>
        <w:rPr>
          <w:color w:val="000000"/>
        </w:rPr>
      </w:pPr>
      <w:r w:rsidRPr="00775748">
        <w:rPr>
          <w:color w:val="0000FF"/>
        </w:rPr>
        <w:t>SELECT</w:t>
      </w:r>
      <w:r w:rsidRPr="00775748">
        <w:rPr>
          <w:color w:val="000000"/>
        </w:rPr>
        <w:t xml:space="preserve"> </w:t>
      </w:r>
      <w:r w:rsidRPr="00775748">
        <w:rPr>
          <w:color w:val="0000FF"/>
        </w:rPr>
        <w:t xml:space="preserve">TOP </w:t>
      </w:r>
      <w:r w:rsidRPr="00775748">
        <w:rPr>
          <w:color w:val="808080"/>
        </w:rPr>
        <w:t>(</w:t>
      </w:r>
      <w:r w:rsidRPr="00775748">
        <w:rPr>
          <w:color w:val="000000"/>
        </w:rPr>
        <w:t>100</w:t>
      </w:r>
      <w:r w:rsidRPr="00775748">
        <w:rPr>
          <w:color w:val="808080"/>
        </w:rPr>
        <w:t>)</w:t>
      </w:r>
      <w:r w:rsidRPr="00775748">
        <w:rPr>
          <w:color w:val="000000"/>
        </w:rPr>
        <w:t xml:space="preserve"> </w:t>
      </w:r>
      <w:r w:rsidRPr="00775748">
        <w:rPr>
          <w:color w:val="FF00FF"/>
        </w:rPr>
        <w:t>json_</w:t>
      </w:r>
      <w:proofErr w:type="gramStart"/>
      <w:r w:rsidRPr="00775748">
        <w:rPr>
          <w:color w:val="FF00FF"/>
        </w:rPr>
        <w:t>value</w:t>
      </w:r>
      <w:r w:rsidRPr="00775748">
        <w:rPr>
          <w:color w:val="808080"/>
        </w:rPr>
        <w:t>(</w:t>
      </w:r>
      <w:proofErr w:type="gramEnd"/>
      <w:r w:rsidRPr="00775748">
        <w:rPr>
          <w:color w:val="000000"/>
        </w:rPr>
        <w:t>ExtendedEvent</w:t>
      </w:r>
      <w:r w:rsidRPr="00775748">
        <w:rPr>
          <w:color w:val="808080"/>
        </w:rPr>
        <w:t>,</w:t>
      </w:r>
      <w:r w:rsidRPr="00775748">
        <w:rPr>
          <w:color w:val="000000"/>
        </w:rPr>
        <w:t xml:space="preserve"> </w:t>
      </w:r>
      <w:r w:rsidRPr="00775748">
        <w:rPr>
          <w:color w:val="FF0000"/>
        </w:rPr>
        <w:t>'$.Name'</w:t>
      </w:r>
      <w:r w:rsidRPr="00775748">
        <w:rPr>
          <w:color w:val="808080"/>
        </w:rPr>
        <w:t>)</w:t>
      </w:r>
      <w:r w:rsidRPr="00775748">
        <w:rPr>
          <w:color w:val="000000"/>
        </w:rPr>
        <w:t xml:space="preserve"> </w:t>
      </w:r>
      <w:r w:rsidRPr="00775748">
        <w:rPr>
          <w:color w:val="0000FF"/>
        </w:rPr>
        <w:t>as</w:t>
      </w:r>
      <w:r w:rsidRPr="00775748">
        <w:rPr>
          <w:color w:val="000000"/>
        </w:rPr>
        <w:t xml:space="preserve"> Navn</w:t>
      </w:r>
    </w:p>
    <w:p w14:paraId="646D9E42" w14:textId="77777777" w:rsidR="00775748" w:rsidRPr="00775748" w:rsidRDefault="00775748" w:rsidP="00775748">
      <w:pPr>
        <w:pStyle w:val="Script"/>
        <w:framePr w:wrap="around"/>
        <w:rPr>
          <w:color w:val="000000"/>
        </w:rPr>
      </w:pPr>
      <w:r w:rsidRPr="00775748">
        <w:rPr>
          <w:color w:val="000000"/>
        </w:rPr>
        <w:tab/>
      </w:r>
      <w:proofErr w:type="gramStart"/>
      <w:r w:rsidRPr="00775748">
        <w:rPr>
          <w:color w:val="808080"/>
        </w:rPr>
        <w:t>,</w:t>
      </w:r>
      <w:r w:rsidRPr="00775748">
        <w:rPr>
          <w:color w:val="FF00FF"/>
        </w:rPr>
        <w:t>json</w:t>
      </w:r>
      <w:proofErr w:type="gramEnd"/>
      <w:r w:rsidRPr="00775748">
        <w:rPr>
          <w:color w:val="FF00FF"/>
        </w:rPr>
        <w:t>_value</w:t>
      </w:r>
      <w:r w:rsidRPr="00775748">
        <w:rPr>
          <w:color w:val="808080"/>
        </w:rPr>
        <w:t>(</w:t>
      </w:r>
      <w:r w:rsidRPr="00775748">
        <w:rPr>
          <w:color w:val="000000"/>
        </w:rPr>
        <w:t>ExtendedEvent</w:t>
      </w:r>
      <w:r w:rsidRPr="00775748">
        <w:rPr>
          <w:color w:val="808080"/>
        </w:rPr>
        <w:t>,</w:t>
      </w:r>
      <w:r w:rsidRPr="00775748">
        <w:rPr>
          <w:color w:val="000000"/>
        </w:rPr>
        <w:t xml:space="preserve"> </w:t>
      </w:r>
      <w:r w:rsidRPr="00775748">
        <w:rPr>
          <w:color w:val="FF0000"/>
        </w:rPr>
        <w:t>'$.UUID'</w:t>
      </w:r>
      <w:r w:rsidRPr="00775748">
        <w:rPr>
          <w:color w:val="808080"/>
        </w:rPr>
        <w:t>)</w:t>
      </w:r>
      <w:r w:rsidRPr="00775748">
        <w:rPr>
          <w:color w:val="000000"/>
        </w:rPr>
        <w:t xml:space="preserve"> </w:t>
      </w:r>
      <w:r w:rsidRPr="00775748">
        <w:rPr>
          <w:color w:val="0000FF"/>
        </w:rPr>
        <w:t>as</w:t>
      </w:r>
      <w:r w:rsidRPr="00775748">
        <w:rPr>
          <w:color w:val="000000"/>
        </w:rPr>
        <w:t xml:space="preserve"> UUID</w:t>
      </w:r>
    </w:p>
    <w:p w14:paraId="5C5D4947" w14:textId="77777777" w:rsidR="00775748" w:rsidRPr="00775748" w:rsidRDefault="00775748" w:rsidP="00775748">
      <w:pPr>
        <w:pStyle w:val="Script"/>
        <w:framePr w:wrap="around"/>
        <w:rPr>
          <w:color w:val="000000"/>
        </w:rPr>
      </w:pPr>
      <w:r w:rsidRPr="00775748">
        <w:rPr>
          <w:color w:val="000000"/>
        </w:rPr>
        <w:tab/>
      </w:r>
      <w:proofErr w:type="gramStart"/>
      <w:r w:rsidRPr="00775748">
        <w:rPr>
          <w:color w:val="808080"/>
        </w:rPr>
        <w:t>,</w:t>
      </w:r>
      <w:r w:rsidRPr="00775748">
        <w:rPr>
          <w:color w:val="FF00FF"/>
        </w:rPr>
        <w:t>json</w:t>
      </w:r>
      <w:proofErr w:type="gramEnd"/>
      <w:r w:rsidRPr="00775748">
        <w:rPr>
          <w:color w:val="FF00FF"/>
        </w:rPr>
        <w:t>_value</w:t>
      </w:r>
      <w:r w:rsidRPr="00775748">
        <w:rPr>
          <w:color w:val="808080"/>
        </w:rPr>
        <w:t>(</w:t>
      </w:r>
      <w:r w:rsidRPr="00775748">
        <w:rPr>
          <w:color w:val="000000"/>
        </w:rPr>
        <w:t>ExtendedEvent</w:t>
      </w:r>
      <w:r w:rsidRPr="00775748">
        <w:rPr>
          <w:color w:val="808080"/>
        </w:rPr>
        <w:t>,</w:t>
      </w:r>
      <w:r w:rsidRPr="00775748">
        <w:rPr>
          <w:color w:val="000000"/>
        </w:rPr>
        <w:t xml:space="preserve"> </w:t>
      </w:r>
      <w:r w:rsidRPr="00775748">
        <w:rPr>
          <w:color w:val="FF0000"/>
        </w:rPr>
        <w:t>'$.Timestamp'</w:t>
      </w:r>
      <w:r w:rsidRPr="00775748">
        <w:rPr>
          <w:color w:val="808080"/>
        </w:rPr>
        <w:t>)</w:t>
      </w:r>
      <w:r w:rsidRPr="00775748">
        <w:rPr>
          <w:color w:val="000000"/>
        </w:rPr>
        <w:t xml:space="preserve"> </w:t>
      </w:r>
      <w:r w:rsidRPr="00775748">
        <w:rPr>
          <w:color w:val="0000FF"/>
        </w:rPr>
        <w:t>as</w:t>
      </w:r>
      <w:r w:rsidRPr="00775748">
        <w:rPr>
          <w:color w:val="000000"/>
        </w:rPr>
        <w:t xml:space="preserve"> </w:t>
      </w:r>
      <w:r w:rsidRPr="00775748">
        <w:rPr>
          <w:color w:val="0000FF"/>
        </w:rPr>
        <w:t>Timestamp</w:t>
      </w:r>
    </w:p>
    <w:p w14:paraId="01D119F0" w14:textId="77777777" w:rsidR="00775748" w:rsidRPr="00775748" w:rsidRDefault="00775748" w:rsidP="00775748">
      <w:pPr>
        <w:pStyle w:val="Script"/>
        <w:framePr w:wrap="around"/>
        <w:rPr>
          <w:color w:val="000000"/>
        </w:rPr>
      </w:pPr>
      <w:r w:rsidRPr="00775748">
        <w:rPr>
          <w:color w:val="000000"/>
        </w:rPr>
        <w:tab/>
      </w:r>
      <w:proofErr w:type="gramStart"/>
      <w:r w:rsidRPr="00775748">
        <w:rPr>
          <w:color w:val="808080"/>
        </w:rPr>
        <w:t>,</w:t>
      </w:r>
      <w:r w:rsidRPr="00775748">
        <w:rPr>
          <w:color w:val="FF00FF"/>
        </w:rPr>
        <w:t>json</w:t>
      </w:r>
      <w:proofErr w:type="gramEnd"/>
      <w:r w:rsidRPr="00775748">
        <w:rPr>
          <w:color w:val="FF00FF"/>
        </w:rPr>
        <w:t>_value</w:t>
      </w:r>
      <w:r w:rsidRPr="00775748">
        <w:rPr>
          <w:color w:val="808080"/>
        </w:rPr>
        <w:t>(</w:t>
      </w:r>
      <w:r w:rsidRPr="00775748">
        <w:rPr>
          <w:color w:val="000000"/>
        </w:rPr>
        <w:t>ExtendedEvent</w:t>
      </w:r>
      <w:r w:rsidRPr="00775748">
        <w:rPr>
          <w:color w:val="808080"/>
        </w:rPr>
        <w:t>,</w:t>
      </w:r>
      <w:r w:rsidRPr="00775748">
        <w:rPr>
          <w:color w:val="000000"/>
        </w:rPr>
        <w:t xml:space="preserve"> </w:t>
      </w:r>
      <w:r w:rsidRPr="00775748">
        <w:rPr>
          <w:color w:val="FF0000"/>
        </w:rPr>
        <w:t>'$.Fields.cpu_time'</w:t>
      </w:r>
      <w:r w:rsidRPr="00775748">
        <w:rPr>
          <w:color w:val="808080"/>
        </w:rPr>
        <w:t>)</w:t>
      </w:r>
      <w:r w:rsidRPr="00775748">
        <w:rPr>
          <w:color w:val="000000"/>
        </w:rPr>
        <w:t xml:space="preserve"> </w:t>
      </w:r>
      <w:r w:rsidRPr="00775748">
        <w:rPr>
          <w:color w:val="0000FF"/>
        </w:rPr>
        <w:t>as</w:t>
      </w:r>
      <w:r w:rsidRPr="00775748">
        <w:rPr>
          <w:color w:val="000000"/>
        </w:rPr>
        <w:t xml:space="preserve"> cpu_time</w:t>
      </w:r>
    </w:p>
    <w:p w14:paraId="4DDCCA4D" w14:textId="77777777" w:rsidR="00775748" w:rsidRPr="00775748" w:rsidRDefault="00775748" w:rsidP="00775748">
      <w:pPr>
        <w:pStyle w:val="Script"/>
        <w:framePr w:wrap="around"/>
        <w:rPr>
          <w:color w:val="000000"/>
        </w:rPr>
      </w:pPr>
      <w:r w:rsidRPr="00775748">
        <w:rPr>
          <w:color w:val="000000"/>
        </w:rPr>
        <w:tab/>
      </w:r>
      <w:proofErr w:type="gramStart"/>
      <w:r w:rsidRPr="00775748">
        <w:rPr>
          <w:color w:val="808080"/>
        </w:rPr>
        <w:t>,</w:t>
      </w:r>
      <w:r w:rsidRPr="00775748">
        <w:rPr>
          <w:color w:val="FF00FF"/>
        </w:rPr>
        <w:t>json</w:t>
      </w:r>
      <w:proofErr w:type="gramEnd"/>
      <w:r w:rsidRPr="00775748">
        <w:rPr>
          <w:color w:val="FF00FF"/>
        </w:rPr>
        <w:t>_value</w:t>
      </w:r>
      <w:r w:rsidRPr="00775748">
        <w:rPr>
          <w:color w:val="808080"/>
        </w:rPr>
        <w:t>(</w:t>
      </w:r>
      <w:r w:rsidRPr="00775748">
        <w:rPr>
          <w:color w:val="000000"/>
        </w:rPr>
        <w:t>ExtendedEvent</w:t>
      </w:r>
      <w:r w:rsidRPr="00775748">
        <w:rPr>
          <w:color w:val="808080"/>
        </w:rPr>
        <w:t>,</w:t>
      </w:r>
      <w:r w:rsidRPr="00775748">
        <w:rPr>
          <w:color w:val="000000"/>
        </w:rPr>
        <w:t xml:space="preserve"> </w:t>
      </w:r>
      <w:r w:rsidRPr="00775748">
        <w:rPr>
          <w:color w:val="FF0000"/>
        </w:rPr>
        <w:t>'$.Fields.duration'</w:t>
      </w:r>
      <w:r w:rsidRPr="00775748">
        <w:rPr>
          <w:color w:val="808080"/>
        </w:rPr>
        <w:t>)</w:t>
      </w:r>
      <w:r w:rsidRPr="00775748">
        <w:rPr>
          <w:color w:val="000000"/>
        </w:rPr>
        <w:t xml:space="preserve"> </w:t>
      </w:r>
      <w:r w:rsidRPr="00775748">
        <w:rPr>
          <w:color w:val="0000FF"/>
        </w:rPr>
        <w:t>as</w:t>
      </w:r>
      <w:r w:rsidRPr="00775748">
        <w:rPr>
          <w:color w:val="000000"/>
        </w:rPr>
        <w:t xml:space="preserve"> duration</w:t>
      </w:r>
    </w:p>
    <w:p w14:paraId="2A49DC12" w14:textId="77777777" w:rsidR="00775748" w:rsidRPr="00775748" w:rsidRDefault="00775748" w:rsidP="00775748">
      <w:pPr>
        <w:pStyle w:val="Script"/>
        <w:framePr w:wrap="around"/>
        <w:rPr>
          <w:color w:val="000000"/>
        </w:rPr>
      </w:pPr>
      <w:r w:rsidRPr="00775748">
        <w:rPr>
          <w:color w:val="000000"/>
        </w:rPr>
        <w:tab/>
      </w:r>
      <w:proofErr w:type="gramStart"/>
      <w:r w:rsidRPr="00775748">
        <w:rPr>
          <w:color w:val="808080"/>
        </w:rPr>
        <w:t>,</w:t>
      </w:r>
      <w:r w:rsidRPr="00775748">
        <w:rPr>
          <w:color w:val="FF00FF"/>
        </w:rPr>
        <w:t>json</w:t>
      </w:r>
      <w:proofErr w:type="gramEnd"/>
      <w:r w:rsidRPr="00775748">
        <w:rPr>
          <w:color w:val="FF00FF"/>
        </w:rPr>
        <w:t>_value</w:t>
      </w:r>
      <w:r w:rsidRPr="00775748">
        <w:rPr>
          <w:color w:val="808080"/>
        </w:rPr>
        <w:t>(</w:t>
      </w:r>
      <w:r w:rsidRPr="00775748">
        <w:rPr>
          <w:color w:val="000000"/>
        </w:rPr>
        <w:t>ExtendedEvent</w:t>
      </w:r>
      <w:r w:rsidRPr="00775748">
        <w:rPr>
          <w:color w:val="808080"/>
        </w:rPr>
        <w:t>,</w:t>
      </w:r>
      <w:r w:rsidRPr="00775748">
        <w:rPr>
          <w:color w:val="000000"/>
        </w:rPr>
        <w:t xml:space="preserve"> </w:t>
      </w:r>
      <w:r w:rsidRPr="00775748">
        <w:rPr>
          <w:color w:val="FF0000"/>
        </w:rPr>
        <w:t>'$.Fields.physical_reads'</w:t>
      </w:r>
      <w:r w:rsidRPr="00775748">
        <w:rPr>
          <w:color w:val="808080"/>
        </w:rPr>
        <w:t>)</w:t>
      </w:r>
      <w:r w:rsidRPr="00775748">
        <w:rPr>
          <w:color w:val="000000"/>
        </w:rPr>
        <w:t xml:space="preserve"> </w:t>
      </w:r>
      <w:r w:rsidRPr="00775748">
        <w:rPr>
          <w:color w:val="0000FF"/>
        </w:rPr>
        <w:t>as</w:t>
      </w:r>
      <w:r w:rsidRPr="00775748">
        <w:rPr>
          <w:color w:val="000000"/>
        </w:rPr>
        <w:t xml:space="preserve"> physical_reads</w:t>
      </w:r>
    </w:p>
    <w:p w14:paraId="6E8C5ED3" w14:textId="77777777" w:rsidR="00775748" w:rsidRPr="00775748" w:rsidRDefault="00775748" w:rsidP="00775748">
      <w:pPr>
        <w:pStyle w:val="Script"/>
        <w:framePr w:wrap="around"/>
        <w:rPr>
          <w:color w:val="000000"/>
        </w:rPr>
      </w:pPr>
      <w:r w:rsidRPr="00775748">
        <w:rPr>
          <w:color w:val="000000"/>
        </w:rPr>
        <w:tab/>
      </w:r>
      <w:proofErr w:type="gramStart"/>
      <w:r w:rsidRPr="00775748">
        <w:rPr>
          <w:color w:val="808080"/>
        </w:rPr>
        <w:t>,</w:t>
      </w:r>
      <w:r w:rsidRPr="00775748">
        <w:rPr>
          <w:color w:val="FF00FF"/>
        </w:rPr>
        <w:t>json</w:t>
      </w:r>
      <w:proofErr w:type="gramEnd"/>
      <w:r w:rsidRPr="00775748">
        <w:rPr>
          <w:color w:val="FF00FF"/>
        </w:rPr>
        <w:t>_value</w:t>
      </w:r>
      <w:r w:rsidRPr="00775748">
        <w:rPr>
          <w:color w:val="808080"/>
        </w:rPr>
        <w:t>(</w:t>
      </w:r>
      <w:r w:rsidRPr="00775748">
        <w:rPr>
          <w:color w:val="000000"/>
        </w:rPr>
        <w:t>ExtendedEvent</w:t>
      </w:r>
      <w:r w:rsidRPr="00775748">
        <w:rPr>
          <w:color w:val="808080"/>
        </w:rPr>
        <w:t>,</w:t>
      </w:r>
      <w:r w:rsidRPr="00775748">
        <w:rPr>
          <w:color w:val="000000"/>
        </w:rPr>
        <w:t xml:space="preserve"> </w:t>
      </w:r>
      <w:r w:rsidRPr="00775748">
        <w:rPr>
          <w:color w:val="FF0000"/>
        </w:rPr>
        <w:t>'$.Fields.logical_reads'</w:t>
      </w:r>
      <w:r w:rsidRPr="00775748">
        <w:rPr>
          <w:color w:val="808080"/>
        </w:rPr>
        <w:t>)</w:t>
      </w:r>
      <w:r w:rsidRPr="00775748">
        <w:rPr>
          <w:color w:val="000000"/>
        </w:rPr>
        <w:t xml:space="preserve"> </w:t>
      </w:r>
      <w:r w:rsidRPr="00775748">
        <w:rPr>
          <w:color w:val="0000FF"/>
        </w:rPr>
        <w:t>as</w:t>
      </w:r>
      <w:r w:rsidRPr="00775748">
        <w:rPr>
          <w:color w:val="000000"/>
        </w:rPr>
        <w:t xml:space="preserve"> logical_reads</w:t>
      </w:r>
    </w:p>
    <w:p w14:paraId="1A1EBF03" w14:textId="77777777" w:rsidR="00775748" w:rsidRPr="00775748" w:rsidRDefault="00775748" w:rsidP="00775748">
      <w:pPr>
        <w:pStyle w:val="Script"/>
        <w:framePr w:wrap="around"/>
        <w:rPr>
          <w:color w:val="000000"/>
        </w:rPr>
      </w:pPr>
      <w:r w:rsidRPr="00775748">
        <w:rPr>
          <w:color w:val="000000"/>
        </w:rPr>
        <w:tab/>
      </w:r>
      <w:proofErr w:type="gramStart"/>
      <w:r w:rsidRPr="00775748">
        <w:rPr>
          <w:color w:val="808080"/>
        </w:rPr>
        <w:t>,</w:t>
      </w:r>
      <w:r w:rsidRPr="00775748">
        <w:rPr>
          <w:color w:val="FF00FF"/>
        </w:rPr>
        <w:t>json</w:t>
      </w:r>
      <w:proofErr w:type="gramEnd"/>
      <w:r w:rsidRPr="00775748">
        <w:rPr>
          <w:color w:val="FF00FF"/>
        </w:rPr>
        <w:t>_value</w:t>
      </w:r>
      <w:r w:rsidRPr="00775748">
        <w:rPr>
          <w:color w:val="808080"/>
        </w:rPr>
        <w:t>(</w:t>
      </w:r>
      <w:r w:rsidRPr="00775748">
        <w:rPr>
          <w:color w:val="000000"/>
        </w:rPr>
        <w:t>ExtendedEvent</w:t>
      </w:r>
      <w:r w:rsidRPr="00775748">
        <w:rPr>
          <w:color w:val="808080"/>
        </w:rPr>
        <w:t>,</w:t>
      </w:r>
      <w:r w:rsidRPr="00775748">
        <w:rPr>
          <w:color w:val="000000"/>
        </w:rPr>
        <w:t xml:space="preserve"> </w:t>
      </w:r>
      <w:r w:rsidRPr="00775748">
        <w:rPr>
          <w:color w:val="FF0000"/>
        </w:rPr>
        <w:t>'$.Fields.writes'</w:t>
      </w:r>
      <w:r w:rsidRPr="00775748">
        <w:rPr>
          <w:color w:val="808080"/>
        </w:rPr>
        <w:t>)</w:t>
      </w:r>
      <w:r w:rsidRPr="00775748">
        <w:rPr>
          <w:color w:val="000000"/>
        </w:rPr>
        <w:t xml:space="preserve"> </w:t>
      </w:r>
      <w:r w:rsidRPr="00775748">
        <w:rPr>
          <w:color w:val="0000FF"/>
        </w:rPr>
        <w:t>as</w:t>
      </w:r>
      <w:r w:rsidRPr="00775748">
        <w:rPr>
          <w:color w:val="000000"/>
        </w:rPr>
        <w:t xml:space="preserve"> writes</w:t>
      </w:r>
    </w:p>
    <w:p w14:paraId="2892A165" w14:textId="77777777" w:rsidR="00775748" w:rsidRPr="00775748" w:rsidRDefault="00775748" w:rsidP="00775748">
      <w:pPr>
        <w:pStyle w:val="Script"/>
        <w:framePr w:wrap="around"/>
        <w:rPr>
          <w:color w:val="000000"/>
        </w:rPr>
      </w:pPr>
      <w:r w:rsidRPr="00775748">
        <w:rPr>
          <w:color w:val="000000"/>
        </w:rPr>
        <w:tab/>
      </w:r>
      <w:proofErr w:type="gramStart"/>
      <w:r w:rsidRPr="00775748">
        <w:rPr>
          <w:color w:val="808080"/>
        </w:rPr>
        <w:t>,</w:t>
      </w:r>
      <w:r w:rsidRPr="00775748">
        <w:rPr>
          <w:color w:val="FF00FF"/>
        </w:rPr>
        <w:t>json</w:t>
      </w:r>
      <w:proofErr w:type="gramEnd"/>
      <w:r w:rsidRPr="00775748">
        <w:rPr>
          <w:color w:val="FF00FF"/>
        </w:rPr>
        <w:t>_value</w:t>
      </w:r>
      <w:r w:rsidRPr="00775748">
        <w:rPr>
          <w:color w:val="808080"/>
        </w:rPr>
        <w:t>(</w:t>
      </w:r>
      <w:r w:rsidRPr="00775748">
        <w:rPr>
          <w:color w:val="000000"/>
        </w:rPr>
        <w:t>ExtendedEvent</w:t>
      </w:r>
      <w:r w:rsidRPr="00775748">
        <w:rPr>
          <w:color w:val="808080"/>
        </w:rPr>
        <w:t>,</w:t>
      </w:r>
      <w:r w:rsidRPr="00775748">
        <w:rPr>
          <w:color w:val="000000"/>
        </w:rPr>
        <w:t xml:space="preserve"> </w:t>
      </w:r>
      <w:r w:rsidRPr="00775748">
        <w:rPr>
          <w:color w:val="FF0000"/>
        </w:rPr>
        <w:t>'$.Fields.spills'</w:t>
      </w:r>
      <w:r w:rsidRPr="00775748">
        <w:rPr>
          <w:color w:val="808080"/>
        </w:rPr>
        <w:t>)</w:t>
      </w:r>
      <w:r w:rsidRPr="00775748">
        <w:rPr>
          <w:color w:val="000000"/>
        </w:rPr>
        <w:t xml:space="preserve"> </w:t>
      </w:r>
      <w:r w:rsidRPr="00775748">
        <w:rPr>
          <w:color w:val="0000FF"/>
        </w:rPr>
        <w:t>as</w:t>
      </w:r>
      <w:r w:rsidRPr="00775748">
        <w:rPr>
          <w:color w:val="000000"/>
        </w:rPr>
        <w:t xml:space="preserve"> spills</w:t>
      </w:r>
    </w:p>
    <w:p w14:paraId="1C466839" w14:textId="77777777" w:rsidR="00775748" w:rsidRPr="00775748" w:rsidRDefault="00775748" w:rsidP="00775748">
      <w:pPr>
        <w:pStyle w:val="Script"/>
        <w:framePr w:wrap="around"/>
        <w:rPr>
          <w:color w:val="000000"/>
        </w:rPr>
      </w:pPr>
      <w:r w:rsidRPr="00775748">
        <w:rPr>
          <w:color w:val="000000"/>
        </w:rPr>
        <w:tab/>
      </w:r>
      <w:proofErr w:type="gramStart"/>
      <w:r w:rsidRPr="00775748">
        <w:rPr>
          <w:color w:val="808080"/>
        </w:rPr>
        <w:t>,</w:t>
      </w:r>
      <w:r w:rsidRPr="00775748">
        <w:rPr>
          <w:color w:val="FF00FF"/>
        </w:rPr>
        <w:t>json</w:t>
      </w:r>
      <w:proofErr w:type="gramEnd"/>
      <w:r w:rsidRPr="00775748">
        <w:rPr>
          <w:color w:val="FF00FF"/>
        </w:rPr>
        <w:t>_value</w:t>
      </w:r>
      <w:r w:rsidRPr="00775748">
        <w:rPr>
          <w:color w:val="808080"/>
        </w:rPr>
        <w:t>(</w:t>
      </w:r>
      <w:r w:rsidRPr="00775748">
        <w:rPr>
          <w:color w:val="000000"/>
        </w:rPr>
        <w:t>ExtendedEvent</w:t>
      </w:r>
      <w:r w:rsidRPr="00775748">
        <w:rPr>
          <w:color w:val="808080"/>
        </w:rPr>
        <w:t>,</w:t>
      </w:r>
      <w:r w:rsidRPr="00775748">
        <w:rPr>
          <w:color w:val="000000"/>
        </w:rPr>
        <w:t xml:space="preserve"> </w:t>
      </w:r>
      <w:r w:rsidRPr="00775748">
        <w:rPr>
          <w:color w:val="FF0000"/>
        </w:rPr>
        <w:t>'$.Fields.row_count'</w:t>
      </w:r>
      <w:r w:rsidRPr="00775748">
        <w:rPr>
          <w:color w:val="808080"/>
        </w:rPr>
        <w:t>)</w:t>
      </w:r>
      <w:r w:rsidRPr="00775748">
        <w:rPr>
          <w:color w:val="000000"/>
        </w:rPr>
        <w:t xml:space="preserve"> </w:t>
      </w:r>
      <w:r w:rsidRPr="00775748">
        <w:rPr>
          <w:color w:val="0000FF"/>
        </w:rPr>
        <w:t>as</w:t>
      </w:r>
      <w:r w:rsidRPr="00775748">
        <w:rPr>
          <w:color w:val="000000"/>
        </w:rPr>
        <w:t xml:space="preserve"> row_count</w:t>
      </w:r>
    </w:p>
    <w:p w14:paraId="541925F4" w14:textId="77777777" w:rsidR="00775748" w:rsidRPr="00775748" w:rsidRDefault="00775748" w:rsidP="00775748">
      <w:pPr>
        <w:pStyle w:val="Script"/>
        <w:framePr w:wrap="around"/>
        <w:rPr>
          <w:color w:val="000000"/>
        </w:rPr>
      </w:pPr>
      <w:r w:rsidRPr="00775748">
        <w:rPr>
          <w:color w:val="000000"/>
        </w:rPr>
        <w:tab/>
      </w:r>
      <w:proofErr w:type="gramStart"/>
      <w:r w:rsidRPr="00775748">
        <w:rPr>
          <w:color w:val="808080"/>
        </w:rPr>
        <w:t>,</w:t>
      </w:r>
      <w:r w:rsidRPr="00775748">
        <w:rPr>
          <w:color w:val="FF00FF"/>
        </w:rPr>
        <w:t>json</w:t>
      </w:r>
      <w:proofErr w:type="gramEnd"/>
      <w:r w:rsidRPr="00775748">
        <w:rPr>
          <w:color w:val="FF00FF"/>
        </w:rPr>
        <w:t>_value</w:t>
      </w:r>
      <w:r w:rsidRPr="00775748">
        <w:rPr>
          <w:color w:val="808080"/>
        </w:rPr>
        <w:t>(</w:t>
      </w:r>
      <w:r w:rsidRPr="00775748">
        <w:rPr>
          <w:color w:val="000000"/>
        </w:rPr>
        <w:t>ExtendedEvent</w:t>
      </w:r>
      <w:r w:rsidRPr="00775748">
        <w:rPr>
          <w:color w:val="808080"/>
        </w:rPr>
        <w:t>,</w:t>
      </w:r>
      <w:r w:rsidRPr="00775748">
        <w:rPr>
          <w:color w:val="000000"/>
        </w:rPr>
        <w:t xml:space="preserve"> </w:t>
      </w:r>
      <w:r w:rsidRPr="00775748">
        <w:rPr>
          <w:color w:val="FF0000"/>
        </w:rPr>
        <w:t>'$.Fields.result'</w:t>
      </w:r>
      <w:r w:rsidRPr="00775748">
        <w:rPr>
          <w:color w:val="808080"/>
        </w:rPr>
        <w:t>)</w:t>
      </w:r>
      <w:r w:rsidRPr="00775748">
        <w:rPr>
          <w:color w:val="000000"/>
        </w:rPr>
        <w:t xml:space="preserve"> </w:t>
      </w:r>
      <w:r w:rsidRPr="00775748">
        <w:rPr>
          <w:color w:val="0000FF"/>
        </w:rPr>
        <w:t>as</w:t>
      </w:r>
      <w:r w:rsidRPr="00775748">
        <w:rPr>
          <w:color w:val="000000"/>
        </w:rPr>
        <w:t xml:space="preserve"> result</w:t>
      </w:r>
    </w:p>
    <w:p w14:paraId="63D1D3E9" w14:textId="77777777" w:rsidR="00775748" w:rsidRPr="00775748" w:rsidRDefault="00775748" w:rsidP="00775748">
      <w:pPr>
        <w:pStyle w:val="Script"/>
        <w:framePr w:wrap="around"/>
        <w:rPr>
          <w:color w:val="000000"/>
        </w:rPr>
      </w:pPr>
      <w:r w:rsidRPr="00775748">
        <w:rPr>
          <w:color w:val="000000"/>
        </w:rPr>
        <w:tab/>
      </w:r>
      <w:proofErr w:type="gramStart"/>
      <w:r w:rsidRPr="00775748">
        <w:rPr>
          <w:color w:val="808080"/>
        </w:rPr>
        <w:t>,</w:t>
      </w:r>
      <w:r w:rsidRPr="00775748">
        <w:rPr>
          <w:color w:val="FF00FF"/>
        </w:rPr>
        <w:t>json</w:t>
      </w:r>
      <w:proofErr w:type="gramEnd"/>
      <w:r w:rsidRPr="00775748">
        <w:rPr>
          <w:color w:val="FF00FF"/>
        </w:rPr>
        <w:t>_value</w:t>
      </w:r>
      <w:r w:rsidRPr="00775748">
        <w:rPr>
          <w:color w:val="808080"/>
        </w:rPr>
        <w:t>(</w:t>
      </w:r>
      <w:r w:rsidRPr="00775748">
        <w:rPr>
          <w:color w:val="000000"/>
        </w:rPr>
        <w:t>ExtendedEvent</w:t>
      </w:r>
      <w:r w:rsidRPr="00775748">
        <w:rPr>
          <w:color w:val="808080"/>
        </w:rPr>
        <w:t>,</w:t>
      </w:r>
      <w:r w:rsidRPr="00775748">
        <w:rPr>
          <w:color w:val="000000"/>
        </w:rPr>
        <w:t xml:space="preserve"> </w:t>
      </w:r>
      <w:r w:rsidRPr="00775748">
        <w:rPr>
          <w:color w:val="FF0000"/>
        </w:rPr>
        <w:t>'$.Fields.batch_text'</w:t>
      </w:r>
      <w:r w:rsidRPr="00775748">
        <w:rPr>
          <w:color w:val="808080"/>
        </w:rPr>
        <w:t>)</w:t>
      </w:r>
      <w:r w:rsidRPr="00775748">
        <w:rPr>
          <w:color w:val="000000"/>
        </w:rPr>
        <w:t xml:space="preserve"> </w:t>
      </w:r>
      <w:r w:rsidRPr="00775748">
        <w:rPr>
          <w:color w:val="0000FF"/>
        </w:rPr>
        <w:t>as</w:t>
      </w:r>
      <w:r w:rsidRPr="00775748">
        <w:rPr>
          <w:color w:val="000000"/>
        </w:rPr>
        <w:t xml:space="preserve"> batch_text</w:t>
      </w:r>
    </w:p>
    <w:p w14:paraId="03BB7C6C" w14:textId="77777777" w:rsidR="00775748" w:rsidRPr="00775748" w:rsidRDefault="00775748" w:rsidP="00775748">
      <w:pPr>
        <w:pStyle w:val="Script"/>
        <w:framePr w:wrap="around"/>
        <w:rPr>
          <w:color w:val="000000"/>
        </w:rPr>
      </w:pPr>
      <w:r w:rsidRPr="00775748">
        <w:rPr>
          <w:color w:val="000000"/>
        </w:rPr>
        <w:tab/>
      </w:r>
      <w:proofErr w:type="gramStart"/>
      <w:r w:rsidRPr="00775748">
        <w:rPr>
          <w:color w:val="808080"/>
        </w:rPr>
        <w:t>,</w:t>
      </w:r>
      <w:r w:rsidRPr="00775748">
        <w:rPr>
          <w:color w:val="FF00FF"/>
        </w:rPr>
        <w:t>json</w:t>
      </w:r>
      <w:proofErr w:type="gramEnd"/>
      <w:r w:rsidRPr="00775748">
        <w:rPr>
          <w:color w:val="FF00FF"/>
        </w:rPr>
        <w:t>_value</w:t>
      </w:r>
      <w:r w:rsidRPr="00775748">
        <w:rPr>
          <w:color w:val="808080"/>
        </w:rPr>
        <w:t>(</w:t>
      </w:r>
      <w:r w:rsidRPr="00775748">
        <w:rPr>
          <w:color w:val="000000"/>
        </w:rPr>
        <w:t>ExtendedEvent</w:t>
      </w:r>
      <w:r w:rsidRPr="00775748">
        <w:rPr>
          <w:color w:val="808080"/>
        </w:rPr>
        <w:t>,</w:t>
      </w:r>
      <w:r w:rsidRPr="00775748">
        <w:rPr>
          <w:color w:val="000000"/>
        </w:rPr>
        <w:t xml:space="preserve"> </w:t>
      </w:r>
      <w:r w:rsidRPr="00775748">
        <w:rPr>
          <w:color w:val="FF0000"/>
        </w:rPr>
        <w:t>'$.Fields.connection_reset_option'</w:t>
      </w:r>
      <w:r w:rsidRPr="00775748">
        <w:rPr>
          <w:color w:val="808080"/>
        </w:rPr>
        <w:t>)</w:t>
      </w:r>
      <w:r w:rsidRPr="00775748">
        <w:rPr>
          <w:color w:val="000000"/>
        </w:rPr>
        <w:t xml:space="preserve"> </w:t>
      </w:r>
      <w:r w:rsidRPr="00775748">
        <w:rPr>
          <w:color w:val="0000FF"/>
        </w:rPr>
        <w:t>as</w:t>
      </w:r>
      <w:r w:rsidRPr="00775748">
        <w:rPr>
          <w:color w:val="000000"/>
        </w:rPr>
        <w:t xml:space="preserve"> connection_reset_option</w:t>
      </w:r>
    </w:p>
    <w:p w14:paraId="4AA0E87E" w14:textId="77777777" w:rsidR="00775748" w:rsidRPr="00775748" w:rsidRDefault="00775748" w:rsidP="00775748">
      <w:pPr>
        <w:pStyle w:val="Script"/>
        <w:framePr w:wrap="around"/>
        <w:rPr>
          <w:color w:val="000000"/>
        </w:rPr>
      </w:pPr>
      <w:r w:rsidRPr="00775748">
        <w:rPr>
          <w:color w:val="000000"/>
        </w:rPr>
        <w:tab/>
      </w:r>
      <w:proofErr w:type="gramStart"/>
      <w:r w:rsidRPr="00775748">
        <w:rPr>
          <w:color w:val="808080"/>
        </w:rPr>
        <w:t>,</w:t>
      </w:r>
      <w:r w:rsidRPr="00775748">
        <w:rPr>
          <w:color w:val="FF00FF"/>
        </w:rPr>
        <w:t>json</w:t>
      </w:r>
      <w:proofErr w:type="gramEnd"/>
      <w:r w:rsidRPr="00775748">
        <w:rPr>
          <w:color w:val="FF00FF"/>
        </w:rPr>
        <w:t>_value</w:t>
      </w:r>
      <w:r w:rsidRPr="00775748">
        <w:rPr>
          <w:color w:val="808080"/>
        </w:rPr>
        <w:t>(</w:t>
      </w:r>
      <w:r w:rsidRPr="00775748">
        <w:rPr>
          <w:color w:val="000000"/>
        </w:rPr>
        <w:t>ExtendedEvent</w:t>
      </w:r>
      <w:r w:rsidRPr="00775748">
        <w:rPr>
          <w:color w:val="808080"/>
        </w:rPr>
        <w:t>,</w:t>
      </w:r>
      <w:r w:rsidRPr="00775748">
        <w:rPr>
          <w:color w:val="000000"/>
        </w:rPr>
        <w:t xml:space="preserve"> </w:t>
      </w:r>
      <w:r w:rsidRPr="00775748">
        <w:rPr>
          <w:color w:val="FF0000"/>
        </w:rPr>
        <w:t>'$.Fields.object_name'</w:t>
      </w:r>
      <w:r w:rsidRPr="00775748">
        <w:rPr>
          <w:color w:val="808080"/>
        </w:rPr>
        <w:t>)</w:t>
      </w:r>
      <w:r w:rsidRPr="00775748">
        <w:rPr>
          <w:color w:val="000000"/>
        </w:rPr>
        <w:t xml:space="preserve"> </w:t>
      </w:r>
      <w:r w:rsidRPr="00775748">
        <w:rPr>
          <w:color w:val="0000FF"/>
        </w:rPr>
        <w:t>as</w:t>
      </w:r>
      <w:r w:rsidRPr="00775748">
        <w:rPr>
          <w:color w:val="000000"/>
        </w:rPr>
        <w:t xml:space="preserve"> </w:t>
      </w:r>
      <w:r w:rsidRPr="00775748">
        <w:rPr>
          <w:color w:val="FF00FF"/>
        </w:rPr>
        <w:t>object_name</w:t>
      </w:r>
    </w:p>
    <w:p w14:paraId="1A03F887" w14:textId="77777777" w:rsidR="00775748" w:rsidRPr="00775748" w:rsidRDefault="00775748" w:rsidP="00775748">
      <w:pPr>
        <w:pStyle w:val="Script"/>
        <w:framePr w:wrap="around"/>
        <w:rPr>
          <w:color w:val="000000"/>
        </w:rPr>
      </w:pPr>
      <w:r w:rsidRPr="00775748">
        <w:rPr>
          <w:color w:val="000000"/>
        </w:rPr>
        <w:tab/>
      </w:r>
      <w:proofErr w:type="gramStart"/>
      <w:r w:rsidRPr="00775748">
        <w:rPr>
          <w:color w:val="808080"/>
        </w:rPr>
        <w:t>,</w:t>
      </w:r>
      <w:r w:rsidRPr="00775748">
        <w:rPr>
          <w:color w:val="FF00FF"/>
        </w:rPr>
        <w:t>json</w:t>
      </w:r>
      <w:proofErr w:type="gramEnd"/>
      <w:r w:rsidRPr="00775748">
        <w:rPr>
          <w:color w:val="FF00FF"/>
        </w:rPr>
        <w:t>_value</w:t>
      </w:r>
      <w:r w:rsidRPr="00775748">
        <w:rPr>
          <w:color w:val="808080"/>
        </w:rPr>
        <w:t>(</w:t>
      </w:r>
      <w:r w:rsidRPr="00775748">
        <w:rPr>
          <w:color w:val="000000"/>
        </w:rPr>
        <w:t>ExtendedEvent</w:t>
      </w:r>
      <w:r w:rsidRPr="00775748">
        <w:rPr>
          <w:color w:val="808080"/>
        </w:rPr>
        <w:t>,</w:t>
      </w:r>
      <w:r w:rsidRPr="00775748">
        <w:rPr>
          <w:color w:val="000000"/>
        </w:rPr>
        <w:t xml:space="preserve"> </w:t>
      </w:r>
      <w:r w:rsidRPr="00775748">
        <w:rPr>
          <w:color w:val="FF0000"/>
        </w:rPr>
        <w:t>'$.Fields.statement'</w:t>
      </w:r>
      <w:r w:rsidRPr="00775748">
        <w:rPr>
          <w:color w:val="808080"/>
        </w:rPr>
        <w:t>)</w:t>
      </w:r>
      <w:r w:rsidRPr="00775748">
        <w:rPr>
          <w:color w:val="000000"/>
        </w:rPr>
        <w:t xml:space="preserve"> </w:t>
      </w:r>
      <w:r w:rsidRPr="00775748">
        <w:rPr>
          <w:color w:val="0000FF"/>
        </w:rPr>
        <w:t>as</w:t>
      </w:r>
      <w:r w:rsidRPr="00775748">
        <w:rPr>
          <w:color w:val="000000"/>
        </w:rPr>
        <w:t xml:space="preserve"> </w:t>
      </w:r>
      <w:r w:rsidRPr="00775748">
        <w:rPr>
          <w:color w:val="0000FF"/>
        </w:rPr>
        <w:t>statement</w:t>
      </w:r>
    </w:p>
    <w:p w14:paraId="256202D9" w14:textId="77777777" w:rsidR="00775748" w:rsidRPr="00775748" w:rsidRDefault="00775748" w:rsidP="00775748">
      <w:pPr>
        <w:pStyle w:val="Script"/>
        <w:framePr w:wrap="around"/>
        <w:rPr>
          <w:color w:val="000000"/>
        </w:rPr>
      </w:pPr>
      <w:r w:rsidRPr="00775748">
        <w:rPr>
          <w:color w:val="000000"/>
        </w:rPr>
        <w:tab/>
      </w:r>
      <w:proofErr w:type="gramStart"/>
      <w:r w:rsidRPr="00775748">
        <w:rPr>
          <w:color w:val="808080"/>
        </w:rPr>
        <w:t>,</w:t>
      </w:r>
      <w:r w:rsidRPr="00775748">
        <w:rPr>
          <w:color w:val="FF00FF"/>
        </w:rPr>
        <w:t>json</w:t>
      </w:r>
      <w:proofErr w:type="gramEnd"/>
      <w:r w:rsidRPr="00775748">
        <w:rPr>
          <w:color w:val="FF00FF"/>
        </w:rPr>
        <w:t>_value</w:t>
      </w:r>
      <w:r w:rsidRPr="00775748">
        <w:rPr>
          <w:color w:val="808080"/>
        </w:rPr>
        <w:t>(</w:t>
      </w:r>
      <w:r w:rsidRPr="00775748">
        <w:rPr>
          <w:color w:val="000000"/>
        </w:rPr>
        <w:t>ExtendedEvent</w:t>
      </w:r>
      <w:r w:rsidRPr="00775748">
        <w:rPr>
          <w:color w:val="808080"/>
        </w:rPr>
        <w:t>,</w:t>
      </w:r>
      <w:r w:rsidRPr="00775748">
        <w:rPr>
          <w:color w:val="000000"/>
        </w:rPr>
        <w:t xml:space="preserve"> </w:t>
      </w:r>
      <w:r w:rsidRPr="00775748">
        <w:rPr>
          <w:color w:val="FF0000"/>
        </w:rPr>
        <w:t>'$.Fields.data_stream'</w:t>
      </w:r>
      <w:r w:rsidRPr="00775748">
        <w:rPr>
          <w:color w:val="808080"/>
        </w:rPr>
        <w:t>)</w:t>
      </w:r>
      <w:r w:rsidRPr="00775748">
        <w:rPr>
          <w:color w:val="000000"/>
        </w:rPr>
        <w:t xml:space="preserve"> </w:t>
      </w:r>
      <w:r w:rsidRPr="00775748">
        <w:rPr>
          <w:color w:val="0000FF"/>
        </w:rPr>
        <w:t>as</w:t>
      </w:r>
      <w:r w:rsidRPr="00775748">
        <w:rPr>
          <w:color w:val="000000"/>
        </w:rPr>
        <w:t xml:space="preserve"> data_stream</w:t>
      </w:r>
    </w:p>
    <w:p w14:paraId="3C141453" w14:textId="77777777" w:rsidR="00775748" w:rsidRPr="00775748" w:rsidRDefault="00775748" w:rsidP="00775748">
      <w:pPr>
        <w:pStyle w:val="Script"/>
        <w:framePr w:wrap="around"/>
        <w:rPr>
          <w:color w:val="000000"/>
        </w:rPr>
      </w:pPr>
      <w:r w:rsidRPr="00775748">
        <w:rPr>
          <w:color w:val="000000"/>
        </w:rPr>
        <w:tab/>
      </w:r>
      <w:proofErr w:type="gramStart"/>
      <w:r w:rsidRPr="00775748">
        <w:rPr>
          <w:color w:val="808080"/>
        </w:rPr>
        <w:t>,</w:t>
      </w:r>
      <w:r w:rsidRPr="00775748">
        <w:rPr>
          <w:color w:val="FF00FF"/>
        </w:rPr>
        <w:t>json</w:t>
      </w:r>
      <w:proofErr w:type="gramEnd"/>
      <w:r w:rsidRPr="00775748">
        <w:rPr>
          <w:color w:val="FF00FF"/>
        </w:rPr>
        <w:t>_value</w:t>
      </w:r>
      <w:r w:rsidRPr="00775748">
        <w:rPr>
          <w:color w:val="808080"/>
        </w:rPr>
        <w:t>(</w:t>
      </w:r>
      <w:r w:rsidRPr="00775748">
        <w:rPr>
          <w:color w:val="000000"/>
        </w:rPr>
        <w:t>ExtendedEvent</w:t>
      </w:r>
      <w:r w:rsidRPr="00775748">
        <w:rPr>
          <w:color w:val="808080"/>
        </w:rPr>
        <w:t>,</w:t>
      </w:r>
      <w:r w:rsidRPr="00775748">
        <w:rPr>
          <w:color w:val="000000"/>
        </w:rPr>
        <w:t xml:space="preserve"> </w:t>
      </w:r>
      <w:r w:rsidRPr="00775748">
        <w:rPr>
          <w:color w:val="FF0000"/>
        </w:rPr>
        <w:t>'$.Fields.output_parameters'</w:t>
      </w:r>
      <w:r w:rsidRPr="00775748">
        <w:rPr>
          <w:color w:val="808080"/>
        </w:rPr>
        <w:t>)</w:t>
      </w:r>
      <w:r w:rsidRPr="00775748">
        <w:rPr>
          <w:color w:val="000000"/>
        </w:rPr>
        <w:t xml:space="preserve"> </w:t>
      </w:r>
      <w:r w:rsidRPr="00775748">
        <w:rPr>
          <w:color w:val="0000FF"/>
        </w:rPr>
        <w:t>as</w:t>
      </w:r>
      <w:r w:rsidRPr="00775748">
        <w:rPr>
          <w:color w:val="000000"/>
        </w:rPr>
        <w:t xml:space="preserve"> output_parameters</w:t>
      </w:r>
    </w:p>
    <w:p w14:paraId="695C97A8" w14:textId="77777777" w:rsidR="00775748" w:rsidRPr="00775748" w:rsidRDefault="00775748" w:rsidP="00775748">
      <w:pPr>
        <w:pStyle w:val="Script"/>
        <w:framePr w:wrap="around"/>
        <w:rPr>
          <w:color w:val="000000"/>
        </w:rPr>
      </w:pPr>
      <w:r w:rsidRPr="00775748">
        <w:rPr>
          <w:color w:val="000000"/>
        </w:rPr>
        <w:tab/>
      </w:r>
      <w:proofErr w:type="gramStart"/>
      <w:r w:rsidRPr="00775748">
        <w:rPr>
          <w:color w:val="808080"/>
        </w:rPr>
        <w:t>,</w:t>
      </w:r>
      <w:r w:rsidRPr="00775748">
        <w:rPr>
          <w:color w:val="FF00FF"/>
        </w:rPr>
        <w:t>json</w:t>
      </w:r>
      <w:proofErr w:type="gramEnd"/>
      <w:r w:rsidRPr="00775748">
        <w:rPr>
          <w:color w:val="FF00FF"/>
        </w:rPr>
        <w:t>_value</w:t>
      </w:r>
      <w:r w:rsidRPr="00775748">
        <w:rPr>
          <w:color w:val="808080"/>
        </w:rPr>
        <w:t>(</w:t>
      </w:r>
      <w:r w:rsidRPr="00775748">
        <w:rPr>
          <w:color w:val="000000"/>
        </w:rPr>
        <w:t>ExtendedEvent</w:t>
      </w:r>
      <w:r w:rsidRPr="00775748">
        <w:rPr>
          <w:color w:val="808080"/>
        </w:rPr>
        <w:t>,</w:t>
      </w:r>
      <w:r w:rsidRPr="00775748">
        <w:rPr>
          <w:color w:val="000000"/>
        </w:rPr>
        <w:t xml:space="preserve"> </w:t>
      </w:r>
      <w:r w:rsidRPr="00775748">
        <w:rPr>
          <w:color w:val="FF0000"/>
        </w:rPr>
        <w:t>'$.Actions.session_id'</w:t>
      </w:r>
      <w:r w:rsidRPr="00775748">
        <w:rPr>
          <w:color w:val="808080"/>
        </w:rPr>
        <w:t>)</w:t>
      </w:r>
      <w:r w:rsidRPr="00775748">
        <w:rPr>
          <w:color w:val="000000"/>
        </w:rPr>
        <w:t xml:space="preserve"> </w:t>
      </w:r>
      <w:r w:rsidRPr="00775748">
        <w:rPr>
          <w:color w:val="0000FF"/>
        </w:rPr>
        <w:t>as</w:t>
      </w:r>
      <w:r w:rsidRPr="00775748">
        <w:rPr>
          <w:color w:val="000000"/>
        </w:rPr>
        <w:t xml:space="preserve"> session_id</w:t>
      </w:r>
    </w:p>
    <w:p w14:paraId="2032EA44" w14:textId="77777777" w:rsidR="00775748" w:rsidRPr="00775748" w:rsidRDefault="00775748" w:rsidP="00775748">
      <w:pPr>
        <w:pStyle w:val="Script"/>
        <w:framePr w:wrap="around"/>
        <w:rPr>
          <w:color w:val="000000"/>
        </w:rPr>
      </w:pPr>
      <w:r w:rsidRPr="00775748">
        <w:rPr>
          <w:color w:val="000000"/>
        </w:rPr>
        <w:tab/>
      </w:r>
      <w:proofErr w:type="gramStart"/>
      <w:r w:rsidRPr="00775748">
        <w:rPr>
          <w:color w:val="808080"/>
        </w:rPr>
        <w:t>,</w:t>
      </w:r>
      <w:r w:rsidRPr="00775748">
        <w:rPr>
          <w:color w:val="FF00FF"/>
        </w:rPr>
        <w:t>json</w:t>
      </w:r>
      <w:proofErr w:type="gramEnd"/>
      <w:r w:rsidRPr="00775748">
        <w:rPr>
          <w:color w:val="FF00FF"/>
        </w:rPr>
        <w:t>_value</w:t>
      </w:r>
      <w:r w:rsidRPr="00775748">
        <w:rPr>
          <w:color w:val="808080"/>
        </w:rPr>
        <w:t>(</w:t>
      </w:r>
      <w:r w:rsidRPr="00775748">
        <w:rPr>
          <w:color w:val="000000"/>
        </w:rPr>
        <w:t>ExtendedEvent</w:t>
      </w:r>
      <w:r w:rsidRPr="00775748">
        <w:rPr>
          <w:color w:val="808080"/>
        </w:rPr>
        <w:t>,</w:t>
      </w:r>
      <w:r w:rsidRPr="00775748">
        <w:rPr>
          <w:color w:val="000000"/>
        </w:rPr>
        <w:t xml:space="preserve"> </w:t>
      </w:r>
      <w:r w:rsidRPr="00775748">
        <w:rPr>
          <w:color w:val="FF0000"/>
        </w:rPr>
        <w:t>'$.Actions.server_instance_name'</w:t>
      </w:r>
      <w:r w:rsidRPr="00775748">
        <w:rPr>
          <w:color w:val="808080"/>
        </w:rPr>
        <w:t>)</w:t>
      </w:r>
      <w:r w:rsidRPr="00775748">
        <w:rPr>
          <w:color w:val="000000"/>
        </w:rPr>
        <w:t xml:space="preserve"> </w:t>
      </w:r>
      <w:r w:rsidRPr="00775748">
        <w:rPr>
          <w:color w:val="0000FF"/>
        </w:rPr>
        <w:t>as</w:t>
      </w:r>
      <w:r w:rsidRPr="00775748">
        <w:rPr>
          <w:color w:val="000000"/>
        </w:rPr>
        <w:t xml:space="preserve"> server_instance_name</w:t>
      </w:r>
    </w:p>
    <w:p w14:paraId="5C51EB33" w14:textId="77777777" w:rsidR="00775748" w:rsidRPr="00775748" w:rsidRDefault="00775748" w:rsidP="00775748">
      <w:pPr>
        <w:pStyle w:val="Script"/>
        <w:framePr w:wrap="around"/>
        <w:rPr>
          <w:color w:val="000000"/>
        </w:rPr>
      </w:pPr>
      <w:r w:rsidRPr="00775748">
        <w:rPr>
          <w:color w:val="000000"/>
        </w:rPr>
        <w:tab/>
      </w:r>
      <w:proofErr w:type="gramStart"/>
      <w:r w:rsidRPr="00775748">
        <w:rPr>
          <w:color w:val="808080"/>
        </w:rPr>
        <w:t>,</w:t>
      </w:r>
      <w:r w:rsidRPr="00775748">
        <w:rPr>
          <w:color w:val="FF00FF"/>
        </w:rPr>
        <w:t>json</w:t>
      </w:r>
      <w:proofErr w:type="gramEnd"/>
      <w:r w:rsidRPr="00775748">
        <w:rPr>
          <w:color w:val="FF00FF"/>
        </w:rPr>
        <w:t>_value</w:t>
      </w:r>
      <w:r w:rsidRPr="00775748">
        <w:rPr>
          <w:color w:val="808080"/>
        </w:rPr>
        <w:t>(</w:t>
      </w:r>
      <w:r w:rsidRPr="00775748">
        <w:rPr>
          <w:color w:val="000000"/>
        </w:rPr>
        <w:t>ExtendedEvent</w:t>
      </w:r>
      <w:r w:rsidRPr="00775748">
        <w:rPr>
          <w:color w:val="808080"/>
        </w:rPr>
        <w:t>,</w:t>
      </w:r>
      <w:r w:rsidRPr="00775748">
        <w:rPr>
          <w:color w:val="000000"/>
        </w:rPr>
        <w:t xml:space="preserve"> </w:t>
      </w:r>
      <w:r w:rsidRPr="00775748">
        <w:rPr>
          <w:color w:val="FF0000"/>
        </w:rPr>
        <w:t>'$.Actions.username'</w:t>
      </w:r>
      <w:r w:rsidRPr="00775748">
        <w:rPr>
          <w:color w:val="808080"/>
        </w:rPr>
        <w:t>)</w:t>
      </w:r>
      <w:r w:rsidRPr="00775748">
        <w:rPr>
          <w:color w:val="000000"/>
        </w:rPr>
        <w:t xml:space="preserve"> </w:t>
      </w:r>
      <w:r w:rsidRPr="00775748">
        <w:rPr>
          <w:color w:val="0000FF"/>
        </w:rPr>
        <w:t>as</w:t>
      </w:r>
      <w:r w:rsidRPr="00775748">
        <w:rPr>
          <w:color w:val="000000"/>
        </w:rPr>
        <w:t xml:space="preserve"> username</w:t>
      </w:r>
    </w:p>
    <w:p w14:paraId="4DB8DBB8" w14:textId="77777777" w:rsidR="00775748" w:rsidRPr="00775748" w:rsidRDefault="00775748" w:rsidP="00775748">
      <w:pPr>
        <w:pStyle w:val="Script"/>
        <w:framePr w:wrap="around"/>
        <w:rPr>
          <w:color w:val="000000"/>
        </w:rPr>
      </w:pPr>
      <w:r w:rsidRPr="00775748">
        <w:rPr>
          <w:color w:val="000000"/>
        </w:rPr>
        <w:tab/>
      </w:r>
      <w:proofErr w:type="gramStart"/>
      <w:r w:rsidRPr="00775748">
        <w:rPr>
          <w:color w:val="808080"/>
        </w:rPr>
        <w:t>,</w:t>
      </w:r>
      <w:r w:rsidRPr="00775748">
        <w:rPr>
          <w:color w:val="FF00FF"/>
        </w:rPr>
        <w:t>json</w:t>
      </w:r>
      <w:proofErr w:type="gramEnd"/>
      <w:r w:rsidRPr="00775748">
        <w:rPr>
          <w:color w:val="FF00FF"/>
        </w:rPr>
        <w:t>_value</w:t>
      </w:r>
      <w:r w:rsidRPr="00775748">
        <w:rPr>
          <w:color w:val="808080"/>
        </w:rPr>
        <w:t>(</w:t>
      </w:r>
      <w:r w:rsidRPr="00775748">
        <w:rPr>
          <w:color w:val="000000"/>
        </w:rPr>
        <w:t>ExtendedEvent</w:t>
      </w:r>
      <w:r w:rsidRPr="00775748">
        <w:rPr>
          <w:color w:val="808080"/>
        </w:rPr>
        <w:t>,</w:t>
      </w:r>
      <w:r w:rsidRPr="00775748">
        <w:rPr>
          <w:color w:val="000000"/>
        </w:rPr>
        <w:t xml:space="preserve"> </w:t>
      </w:r>
      <w:r w:rsidRPr="00775748">
        <w:rPr>
          <w:color w:val="FF0000"/>
        </w:rPr>
        <w:t>'$.Actions.database_name'</w:t>
      </w:r>
      <w:r w:rsidRPr="00775748">
        <w:rPr>
          <w:color w:val="808080"/>
        </w:rPr>
        <w:t>)</w:t>
      </w:r>
      <w:r w:rsidRPr="00775748">
        <w:rPr>
          <w:color w:val="000000"/>
        </w:rPr>
        <w:t xml:space="preserve"> </w:t>
      </w:r>
      <w:r w:rsidRPr="00775748">
        <w:rPr>
          <w:color w:val="0000FF"/>
        </w:rPr>
        <w:t>as</w:t>
      </w:r>
      <w:r w:rsidRPr="00775748">
        <w:rPr>
          <w:color w:val="000000"/>
        </w:rPr>
        <w:t xml:space="preserve"> </w:t>
      </w:r>
      <w:r w:rsidRPr="00775748">
        <w:rPr>
          <w:color w:val="0000FF"/>
        </w:rPr>
        <w:t>database_name</w:t>
      </w:r>
    </w:p>
    <w:p w14:paraId="47D1F3AA" w14:textId="77777777" w:rsidR="00775748" w:rsidRPr="00775748" w:rsidRDefault="00775748" w:rsidP="00775748">
      <w:pPr>
        <w:pStyle w:val="Script"/>
        <w:framePr w:wrap="around"/>
        <w:rPr>
          <w:color w:val="000000"/>
        </w:rPr>
      </w:pPr>
      <w:r w:rsidRPr="00775748">
        <w:rPr>
          <w:color w:val="000000"/>
        </w:rPr>
        <w:tab/>
      </w:r>
      <w:proofErr w:type="gramStart"/>
      <w:r w:rsidRPr="00775748">
        <w:rPr>
          <w:color w:val="808080"/>
        </w:rPr>
        <w:t>,</w:t>
      </w:r>
      <w:r w:rsidRPr="00775748">
        <w:rPr>
          <w:color w:val="FF00FF"/>
        </w:rPr>
        <w:t>json</w:t>
      </w:r>
      <w:proofErr w:type="gramEnd"/>
      <w:r w:rsidRPr="00775748">
        <w:rPr>
          <w:color w:val="FF00FF"/>
        </w:rPr>
        <w:t>_value</w:t>
      </w:r>
      <w:r w:rsidRPr="00775748">
        <w:rPr>
          <w:color w:val="808080"/>
        </w:rPr>
        <w:t>(</w:t>
      </w:r>
      <w:r w:rsidRPr="00775748">
        <w:rPr>
          <w:color w:val="000000"/>
        </w:rPr>
        <w:t>ExtendedEvent</w:t>
      </w:r>
      <w:r w:rsidRPr="00775748">
        <w:rPr>
          <w:color w:val="808080"/>
        </w:rPr>
        <w:t>,</w:t>
      </w:r>
      <w:r w:rsidRPr="00775748">
        <w:rPr>
          <w:color w:val="000000"/>
        </w:rPr>
        <w:t xml:space="preserve"> </w:t>
      </w:r>
      <w:r w:rsidRPr="00775748">
        <w:rPr>
          <w:color w:val="FF0000"/>
        </w:rPr>
        <w:t>'$.Actions.client_hostname'</w:t>
      </w:r>
      <w:r w:rsidRPr="00775748">
        <w:rPr>
          <w:color w:val="808080"/>
        </w:rPr>
        <w:t>)</w:t>
      </w:r>
      <w:r w:rsidRPr="00775748">
        <w:rPr>
          <w:color w:val="000000"/>
        </w:rPr>
        <w:t xml:space="preserve"> </w:t>
      </w:r>
      <w:r w:rsidRPr="00775748">
        <w:rPr>
          <w:color w:val="0000FF"/>
        </w:rPr>
        <w:t>as</w:t>
      </w:r>
      <w:r w:rsidRPr="00775748">
        <w:rPr>
          <w:color w:val="000000"/>
        </w:rPr>
        <w:t xml:space="preserve"> client_hostname</w:t>
      </w:r>
    </w:p>
    <w:p w14:paraId="5C7DA815" w14:textId="77777777" w:rsidR="00775748" w:rsidRPr="00775748" w:rsidRDefault="00775748" w:rsidP="00775748">
      <w:pPr>
        <w:pStyle w:val="Script"/>
        <w:framePr w:wrap="around"/>
        <w:rPr>
          <w:color w:val="000000"/>
        </w:rPr>
      </w:pPr>
      <w:r w:rsidRPr="00775748">
        <w:rPr>
          <w:color w:val="000000"/>
        </w:rPr>
        <w:tab/>
      </w:r>
      <w:proofErr w:type="gramStart"/>
      <w:r w:rsidRPr="00775748">
        <w:rPr>
          <w:color w:val="808080"/>
        </w:rPr>
        <w:t>,</w:t>
      </w:r>
      <w:r w:rsidRPr="00775748">
        <w:rPr>
          <w:color w:val="FF00FF"/>
        </w:rPr>
        <w:t>json</w:t>
      </w:r>
      <w:proofErr w:type="gramEnd"/>
      <w:r w:rsidRPr="00775748">
        <w:rPr>
          <w:color w:val="FF00FF"/>
        </w:rPr>
        <w:t>_value</w:t>
      </w:r>
      <w:r w:rsidRPr="00775748">
        <w:rPr>
          <w:color w:val="808080"/>
        </w:rPr>
        <w:t>(</w:t>
      </w:r>
      <w:r w:rsidRPr="00775748">
        <w:rPr>
          <w:color w:val="000000"/>
        </w:rPr>
        <w:t>ExtendedEvent</w:t>
      </w:r>
      <w:r w:rsidRPr="00775748">
        <w:rPr>
          <w:color w:val="808080"/>
        </w:rPr>
        <w:t>,</w:t>
      </w:r>
      <w:r w:rsidRPr="00775748">
        <w:rPr>
          <w:color w:val="000000"/>
        </w:rPr>
        <w:t xml:space="preserve"> </w:t>
      </w:r>
      <w:r w:rsidRPr="00775748">
        <w:rPr>
          <w:color w:val="FF0000"/>
        </w:rPr>
        <w:t>'$.Actions.client_app_name'</w:t>
      </w:r>
      <w:r w:rsidRPr="00775748">
        <w:rPr>
          <w:color w:val="808080"/>
        </w:rPr>
        <w:t>)</w:t>
      </w:r>
      <w:r w:rsidRPr="00775748">
        <w:rPr>
          <w:color w:val="000000"/>
        </w:rPr>
        <w:t xml:space="preserve"> </w:t>
      </w:r>
      <w:r w:rsidRPr="00775748">
        <w:rPr>
          <w:color w:val="0000FF"/>
        </w:rPr>
        <w:t>as</w:t>
      </w:r>
      <w:r w:rsidRPr="00775748">
        <w:rPr>
          <w:color w:val="000000"/>
        </w:rPr>
        <w:t xml:space="preserve"> client_app_name</w:t>
      </w:r>
    </w:p>
    <w:p w14:paraId="5BA619F9" w14:textId="77777777" w:rsidR="00775748" w:rsidRPr="00775748" w:rsidRDefault="00775748" w:rsidP="00775748">
      <w:pPr>
        <w:pStyle w:val="Script"/>
        <w:framePr w:wrap="around"/>
        <w:rPr>
          <w:color w:val="000000"/>
        </w:rPr>
      </w:pPr>
      <w:r w:rsidRPr="00775748">
        <w:rPr>
          <w:color w:val="000000"/>
        </w:rPr>
        <w:tab/>
      </w:r>
      <w:proofErr w:type="gramStart"/>
      <w:r w:rsidRPr="00775748">
        <w:rPr>
          <w:color w:val="808080"/>
        </w:rPr>
        <w:t>,</w:t>
      </w:r>
      <w:r w:rsidRPr="00775748">
        <w:rPr>
          <w:color w:val="000000"/>
        </w:rPr>
        <w:t>ExtendedEvent</w:t>
      </w:r>
      <w:proofErr w:type="gramEnd"/>
    </w:p>
    <w:p w14:paraId="0E3F5853" w14:textId="77777777" w:rsidR="00775748" w:rsidRPr="00775748" w:rsidRDefault="00775748" w:rsidP="00775748">
      <w:pPr>
        <w:pStyle w:val="Script"/>
        <w:framePr w:wrap="around"/>
        <w:rPr>
          <w:color w:val="000000"/>
        </w:rPr>
      </w:pPr>
      <w:r w:rsidRPr="00775748">
        <w:rPr>
          <w:color w:val="000000"/>
        </w:rPr>
        <w:t xml:space="preserve">  </w:t>
      </w:r>
      <w:r w:rsidRPr="00775748">
        <w:rPr>
          <w:color w:val="0000FF"/>
        </w:rPr>
        <w:t>FROM</w:t>
      </w:r>
      <w:r w:rsidRPr="00775748">
        <w:rPr>
          <w:color w:val="000000"/>
        </w:rPr>
        <w:t xml:space="preserve"> [AuditLog]</w:t>
      </w:r>
      <w:proofErr w:type="gramStart"/>
      <w:r w:rsidRPr="00775748">
        <w:rPr>
          <w:color w:val="808080"/>
        </w:rPr>
        <w:t>.</w:t>
      </w:r>
      <w:r w:rsidRPr="00775748">
        <w:rPr>
          <w:color w:val="000000"/>
        </w:rPr>
        <w:t>[</w:t>
      </w:r>
      <w:proofErr w:type="gramEnd"/>
      <w:r w:rsidRPr="00775748">
        <w:rPr>
          <w:color w:val="000000"/>
        </w:rPr>
        <w:t>dbo]</w:t>
      </w:r>
      <w:r w:rsidRPr="00775748">
        <w:rPr>
          <w:color w:val="808080"/>
        </w:rPr>
        <w:t>.</w:t>
      </w:r>
      <w:r w:rsidRPr="00775748">
        <w:rPr>
          <w:color w:val="000000"/>
        </w:rPr>
        <w:t>[AuditLogv2]</w:t>
      </w:r>
    </w:p>
    <w:p w14:paraId="477828E9" w14:textId="2F2C2D16" w:rsidR="00775748" w:rsidRDefault="00775748" w:rsidP="00775748">
      <w:pPr>
        <w:pStyle w:val="Script"/>
        <w:framePr w:wrap="around"/>
      </w:pPr>
      <w:r w:rsidRPr="00775748">
        <w:rPr>
          <w:color w:val="000000"/>
        </w:rPr>
        <w:t xml:space="preserve">  </w:t>
      </w:r>
      <w:r>
        <w:rPr>
          <w:color w:val="0000FF"/>
        </w:rPr>
        <w:t>WHERE</w:t>
      </w:r>
      <w:r>
        <w:rPr>
          <w:color w:val="000000"/>
        </w:rPr>
        <w:t xml:space="preserve"> </w:t>
      </w:r>
      <w:proofErr w:type="gramStart"/>
      <w:r>
        <w:rPr>
          <w:color w:val="FF00FF"/>
        </w:rPr>
        <w:t>ISJSON</w:t>
      </w:r>
      <w:r>
        <w:rPr>
          <w:color w:val="808080"/>
        </w:rPr>
        <w:t>(</w:t>
      </w:r>
      <w:proofErr w:type="gramEnd"/>
      <w:r>
        <w:rPr>
          <w:color w:val="000000"/>
        </w:rPr>
        <w:t>ExtendedEvent</w:t>
      </w:r>
      <w:r>
        <w:rPr>
          <w:color w:val="808080"/>
        </w:rPr>
        <w:t>)</w:t>
      </w:r>
      <w:r>
        <w:rPr>
          <w:color w:val="000000"/>
        </w:rPr>
        <w:t xml:space="preserve"> </w:t>
      </w:r>
      <w:r>
        <w:rPr>
          <w:color w:val="808080"/>
        </w:rPr>
        <w:t>&gt;</w:t>
      </w:r>
      <w:r>
        <w:rPr>
          <w:color w:val="000000"/>
        </w:rPr>
        <w:t xml:space="preserve"> 0</w:t>
      </w:r>
    </w:p>
    <w:p w14:paraId="62712CA9" w14:textId="66CE9D7A" w:rsidR="00775748" w:rsidRDefault="00775748" w:rsidP="00F23471">
      <w:pPr>
        <w:rPr>
          <w:lang w:val="en-US"/>
        </w:rPr>
      </w:pPr>
    </w:p>
    <w:p w14:paraId="1F7C32A8" w14:textId="3E8742F3" w:rsidR="00775748" w:rsidRPr="0076440F" w:rsidRDefault="00A80A25" w:rsidP="00F23471">
      <w:pPr>
        <w:rPr>
          <w:lang w:val="en-US"/>
        </w:rPr>
      </w:pPr>
      <w:hyperlink r:id="rId27" w:history="1">
        <w:r w:rsidR="00775748" w:rsidRPr="00775748">
          <w:rPr>
            <w:rStyle w:val="Hyperlink"/>
            <w:lang w:val="en-US"/>
          </w:rPr>
          <w:t>Work with JSON data - SQL Server | Microsoft Docs</w:t>
        </w:r>
      </w:hyperlink>
    </w:p>
    <w:p w14:paraId="66202F6E" w14:textId="77777777" w:rsidR="00775748" w:rsidRDefault="00775748" w:rsidP="00F23471">
      <w:pPr>
        <w:rPr>
          <w:lang w:val="en-US"/>
        </w:rPr>
      </w:pPr>
    </w:p>
    <w:p w14:paraId="48D4C092" w14:textId="6EC176F0" w:rsidR="00775748" w:rsidRDefault="00775748" w:rsidP="00F23471">
      <w:pPr>
        <w:rPr>
          <w:lang w:val="en-US"/>
        </w:rPr>
      </w:pPr>
    </w:p>
    <w:p w14:paraId="0EFCD10C" w14:textId="77777777" w:rsidR="00775748" w:rsidRDefault="00775748" w:rsidP="00F23471">
      <w:pPr>
        <w:rPr>
          <w:lang w:val="en-US"/>
        </w:rPr>
      </w:pPr>
    </w:p>
    <w:p w14:paraId="62D59364" w14:textId="77777777" w:rsidR="00F23471" w:rsidRPr="00040E9E" w:rsidRDefault="00F23471" w:rsidP="00F23471">
      <w:pPr>
        <w:pStyle w:val="Heading2"/>
      </w:pPr>
      <w:bookmarkStart w:id="20" w:name="_Toc93671617"/>
      <w:r w:rsidRPr="00040E9E">
        <w:t>Gem Check_MK databaseliste I tabel</w:t>
      </w:r>
      <w:bookmarkEnd w:id="20"/>
    </w:p>
    <w:p w14:paraId="36845346" w14:textId="77777777" w:rsidR="00F23471" w:rsidRPr="00783018" w:rsidRDefault="00F23471" w:rsidP="00ED484D">
      <w:pPr>
        <w:pStyle w:val="Script"/>
        <w:framePr w:wrap="around"/>
      </w:pPr>
      <w:r w:rsidRPr="00783018">
        <w:t>Insert into check_MK_Fetch.dbo.db</w:t>
      </w:r>
    </w:p>
    <w:p w14:paraId="0D7B6625" w14:textId="77777777" w:rsidR="00F23471" w:rsidRPr="00783018" w:rsidRDefault="00F23471" w:rsidP="00ED484D">
      <w:pPr>
        <w:pStyle w:val="Script"/>
        <w:framePr w:wrap="around"/>
      </w:pPr>
      <w:r w:rsidRPr="00783018">
        <w:t xml:space="preserve">SELECT </w:t>
      </w:r>
      <w:proofErr w:type="gramStart"/>
      <w:r w:rsidRPr="00783018">
        <w:t>Cast(</w:t>
      </w:r>
      <w:proofErr w:type="gramEnd"/>
      <w:r w:rsidRPr="00783018">
        <w:t>@@SERVERNAME+'\'+DEFAULT_DOMAIN()+'\'+@@servicename as nvarchar) as FQInstanceName</w:t>
      </w:r>
    </w:p>
    <w:p w14:paraId="520A5861" w14:textId="77777777" w:rsidR="00F23471" w:rsidRPr="00783018" w:rsidRDefault="00F23471" w:rsidP="00ED484D">
      <w:pPr>
        <w:pStyle w:val="Script"/>
        <w:framePr w:wrap="around"/>
      </w:pPr>
      <w:r w:rsidRPr="00783018">
        <w:tab/>
      </w:r>
      <w:proofErr w:type="gramStart"/>
      <w:r w:rsidRPr="00783018">
        <w:t>,SQLVersion</w:t>
      </w:r>
      <w:proofErr w:type="gramEnd"/>
      <w:r w:rsidRPr="00783018">
        <w:t xml:space="preserve">=Left(@@VERSION,Charindex('(',@@VERSION)-1) </w:t>
      </w:r>
    </w:p>
    <w:p w14:paraId="71ED7141" w14:textId="77777777" w:rsidR="00F23471" w:rsidRPr="00783018" w:rsidRDefault="00F23471" w:rsidP="00ED484D">
      <w:pPr>
        <w:pStyle w:val="Script"/>
        <w:framePr w:wrap="around"/>
      </w:pPr>
      <w:r w:rsidRPr="00783018">
        <w:tab/>
      </w:r>
      <w:proofErr w:type="gramStart"/>
      <w:r w:rsidRPr="00783018">
        <w:t>,Cast</w:t>
      </w:r>
      <w:proofErr w:type="gramEnd"/>
      <w:r w:rsidRPr="00783018">
        <w:t>(SERVERPROPERTY('productversion')  as nvarchar) as 'Version'</w:t>
      </w:r>
    </w:p>
    <w:p w14:paraId="3D1EB9A8" w14:textId="77777777" w:rsidR="00F23471" w:rsidRPr="00783018" w:rsidRDefault="00F23471" w:rsidP="00ED484D">
      <w:pPr>
        <w:pStyle w:val="Script"/>
        <w:framePr w:wrap="around"/>
      </w:pPr>
      <w:r w:rsidRPr="00783018">
        <w:t xml:space="preserve"> </w:t>
      </w:r>
      <w:r>
        <w:tab/>
      </w:r>
      <w:proofErr w:type="gramStart"/>
      <w:r w:rsidRPr="00783018">
        <w:t>,Cast</w:t>
      </w:r>
      <w:proofErr w:type="gramEnd"/>
      <w:r w:rsidRPr="00783018">
        <w:t>(SERVERPROPERTY('productlevel') as nvarchar) as ServicePack</w:t>
      </w:r>
    </w:p>
    <w:p w14:paraId="5EC5435D" w14:textId="77777777" w:rsidR="00F23471" w:rsidRPr="00783018" w:rsidRDefault="00F23471" w:rsidP="00ED484D">
      <w:pPr>
        <w:pStyle w:val="Script"/>
        <w:framePr w:wrap="around"/>
      </w:pPr>
      <w:r w:rsidRPr="00783018">
        <w:t xml:space="preserve"> </w:t>
      </w:r>
      <w:r>
        <w:tab/>
      </w:r>
      <w:proofErr w:type="gramStart"/>
      <w:r w:rsidRPr="00783018">
        <w:t>,Cast</w:t>
      </w:r>
      <w:proofErr w:type="gramEnd"/>
      <w:r w:rsidRPr="00783018">
        <w:t>(SERVERPROPERTY('edition') as nvarchar) as SQLEdition</w:t>
      </w:r>
    </w:p>
    <w:p w14:paraId="50B61EC0" w14:textId="77777777" w:rsidR="00F23471" w:rsidRPr="00783018" w:rsidRDefault="00F23471" w:rsidP="00ED484D">
      <w:pPr>
        <w:pStyle w:val="Script"/>
        <w:framePr w:wrap="around"/>
      </w:pPr>
      <w:proofErr w:type="gramStart"/>
      <w:r w:rsidRPr="00783018">
        <w:t>,DB</w:t>
      </w:r>
      <w:proofErr w:type="gramEnd"/>
      <w:r w:rsidRPr="00783018">
        <w:t xml:space="preserve">_NAME(database_id) AS DbName </w:t>
      </w:r>
    </w:p>
    <w:p w14:paraId="75C68F07" w14:textId="77777777" w:rsidR="00F23471" w:rsidRPr="00783018" w:rsidRDefault="00F23471" w:rsidP="00ED484D">
      <w:pPr>
        <w:pStyle w:val="Script"/>
        <w:framePr w:wrap="around"/>
      </w:pPr>
      <w:r w:rsidRPr="00783018">
        <w:tab/>
      </w:r>
      <w:proofErr w:type="gramStart"/>
      <w:r w:rsidRPr="00783018">
        <w:t>,Datasize</w:t>
      </w:r>
      <w:proofErr w:type="gramEnd"/>
      <w:r w:rsidRPr="00783018">
        <w:t xml:space="preserve">=(select sum(Cast(x.size as Bigint)*8)/1024 FROM sys.master_files x where x.database_id=m.database_id and x.type=0)  </w:t>
      </w:r>
    </w:p>
    <w:p w14:paraId="5D69F33B" w14:textId="77777777" w:rsidR="00F23471" w:rsidRPr="00783018" w:rsidRDefault="00F23471" w:rsidP="00ED484D">
      <w:pPr>
        <w:pStyle w:val="Script"/>
        <w:framePr w:wrap="around"/>
      </w:pPr>
      <w:r w:rsidRPr="00783018">
        <w:tab/>
      </w:r>
      <w:proofErr w:type="gramStart"/>
      <w:r w:rsidRPr="00783018">
        <w:t>,DataGrowth</w:t>
      </w:r>
      <w:proofErr w:type="gramEnd"/>
      <w:r w:rsidRPr="00783018">
        <w:t xml:space="preserve">=(select sum(x.growth*8)/1024 FROM sys.master_files x where x.database_id=m.database_id and x.type=0)  </w:t>
      </w:r>
    </w:p>
    <w:p w14:paraId="44A509A8" w14:textId="77777777" w:rsidR="00F23471" w:rsidRPr="00783018" w:rsidRDefault="00F23471" w:rsidP="00ED484D">
      <w:pPr>
        <w:pStyle w:val="Script"/>
        <w:framePr w:wrap="around"/>
      </w:pPr>
      <w:r w:rsidRPr="00783018">
        <w:tab/>
      </w:r>
      <w:proofErr w:type="gramStart"/>
      <w:r w:rsidRPr="00783018">
        <w:t>,Logsize</w:t>
      </w:r>
      <w:proofErr w:type="gramEnd"/>
      <w:r w:rsidRPr="00783018">
        <w:t xml:space="preserve">=(select sum(Cast(x.size as Bigint)*8)/1024 FROM sys.master_files x where x.database_id=m.database_id and x.type=1)  </w:t>
      </w:r>
    </w:p>
    <w:p w14:paraId="0A70491A" w14:textId="77777777" w:rsidR="00F23471" w:rsidRPr="00783018" w:rsidRDefault="00F23471" w:rsidP="00ED484D">
      <w:pPr>
        <w:pStyle w:val="Script"/>
        <w:framePr w:wrap="around"/>
      </w:pPr>
      <w:r w:rsidRPr="00783018">
        <w:tab/>
      </w:r>
      <w:proofErr w:type="gramStart"/>
      <w:r w:rsidRPr="00783018">
        <w:t>,LogGrowth</w:t>
      </w:r>
      <w:proofErr w:type="gramEnd"/>
      <w:r w:rsidRPr="00783018">
        <w:t xml:space="preserve">=(select sum(x.growth*8)/1024 FROM sys.master_files x where x.database_id=m.database_id and x.type=1)  </w:t>
      </w:r>
    </w:p>
    <w:p w14:paraId="10B12079" w14:textId="77777777" w:rsidR="00F23471" w:rsidRPr="00783018" w:rsidRDefault="00F23471" w:rsidP="00ED484D">
      <w:pPr>
        <w:pStyle w:val="Script"/>
        <w:framePr w:wrap="around"/>
      </w:pPr>
      <w:r w:rsidRPr="00783018">
        <w:tab/>
      </w:r>
      <w:proofErr w:type="gramStart"/>
      <w:r w:rsidRPr="00783018">
        <w:t>,LastFullBk</w:t>
      </w:r>
      <w:proofErr w:type="gramEnd"/>
      <w:r w:rsidRPr="00783018">
        <w:t xml:space="preserve">=(select max(backup_finish_date) FROM msdb.dbo.backupset x where DB_NAME(m.database_id) = x.database_name and x.type='D')  </w:t>
      </w:r>
    </w:p>
    <w:p w14:paraId="76377402" w14:textId="77777777" w:rsidR="00F23471" w:rsidRPr="00783018" w:rsidRDefault="00F23471" w:rsidP="00ED484D">
      <w:pPr>
        <w:pStyle w:val="Script"/>
        <w:framePr w:wrap="around"/>
      </w:pPr>
      <w:r w:rsidRPr="00783018">
        <w:tab/>
      </w:r>
      <w:proofErr w:type="gramStart"/>
      <w:r w:rsidRPr="00783018">
        <w:t>,LastLogBk</w:t>
      </w:r>
      <w:proofErr w:type="gramEnd"/>
      <w:r w:rsidRPr="00783018">
        <w:t xml:space="preserve">=(select max(backup_finish_date) FROM msdb.dbo.backupset x where DB_NAME(m.database_id) = x.database_name and x.type='L')  </w:t>
      </w:r>
    </w:p>
    <w:p w14:paraId="486A5774" w14:textId="77777777" w:rsidR="00F23471" w:rsidRPr="00783018" w:rsidRDefault="00F23471" w:rsidP="00ED484D">
      <w:pPr>
        <w:pStyle w:val="Script"/>
        <w:framePr w:wrap="around"/>
      </w:pPr>
      <w:r w:rsidRPr="00783018">
        <w:tab/>
      </w:r>
      <w:proofErr w:type="gramStart"/>
      <w:r w:rsidRPr="00783018">
        <w:t>,GetDate</w:t>
      </w:r>
      <w:proofErr w:type="gramEnd"/>
      <w:r w:rsidRPr="00783018">
        <w:t>() as logtid</w:t>
      </w:r>
    </w:p>
    <w:p w14:paraId="32A9D82E" w14:textId="77777777" w:rsidR="00F23471" w:rsidRPr="00783018" w:rsidRDefault="00F23471" w:rsidP="00ED484D">
      <w:pPr>
        <w:pStyle w:val="Script"/>
        <w:framePr w:wrap="around"/>
      </w:pPr>
      <w:r w:rsidRPr="00783018">
        <w:t>FROM sys.master_files m</w:t>
      </w:r>
    </w:p>
    <w:p w14:paraId="38D72AC9" w14:textId="77777777" w:rsidR="00F23471" w:rsidRPr="00783018" w:rsidRDefault="00F23471" w:rsidP="00ED484D">
      <w:pPr>
        <w:pStyle w:val="Script"/>
        <w:framePr w:wrap="around"/>
      </w:pPr>
      <w:r w:rsidRPr="00783018">
        <w:t>where DB_NAME(database_id) not in ('master','tempdb','model','msdb','ReportServer','ReportServerTempDB')</w:t>
      </w:r>
    </w:p>
    <w:p w14:paraId="31914533" w14:textId="77777777" w:rsidR="00F23471" w:rsidRPr="00040E9E" w:rsidRDefault="00F23471" w:rsidP="00ED484D">
      <w:pPr>
        <w:pStyle w:val="Script"/>
        <w:framePr w:wrap="around"/>
        <w:rPr>
          <w:lang w:val="da-DK"/>
        </w:rPr>
      </w:pPr>
      <w:r w:rsidRPr="00040E9E">
        <w:rPr>
          <w:lang w:val="da-DK"/>
        </w:rPr>
        <w:t>group by database_id</w:t>
      </w:r>
    </w:p>
    <w:p w14:paraId="2D1889C0" w14:textId="77777777" w:rsidR="00F23471" w:rsidRPr="009260E6" w:rsidRDefault="00F23471" w:rsidP="00F23471"/>
    <w:p w14:paraId="21694486" w14:textId="77777777" w:rsidR="00F23471" w:rsidRPr="00BB0B77" w:rsidRDefault="00F23471" w:rsidP="00F23471">
      <w:pPr>
        <w:pStyle w:val="Heading2"/>
      </w:pPr>
      <w:bookmarkStart w:id="21" w:name="_Toc93671618"/>
      <w:r w:rsidRPr="00BB0B77">
        <w:t xml:space="preserve">Hent nyeste Check_MK databaseliste </w:t>
      </w:r>
      <w:r>
        <w:t>fra</w:t>
      </w:r>
      <w:r w:rsidRPr="00BB0B77">
        <w:t xml:space="preserve"> tabel</w:t>
      </w:r>
      <w:bookmarkEnd w:id="21"/>
    </w:p>
    <w:p w14:paraId="5E767DE1" w14:textId="77777777" w:rsidR="00F23471" w:rsidRPr="00BB0B77" w:rsidRDefault="00F23471" w:rsidP="00F23471">
      <w:pPr>
        <w:rPr>
          <w:lang w:val="en-US"/>
        </w:rPr>
      </w:pPr>
      <w:r w:rsidRPr="00BB0B77">
        <w:rPr>
          <w:lang w:val="en-US"/>
        </w:rPr>
        <w:t>SELECT dbname</w:t>
      </w:r>
      <w:proofErr w:type="gramStart"/>
      <w:r w:rsidRPr="00BB0B77">
        <w:rPr>
          <w:lang w:val="en-US"/>
        </w:rPr>
        <w:t>,datasize,datagrowth,logsize,loggrowth,LastFullbk,LastLogbk,logtid</w:t>
      </w:r>
      <w:proofErr w:type="gramEnd"/>
    </w:p>
    <w:p w14:paraId="02C7F93C" w14:textId="77777777" w:rsidR="00F23471" w:rsidRPr="00BB0B77" w:rsidRDefault="00F23471" w:rsidP="00F23471">
      <w:pPr>
        <w:rPr>
          <w:lang w:val="en-US"/>
        </w:rPr>
      </w:pPr>
      <w:r w:rsidRPr="00BB0B77">
        <w:rPr>
          <w:lang w:val="en-US"/>
        </w:rPr>
        <w:t xml:space="preserve">  FROM Check_MK_fetch.dbo.DB</w:t>
      </w:r>
    </w:p>
    <w:p w14:paraId="4CB113C4" w14:textId="77777777" w:rsidR="00F23471" w:rsidRPr="00BB0B77" w:rsidRDefault="00F23471" w:rsidP="00F23471">
      <w:pPr>
        <w:rPr>
          <w:lang w:val="en-US"/>
        </w:rPr>
      </w:pPr>
      <w:r w:rsidRPr="00BB0B77">
        <w:rPr>
          <w:lang w:val="en-US"/>
        </w:rPr>
        <w:t xml:space="preserve">  </w:t>
      </w:r>
      <w:proofErr w:type="gramStart"/>
      <w:r w:rsidRPr="00BB0B77">
        <w:rPr>
          <w:lang w:val="en-US"/>
        </w:rPr>
        <w:t>where</w:t>
      </w:r>
      <w:proofErr w:type="gramEnd"/>
      <w:r w:rsidRPr="00BB0B77">
        <w:rPr>
          <w:lang w:val="en-US"/>
        </w:rPr>
        <w:t xml:space="preserve"> logtid=(select max(logtid) FROM Check_MK_fetch.dbo.DB)</w:t>
      </w:r>
    </w:p>
    <w:p w14:paraId="40501D0C" w14:textId="77777777" w:rsidR="00F23471" w:rsidRDefault="00F23471" w:rsidP="00F23471">
      <w:pPr>
        <w:rPr>
          <w:lang w:val="en-US"/>
        </w:rPr>
      </w:pPr>
    </w:p>
    <w:p w14:paraId="5C7733D8" w14:textId="77777777" w:rsidR="00F23471" w:rsidRDefault="00F23471" w:rsidP="00F23471">
      <w:pPr>
        <w:rPr>
          <w:lang w:val="en-US"/>
        </w:rPr>
      </w:pPr>
    </w:p>
    <w:p w14:paraId="640CC12E" w14:textId="77777777" w:rsidR="00F23471" w:rsidRPr="00BB0B77" w:rsidRDefault="00F23471" w:rsidP="00F23471">
      <w:pPr>
        <w:pStyle w:val="Heading2"/>
      </w:pPr>
      <w:bookmarkStart w:id="22" w:name="_Toc93671619"/>
      <w:r>
        <w:lastRenderedPageBreak/>
        <w:t>Denne del danner tekst stre</w:t>
      </w:r>
      <w:r w:rsidRPr="00BB0B77">
        <w:t>ngen til Check_mk (nedenstående er med et dårlige eksempel)</w:t>
      </w:r>
      <w:bookmarkEnd w:id="22"/>
    </w:p>
    <w:p w14:paraId="585BE823" w14:textId="77777777" w:rsidR="00F23471" w:rsidRPr="00BB0B77" w:rsidRDefault="00F23471" w:rsidP="00F23471">
      <w:pPr>
        <w:rPr>
          <w:lang w:val="en-US"/>
        </w:rPr>
      </w:pPr>
      <w:r w:rsidRPr="00BB0B77">
        <w:rPr>
          <w:lang w:val="en-US"/>
        </w:rPr>
        <w:t xml:space="preserve">Declare </w:t>
      </w:r>
      <w:proofErr w:type="gramStart"/>
      <w:r w:rsidRPr="00BB0B77">
        <w:rPr>
          <w:lang w:val="en-US"/>
        </w:rPr>
        <w:t>@Dumpline  AS</w:t>
      </w:r>
      <w:proofErr w:type="gramEnd"/>
      <w:r w:rsidRPr="00BB0B77">
        <w:rPr>
          <w:lang w:val="en-US"/>
        </w:rPr>
        <w:t xml:space="preserve"> Nvarchar(MAX) </w:t>
      </w:r>
    </w:p>
    <w:p w14:paraId="58E56C2B" w14:textId="77777777" w:rsidR="00F23471" w:rsidRPr="00BB0B77" w:rsidRDefault="00F23471" w:rsidP="00F23471">
      <w:pPr>
        <w:rPr>
          <w:lang w:val="en-US"/>
        </w:rPr>
      </w:pPr>
      <w:proofErr w:type="gramStart"/>
      <w:r w:rsidRPr="00BB0B77">
        <w:rPr>
          <w:lang w:val="en-US"/>
        </w:rPr>
        <w:t>SELECT  @Dumpline</w:t>
      </w:r>
      <w:proofErr w:type="gramEnd"/>
      <w:r w:rsidRPr="00BB0B77">
        <w:rPr>
          <w:lang w:val="en-US"/>
        </w:rPr>
        <w:t xml:space="preserve"> = COALESCE(@Dumpline + ' ' , '') + db.name + ' ' + COALESCE(@Dumpline + ' ', '') + db.filename + ' ' + COALESCE(@Dumpline +  CHAR(13)+CHAR(10), '')</w:t>
      </w:r>
    </w:p>
    <w:p w14:paraId="74738536" w14:textId="77777777" w:rsidR="00F23471" w:rsidRPr="00AB018A" w:rsidRDefault="00F23471" w:rsidP="00F23471">
      <w:pPr>
        <w:rPr>
          <w:lang w:val="en-US"/>
        </w:rPr>
      </w:pPr>
      <w:r w:rsidRPr="00BB0B77">
        <w:rPr>
          <w:lang w:val="en-US"/>
        </w:rPr>
        <w:t xml:space="preserve">            </w:t>
      </w:r>
      <w:proofErr w:type="gramStart"/>
      <w:r w:rsidRPr="00AB018A">
        <w:rPr>
          <w:lang w:val="en-US"/>
        </w:rPr>
        <w:t>FROM  master.dbo.sysdatabases</w:t>
      </w:r>
      <w:proofErr w:type="gramEnd"/>
      <w:r w:rsidRPr="00AB018A">
        <w:rPr>
          <w:lang w:val="en-US"/>
        </w:rPr>
        <w:t xml:space="preserve"> db</w:t>
      </w:r>
    </w:p>
    <w:p w14:paraId="0ECA4F6C" w14:textId="77777777" w:rsidR="00F23471" w:rsidRPr="00AB018A" w:rsidRDefault="00F23471" w:rsidP="00F23471">
      <w:pPr>
        <w:rPr>
          <w:lang w:val="en-US"/>
        </w:rPr>
      </w:pPr>
      <w:proofErr w:type="gramStart"/>
      <w:r w:rsidRPr="00AB018A">
        <w:rPr>
          <w:lang w:val="en-US"/>
        </w:rPr>
        <w:t>print  @Dumpline</w:t>
      </w:r>
      <w:proofErr w:type="gramEnd"/>
      <w:r w:rsidRPr="00AB018A">
        <w:rPr>
          <w:lang w:val="en-US"/>
        </w:rPr>
        <w:t xml:space="preserve"> ;</w:t>
      </w:r>
    </w:p>
    <w:p w14:paraId="02559DCE" w14:textId="77777777" w:rsidR="00F23471" w:rsidRPr="00AB018A" w:rsidRDefault="00F23471" w:rsidP="00F23471">
      <w:pPr>
        <w:rPr>
          <w:lang w:val="en-US"/>
        </w:rPr>
      </w:pPr>
    </w:p>
    <w:p w14:paraId="2993AAD3" w14:textId="56606289" w:rsidR="00F23471" w:rsidRPr="00BB0B77" w:rsidRDefault="00F23471" w:rsidP="00F23471">
      <w:pPr>
        <w:pStyle w:val="Heading2"/>
      </w:pPr>
      <w:bookmarkStart w:id="23" w:name="_Toc93671620"/>
      <w:r>
        <w:t>Hent SQL tekst strengen til Check_mk</w:t>
      </w:r>
      <w:bookmarkEnd w:id="23"/>
    </w:p>
    <w:p w14:paraId="210D22F8" w14:textId="77777777" w:rsidR="00F23471" w:rsidRPr="00BB0B77" w:rsidRDefault="00F23471" w:rsidP="00F23471">
      <w:pPr>
        <w:rPr>
          <w:lang w:val="en-US"/>
        </w:rPr>
      </w:pPr>
      <w:r w:rsidRPr="00BB0B77">
        <w:rPr>
          <w:lang w:val="en-US"/>
        </w:rPr>
        <w:t>SELECT dbBlob, logtid</w:t>
      </w:r>
    </w:p>
    <w:p w14:paraId="1003450F" w14:textId="728F5CEE" w:rsidR="00F23471" w:rsidRDefault="00F23471" w:rsidP="00F23471">
      <w:pPr>
        <w:rPr>
          <w:lang w:val="en-US"/>
        </w:rPr>
      </w:pPr>
      <w:r w:rsidRPr="00BB0B77">
        <w:rPr>
          <w:lang w:val="en-US"/>
        </w:rPr>
        <w:t xml:space="preserve">  FROM Check_MK_fetch.dbo.Blob</w:t>
      </w:r>
    </w:p>
    <w:p w14:paraId="00ED1D30" w14:textId="10540CFF" w:rsidR="00783FEC" w:rsidRDefault="00783FEC" w:rsidP="00F23471">
      <w:pPr>
        <w:rPr>
          <w:lang w:val="en-US"/>
        </w:rPr>
      </w:pPr>
    </w:p>
    <w:p w14:paraId="03835D7E" w14:textId="664A8BF5" w:rsidR="00783FEC" w:rsidRDefault="00783FEC" w:rsidP="00783FEC">
      <w:pPr>
        <w:pStyle w:val="Heading2"/>
      </w:pPr>
      <w:bookmarkStart w:id="24" w:name="_Toc93671621"/>
      <w:r w:rsidRPr="00783FEC">
        <w:t>Check om Kolonne find</w:t>
      </w:r>
      <w:r>
        <w:t>e</w:t>
      </w:r>
      <w:r w:rsidRPr="00783FEC">
        <w:t xml:space="preserve">s I </w:t>
      </w:r>
      <w:r>
        <w:t>Tabel.</w:t>
      </w:r>
      <w:bookmarkEnd w:id="24"/>
    </w:p>
    <w:p w14:paraId="0D316FAD" w14:textId="77777777" w:rsidR="00783FEC" w:rsidRPr="00783FEC" w:rsidRDefault="00783FEC" w:rsidP="00783FEC">
      <w:pPr>
        <w:autoSpaceDE w:val="0"/>
        <w:autoSpaceDN w:val="0"/>
        <w:adjustRightInd w:val="0"/>
        <w:rPr>
          <w:rFonts w:ascii="Consolas" w:hAnsi="Consolas" w:cs="Consolas"/>
          <w:color w:val="000000"/>
          <w:sz w:val="19"/>
          <w:szCs w:val="19"/>
          <w:highlight w:val="white"/>
          <w:lang w:val="en-US"/>
        </w:rPr>
      </w:pPr>
      <w:r w:rsidRPr="00783FEC">
        <w:rPr>
          <w:rFonts w:ascii="Consolas" w:hAnsi="Consolas" w:cs="Consolas"/>
          <w:color w:val="0000FF"/>
          <w:sz w:val="19"/>
          <w:szCs w:val="19"/>
          <w:highlight w:val="white"/>
          <w:lang w:val="en-US"/>
        </w:rPr>
        <w:t xml:space="preserve">If </w:t>
      </w:r>
      <w:r w:rsidRPr="00783FEC">
        <w:rPr>
          <w:rFonts w:ascii="Consolas" w:hAnsi="Consolas" w:cs="Consolas"/>
          <w:color w:val="808080"/>
          <w:sz w:val="19"/>
          <w:szCs w:val="19"/>
          <w:highlight w:val="white"/>
          <w:lang w:val="en-US"/>
        </w:rPr>
        <w:t>(</w:t>
      </w:r>
      <w:proofErr w:type="gramStart"/>
      <w:r w:rsidRPr="00783FEC">
        <w:rPr>
          <w:rFonts w:ascii="Consolas" w:hAnsi="Consolas" w:cs="Consolas"/>
          <w:color w:val="808080"/>
          <w:sz w:val="19"/>
          <w:szCs w:val="19"/>
          <w:highlight w:val="white"/>
          <w:lang w:val="en-US"/>
        </w:rPr>
        <w:t>Exists(</w:t>
      </w:r>
      <w:proofErr w:type="gramEnd"/>
      <w:r w:rsidRPr="00783FEC">
        <w:rPr>
          <w:rFonts w:ascii="Consolas" w:hAnsi="Consolas" w:cs="Consolas"/>
          <w:color w:val="0000FF"/>
          <w:sz w:val="19"/>
          <w:szCs w:val="19"/>
          <w:highlight w:val="white"/>
          <w:lang w:val="en-US"/>
        </w:rPr>
        <w:t>select</w:t>
      </w:r>
      <w:r w:rsidRPr="00783FEC">
        <w:rPr>
          <w:rFonts w:ascii="Consolas" w:hAnsi="Consolas" w:cs="Consolas"/>
          <w:color w:val="000000"/>
          <w:sz w:val="19"/>
          <w:szCs w:val="19"/>
          <w:highlight w:val="white"/>
          <w:lang w:val="en-US"/>
        </w:rPr>
        <w:t xml:space="preserve"> </w:t>
      </w:r>
      <w:r w:rsidRPr="00783FEC">
        <w:rPr>
          <w:rFonts w:ascii="Consolas" w:hAnsi="Consolas" w:cs="Consolas"/>
          <w:color w:val="808080"/>
          <w:sz w:val="19"/>
          <w:szCs w:val="19"/>
          <w:highlight w:val="white"/>
          <w:lang w:val="en-US"/>
        </w:rPr>
        <w:t>*</w:t>
      </w:r>
      <w:r w:rsidRPr="00783FEC">
        <w:rPr>
          <w:rFonts w:ascii="Consolas" w:hAnsi="Consolas" w:cs="Consolas"/>
          <w:color w:val="000000"/>
          <w:sz w:val="19"/>
          <w:szCs w:val="19"/>
          <w:highlight w:val="white"/>
          <w:lang w:val="en-US"/>
        </w:rPr>
        <w:t xml:space="preserve"> </w:t>
      </w:r>
      <w:r w:rsidRPr="00783FEC">
        <w:rPr>
          <w:rFonts w:ascii="Consolas" w:hAnsi="Consolas" w:cs="Consolas"/>
          <w:color w:val="0000FF"/>
          <w:sz w:val="19"/>
          <w:szCs w:val="19"/>
          <w:highlight w:val="white"/>
          <w:lang w:val="en-US"/>
        </w:rPr>
        <w:t>from</w:t>
      </w:r>
      <w:r w:rsidRPr="00783FEC">
        <w:rPr>
          <w:rFonts w:ascii="Consolas" w:hAnsi="Consolas" w:cs="Consolas"/>
          <w:color w:val="000000"/>
          <w:sz w:val="19"/>
          <w:szCs w:val="19"/>
          <w:highlight w:val="white"/>
          <w:lang w:val="en-US"/>
        </w:rPr>
        <w:t xml:space="preserve"> </w:t>
      </w:r>
      <w:r w:rsidRPr="00783FEC">
        <w:rPr>
          <w:rFonts w:ascii="Consolas" w:hAnsi="Consolas" w:cs="Consolas"/>
          <w:color w:val="00FF00"/>
          <w:sz w:val="19"/>
          <w:szCs w:val="19"/>
          <w:highlight w:val="white"/>
          <w:lang w:val="en-US"/>
        </w:rPr>
        <w:t>INFORMATION_SCHEMA</w:t>
      </w:r>
      <w:r w:rsidRPr="00783FEC">
        <w:rPr>
          <w:rFonts w:ascii="Consolas" w:hAnsi="Consolas" w:cs="Consolas"/>
          <w:color w:val="808080"/>
          <w:sz w:val="19"/>
          <w:szCs w:val="19"/>
          <w:highlight w:val="white"/>
          <w:lang w:val="en-US"/>
        </w:rPr>
        <w:t>.</w:t>
      </w:r>
      <w:r w:rsidRPr="00783FEC">
        <w:rPr>
          <w:rFonts w:ascii="Consolas" w:hAnsi="Consolas" w:cs="Consolas"/>
          <w:color w:val="00FF00"/>
          <w:sz w:val="19"/>
          <w:szCs w:val="19"/>
          <w:highlight w:val="white"/>
          <w:lang w:val="en-US"/>
        </w:rPr>
        <w:t>COLUMNS</w:t>
      </w:r>
      <w:r w:rsidRPr="00783FEC">
        <w:rPr>
          <w:rFonts w:ascii="Consolas" w:hAnsi="Consolas" w:cs="Consolas"/>
          <w:color w:val="000000"/>
          <w:sz w:val="19"/>
          <w:szCs w:val="19"/>
          <w:highlight w:val="white"/>
          <w:lang w:val="en-US"/>
        </w:rPr>
        <w:t xml:space="preserve"> </w:t>
      </w:r>
    </w:p>
    <w:p w14:paraId="3C95F7F8" w14:textId="77777777" w:rsidR="00783FEC" w:rsidRPr="00783FEC" w:rsidRDefault="00783FEC" w:rsidP="00783FEC">
      <w:pPr>
        <w:autoSpaceDE w:val="0"/>
        <w:autoSpaceDN w:val="0"/>
        <w:adjustRightInd w:val="0"/>
        <w:rPr>
          <w:rFonts w:ascii="Consolas" w:hAnsi="Consolas" w:cs="Consolas"/>
          <w:color w:val="000000"/>
          <w:sz w:val="19"/>
          <w:szCs w:val="19"/>
          <w:highlight w:val="white"/>
          <w:lang w:val="en-US"/>
        </w:rPr>
      </w:pPr>
      <w:r w:rsidRPr="00783FEC">
        <w:rPr>
          <w:rFonts w:ascii="Consolas" w:hAnsi="Consolas" w:cs="Consolas"/>
          <w:color w:val="000000"/>
          <w:sz w:val="19"/>
          <w:szCs w:val="19"/>
          <w:highlight w:val="white"/>
          <w:lang w:val="en-US"/>
        </w:rPr>
        <w:t xml:space="preserve">   </w:t>
      </w:r>
      <w:r w:rsidRPr="00783FEC">
        <w:rPr>
          <w:rFonts w:ascii="Consolas" w:hAnsi="Consolas" w:cs="Consolas"/>
          <w:color w:val="0000FF"/>
          <w:sz w:val="19"/>
          <w:szCs w:val="19"/>
          <w:highlight w:val="white"/>
          <w:lang w:val="en-US"/>
        </w:rPr>
        <w:t>WHERE</w:t>
      </w:r>
      <w:r w:rsidRPr="00783FEC">
        <w:rPr>
          <w:rFonts w:ascii="Consolas" w:hAnsi="Consolas" w:cs="Consolas"/>
          <w:color w:val="000000"/>
          <w:sz w:val="19"/>
          <w:szCs w:val="19"/>
          <w:highlight w:val="white"/>
          <w:lang w:val="en-US"/>
        </w:rPr>
        <w:t xml:space="preserve"> TABLE_CATALOG </w:t>
      </w:r>
      <w:r w:rsidRPr="00783FEC">
        <w:rPr>
          <w:rFonts w:ascii="Consolas" w:hAnsi="Consolas" w:cs="Consolas"/>
          <w:color w:val="808080"/>
          <w:sz w:val="19"/>
          <w:szCs w:val="19"/>
          <w:highlight w:val="white"/>
          <w:lang w:val="en-US"/>
        </w:rPr>
        <w:t>=</w:t>
      </w:r>
      <w:r w:rsidRPr="00783FEC">
        <w:rPr>
          <w:rFonts w:ascii="Consolas" w:hAnsi="Consolas" w:cs="Consolas"/>
          <w:color w:val="FF0000"/>
          <w:sz w:val="19"/>
          <w:szCs w:val="19"/>
          <w:highlight w:val="white"/>
          <w:lang w:val="en-US"/>
        </w:rPr>
        <w:t>'DBA_DB'</w:t>
      </w:r>
    </w:p>
    <w:p w14:paraId="6056C0CE" w14:textId="77777777" w:rsidR="00783FEC" w:rsidRPr="00783FEC" w:rsidRDefault="00783FEC" w:rsidP="00783FEC">
      <w:pPr>
        <w:autoSpaceDE w:val="0"/>
        <w:autoSpaceDN w:val="0"/>
        <w:adjustRightInd w:val="0"/>
        <w:rPr>
          <w:rFonts w:ascii="Consolas" w:hAnsi="Consolas" w:cs="Consolas"/>
          <w:color w:val="000000"/>
          <w:sz w:val="19"/>
          <w:szCs w:val="19"/>
          <w:highlight w:val="white"/>
          <w:lang w:val="en-US"/>
        </w:rPr>
      </w:pPr>
      <w:r w:rsidRPr="00783FEC">
        <w:rPr>
          <w:rFonts w:ascii="Consolas" w:hAnsi="Consolas" w:cs="Consolas"/>
          <w:color w:val="000000"/>
          <w:sz w:val="19"/>
          <w:szCs w:val="19"/>
          <w:highlight w:val="white"/>
          <w:lang w:val="en-US"/>
        </w:rPr>
        <w:t xml:space="preserve">   </w:t>
      </w:r>
      <w:r w:rsidRPr="00783FEC">
        <w:rPr>
          <w:rFonts w:ascii="Consolas" w:hAnsi="Consolas" w:cs="Consolas"/>
          <w:color w:val="808080"/>
          <w:sz w:val="19"/>
          <w:szCs w:val="19"/>
          <w:highlight w:val="white"/>
          <w:lang w:val="en-US"/>
        </w:rPr>
        <w:t>And</w:t>
      </w:r>
      <w:r w:rsidRPr="00783FEC">
        <w:rPr>
          <w:rFonts w:ascii="Consolas" w:hAnsi="Consolas" w:cs="Consolas"/>
          <w:color w:val="000000"/>
          <w:sz w:val="19"/>
          <w:szCs w:val="19"/>
          <w:highlight w:val="white"/>
          <w:lang w:val="en-US"/>
        </w:rPr>
        <w:t xml:space="preserve"> TABLE_SCHEMA </w:t>
      </w:r>
      <w:r w:rsidRPr="00783FEC">
        <w:rPr>
          <w:rFonts w:ascii="Consolas" w:hAnsi="Consolas" w:cs="Consolas"/>
          <w:color w:val="808080"/>
          <w:sz w:val="19"/>
          <w:szCs w:val="19"/>
          <w:highlight w:val="white"/>
          <w:lang w:val="en-US"/>
        </w:rPr>
        <w:t>=</w:t>
      </w:r>
      <w:r w:rsidRPr="00783FEC">
        <w:rPr>
          <w:rFonts w:ascii="Consolas" w:hAnsi="Consolas" w:cs="Consolas"/>
          <w:color w:val="000000"/>
          <w:sz w:val="19"/>
          <w:szCs w:val="19"/>
          <w:highlight w:val="white"/>
          <w:lang w:val="en-US"/>
        </w:rPr>
        <w:t xml:space="preserve"> </w:t>
      </w:r>
      <w:r w:rsidRPr="00783FEC">
        <w:rPr>
          <w:rFonts w:ascii="Consolas" w:hAnsi="Consolas" w:cs="Consolas"/>
          <w:color w:val="FF0000"/>
          <w:sz w:val="19"/>
          <w:szCs w:val="19"/>
          <w:highlight w:val="white"/>
          <w:lang w:val="en-US"/>
        </w:rPr>
        <w:t>'dbo'</w:t>
      </w:r>
      <w:r w:rsidRPr="00783FEC">
        <w:rPr>
          <w:rFonts w:ascii="Consolas" w:hAnsi="Consolas" w:cs="Consolas"/>
          <w:color w:val="000000"/>
          <w:sz w:val="19"/>
          <w:szCs w:val="19"/>
          <w:highlight w:val="white"/>
          <w:lang w:val="en-US"/>
        </w:rPr>
        <w:t xml:space="preserve"> </w:t>
      </w:r>
    </w:p>
    <w:p w14:paraId="7B2F8542" w14:textId="77777777" w:rsidR="00783FEC" w:rsidRPr="00783FEC" w:rsidRDefault="00783FEC" w:rsidP="00783FEC">
      <w:pPr>
        <w:autoSpaceDE w:val="0"/>
        <w:autoSpaceDN w:val="0"/>
        <w:adjustRightInd w:val="0"/>
        <w:rPr>
          <w:rFonts w:ascii="Consolas" w:hAnsi="Consolas" w:cs="Consolas"/>
          <w:color w:val="000000"/>
          <w:sz w:val="19"/>
          <w:szCs w:val="19"/>
          <w:highlight w:val="white"/>
          <w:lang w:val="en-US"/>
        </w:rPr>
      </w:pPr>
      <w:r w:rsidRPr="00783FEC">
        <w:rPr>
          <w:rFonts w:ascii="Consolas" w:hAnsi="Consolas" w:cs="Consolas"/>
          <w:color w:val="000000"/>
          <w:sz w:val="19"/>
          <w:szCs w:val="19"/>
          <w:highlight w:val="white"/>
          <w:lang w:val="en-US"/>
        </w:rPr>
        <w:t xml:space="preserve">   </w:t>
      </w:r>
      <w:r w:rsidRPr="00783FEC">
        <w:rPr>
          <w:rFonts w:ascii="Consolas" w:hAnsi="Consolas" w:cs="Consolas"/>
          <w:color w:val="808080"/>
          <w:sz w:val="19"/>
          <w:szCs w:val="19"/>
          <w:highlight w:val="white"/>
          <w:lang w:val="en-US"/>
        </w:rPr>
        <w:t>AND</w:t>
      </w:r>
      <w:r w:rsidRPr="00783FEC">
        <w:rPr>
          <w:rFonts w:ascii="Consolas" w:hAnsi="Consolas" w:cs="Consolas"/>
          <w:color w:val="000000"/>
          <w:sz w:val="19"/>
          <w:szCs w:val="19"/>
          <w:highlight w:val="white"/>
          <w:lang w:val="en-US"/>
        </w:rPr>
        <w:t xml:space="preserve"> TABLE_NAME </w:t>
      </w:r>
      <w:r w:rsidRPr="00783FEC">
        <w:rPr>
          <w:rFonts w:ascii="Consolas" w:hAnsi="Consolas" w:cs="Consolas"/>
          <w:color w:val="808080"/>
          <w:sz w:val="19"/>
          <w:szCs w:val="19"/>
          <w:highlight w:val="white"/>
          <w:lang w:val="en-US"/>
        </w:rPr>
        <w:t>=</w:t>
      </w:r>
      <w:r w:rsidRPr="00783FEC">
        <w:rPr>
          <w:rFonts w:ascii="Consolas" w:hAnsi="Consolas" w:cs="Consolas"/>
          <w:color w:val="000000"/>
          <w:sz w:val="19"/>
          <w:szCs w:val="19"/>
          <w:highlight w:val="white"/>
          <w:lang w:val="en-US"/>
        </w:rPr>
        <w:t xml:space="preserve"> </w:t>
      </w:r>
      <w:r w:rsidRPr="00783FEC">
        <w:rPr>
          <w:rFonts w:ascii="Consolas" w:hAnsi="Consolas" w:cs="Consolas"/>
          <w:color w:val="FF0000"/>
          <w:sz w:val="19"/>
          <w:szCs w:val="19"/>
          <w:highlight w:val="white"/>
          <w:lang w:val="en-US"/>
        </w:rPr>
        <w:t>'InstanceInfo'</w:t>
      </w:r>
      <w:r w:rsidRPr="00783FEC">
        <w:rPr>
          <w:rFonts w:ascii="Consolas" w:hAnsi="Consolas" w:cs="Consolas"/>
          <w:color w:val="000000"/>
          <w:sz w:val="19"/>
          <w:szCs w:val="19"/>
          <w:highlight w:val="white"/>
          <w:lang w:val="en-US"/>
        </w:rPr>
        <w:t xml:space="preserve"> </w:t>
      </w:r>
    </w:p>
    <w:p w14:paraId="691840CA" w14:textId="77777777" w:rsidR="00783FEC" w:rsidRPr="00783FEC" w:rsidRDefault="00783FEC" w:rsidP="00783FEC">
      <w:pPr>
        <w:autoSpaceDE w:val="0"/>
        <w:autoSpaceDN w:val="0"/>
        <w:adjustRightInd w:val="0"/>
        <w:rPr>
          <w:rFonts w:ascii="Consolas" w:hAnsi="Consolas" w:cs="Consolas"/>
          <w:color w:val="000000"/>
          <w:sz w:val="19"/>
          <w:szCs w:val="19"/>
          <w:highlight w:val="white"/>
          <w:lang w:val="en-US"/>
        </w:rPr>
      </w:pPr>
      <w:r w:rsidRPr="00783FEC">
        <w:rPr>
          <w:rFonts w:ascii="Consolas" w:hAnsi="Consolas" w:cs="Consolas"/>
          <w:color w:val="000000"/>
          <w:sz w:val="19"/>
          <w:szCs w:val="19"/>
          <w:highlight w:val="white"/>
          <w:lang w:val="en-US"/>
        </w:rPr>
        <w:t xml:space="preserve">   </w:t>
      </w:r>
      <w:r w:rsidRPr="00783FEC">
        <w:rPr>
          <w:rFonts w:ascii="Consolas" w:hAnsi="Consolas" w:cs="Consolas"/>
          <w:color w:val="808080"/>
          <w:sz w:val="19"/>
          <w:szCs w:val="19"/>
          <w:highlight w:val="white"/>
          <w:lang w:val="en-US"/>
        </w:rPr>
        <w:t>AND</w:t>
      </w:r>
      <w:r w:rsidRPr="00783FEC">
        <w:rPr>
          <w:rFonts w:ascii="Consolas" w:hAnsi="Consolas" w:cs="Consolas"/>
          <w:color w:val="000000"/>
          <w:sz w:val="19"/>
          <w:szCs w:val="19"/>
          <w:highlight w:val="white"/>
          <w:lang w:val="en-US"/>
        </w:rPr>
        <w:t xml:space="preserve"> COLUMN_NAME</w:t>
      </w:r>
      <w:r w:rsidRPr="00783FEC">
        <w:rPr>
          <w:rFonts w:ascii="Consolas" w:hAnsi="Consolas" w:cs="Consolas"/>
          <w:color w:val="808080"/>
          <w:sz w:val="19"/>
          <w:szCs w:val="19"/>
          <w:highlight w:val="white"/>
          <w:lang w:val="en-US"/>
        </w:rPr>
        <w:t>=</w:t>
      </w:r>
      <w:r w:rsidRPr="00783FEC">
        <w:rPr>
          <w:rFonts w:ascii="Consolas" w:hAnsi="Consolas" w:cs="Consolas"/>
          <w:color w:val="FF0000"/>
          <w:sz w:val="19"/>
          <w:szCs w:val="19"/>
          <w:highlight w:val="white"/>
          <w:lang w:val="en-US"/>
        </w:rPr>
        <w:t>'LogicalCPU'</w:t>
      </w:r>
      <w:r w:rsidRPr="00783FEC">
        <w:rPr>
          <w:rFonts w:ascii="Consolas" w:hAnsi="Consolas" w:cs="Consolas"/>
          <w:color w:val="808080"/>
          <w:sz w:val="19"/>
          <w:szCs w:val="19"/>
          <w:highlight w:val="white"/>
          <w:lang w:val="en-US"/>
        </w:rPr>
        <w:t>))</w:t>
      </w:r>
    </w:p>
    <w:p w14:paraId="7018BD21" w14:textId="6AA79BDD" w:rsidR="00783FEC" w:rsidRPr="00783FEC" w:rsidRDefault="00783FEC" w:rsidP="00783FEC">
      <w:r>
        <w:rPr>
          <w:rFonts w:ascii="Consolas" w:hAnsi="Consolas" w:cs="Consolas"/>
          <w:color w:val="0000FF"/>
          <w:sz w:val="19"/>
          <w:szCs w:val="19"/>
          <w:highlight w:val="white"/>
        </w:rPr>
        <w:t>Begin</w:t>
      </w:r>
      <w:r>
        <w:rPr>
          <w:rFonts w:ascii="Consolas" w:hAnsi="Consolas" w:cs="Consolas"/>
          <w:color w:val="0000FF"/>
          <w:sz w:val="19"/>
          <w:szCs w:val="19"/>
        </w:rPr>
        <w:t xml:space="preserve"> … End</w:t>
      </w:r>
    </w:p>
    <w:p w14:paraId="687D166E" w14:textId="77777777" w:rsidR="00F23471" w:rsidRPr="00783FEC" w:rsidRDefault="00F23471" w:rsidP="00F23471"/>
    <w:p w14:paraId="21D26CD4" w14:textId="77777777" w:rsidR="00F23471" w:rsidRPr="009260E6" w:rsidRDefault="00F23471" w:rsidP="00F23471">
      <w:pPr>
        <w:pStyle w:val="Heading2"/>
      </w:pPr>
      <w:bookmarkStart w:id="25" w:name="_Toc93671622"/>
      <w:r w:rsidRPr="009260E6">
        <w:t>SQL Adgang</w:t>
      </w:r>
      <w:bookmarkEnd w:id="25"/>
    </w:p>
    <w:p w14:paraId="20A5C5F4" w14:textId="77777777" w:rsidR="00F23471" w:rsidRPr="0003692E" w:rsidRDefault="00F23471" w:rsidP="00F23471">
      <w:pPr>
        <w:pStyle w:val="Heading3"/>
      </w:pPr>
      <w:bookmarkStart w:id="26" w:name="_Toc93671623"/>
      <w:r w:rsidRPr="0003692E">
        <w:t>Standard opsætning med Læs, Skriv, dbo grupper.</w:t>
      </w:r>
      <w:bookmarkEnd w:id="26"/>
    </w:p>
    <w:p w14:paraId="12A7D951" w14:textId="77777777" w:rsidR="00F23471" w:rsidRDefault="00F23471" w:rsidP="00F23471">
      <w:r>
        <w:t xml:space="preserve">Der oprettes som standard 3 stk. Globale Windows AD brugerprivilegiegrupper til 1 (eller flere sammenhængende) database(r). </w:t>
      </w:r>
    </w:p>
    <w:p w14:paraId="4C48AA54" w14:textId="77777777" w:rsidR="00F23471" w:rsidRDefault="00F23471" w:rsidP="00F23471">
      <w:r>
        <w:t>Servicedesk melder brugere ind i disse G-grupper.</w:t>
      </w:r>
    </w:p>
    <w:p w14:paraId="1ABB314F" w14:textId="77777777" w:rsidR="00F23471" w:rsidRDefault="00F23471" w:rsidP="00F23471">
      <w:r>
        <w:t xml:space="preserve">De skal følge navnestandarden: &lt;system&gt;_g_&lt;domæne&gt;_&lt;databasenavn&gt;_&lt;r|w|o&gt;  </w:t>
      </w:r>
    </w:p>
    <w:p w14:paraId="1A5F608B" w14:textId="77777777" w:rsidR="00F23471" w:rsidRDefault="00F23471" w:rsidP="00F23471">
      <w:r>
        <w:t>Disse G-brugergrupper meldes ind i de tilhørende Lokale ressource grupper:</w:t>
      </w:r>
    </w:p>
    <w:p w14:paraId="58077ADA" w14:textId="77777777" w:rsidR="00F23471" w:rsidRDefault="00F23471" w:rsidP="00F23471">
      <w:r>
        <w:t xml:space="preserve">&lt;system&gt;_l_&lt;domæne&gt;_&lt;databasenavn&gt;_&lt;r|w|o&gt;  </w:t>
      </w:r>
    </w:p>
    <w:p w14:paraId="3200EC8A" w14:textId="77777777" w:rsidR="00F23471" w:rsidRDefault="00F23471" w:rsidP="00F23471">
      <w:r>
        <w:t>Disse L-ressourcegrupper giver adgang til &amp; privilegier på ressourcer som diske &amp; databaser.</w:t>
      </w:r>
    </w:p>
    <w:p w14:paraId="687F40D3" w14:textId="77777777" w:rsidR="00F23471" w:rsidRDefault="00F23471" w:rsidP="00F23471">
      <w:r>
        <w:t>Specifikt oprettes der MSSQL Instans Logins, der tilknyttes L-ressourcegrupper, således at der gives adgang til SQL Server instansen via AD-grupperne.</w:t>
      </w:r>
    </w:p>
    <w:p w14:paraId="74E6BE8F" w14:textId="77777777" w:rsidR="00F23471" w:rsidRDefault="00F23471" w:rsidP="00F23471">
      <w:r>
        <w:t>Der oprettes tillige Usere på database niveau, der knyttes sammen med førnævnte Instans logins</w:t>
      </w:r>
    </w:p>
    <w:p w14:paraId="532960F8" w14:textId="77777777" w:rsidR="00F23471" w:rsidRDefault="00F23471" w:rsidP="00F23471"/>
    <w:p w14:paraId="7579EF05" w14:textId="2E913054" w:rsidR="00F23471" w:rsidRDefault="00104A05" w:rsidP="00B66150">
      <w:pPr>
        <w:pStyle w:val="Heading2"/>
      </w:pPr>
      <w:bookmarkStart w:id="27" w:name="_Toc93671624"/>
      <w:r>
        <w:t xml:space="preserve">SQL Login </w:t>
      </w:r>
      <w:r w:rsidR="00B66150">
        <w:t>– adgang til SQL server Instans</w:t>
      </w:r>
      <w:bookmarkEnd w:id="27"/>
    </w:p>
    <w:p w14:paraId="1E13C3F9" w14:textId="77777777" w:rsidR="00104A05" w:rsidRPr="00104A05" w:rsidRDefault="00104A05" w:rsidP="00104A05">
      <w:pPr>
        <w:pStyle w:val="Script"/>
        <w:framePr w:wrap="around"/>
      </w:pPr>
      <w:r w:rsidRPr="00104A05">
        <w:rPr>
          <w:color w:val="0000FF"/>
        </w:rPr>
        <w:t>USE</w:t>
      </w:r>
      <w:r w:rsidRPr="00104A05">
        <w:t xml:space="preserve"> [master]</w:t>
      </w:r>
    </w:p>
    <w:p w14:paraId="7751F29B" w14:textId="77777777" w:rsidR="00104A05" w:rsidRPr="00104A05" w:rsidRDefault="00104A05" w:rsidP="00104A05">
      <w:pPr>
        <w:pStyle w:val="Script"/>
        <w:framePr w:wrap="around"/>
      </w:pPr>
      <w:r w:rsidRPr="00104A05">
        <w:rPr>
          <w:color w:val="0000FF"/>
        </w:rPr>
        <w:t>GO</w:t>
      </w:r>
    </w:p>
    <w:p w14:paraId="1DD52BA2" w14:textId="77777777" w:rsidR="00104A05" w:rsidRPr="00104A05" w:rsidRDefault="00104A05" w:rsidP="00104A05">
      <w:pPr>
        <w:pStyle w:val="Script"/>
        <w:framePr w:wrap="around"/>
      </w:pPr>
      <w:r w:rsidRPr="00104A05">
        <w:rPr>
          <w:color w:val="0000FF"/>
        </w:rPr>
        <w:t>CREATE</w:t>
      </w:r>
      <w:r w:rsidRPr="00104A05">
        <w:t xml:space="preserve"> </w:t>
      </w:r>
      <w:r w:rsidRPr="00104A05">
        <w:rPr>
          <w:color w:val="0000FF"/>
        </w:rPr>
        <w:t>LOGIN</w:t>
      </w:r>
      <w:r w:rsidRPr="00104A05">
        <w:t xml:space="preserve"> [DKSUND\MIVE] </w:t>
      </w:r>
      <w:r w:rsidRPr="00104A05">
        <w:rPr>
          <w:color w:val="0000FF"/>
        </w:rPr>
        <w:t>FROM</w:t>
      </w:r>
      <w:r w:rsidRPr="00104A05">
        <w:t xml:space="preserve"> </w:t>
      </w:r>
      <w:r w:rsidRPr="00104A05">
        <w:rPr>
          <w:color w:val="0000FF"/>
        </w:rPr>
        <w:t>WINDOWS</w:t>
      </w:r>
      <w:r w:rsidRPr="00104A05">
        <w:t xml:space="preserve"> </w:t>
      </w:r>
      <w:r w:rsidRPr="00104A05">
        <w:rPr>
          <w:color w:val="0000FF"/>
        </w:rPr>
        <w:t>WITH</w:t>
      </w:r>
      <w:r w:rsidRPr="00104A05">
        <w:t xml:space="preserve"> </w:t>
      </w:r>
      <w:r w:rsidRPr="00104A05">
        <w:rPr>
          <w:color w:val="0000FF"/>
        </w:rPr>
        <w:t>DEFAULT_DATABASE</w:t>
      </w:r>
      <w:proofErr w:type="gramStart"/>
      <w:r w:rsidRPr="00104A05">
        <w:rPr>
          <w:color w:val="808080"/>
        </w:rPr>
        <w:t>=</w:t>
      </w:r>
      <w:r w:rsidRPr="00104A05">
        <w:t>[</w:t>
      </w:r>
      <w:proofErr w:type="gramEnd"/>
      <w:r w:rsidRPr="00104A05">
        <w:t>master]</w:t>
      </w:r>
    </w:p>
    <w:p w14:paraId="49A5E8B9" w14:textId="15F79B21" w:rsidR="00104A05" w:rsidRPr="00B66150" w:rsidRDefault="00104A05" w:rsidP="00104A05">
      <w:pPr>
        <w:pStyle w:val="Script"/>
        <w:framePr w:wrap="around"/>
        <w:rPr>
          <w:lang w:val="da-DK"/>
        </w:rPr>
      </w:pPr>
      <w:r w:rsidRPr="00B66150">
        <w:rPr>
          <w:color w:val="0000FF"/>
          <w:lang w:val="da-DK"/>
        </w:rPr>
        <w:t>GO</w:t>
      </w:r>
    </w:p>
    <w:p w14:paraId="7DCAFB00" w14:textId="77777777" w:rsidR="00B66150" w:rsidRDefault="00B66150" w:rsidP="00B66150"/>
    <w:p w14:paraId="61D3865B" w14:textId="0C050A02" w:rsidR="00F23471" w:rsidRDefault="00B66150" w:rsidP="00B66150">
      <w:pPr>
        <w:pStyle w:val="Heading2"/>
      </w:pPr>
      <w:bookmarkStart w:id="28" w:name="_Toc93671625"/>
      <w:r>
        <w:t xml:space="preserve">DB User </w:t>
      </w:r>
      <w:r w:rsidRPr="00B66150">
        <w:t>Tilknyt</w:t>
      </w:r>
      <w:r>
        <w:t xml:space="preserve"> Login til DataBase</w:t>
      </w:r>
      <w:r w:rsidR="00AD5AA7">
        <w:t xml:space="preserve"> (kræver Login)</w:t>
      </w:r>
      <w:bookmarkEnd w:id="28"/>
    </w:p>
    <w:p w14:paraId="4E1941B0" w14:textId="66C79E88" w:rsidR="00B66150" w:rsidRPr="000C38E6" w:rsidRDefault="00B66150" w:rsidP="00B66150">
      <w:pPr>
        <w:pStyle w:val="Script"/>
        <w:framePr w:wrap="around"/>
      </w:pPr>
      <w:r w:rsidRPr="000C38E6">
        <w:rPr>
          <w:color w:val="0000FF"/>
        </w:rPr>
        <w:t>USE</w:t>
      </w:r>
      <w:r w:rsidRPr="000C38E6">
        <w:t xml:space="preserve"> [mive_testDB]</w:t>
      </w:r>
    </w:p>
    <w:p w14:paraId="39F9E4A4" w14:textId="77777777" w:rsidR="00B66150" w:rsidRDefault="00B66150" w:rsidP="00B66150">
      <w:pPr>
        <w:pStyle w:val="Script"/>
        <w:framePr w:wrap="around"/>
      </w:pPr>
      <w:r>
        <w:rPr>
          <w:color w:val="0000FF"/>
        </w:rPr>
        <w:t>GO</w:t>
      </w:r>
    </w:p>
    <w:p w14:paraId="42C52A0A" w14:textId="03B1CA7A" w:rsidR="00B66150" w:rsidRPr="00B66150" w:rsidRDefault="00B66150" w:rsidP="00B66150">
      <w:pPr>
        <w:pStyle w:val="Script"/>
        <w:framePr w:wrap="around"/>
      </w:pPr>
      <w:r w:rsidRPr="00B66150">
        <w:rPr>
          <w:color w:val="0000FF"/>
        </w:rPr>
        <w:t>CREATE</w:t>
      </w:r>
      <w:r w:rsidRPr="00B66150">
        <w:t xml:space="preserve"> </w:t>
      </w:r>
      <w:r w:rsidRPr="00B66150">
        <w:rPr>
          <w:color w:val="0000FF"/>
        </w:rPr>
        <w:t>USER</w:t>
      </w:r>
      <w:r w:rsidRPr="00B66150">
        <w:t xml:space="preserve"> [Dksund\mive] </w:t>
      </w:r>
      <w:r w:rsidRPr="00B66150">
        <w:rPr>
          <w:color w:val="0000FF"/>
        </w:rPr>
        <w:t>FOR</w:t>
      </w:r>
      <w:r w:rsidRPr="00B66150">
        <w:t xml:space="preserve"> </w:t>
      </w:r>
      <w:r w:rsidRPr="00B66150">
        <w:rPr>
          <w:color w:val="0000FF"/>
        </w:rPr>
        <w:t>LOGIN</w:t>
      </w:r>
      <w:r w:rsidRPr="00B66150">
        <w:t xml:space="preserve"> [DKSUND\</w:t>
      </w:r>
      <w:r>
        <w:t>mive</w:t>
      </w:r>
      <w:r w:rsidRPr="00B66150">
        <w:t xml:space="preserve">] </w:t>
      </w:r>
      <w:r w:rsidRPr="00B66150">
        <w:rPr>
          <w:color w:val="0000FF"/>
        </w:rPr>
        <w:t>WITH</w:t>
      </w:r>
      <w:r w:rsidRPr="00B66150">
        <w:t xml:space="preserve"> </w:t>
      </w:r>
      <w:r w:rsidRPr="00B66150">
        <w:rPr>
          <w:color w:val="0000FF"/>
        </w:rPr>
        <w:t>DEFAULT_SCHEMA</w:t>
      </w:r>
      <w:proofErr w:type="gramStart"/>
      <w:r w:rsidRPr="00B66150">
        <w:rPr>
          <w:color w:val="808080"/>
        </w:rPr>
        <w:t>=</w:t>
      </w:r>
      <w:r w:rsidRPr="00B66150">
        <w:t>[</w:t>
      </w:r>
      <w:proofErr w:type="gramEnd"/>
      <w:r w:rsidRPr="00B66150">
        <w:t>dbo]</w:t>
      </w:r>
    </w:p>
    <w:p w14:paraId="01E786E7" w14:textId="20EA9FE5" w:rsidR="00B66150" w:rsidRPr="00B66150" w:rsidRDefault="00B66150" w:rsidP="00B66150">
      <w:pPr>
        <w:pStyle w:val="Script"/>
        <w:framePr w:wrap="around"/>
        <w:rPr>
          <w:lang w:val="da-DK"/>
        </w:rPr>
      </w:pPr>
      <w:r w:rsidRPr="00B66150">
        <w:rPr>
          <w:color w:val="0000FF"/>
          <w:lang w:val="da-DK"/>
        </w:rPr>
        <w:t>GO</w:t>
      </w:r>
    </w:p>
    <w:p w14:paraId="44D608F7" w14:textId="77777777" w:rsidR="00B66150" w:rsidRDefault="00B66150" w:rsidP="00B66150">
      <w:pPr>
        <w:pStyle w:val="Heading2"/>
      </w:pPr>
    </w:p>
    <w:p w14:paraId="25B43D94" w14:textId="19ED3ABF" w:rsidR="00B66150" w:rsidRDefault="00B66150" w:rsidP="00B66150">
      <w:pPr>
        <w:pStyle w:val="Heading2"/>
      </w:pPr>
      <w:bookmarkStart w:id="29" w:name="_Toc93671626"/>
      <w:r>
        <w:t>DB Privilegier til data på DataBase</w:t>
      </w:r>
      <w:r w:rsidR="00AD5AA7">
        <w:t xml:space="preserve"> (kræver Login &amp; bruger oprettet på db)</w:t>
      </w:r>
      <w:bookmarkEnd w:id="29"/>
    </w:p>
    <w:p w14:paraId="7FAE4747" w14:textId="3D26FA16" w:rsidR="00B66150" w:rsidRPr="000C38E6" w:rsidRDefault="00B66150" w:rsidP="00B66150">
      <w:pPr>
        <w:pStyle w:val="Script"/>
        <w:framePr w:wrap="around"/>
      </w:pPr>
      <w:r w:rsidRPr="000C38E6">
        <w:rPr>
          <w:color w:val="0000FF"/>
        </w:rPr>
        <w:t>USE</w:t>
      </w:r>
      <w:r w:rsidRPr="000C38E6">
        <w:t xml:space="preserve"> [mive_testDB]</w:t>
      </w:r>
    </w:p>
    <w:p w14:paraId="7BBCAC79" w14:textId="77777777" w:rsidR="00B66150" w:rsidRPr="00B66150" w:rsidRDefault="00B66150" w:rsidP="00B66150">
      <w:pPr>
        <w:pStyle w:val="Script"/>
        <w:framePr w:wrap="around"/>
        <w:rPr>
          <w:rFonts w:ascii="Consolas" w:hAnsi="Consolas" w:cs="Consolas"/>
          <w:color w:val="000000"/>
          <w:sz w:val="19"/>
          <w:szCs w:val="19"/>
        </w:rPr>
      </w:pPr>
      <w:r w:rsidRPr="00B66150">
        <w:rPr>
          <w:rFonts w:ascii="Consolas" w:hAnsi="Consolas" w:cs="Consolas"/>
          <w:color w:val="0000FF"/>
          <w:sz w:val="19"/>
          <w:szCs w:val="19"/>
        </w:rPr>
        <w:t>GO</w:t>
      </w:r>
    </w:p>
    <w:p w14:paraId="2C20C0C9" w14:textId="77777777" w:rsidR="00B66150" w:rsidRDefault="00B66150" w:rsidP="00B66150">
      <w:pPr>
        <w:pStyle w:val="Script"/>
        <w:framePr w:wrap="around"/>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ROLE</w:t>
      </w:r>
      <w:r>
        <w:rPr>
          <w:rFonts w:ascii="Consolas" w:hAnsi="Consolas" w:cs="Consolas"/>
          <w:color w:val="000000"/>
          <w:sz w:val="19"/>
          <w:szCs w:val="19"/>
        </w:rPr>
        <w:t xml:space="preserve"> [db_datawriter] </w:t>
      </w:r>
      <w:r>
        <w:rPr>
          <w:rFonts w:ascii="Consolas" w:hAnsi="Consolas" w:cs="Consolas"/>
          <w:color w:val="0000FF"/>
          <w:sz w:val="19"/>
          <w:szCs w:val="19"/>
        </w:rPr>
        <w:t>ADD</w:t>
      </w:r>
      <w:r>
        <w:rPr>
          <w:rFonts w:ascii="Consolas" w:hAnsi="Consolas" w:cs="Consolas"/>
          <w:color w:val="000000"/>
          <w:sz w:val="19"/>
          <w:szCs w:val="19"/>
        </w:rPr>
        <w:t xml:space="preserve"> MEMBER [dksund\mive]</w:t>
      </w:r>
    </w:p>
    <w:p w14:paraId="186A51F9" w14:textId="454F660E" w:rsidR="00B66150" w:rsidRPr="000C38E6" w:rsidRDefault="00B66150" w:rsidP="00B66150">
      <w:pPr>
        <w:pStyle w:val="Script"/>
        <w:framePr w:wrap="around"/>
        <w:rPr>
          <w:rFonts w:ascii="Consolas" w:hAnsi="Consolas" w:cs="Consolas"/>
          <w:color w:val="0000FF"/>
          <w:sz w:val="19"/>
          <w:szCs w:val="19"/>
          <w:lang w:val="da-DK"/>
        </w:rPr>
      </w:pPr>
      <w:r w:rsidRPr="000C38E6">
        <w:rPr>
          <w:rFonts w:ascii="Consolas" w:hAnsi="Consolas" w:cs="Consolas"/>
          <w:color w:val="0000FF"/>
          <w:sz w:val="19"/>
          <w:szCs w:val="19"/>
          <w:lang w:val="da-DK"/>
        </w:rPr>
        <w:t>GO</w:t>
      </w:r>
    </w:p>
    <w:p w14:paraId="120AF52A" w14:textId="5D3D15DE" w:rsidR="00B66150" w:rsidRDefault="00B66150" w:rsidP="00B66150">
      <w:pPr>
        <w:rPr>
          <w:rFonts w:ascii="Consolas" w:hAnsi="Consolas" w:cs="Consolas"/>
          <w:color w:val="0000FF"/>
          <w:sz w:val="19"/>
          <w:szCs w:val="19"/>
        </w:rPr>
      </w:pPr>
    </w:p>
    <w:p w14:paraId="0B7CCFC0" w14:textId="6FB86D04" w:rsidR="00B66150" w:rsidRDefault="00B66150" w:rsidP="00B66150">
      <w:pPr>
        <w:pStyle w:val="Heading2"/>
      </w:pPr>
      <w:bookmarkStart w:id="30" w:name="_Toc93671627"/>
      <w:r>
        <w:t>DB Privilegier på view (kræver</w:t>
      </w:r>
      <w:r w:rsidR="00AD5AA7">
        <w:t xml:space="preserve"> Login &amp;</w:t>
      </w:r>
      <w:r>
        <w:t xml:space="preserve"> bruger oprettet på db)</w:t>
      </w:r>
      <w:bookmarkEnd w:id="30"/>
    </w:p>
    <w:p w14:paraId="248C862E" w14:textId="77777777" w:rsidR="00B66150" w:rsidRPr="00B66150" w:rsidRDefault="00B66150" w:rsidP="00B66150">
      <w:pPr>
        <w:pStyle w:val="Script"/>
        <w:framePr w:wrap="around"/>
      </w:pPr>
      <w:r w:rsidRPr="00B66150">
        <w:rPr>
          <w:color w:val="0000FF"/>
        </w:rPr>
        <w:t>USE</w:t>
      </w:r>
      <w:r w:rsidRPr="00B66150">
        <w:t xml:space="preserve"> [mive_testDB]</w:t>
      </w:r>
    </w:p>
    <w:p w14:paraId="3E04516D" w14:textId="77777777" w:rsidR="00B66150" w:rsidRPr="00B66150" w:rsidRDefault="00B66150" w:rsidP="00B66150">
      <w:pPr>
        <w:pStyle w:val="Script"/>
        <w:framePr w:wrap="around"/>
        <w:rPr>
          <w:rFonts w:ascii="Consolas" w:hAnsi="Consolas" w:cs="Consolas"/>
          <w:color w:val="000000"/>
          <w:sz w:val="19"/>
          <w:szCs w:val="19"/>
        </w:rPr>
      </w:pPr>
      <w:r w:rsidRPr="00B66150">
        <w:rPr>
          <w:rFonts w:ascii="Consolas" w:hAnsi="Consolas" w:cs="Consolas"/>
          <w:color w:val="0000FF"/>
          <w:sz w:val="19"/>
          <w:szCs w:val="19"/>
        </w:rPr>
        <w:t>GO</w:t>
      </w:r>
    </w:p>
    <w:p w14:paraId="14496DF4" w14:textId="5CDA2445" w:rsidR="00B66150" w:rsidRPr="00B66150" w:rsidRDefault="00B66150" w:rsidP="00B66150">
      <w:pPr>
        <w:pStyle w:val="Script"/>
        <w:framePr w:wrap="around"/>
        <w:rPr>
          <w:rFonts w:ascii="Consolas" w:hAnsi="Consolas" w:cs="Consolas"/>
          <w:color w:val="000000"/>
          <w:sz w:val="19"/>
          <w:szCs w:val="19"/>
        </w:rPr>
      </w:pPr>
      <w:r w:rsidRPr="00B66150">
        <w:rPr>
          <w:rFonts w:ascii="Consolas" w:hAnsi="Consolas" w:cs="Consolas"/>
          <w:color w:val="0000FF"/>
          <w:sz w:val="19"/>
          <w:szCs w:val="19"/>
        </w:rPr>
        <w:t>GRANT</w:t>
      </w:r>
      <w:r w:rsidRPr="00B66150">
        <w:rPr>
          <w:rFonts w:ascii="Consolas" w:hAnsi="Consolas" w:cs="Consolas"/>
          <w:color w:val="000000"/>
          <w:sz w:val="19"/>
          <w:szCs w:val="19"/>
        </w:rPr>
        <w:t xml:space="preserve"> </w:t>
      </w:r>
      <w:r w:rsidRPr="00B66150">
        <w:rPr>
          <w:rFonts w:ascii="Consolas" w:hAnsi="Consolas" w:cs="Consolas"/>
          <w:color w:val="0000FF"/>
          <w:sz w:val="19"/>
          <w:szCs w:val="19"/>
        </w:rPr>
        <w:t>SELECT</w:t>
      </w:r>
      <w:r w:rsidRPr="00B66150">
        <w:rPr>
          <w:rFonts w:ascii="Consolas" w:hAnsi="Consolas" w:cs="Consolas"/>
          <w:color w:val="000000"/>
          <w:sz w:val="19"/>
          <w:szCs w:val="19"/>
        </w:rPr>
        <w:t xml:space="preserve"> </w:t>
      </w:r>
      <w:r w:rsidRPr="00B66150">
        <w:rPr>
          <w:rFonts w:ascii="Consolas" w:hAnsi="Consolas" w:cs="Consolas"/>
          <w:color w:val="0000FF"/>
          <w:sz w:val="19"/>
          <w:szCs w:val="19"/>
        </w:rPr>
        <w:t>ON</w:t>
      </w:r>
      <w:r w:rsidRPr="00B66150">
        <w:rPr>
          <w:rFonts w:ascii="Consolas" w:hAnsi="Consolas" w:cs="Consolas"/>
          <w:color w:val="000000"/>
          <w:sz w:val="19"/>
          <w:szCs w:val="19"/>
        </w:rPr>
        <w:t xml:space="preserve"> [dbo]</w:t>
      </w:r>
      <w:proofErr w:type="gramStart"/>
      <w:r w:rsidRPr="00B66150">
        <w:rPr>
          <w:rFonts w:ascii="Consolas" w:hAnsi="Consolas" w:cs="Consolas"/>
          <w:color w:val="808080"/>
          <w:sz w:val="19"/>
          <w:szCs w:val="19"/>
        </w:rPr>
        <w:t>.</w:t>
      </w:r>
      <w:r w:rsidRPr="00B66150">
        <w:rPr>
          <w:rFonts w:ascii="Consolas" w:hAnsi="Consolas" w:cs="Consolas"/>
          <w:color w:val="000000"/>
          <w:sz w:val="19"/>
          <w:szCs w:val="19"/>
        </w:rPr>
        <w:t>[</w:t>
      </w:r>
      <w:proofErr w:type="gramEnd"/>
      <w:r w:rsidRPr="00B66150">
        <w:rPr>
          <w:rFonts w:ascii="Consolas" w:hAnsi="Consolas" w:cs="Consolas"/>
          <w:color w:val="000000"/>
          <w:sz w:val="19"/>
          <w:szCs w:val="19"/>
        </w:rPr>
        <w:t>L</w:t>
      </w:r>
      <w:r>
        <w:rPr>
          <w:rFonts w:ascii="Consolas" w:hAnsi="Consolas" w:cs="Consolas"/>
          <w:color w:val="000000"/>
          <w:sz w:val="19"/>
          <w:szCs w:val="19"/>
        </w:rPr>
        <w:t>TestView</w:t>
      </w:r>
      <w:r w:rsidRPr="00B66150">
        <w:rPr>
          <w:rFonts w:ascii="Consolas" w:hAnsi="Consolas" w:cs="Consolas"/>
          <w:color w:val="000000"/>
          <w:sz w:val="19"/>
          <w:szCs w:val="19"/>
        </w:rPr>
        <w:t xml:space="preserve">] </w:t>
      </w:r>
      <w:r w:rsidRPr="00B66150">
        <w:rPr>
          <w:rFonts w:ascii="Consolas" w:hAnsi="Consolas" w:cs="Consolas"/>
          <w:color w:val="0000FF"/>
          <w:sz w:val="19"/>
          <w:szCs w:val="19"/>
        </w:rPr>
        <w:t>TO</w:t>
      </w:r>
      <w:r w:rsidRPr="00B66150">
        <w:rPr>
          <w:rFonts w:ascii="Consolas" w:hAnsi="Consolas" w:cs="Consolas"/>
          <w:color w:val="000000"/>
          <w:sz w:val="19"/>
          <w:szCs w:val="19"/>
        </w:rPr>
        <w:t xml:space="preserve"> [Dksund\</w:t>
      </w:r>
      <w:r>
        <w:rPr>
          <w:rFonts w:ascii="Consolas" w:hAnsi="Consolas" w:cs="Consolas"/>
          <w:color w:val="000000"/>
          <w:sz w:val="19"/>
          <w:szCs w:val="19"/>
        </w:rPr>
        <w:t>mive</w:t>
      </w:r>
      <w:r w:rsidRPr="00B66150">
        <w:rPr>
          <w:rFonts w:ascii="Consolas" w:hAnsi="Consolas" w:cs="Consolas"/>
          <w:color w:val="000000"/>
          <w:sz w:val="19"/>
          <w:szCs w:val="19"/>
        </w:rPr>
        <w:t>]</w:t>
      </w:r>
    </w:p>
    <w:p w14:paraId="582672F0" w14:textId="600BE67B" w:rsidR="00B66150" w:rsidRDefault="00B66150" w:rsidP="00B66150">
      <w:pPr>
        <w:pStyle w:val="Script"/>
        <w:framePr w:wrap="around"/>
      </w:pPr>
      <w:r>
        <w:rPr>
          <w:rFonts w:ascii="Consolas" w:hAnsi="Consolas" w:cs="Consolas"/>
          <w:color w:val="0000FF"/>
          <w:sz w:val="19"/>
          <w:szCs w:val="19"/>
        </w:rPr>
        <w:t>GO</w:t>
      </w:r>
    </w:p>
    <w:p w14:paraId="346DB3C0" w14:textId="6E2F74AE" w:rsidR="00815087" w:rsidRDefault="00815087" w:rsidP="00815087">
      <w:pPr>
        <w:pStyle w:val="Heading2"/>
        <w:rPr>
          <w:lang w:val="en-US"/>
        </w:rPr>
      </w:pPr>
      <w:bookmarkStart w:id="31" w:name="_Toc93671628"/>
      <w:r>
        <w:rPr>
          <w:lang w:val="en-US"/>
        </w:rPr>
        <w:lastRenderedPageBreak/>
        <w:t>Opret SQL Sysadmin login Emergency</w:t>
      </w:r>
      <w:bookmarkEnd w:id="31"/>
    </w:p>
    <w:p w14:paraId="3C27D651" w14:textId="73B2FBAB" w:rsidR="00815087" w:rsidRPr="00815087" w:rsidRDefault="00815087" w:rsidP="00815087">
      <w:pPr>
        <w:pStyle w:val="Script"/>
        <w:framePr w:wrap="around"/>
      </w:pPr>
      <w:r w:rsidRPr="00815087">
        <w:rPr>
          <w:color w:val="0000FF"/>
        </w:rPr>
        <w:t>USE</w:t>
      </w:r>
      <w:r w:rsidRPr="00815087">
        <w:t xml:space="preserve"> [master]</w:t>
      </w:r>
    </w:p>
    <w:p w14:paraId="5F55A59C" w14:textId="77777777" w:rsidR="00815087" w:rsidRPr="00815087" w:rsidRDefault="00815087" w:rsidP="00815087">
      <w:pPr>
        <w:pStyle w:val="Script"/>
        <w:framePr w:wrap="around"/>
      </w:pPr>
      <w:r w:rsidRPr="00815087">
        <w:rPr>
          <w:color w:val="0000FF"/>
        </w:rPr>
        <w:t>GO</w:t>
      </w:r>
    </w:p>
    <w:p w14:paraId="73BF36BF" w14:textId="16068F42" w:rsidR="00815087" w:rsidRPr="00815087" w:rsidRDefault="00815087" w:rsidP="00815087">
      <w:pPr>
        <w:pStyle w:val="Script"/>
        <w:framePr w:wrap="around"/>
      </w:pPr>
      <w:r w:rsidRPr="00815087">
        <w:rPr>
          <w:color w:val="0000FF"/>
        </w:rPr>
        <w:t>CREATE</w:t>
      </w:r>
      <w:r w:rsidRPr="00815087">
        <w:t xml:space="preserve"> </w:t>
      </w:r>
      <w:r w:rsidRPr="00815087">
        <w:rPr>
          <w:color w:val="0000FF"/>
        </w:rPr>
        <w:t>LOGIN</w:t>
      </w:r>
      <w:r w:rsidRPr="00815087">
        <w:t xml:space="preserve"> [MiveBack] </w:t>
      </w:r>
      <w:r w:rsidRPr="00815087">
        <w:rPr>
          <w:color w:val="0000FF"/>
        </w:rPr>
        <w:t>WITH</w:t>
      </w:r>
      <w:r w:rsidRPr="00815087">
        <w:t xml:space="preserve"> </w:t>
      </w:r>
      <w:r w:rsidRPr="00815087">
        <w:rPr>
          <w:color w:val="0000FF"/>
        </w:rPr>
        <w:t>PASSWORD</w:t>
      </w:r>
      <w:r w:rsidRPr="00815087">
        <w:rPr>
          <w:color w:val="808080"/>
        </w:rPr>
        <w:t>=</w:t>
      </w:r>
      <w:r w:rsidRPr="00815087">
        <w:rPr>
          <w:color w:val="FF0000"/>
        </w:rPr>
        <w:t>N'</w:t>
      </w:r>
      <w:r>
        <w:rPr>
          <w:color w:val="FF0000"/>
        </w:rPr>
        <w:t>********************</w:t>
      </w:r>
      <w:r w:rsidRPr="00815087">
        <w:rPr>
          <w:color w:val="FF0000"/>
        </w:rPr>
        <w:t>'</w:t>
      </w:r>
      <w:r w:rsidRPr="00815087">
        <w:rPr>
          <w:color w:val="808080"/>
        </w:rPr>
        <w:t>,</w:t>
      </w:r>
      <w:r w:rsidRPr="00815087">
        <w:t xml:space="preserve"> </w:t>
      </w:r>
      <w:r w:rsidRPr="00815087">
        <w:rPr>
          <w:color w:val="0000FF"/>
        </w:rPr>
        <w:t>DEFAULT_DATABASE</w:t>
      </w:r>
      <w:proofErr w:type="gramStart"/>
      <w:r w:rsidRPr="00815087">
        <w:rPr>
          <w:color w:val="808080"/>
        </w:rPr>
        <w:t>=</w:t>
      </w:r>
      <w:r w:rsidRPr="00815087">
        <w:t>[</w:t>
      </w:r>
      <w:proofErr w:type="gramEnd"/>
      <w:r w:rsidRPr="00815087">
        <w:t>master]</w:t>
      </w:r>
      <w:r w:rsidRPr="00815087">
        <w:rPr>
          <w:color w:val="808080"/>
        </w:rPr>
        <w:t>,</w:t>
      </w:r>
      <w:r w:rsidRPr="00815087">
        <w:t xml:space="preserve"> </w:t>
      </w:r>
      <w:r w:rsidRPr="00815087">
        <w:rPr>
          <w:color w:val="0000FF"/>
        </w:rPr>
        <w:t>CHECK_EXPIRATION</w:t>
      </w:r>
      <w:r w:rsidRPr="00815087">
        <w:rPr>
          <w:color w:val="808080"/>
        </w:rPr>
        <w:t>=</w:t>
      </w:r>
      <w:r w:rsidRPr="00815087">
        <w:rPr>
          <w:color w:val="0000FF"/>
        </w:rPr>
        <w:t>OFF</w:t>
      </w:r>
      <w:r w:rsidRPr="00815087">
        <w:rPr>
          <w:color w:val="808080"/>
        </w:rPr>
        <w:t>,</w:t>
      </w:r>
      <w:r w:rsidRPr="00815087">
        <w:t xml:space="preserve"> </w:t>
      </w:r>
      <w:r w:rsidRPr="00815087">
        <w:rPr>
          <w:color w:val="0000FF"/>
        </w:rPr>
        <w:t>CHECK_POLICY</w:t>
      </w:r>
      <w:r w:rsidRPr="00815087">
        <w:rPr>
          <w:color w:val="808080"/>
        </w:rPr>
        <w:t>=</w:t>
      </w:r>
      <w:r w:rsidRPr="00815087">
        <w:rPr>
          <w:color w:val="0000FF"/>
        </w:rPr>
        <w:t>ON</w:t>
      </w:r>
    </w:p>
    <w:p w14:paraId="09A43EDE" w14:textId="77777777" w:rsidR="00815087" w:rsidRPr="00815087" w:rsidRDefault="00815087" w:rsidP="00815087">
      <w:pPr>
        <w:pStyle w:val="Script"/>
        <w:framePr w:wrap="around"/>
      </w:pPr>
      <w:r w:rsidRPr="00815087">
        <w:rPr>
          <w:color w:val="0000FF"/>
        </w:rPr>
        <w:t>GO</w:t>
      </w:r>
    </w:p>
    <w:p w14:paraId="7D0C7953" w14:textId="77777777" w:rsidR="00815087" w:rsidRPr="00815087" w:rsidRDefault="00815087" w:rsidP="00815087">
      <w:pPr>
        <w:pStyle w:val="Script"/>
        <w:framePr w:wrap="around"/>
      </w:pPr>
      <w:r w:rsidRPr="00815087">
        <w:rPr>
          <w:color w:val="0000FF"/>
        </w:rPr>
        <w:t>ALTER</w:t>
      </w:r>
      <w:r w:rsidRPr="00815087">
        <w:t xml:space="preserve"> </w:t>
      </w:r>
      <w:r w:rsidRPr="00815087">
        <w:rPr>
          <w:color w:val="0000FF"/>
        </w:rPr>
        <w:t>SERVER</w:t>
      </w:r>
      <w:r w:rsidRPr="00815087">
        <w:t xml:space="preserve"> </w:t>
      </w:r>
      <w:r w:rsidRPr="00815087">
        <w:rPr>
          <w:color w:val="0000FF"/>
        </w:rPr>
        <w:t>ROLE</w:t>
      </w:r>
      <w:r w:rsidRPr="00815087">
        <w:t xml:space="preserve"> [sysadmin] </w:t>
      </w:r>
      <w:r w:rsidRPr="00815087">
        <w:rPr>
          <w:color w:val="0000FF"/>
        </w:rPr>
        <w:t>ADD</w:t>
      </w:r>
      <w:r w:rsidRPr="00815087">
        <w:t xml:space="preserve"> MEMBER [MiveBack]</w:t>
      </w:r>
    </w:p>
    <w:p w14:paraId="62976B92" w14:textId="77777777" w:rsidR="00815087" w:rsidRPr="00815087" w:rsidRDefault="00815087" w:rsidP="00815087">
      <w:pPr>
        <w:pStyle w:val="Script"/>
        <w:framePr w:wrap="around"/>
        <w:rPr>
          <w:lang w:val="da-DK"/>
        </w:rPr>
      </w:pPr>
      <w:r w:rsidRPr="00815087">
        <w:rPr>
          <w:color w:val="0000FF"/>
          <w:lang w:val="da-DK"/>
        </w:rPr>
        <w:t>GO</w:t>
      </w:r>
    </w:p>
    <w:p w14:paraId="6606BB25" w14:textId="77777777" w:rsidR="00815087" w:rsidRDefault="00815087" w:rsidP="00815087">
      <w:pPr>
        <w:autoSpaceDE w:val="0"/>
        <w:autoSpaceDN w:val="0"/>
        <w:adjustRightInd w:val="0"/>
        <w:rPr>
          <w:rFonts w:ascii="Consolas" w:hAnsi="Consolas" w:cs="Consolas"/>
          <w:sz w:val="19"/>
          <w:szCs w:val="19"/>
        </w:rPr>
      </w:pPr>
    </w:p>
    <w:p w14:paraId="0AD62E7F" w14:textId="14AB3C25" w:rsidR="00F23471" w:rsidRDefault="00815087" w:rsidP="00F23471">
      <w:r w:rsidRPr="00815087">
        <w:t>Erstat ******************** af kendt kompliceret pw, gem I SecretServer</w:t>
      </w:r>
    </w:p>
    <w:p w14:paraId="082F0EAB" w14:textId="2E8DEA04" w:rsidR="00815087" w:rsidRPr="00815087" w:rsidRDefault="00815087" w:rsidP="00F23471">
      <w:r>
        <w:t>Kan bruges hvis man skal flytte / kopiere server til nyt domain</w:t>
      </w:r>
    </w:p>
    <w:p w14:paraId="009FED3A" w14:textId="61F23927" w:rsidR="00815087" w:rsidRPr="00815087" w:rsidRDefault="00815087" w:rsidP="00F23471"/>
    <w:p w14:paraId="248781E9" w14:textId="77777777" w:rsidR="00815087" w:rsidRPr="00815087" w:rsidRDefault="00815087" w:rsidP="00F23471"/>
    <w:p w14:paraId="55C28505" w14:textId="77777777" w:rsidR="00F23471" w:rsidRPr="004E1806" w:rsidRDefault="00A80A25" w:rsidP="00F23471">
      <w:hyperlink r:id="rId28" w:history="1">
        <w:r w:rsidR="00F23471" w:rsidRPr="004E1806">
          <w:rPr>
            <w:rStyle w:val="Hyperlink"/>
          </w:rPr>
          <w:t>https://docs.microsoft.com/en-us/sql/relational-databases/security/authentication-access/database-level-roles</w:t>
        </w:r>
      </w:hyperlink>
    </w:p>
    <w:p w14:paraId="2275E437" w14:textId="77777777" w:rsidR="00F23471" w:rsidRPr="004E1806" w:rsidRDefault="00F23471" w:rsidP="00F23471"/>
    <w:p w14:paraId="1FC0CBD4" w14:textId="77777777" w:rsidR="00F23471" w:rsidRPr="000E3A5A" w:rsidRDefault="00F23471" w:rsidP="00F23471">
      <w:pPr>
        <w:rPr>
          <w:lang w:val="en-US"/>
        </w:rPr>
      </w:pPr>
      <w:r w:rsidRPr="000E3A5A">
        <w:rPr>
          <w:lang w:val="en-US"/>
        </w:rPr>
        <w:t>P:\anjeT2\DBA\Tools\sp_help_revlogin.txt</w:t>
      </w:r>
    </w:p>
    <w:p w14:paraId="4258402F" w14:textId="77777777" w:rsidR="00F23471" w:rsidRDefault="00F23471" w:rsidP="00F23471">
      <w:r>
        <w:t>SQL Server Backup Strategi</w:t>
      </w:r>
    </w:p>
    <w:p w14:paraId="4EA31F71" w14:textId="77777777" w:rsidR="00F23471" w:rsidRDefault="00F23471" w:rsidP="00F23471"/>
    <w:p w14:paraId="62FA201E" w14:textId="77777777" w:rsidR="00F23471" w:rsidRDefault="00F23471" w:rsidP="00F23471">
      <w:pPr>
        <w:pStyle w:val="Heading3"/>
      </w:pPr>
      <w:bookmarkStart w:id="32" w:name="_Toc93671629"/>
      <w:r>
        <w:t>Styring af SQL agent jobs &amp; roller</w:t>
      </w:r>
      <w:bookmarkEnd w:id="32"/>
    </w:p>
    <w:p w14:paraId="30AF1895" w14:textId="77777777" w:rsidR="00F23471" w:rsidRDefault="00F23471" w:rsidP="00F23471">
      <w:r>
        <w:t>Hvis man skal kunne se resultat af SQL Jobs, skal man have adgang til SQL Agent Job køen.</w:t>
      </w:r>
    </w:p>
    <w:p w14:paraId="484EE55E" w14:textId="77777777" w:rsidR="00F23471" w:rsidRDefault="00F23471" w:rsidP="00F23471">
      <w:r>
        <w:t>Det kræver at man får tildelt en SQL Agent rolle.</w:t>
      </w:r>
    </w:p>
    <w:p w14:paraId="15C22DCE" w14:textId="77777777" w:rsidR="00F23471" w:rsidRDefault="00F23471" w:rsidP="00F23471"/>
    <w:p w14:paraId="5563E577" w14:textId="77777777" w:rsidR="00F23471" w:rsidRDefault="00F23471" w:rsidP="00F23471">
      <w:r>
        <w:t xml:space="preserve">På databasen MSDN tilknyttes Instans Login med rollen: </w:t>
      </w:r>
      <w:r w:rsidRPr="00727876">
        <w:t>SQLAgentUserRole</w:t>
      </w:r>
    </w:p>
    <w:p w14:paraId="7466F7D2" w14:textId="77777777" w:rsidR="00F23471" w:rsidRDefault="00F23471" w:rsidP="00F23471">
      <w:r>
        <w:rPr>
          <w:noProof/>
          <w:lang w:eastAsia="da-DK"/>
        </w:rPr>
        <w:drawing>
          <wp:anchor distT="0" distB="0" distL="114300" distR="114300" simplePos="0" relativeHeight="251659264" behindDoc="0" locked="0" layoutInCell="1" allowOverlap="1" wp14:anchorId="20A62DAC" wp14:editId="2232DE93">
            <wp:simplePos x="0" y="0"/>
            <wp:positionH relativeFrom="column">
              <wp:posOffset>0</wp:posOffset>
            </wp:positionH>
            <wp:positionV relativeFrom="paragraph">
              <wp:posOffset>170815</wp:posOffset>
            </wp:positionV>
            <wp:extent cx="6120130" cy="4627880"/>
            <wp:effectExtent l="0" t="0" r="0" b="1270"/>
            <wp:wrapTight wrapText="bothSides">
              <wp:wrapPolygon edited="0">
                <wp:start x="0" y="0"/>
                <wp:lineTo x="0" y="21517"/>
                <wp:lineTo x="21515" y="21517"/>
                <wp:lineTo x="21515" y="0"/>
                <wp:lineTo x="0" y="0"/>
              </wp:wrapPolygon>
            </wp:wrapTight>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627880"/>
                    </a:xfrm>
                    <a:prstGeom prst="rect">
                      <a:avLst/>
                    </a:prstGeom>
                  </pic:spPr>
                </pic:pic>
              </a:graphicData>
            </a:graphic>
          </wp:anchor>
        </w:drawing>
      </w:r>
    </w:p>
    <w:p w14:paraId="2D3E1B37" w14:textId="77777777" w:rsidR="00F23471" w:rsidRDefault="00A80A25" w:rsidP="00F23471">
      <w:hyperlink r:id="rId30" w:history="1">
        <w:r w:rsidR="00F23471" w:rsidRPr="001A0D00">
          <w:rPr>
            <w:rStyle w:val="Hyperlink"/>
          </w:rPr>
          <w:t>https://docs.microsoft.com/en-us/sql/ssms/agent/sql-server-agent-fixed-database-roles</w:t>
        </w:r>
      </w:hyperlink>
    </w:p>
    <w:p w14:paraId="42A6E46C" w14:textId="1C6EE6CE" w:rsidR="00F23471" w:rsidRDefault="00F23471" w:rsidP="00F23471">
      <w:r>
        <w:t>de 2 andre agent roller giver mere adgang til at rette og schedulere andre systemers jobs, og bør kun tildeles på eksklusive SQL servere ALDRIG på SQL Hoteller.</w:t>
      </w:r>
    </w:p>
    <w:p w14:paraId="659934FE" w14:textId="72AD788B" w:rsidR="00901C7F" w:rsidRDefault="00901C7F" w:rsidP="00901C7F">
      <w:pPr>
        <w:pStyle w:val="Heading2"/>
      </w:pPr>
      <w:bookmarkStart w:id="33" w:name="_Toc93671630"/>
      <w:r>
        <w:lastRenderedPageBreak/>
        <w:t>Se hvem der har SQLagentUserRole roller mm.</w:t>
      </w:r>
      <w:bookmarkEnd w:id="33"/>
    </w:p>
    <w:p w14:paraId="372720B2" w14:textId="77777777" w:rsidR="00901C7F" w:rsidRPr="00901C7F" w:rsidRDefault="00901C7F" w:rsidP="00901C7F">
      <w:pPr>
        <w:pStyle w:val="Script"/>
        <w:framePr w:wrap="around"/>
      </w:pPr>
      <w:proofErr w:type="gramStart"/>
      <w:r w:rsidRPr="00901C7F">
        <w:rPr>
          <w:color w:val="0000FF"/>
        </w:rPr>
        <w:t>use</w:t>
      </w:r>
      <w:proofErr w:type="gramEnd"/>
      <w:r w:rsidRPr="00901C7F">
        <w:t xml:space="preserve"> msdb</w:t>
      </w:r>
    </w:p>
    <w:p w14:paraId="731E2860" w14:textId="77777777" w:rsidR="00901C7F" w:rsidRPr="00901C7F" w:rsidRDefault="00901C7F" w:rsidP="00901C7F">
      <w:pPr>
        <w:pStyle w:val="Script"/>
        <w:framePr w:wrap="around"/>
      </w:pPr>
      <w:r w:rsidRPr="00901C7F">
        <w:rPr>
          <w:color w:val="0000FF"/>
        </w:rPr>
        <w:t>Go</w:t>
      </w:r>
    </w:p>
    <w:p w14:paraId="66FFD14D" w14:textId="77777777" w:rsidR="00901C7F" w:rsidRPr="00901C7F" w:rsidRDefault="00901C7F" w:rsidP="00901C7F">
      <w:pPr>
        <w:pStyle w:val="Script"/>
        <w:framePr w:wrap="around"/>
      </w:pPr>
      <w:r w:rsidRPr="00901C7F">
        <w:rPr>
          <w:color w:val="0000FF"/>
        </w:rPr>
        <w:t>SELECT</w:t>
      </w:r>
      <w:r w:rsidRPr="00901C7F">
        <w:t xml:space="preserve"> </w:t>
      </w:r>
    </w:p>
    <w:p w14:paraId="7F0D5C7F" w14:textId="77777777" w:rsidR="00901C7F" w:rsidRPr="00901C7F" w:rsidRDefault="00901C7F" w:rsidP="00901C7F">
      <w:pPr>
        <w:pStyle w:val="Script"/>
        <w:framePr w:wrap="around"/>
      </w:pPr>
      <w:r w:rsidRPr="00901C7F">
        <w:tab/>
        <w:t>roles</w:t>
      </w:r>
      <w:proofErr w:type="gramStart"/>
      <w:r w:rsidRPr="00901C7F">
        <w:rPr>
          <w:color w:val="808080"/>
        </w:rPr>
        <w:t>.</w:t>
      </w:r>
      <w:r w:rsidRPr="00901C7F">
        <w:t>[</w:t>
      </w:r>
      <w:proofErr w:type="gramEnd"/>
      <w:r w:rsidRPr="00901C7F">
        <w:t xml:space="preserve">name] </w:t>
      </w:r>
      <w:r w:rsidRPr="00901C7F">
        <w:rPr>
          <w:color w:val="0000FF"/>
        </w:rPr>
        <w:t>as</w:t>
      </w:r>
      <w:r w:rsidRPr="00901C7F">
        <w:t xml:space="preserve"> role_name</w:t>
      </w:r>
      <w:r w:rsidRPr="00901C7F">
        <w:rPr>
          <w:color w:val="808080"/>
        </w:rPr>
        <w:t>,</w:t>
      </w:r>
    </w:p>
    <w:p w14:paraId="3EA2790F" w14:textId="77777777" w:rsidR="00901C7F" w:rsidRPr="00901C7F" w:rsidRDefault="00901C7F" w:rsidP="00901C7F">
      <w:pPr>
        <w:pStyle w:val="Script"/>
        <w:framePr w:wrap="around"/>
      </w:pPr>
      <w:r w:rsidRPr="00901C7F">
        <w:tab/>
        <w:t>members</w:t>
      </w:r>
      <w:proofErr w:type="gramStart"/>
      <w:r w:rsidRPr="00901C7F">
        <w:rPr>
          <w:color w:val="808080"/>
        </w:rPr>
        <w:t>.</w:t>
      </w:r>
      <w:r w:rsidRPr="00901C7F">
        <w:t>[</w:t>
      </w:r>
      <w:proofErr w:type="gramEnd"/>
      <w:r w:rsidRPr="00901C7F">
        <w:t xml:space="preserve">name] </w:t>
      </w:r>
      <w:r w:rsidRPr="00901C7F">
        <w:rPr>
          <w:color w:val="0000FF"/>
        </w:rPr>
        <w:t>as</w:t>
      </w:r>
      <w:r w:rsidRPr="00901C7F">
        <w:t xml:space="preserve"> </w:t>
      </w:r>
      <w:r w:rsidRPr="00901C7F">
        <w:rPr>
          <w:color w:val="FF00FF"/>
        </w:rPr>
        <w:t>user_name</w:t>
      </w:r>
    </w:p>
    <w:p w14:paraId="7A0B1747" w14:textId="77777777" w:rsidR="00901C7F" w:rsidRPr="00901C7F" w:rsidRDefault="00901C7F" w:rsidP="00901C7F">
      <w:pPr>
        <w:pStyle w:val="Script"/>
        <w:framePr w:wrap="around"/>
      </w:pPr>
      <w:r w:rsidRPr="00901C7F">
        <w:rPr>
          <w:color w:val="0000FF"/>
        </w:rPr>
        <w:t>FROM</w:t>
      </w:r>
      <w:r w:rsidRPr="00901C7F">
        <w:t xml:space="preserve"> </w:t>
      </w:r>
      <w:r w:rsidRPr="00901C7F">
        <w:rPr>
          <w:color w:val="00FF00"/>
        </w:rPr>
        <w:t>sys</w:t>
      </w:r>
      <w:r w:rsidRPr="00901C7F">
        <w:rPr>
          <w:color w:val="808080"/>
        </w:rPr>
        <w:t>.</w:t>
      </w:r>
      <w:r w:rsidRPr="00901C7F">
        <w:rPr>
          <w:color w:val="00FF00"/>
        </w:rPr>
        <w:t>database_role_members</w:t>
      </w:r>
      <w:r w:rsidRPr="00901C7F">
        <w:t xml:space="preserve"> </w:t>
      </w:r>
    </w:p>
    <w:p w14:paraId="1688EF0A" w14:textId="77777777" w:rsidR="00901C7F" w:rsidRPr="00901C7F" w:rsidRDefault="00901C7F" w:rsidP="00901C7F">
      <w:pPr>
        <w:pStyle w:val="Script"/>
        <w:framePr w:wrap="around"/>
      </w:pPr>
      <w:r w:rsidRPr="00901C7F">
        <w:t xml:space="preserve">    </w:t>
      </w:r>
      <w:r w:rsidRPr="00901C7F">
        <w:rPr>
          <w:color w:val="808080"/>
        </w:rPr>
        <w:t>JOIN</w:t>
      </w:r>
      <w:r w:rsidRPr="00901C7F">
        <w:t xml:space="preserve"> </w:t>
      </w:r>
      <w:r w:rsidRPr="00901C7F">
        <w:rPr>
          <w:color w:val="00FF00"/>
        </w:rPr>
        <w:t>sys</w:t>
      </w:r>
      <w:r w:rsidRPr="00901C7F">
        <w:rPr>
          <w:color w:val="808080"/>
        </w:rPr>
        <w:t>.</w:t>
      </w:r>
      <w:r w:rsidRPr="00901C7F">
        <w:rPr>
          <w:color w:val="00FF00"/>
        </w:rPr>
        <w:t>database_principals</w:t>
      </w:r>
      <w:r w:rsidRPr="00901C7F">
        <w:t xml:space="preserve"> roles </w:t>
      </w:r>
      <w:r w:rsidRPr="00901C7F">
        <w:rPr>
          <w:color w:val="0000FF"/>
        </w:rPr>
        <w:t>ON</w:t>
      </w:r>
      <w:r w:rsidRPr="00901C7F">
        <w:t xml:space="preserve"> </w:t>
      </w:r>
      <w:r w:rsidRPr="00901C7F">
        <w:rPr>
          <w:color w:val="00FF00"/>
        </w:rPr>
        <w:t>database_role_members</w:t>
      </w:r>
      <w:r w:rsidRPr="00901C7F">
        <w:rPr>
          <w:color w:val="808080"/>
        </w:rPr>
        <w:t>.</w:t>
      </w:r>
      <w:r w:rsidRPr="00901C7F">
        <w:t xml:space="preserve">role_principal_id </w:t>
      </w:r>
      <w:r w:rsidRPr="00901C7F">
        <w:rPr>
          <w:color w:val="808080"/>
        </w:rPr>
        <w:t>=</w:t>
      </w:r>
      <w:r w:rsidRPr="00901C7F">
        <w:t xml:space="preserve"> roles</w:t>
      </w:r>
      <w:r w:rsidRPr="00901C7F">
        <w:rPr>
          <w:color w:val="808080"/>
        </w:rPr>
        <w:t>.</w:t>
      </w:r>
      <w:r w:rsidRPr="00901C7F">
        <w:t>principal_id</w:t>
      </w:r>
    </w:p>
    <w:p w14:paraId="1E470A02" w14:textId="77777777" w:rsidR="00901C7F" w:rsidRPr="00901C7F" w:rsidRDefault="00901C7F" w:rsidP="00901C7F">
      <w:pPr>
        <w:pStyle w:val="Script"/>
        <w:framePr w:wrap="around"/>
      </w:pPr>
      <w:r w:rsidRPr="00901C7F">
        <w:t xml:space="preserve">    </w:t>
      </w:r>
      <w:r w:rsidRPr="00901C7F">
        <w:rPr>
          <w:color w:val="808080"/>
        </w:rPr>
        <w:t>JOIN</w:t>
      </w:r>
      <w:r w:rsidRPr="00901C7F">
        <w:t xml:space="preserve"> </w:t>
      </w:r>
      <w:r w:rsidRPr="00901C7F">
        <w:rPr>
          <w:color w:val="00FF00"/>
        </w:rPr>
        <w:t>sys</w:t>
      </w:r>
      <w:r w:rsidRPr="00901C7F">
        <w:rPr>
          <w:color w:val="808080"/>
        </w:rPr>
        <w:t>.</w:t>
      </w:r>
      <w:r w:rsidRPr="00901C7F">
        <w:rPr>
          <w:color w:val="00FF00"/>
        </w:rPr>
        <w:t>database_principals</w:t>
      </w:r>
      <w:r w:rsidRPr="00901C7F">
        <w:t xml:space="preserve"> members </w:t>
      </w:r>
      <w:r w:rsidRPr="00901C7F">
        <w:rPr>
          <w:color w:val="0000FF"/>
        </w:rPr>
        <w:t>ON</w:t>
      </w:r>
      <w:r w:rsidRPr="00901C7F">
        <w:t xml:space="preserve"> </w:t>
      </w:r>
      <w:r w:rsidRPr="00901C7F">
        <w:rPr>
          <w:color w:val="00FF00"/>
        </w:rPr>
        <w:t>database_role_members</w:t>
      </w:r>
      <w:r w:rsidRPr="00901C7F">
        <w:rPr>
          <w:color w:val="808080"/>
        </w:rPr>
        <w:t>.</w:t>
      </w:r>
      <w:r w:rsidRPr="00901C7F">
        <w:t xml:space="preserve">member_principal_id </w:t>
      </w:r>
      <w:r w:rsidRPr="00901C7F">
        <w:rPr>
          <w:color w:val="808080"/>
        </w:rPr>
        <w:t>=</w:t>
      </w:r>
      <w:r w:rsidRPr="00901C7F">
        <w:t xml:space="preserve"> members</w:t>
      </w:r>
      <w:r w:rsidRPr="00901C7F">
        <w:rPr>
          <w:color w:val="808080"/>
        </w:rPr>
        <w:t>.</w:t>
      </w:r>
      <w:r w:rsidRPr="00901C7F">
        <w:t>principal_id</w:t>
      </w:r>
    </w:p>
    <w:p w14:paraId="2657AB1F" w14:textId="77777777" w:rsidR="00901C7F" w:rsidRDefault="00901C7F" w:rsidP="00901C7F">
      <w:pPr>
        <w:pStyle w:val="Script"/>
        <w:framePr w:wrap="around"/>
      </w:pPr>
      <w:r>
        <w:rPr>
          <w:color w:val="0000FF"/>
        </w:rPr>
        <w:t>ORDER</w:t>
      </w:r>
      <w:r>
        <w:t xml:space="preserve"> </w:t>
      </w:r>
      <w:r>
        <w:rPr>
          <w:color w:val="0000FF"/>
        </w:rPr>
        <w:t>BY</w:t>
      </w:r>
      <w:r>
        <w:t xml:space="preserve"> </w:t>
      </w:r>
    </w:p>
    <w:p w14:paraId="0C4C872D" w14:textId="77777777" w:rsidR="00901C7F" w:rsidRDefault="00901C7F" w:rsidP="00901C7F">
      <w:pPr>
        <w:pStyle w:val="Script"/>
        <w:framePr w:wrap="around"/>
      </w:pPr>
      <w:r>
        <w:tab/>
        <w:t>roles</w:t>
      </w:r>
      <w:proofErr w:type="gramStart"/>
      <w:r>
        <w:rPr>
          <w:color w:val="808080"/>
        </w:rPr>
        <w:t>.</w:t>
      </w:r>
      <w:r>
        <w:t>[</w:t>
      </w:r>
      <w:proofErr w:type="gramEnd"/>
      <w:r>
        <w:t>name]</w:t>
      </w:r>
      <w:r>
        <w:rPr>
          <w:color w:val="808080"/>
        </w:rPr>
        <w:t>,</w:t>
      </w:r>
    </w:p>
    <w:p w14:paraId="7876CAE0" w14:textId="6EEA84B0" w:rsidR="00901C7F" w:rsidRDefault="00901C7F" w:rsidP="00901C7F">
      <w:pPr>
        <w:pStyle w:val="Script"/>
        <w:framePr w:wrap="around"/>
      </w:pPr>
      <w:r>
        <w:tab/>
        <w:t>members</w:t>
      </w:r>
      <w:proofErr w:type="gramStart"/>
      <w:r>
        <w:rPr>
          <w:color w:val="808080"/>
        </w:rPr>
        <w:t>.</w:t>
      </w:r>
      <w:r>
        <w:t>[</w:t>
      </w:r>
      <w:proofErr w:type="gramEnd"/>
      <w:r>
        <w:t>name]</w:t>
      </w:r>
    </w:p>
    <w:p w14:paraId="77CF30F8" w14:textId="77777777" w:rsidR="00901C7F" w:rsidRPr="009E19CC" w:rsidRDefault="00901C7F" w:rsidP="00F23471">
      <w:pPr>
        <w:rPr>
          <w:lang w:val="en-US"/>
        </w:rPr>
      </w:pPr>
    </w:p>
    <w:p w14:paraId="1795DC1A" w14:textId="77777777" w:rsidR="00F23471" w:rsidRPr="009E19CC" w:rsidRDefault="00F23471" w:rsidP="00F23471">
      <w:pPr>
        <w:rPr>
          <w:lang w:val="en-US"/>
        </w:rPr>
      </w:pPr>
    </w:p>
    <w:p w14:paraId="6B299541" w14:textId="6E269606" w:rsidR="00F23471" w:rsidRPr="00E62D42" w:rsidRDefault="00F23471" w:rsidP="00F23471">
      <w:pPr>
        <w:pStyle w:val="Heading2"/>
        <w:rPr>
          <w:lang w:val="en-US"/>
        </w:rPr>
      </w:pPr>
      <w:bookmarkStart w:id="34" w:name="_Toc93671631"/>
      <w:r>
        <w:rPr>
          <w:lang w:val="en-US"/>
        </w:rPr>
        <w:t>Activity</w:t>
      </w:r>
      <w:r w:rsidRPr="00E62D42">
        <w:rPr>
          <w:lang w:val="en-US"/>
        </w:rPr>
        <w:t xml:space="preserve"> Monitor tool</w:t>
      </w:r>
      <w:r w:rsidR="005D719A">
        <w:rPr>
          <w:lang w:val="en-US"/>
        </w:rPr>
        <w:t xml:space="preserve"> - Statistics</w:t>
      </w:r>
      <w:bookmarkEnd w:id="34"/>
    </w:p>
    <w:p w14:paraId="354FC737" w14:textId="77777777" w:rsidR="00F23471" w:rsidRPr="00E62D42" w:rsidRDefault="00F23471" w:rsidP="00F23471">
      <w:pPr>
        <w:rPr>
          <w:lang w:val="en-US"/>
        </w:rPr>
      </w:pPr>
      <w:proofErr w:type="gramStart"/>
      <w:r w:rsidRPr="00E62D42">
        <w:rPr>
          <w:lang w:val="en-US"/>
        </w:rPr>
        <w:t>requires</w:t>
      </w:r>
      <w:proofErr w:type="gramEnd"/>
      <w:r w:rsidRPr="00E62D42">
        <w:rPr>
          <w:lang w:val="en-US"/>
        </w:rPr>
        <w:t xml:space="preserve"> VIEW SERVER STATE permission; this permission is required to select from DMVs such as sys.sysprocesses.  Open a connection (i.e. using sqlcmd or Management Studio) using your sysadmin credentials and issue the following statement:</w:t>
      </w:r>
    </w:p>
    <w:p w14:paraId="509A5256" w14:textId="77777777" w:rsidR="00F23471" w:rsidRPr="00E62D42" w:rsidRDefault="00F23471" w:rsidP="00F23471">
      <w:pPr>
        <w:rPr>
          <w:b/>
          <w:lang w:val="en-US"/>
        </w:rPr>
      </w:pPr>
      <w:r w:rsidRPr="00E62D42">
        <w:rPr>
          <w:b/>
          <w:lang w:val="en-US"/>
        </w:rPr>
        <w:t xml:space="preserve">GRANT VIEW SERVER STATE TO &lt;&lt; login name &gt;&gt; </w:t>
      </w:r>
    </w:p>
    <w:p w14:paraId="4B55806A" w14:textId="77777777" w:rsidR="00F23471" w:rsidRPr="00E62D42" w:rsidRDefault="00F23471" w:rsidP="00F23471">
      <w:pPr>
        <w:shd w:val="clear" w:color="auto" w:fill="FFFFFF"/>
        <w:spacing w:line="300" w:lineRule="auto"/>
        <w:rPr>
          <w:rFonts w:ascii="Segoe UI" w:eastAsia="Times New Roman" w:hAnsi="Segoe UI" w:cs="Segoe UI"/>
          <w:color w:val="333333"/>
          <w:sz w:val="24"/>
          <w:szCs w:val="24"/>
          <w:lang w:val="en-US" w:eastAsia="da-DK"/>
        </w:rPr>
      </w:pPr>
    </w:p>
    <w:p w14:paraId="2A2C2DD0" w14:textId="77777777" w:rsidR="00F23471" w:rsidRPr="00E62D42" w:rsidRDefault="00F23471" w:rsidP="00F23471">
      <w:pPr>
        <w:rPr>
          <w:lang w:val="en-US"/>
        </w:rPr>
      </w:pPr>
      <w:r w:rsidRPr="00E62D42">
        <w:rPr>
          <w:lang w:val="en-US"/>
        </w:rPr>
        <w:t>Or you can do it through SSMS.</w:t>
      </w:r>
    </w:p>
    <w:p w14:paraId="7BE64D17" w14:textId="77777777" w:rsidR="00F23471" w:rsidRPr="00E62D42" w:rsidRDefault="00F23471" w:rsidP="00F23471">
      <w:pPr>
        <w:pStyle w:val="ListParagraph"/>
        <w:numPr>
          <w:ilvl w:val="0"/>
          <w:numId w:val="27"/>
        </w:numPr>
        <w:tabs>
          <w:tab w:val="num" w:pos="900"/>
        </w:tabs>
        <w:rPr>
          <w:lang w:val="en-US"/>
        </w:rPr>
      </w:pPr>
      <w:r w:rsidRPr="00E62D42">
        <w:rPr>
          <w:lang w:val="en-US"/>
        </w:rPr>
        <w:t>Right Click on the SQL Login in SSMS under Security -&gt; Logins and click Properties.</w:t>
      </w:r>
    </w:p>
    <w:p w14:paraId="4D2864F7" w14:textId="090EE637" w:rsidR="00F23471" w:rsidRDefault="00F23471" w:rsidP="00F23471">
      <w:pPr>
        <w:pStyle w:val="ListParagraph"/>
        <w:numPr>
          <w:ilvl w:val="0"/>
          <w:numId w:val="27"/>
        </w:numPr>
        <w:tabs>
          <w:tab w:val="num" w:pos="900"/>
        </w:tabs>
        <w:rPr>
          <w:lang w:val="en-US"/>
        </w:rPr>
      </w:pPr>
      <w:r w:rsidRPr="00E62D42">
        <w:rPr>
          <w:lang w:val="en-US"/>
        </w:rPr>
        <w:t>Click on Securables.</w:t>
      </w:r>
    </w:p>
    <w:p w14:paraId="1BA26F6D" w14:textId="27A2E32A" w:rsidR="008E3177" w:rsidRPr="00E62D42" w:rsidRDefault="008E3177" w:rsidP="00F23471">
      <w:pPr>
        <w:pStyle w:val="ListParagraph"/>
        <w:numPr>
          <w:ilvl w:val="0"/>
          <w:numId w:val="27"/>
        </w:numPr>
        <w:tabs>
          <w:tab w:val="num" w:pos="900"/>
        </w:tabs>
        <w:rPr>
          <w:lang w:val="en-US"/>
        </w:rPr>
      </w:pPr>
      <w:r>
        <w:rPr>
          <w:lang w:val="en-US"/>
        </w:rPr>
        <w:t>(Click “</w:t>
      </w:r>
      <w:r w:rsidRPr="00E62D42">
        <w:rPr>
          <w:lang w:val="en-US"/>
        </w:rPr>
        <w:t>server 'Servername\Instance' "</w:t>
      </w:r>
      <w:r>
        <w:rPr>
          <w:lang w:val="en-US"/>
        </w:rPr>
        <w:t>)</w:t>
      </w:r>
    </w:p>
    <w:p w14:paraId="12027C23" w14:textId="77777777" w:rsidR="008E3177" w:rsidRDefault="008E3177" w:rsidP="00F23471">
      <w:pPr>
        <w:pStyle w:val="ListParagraph"/>
        <w:numPr>
          <w:ilvl w:val="0"/>
          <w:numId w:val="27"/>
        </w:numPr>
        <w:tabs>
          <w:tab w:val="num" w:pos="900"/>
        </w:tabs>
        <w:rPr>
          <w:lang w:val="en-US"/>
        </w:rPr>
      </w:pPr>
      <w:r>
        <w:rPr>
          <w:lang w:val="en-US"/>
        </w:rPr>
        <w:t xml:space="preserve">Eller </w:t>
      </w:r>
    </w:p>
    <w:p w14:paraId="21B62A14" w14:textId="610B1761" w:rsidR="00F23471" w:rsidRPr="00E62D42" w:rsidRDefault="008E3177" w:rsidP="00F23471">
      <w:pPr>
        <w:pStyle w:val="ListParagraph"/>
        <w:numPr>
          <w:ilvl w:val="0"/>
          <w:numId w:val="27"/>
        </w:numPr>
        <w:tabs>
          <w:tab w:val="num" w:pos="900"/>
        </w:tabs>
        <w:rPr>
          <w:lang w:val="en-US"/>
        </w:rPr>
      </w:pPr>
      <w:r>
        <w:rPr>
          <w:lang w:val="en-US"/>
        </w:rPr>
        <w:t>(</w:t>
      </w:r>
      <w:r w:rsidR="00F23471" w:rsidRPr="00E62D42">
        <w:rPr>
          <w:lang w:val="en-US"/>
        </w:rPr>
        <w:t>Click Add</w:t>
      </w:r>
    </w:p>
    <w:p w14:paraId="64790CA4" w14:textId="77777777" w:rsidR="00F23471" w:rsidRPr="00E62D42" w:rsidRDefault="00F23471" w:rsidP="00F23471">
      <w:pPr>
        <w:pStyle w:val="ListParagraph"/>
        <w:numPr>
          <w:ilvl w:val="0"/>
          <w:numId w:val="27"/>
        </w:numPr>
        <w:tabs>
          <w:tab w:val="num" w:pos="900"/>
        </w:tabs>
        <w:rPr>
          <w:lang w:val="en-US"/>
        </w:rPr>
      </w:pPr>
      <w:r w:rsidRPr="00E62D42">
        <w:rPr>
          <w:lang w:val="en-US"/>
        </w:rPr>
        <w:t>Select the last Radio Button that should be "The server 'Servername\Instance' "</w:t>
      </w:r>
    </w:p>
    <w:p w14:paraId="12E6E572" w14:textId="6A3B8021" w:rsidR="00F23471" w:rsidRPr="00E62D42" w:rsidRDefault="00F23471" w:rsidP="00F23471">
      <w:pPr>
        <w:pStyle w:val="ListParagraph"/>
        <w:numPr>
          <w:ilvl w:val="0"/>
          <w:numId w:val="27"/>
        </w:numPr>
        <w:tabs>
          <w:tab w:val="num" w:pos="900"/>
        </w:tabs>
        <w:rPr>
          <w:lang w:val="en-US"/>
        </w:rPr>
      </w:pPr>
      <w:r w:rsidRPr="00E62D42">
        <w:rPr>
          <w:lang w:val="en-US"/>
        </w:rPr>
        <w:t>Click Ok.</w:t>
      </w:r>
      <w:r w:rsidR="008E3177">
        <w:rPr>
          <w:lang w:val="en-US"/>
        </w:rPr>
        <w:t>)</w:t>
      </w:r>
    </w:p>
    <w:p w14:paraId="3EFCEF2D" w14:textId="6A76171C" w:rsidR="00F23471" w:rsidRPr="00E62D42" w:rsidRDefault="00F23471" w:rsidP="00F23471">
      <w:pPr>
        <w:pStyle w:val="ListParagraph"/>
        <w:numPr>
          <w:ilvl w:val="0"/>
          <w:numId w:val="27"/>
        </w:numPr>
        <w:tabs>
          <w:tab w:val="num" w:pos="900"/>
        </w:tabs>
        <w:rPr>
          <w:lang w:val="en-US"/>
        </w:rPr>
      </w:pPr>
      <w:r w:rsidRPr="00E62D42">
        <w:rPr>
          <w:lang w:val="en-US"/>
        </w:rPr>
        <w:t xml:space="preserve">The bottom box will be populated </w:t>
      </w:r>
      <w:r w:rsidR="008E3177">
        <w:rPr>
          <w:lang w:val="en-US"/>
        </w:rPr>
        <w:t xml:space="preserve">with </w:t>
      </w:r>
      <w:r w:rsidRPr="00E62D42">
        <w:rPr>
          <w:lang w:val="en-US"/>
        </w:rPr>
        <w:t>Explicit permissions for ServerName\Instance</w:t>
      </w:r>
    </w:p>
    <w:p w14:paraId="087063FF" w14:textId="77777777" w:rsidR="00F23471" w:rsidRPr="00E62D42" w:rsidRDefault="00F23471" w:rsidP="00F23471">
      <w:pPr>
        <w:pStyle w:val="ListParagraph"/>
        <w:numPr>
          <w:ilvl w:val="0"/>
          <w:numId w:val="27"/>
        </w:numPr>
        <w:tabs>
          <w:tab w:val="num" w:pos="900"/>
        </w:tabs>
        <w:rPr>
          <w:lang w:val="en-US"/>
        </w:rPr>
      </w:pPr>
      <w:r w:rsidRPr="00E62D42">
        <w:rPr>
          <w:lang w:val="en-US"/>
        </w:rPr>
        <w:t>Scroll to the bottom of this list.</w:t>
      </w:r>
    </w:p>
    <w:p w14:paraId="5AB8EE86" w14:textId="0FAC207D" w:rsidR="00F23471" w:rsidRDefault="00F23471" w:rsidP="00F23471">
      <w:pPr>
        <w:pStyle w:val="ListParagraph"/>
        <w:numPr>
          <w:ilvl w:val="0"/>
          <w:numId w:val="27"/>
        </w:numPr>
        <w:tabs>
          <w:tab w:val="num" w:pos="900"/>
        </w:tabs>
        <w:rPr>
          <w:lang w:val="en-US"/>
        </w:rPr>
      </w:pPr>
      <w:r w:rsidRPr="00E62D42">
        <w:rPr>
          <w:lang w:val="en-US"/>
        </w:rPr>
        <w:t xml:space="preserve">Check the box for </w:t>
      </w:r>
      <w:r w:rsidRPr="003C1D8F">
        <w:rPr>
          <w:i/>
          <w:lang w:val="en-US"/>
        </w:rPr>
        <w:t>Grant</w:t>
      </w:r>
      <w:r w:rsidRPr="00E62D42">
        <w:rPr>
          <w:lang w:val="en-US"/>
        </w:rPr>
        <w:t xml:space="preserve"> for </w:t>
      </w:r>
      <w:r w:rsidRPr="003C1D8F">
        <w:rPr>
          <w:b/>
          <w:lang w:val="en-US"/>
        </w:rPr>
        <w:t>View Server State</w:t>
      </w:r>
      <w:r w:rsidRPr="00E62D42">
        <w:rPr>
          <w:lang w:val="en-US"/>
        </w:rPr>
        <w:t xml:space="preserve"> Permission.</w:t>
      </w:r>
    </w:p>
    <w:p w14:paraId="596722F7" w14:textId="3EAD3D53" w:rsidR="00074EBC" w:rsidRDefault="00074EBC" w:rsidP="00074EBC">
      <w:pPr>
        <w:tabs>
          <w:tab w:val="num" w:pos="900"/>
        </w:tabs>
        <w:rPr>
          <w:lang w:val="en-US"/>
        </w:rPr>
      </w:pPr>
    </w:p>
    <w:p w14:paraId="17167FBB" w14:textId="4AA2EB7D" w:rsidR="00074EBC" w:rsidRPr="00074EBC" w:rsidRDefault="00074EBC" w:rsidP="00074EBC">
      <w:pPr>
        <w:pStyle w:val="Heading2"/>
      </w:pPr>
      <w:bookmarkStart w:id="35" w:name="_Toc93671632"/>
      <w:r w:rsidRPr="00074EBC">
        <w:t>Database dm Sys.dm_db</w:t>
      </w:r>
      <w:r w:rsidR="005D719A">
        <w:t xml:space="preserve"> Database Statistikker</w:t>
      </w:r>
      <w:bookmarkEnd w:id="35"/>
    </w:p>
    <w:p w14:paraId="16BB5817" w14:textId="7223F102" w:rsidR="00074EBC" w:rsidRPr="00074EBC" w:rsidRDefault="00074EBC" w:rsidP="00074EBC">
      <w:pPr>
        <w:tabs>
          <w:tab w:val="num" w:pos="900"/>
        </w:tabs>
        <w:rPr>
          <w:lang w:val="en-US"/>
        </w:rPr>
      </w:pPr>
      <w:r w:rsidRPr="00074EBC">
        <w:rPr>
          <w:lang w:val="en-US"/>
        </w:rPr>
        <w:t>Use &gt;database&gt;</w:t>
      </w:r>
    </w:p>
    <w:p w14:paraId="67E1C04D" w14:textId="11976725" w:rsidR="00074EBC" w:rsidRPr="00074EBC" w:rsidRDefault="00074EBC" w:rsidP="00074EBC">
      <w:pPr>
        <w:tabs>
          <w:tab w:val="num" w:pos="900"/>
        </w:tabs>
        <w:rPr>
          <w:lang w:val="en-US"/>
        </w:rPr>
      </w:pPr>
      <w:r w:rsidRPr="00074EBC">
        <w:rPr>
          <w:lang w:val="en-US"/>
        </w:rPr>
        <w:t>Go</w:t>
      </w:r>
    </w:p>
    <w:p w14:paraId="0249A1DB" w14:textId="1C214803" w:rsidR="00074EBC" w:rsidRDefault="00074EBC" w:rsidP="00074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eastAsia="da-DK"/>
        </w:rPr>
      </w:pPr>
      <w:proofErr w:type="gramStart"/>
      <w:r w:rsidRPr="00074EBC">
        <w:rPr>
          <w:rFonts w:ascii="inherit" w:eastAsia="Times New Roman" w:hAnsi="inherit" w:cs="Courier New"/>
          <w:sz w:val="20"/>
          <w:szCs w:val="20"/>
          <w:bdr w:val="none" w:sz="0" w:space="0" w:color="auto" w:frame="1"/>
          <w:lang w:val="en-US" w:eastAsia="da-DK"/>
        </w:rPr>
        <w:t>grant</w:t>
      </w:r>
      <w:proofErr w:type="gramEnd"/>
      <w:r w:rsidRPr="00074EBC">
        <w:rPr>
          <w:rFonts w:ascii="inherit" w:eastAsia="Times New Roman" w:hAnsi="inherit" w:cs="Courier New"/>
          <w:sz w:val="20"/>
          <w:szCs w:val="20"/>
          <w:bdr w:val="none" w:sz="0" w:space="0" w:color="auto" w:frame="1"/>
          <w:lang w:val="en-US" w:eastAsia="da-DK"/>
        </w:rPr>
        <w:t xml:space="preserve"> VIEW DATABASE STATE to</w:t>
      </w:r>
      <w:r w:rsidR="00CE52DA">
        <w:rPr>
          <w:rFonts w:ascii="inherit" w:eastAsia="Times New Roman" w:hAnsi="inherit" w:cs="Courier New"/>
          <w:sz w:val="20"/>
          <w:szCs w:val="20"/>
          <w:bdr w:val="none" w:sz="0" w:space="0" w:color="auto" w:frame="1"/>
          <w:lang w:val="en-US" w:eastAsia="da-DK"/>
        </w:rPr>
        <w:t xml:space="preserve"> [&lt;ad\group&gt;]</w:t>
      </w:r>
    </w:p>
    <w:p w14:paraId="43D44B58" w14:textId="16C7A1B7" w:rsidR="00CE52DA" w:rsidRDefault="00CE52DA" w:rsidP="00074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eastAsia="da-DK"/>
        </w:rPr>
      </w:pPr>
      <w:r>
        <w:rPr>
          <w:rFonts w:ascii="inherit" w:eastAsia="Times New Roman" w:hAnsi="inherit" w:cs="Courier New"/>
          <w:sz w:val="20"/>
          <w:szCs w:val="20"/>
          <w:bdr w:val="none" w:sz="0" w:space="0" w:color="auto" w:frame="1"/>
          <w:lang w:val="en-US" w:eastAsia="da-DK"/>
        </w:rPr>
        <w:t>GO</w:t>
      </w:r>
    </w:p>
    <w:p w14:paraId="0393B53D" w14:textId="77777777" w:rsidR="00CE52DA" w:rsidRDefault="00CE52DA" w:rsidP="00074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eastAsia="da-DK"/>
        </w:rPr>
      </w:pPr>
    </w:p>
    <w:p w14:paraId="130F63E9" w14:textId="41DA5E76" w:rsidR="00CE52DA" w:rsidRDefault="00CE52DA" w:rsidP="00074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eastAsia="da-DK"/>
        </w:rPr>
      </w:pPr>
      <w:proofErr w:type="gramStart"/>
      <w:r>
        <w:rPr>
          <w:rFonts w:ascii="inherit" w:eastAsia="Times New Roman" w:hAnsi="inherit" w:cs="Courier New"/>
          <w:sz w:val="20"/>
          <w:szCs w:val="20"/>
          <w:bdr w:val="none" w:sz="0" w:space="0" w:color="auto" w:frame="1"/>
          <w:lang w:val="en-US" w:eastAsia="da-DK"/>
        </w:rPr>
        <w:t>to</w:t>
      </w:r>
      <w:proofErr w:type="gramEnd"/>
      <w:r>
        <w:rPr>
          <w:rFonts w:ascii="inherit" w:eastAsia="Times New Roman" w:hAnsi="inherit" w:cs="Courier New"/>
          <w:sz w:val="20"/>
          <w:szCs w:val="20"/>
          <w:bdr w:val="none" w:sz="0" w:space="0" w:color="auto" w:frame="1"/>
          <w:lang w:val="en-US" w:eastAsia="da-DK"/>
        </w:rPr>
        <w:t xml:space="preserve"> access statistics about the database.</w:t>
      </w:r>
    </w:p>
    <w:p w14:paraId="7166A4AA" w14:textId="44C651E0" w:rsidR="00CE52DA" w:rsidRDefault="00CE52DA" w:rsidP="00074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sz w:val="20"/>
          <w:szCs w:val="20"/>
          <w:lang w:val="en-US" w:eastAsia="da-DK"/>
        </w:rPr>
      </w:pPr>
    </w:p>
    <w:p w14:paraId="073FDAFD" w14:textId="0897048B" w:rsidR="005D719A" w:rsidRDefault="005D719A" w:rsidP="00074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sz w:val="20"/>
          <w:szCs w:val="20"/>
          <w:lang w:val="en-US" w:eastAsia="da-DK"/>
        </w:rPr>
      </w:pPr>
      <w:r>
        <w:rPr>
          <w:rFonts w:ascii="Consolas" w:eastAsia="Times New Roman" w:hAnsi="Consolas" w:cs="Courier New"/>
          <w:sz w:val="20"/>
          <w:szCs w:val="20"/>
          <w:lang w:val="en-US" w:eastAsia="da-DK"/>
        </w:rPr>
        <w:t>Eller via SSMS</w:t>
      </w:r>
    </w:p>
    <w:p w14:paraId="2495F00F" w14:textId="20EE6916" w:rsidR="005D719A" w:rsidRDefault="005D719A" w:rsidP="005D719A">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sz w:val="20"/>
          <w:szCs w:val="20"/>
          <w:lang w:val="en-US" w:eastAsia="da-DK"/>
        </w:rPr>
      </w:pPr>
      <w:r>
        <w:rPr>
          <w:rFonts w:ascii="Consolas" w:eastAsia="Times New Roman" w:hAnsi="Consolas" w:cs="Courier New"/>
          <w:sz w:val="20"/>
          <w:szCs w:val="20"/>
          <w:lang w:val="en-US" w:eastAsia="da-DK"/>
        </w:rPr>
        <w:t>Højreklik database, vælg properties.</w:t>
      </w:r>
    </w:p>
    <w:p w14:paraId="75423C24" w14:textId="454845E2" w:rsidR="005D719A" w:rsidRDefault="005D719A" w:rsidP="005D719A">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sz w:val="20"/>
          <w:szCs w:val="20"/>
          <w:lang w:val="en-US" w:eastAsia="da-DK"/>
        </w:rPr>
      </w:pPr>
      <w:r>
        <w:rPr>
          <w:rFonts w:ascii="Consolas" w:eastAsia="Times New Roman" w:hAnsi="Consolas" w:cs="Courier New"/>
          <w:sz w:val="20"/>
          <w:szCs w:val="20"/>
          <w:lang w:val="en-US" w:eastAsia="da-DK"/>
        </w:rPr>
        <w:t>Permissions</w:t>
      </w:r>
    </w:p>
    <w:p w14:paraId="00ADCCB1" w14:textId="587329FB" w:rsidR="005D719A" w:rsidRDefault="005D719A" w:rsidP="005D719A">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sz w:val="20"/>
          <w:szCs w:val="20"/>
          <w:lang w:val="en-US" w:eastAsia="da-DK"/>
        </w:rPr>
      </w:pPr>
      <w:r>
        <w:rPr>
          <w:rFonts w:ascii="Consolas" w:eastAsia="Times New Roman" w:hAnsi="Consolas" w:cs="Courier New"/>
          <w:sz w:val="20"/>
          <w:szCs w:val="20"/>
          <w:lang w:val="en-US" w:eastAsia="da-DK"/>
        </w:rPr>
        <w:t xml:space="preserve">Vælg burger (midt I = Users or roles) </w:t>
      </w:r>
    </w:p>
    <w:p w14:paraId="2D5E983B" w14:textId="631678A5" w:rsidR="005D719A" w:rsidRDefault="005D719A" w:rsidP="005D719A">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sz w:val="20"/>
          <w:szCs w:val="20"/>
          <w:lang w:val="en-US" w:eastAsia="da-DK"/>
        </w:rPr>
      </w:pPr>
      <w:r>
        <w:rPr>
          <w:rFonts w:ascii="Consolas" w:eastAsia="Times New Roman" w:hAnsi="Consolas" w:cs="Courier New"/>
          <w:sz w:val="20"/>
          <w:szCs w:val="20"/>
          <w:lang w:val="en-US" w:eastAsia="da-DK"/>
        </w:rPr>
        <w:t>Permissions (for neden) find “View database state” sæt hak I Grant, tryk OK</w:t>
      </w:r>
    </w:p>
    <w:p w14:paraId="701F3299" w14:textId="63EABB7A" w:rsidR="005D719A" w:rsidRDefault="005D719A" w:rsidP="005D7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sz w:val="20"/>
          <w:szCs w:val="20"/>
          <w:lang w:val="en-US" w:eastAsia="da-DK"/>
        </w:rPr>
      </w:pPr>
      <w:r w:rsidRPr="005D719A">
        <w:rPr>
          <w:noProof/>
          <w:lang w:eastAsia="da-DK"/>
        </w:rPr>
        <w:lastRenderedPageBreak/>
        <w:drawing>
          <wp:inline distT="0" distB="0" distL="0" distR="0" wp14:anchorId="76207101" wp14:editId="2C814ED8">
            <wp:extent cx="6120130" cy="3487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487420"/>
                    </a:xfrm>
                    <a:prstGeom prst="rect">
                      <a:avLst/>
                    </a:prstGeom>
                  </pic:spPr>
                </pic:pic>
              </a:graphicData>
            </a:graphic>
          </wp:inline>
        </w:drawing>
      </w:r>
    </w:p>
    <w:p w14:paraId="3F271BE9" w14:textId="3E01849C" w:rsidR="00901C7F" w:rsidRDefault="00901C7F" w:rsidP="005D7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sz w:val="20"/>
          <w:szCs w:val="20"/>
          <w:lang w:val="en-US" w:eastAsia="da-DK"/>
        </w:rPr>
      </w:pPr>
    </w:p>
    <w:p w14:paraId="5B492285" w14:textId="631F9866" w:rsidR="00901C7F" w:rsidRDefault="00901C7F" w:rsidP="005D7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sz w:val="20"/>
          <w:szCs w:val="20"/>
          <w:lang w:val="en-US" w:eastAsia="da-DK"/>
        </w:rPr>
      </w:pPr>
    </w:p>
    <w:p w14:paraId="4E266921" w14:textId="1910A5BE" w:rsidR="00901C7F" w:rsidRDefault="00901C7F" w:rsidP="00901C7F">
      <w:pPr>
        <w:pStyle w:val="Heading2"/>
        <w:rPr>
          <w:rFonts w:eastAsia="Times New Roman"/>
          <w:bdr w:val="none" w:sz="0" w:space="0" w:color="auto" w:frame="1"/>
          <w:lang w:eastAsia="da-DK"/>
        </w:rPr>
      </w:pPr>
      <w:bookmarkStart w:id="36" w:name="_Toc93671633"/>
      <w:r w:rsidRPr="00901C7F">
        <w:rPr>
          <w:rFonts w:ascii="Consolas" w:eastAsia="Times New Roman" w:hAnsi="Consolas"/>
          <w:lang w:eastAsia="da-DK"/>
        </w:rPr>
        <w:t xml:space="preserve">Se hvem der har </w:t>
      </w:r>
      <w:r w:rsidRPr="00901C7F">
        <w:rPr>
          <w:rFonts w:eastAsia="Times New Roman"/>
          <w:bdr w:val="none" w:sz="0" w:space="0" w:color="auto" w:frame="1"/>
          <w:lang w:eastAsia="da-DK"/>
        </w:rPr>
        <w:t xml:space="preserve">VIEW </w:t>
      </w:r>
      <w:r w:rsidR="008813F2">
        <w:rPr>
          <w:rFonts w:eastAsia="Times New Roman"/>
          <w:bdr w:val="none" w:sz="0" w:space="0" w:color="auto" w:frame="1"/>
          <w:lang w:eastAsia="da-DK"/>
        </w:rPr>
        <w:t>SERVER</w:t>
      </w:r>
      <w:r w:rsidRPr="00901C7F">
        <w:rPr>
          <w:rFonts w:eastAsia="Times New Roman"/>
          <w:bdr w:val="none" w:sz="0" w:space="0" w:color="auto" w:frame="1"/>
          <w:lang w:eastAsia="da-DK"/>
        </w:rPr>
        <w:t xml:space="preserve"> STATE</w:t>
      </w:r>
      <w:r>
        <w:rPr>
          <w:rFonts w:eastAsia="Times New Roman"/>
          <w:bdr w:val="none" w:sz="0" w:space="0" w:color="auto" w:frame="1"/>
          <w:lang w:eastAsia="da-DK"/>
        </w:rPr>
        <w:t xml:space="preserve"> privilegier</w:t>
      </w:r>
      <w:bookmarkEnd w:id="36"/>
    </w:p>
    <w:p w14:paraId="2935B6F9" w14:textId="77777777" w:rsidR="00901C7F" w:rsidRPr="00901C7F" w:rsidRDefault="00901C7F" w:rsidP="008813F2">
      <w:pPr>
        <w:pStyle w:val="Script"/>
        <w:framePr w:wrap="around"/>
        <w:rPr>
          <w:color w:val="000000"/>
        </w:rPr>
      </w:pPr>
      <w:proofErr w:type="gramStart"/>
      <w:r w:rsidRPr="00901C7F">
        <w:t>use</w:t>
      </w:r>
      <w:proofErr w:type="gramEnd"/>
      <w:r w:rsidRPr="00901C7F">
        <w:rPr>
          <w:color w:val="000000"/>
        </w:rPr>
        <w:t xml:space="preserve"> </w:t>
      </w:r>
      <w:r w:rsidRPr="00901C7F">
        <w:t>master</w:t>
      </w:r>
      <w:r w:rsidRPr="00901C7F">
        <w:rPr>
          <w:color w:val="808080"/>
        </w:rPr>
        <w:t>;</w:t>
      </w:r>
    </w:p>
    <w:p w14:paraId="0CB92E13" w14:textId="77777777" w:rsidR="00901C7F" w:rsidRPr="00901C7F" w:rsidRDefault="00901C7F" w:rsidP="008813F2">
      <w:pPr>
        <w:pStyle w:val="Script"/>
        <w:framePr w:wrap="around"/>
        <w:rPr>
          <w:color w:val="000000"/>
        </w:rPr>
      </w:pPr>
      <w:proofErr w:type="gramStart"/>
      <w:r w:rsidRPr="00901C7F">
        <w:t>set</w:t>
      </w:r>
      <w:proofErr w:type="gramEnd"/>
      <w:r w:rsidRPr="00901C7F">
        <w:rPr>
          <w:color w:val="000000"/>
        </w:rPr>
        <w:t xml:space="preserve"> </w:t>
      </w:r>
      <w:r w:rsidRPr="00901C7F">
        <w:t>nocount</w:t>
      </w:r>
      <w:r w:rsidRPr="00901C7F">
        <w:rPr>
          <w:color w:val="000000"/>
        </w:rPr>
        <w:t xml:space="preserve"> </w:t>
      </w:r>
      <w:r w:rsidRPr="00901C7F">
        <w:t>on</w:t>
      </w:r>
    </w:p>
    <w:p w14:paraId="37294A8C" w14:textId="77777777" w:rsidR="00901C7F" w:rsidRPr="00901C7F" w:rsidRDefault="00901C7F" w:rsidP="008813F2">
      <w:pPr>
        <w:pStyle w:val="Script"/>
        <w:framePr w:wrap="around"/>
        <w:rPr>
          <w:color w:val="000000"/>
        </w:rPr>
      </w:pPr>
    </w:p>
    <w:p w14:paraId="461DA6D0" w14:textId="77777777" w:rsidR="00901C7F" w:rsidRPr="00901C7F" w:rsidRDefault="00901C7F" w:rsidP="008813F2">
      <w:pPr>
        <w:pStyle w:val="Script"/>
        <w:framePr w:wrap="around"/>
        <w:rPr>
          <w:color w:val="000000"/>
        </w:rPr>
      </w:pPr>
      <w:proofErr w:type="gramStart"/>
      <w:r w:rsidRPr="00901C7F">
        <w:t>select</w:t>
      </w:r>
      <w:proofErr w:type="gramEnd"/>
      <w:r w:rsidRPr="00901C7F">
        <w:rPr>
          <w:color w:val="000000"/>
        </w:rPr>
        <w:t xml:space="preserve"> </w:t>
      </w:r>
      <w:r w:rsidRPr="00901C7F">
        <w:rPr>
          <w:color w:val="FF0000"/>
        </w:rPr>
        <w:t>'grantee'</w:t>
      </w:r>
      <w:r w:rsidRPr="00901C7F">
        <w:rPr>
          <w:color w:val="000000"/>
        </w:rPr>
        <w:t xml:space="preserve"> </w:t>
      </w:r>
      <w:r w:rsidRPr="00901C7F">
        <w:rPr>
          <w:color w:val="808080"/>
        </w:rPr>
        <w:t>=</w:t>
      </w:r>
      <w:r w:rsidRPr="00901C7F">
        <w:rPr>
          <w:color w:val="000000"/>
        </w:rPr>
        <w:t xml:space="preserve"> ssprin</w:t>
      </w:r>
      <w:r w:rsidRPr="00901C7F">
        <w:rPr>
          <w:color w:val="808080"/>
        </w:rPr>
        <w:t>.</w:t>
      </w:r>
      <w:r w:rsidRPr="00901C7F">
        <w:rPr>
          <w:color w:val="000000"/>
        </w:rPr>
        <w:t>[name]</w:t>
      </w:r>
    </w:p>
    <w:p w14:paraId="7A955E1D" w14:textId="77777777" w:rsidR="00901C7F" w:rsidRPr="00901C7F" w:rsidRDefault="00901C7F" w:rsidP="008813F2">
      <w:pPr>
        <w:pStyle w:val="Script"/>
        <w:framePr w:wrap="around"/>
        <w:rPr>
          <w:color w:val="000000"/>
        </w:rPr>
      </w:pPr>
      <w:r w:rsidRPr="00901C7F">
        <w:rPr>
          <w:color w:val="000000"/>
        </w:rPr>
        <w:tab/>
      </w:r>
      <w:r w:rsidRPr="00901C7F">
        <w:rPr>
          <w:color w:val="808080"/>
        </w:rPr>
        <w:t>,</w:t>
      </w:r>
      <w:r w:rsidRPr="00901C7F">
        <w:rPr>
          <w:color w:val="000000"/>
        </w:rPr>
        <w:t xml:space="preserve"> </w:t>
      </w:r>
      <w:r w:rsidRPr="00901C7F">
        <w:rPr>
          <w:color w:val="FF0000"/>
        </w:rPr>
        <w:t>'state_desc'</w:t>
      </w:r>
      <w:r w:rsidRPr="00901C7F">
        <w:rPr>
          <w:color w:val="000000"/>
        </w:rPr>
        <w:t xml:space="preserve"> </w:t>
      </w:r>
      <w:r w:rsidRPr="00901C7F">
        <w:rPr>
          <w:color w:val="808080"/>
        </w:rPr>
        <w:t>=</w:t>
      </w:r>
      <w:r w:rsidRPr="00901C7F">
        <w:rPr>
          <w:color w:val="000000"/>
        </w:rPr>
        <w:t xml:space="preserve"> ssperm</w:t>
      </w:r>
      <w:proofErr w:type="gramStart"/>
      <w:r w:rsidRPr="00901C7F">
        <w:rPr>
          <w:color w:val="808080"/>
        </w:rPr>
        <w:t>.</w:t>
      </w:r>
      <w:r w:rsidRPr="00901C7F">
        <w:rPr>
          <w:color w:val="000000"/>
        </w:rPr>
        <w:t>[</w:t>
      </w:r>
      <w:proofErr w:type="gramEnd"/>
      <w:r w:rsidRPr="00901C7F">
        <w:rPr>
          <w:color w:val="000000"/>
        </w:rPr>
        <w:t>state_desc]</w:t>
      </w:r>
    </w:p>
    <w:p w14:paraId="4F487598" w14:textId="77777777" w:rsidR="00901C7F" w:rsidRPr="00901C7F" w:rsidRDefault="00901C7F" w:rsidP="008813F2">
      <w:pPr>
        <w:pStyle w:val="Script"/>
        <w:framePr w:wrap="around"/>
        <w:rPr>
          <w:color w:val="000000"/>
        </w:rPr>
      </w:pPr>
      <w:r w:rsidRPr="00901C7F">
        <w:rPr>
          <w:color w:val="000000"/>
        </w:rPr>
        <w:tab/>
      </w:r>
      <w:r w:rsidRPr="00901C7F">
        <w:rPr>
          <w:color w:val="808080"/>
        </w:rPr>
        <w:t>,</w:t>
      </w:r>
      <w:r w:rsidRPr="00901C7F">
        <w:rPr>
          <w:color w:val="000000"/>
        </w:rPr>
        <w:t xml:space="preserve"> </w:t>
      </w:r>
      <w:r w:rsidRPr="00901C7F">
        <w:rPr>
          <w:color w:val="FF0000"/>
        </w:rPr>
        <w:t>'permission'</w:t>
      </w:r>
      <w:r w:rsidRPr="00901C7F">
        <w:rPr>
          <w:color w:val="000000"/>
        </w:rPr>
        <w:t xml:space="preserve"> </w:t>
      </w:r>
      <w:r w:rsidRPr="00901C7F">
        <w:rPr>
          <w:color w:val="808080"/>
        </w:rPr>
        <w:t>=</w:t>
      </w:r>
      <w:r w:rsidRPr="00901C7F">
        <w:rPr>
          <w:color w:val="000000"/>
        </w:rPr>
        <w:t xml:space="preserve"> ssperm</w:t>
      </w:r>
      <w:proofErr w:type="gramStart"/>
      <w:r w:rsidRPr="00901C7F">
        <w:rPr>
          <w:color w:val="808080"/>
        </w:rPr>
        <w:t>.</w:t>
      </w:r>
      <w:r w:rsidRPr="00901C7F">
        <w:rPr>
          <w:color w:val="000000"/>
        </w:rPr>
        <w:t>[</w:t>
      </w:r>
      <w:proofErr w:type="gramEnd"/>
      <w:r w:rsidRPr="00901C7F">
        <w:rPr>
          <w:color w:val="000000"/>
        </w:rPr>
        <w:t>permission_name]</w:t>
      </w:r>
    </w:p>
    <w:p w14:paraId="29D43A30" w14:textId="77777777" w:rsidR="00901C7F" w:rsidRPr="00901C7F" w:rsidRDefault="00901C7F" w:rsidP="008813F2">
      <w:pPr>
        <w:pStyle w:val="Script"/>
        <w:framePr w:wrap="around"/>
        <w:rPr>
          <w:color w:val="000000"/>
        </w:rPr>
      </w:pPr>
      <w:proofErr w:type="gramStart"/>
      <w:r w:rsidRPr="00901C7F">
        <w:t>from</w:t>
      </w:r>
      <w:proofErr w:type="gramEnd"/>
      <w:r w:rsidRPr="00901C7F">
        <w:rPr>
          <w:color w:val="000000"/>
        </w:rPr>
        <w:t xml:space="preserve"> </w:t>
      </w:r>
      <w:r w:rsidRPr="00901C7F">
        <w:rPr>
          <w:color w:val="00FF00"/>
        </w:rPr>
        <w:t>sys</w:t>
      </w:r>
      <w:r w:rsidRPr="00901C7F">
        <w:rPr>
          <w:color w:val="808080"/>
        </w:rPr>
        <w:t>.</w:t>
      </w:r>
      <w:r w:rsidRPr="00901C7F">
        <w:rPr>
          <w:color w:val="00FF00"/>
        </w:rPr>
        <w:t>server_permissions</w:t>
      </w:r>
      <w:r w:rsidRPr="00901C7F">
        <w:rPr>
          <w:color w:val="000000"/>
        </w:rPr>
        <w:t xml:space="preserve"> ssperm </w:t>
      </w:r>
    </w:p>
    <w:p w14:paraId="4DC9017A" w14:textId="77777777" w:rsidR="00901C7F" w:rsidRPr="00901C7F" w:rsidRDefault="00901C7F" w:rsidP="008813F2">
      <w:pPr>
        <w:pStyle w:val="Script"/>
        <w:framePr w:wrap="around"/>
        <w:rPr>
          <w:color w:val="000000"/>
        </w:rPr>
      </w:pPr>
      <w:proofErr w:type="gramStart"/>
      <w:r w:rsidRPr="00901C7F">
        <w:rPr>
          <w:color w:val="808080"/>
        </w:rPr>
        <w:t>join</w:t>
      </w:r>
      <w:proofErr w:type="gramEnd"/>
      <w:r w:rsidRPr="00901C7F">
        <w:rPr>
          <w:color w:val="000000"/>
        </w:rPr>
        <w:t xml:space="preserve"> </w:t>
      </w:r>
      <w:r w:rsidRPr="00901C7F">
        <w:rPr>
          <w:color w:val="00FF00"/>
        </w:rPr>
        <w:t>sys</w:t>
      </w:r>
      <w:r w:rsidRPr="00901C7F">
        <w:rPr>
          <w:color w:val="808080"/>
        </w:rPr>
        <w:t>.</w:t>
      </w:r>
      <w:r w:rsidRPr="00901C7F">
        <w:rPr>
          <w:color w:val="00FF00"/>
        </w:rPr>
        <w:t>server_principals</w:t>
      </w:r>
      <w:r w:rsidRPr="00901C7F">
        <w:rPr>
          <w:color w:val="000000"/>
        </w:rPr>
        <w:t xml:space="preserve"> ssprin</w:t>
      </w:r>
    </w:p>
    <w:p w14:paraId="334A8E72" w14:textId="77777777" w:rsidR="00901C7F" w:rsidRPr="00901C7F" w:rsidRDefault="00901C7F" w:rsidP="008813F2">
      <w:pPr>
        <w:pStyle w:val="Script"/>
        <w:framePr w:wrap="around"/>
        <w:rPr>
          <w:color w:val="000000"/>
        </w:rPr>
      </w:pPr>
      <w:proofErr w:type="gramStart"/>
      <w:r w:rsidRPr="00901C7F">
        <w:t>on</w:t>
      </w:r>
      <w:proofErr w:type="gramEnd"/>
      <w:r w:rsidRPr="00901C7F">
        <w:rPr>
          <w:color w:val="000000"/>
        </w:rPr>
        <w:t xml:space="preserve"> ssperm</w:t>
      </w:r>
      <w:r w:rsidRPr="00901C7F">
        <w:rPr>
          <w:color w:val="808080"/>
        </w:rPr>
        <w:t>.</w:t>
      </w:r>
      <w:r w:rsidRPr="00901C7F">
        <w:rPr>
          <w:color w:val="000000"/>
        </w:rPr>
        <w:t xml:space="preserve">grantee_principal_id </w:t>
      </w:r>
      <w:r w:rsidRPr="00901C7F">
        <w:rPr>
          <w:color w:val="808080"/>
        </w:rPr>
        <w:t>=</w:t>
      </w:r>
      <w:r w:rsidRPr="00901C7F">
        <w:rPr>
          <w:color w:val="000000"/>
        </w:rPr>
        <w:t xml:space="preserve"> ssprin</w:t>
      </w:r>
      <w:r w:rsidRPr="00901C7F">
        <w:rPr>
          <w:color w:val="808080"/>
        </w:rPr>
        <w:t>.</w:t>
      </w:r>
      <w:r w:rsidRPr="00901C7F">
        <w:rPr>
          <w:color w:val="000000"/>
        </w:rPr>
        <w:t>principal_id</w:t>
      </w:r>
    </w:p>
    <w:p w14:paraId="4E477F2F" w14:textId="77777777" w:rsidR="00901C7F" w:rsidRPr="00901C7F" w:rsidRDefault="00901C7F" w:rsidP="008813F2">
      <w:pPr>
        <w:pStyle w:val="Script"/>
        <w:framePr w:wrap="around"/>
        <w:rPr>
          <w:color w:val="000000"/>
        </w:rPr>
      </w:pPr>
      <w:proofErr w:type="gramStart"/>
      <w:r w:rsidRPr="00901C7F">
        <w:t>where</w:t>
      </w:r>
      <w:proofErr w:type="gramEnd"/>
      <w:r w:rsidRPr="00901C7F">
        <w:rPr>
          <w:color w:val="000000"/>
        </w:rPr>
        <w:t xml:space="preserve"> ssperm</w:t>
      </w:r>
      <w:r w:rsidRPr="00901C7F">
        <w:rPr>
          <w:color w:val="808080"/>
        </w:rPr>
        <w:t>.</w:t>
      </w:r>
      <w:r w:rsidRPr="00901C7F">
        <w:rPr>
          <w:color w:val="000000"/>
        </w:rPr>
        <w:t xml:space="preserve">[permission_name] </w:t>
      </w:r>
      <w:r w:rsidRPr="00901C7F">
        <w:rPr>
          <w:color w:val="808080"/>
        </w:rPr>
        <w:t>in</w:t>
      </w:r>
      <w:r w:rsidRPr="00901C7F">
        <w:t xml:space="preserve"> </w:t>
      </w:r>
      <w:r w:rsidRPr="00901C7F">
        <w:rPr>
          <w:color w:val="808080"/>
        </w:rPr>
        <w:t>(</w:t>
      </w:r>
      <w:r w:rsidRPr="00901C7F">
        <w:rPr>
          <w:color w:val="FF0000"/>
        </w:rPr>
        <w:t>'view server state'</w:t>
      </w:r>
      <w:r w:rsidRPr="00901C7F">
        <w:rPr>
          <w:color w:val="808080"/>
        </w:rPr>
        <w:t>,</w:t>
      </w:r>
      <w:r w:rsidRPr="00901C7F">
        <w:rPr>
          <w:color w:val="000000"/>
        </w:rPr>
        <w:t xml:space="preserve"> </w:t>
      </w:r>
      <w:r w:rsidRPr="00901C7F">
        <w:rPr>
          <w:color w:val="FF0000"/>
        </w:rPr>
        <w:t>'view any database'</w:t>
      </w:r>
      <w:r w:rsidRPr="00901C7F">
        <w:rPr>
          <w:color w:val="808080"/>
        </w:rPr>
        <w:t>,</w:t>
      </w:r>
      <w:r w:rsidRPr="00901C7F">
        <w:rPr>
          <w:color w:val="000000"/>
        </w:rPr>
        <w:t xml:space="preserve"> </w:t>
      </w:r>
      <w:r w:rsidRPr="00901C7F">
        <w:rPr>
          <w:color w:val="FF0000"/>
        </w:rPr>
        <w:t>'view any definition'</w:t>
      </w:r>
      <w:r w:rsidRPr="00901C7F">
        <w:rPr>
          <w:color w:val="808080"/>
        </w:rPr>
        <w:t>)</w:t>
      </w:r>
    </w:p>
    <w:p w14:paraId="27E70AC3" w14:textId="77777777" w:rsidR="00901C7F" w:rsidRPr="00901C7F" w:rsidRDefault="00901C7F" w:rsidP="008813F2">
      <w:pPr>
        <w:pStyle w:val="Script"/>
        <w:framePr w:wrap="around"/>
        <w:rPr>
          <w:color w:val="000000"/>
        </w:rPr>
      </w:pPr>
      <w:proofErr w:type="gramStart"/>
      <w:r w:rsidRPr="00901C7F">
        <w:rPr>
          <w:color w:val="808080"/>
        </w:rPr>
        <w:t>and</w:t>
      </w:r>
      <w:proofErr w:type="gramEnd"/>
      <w:r w:rsidRPr="00901C7F">
        <w:rPr>
          <w:color w:val="000000"/>
        </w:rPr>
        <w:t xml:space="preserve"> ssprin</w:t>
      </w:r>
      <w:r w:rsidRPr="00901C7F">
        <w:rPr>
          <w:color w:val="808080"/>
        </w:rPr>
        <w:t>.</w:t>
      </w:r>
      <w:r w:rsidRPr="00901C7F">
        <w:rPr>
          <w:color w:val="000000"/>
        </w:rPr>
        <w:t xml:space="preserve">[name] </w:t>
      </w:r>
      <w:r w:rsidRPr="00901C7F">
        <w:rPr>
          <w:color w:val="808080"/>
        </w:rPr>
        <w:t>not</w:t>
      </w:r>
      <w:r w:rsidRPr="00901C7F">
        <w:rPr>
          <w:color w:val="000000"/>
        </w:rPr>
        <w:t xml:space="preserve"> </w:t>
      </w:r>
      <w:r w:rsidRPr="00901C7F">
        <w:rPr>
          <w:color w:val="808080"/>
        </w:rPr>
        <w:t>in</w:t>
      </w:r>
      <w:r w:rsidRPr="00901C7F">
        <w:t xml:space="preserve"> </w:t>
      </w:r>
      <w:r w:rsidRPr="00901C7F">
        <w:rPr>
          <w:color w:val="808080"/>
        </w:rPr>
        <w:t>(</w:t>
      </w:r>
    </w:p>
    <w:p w14:paraId="6594A8C3" w14:textId="77777777" w:rsidR="00901C7F" w:rsidRPr="00901C7F" w:rsidRDefault="00901C7F" w:rsidP="008813F2">
      <w:pPr>
        <w:pStyle w:val="Script"/>
        <w:framePr w:wrap="around"/>
        <w:rPr>
          <w:color w:val="000000"/>
        </w:rPr>
      </w:pPr>
      <w:r w:rsidRPr="00901C7F">
        <w:rPr>
          <w:color w:val="000000"/>
        </w:rPr>
        <w:tab/>
      </w:r>
      <w:r w:rsidRPr="00901C7F">
        <w:rPr>
          <w:color w:val="FF0000"/>
        </w:rPr>
        <w:t>'</w:t>
      </w:r>
      <w:proofErr w:type="gramStart"/>
      <w:r w:rsidRPr="00901C7F">
        <w:rPr>
          <w:color w:val="FF0000"/>
        </w:rPr>
        <w:t>sa</w:t>
      </w:r>
      <w:proofErr w:type="gramEnd"/>
      <w:r w:rsidRPr="00901C7F">
        <w:rPr>
          <w:color w:val="FF0000"/>
        </w:rPr>
        <w:t>'</w:t>
      </w:r>
      <w:r w:rsidRPr="00901C7F">
        <w:rPr>
          <w:color w:val="808080"/>
        </w:rPr>
        <w:t>,</w:t>
      </w:r>
      <w:r w:rsidRPr="00901C7F">
        <w:rPr>
          <w:color w:val="000000"/>
        </w:rPr>
        <w:t xml:space="preserve"> </w:t>
      </w:r>
      <w:r w:rsidRPr="00901C7F">
        <w:rPr>
          <w:color w:val="FF0000"/>
        </w:rPr>
        <w:t>'NT SERVICEWinmgmt'</w:t>
      </w:r>
      <w:r w:rsidRPr="00901C7F">
        <w:rPr>
          <w:color w:val="808080"/>
        </w:rPr>
        <w:t>,</w:t>
      </w:r>
      <w:r w:rsidRPr="00901C7F">
        <w:rPr>
          <w:color w:val="000000"/>
        </w:rPr>
        <w:t xml:space="preserve"> </w:t>
      </w:r>
      <w:r w:rsidRPr="00901C7F">
        <w:rPr>
          <w:color w:val="FF0000"/>
        </w:rPr>
        <w:t>'NT SERVICEMSSQLSERVER'</w:t>
      </w:r>
      <w:r w:rsidRPr="00901C7F">
        <w:rPr>
          <w:color w:val="808080"/>
        </w:rPr>
        <w:t>,</w:t>
      </w:r>
      <w:r w:rsidRPr="00901C7F">
        <w:rPr>
          <w:color w:val="000000"/>
        </w:rPr>
        <w:t xml:space="preserve"> </w:t>
      </w:r>
      <w:r w:rsidRPr="00901C7F">
        <w:rPr>
          <w:color w:val="FF0000"/>
        </w:rPr>
        <w:t>'NT AUTHORITYSYSTEM'</w:t>
      </w:r>
      <w:r w:rsidRPr="00901C7F">
        <w:rPr>
          <w:color w:val="808080"/>
        </w:rPr>
        <w:t>,</w:t>
      </w:r>
      <w:r w:rsidRPr="00901C7F">
        <w:rPr>
          <w:color w:val="000000"/>
        </w:rPr>
        <w:t xml:space="preserve"> </w:t>
      </w:r>
      <w:r w:rsidRPr="00901C7F">
        <w:rPr>
          <w:color w:val="FF0000"/>
        </w:rPr>
        <w:t>'NT SERVICESQLWriter'</w:t>
      </w:r>
    </w:p>
    <w:p w14:paraId="131B3D73" w14:textId="77777777" w:rsidR="00901C7F" w:rsidRPr="00901C7F" w:rsidRDefault="00901C7F" w:rsidP="008813F2">
      <w:pPr>
        <w:pStyle w:val="Script"/>
        <w:framePr w:wrap="around"/>
        <w:rPr>
          <w:color w:val="000000"/>
        </w:rPr>
      </w:pPr>
      <w:r w:rsidRPr="00901C7F">
        <w:rPr>
          <w:color w:val="000000"/>
        </w:rPr>
        <w:tab/>
      </w:r>
      <w:r w:rsidRPr="00901C7F">
        <w:rPr>
          <w:color w:val="808080"/>
        </w:rPr>
        <w:t>,</w:t>
      </w:r>
      <w:r w:rsidRPr="00901C7F">
        <w:rPr>
          <w:color w:val="000000"/>
        </w:rPr>
        <w:t xml:space="preserve"> </w:t>
      </w:r>
      <w:r w:rsidRPr="00901C7F">
        <w:rPr>
          <w:color w:val="FF0000"/>
        </w:rPr>
        <w:t>'##MS_SQLAuthenticatorCertificate##'</w:t>
      </w:r>
      <w:r w:rsidRPr="00901C7F">
        <w:rPr>
          <w:color w:val="808080"/>
        </w:rPr>
        <w:t>,</w:t>
      </w:r>
      <w:r w:rsidRPr="00901C7F">
        <w:rPr>
          <w:color w:val="000000"/>
        </w:rPr>
        <w:t xml:space="preserve"> </w:t>
      </w:r>
      <w:r w:rsidRPr="00901C7F">
        <w:rPr>
          <w:color w:val="FF0000"/>
        </w:rPr>
        <w:t>'##MS_AgentSigningCertificate##'</w:t>
      </w:r>
      <w:r w:rsidRPr="00901C7F">
        <w:rPr>
          <w:color w:val="808080"/>
        </w:rPr>
        <w:t>,</w:t>
      </w:r>
      <w:r w:rsidRPr="00901C7F">
        <w:rPr>
          <w:color w:val="000000"/>
        </w:rPr>
        <w:t xml:space="preserve"> </w:t>
      </w:r>
      <w:r w:rsidRPr="00901C7F">
        <w:rPr>
          <w:color w:val="FF0000"/>
        </w:rPr>
        <w:t>'##MS_PolicyEventProcessingLogin##'</w:t>
      </w:r>
    </w:p>
    <w:p w14:paraId="17111AE1" w14:textId="77777777" w:rsidR="00901C7F" w:rsidRPr="00901C7F" w:rsidRDefault="00901C7F" w:rsidP="008813F2">
      <w:pPr>
        <w:pStyle w:val="Script"/>
        <w:framePr w:wrap="around"/>
        <w:rPr>
          <w:color w:val="000000"/>
        </w:rPr>
      </w:pPr>
      <w:r w:rsidRPr="00901C7F">
        <w:rPr>
          <w:color w:val="000000"/>
        </w:rPr>
        <w:tab/>
      </w:r>
      <w:r w:rsidRPr="00901C7F">
        <w:rPr>
          <w:color w:val="808080"/>
        </w:rPr>
        <w:t>,</w:t>
      </w:r>
      <w:r w:rsidRPr="00901C7F">
        <w:rPr>
          <w:color w:val="000000"/>
        </w:rPr>
        <w:t xml:space="preserve"> </w:t>
      </w:r>
      <w:r w:rsidRPr="00901C7F">
        <w:rPr>
          <w:color w:val="FF0000"/>
        </w:rPr>
        <w:t>'##MS_PolicySigningCertificate##'</w:t>
      </w:r>
      <w:r w:rsidRPr="00901C7F">
        <w:rPr>
          <w:color w:val="808080"/>
        </w:rPr>
        <w:t>,</w:t>
      </w:r>
      <w:r w:rsidRPr="00901C7F">
        <w:rPr>
          <w:color w:val="000000"/>
        </w:rPr>
        <w:t xml:space="preserve"> </w:t>
      </w:r>
      <w:r w:rsidRPr="00901C7F">
        <w:rPr>
          <w:color w:val="FF0000"/>
        </w:rPr>
        <w:t>'##MS_PolicyTsqlExecutionLogin##'</w:t>
      </w:r>
      <w:r w:rsidRPr="00901C7F">
        <w:rPr>
          <w:color w:val="808080"/>
        </w:rPr>
        <w:t>,</w:t>
      </w:r>
      <w:r w:rsidRPr="00901C7F">
        <w:rPr>
          <w:color w:val="000000"/>
        </w:rPr>
        <w:t xml:space="preserve"> </w:t>
      </w:r>
      <w:r w:rsidRPr="00901C7F">
        <w:rPr>
          <w:color w:val="FF0000"/>
        </w:rPr>
        <w:t>'##MS_SmoExtendedSigningCertificate##'</w:t>
      </w:r>
    </w:p>
    <w:p w14:paraId="0640E2C3" w14:textId="77777777" w:rsidR="00901C7F" w:rsidRPr="00901C7F" w:rsidRDefault="00901C7F" w:rsidP="008813F2">
      <w:pPr>
        <w:pStyle w:val="Script"/>
        <w:framePr w:wrap="around"/>
        <w:rPr>
          <w:color w:val="000000"/>
        </w:rPr>
      </w:pPr>
      <w:r w:rsidRPr="00901C7F">
        <w:rPr>
          <w:color w:val="000000"/>
        </w:rPr>
        <w:tab/>
      </w:r>
      <w:r w:rsidRPr="00901C7F">
        <w:rPr>
          <w:color w:val="808080"/>
        </w:rPr>
        <w:t>,</w:t>
      </w:r>
      <w:r w:rsidRPr="00901C7F">
        <w:rPr>
          <w:color w:val="000000"/>
        </w:rPr>
        <w:t xml:space="preserve"> </w:t>
      </w:r>
      <w:r w:rsidRPr="00901C7F">
        <w:rPr>
          <w:color w:val="FF0000"/>
        </w:rPr>
        <w:t>'##MS_SQLResourceSigningCertificate##'</w:t>
      </w:r>
      <w:r w:rsidRPr="00901C7F">
        <w:rPr>
          <w:color w:val="808080"/>
        </w:rPr>
        <w:t>,</w:t>
      </w:r>
      <w:r w:rsidRPr="00901C7F">
        <w:rPr>
          <w:color w:val="000000"/>
        </w:rPr>
        <w:t xml:space="preserve"> </w:t>
      </w:r>
      <w:r w:rsidRPr="00901C7F">
        <w:rPr>
          <w:color w:val="FF0000"/>
        </w:rPr>
        <w:t>'##MS_SQLReplicationSigningCertificate##'</w:t>
      </w:r>
    </w:p>
    <w:p w14:paraId="02480F16" w14:textId="77777777" w:rsidR="00901C7F" w:rsidRPr="00901C7F" w:rsidRDefault="00901C7F" w:rsidP="008813F2">
      <w:pPr>
        <w:pStyle w:val="Script"/>
        <w:framePr w:wrap="around"/>
        <w:rPr>
          <w:color w:val="000000"/>
        </w:rPr>
      </w:pPr>
      <w:r w:rsidRPr="00901C7F">
        <w:rPr>
          <w:color w:val="000000"/>
        </w:rPr>
        <w:tab/>
      </w:r>
      <w:r w:rsidRPr="00901C7F">
        <w:rPr>
          <w:color w:val="808080"/>
        </w:rPr>
        <w:t>)</w:t>
      </w:r>
    </w:p>
    <w:p w14:paraId="217773F8" w14:textId="77777777" w:rsidR="00901C7F" w:rsidRPr="00901C7F" w:rsidRDefault="00901C7F" w:rsidP="008813F2">
      <w:pPr>
        <w:pStyle w:val="Script"/>
        <w:framePr w:wrap="around"/>
        <w:rPr>
          <w:color w:val="000000"/>
        </w:rPr>
      </w:pPr>
      <w:proofErr w:type="gramStart"/>
      <w:r w:rsidRPr="00901C7F">
        <w:t>order</w:t>
      </w:r>
      <w:proofErr w:type="gramEnd"/>
      <w:r w:rsidRPr="00901C7F">
        <w:rPr>
          <w:color w:val="000000"/>
        </w:rPr>
        <w:t xml:space="preserve"> </w:t>
      </w:r>
      <w:r w:rsidRPr="00901C7F">
        <w:t>by</w:t>
      </w:r>
      <w:r w:rsidRPr="00901C7F">
        <w:rPr>
          <w:color w:val="000000"/>
        </w:rPr>
        <w:t xml:space="preserve"> ssperm</w:t>
      </w:r>
      <w:r w:rsidRPr="00901C7F">
        <w:rPr>
          <w:color w:val="808080"/>
        </w:rPr>
        <w:t>.</w:t>
      </w:r>
      <w:r w:rsidRPr="00901C7F">
        <w:rPr>
          <w:color w:val="000000"/>
        </w:rPr>
        <w:t xml:space="preserve">[permission_name] </w:t>
      </w:r>
      <w:r w:rsidRPr="00901C7F">
        <w:t>asc</w:t>
      </w:r>
    </w:p>
    <w:p w14:paraId="1D7B8970" w14:textId="77777777" w:rsidR="00901C7F" w:rsidRPr="00901C7F" w:rsidRDefault="00901C7F" w:rsidP="00901C7F">
      <w:pPr>
        <w:rPr>
          <w:lang w:val="en-US" w:eastAsia="da-DK"/>
        </w:rPr>
      </w:pPr>
    </w:p>
    <w:p w14:paraId="04437F4A" w14:textId="77777777" w:rsidR="00901C7F" w:rsidRPr="00901C7F" w:rsidRDefault="00901C7F" w:rsidP="00901C7F">
      <w:pPr>
        <w:rPr>
          <w:lang w:val="en-US" w:eastAsia="da-DK"/>
        </w:rPr>
      </w:pPr>
    </w:p>
    <w:p w14:paraId="03A37010" w14:textId="77777777" w:rsidR="00F23471" w:rsidRPr="00901C7F" w:rsidRDefault="00F23471" w:rsidP="00F23471">
      <w:pPr>
        <w:rPr>
          <w:lang w:val="en-US"/>
        </w:rPr>
      </w:pPr>
    </w:p>
    <w:p w14:paraId="300EC013" w14:textId="77777777" w:rsidR="00F23471" w:rsidRDefault="00F23471" w:rsidP="00F23471">
      <w:pPr>
        <w:pStyle w:val="Heading3"/>
        <w:rPr>
          <w:rStyle w:val="Heading3Char"/>
          <w:lang w:val="en-US"/>
        </w:rPr>
      </w:pPr>
      <w:bookmarkStart w:id="37" w:name="_Toc93671634"/>
      <w:r w:rsidRPr="000C5AA1">
        <w:rPr>
          <w:rStyle w:val="Heading3Char"/>
          <w:lang w:val="en-US"/>
        </w:rPr>
        <w:t>Login</w:t>
      </w:r>
      <w:r>
        <w:rPr>
          <w:rStyle w:val="Heading3Char"/>
          <w:lang w:val="en-US"/>
        </w:rPr>
        <w:t xml:space="preserve"> Errors (18456)</w:t>
      </w:r>
      <w:bookmarkEnd w:id="37"/>
    </w:p>
    <w:p w14:paraId="40EB5D76" w14:textId="77777777" w:rsidR="00F23471" w:rsidRDefault="00F23471" w:rsidP="00F23471">
      <w:pPr>
        <w:rPr>
          <w:lang w:val="en-US"/>
        </w:rPr>
      </w:pPr>
      <w:r w:rsidRPr="009B3914">
        <w:rPr>
          <w:lang w:val="en-US"/>
        </w:rPr>
        <w:t xml:space="preserve">A login failure will throw an 18456 error and will be accompanied by </w:t>
      </w:r>
      <w:r>
        <w:rPr>
          <w:lang w:val="en-US"/>
        </w:rPr>
        <w:t>an</w:t>
      </w:r>
      <w:r w:rsidRPr="009B3914">
        <w:rPr>
          <w:lang w:val="en-US"/>
        </w:rPr>
        <w:t xml:space="preserve"> entry in the SQL Server error log</w:t>
      </w:r>
    </w:p>
    <w:p w14:paraId="206D596D" w14:textId="77777777" w:rsidR="00F23471" w:rsidRPr="009B3914" w:rsidRDefault="00F23471" w:rsidP="00F23471">
      <w:pPr>
        <w:rPr>
          <w:lang w:val="en-US"/>
        </w:rPr>
      </w:pPr>
      <w:r w:rsidRPr="009B3914">
        <w:rPr>
          <w:lang w:val="en-US"/>
        </w:rPr>
        <w:t>The severity of the error indicates the seriousness of the error. A severity level of 14 indicates an error in the range described as user correctable, which is understandable for login failures. The next item of information the error provides is the state number. Most errors have a state number associated with them which provides further information which is usually unique to the error that has been thrown. For a login error, state: 8, shown in the above example, indicates an invalid password was used. The state number therefore provides invaluable information about the reason for the login failure and can often be enough to identify the cause of an 18456 error.</w:t>
      </w:r>
    </w:p>
    <w:p w14:paraId="1E0C711C" w14:textId="77777777" w:rsidR="00F23471" w:rsidRPr="009B3914" w:rsidRDefault="00F23471" w:rsidP="00F23471">
      <w:pPr>
        <w:rPr>
          <w:lang w:val="en-US"/>
        </w:rPr>
      </w:pPr>
      <w:r w:rsidRPr="009B3914">
        <w:rPr>
          <w:lang w:val="en-US"/>
        </w:rPr>
        <w:t>The table below illustrates what some of these state values mean:</w:t>
      </w:r>
    </w:p>
    <w:tbl>
      <w:tblPr>
        <w:tblStyle w:val="TableGrid"/>
        <w:tblW w:w="0" w:type="auto"/>
        <w:tblLook w:val="04A0" w:firstRow="1" w:lastRow="0" w:firstColumn="1" w:lastColumn="0" w:noHBand="0" w:noVBand="1"/>
      </w:tblPr>
      <w:tblGrid>
        <w:gridCol w:w="988"/>
        <w:gridCol w:w="8640"/>
      </w:tblGrid>
      <w:tr w:rsidR="00F23471" w:rsidRPr="009B3914" w14:paraId="494A7D79" w14:textId="77777777" w:rsidTr="00AD72F0">
        <w:tc>
          <w:tcPr>
            <w:tcW w:w="988" w:type="dxa"/>
          </w:tcPr>
          <w:p w14:paraId="5E5BEFB9" w14:textId="77777777" w:rsidR="00F23471" w:rsidRPr="009B3914" w:rsidRDefault="00F23471" w:rsidP="00AD72F0">
            <w:pPr>
              <w:rPr>
                <w:b/>
                <w:lang w:val="en-US"/>
              </w:rPr>
            </w:pPr>
            <w:r w:rsidRPr="009B3914">
              <w:rPr>
                <w:b/>
                <w:lang w:val="en-US"/>
              </w:rPr>
              <w:t>State</w:t>
            </w:r>
          </w:p>
        </w:tc>
        <w:tc>
          <w:tcPr>
            <w:tcW w:w="8640" w:type="dxa"/>
          </w:tcPr>
          <w:p w14:paraId="08088106" w14:textId="77777777" w:rsidR="00F23471" w:rsidRPr="009B3914" w:rsidRDefault="00F23471" w:rsidP="00AD72F0">
            <w:pPr>
              <w:rPr>
                <w:b/>
                <w:lang w:val="en-US"/>
              </w:rPr>
            </w:pPr>
            <w:r w:rsidRPr="009B3914">
              <w:rPr>
                <w:b/>
                <w:lang w:val="en-US"/>
              </w:rPr>
              <w:t>Description</w:t>
            </w:r>
          </w:p>
        </w:tc>
      </w:tr>
      <w:tr w:rsidR="00F23471" w:rsidRPr="009B3914" w14:paraId="49ED4F55" w14:textId="77777777" w:rsidTr="00AD72F0">
        <w:tc>
          <w:tcPr>
            <w:tcW w:w="988" w:type="dxa"/>
          </w:tcPr>
          <w:p w14:paraId="49BC70EF" w14:textId="77777777" w:rsidR="00F23471" w:rsidRPr="009B3914" w:rsidRDefault="00F23471" w:rsidP="00AD72F0">
            <w:pPr>
              <w:rPr>
                <w:lang w:val="en-US"/>
              </w:rPr>
            </w:pPr>
            <w:r w:rsidRPr="009B3914">
              <w:rPr>
                <w:lang w:val="en-US"/>
              </w:rPr>
              <w:t>1</w:t>
            </w:r>
          </w:p>
        </w:tc>
        <w:tc>
          <w:tcPr>
            <w:tcW w:w="8640" w:type="dxa"/>
          </w:tcPr>
          <w:p w14:paraId="5D4562D4" w14:textId="77777777" w:rsidR="00F23471" w:rsidRPr="009B3914" w:rsidRDefault="00F23471" w:rsidP="00AD72F0">
            <w:pPr>
              <w:rPr>
                <w:lang w:val="en-US"/>
              </w:rPr>
            </w:pPr>
            <w:r w:rsidRPr="009B3914">
              <w:rPr>
                <w:lang w:val="en-US"/>
              </w:rPr>
              <w:t>Account is locked out</w:t>
            </w:r>
          </w:p>
        </w:tc>
      </w:tr>
      <w:tr w:rsidR="00F23471" w:rsidRPr="00A80A25" w14:paraId="1A296CB6" w14:textId="77777777" w:rsidTr="00AD72F0">
        <w:tc>
          <w:tcPr>
            <w:tcW w:w="988" w:type="dxa"/>
          </w:tcPr>
          <w:p w14:paraId="3009546F" w14:textId="77777777" w:rsidR="00F23471" w:rsidRPr="009B3914" w:rsidRDefault="00F23471" w:rsidP="00AD72F0">
            <w:pPr>
              <w:rPr>
                <w:lang w:val="en-US"/>
              </w:rPr>
            </w:pPr>
            <w:r w:rsidRPr="009B3914">
              <w:rPr>
                <w:lang w:val="en-US"/>
              </w:rPr>
              <w:t>2</w:t>
            </w:r>
          </w:p>
        </w:tc>
        <w:tc>
          <w:tcPr>
            <w:tcW w:w="8640" w:type="dxa"/>
          </w:tcPr>
          <w:p w14:paraId="70F8F705" w14:textId="77777777" w:rsidR="00F23471" w:rsidRPr="009B3914" w:rsidRDefault="00F23471" w:rsidP="00AD72F0">
            <w:pPr>
              <w:rPr>
                <w:lang w:val="en-US"/>
              </w:rPr>
            </w:pPr>
            <w:r w:rsidRPr="009B3914">
              <w:rPr>
                <w:lang w:val="en-US"/>
              </w:rPr>
              <w:t>User id is not valid</w:t>
            </w:r>
          </w:p>
        </w:tc>
      </w:tr>
      <w:tr w:rsidR="00F23471" w:rsidRPr="009B3914" w14:paraId="6C47B3F8" w14:textId="77777777" w:rsidTr="00AD72F0">
        <w:tc>
          <w:tcPr>
            <w:tcW w:w="988" w:type="dxa"/>
          </w:tcPr>
          <w:p w14:paraId="423C3931" w14:textId="77777777" w:rsidR="00F23471" w:rsidRPr="009B3914" w:rsidRDefault="00F23471" w:rsidP="00AD72F0">
            <w:pPr>
              <w:rPr>
                <w:lang w:val="en-US"/>
              </w:rPr>
            </w:pPr>
            <w:r w:rsidRPr="009B3914">
              <w:rPr>
                <w:lang w:val="en-US"/>
              </w:rPr>
              <w:t>3-4</w:t>
            </w:r>
          </w:p>
        </w:tc>
        <w:tc>
          <w:tcPr>
            <w:tcW w:w="8640" w:type="dxa"/>
          </w:tcPr>
          <w:p w14:paraId="1B6AD3AF" w14:textId="77777777" w:rsidR="00F23471" w:rsidRPr="009B3914" w:rsidRDefault="00F23471" w:rsidP="00AD72F0">
            <w:pPr>
              <w:rPr>
                <w:lang w:val="en-US"/>
              </w:rPr>
            </w:pPr>
            <w:r w:rsidRPr="009B3914">
              <w:rPr>
                <w:lang w:val="en-US"/>
              </w:rPr>
              <w:t>Undocumented</w:t>
            </w:r>
          </w:p>
        </w:tc>
      </w:tr>
      <w:tr w:rsidR="00F23471" w:rsidRPr="00A80A25" w14:paraId="7EF1BE3B" w14:textId="77777777" w:rsidTr="00AD72F0">
        <w:tc>
          <w:tcPr>
            <w:tcW w:w="988" w:type="dxa"/>
          </w:tcPr>
          <w:p w14:paraId="15D0114E" w14:textId="77777777" w:rsidR="00F23471" w:rsidRPr="009B3914" w:rsidRDefault="00F23471" w:rsidP="00AD72F0">
            <w:pPr>
              <w:rPr>
                <w:lang w:val="en-US"/>
              </w:rPr>
            </w:pPr>
            <w:r w:rsidRPr="009B3914">
              <w:rPr>
                <w:lang w:val="en-US"/>
              </w:rPr>
              <w:lastRenderedPageBreak/>
              <w:t>5</w:t>
            </w:r>
          </w:p>
        </w:tc>
        <w:tc>
          <w:tcPr>
            <w:tcW w:w="8640" w:type="dxa"/>
          </w:tcPr>
          <w:p w14:paraId="6A349980" w14:textId="77777777" w:rsidR="00F23471" w:rsidRPr="009B3914" w:rsidRDefault="00F23471" w:rsidP="00AD72F0">
            <w:pPr>
              <w:rPr>
                <w:lang w:val="en-US"/>
              </w:rPr>
            </w:pPr>
            <w:r w:rsidRPr="009B3914">
              <w:rPr>
                <w:lang w:val="en-US"/>
              </w:rPr>
              <w:t>Login not found; sometimes a connecting application is incorrectly set to specify connection via SQL Authentication for a Windows account</w:t>
            </w:r>
          </w:p>
        </w:tc>
      </w:tr>
      <w:tr w:rsidR="00F23471" w:rsidRPr="009B3914" w14:paraId="7E66AF2E" w14:textId="77777777" w:rsidTr="00AD72F0">
        <w:tc>
          <w:tcPr>
            <w:tcW w:w="988" w:type="dxa"/>
          </w:tcPr>
          <w:p w14:paraId="1B1BCB81" w14:textId="77777777" w:rsidR="00F23471" w:rsidRPr="009B3914" w:rsidRDefault="00F23471" w:rsidP="00AD72F0">
            <w:pPr>
              <w:rPr>
                <w:lang w:val="en-US"/>
              </w:rPr>
            </w:pPr>
            <w:r w:rsidRPr="009B3914">
              <w:rPr>
                <w:lang w:val="en-US"/>
              </w:rPr>
              <w:t>6</w:t>
            </w:r>
          </w:p>
        </w:tc>
        <w:tc>
          <w:tcPr>
            <w:tcW w:w="8640" w:type="dxa"/>
          </w:tcPr>
          <w:p w14:paraId="145AE743" w14:textId="77777777" w:rsidR="00F23471" w:rsidRPr="009B3914" w:rsidRDefault="00F23471" w:rsidP="00AD72F0">
            <w:pPr>
              <w:rPr>
                <w:lang w:val="en-US"/>
              </w:rPr>
            </w:pPr>
            <w:r w:rsidRPr="009B3914">
              <w:rPr>
                <w:lang w:val="en-US"/>
              </w:rPr>
              <w:t>Undocumented</w:t>
            </w:r>
          </w:p>
        </w:tc>
      </w:tr>
      <w:tr w:rsidR="00F23471" w:rsidRPr="00A80A25" w14:paraId="0AAE50CB" w14:textId="77777777" w:rsidTr="00AD72F0">
        <w:tc>
          <w:tcPr>
            <w:tcW w:w="988" w:type="dxa"/>
          </w:tcPr>
          <w:p w14:paraId="445B809B" w14:textId="77777777" w:rsidR="00F23471" w:rsidRPr="009B3914" w:rsidRDefault="00F23471" w:rsidP="00AD72F0">
            <w:pPr>
              <w:rPr>
                <w:lang w:val="en-US"/>
              </w:rPr>
            </w:pPr>
            <w:r w:rsidRPr="009B3914">
              <w:rPr>
                <w:lang w:val="en-US"/>
              </w:rPr>
              <w:t>7</w:t>
            </w:r>
          </w:p>
        </w:tc>
        <w:tc>
          <w:tcPr>
            <w:tcW w:w="8640" w:type="dxa"/>
          </w:tcPr>
          <w:p w14:paraId="05618EC2" w14:textId="77777777" w:rsidR="00F23471" w:rsidRPr="009B3914" w:rsidRDefault="00F23471" w:rsidP="00AD72F0">
            <w:pPr>
              <w:rPr>
                <w:lang w:val="en-US"/>
              </w:rPr>
            </w:pPr>
            <w:r w:rsidRPr="009B3914">
              <w:rPr>
                <w:lang w:val="en-US"/>
              </w:rPr>
              <w:t>The login being used is disabled</w:t>
            </w:r>
          </w:p>
        </w:tc>
      </w:tr>
      <w:tr w:rsidR="00F23471" w:rsidRPr="009B3914" w14:paraId="121CF928" w14:textId="77777777" w:rsidTr="00AD72F0">
        <w:tc>
          <w:tcPr>
            <w:tcW w:w="988" w:type="dxa"/>
          </w:tcPr>
          <w:p w14:paraId="5C5E2495" w14:textId="77777777" w:rsidR="00F23471" w:rsidRPr="009B3914" w:rsidRDefault="00F23471" w:rsidP="00AD72F0">
            <w:pPr>
              <w:rPr>
                <w:lang w:val="en-US"/>
              </w:rPr>
            </w:pPr>
            <w:r w:rsidRPr="009B3914">
              <w:rPr>
                <w:lang w:val="en-US"/>
              </w:rPr>
              <w:t>8</w:t>
            </w:r>
          </w:p>
        </w:tc>
        <w:tc>
          <w:tcPr>
            <w:tcW w:w="8640" w:type="dxa"/>
          </w:tcPr>
          <w:p w14:paraId="22AE41BF" w14:textId="77777777" w:rsidR="00F23471" w:rsidRPr="009B3914" w:rsidRDefault="00F23471" w:rsidP="00AD72F0">
            <w:pPr>
              <w:rPr>
                <w:lang w:val="en-US"/>
              </w:rPr>
            </w:pPr>
            <w:r w:rsidRPr="009B3914">
              <w:rPr>
                <w:lang w:val="en-US"/>
              </w:rPr>
              <w:t>Incorrect password</w:t>
            </w:r>
          </w:p>
        </w:tc>
      </w:tr>
      <w:tr w:rsidR="00F23471" w:rsidRPr="009B3914" w14:paraId="74406C22" w14:textId="77777777" w:rsidTr="00AD72F0">
        <w:tc>
          <w:tcPr>
            <w:tcW w:w="988" w:type="dxa"/>
          </w:tcPr>
          <w:p w14:paraId="7C8F32EB" w14:textId="77777777" w:rsidR="00F23471" w:rsidRPr="009B3914" w:rsidRDefault="00F23471" w:rsidP="00AD72F0">
            <w:pPr>
              <w:rPr>
                <w:lang w:val="en-US"/>
              </w:rPr>
            </w:pPr>
            <w:r w:rsidRPr="009B3914">
              <w:rPr>
                <w:lang w:val="en-US"/>
              </w:rPr>
              <w:t>9</w:t>
            </w:r>
          </w:p>
        </w:tc>
        <w:tc>
          <w:tcPr>
            <w:tcW w:w="8640" w:type="dxa"/>
          </w:tcPr>
          <w:p w14:paraId="1CA154D7" w14:textId="77777777" w:rsidR="00F23471" w:rsidRPr="009B3914" w:rsidRDefault="00F23471" w:rsidP="00AD72F0">
            <w:pPr>
              <w:rPr>
                <w:lang w:val="en-US"/>
              </w:rPr>
            </w:pPr>
            <w:r w:rsidRPr="009B3914">
              <w:rPr>
                <w:lang w:val="en-US"/>
              </w:rPr>
              <w:t>Invalid password</w:t>
            </w:r>
          </w:p>
        </w:tc>
      </w:tr>
      <w:tr w:rsidR="00F23471" w:rsidRPr="009B3914" w14:paraId="4EB4682F" w14:textId="77777777" w:rsidTr="00AD72F0">
        <w:tc>
          <w:tcPr>
            <w:tcW w:w="988" w:type="dxa"/>
          </w:tcPr>
          <w:p w14:paraId="66813EBF" w14:textId="77777777" w:rsidR="00F23471" w:rsidRPr="009B3914" w:rsidRDefault="00F23471" w:rsidP="00AD72F0">
            <w:pPr>
              <w:rPr>
                <w:lang w:val="en-US"/>
              </w:rPr>
            </w:pPr>
            <w:r w:rsidRPr="009B3914">
              <w:rPr>
                <w:lang w:val="en-US"/>
              </w:rPr>
              <w:t>10</w:t>
            </w:r>
          </w:p>
        </w:tc>
        <w:tc>
          <w:tcPr>
            <w:tcW w:w="8640" w:type="dxa"/>
          </w:tcPr>
          <w:p w14:paraId="075122E5" w14:textId="77777777" w:rsidR="00F23471" w:rsidRPr="009B3914" w:rsidRDefault="00F23471" w:rsidP="00AD72F0">
            <w:pPr>
              <w:rPr>
                <w:lang w:val="en-US"/>
              </w:rPr>
            </w:pPr>
            <w:r w:rsidRPr="009B3914">
              <w:rPr>
                <w:lang w:val="en-US"/>
              </w:rPr>
              <w:t>Related to a SQL login being bound to Windows domain password policy enforcement. See KB925744.</w:t>
            </w:r>
          </w:p>
        </w:tc>
      </w:tr>
      <w:tr w:rsidR="00F23471" w:rsidRPr="00A80A25" w14:paraId="777576B0" w14:textId="77777777" w:rsidTr="00AD72F0">
        <w:tc>
          <w:tcPr>
            <w:tcW w:w="988" w:type="dxa"/>
          </w:tcPr>
          <w:p w14:paraId="7A0DA75E" w14:textId="77777777" w:rsidR="00F23471" w:rsidRPr="009B3914" w:rsidRDefault="00F23471" w:rsidP="00AD72F0">
            <w:pPr>
              <w:rPr>
                <w:lang w:val="en-US"/>
              </w:rPr>
            </w:pPr>
            <w:r w:rsidRPr="009B3914">
              <w:rPr>
                <w:lang w:val="en-US"/>
              </w:rPr>
              <w:t>11-12</w:t>
            </w:r>
          </w:p>
        </w:tc>
        <w:tc>
          <w:tcPr>
            <w:tcW w:w="8640" w:type="dxa"/>
          </w:tcPr>
          <w:p w14:paraId="78DAA83F" w14:textId="77777777" w:rsidR="00F23471" w:rsidRPr="009B3914" w:rsidRDefault="00F23471" w:rsidP="00AD72F0">
            <w:pPr>
              <w:rPr>
                <w:lang w:val="en-US"/>
              </w:rPr>
            </w:pPr>
            <w:r w:rsidRPr="009B3914">
              <w:rPr>
                <w:lang w:val="en-US"/>
              </w:rPr>
              <w:t>Login valid but server access failed</w:t>
            </w:r>
          </w:p>
        </w:tc>
      </w:tr>
      <w:tr w:rsidR="00F23471" w:rsidRPr="00A80A25" w14:paraId="58C6D465" w14:textId="77777777" w:rsidTr="00AD72F0">
        <w:tc>
          <w:tcPr>
            <w:tcW w:w="988" w:type="dxa"/>
          </w:tcPr>
          <w:p w14:paraId="70573D3D" w14:textId="77777777" w:rsidR="00F23471" w:rsidRPr="009B3914" w:rsidRDefault="00F23471" w:rsidP="00AD72F0">
            <w:pPr>
              <w:rPr>
                <w:lang w:val="en-US"/>
              </w:rPr>
            </w:pPr>
            <w:r w:rsidRPr="009B3914">
              <w:rPr>
                <w:lang w:val="en-US"/>
              </w:rPr>
              <w:t>16</w:t>
            </w:r>
          </w:p>
        </w:tc>
        <w:tc>
          <w:tcPr>
            <w:tcW w:w="8640" w:type="dxa"/>
          </w:tcPr>
          <w:p w14:paraId="5DD53E60" w14:textId="77777777" w:rsidR="00F23471" w:rsidRPr="009B3914" w:rsidRDefault="00F23471" w:rsidP="00AD72F0">
            <w:pPr>
              <w:rPr>
                <w:lang w:val="en-US"/>
              </w:rPr>
            </w:pPr>
            <w:r w:rsidRPr="009B3914">
              <w:rPr>
                <w:lang w:val="en-US"/>
              </w:rPr>
              <w:t>Login valid, but not permissioned to use the target database</w:t>
            </w:r>
          </w:p>
        </w:tc>
      </w:tr>
      <w:tr w:rsidR="00F23471" w:rsidRPr="009B3914" w14:paraId="755CF106" w14:textId="77777777" w:rsidTr="00AD72F0">
        <w:tc>
          <w:tcPr>
            <w:tcW w:w="988" w:type="dxa"/>
          </w:tcPr>
          <w:p w14:paraId="5ECF19A1" w14:textId="77777777" w:rsidR="00F23471" w:rsidRPr="009B3914" w:rsidRDefault="00F23471" w:rsidP="00AD72F0">
            <w:pPr>
              <w:rPr>
                <w:lang w:val="en-US"/>
              </w:rPr>
            </w:pPr>
            <w:r w:rsidRPr="009B3914">
              <w:rPr>
                <w:lang w:val="en-US"/>
              </w:rPr>
              <w:t>18</w:t>
            </w:r>
          </w:p>
        </w:tc>
        <w:tc>
          <w:tcPr>
            <w:tcW w:w="8640" w:type="dxa"/>
          </w:tcPr>
          <w:p w14:paraId="4A1727C1" w14:textId="77777777" w:rsidR="00F23471" w:rsidRPr="009B3914" w:rsidRDefault="00F23471" w:rsidP="00AD72F0">
            <w:pPr>
              <w:rPr>
                <w:lang w:val="en-US"/>
              </w:rPr>
            </w:pPr>
            <w:r w:rsidRPr="009B3914">
              <w:rPr>
                <w:lang w:val="en-US"/>
              </w:rPr>
              <w:t>Password expired</w:t>
            </w:r>
          </w:p>
        </w:tc>
      </w:tr>
      <w:tr w:rsidR="00F23471" w:rsidRPr="00A80A25" w14:paraId="49A7C070" w14:textId="77777777" w:rsidTr="00AD72F0">
        <w:tc>
          <w:tcPr>
            <w:tcW w:w="988" w:type="dxa"/>
          </w:tcPr>
          <w:p w14:paraId="09977230" w14:textId="77777777" w:rsidR="00F23471" w:rsidRPr="009B3914" w:rsidRDefault="00F23471" w:rsidP="00AD72F0">
            <w:pPr>
              <w:rPr>
                <w:lang w:val="en-US"/>
              </w:rPr>
            </w:pPr>
            <w:r w:rsidRPr="009B3914">
              <w:rPr>
                <w:lang w:val="en-US"/>
              </w:rPr>
              <w:t>27</w:t>
            </w:r>
          </w:p>
        </w:tc>
        <w:tc>
          <w:tcPr>
            <w:tcW w:w="8640" w:type="dxa"/>
          </w:tcPr>
          <w:p w14:paraId="12044A6C" w14:textId="77777777" w:rsidR="00F23471" w:rsidRPr="009B3914" w:rsidRDefault="00F23471" w:rsidP="00AD72F0">
            <w:pPr>
              <w:rPr>
                <w:lang w:val="en-US"/>
              </w:rPr>
            </w:pPr>
            <w:r w:rsidRPr="009B3914">
              <w:rPr>
                <w:lang w:val="en-US"/>
              </w:rPr>
              <w:t>Initial database could not be found</w:t>
            </w:r>
          </w:p>
        </w:tc>
      </w:tr>
      <w:tr w:rsidR="00F23471" w:rsidRPr="00A80A25" w14:paraId="46266799" w14:textId="77777777" w:rsidTr="00AD72F0">
        <w:tc>
          <w:tcPr>
            <w:tcW w:w="988" w:type="dxa"/>
          </w:tcPr>
          <w:p w14:paraId="438E7329" w14:textId="77777777" w:rsidR="00F23471" w:rsidRPr="009B3914" w:rsidRDefault="00F23471" w:rsidP="00AD72F0">
            <w:pPr>
              <w:rPr>
                <w:lang w:val="en-US"/>
              </w:rPr>
            </w:pPr>
            <w:r w:rsidRPr="009B3914">
              <w:rPr>
                <w:lang w:val="en-US"/>
              </w:rPr>
              <w:t>38</w:t>
            </w:r>
          </w:p>
        </w:tc>
        <w:tc>
          <w:tcPr>
            <w:tcW w:w="8640" w:type="dxa"/>
          </w:tcPr>
          <w:p w14:paraId="4AE4CA01" w14:textId="77777777" w:rsidR="00F23471" w:rsidRPr="009B3914" w:rsidRDefault="00F23471" w:rsidP="00AD72F0">
            <w:pPr>
              <w:rPr>
                <w:lang w:val="en-US"/>
              </w:rPr>
            </w:pPr>
            <w:r w:rsidRPr="009B3914">
              <w:rPr>
                <w:lang w:val="en-US"/>
              </w:rPr>
              <w:t>Login valid but database unavailable (or login not permissioned)</w:t>
            </w:r>
          </w:p>
        </w:tc>
      </w:tr>
    </w:tbl>
    <w:p w14:paraId="4A612D40" w14:textId="19B0E886" w:rsidR="00F23471" w:rsidRDefault="00F23471" w:rsidP="00F23471">
      <w:pPr>
        <w:rPr>
          <w:lang w:val="en-US"/>
        </w:rPr>
      </w:pPr>
    </w:p>
    <w:p w14:paraId="32D50F08" w14:textId="293B1E01" w:rsidR="001A51D6" w:rsidRDefault="001A51D6" w:rsidP="001A51D6">
      <w:pPr>
        <w:pStyle w:val="Heading3"/>
        <w:rPr>
          <w:lang w:val="en-US"/>
        </w:rPr>
      </w:pPr>
      <w:bookmarkStart w:id="38" w:name="_Toc93671635"/>
      <w:r>
        <w:rPr>
          <w:lang w:val="en-US"/>
        </w:rPr>
        <w:t>Find Server rolle medlemmer</w:t>
      </w:r>
      <w:bookmarkEnd w:id="38"/>
    </w:p>
    <w:p w14:paraId="3222E96C" w14:textId="77777777" w:rsidR="001A51D6" w:rsidRPr="001A51D6" w:rsidRDefault="001A51D6" w:rsidP="001A51D6">
      <w:pPr>
        <w:pStyle w:val="Script"/>
        <w:framePr w:wrap="around"/>
        <w:rPr>
          <w:shd w:val="clear" w:color="auto" w:fill="FAFAFA"/>
          <w:lang w:eastAsia="da-DK"/>
        </w:rPr>
      </w:pPr>
      <w:r w:rsidRPr="001A51D6">
        <w:rPr>
          <w:shd w:val="clear" w:color="auto" w:fill="FAFAFA"/>
          <w:lang w:eastAsia="da-DK"/>
        </w:rPr>
        <w:t xml:space="preserve">SELECT sys.server_role_members.role_principal_id, role.name AS RoleName,   </w:t>
      </w:r>
    </w:p>
    <w:p w14:paraId="0061A623" w14:textId="77777777" w:rsidR="001A51D6" w:rsidRPr="001A51D6" w:rsidRDefault="001A51D6" w:rsidP="001A51D6">
      <w:pPr>
        <w:pStyle w:val="Script"/>
        <w:framePr w:wrap="around"/>
        <w:rPr>
          <w:shd w:val="clear" w:color="auto" w:fill="FAFAFA"/>
          <w:lang w:eastAsia="da-DK"/>
        </w:rPr>
      </w:pPr>
      <w:r w:rsidRPr="001A51D6">
        <w:rPr>
          <w:shd w:val="clear" w:color="auto" w:fill="FAFAFA"/>
          <w:lang w:eastAsia="da-DK"/>
        </w:rPr>
        <w:t xml:space="preserve">    sys.server_role_members.member_principal_id, member.name AS MemberName  </w:t>
      </w:r>
    </w:p>
    <w:p w14:paraId="3D2F2E49" w14:textId="77777777" w:rsidR="001A51D6" w:rsidRPr="001A51D6" w:rsidRDefault="001A51D6" w:rsidP="001A51D6">
      <w:pPr>
        <w:pStyle w:val="Script"/>
        <w:framePr w:wrap="around"/>
        <w:rPr>
          <w:shd w:val="clear" w:color="auto" w:fill="FAFAFA"/>
          <w:lang w:eastAsia="da-DK"/>
        </w:rPr>
      </w:pPr>
      <w:r w:rsidRPr="001A51D6">
        <w:rPr>
          <w:shd w:val="clear" w:color="auto" w:fill="FAFAFA"/>
          <w:lang w:eastAsia="da-DK"/>
        </w:rPr>
        <w:t xml:space="preserve">FROM sys.server_role_members  </w:t>
      </w:r>
    </w:p>
    <w:p w14:paraId="560F6862" w14:textId="77777777" w:rsidR="001A51D6" w:rsidRPr="001A51D6" w:rsidRDefault="001A51D6" w:rsidP="001A51D6">
      <w:pPr>
        <w:pStyle w:val="Script"/>
        <w:framePr w:wrap="around"/>
        <w:rPr>
          <w:shd w:val="clear" w:color="auto" w:fill="FAFAFA"/>
          <w:lang w:eastAsia="da-DK"/>
        </w:rPr>
      </w:pPr>
      <w:r w:rsidRPr="001A51D6">
        <w:rPr>
          <w:shd w:val="clear" w:color="auto" w:fill="FAFAFA"/>
          <w:lang w:eastAsia="da-DK"/>
        </w:rPr>
        <w:t xml:space="preserve">JOIN sys.server_principals AS role  </w:t>
      </w:r>
    </w:p>
    <w:p w14:paraId="282452DE" w14:textId="77777777" w:rsidR="001A51D6" w:rsidRPr="001A51D6" w:rsidRDefault="001A51D6" w:rsidP="001A51D6">
      <w:pPr>
        <w:pStyle w:val="Script"/>
        <w:framePr w:wrap="around"/>
        <w:rPr>
          <w:shd w:val="clear" w:color="auto" w:fill="FAFAFA"/>
          <w:lang w:eastAsia="da-DK"/>
        </w:rPr>
      </w:pPr>
      <w:r w:rsidRPr="001A51D6">
        <w:rPr>
          <w:shd w:val="clear" w:color="auto" w:fill="FAFAFA"/>
          <w:lang w:eastAsia="da-DK"/>
        </w:rPr>
        <w:t xml:space="preserve">    ON sys.server_role_members.role_principal_id = role.principal_id  </w:t>
      </w:r>
    </w:p>
    <w:p w14:paraId="148BCB45" w14:textId="77777777" w:rsidR="001A51D6" w:rsidRPr="001A51D6" w:rsidRDefault="001A51D6" w:rsidP="001A51D6">
      <w:pPr>
        <w:pStyle w:val="Script"/>
        <w:framePr w:wrap="around"/>
        <w:rPr>
          <w:shd w:val="clear" w:color="auto" w:fill="FAFAFA"/>
          <w:lang w:eastAsia="da-DK"/>
        </w:rPr>
      </w:pPr>
      <w:r w:rsidRPr="001A51D6">
        <w:rPr>
          <w:shd w:val="clear" w:color="auto" w:fill="FAFAFA"/>
          <w:lang w:eastAsia="da-DK"/>
        </w:rPr>
        <w:t xml:space="preserve">JOIN sys.server_principals AS member  </w:t>
      </w:r>
    </w:p>
    <w:p w14:paraId="5BFAC994" w14:textId="78FD1526" w:rsidR="001A51D6" w:rsidRDefault="001A51D6" w:rsidP="001A51D6">
      <w:pPr>
        <w:pStyle w:val="Script"/>
        <w:framePr w:wrap="around"/>
        <w:rPr>
          <w:shd w:val="clear" w:color="auto" w:fill="FAFAFA"/>
          <w:lang w:eastAsia="da-DK"/>
        </w:rPr>
      </w:pPr>
      <w:r w:rsidRPr="001A51D6">
        <w:rPr>
          <w:shd w:val="clear" w:color="auto" w:fill="FAFAFA"/>
          <w:lang w:eastAsia="da-DK"/>
        </w:rPr>
        <w:t xml:space="preserve">    ON sys.server_role_members.member_principal_id = member.principal_id;  </w:t>
      </w:r>
    </w:p>
    <w:p w14:paraId="20213916" w14:textId="2D684985" w:rsidR="001A51D6" w:rsidRDefault="001A51D6" w:rsidP="001A51D6">
      <w:pPr>
        <w:rPr>
          <w:lang w:val="en-US"/>
        </w:rPr>
      </w:pPr>
    </w:p>
    <w:p w14:paraId="14D93E9F" w14:textId="69F62A33" w:rsidR="00B3493A" w:rsidRDefault="00B3493A" w:rsidP="00B3493A">
      <w:pPr>
        <w:pStyle w:val="Script"/>
        <w:framePr w:wrap="around"/>
      </w:pPr>
      <w:r w:rsidRPr="00B3493A">
        <w:t>ALTER SERVER ROLE [sysadmin] ADD MEMBER [dksund\Calibry_l_dks_Calibry_o]</w:t>
      </w:r>
    </w:p>
    <w:p w14:paraId="4710B486" w14:textId="3C7F99DD" w:rsidR="00B3493A" w:rsidRDefault="00B3493A" w:rsidP="001A51D6">
      <w:pPr>
        <w:rPr>
          <w:lang w:val="en-US"/>
        </w:rPr>
      </w:pPr>
    </w:p>
    <w:p w14:paraId="063E82B7" w14:textId="77777777" w:rsidR="00B3493A" w:rsidRDefault="00B3493A" w:rsidP="001A51D6">
      <w:pPr>
        <w:rPr>
          <w:lang w:val="en-US"/>
        </w:rPr>
      </w:pPr>
    </w:p>
    <w:p w14:paraId="6F0C00AE" w14:textId="17D568EF" w:rsidR="006D535D" w:rsidRPr="006D535D" w:rsidRDefault="006D535D" w:rsidP="006D535D">
      <w:pPr>
        <w:pStyle w:val="Script"/>
        <w:framePr w:wrap="around"/>
      </w:pPr>
      <w:r w:rsidRPr="006D535D">
        <w:rPr>
          <w:color w:val="0000FF"/>
        </w:rPr>
        <w:t>ALTER</w:t>
      </w:r>
      <w:r w:rsidRPr="006D535D">
        <w:t xml:space="preserve"> </w:t>
      </w:r>
      <w:r w:rsidRPr="006D535D">
        <w:rPr>
          <w:color w:val="0000FF"/>
        </w:rPr>
        <w:t>SERVER</w:t>
      </w:r>
      <w:r w:rsidRPr="006D535D">
        <w:t xml:space="preserve"> </w:t>
      </w:r>
      <w:r w:rsidRPr="006D535D">
        <w:rPr>
          <w:color w:val="0000FF"/>
        </w:rPr>
        <w:t>ROLE</w:t>
      </w:r>
      <w:r w:rsidRPr="006D535D">
        <w:t xml:space="preserve"> [sysadmin] </w:t>
      </w:r>
      <w:r w:rsidRPr="006D535D">
        <w:rPr>
          <w:color w:val="0000FF"/>
        </w:rPr>
        <w:t>DROP</w:t>
      </w:r>
      <w:r w:rsidRPr="006D535D">
        <w:t xml:space="preserve"> MEMBER [dksund\Calibry_l_dks_Calibry_o]</w:t>
      </w:r>
    </w:p>
    <w:p w14:paraId="4E5A4327" w14:textId="7FE538DE" w:rsidR="006D535D" w:rsidRDefault="006D535D" w:rsidP="001A51D6">
      <w:pPr>
        <w:rPr>
          <w:lang w:val="en-US"/>
        </w:rPr>
      </w:pPr>
    </w:p>
    <w:p w14:paraId="468F9FB1" w14:textId="0CDC3C83" w:rsidR="00B3493A" w:rsidRDefault="00B3493A" w:rsidP="00F23471">
      <w:pPr>
        <w:pStyle w:val="Heading3"/>
        <w:rPr>
          <w:rStyle w:val="Heading3Char"/>
          <w:lang w:val="en-US"/>
        </w:rPr>
      </w:pPr>
    </w:p>
    <w:p w14:paraId="780A1A05" w14:textId="77777777" w:rsidR="00B3493A" w:rsidRPr="00B3493A" w:rsidRDefault="00B3493A" w:rsidP="00B3493A">
      <w:pPr>
        <w:rPr>
          <w:lang w:val="en-US"/>
        </w:rPr>
      </w:pPr>
    </w:p>
    <w:p w14:paraId="0D11D3D5" w14:textId="7128D566" w:rsidR="00F23471" w:rsidRDefault="00F23471" w:rsidP="00F23471">
      <w:pPr>
        <w:pStyle w:val="Heading3"/>
        <w:rPr>
          <w:rStyle w:val="Heading3Char"/>
          <w:lang w:val="en-US"/>
        </w:rPr>
      </w:pPr>
      <w:bookmarkStart w:id="39" w:name="_Toc93671636"/>
      <w:proofErr w:type="gramStart"/>
      <w:r w:rsidRPr="000C5AA1">
        <w:rPr>
          <w:rStyle w:val="Heading3Char"/>
          <w:lang w:val="en-US"/>
        </w:rPr>
        <w:t>find</w:t>
      </w:r>
      <w:proofErr w:type="gramEnd"/>
      <w:r w:rsidRPr="000C5AA1">
        <w:rPr>
          <w:rStyle w:val="Heading3Char"/>
          <w:lang w:val="en-US"/>
        </w:rPr>
        <w:t xml:space="preserve"> Instance Logins</w:t>
      </w:r>
      <w:r>
        <w:rPr>
          <w:rStyle w:val="Heading3Char"/>
          <w:lang w:val="en-US"/>
        </w:rPr>
        <w:t xml:space="preserve"> with</w:t>
      </w:r>
      <w:r w:rsidRPr="000C5AA1">
        <w:rPr>
          <w:rStyle w:val="Heading3Char"/>
          <w:lang w:val="en-US"/>
        </w:rPr>
        <w:t xml:space="preserve"> </w:t>
      </w:r>
      <w:r>
        <w:rPr>
          <w:rStyle w:val="Heading3Char"/>
          <w:lang w:val="en-US"/>
        </w:rPr>
        <w:t>default DB other than master &amp; msdb</w:t>
      </w:r>
      <w:bookmarkEnd w:id="39"/>
    </w:p>
    <w:p w14:paraId="7FF85536" w14:textId="77777777" w:rsidR="00F23471" w:rsidRPr="009B3914" w:rsidRDefault="00F23471" w:rsidP="001A51D6">
      <w:pPr>
        <w:pStyle w:val="Script"/>
        <w:framePr w:wrap="around"/>
      </w:pPr>
      <w:proofErr w:type="gramStart"/>
      <w:r w:rsidRPr="009B3914">
        <w:t>select</w:t>
      </w:r>
      <w:proofErr w:type="gramEnd"/>
      <w:r w:rsidRPr="009B3914">
        <w:t xml:space="preserve"> name as LoginName</w:t>
      </w:r>
    </w:p>
    <w:p w14:paraId="74E9F9B7" w14:textId="77777777" w:rsidR="00F23471" w:rsidRPr="009B3914" w:rsidRDefault="00F23471" w:rsidP="001A51D6">
      <w:pPr>
        <w:pStyle w:val="Script"/>
        <w:framePr w:wrap="around"/>
      </w:pPr>
      <w:r w:rsidRPr="009B3914">
        <w:tab/>
      </w:r>
      <w:proofErr w:type="gramStart"/>
      <w:r w:rsidRPr="009B3914">
        <w:t>,principal</w:t>
      </w:r>
      <w:proofErr w:type="gramEnd"/>
      <w:r w:rsidRPr="009B3914">
        <w:t>_id</w:t>
      </w:r>
    </w:p>
    <w:p w14:paraId="4F1DE07C" w14:textId="77777777" w:rsidR="00F23471" w:rsidRPr="009B3914" w:rsidRDefault="00F23471" w:rsidP="001A51D6">
      <w:pPr>
        <w:pStyle w:val="Script"/>
        <w:framePr w:wrap="around"/>
      </w:pPr>
      <w:r w:rsidRPr="009B3914">
        <w:tab/>
      </w:r>
      <w:proofErr w:type="gramStart"/>
      <w:r w:rsidRPr="009B3914">
        <w:t>,is</w:t>
      </w:r>
      <w:proofErr w:type="gramEnd"/>
      <w:r w:rsidRPr="009B3914">
        <w:t>_disabled</w:t>
      </w:r>
    </w:p>
    <w:p w14:paraId="4839CA64" w14:textId="77777777" w:rsidR="00F23471" w:rsidRPr="009B3914" w:rsidRDefault="00F23471" w:rsidP="001A51D6">
      <w:pPr>
        <w:pStyle w:val="Script"/>
        <w:framePr w:wrap="around"/>
      </w:pPr>
      <w:r w:rsidRPr="009B3914">
        <w:tab/>
      </w:r>
      <w:proofErr w:type="gramStart"/>
      <w:r w:rsidRPr="009B3914">
        <w:t>,default</w:t>
      </w:r>
      <w:proofErr w:type="gramEnd"/>
      <w:r w:rsidRPr="009B3914">
        <w:t>_database_name as DefaultDB</w:t>
      </w:r>
    </w:p>
    <w:p w14:paraId="6C1633E5" w14:textId="77777777" w:rsidR="00F23471" w:rsidRPr="009B3914" w:rsidRDefault="00F23471" w:rsidP="001A51D6">
      <w:pPr>
        <w:pStyle w:val="Script"/>
        <w:framePr w:wrap="around"/>
      </w:pPr>
      <w:r w:rsidRPr="009B3914">
        <w:t xml:space="preserve"> </w:t>
      </w:r>
      <w:proofErr w:type="gramStart"/>
      <w:r w:rsidRPr="009B3914">
        <w:t>from</w:t>
      </w:r>
      <w:proofErr w:type="gramEnd"/>
      <w:r w:rsidRPr="009B3914">
        <w:t xml:space="preserve"> sys.server_principals</w:t>
      </w:r>
    </w:p>
    <w:p w14:paraId="2AD1C2AB" w14:textId="77777777" w:rsidR="00F23471" w:rsidRPr="009B3914" w:rsidRDefault="00F23471" w:rsidP="001A51D6">
      <w:pPr>
        <w:pStyle w:val="Script"/>
        <w:framePr w:wrap="around"/>
      </w:pPr>
      <w:r w:rsidRPr="009B3914">
        <w:t xml:space="preserve"> </w:t>
      </w:r>
      <w:proofErr w:type="gramStart"/>
      <w:r w:rsidRPr="009B3914">
        <w:t>where</w:t>
      </w:r>
      <w:proofErr w:type="gramEnd"/>
      <w:r w:rsidRPr="009B3914">
        <w:t xml:space="preserve"> default_database_name not in ('master','msdb')</w:t>
      </w:r>
    </w:p>
    <w:p w14:paraId="4C25D1F1" w14:textId="77777777" w:rsidR="00F23471" w:rsidRPr="009B3914" w:rsidRDefault="00F23471" w:rsidP="001A51D6">
      <w:pPr>
        <w:pStyle w:val="Script"/>
        <w:framePr w:wrap="around"/>
      </w:pPr>
      <w:r w:rsidRPr="009B3914">
        <w:t xml:space="preserve"> </w:t>
      </w:r>
      <w:proofErr w:type="gramStart"/>
      <w:r w:rsidRPr="009B3914">
        <w:t>order</w:t>
      </w:r>
      <w:proofErr w:type="gramEnd"/>
      <w:r w:rsidRPr="009B3914">
        <w:t xml:space="preserve"> by default_database_name</w:t>
      </w:r>
    </w:p>
    <w:p w14:paraId="61F3F0C0" w14:textId="77777777" w:rsidR="00F23471" w:rsidRPr="009B3914" w:rsidRDefault="00F23471" w:rsidP="00F23471">
      <w:pPr>
        <w:rPr>
          <w:lang w:val="en-US"/>
        </w:rPr>
      </w:pPr>
    </w:p>
    <w:p w14:paraId="6667ECA9" w14:textId="77777777" w:rsidR="00F23471" w:rsidRPr="00124783" w:rsidRDefault="00F23471" w:rsidP="00F23471">
      <w:pPr>
        <w:pStyle w:val="Heading3"/>
        <w:rPr>
          <w:lang w:val="en-US"/>
        </w:rPr>
      </w:pPr>
      <w:bookmarkStart w:id="40" w:name="_Toc93671637"/>
      <w:proofErr w:type="gramStart"/>
      <w:r w:rsidRPr="000C5AA1">
        <w:rPr>
          <w:rStyle w:val="Heading3Char"/>
          <w:lang w:val="en-US"/>
        </w:rPr>
        <w:lastRenderedPageBreak/>
        <w:t>find</w:t>
      </w:r>
      <w:proofErr w:type="gramEnd"/>
      <w:r w:rsidRPr="000C5AA1">
        <w:rPr>
          <w:rStyle w:val="Heading3Char"/>
          <w:lang w:val="en-US"/>
        </w:rPr>
        <w:t xml:space="preserve"> Instance Logins with more than user access. Shows Sysadmins</w:t>
      </w:r>
      <w:bookmarkEnd w:id="40"/>
    </w:p>
    <w:p w14:paraId="3BEEF359" w14:textId="77777777" w:rsidR="00F23471" w:rsidRPr="00124783" w:rsidRDefault="00F23471" w:rsidP="001A51D6">
      <w:pPr>
        <w:pStyle w:val="Script"/>
        <w:framePr w:wrap="around"/>
      </w:pPr>
      <w:r w:rsidRPr="00124783">
        <w:t xml:space="preserve">/* </w:t>
      </w:r>
      <w:r w:rsidRPr="000C5AA1">
        <w:t>find Instance Logins with more than user access. Shows Sysadmins</w:t>
      </w:r>
      <w:r>
        <w:t xml:space="preserve"> </w:t>
      </w:r>
      <w:r w:rsidRPr="00124783">
        <w:t>*/</w:t>
      </w:r>
    </w:p>
    <w:p w14:paraId="1D80D03A" w14:textId="77777777" w:rsidR="00F23471" w:rsidRPr="00124783" w:rsidRDefault="00F23471" w:rsidP="001A51D6">
      <w:pPr>
        <w:pStyle w:val="Script"/>
        <w:framePr w:wrap="around"/>
      </w:pPr>
      <w:proofErr w:type="gramStart"/>
      <w:r w:rsidRPr="00124783">
        <w:t>select</w:t>
      </w:r>
      <w:proofErr w:type="gramEnd"/>
      <w:r w:rsidRPr="00124783">
        <w:t xml:space="preserve"> l.sid</w:t>
      </w:r>
    </w:p>
    <w:p w14:paraId="71C0F525" w14:textId="77777777" w:rsidR="00F23471" w:rsidRPr="00124783" w:rsidRDefault="00F23471" w:rsidP="001A51D6">
      <w:pPr>
        <w:pStyle w:val="Script"/>
        <w:framePr w:wrap="around"/>
      </w:pPr>
      <w:proofErr w:type="gramStart"/>
      <w:r w:rsidRPr="00124783">
        <w:t>,l.status</w:t>
      </w:r>
      <w:proofErr w:type="gramEnd"/>
    </w:p>
    <w:p w14:paraId="12896F80" w14:textId="77777777" w:rsidR="00F23471" w:rsidRPr="00124783" w:rsidRDefault="00F23471" w:rsidP="001A51D6">
      <w:pPr>
        <w:pStyle w:val="Script"/>
        <w:framePr w:wrap="around"/>
      </w:pPr>
      <w:proofErr w:type="gramStart"/>
      <w:r w:rsidRPr="00124783">
        <w:t>,l.accdate</w:t>
      </w:r>
      <w:proofErr w:type="gramEnd"/>
      <w:r w:rsidRPr="00124783">
        <w:t xml:space="preserve"> as "Last Access"</w:t>
      </w:r>
    </w:p>
    <w:p w14:paraId="3D873A12" w14:textId="77777777" w:rsidR="00F23471" w:rsidRPr="00124783" w:rsidRDefault="00F23471" w:rsidP="001A51D6">
      <w:pPr>
        <w:pStyle w:val="Script"/>
        <w:framePr w:wrap="around"/>
      </w:pPr>
      <w:proofErr w:type="gramStart"/>
      <w:r w:rsidRPr="00124783">
        <w:t>,l.name</w:t>
      </w:r>
      <w:proofErr w:type="gramEnd"/>
    </w:p>
    <w:p w14:paraId="07CBA3B4" w14:textId="77777777" w:rsidR="00F23471" w:rsidRPr="00124783" w:rsidRDefault="00F23471" w:rsidP="001A51D6">
      <w:pPr>
        <w:pStyle w:val="Script"/>
        <w:framePr w:wrap="around"/>
      </w:pPr>
      <w:proofErr w:type="gramStart"/>
      <w:r w:rsidRPr="00124783">
        <w:t>,l.loginname</w:t>
      </w:r>
      <w:proofErr w:type="gramEnd"/>
      <w:r w:rsidRPr="00124783">
        <w:t xml:space="preserve"> </w:t>
      </w:r>
    </w:p>
    <w:p w14:paraId="2A53D7BB" w14:textId="77777777" w:rsidR="00F23471" w:rsidRPr="00124783" w:rsidRDefault="00F23471" w:rsidP="001A51D6">
      <w:pPr>
        <w:pStyle w:val="Script"/>
        <w:framePr w:wrap="around"/>
      </w:pPr>
      <w:proofErr w:type="gramStart"/>
      <w:r w:rsidRPr="00124783">
        <w:t>,l.dbname</w:t>
      </w:r>
      <w:proofErr w:type="gramEnd"/>
      <w:r w:rsidRPr="00124783">
        <w:t xml:space="preserve"> as "default DB"</w:t>
      </w:r>
    </w:p>
    <w:p w14:paraId="6D87E245" w14:textId="77777777" w:rsidR="00F23471" w:rsidRPr="00124783" w:rsidRDefault="00F23471" w:rsidP="001A51D6">
      <w:pPr>
        <w:pStyle w:val="Script"/>
        <w:framePr w:wrap="around"/>
      </w:pPr>
      <w:proofErr w:type="gramStart"/>
      <w:r w:rsidRPr="00124783">
        <w:t>,l.denylogin</w:t>
      </w:r>
      <w:proofErr w:type="gramEnd"/>
    </w:p>
    <w:p w14:paraId="110059E5" w14:textId="77777777" w:rsidR="00F23471" w:rsidRPr="00124783" w:rsidRDefault="00F23471" w:rsidP="001A51D6">
      <w:pPr>
        <w:pStyle w:val="Script"/>
        <w:framePr w:wrap="around"/>
      </w:pPr>
      <w:proofErr w:type="gramStart"/>
      <w:r w:rsidRPr="00124783">
        <w:t>,l.hasaccess</w:t>
      </w:r>
      <w:proofErr w:type="gramEnd"/>
    </w:p>
    <w:p w14:paraId="55855E29" w14:textId="77777777" w:rsidR="00F23471" w:rsidRPr="00124783" w:rsidRDefault="00F23471" w:rsidP="001A51D6">
      <w:pPr>
        <w:pStyle w:val="Script"/>
        <w:framePr w:wrap="around"/>
      </w:pPr>
      <w:proofErr w:type="gramStart"/>
      <w:r w:rsidRPr="00124783">
        <w:t>,l.sysadmin</w:t>
      </w:r>
      <w:proofErr w:type="gramEnd"/>
    </w:p>
    <w:p w14:paraId="787A3F08" w14:textId="77777777" w:rsidR="00F23471" w:rsidRPr="00124783" w:rsidRDefault="00F23471" w:rsidP="001A51D6">
      <w:pPr>
        <w:pStyle w:val="Script"/>
        <w:framePr w:wrap="around"/>
      </w:pPr>
      <w:proofErr w:type="gramStart"/>
      <w:r w:rsidRPr="00124783">
        <w:t>,l.securityadmin</w:t>
      </w:r>
      <w:proofErr w:type="gramEnd"/>
    </w:p>
    <w:p w14:paraId="04D10494" w14:textId="77777777" w:rsidR="00F23471" w:rsidRPr="00E9227C" w:rsidRDefault="00F23471" w:rsidP="001A51D6">
      <w:pPr>
        <w:pStyle w:val="Script"/>
        <w:framePr w:wrap="around"/>
      </w:pPr>
      <w:proofErr w:type="gramStart"/>
      <w:r w:rsidRPr="00E9227C">
        <w:t>,l.serveradmin</w:t>
      </w:r>
      <w:proofErr w:type="gramEnd"/>
    </w:p>
    <w:p w14:paraId="61A9602E" w14:textId="77777777" w:rsidR="00F23471" w:rsidRPr="00E9227C" w:rsidRDefault="00F23471" w:rsidP="001A51D6">
      <w:pPr>
        <w:pStyle w:val="Script"/>
        <w:framePr w:wrap="around"/>
      </w:pPr>
      <w:proofErr w:type="gramStart"/>
      <w:r w:rsidRPr="00E9227C">
        <w:t>,l.setupadmin</w:t>
      </w:r>
      <w:proofErr w:type="gramEnd"/>
    </w:p>
    <w:p w14:paraId="39DBAA50" w14:textId="77777777" w:rsidR="00F23471" w:rsidRPr="00074EBC" w:rsidRDefault="00F23471" w:rsidP="001A51D6">
      <w:pPr>
        <w:pStyle w:val="Script"/>
        <w:framePr w:wrap="around"/>
        <w:rPr>
          <w:lang w:val="da-DK"/>
        </w:rPr>
      </w:pPr>
      <w:proofErr w:type="gramStart"/>
      <w:r w:rsidRPr="00074EBC">
        <w:rPr>
          <w:lang w:val="da-DK"/>
        </w:rPr>
        <w:t>,l</w:t>
      </w:r>
      <w:proofErr w:type="gramEnd"/>
      <w:r w:rsidRPr="00074EBC">
        <w:rPr>
          <w:lang w:val="da-DK"/>
        </w:rPr>
        <w:t>.processadmin</w:t>
      </w:r>
    </w:p>
    <w:p w14:paraId="3B21A497" w14:textId="77777777" w:rsidR="00F23471" w:rsidRPr="00074EBC" w:rsidRDefault="00F23471" w:rsidP="001A51D6">
      <w:pPr>
        <w:pStyle w:val="Script"/>
        <w:framePr w:wrap="around"/>
        <w:rPr>
          <w:lang w:val="da-DK"/>
        </w:rPr>
      </w:pPr>
      <w:proofErr w:type="gramStart"/>
      <w:r w:rsidRPr="00074EBC">
        <w:rPr>
          <w:lang w:val="da-DK"/>
        </w:rPr>
        <w:t>,l</w:t>
      </w:r>
      <w:proofErr w:type="gramEnd"/>
      <w:r w:rsidRPr="00074EBC">
        <w:rPr>
          <w:lang w:val="da-DK"/>
        </w:rPr>
        <w:t>.diskadmin</w:t>
      </w:r>
    </w:p>
    <w:p w14:paraId="14B4136B" w14:textId="77777777" w:rsidR="00F23471" w:rsidRPr="00074EBC" w:rsidRDefault="00F23471" w:rsidP="001A51D6">
      <w:pPr>
        <w:pStyle w:val="Script"/>
        <w:framePr w:wrap="around"/>
        <w:rPr>
          <w:lang w:val="da-DK"/>
        </w:rPr>
      </w:pPr>
      <w:proofErr w:type="gramStart"/>
      <w:r w:rsidRPr="00074EBC">
        <w:rPr>
          <w:lang w:val="da-DK"/>
        </w:rPr>
        <w:t>,l</w:t>
      </w:r>
      <w:proofErr w:type="gramEnd"/>
      <w:r w:rsidRPr="00074EBC">
        <w:rPr>
          <w:lang w:val="da-DK"/>
        </w:rPr>
        <w:t>.dbcreator</w:t>
      </w:r>
    </w:p>
    <w:p w14:paraId="5B59AC30" w14:textId="77777777" w:rsidR="00F23471" w:rsidRPr="00074EBC" w:rsidRDefault="00F23471" w:rsidP="001A51D6">
      <w:pPr>
        <w:pStyle w:val="Script"/>
        <w:framePr w:wrap="around"/>
        <w:rPr>
          <w:lang w:val="da-DK"/>
        </w:rPr>
      </w:pPr>
      <w:proofErr w:type="gramStart"/>
      <w:r w:rsidRPr="00074EBC">
        <w:rPr>
          <w:lang w:val="da-DK"/>
        </w:rPr>
        <w:t>,l</w:t>
      </w:r>
      <w:proofErr w:type="gramEnd"/>
      <w:r w:rsidRPr="00074EBC">
        <w:rPr>
          <w:lang w:val="da-DK"/>
        </w:rPr>
        <w:t>.bulkadmin</w:t>
      </w:r>
    </w:p>
    <w:p w14:paraId="1A2F8FBF" w14:textId="77777777" w:rsidR="00F23471" w:rsidRPr="00074EBC" w:rsidRDefault="00F23471" w:rsidP="001A51D6">
      <w:pPr>
        <w:pStyle w:val="Script"/>
        <w:framePr w:wrap="around"/>
        <w:rPr>
          <w:lang w:val="da-DK"/>
        </w:rPr>
      </w:pPr>
      <w:proofErr w:type="gramStart"/>
      <w:r w:rsidRPr="00074EBC">
        <w:rPr>
          <w:lang w:val="da-DK"/>
        </w:rPr>
        <w:t>,l</w:t>
      </w:r>
      <w:proofErr w:type="gramEnd"/>
      <w:r w:rsidRPr="00074EBC">
        <w:rPr>
          <w:lang w:val="da-DK"/>
        </w:rPr>
        <w:t>.isntname</w:t>
      </w:r>
    </w:p>
    <w:p w14:paraId="2DAA51DA" w14:textId="77777777" w:rsidR="00F23471" w:rsidRPr="00074EBC" w:rsidRDefault="00F23471" w:rsidP="001A51D6">
      <w:pPr>
        <w:pStyle w:val="Script"/>
        <w:framePr w:wrap="around"/>
        <w:rPr>
          <w:lang w:val="da-DK"/>
        </w:rPr>
      </w:pPr>
      <w:proofErr w:type="gramStart"/>
      <w:r w:rsidRPr="00074EBC">
        <w:rPr>
          <w:lang w:val="da-DK"/>
        </w:rPr>
        <w:t>,l</w:t>
      </w:r>
      <w:proofErr w:type="gramEnd"/>
      <w:r w:rsidRPr="00074EBC">
        <w:rPr>
          <w:lang w:val="da-DK"/>
        </w:rPr>
        <w:t>.isntgroup</w:t>
      </w:r>
    </w:p>
    <w:p w14:paraId="7A12EC43" w14:textId="77777777" w:rsidR="00F23471" w:rsidRPr="00074EBC" w:rsidRDefault="00F23471" w:rsidP="001A51D6">
      <w:pPr>
        <w:pStyle w:val="Script"/>
        <w:framePr w:wrap="around"/>
        <w:rPr>
          <w:lang w:val="da-DK"/>
        </w:rPr>
      </w:pPr>
      <w:proofErr w:type="gramStart"/>
      <w:r w:rsidRPr="00074EBC">
        <w:rPr>
          <w:lang w:val="da-DK"/>
        </w:rPr>
        <w:t>,l</w:t>
      </w:r>
      <w:proofErr w:type="gramEnd"/>
      <w:r w:rsidRPr="00074EBC">
        <w:rPr>
          <w:lang w:val="da-DK"/>
        </w:rPr>
        <w:t>.isntuser</w:t>
      </w:r>
    </w:p>
    <w:p w14:paraId="42FEBEE6" w14:textId="77777777" w:rsidR="00F23471" w:rsidRPr="00124783" w:rsidRDefault="00F23471" w:rsidP="001A51D6">
      <w:pPr>
        <w:pStyle w:val="Script"/>
        <w:framePr w:wrap="around"/>
      </w:pPr>
      <w:proofErr w:type="gramStart"/>
      <w:r w:rsidRPr="00124783">
        <w:t>from</w:t>
      </w:r>
      <w:proofErr w:type="gramEnd"/>
      <w:r w:rsidRPr="00124783">
        <w:t xml:space="preserve"> master.dbo.syslogins as l</w:t>
      </w:r>
    </w:p>
    <w:p w14:paraId="41EE616F" w14:textId="77777777" w:rsidR="00F23471" w:rsidRPr="00124783" w:rsidRDefault="00F23471" w:rsidP="001A51D6">
      <w:pPr>
        <w:pStyle w:val="Script"/>
        <w:framePr w:wrap="around"/>
      </w:pPr>
      <w:r w:rsidRPr="00124783">
        <w:t>where l.loginname not in('NT SERVICE\MSSQLSERVER','NT SERVICE\SQLSERVERAGENT','NT AUTHORITY\SYSTEM','NT AUTHORITY\LOCAL SERVICE')</w:t>
      </w:r>
    </w:p>
    <w:p w14:paraId="711CBE08" w14:textId="77777777" w:rsidR="00F23471" w:rsidRPr="00124783" w:rsidRDefault="00F23471" w:rsidP="001A51D6">
      <w:pPr>
        <w:pStyle w:val="Script"/>
        <w:framePr w:wrap="around"/>
      </w:pPr>
      <w:proofErr w:type="gramStart"/>
      <w:r w:rsidRPr="00124783">
        <w:t>and</w:t>
      </w:r>
      <w:proofErr w:type="gramEnd"/>
      <w:r w:rsidRPr="00124783">
        <w:t xml:space="preserve"> </w:t>
      </w:r>
    </w:p>
    <w:p w14:paraId="76B32985" w14:textId="77777777" w:rsidR="00F23471" w:rsidRPr="00124783" w:rsidRDefault="00F23471" w:rsidP="001A51D6">
      <w:pPr>
        <w:pStyle w:val="Script"/>
        <w:framePr w:wrap="around"/>
      </w:pPr>
      <w:r w:rsidRPr="00124783">
        <w:t>(l.sysadmin &gt; '0' or l.securityadmin &gt; '0' or l.serveradmin &gt; '0' or l.setupadmin &gt; '0' or l.processadmin &gt; '0' or l.diskadmin &gt; '0' or l.dbcreator &gt; '0' or l.bulkadmin &gt; '0')</w:t>
      </w:r>
    </w:p>
    <w:p w14:paraId="524CD3D1" w14:textId="77777777" w:rsidR="00F23471" w:rsidRPr="00124783" w:rsidRDefault="00F23471" w:rsidP="001A51D6">
      <w:pPr>
        <w:pStyle w:val="Script"/>
        <w:framePr w:wrap="around"/>
      </w:pPr>
    </w:p>
    <w:p w14:paraId="6866E68B" w14:textId="77777777" w:rsidR="00F23471" w:rsidRDefault="00F23471" w:rsidP="001A51D6">
      <w:pPr>
        <w:pStyle w:val="Script"/>
        <w:framePr w:wrap="around"/>
      </w:pPr>
      <w:proofErr w:type="gramStart"/>
      <w:r w:rsidRPr="00124783">
        <w:t>--(</w:t>
      </w:r>
      <w:proofErr w:type="gramEnd"/>
      <w:r w:rsidRPr="00124783">
        <w:t>l.sysadmin &lt; '1' and l.securityadmin &lt; '1' and l.serveradmin &lt; '1' and l.setupadmin &lt; '1' and l.processadmin &lt; '1' and l.diskadmin &lt; '1' and l.dbcreator &lt; '1' and l.bulkadmin &lt; '1')</w:t>
      </w:r>
    </w:p>
    <w:p w14:paraId="4EA758BB" w14:textId="77777777" w:rsidR="00F23471" w:rsidRDefault="00F23471" w:rsidP="00F23471">
      <w:pPr>
        <w:rPr>
          <w:lang w:val="en-US"/>
        </w:rPr>
      </w:pPr>
    </w:p>
    <w:p w14:paraId="0503EFE7" w14:textId="77777777" w:rsidR="00F23471" w:rsidRPr="000C5AA1" w:rsidRDefault="00F23471" w:rsidP="00F23471">
      <w:pPr>
        <w:rPr>
          <w:lang w:val="en-US"/>
        </w:rPr>
      </w:pPr>
    </w:p>
    <w:p w14:paraId="03172EF6" w14:textId="77777777" w:rsidR="00F23471" w:rsidRPr="000C5AA1" w:rsidRDefault="00F23471" w:rsidP="00F23471">
      <w:pPr>
        <w:pStyle w:val="Heading3"/>
        <w:rPr>
          <w:lang w:val="en-US"/>
        </w:rPr>
      </w:pPr>
      <w:bookmarkStart w:id="41" w:name="_Toc93671638"/>
      <w:proofErr w:type="gramStart"/>
      <w:r w:rsidRPr="000C5AA1">
        <w:rPr>
          <w:rStyle w:val="Heading3Char"/>
          <w:lang w:val="en-US"/>
        </w:rPr>
        <w:lastRenderedPageBreak/>
        <w:t>find</w:t>
      </w:r>
      <w:proofErr w:type="gramEnd"/>
      <w:r w:rsidRPr="000C5AA1">
        <w:rPr>
          <w:rStyle w:val="Heading3Char"/>
          <w:lang w:val="en-US"/>
        </w:rPr>
        <w:t xml:space="preserve"> DB users with more than user access. Shows db_owner</w:t>
      </w:r>
      <w:bookmarkEnd w:id="41"/>
    </w:p>
    <w:p w14:paraId="2B715621" w14:textId="77777777" w:rsidR="00F23471" w:rsidRPr="000C5AA1" w:rsidRDefault="00F23471" w:rsidP="001A51D6">
      <w:pPr>
        <w:pStyle w:val="Script"/>
        <w:framePr w:wrap="around"/>
      </w:pPr>
      <w:r w:rsidRPr="000C5AA1">
        <w:t xml:space="preserve">/* </w:t>
      </w:r>
      <w:r w:rsidRPr="00E9227C">
        <w:t>find DB users with more than user access. Shows db_owner</w:t>
      </w:r>
      <w:r w:rsidRPr="000C5AA1">
        <w:t xml:space="preserve"> */</w:t>
      </w:r>
    </w:p>
    <w:p w14:paraId="360203C3" w14:textId="77777777" w:rsidR="00F23471" w:rsidRPr="000C5AA1" w:rsidRDefault="00F23471" w:rsidP="001A51D6">
      <w:pPr>
        <w:pStyle w:val="Script"/>
        <w:framePr w:wrap="around"/>
      </w:pPr>
      <w:r w:rsidRPr="000C5AA1">
        <w:t>Select q.member_name as DBUserName</w:t>
      </w:r>
    </w:p>
    <w:p w14:paraId="06571D2B" w14:textId="77777777" w:rsidR="00F23471" w:rsidRPr="000C5AA1" w:rsidRDefault="00F23471" w:rsidP="001A51D6">
      <w:pPr>
        <w:pStyle w:val="Script"/>
        <w:framePr w:wrap="around"/>
      </w:pPr>
      <w:r w:rsidRPr="000C5AA1">
        <w:tab/>
      </w:r>
      <w:proofErr w:type="gramStart"/>
      <w:r w:rsidRPr="000C5AA1">
        <w:t>,u.Hasdbaccess</w:t>
      </w:r>
      <w:proofErr w:type="gramEnd"/>
      <w:r w:rsidRPr="000C5AA1">
        <w:t xml:space="preserve"> as DBadgang</w:t>
      </w:r>
    </w:p>
    <w:p w14:paraId="5706BF7B" w14:textId="77777777" w:rsidR="00F23471" w:rsidRPr="000C5AA1" w:rsidRDefault="00F23471" w:rsidP="001A51D6">
      <w:pPr>
        <w:pStyle w:val="Script"/>
        <w:framePr w:wrap="around"/>
      </w:pPr>
      <w:r w:rsidRPr="000C5AA1">
        <w:tab/>
      </w:r>
      <w:proofErr w:type="gramStart"/>
      <w:r w:rsidRPr="000C5AA1">
        <w:t>,SUM</w:t>
      </w:r>
      <w:proofErr w:type="gramEnd"/>
      <w:r w:rsidRPr="000C5AA1">
        <w:t>(q.db_owner) as db_owner</w:t>
      </w:r>
    </w:p>
    <w:p w14:paraId="38ECA8C0" w14:textId="77777777" w:rsidR="00F23471" w:rsidRPr="000C5AA1" w:rsidRDefault="00F23471" w:rsidP="001A51D6">
      <w:pPr>
        <w:pStyle w:val="Script"/>
        <w:framePr w:wrap="around"/>
      </w:pPr>
      <w:r w:rsidRPr="000C5AA1">
        <w:tab/>
      </w:r>
      <w:proofErr w:type="gramStart"/>
      <w:r w:rsidRPr="000C5AA1">
        <w:t>,SUM</w:t>
      </w:r>
      <w:proofErr w:type="gramEnd"/>
      <w:r w:rsidRPr="000C5AA1">
        <w:t>(q.db_securityadmin)as db_securityadmin</w:t>
      </w:r>
    </w:p>
    <w:p w14:paraId="6A12AA22" w14:textId="77777777" w:rsidR="00F23471" w:rsidRPr="000C5AA1" w:rsidRDefault="00F23471" w:rsidP="001A51D6">
      <w:pPr>
        <w:pStyle w:val="Script"/>
        <w:framePr w:wrap="around"/>
      </w:pPr>
      <w:r w:rsidRPr="000C5AA1">
        <w:tab/>
      </w:r>
      <w:proofErr w:type="gramStart"/>
      <w:r w:rsidRPr="000C5AA1">
        <w:t>,SUM</w:t>
      </w:r>
      <w:proofErr w:type="gramEnd"/>
      <w:r w:rsidRPr="000C5AA1">
        <w:t>(q.db_accessadmin)as db_accessadmin</w:t>
      </w:r>
    </w:p>
    <w:p w14:paraId="6915D921" w14:textId="77777777" w:rsidR="00F23471" w:rsidRPr="000C5AA1" w:rsidRDefault="00F23471" w:rsidP="001A51D6">
      <w:pPr>
        <w:pStyle w:val="Script"/>
        <w:framePr w:wrap="around"/>
      </w:pPr>
      <w:r w:rsidRPr="000C5AA1">
        <w:tab/>
      </w:r>
      <w:proofErr w:type="gramStart"/>
      <w:r w:rsidRPr="000C5AA1">
        <w:t>,SUM</w:t>
      </w:r>
      <w:proofErr w:type="gramEnd"/>
      <w:r w:rsidRPr="000C5AA1">
        <w:t>(q.db_ddladmin) as db_ddladmin</w:t>
      </w:r>
    </w:p>
    <w:p w14:paraId="0637ADB8" w14:textId="77777777" w:rsidR="00F23471" w:rsidRPr="000C5AA1" w:rsidRDefault="00F23471" w:rsidP="001A51D6">
      <w:pPr>
        <w:pStyle w:val="Script"/>
        <w:framePr w:wrap="around"/>
      </w:pPr>
      <w:r w:rsidRPr="000C5AA1">
        <w:tab/>
      </w:r>
      <w:proofErr w:type="gramStart"/>
      <w:r w:rsidRPr="000C5AA1">
        <w:t>,SUM</w:t>
      </w:r>
      <w:proofErr w:type="gramEnd"/>
      <w:r w:rsidRPr="000C5AA1">
        <w:t>(q.db_backupoperator) as db_backupoperator</w:t>
      </w:r>
    </w:p>
    <w:p w14:paraId="21102072" w14:textId="77777777" w:rsidR="00F23471" w:rsidRPr="000C5AA1" w:rsidRDefault="00F23471" w:rsidP="001A51D6">
      <w:pPr>
        <w:pStyle w:val="Script"/>
        <w:framePr w:wrap="around"/>
      </w:pPr>
      <w:r w:rsidRPr="000C5AA1">
        <w:tab/>
      </w:r>
      <w:proofErr w:type="gramStart"/>
      <w:r w:rsidRPr="000C5AA1">
        <w:t>,SUM</w:t>
      </w:r>
      <w:proofErr w:type="gramEnd"/>
      <w:r w:rsidRPr="000C5AA1">
        <w:t>(q.db_datawriter) as db_datawriter</w:t>
      </w:r>
    </w:p>
    <w:p w14:paraId="02B97C86" w14:textId="77777777" w:rsidR="00F23471" w:rsidRPr="000C5AA1" w:rsidRDefault="00F23471" w:rsidP="001A51D6">
      <w:pPr>
        <w:pStyle w:val="Script"/>
        <w:framePr w:wrap="around"/>
      </w:pPr>
      <w:r w:rsidRPr="000C5AA1">
        <w:tab/>
      </w:r>
      <w:proofErr w:type="gramStart"/>
      <w:r w:rsidRPr="000C5AA1">
        <w:t>,SUM</w:t>
      </w:r>
      <w:proofErr w:type="gramEnd"/>
      <w:r w:rsidRPr="000C5AA1">
        <w:t>(q.db_datareader) as db_datareader</w:t>
      </w:r>
    </w:p>
    <w:p w14:paraId="20EAE29E" w14:textId="77777777" w:rsidR="00F23471" w:rsidRPr="000C5AA1" w:rsidRDefault="00F23471" w:rsidP="001A51D6">
      <w:pPr>
        <w:pStyle w:val="Script"/>
        <w:framePr w:wrap="around"/>
      </w:pPr>
      <w:r w:rsidRPr="000C5AA1">
        <w:tab/>
      </w:r>
      <w:proofErr w:type="gramStart"/>
      <w:r w:rsidRPr="000C5AA1">
        <w:t>,SUM</w:t>
      </w:r>
      <w:proofErr w:type="gramEnd"/>
      <w:r w:rsidRPr="000C5AA1">
        <w:t>(q.db_denydatawriter)as db_denydatawriter</w:t>
      </w:r>
    </w:p>
    <w:p w14:paraId="6E049B3E" w14:textId="77777777" w:rsidR="00F23471" w:rsidRPr="000C5AA1" w:rsidRDefault="00F23471" w:rsidP="001A51D6">
      <w:pPr>
        <w:pStyle w:val="Script"/>
        <w:framePr w:wrap="around"/>
      </w:pPr>
      <w:r w:rsidRPr="000C5AA1">
        <w:tab/>
      </w:r>
      <w:proofErr w:type="gramStart"/>
      <w:r w:rsidRPr="000C5AA1">
        <w:t>,SUM</w:t>
      </w:r>
      <w:proofErr w:type="gramEnd"/>
      <w:r w:rsidRPr="000C5AA1">
        <w:t>(q.db_denydatareader)as db_denydatareader</w:t>
      </w:r>
    </w:p>
    <w:p w14:paraId="41C4942E" w14:textId="77777777" w:rsidR="00F23471" w:rsidRPr="000C5AA1" w:rsidRDefault="00F23471" w:rsidP="001A51D6">
      <w:pPr>
        <w:pStyle w:val="Script"/>
        <w:framePr w:wrap="around"/>
      </w:pPr>
      <w:proofErr w:type="gramStart"/>
      <w:r w:rsidRPr="000C5AA1">
        <w:t>from</w:t>
      </w:r>
      <w:proofErr w:type="gramEnd"/>
      <w:r w:rsidRPr="000C5AA1">
        <w:t xml:space="preserve"> (</w:t>
      </w:r>
    </w:p>
    <w:p w14:paraId="2D758FE3" w14:textId="77777777" w:rsidR="00F23471" w:rsidRPr="000C5AA1" w:rsidRDefault="00F23471" w:rsidP="001A51D6">
      <w:pPr>
        <w:pStyle w:val="Script"/>
        <w:framePr w:wrap="around"/>
      </w:pPr>
      <w:proofErr w:type="gramStart"/>
      <w:r w:rsidRPr="000C5AA1">
        <w:t>select</w:t>
      </w:r>
      <w:proofErr w:type="gramEnd"/>
      <w:r w:rsidRPr="000C5AA1">
        <w:t xml:space="preserve"> </w:t>
      </w:r>
      <w:r w:rsidRPr="000C5AA1">
        <w:tab/>
        <w:t xml:space="preserve">m.name as member_name </w:t>
      </w:r>
    </w:p>
    <w:p w14:paraId="121DD5E1" w14:textId="77777777" w:rsidR="00F23471" w:rsidRPr="000C5AA1" w:rsidRDefault="00F23471" w:rsidP="001A51D6">
      <w:pPr>
        <w:pStyle w:val="Script"/>
        <w:framePr w:wrap="around"/>
      </w:pPr>
      <w:r w:rsidRPr="000C5AA1">
        <w:tab/>
      </w:r>
      <w:proofErr w:type="gramStart"/>
      <w:r w:rsidRPr="000C5AA1">
        <w:t>,r.name</w:t>
      </w:r>
      <w:proofErr w:type="gramEnd"/>
      <w:r w:rsidRPr="000C5AA1">
        <w:t xml:space="preserve"> as role_name</w:t>
      </w:r>
    </w:p>
    <w:p w14:paraId="1DA2C71F" w14:textId="77777777" w:rsidR="00F23471" w:rsidRPr="000C5AA1" w:rsidRDefault="00F23471" w:rsidP="001A51D6">
      <w:pPr>
        <w:pStyle w:val="Script"/>
        <w:framePr w:wrap="around"/>
      </w:pPr>
      <w:r w:rsidRPr="000C5AA1">
        <w:tab/>
      </w:r>
      <w:proofErr w:type="gramStart"/>
      <w:r w:rsidRPr="000C5AA1">
        <w:t>,case</w:t>
      </w:r>
      <w:proofErr w:type="gramEnd"/>
      <w:r w:rsidRPr="000C5AA1">
        <w:t xml:space="preserve"> when r.name=</w:t>
      </w:r>
      <w:r w:rsidRPr="000C5AA1">
        <w:tab/>
        <w:t>'db_owner' then 1 else 0 end as db_owner</w:t>
      </w:r>
    </w:p>
    <w:p w14:paraId="08BDB473" w14:textId="77777777" w:rsidR="00F23471" w:rsidRPr="000C5AA1" w:rsidRDefault="00F23471" w:rsidP="001A51D6">
      <w:pPr>
        <w:pStyle w:val="Script"/>
        <w:framePr w:wrap="around"/>
      </w:pPr>
      <w:r w:rsidRPr="000C5AA1">
        <w:tab/>
      </w:r>
      <w:proofErr w:type="gramStart"/>
      <w:r w:rsidRPr="000C5AA1">
        <w:t>,case</w:t>
      </w:r>
      <w:proofErr w:type="gramEnd"/>
      <w:r w:rsidRPr="000C5AA1">
        <w:t xml:space="preserve"> when r.name=</w:t>
      </w:r>
      <w:r w:rsidRPr="000C5AA1">
        <w:tab/>
        <w:t>'db_securityadmin' then 1 else 0 end as db_securityadmin</w:t>
      </w:r>
    </w:p>
    <w:p w14:paraId="70C05E7D" w14:textId="77777777" w:rsidR="00F23471" w:rsidRPr="000C5AA1" w:rsidRDefault="00F23471" w:rsidP="001A51D6">
      <w:pPr>
        <w:pStyle w:val="Script"/>
        <w:framePr w:wrap="around"/>
      </w:pPr>
      <w:r w:rsidRPr="000C5AA1">
        <w:tab/>
      </w:r>
      <w:proofErr w:type="gramStart"/>
      <w:r w:rsidRPr="000C5AA1">
        <w:t>,case</w:t>
      </w:r>
      <w:proofErr w:type="gramEnd"/>
      <w:r w:rsidRPr="000C5AA1">
        <w:t xml:space="preserve"> when r.name=</w:t>
      </w:r>
      <w:r w:rsidRPr="000C5AA1">
        <w:tab/>
        <w:t>'db_accessadmin' then 1 else 0 end as db_accessadmin</w:t>
      </w:r>
    </w:p>
    <w:p w14:paraId="1EF5E2E3" w14:textId="77777777" w:rsidR="00F23471" w:rsidRPr="000C5AA1" w:rsidRDefault="00F23471" w:rsidP="001A51D6">
      <w:pPr>
        <w:pStyle w:val="Script"/>
        <w:framePr w:wrap="around"/>
      </w:pPr>
      <w:r w:rsidRPr="000C5AA1">
        <w:tab/>
      </w:r>
      <w:proofErr w:type="gramStart"/>
      <w:r w:rsidRPr="000C5AA1">
        <w:t>,case</w:t>
      </w:r>
      <w:proofErr w:type="gramEnd"/>
      <w:r w:rsidRPr="000C5AA1">
        <w:t xml:space="preserve"> when r.name=</w:t>
      </w:r>
      <w:r w:rsidRPr="000C5AA1">
        <w:tab/>
        <w:t>'db_ddladmin' then 1 else 0 end as db_ddladmin</w:t>
      </w:r>
    </w:p>
    <w:p w14:paraId="5A0DF382" w14:textId="77777777" w:rsidR="00F23471" w:rsidRPr="000C5AA1" w:rsidRDefault="00F23471" w:rsidP="001A51D6">
      <w:pPr>
        <w:pStyle w:val="Script"/>
        <w:framePr w:wrap="around"/>
      </w:pPr>
      <w:r w:rsidRPr="000C5AA1">
        <w:tab/>
      </w:r>
      <w:proofErr w:type="gramStart"/>
      <w:r w:rsidRPr="000C5AA1">
        <w:t>,case</w:t>
      </w:r>
      <w:proofErr w:type="gramEnd"/>
      <w:r w:rsidRPr="000C5AA1">
        <w:t xml:space="preserve"> when r.name=</w:t>
      </w:r>
      <w:r w:rsidRPr="000C5AA1">
        <w:tab/>
        <w:t>'db_backupoperator' then 1 else 0 end as db_backupoperator</w:t>
      </w:r>
    </w:p>
    <w:p w14:paraId="6443A248" w14:textId="77777777" w:rsidR="00F23471" w:rsidRPr="000C5AA1" w:rsidRDefault="00F23471" w:rsidP="001A51D6">
      <w:pPr>
        <w:pStyle w:val="Script"/>
        <w:framePr w:wrap="around"/>
      </w:pPr>
      <w:r w:rsidRPr="000C5AA1">
        <w:tab/>
      </w:r>
      <w:proofErr w:type="gramStart"/>
      <w:r w:rsidRPr="000C5AA1">
        <w:t>,case</w:t>
      </w:r>
      <w:proofErr w:type="gramEnd"/>
      <w:r w:rsidRPr="000C5AA1">
        <w:t xml:space="preserve"> when r.name=</w:t>
      </w:r>
      <w:r w:rsidRPr="000C5AA1">
        <w:tab/>
        <w:t>'db_datawriter' then 1 else 0 end as db_datawriter</w:t>
      </w:r>
    </w:p>
    <w:p w14:paraId="11B59F1E" w14:textId="77777777" w:rsidR="00F23471" w:rsidRPr="000C5AA1" w:rsidRDefault="00F23471" w:rsidP="001A51D6">
      <w:pPr>
        <w:pStyle w:val="Script"/>
        <w:framePr w:wrap="around"/>
      </w:pPr>
      <w:r w:rsidRPr="000C5AA1">
        <w:tab/>
      </w:r>
      <w:proofErr w:type="gramStart"/>
      <w:r w:rsidRPr="000C5AA1">
        <w:t>,case</w:t>
      </w:r>
      <w:proofErr w:type="gramEnd"/>
      <w:r w:rsidRPr="000C5AA1">
        <w:t xml:space="preserve"> when r.name=</w:t>
      </w:r>
      <w:r w:rsidRPr="000C5AA1">
        <w:tab/>
        <w:t>'db_datareader' then 1 else 0 end as db_datareader</w:t>
      </w:r>
    </w:p>
    <w:p w14:paraId="7FA5F825" w14:textId="77777777" w:rsidR="00F23471" w:rsidRPr="000C5AA1" w:rsidRDefault="00F23471" w:rsidP="001A51D6">
      <w:pPr>
        <w:pStyle w:val="Script"/>
        <w:framePr w:wrap="around"/>
      </w:pPr>
      <w:r w:rsidRPr="000C5AA1">
        <w:tab/>
      </w:r>
      <w:proofErr w:type="gramStart"/>
      <w:r w:rsidRPr="000C5AA1">
        <w:t>,case</w:t>
      </w:r>
      <w:proofErr w:type="gramEnd"/>
      <w:r w:rsidRPr="000C5AA1">
        <w:t xml:space="preserve"> when r.name=</w:t>
      </w:r>
      <w:r w:rsidRPr="000C5AA1">
        <w:tab/>
        <w:t>'db_denydatawriter' then 1 else 0 end as db_denydatawriter</w:t>
      </w:r>
    </w:p>
    <w:p w14:paraId="1D2D90C4" w14:textId="77777777" w:rsidR="00F23471" w:rsidRPr="000C5AA1" w:rsidRDefault="00F23471" w:rsidP="001A51D6">
      <w:pPr>
        <w:pStyle w:val="Script"/>
        <w:framePr w:wrap="around"/>
      </w:pPr>
      <w:r w:rsidRPr="000C5AA1">
        <w:tab/>
      </w:r>
      <w:proofErr w:type="gramStart"/>
      <w:r w:rsidRPr="000C5AA1">
        <w:t>,case</w:t>
      </w:r>
      <w:proofErr w:type="gramEnd"/>
      <w:r w:rsidRPr="000C5AA1">
        <w:t xml:space="preserve"> when r.name=</w:t>
      </w:r>
      <w:r w:rsidRPr="000C5AA1">
        <w:tab/>
        <w:t>'db_denydatareader' then 1 else 0 end as db_denydatareader</w:t>
      </w:r>
    </w:p>
    <w:p w14:paraId="78176346" w14:textId="77777777" w:rsidR="00F23471" w:rsidRPr="000C5AA1" w:rsidRDefault="00F23471" w:rsidP="001A51D6">
      <w:pPr>
        <w:pStyle w:val="Script"/>
        <w:framePr w:wrap="around"/>
      </w:pPr>
      <w:proofErr w:type="gramStart"/>
      <w:r w:rsidRPr="000C5AA1">
        <w:t>from</w:t>
      </w:r>
      <w:proofErr w:type="gramEnd"/>
      <w:r w:rsidRPr="000C5AA1">
        <w:t xml:space="preserve"> sys.database_role_members rm </w:t>
      </w:r>
    </w:p>
    <w:p w14:paraId="34487DD9" w14:textId="77777777" w:rsidR="00F23471" w:rsidRPr="000C5AA1" w:rsidRDefault="00F23471" w:rsidP="001A51D6">
      <w:pPr>
        <w:pStyle w:val="Script"/>
        <w:framePr w:wrap="around"/>
      </w:pPr>
      <w:proofErr w:type="gramStart"/>
      <w:r w:rsidRPr="000C5AA1">
        <w:t>inner</w:t>
      </w:r>
      <w:proofErr w:type="gramEnd"/>
      <w:r w:rsidRPr="000C5AA1">
        <w:t xml:space="preserve"> join sys.database_principals r on rm.role_principal_id = r.principal_id</w:t>
      </w:r>
    </w:p>
    <w:p w14:paraId="5C10CCC4" w14:textId="77777777" w:rsidR="00F23471" w:rsidRPr="000C5AA1" w:rsidRDefault="00F23471" w:rsidP="001A51D6">
      <w:pPr>
        <w:pStyle w:val="Script"/>
        <w:framePr w:wrap="around"/>
      </w:pPr>
      <w:proofErr w:type="gramStart"/>
      <w:r w:rsidRPr="000C5AA1">
        <w:t>inner</w:t>
      </w:r>
      <w:proofErr w:type="gramEnd"/>
      <w:r w:rsidRPr="000C5AA1">
        <w:t xml:space="preserve"> join sys.database_principals m on rm.member_principal_id = m.principal_id</w:t>
      </w:r>
    </w:p>
    <w:p w14:paraId="0B8C5A5E" w14:textId="77777777" w:rsidR="00F23471" w:rsidRPr="000C5AA1" w:rsidRDefault="00F23471" w:rsidP="001A51D6">
      <w:pPr>
        <w:pStyle w:val="Script"/>
        <w:framePr w:wrap="around"/>
      </w:pPr>
      <w:r w:rsidRPr="000C5AA1">
        <w:t>) as q</w:t>
      </w:r>
    </w:p>
    <w:p w14:paraId="22736F7D" w14:textId="77777777" w:rsidR="00F23471" w:rsidRPr="000C5AA1" w:rsidRDefault="00F23471" w:rsidP="001A51D6">
      <w:pPr>
        <w:pStyle w:val="Script"/>
        <w:framePr w:wrap="around"/>
      </w:pPr>
      <w:r w:rsidRPr="000C5AA1">
        <w:t>Join dbo.sysusers as u</w:t>
      </w:r>
    </w:p>
    <w:p w14:paraId="4188CFBF" w14:textId="77777777" w:rsidR="00F23471" w:rsidRPr="000C5AA1" w:rsidRDefault="00F23471" w:rsidP="001A51D6">
      <w:pPr>
        <w:pStyle w:val="Script"/>
        <w:framePr w:wrap="around"/>
      </w:pPr>
      <w:proofErr w:type="gramStart"/>
      <w:r w:rsidRPr="000C5AA1">
        <w:t>on</w:t>
      </w:r>
      <w:proofErr w:type="gramEnd"/>
      <w:r w:rsidRPr="000C5AA1">
        <w:t xml:space="preserve"> q.member_name=u.name</w:t>
      </w:r>
    </w:p>
    <w:p w14:paraId="3896BB36" w14:textId="77777777" w:rsidR="00F23471" w:rsidRPr="000C5AA1" w:rsidRDefault="00F23471" w:rsidP="001A51D6">
      <w:pPr>
        <w:pStyle w:val="Script"/>
        <w:framePr w:wrap="around"/>
      </w:pPr>
      <w:proofErr w:type="gramStart"/>
      <w:r w:rsidRPr="000C5AA1">
        <w:t>where</w:t>
      </w:r>
      <w:proofErr w:type="gramEnd"/>
      <w:r w:rsidRPr="000C5AA1">
        <w:t xml:space="preserve"> q.db_owner&gt;0 or q.db_securityadmin&gt;0 or q.db_accessadmin&gt;0 or q.db_ddladmin&gt;0 or q.db_backupoperator&gt;0</w:t>
      </w:r>
    </w:p>
    <w:p w14:paraId="0998E4E1" w14:textId="77777777" w:rsidR="00F23471" w:rsidRPr="000C5AA1" w:rsidRDefault="00F23471" w:rsidP="001A51D6">
      <w:pPr>
        <w:pStyle w:val="Script"/>
        <w:framePr w:wrap="around"/>
      </w:pPr>
      <w:proofErr w:type="gramStart"/>
      <w:r w:rsidRPr="000C5AA1">
        <w:t>group</w:t>
      </w:r>
      <w:proofErr w:type="gramEnd"/>
      <w:r w:rsidRPr="000C5AA1">
        <w:t xml:space="preserve"> by q.member_name,u.Hasdbaccess</w:t>
      </w:r>
    </w:p>
    <w:p w14:paraId="4991528C" w14:textId="77777777" w:rsidR="00F23471" w:rsidRDefault="00F23471" w:rsidP="001A51D6">
      <w:pPr>
        <w:pStyle w:val="Script"/>
        <w:framePr w:wrap="around"/>
      </w:pPr>
      <w:r w:rsidRPr="000C5AA1">
        <w:t>--order by q.member_name</w:t>
      </w:r>
    </w:p>
    <w:p w14:paraId="67189149" w14:textId="77777777" w:rsidR="00F23471" w:rsidRDefault="00F23471" w:rsidP="00F23471">
      <w:pPr>
        <w:rPr>
          <w:lang w:val="en-US"/>
        </w:rPr>
      </w:pPr>
    </w:p>
    <w:p w14:paraId="348A81D9" w14:textId="77777777" w:rsidR="00F23471" w:rsidRPr="00B77D4A" w:rsidRDefault="00F23471" w:rsidP="00F23471">
      <w:pPr>
        <w:pStyle w:val="Heading3"/>
        <w:rPr>
          <w:lang w:val="en-US"/>
        </w:rPr>
      </w:pPr>
      <w:bookmarkStart w:id="42" w:name="_Toc93671639"/>
      <w:r>
        <w:rPr>
          <w:lang w:val="en-US"/>
        </w:rPr>
        <w:lastRenderedPageBreak/>
        <w:t>F</w:t>
      </w:r>
      <w:r w:rsidRPr="00B77D4A">
        <w:rPr>
          <w:lang w:val="en-US"/>
        </w:rPr>
        <w:t>ind DB</w:t>
      </w:r>
      <w:r>
        <w:rPr>
          <w:lang w:val="en-US"/>
        </w:rPr>
        <w:t xml:space="preserve"> users with only user access</w:t>
      </w:r>
      <w:bookmarkEnd w:id="42"/>
    </w:p>
    <w:p w14:paraId="40A443FD" w14:textId="77777777" w:rsidR="00F23471" w:rsidRPr="00B77D4A" w:rsidRDefault="00F23471" w:rsidP="001A51D6">
      <w:pPr>
        <w:pStyle w:val="Script"/>
        <w:framePr w:wrap="around"/>
      </w:pPr>
      <w:r w:rsidRPr="00B77D4A">
        <w:t xml:space="preserve">/* find DB users with only user </w:t>
      </w:r>
      <w:proofErr w:type="gramStart"/>
      <w:r w:rsidRPr="00B77D4A">
        <w:t>access  *</w:t>
      </w:r>
      <w:proofErr w:type="gramEnd"/>
      <w:r w:rsidRPr="00B77D4A">
        <w:t>/</w:t>
      </w:r>
    </w:p>
    <w:p w14:paraId="78D118CC" w14:textId="77777777" w:rsidR="00F23471" w:rsidRPr="00B77D4A" w:rsidRDefault="00F23471" w:rsidP="001A51D6">
      <w:pPr>
        <w:pStyle w:val="Script"/>
        <w:framePr w:wrap="around"/>
      </w:pPr>
      <w:r w:rsidRPr="00B77D4A">
        <w:t>Select q.member_name as DBUserName</w:t>
      </w:r>
    </w:p>
    <w:p w14:paraId="08B14CCA" w14:textId="77777777" w:rsidR="00F23471" w:rsidRPr="00B77D4A" w:rsidRDefault="00F23471" w:rsidP="001A51D6">
      <w:pPr>
        <w:pStyle w:val="Script"/>
        <w:framePr w:wrap="around"/>
      </w:pPr>
      <w:r w:rsidRPr="00B77D4A">
        <w:tab/>
      </w:r>
      <w:proofErr w:type="gramStart"/>
      <w:r w:rsidRPr="00B77D4A">
        <w:t>,u.Hasdbaccess</w:t>
      </w:r>
      <w:proofErr w:type="gramEnd"/>
      <w:r w:rsidRPr="00B77D4A">
        <w:t xml:space="preserve"> as DBadgang</w:t>
      </w:r>
    </w:p>
    <w:p w14:paraId="14DB8C78" w14:textId="77777777" w:rsidR="00F23471" w:rsidRPr="00B77D4A" w:rsidRDefault="00F23471" w:rsidP="001A51D6">
      <w:pPr>
        <w:pStyle w:val="Script"/>
        <w:framePr w:wrap="around"/>
      </w:pPr>
      <w:r w:rsidRPr="00B77D4A">
        <w:tab/>
      </w:r>
      <w:proofErr w:type="gramStart"/>
      <w:r w:rsidRPr="00B77D4A">
        <w:t>,SUM</w:t>
      </w:r>
      <w:proofErr w:type="gramEnd"/>
      <w:r w:rsidRPr="00B77D4A">
        <w:t>(q.db_owner) as db_owner</w:t>
      </w:r>
    </w:p>
    <w:p w14:paraId="45A89C14" w14:textId="77777777" w:rsidR="00F23471" w:rsidRPr="00B77D4A" w:rsidRDefault="00F23471" w:rsidP="001A51D6">
      <w:pPr>
        <w:pStyle w:val="Script"/>
        <w:framePr w:wrap="around"/>
      </w:pPr>
      <w:r w:rsidRPr="00B77D4A">
        <w:tab/>
      </w:r>
      <w:proofErr w:type="gramStart"/>
      <w:r w:rsidRPr="00B77D4A">
        <w:t>,SUM</w:t>
      </w:r>
      <w:proofErr w:type="gramEnd"/>
      <w:r w:rsidRPr="00B77D4A">
        <w:t>(q.db_securityadmin)as db_securityadmin</w:t>
      </w:r>
    </w:p>
    <w:p w14:paraId="707885DA" w14:textId="77777777" w:rsidR="00F23471" w:rsidRPr="00B77D4A" w:rsidRDefault="00F23471" w:rsidP="001A51D6">
      <w:pPr>
        <w:pStyle w:val="Script"/>
        <w:framePr w:wrap="around"/>
      </w:pPr>
      <w:r w:rsidRPr="00B77D4A">
        <w:tab/>
      </w:r>
      <w:proofErr w:type="gramStart"/>
      <w:r w:rsidRPr="00B77D4A">
        <w:t>,SUM</w:t>
      </w:r>
      <w:proofErr w:type="gramEnd"/>
      <w:r w:rsidRPr="00B77D4A">
        <w:t>(q.db_accessadmin)as db_accessadmin</w:t>
      </w:r>
    </w:p>
    <w:p w14:paraId="5AB3ED30" w14:textId="77777777" w:rsidR="00F23471" w:rsidRPr="00B77D4A" w:rsidRDefault="00F23471" w:rsidP="001A51D6">
      <w:pPr>
        <w:pStyle w:val="Script"/>
        <w:framePr w:wrap="around"/>
      </w:pPr>
      <w:r w:rsidRPr="00B77D4A">
        <w:tab/>
      </w:r>
      <w:proofErr w:type="gramStart"/>
      <w:r w:rsidRPr="00B77D4A">
        <w:t>,SUM</w:t>
      </w:r>
      <w:proofErr w:type="gramEnd"/>
      <w:r w:rsidRPr="00B77D4A">
        <w:t>(q.db_ddladmin) as db_ddladmin</w:t>
      </w:r>
    </w:p>
    <w:p w14:paraId="439F20FB" w14:textId="77777777" w:rsidR="00F23471" w:rsidRPr="00B77D4A" w:rsidRDefault="00F23471" w:rsidP="001A51D6">
      <w:pPr>
        <w:pStyle w:val="Script"/>
        <w:framePr w:wrap="around"/>
      </w:pPr>
      <w:r w:rsidRPr="00B77D4A">
        <w:tab/>
      </w:r>
      <w:proofErr w:type="gramStart"/>
      <w:r w:rsidRPr="00B77D4A">
        <w:t>,SUM</w:t>
      </w:r>
      <w:proofErr w:type="gramEnd"/>
      <w:r w:rsidRPr="00B77D4A">
        <w:t>(q.db_backupoperator) as db_backupoperator</w:t>
      </w:r>
    </w:p>
    <w:p w14:paraId="4AC10F28" w14:textId="77777777" w:rsidR="00F23471" w:rsidRPr="00B77D4A" w:rsidRDefault="00F23471" w:rsidP="001A51D6">
      <w:pPr>
        <w:pStyle w:val="Script"/>
        <w:framePr w:wrap="around"/>
      </w:pPr>
      <w:r w:rsidRPr="00B77D4A">
        <w:tab/>
      </w:r>
      <w:proofErr w:type="gramStart"/>
      <w:r w:rsidRPr="00B77D4A">
        <w:t>,SUM</w:t>
      </w:r>
      <w:proofErr w:type="gramEnd"/>
      <w:r w:rsidRPr="00B77D4A">
        <w:t>(q.db_datawriter) as db_datawriter</w:t>
      </w:r>
    </w:p>
    <w:p w14:paraId="6B6F406E" w14:textId="77777777" w:rsidR="00F23471" w:rsidRPr="00B77D4A" w:rsidRDefault="00F23471" w:rsidP="001A51D6">
      <w:pPr>
        <w:pStyle w:val="Script"/>
        <w:framePr w:wrap="around"/>
      </w:pPr>
      <w:r w:rsidRPr="00B77D4A">
        <w:tab/>
      </w:r>
      <w:proofErr w:type="gramStart"/>
      <w:r w:rsidRPr="00B77D4A">
        <w:t>,SUM</w:t>
      </w:r>
      <w:proofErr w:type="gramEnd"/>
      <w:r w:rsidRPr="00B77D4A">
        <w:t>(q.db_datareader) as db_datareader</w:t>
      </w:r>
    </w:p>
    <w:p w14:paraId="2607A011" w14:textId="77777777" w:rsidR="00F23471" w:rsidRPr="00B77D4A" w:rsidRDefault="00F23471" w:rsidP="001A51D6">
      <w:pPr>
        <w:pStyle w:val="Script"/>
        <w:framePr w:wrap="around"/>
      </w:pPr>
      <w:r w:rsidRPr="00B77D4A">
        <w:tab/>
      </w:r>
      <w:proofErr w:type="gramStart"/>
      <w:r w:rsidRPr="00B77D4A">
        <w:t>,SUM</w:t>
      </w:r>
      <w:proofErr w:type="gramEnd"/>
      <w:r w:rsidRPr="00B77D4A">
        <w:t>(q.db_denydatawriter)as db_denydatawriter</w:t>
      </w:r>
    </w:p>
    <w:p w14:paraId="0D94796E" w14:textId="77777777" w:rsidR="00F23471" w:rsidRPr="00B77D4A" w:rsidRDefault="00F23471" w:rsidP="001A51D6">
      <w:pPr>
        <w:pStyle w:val="Script"/>
        <w:framePr w:wrap="around"/>
      </w:pPr>
      <w:r w:rsidRPr="00B77D4A">
        <w:tab/>
      </w:r>
      <w:proofErr w:type="gramStart"/>
      <w:r w:rsidRPr="00B77D4A">
        <w:t>,SUM</w:t>
      </w:r>
      <w:proofErr w:type="gramEnd"/>
      <w:r w:rsidRPr="00B77D4A">
        <w:t>(q.db_denydatareader)as db_denydatareader</w:t>
      </w:r>
    </w:p>
    <w:p w14:paraId="14032EDB" w14:textId="77777777" w:rsidR="00F23471" w:rsidRPr="00B77D4A" w:rsidRDefault="00F23471" w:rsidP="001A51D6">
      <w:pPr>
        <w:pStyle w:val="Script"/>
        <w:framePr w:wrap="around"/>
      </w:pPr>
      <w:proofErr w:type="gramStart"/>
      <w:r w:rsidRPr="00B77D4A">
        <w:t>from</w:t>
      </w:r>
      <w:proofErr w:type="gramEnd"/>
      <w:r w:rsidRPr="00B77D4A">
        <w:t xml:space="preserve"> (</w:t>
      </w:r>
    </w:p>
    <w:p w14:paraId="59293C62" w14:textId="77777777" w:rsidR="00F23471" w:rsidRPr="00B77D4A" w:rsidRDefault="00F23471" w:rsidP="001A51D6">
      <w:pPr>
        <w:pStyle w:val="Script"/>
        <w:framePr w:wrap="around"/>
      </w:pPr>
      <w:proofErr w:type="gramStart"/>
      <w:r w:rsidRPr="00B77D4A">
        <w:t>select</w:t>
      </w:r>
      <w:proofErr w:type="gramEnd"/>
      <w:r w:rsidRPr="00B77D4A">
        <w:t xml:space="preserve"> </w:t>
      </w:r>
      <w:r w:rsidRPr="00B77D4A">
        <w:tab/>
        <w:t xml:space="preserve">m.name as member_name </w:t>
      </w:r>
    </w:p>
    <w:p w14:paraId="1DFE579E" w14:textId="77777777" w:rsidR="00F23471" w:rsidRPr="00B77D4A" w:rsidRDefault="00F23471" w:rsidP="001A51D6">
      <w:pPr>
        <w:pStyle w:val="Script"/>
        <w:framePr w:wrap="around"/>
      </w:pPr>
      <w:r w:rsidRPr="00B77D4A">
        <w:tab/>
      </w:r>
      <w:proofErr w:type="gramStart"/>
      <w:r w:rsidRPr="00B77D4A">
        <w:t>,r.name</w:t>
      </w:r>
      <w:proofErr w:type="gramEnd"/>
      <w:r w:rsidRPr="00B77D4A">
        <w:t xml:space="preserve"> as role_name</w:t>
      </w:r>
    </w:p>
    <w:p w14:paraId="4173FDF9" w14:textId="77777777" w:rsidR="00F23471" w:rsidRPr="00B77D4A" w:rsidRDefault="00F23471" w:rsidP="001A51D6">
      <w:pPr>
        <w:pStyle w:val="Script"/>
        <w:framePr w:wrap="around"/>
      </w:pPr>
      <w:r w:rsidRPr="00B77D4A">
        <w:tab/>
      </w:r>
      <w:proofErr w:type="gramStart"/>
      <w:r w:rsidRPr="00B77D4A">
        <w:t>,case</w:t>
      </w:r>
      <w:proofErr w:type="gramEnd"/>
      <w:r w:rsidRPr="00B77D4A">
        <w:t xml:space="preserve"> when r.name=</w:t>
      </w:r>
      <w:r w:rsidRPr="00B77D4A">
        <w:tab/>
        <w:t>'db_owner' then 1 else 0 end as db_owner</w:t>
      </w:r>
    </w:p>
    <w:p w14:paraId="19E30E6E" w14:textId="77777777" w:rsidR="00F23471" w:rsidRPr="00B77D4A" w:rsidRDefault="00F23471" w:rsidP="001A51D6">
      <w:pPr>
        <w:pStyle w:val="Script"/>
        <w:framePr w:wrap="around"/>
      </w:pPr>
      <w:r w:rsidRPr="00B77D4A">
        <w:tab/>
      </w:r>
      <w:proofErr w:type="gramStart"/>
      <w:r w:rsidRPr="00B77D4A">
        <w:t>,case</w:t>
      </w:r>
      <w:proofErr w:type="gramEnd"/>
      <w:r w:rsidRPr="00B77D4A">
        <w:t xml:space="preserve"> when r.name=</w:t>
      </w:r>
      <w:r w:rsidRPr="00B77D4A">
        <w:tab/>
        <w:t>'db_securityadmin' then 1 else 0 end as db_securityadmin</w:t>
      </w:r>
    </w:p>
    <w:p w14:paraId="36AD44B0" w14:textId="77777777" w:rsidR="00F23471" w:rsidRPr="00B77D4A" w:rsidRDefault="00F23471" w:rsidP="001A51D6">
      <w:pPr>
        <w:pStyle w:val="Script"/>
        <w:framePr w:wrap="around"/>
      </w:pPr>
      <w:r w:rsidRPr="00B77D4A">
        <w:tab/>
      </w:r>
      <w:proofErr w:type="gramStart"/>
      <w:r w:rsidRPr="00B77D4A">
        <w:t>,case</w:t>
      </w:r>
      <w:proofErr w:type="gramEnd"/>
      <w:r w:rsidRPr="00B77D4A">
        <w:t xml:space="preserve"> when r.name=</w:t>
      </w:r>
      <w:r w:rsidRPr="00B77D4A">
        <w:tab/>
        <w:t>'db_accessadmin' then 1 else 0 end as db_accessadmin</w:t>
      </w:r>
    </w:p>
    <w:p w14:paraId="3030ECA7" w14:textId="77777777" w:rsidR="00F23471" w:rsidRPr="00B77D4A" w:rsidRDefault="00F23471" w:rsidP="001A51D6">
      <w:pPr>
        <w:pStyle w:val="Script"/>
        <w:framePr w:wrap="around"/>
      </w:pPr>
      <w:r w:rsidRPr="00B77D4A">
        <w:tab/>
      </w:r>
      <w:proofErr w:type="gramStart"/>
      <w:r w:rsidRPr="00B77D4A">
        <w:t>,case</w:t>
      </w:r>
      <w:proofErr w:type="gramEnd"/>
      <w:r w:rsidRPr="00B77D4A">
        <w:t xml:space="preserve"> when r.name=</w:t>
      </w:r>
      <w:r w:rsidRPr="00B77D4A">
        <w:tab/>
        <w:t>'db_ddladmin' then 1 else 0 end as db_ddladmin</w:t>
      </w:r>
    </w:p>
    <w:p w14:paraId="5FF39EE7" w14:textId="77777777" w:rsidR="00F23471" w:rsidRPr="00B77D4A" w:rsidRDefault="00F23471" w:rsidP="001A51D6">
      <w:pPr>
        <w:pStyle w:val="Script"/>
        <w:framePr w:wrap="around"/>
      </w:pPr>
      <w:r w:rsidRPr="00B77D4A">
        <w:tab/>
      </w:r>
      <w:proofErr w:type="gramStart"/>
      <w:r w:rsidRPr="00B77D4A">
        <w:t>,case</w:t>
      </w:r>
      <w:proofErr w:type="gramEnd"/>
      <w:r w:rsidRPr="00B77D4A">
        <w:t xml:space="preserve"> when r.name=</w:t>
      </w:r>
      <w:r w:rsidRPr="00B77D4A">
        <w:tab/>
        <w:t>'db_backupoperator' then 1 else 0 end as db_backupoperator</w:t>
      </w:r>
    </w:p>
    <w:p w14:paraId="2023F4C3" w14:textId="77777777" w:rsidR="00F23471" w:rsidRPr="00B77D4A" w:rsidRDefault="00F23471" w:rsidP="001A51D6">
      <w:pPr>
        <w:pStyle w:val="Script"/>
        <w:framePr w:wrap="around"/>
      </w:pPr>
      <w:r w:rsidRPr="00B77D4A">
        <w:tab/>
      </w:r>
      <w:proofErr w:type="gramStart"/>
      <w:r w:rsidRPr="00B77D4A">
        <w:t>,case</w:t>
      </w:r>
      <w:proofErr w:type="gramEnd"/>
      <w:r w:rsidRPr="00B77D4A">
        <w:t xml:space="preserve"> when r.name=</w:t>
      </w:r>
      <w:r w:rsidRPr="00B77D4A">
        <w:tab/>
        <w:t>'db_datawriter' then 1 else 0 end as db_datawriter</w:t>
      </w:r>
    </w:p>
    <w:p w14:paraId="1E71A573" w14:textId="77777777" w:rsidR="00F23471" w:rsidRPr="00B77D4A" w:rsidRDefault="00F23471" w:rsidP="001A51D6">
      <w:pPr>
        <w:pStyle w:val="Script"/>
        <w:framePr w:wrap="around"/>
      </w:pPr>
      <w:r w:rsidRPr="00B77D4A">
        <w:tab/>
      </w:r>
      <w:proofErr w:type="gramStart"/>
      <w:r w:rsidRPr="00B77D4A">
        <w:t>,case</w:t>
      </w:r>
      <w:proofErr w:type="gramEnd"/>
      <w:r w:rsidRPr="00B77D4A">
        <w:t xml:space="preserve"> when r.name=</w:t>
      </w:r>
      <w:r w:rsidRPr="00B77D4A">
        <w:tab/>
        <w:t>'db_datareader' then 1 else 0 end as db_datareader</w:t>
      </w:r>
    </w:p>
    <w:p w14:paraId="08E4E0A2" w14:textId="77777777" w:rsidR="00F23471" w:rsidRPr="00B77D4A" w:rsidRDefault="00F23471" w:rsidP="001A51D6">
      <w:pPr>
        <w:pStyle w:val="Script"/>
        <w:framePr w:wrap="around"/>
      </w:pPr>
      <w:r w:rsidRPr="00B77D4A">
        <w:tab/>
      </w:r>
      <w:proofErr w:type="gramStart"/>
      <w:r w:rsidRPr="00B77D4A">
        <w:t>,case</w:t>
      </w:r>
      <w:proofErr w:type="gramEnd"/>
      <w:r w:rsidRPr="00B77D4A">
        <w:t xml:space="preserve"> when r.name=</w:t>
      </w:r>
      <w:r w:rsidRPr="00B77D4A">
        <w:tab/>
        <w:t>'db_denydatawriter' then 1 else 0 end as db_denydatawriter</w:t>
      </w:r>
    </w:p>
    <w:p w14:paraId="4F8A4EA3" w14:textId="77777777" w:rsidR="00F23471" w:rsidRPr="00B77D4A" w:rsidRDefault="00F23471" w:rsidP="001A51D6">
      <w:pPr>
        <w:pStyle w:val="Script"/>
        <w:framePr w:wrap="around"/>
      </w:pPr>
      <w:r w:rsidRPr="00B77D4A">
        <w:tab/>
      </w:r>
      <w:proofErr w:type="gramStart"/>
      <w:r w:rsidRPr="00B77D4A">
        <w:t>,case</w:t>
      </w:r>
      <w:proofErr w:type="gramEnd"/>
      <w:r w:rsidRPr="00B77D4A">
        <w:t xml:space="preserve"> when r.name=</w:t>
      </w:r>
      <w:r w:rsidRPr="00B77D4A">
        <w:tab/>
        <w:t>'db_denydatareader' then 1 else 0 end as db_denydatareader</w:t>
      </w:r>
    </w:p>
    <w:p w14:paraId="07F7AE5E" w14:textId="77777777" w:rsidR="00F23471" w:rsidRPr="00B77D4A" w:rsidRDefault="00F23471" w:rsidP="001A51D6">
      <w:pPr>
        <w:pStyle w:val="Script"/>
        <w:framePr w:wrap="around"/>
      </w:pPr>
      <w:proofErr w:type="gramStart"/>
      <w:r w:rsidRPr="00B77D4A">
        <w:t>from</w:t>
      </w:r>
      <w:proofErr w:type="gramEnd"/>
      <w:r w:rsidRPr="00B77D4A">
        <w:t xml:space="preserve"> sys.database_role_members rm </w:t>
      </w:r>
    </w:p>
    <w:p w14:paraId="43E8F5E2" w14:textId="77777777" w:rsidR="00F23471" w:rsidRPr="00B77D4A" w:rsidRDefault="00F23471" w:rsidP="001A51D6">
      <w:pPr>
        <w:pStyle w:val="Script"/>
        <w:framePr w:wrap="around"/>
      </w:pPr>
      <w:proofErr w:type="gramStart"/>
      <w:r w:rsidRPr="00B77D4A">
        <w:t>inner</w:t>
      </w:r>
      <w:proofErr w:type="gramEnd"/>
      <w:r w:rsidRPr="00B77D4A">
        <w:t xml:space="preserve"> join sys.database_principals r on rm.role_principal_id = r.principal_id</w:t>
      </w:r>
    </w:p>
    <w:p w14:paraId="5B2DBF9C" w14:textId="77777777" w:rsidR="00F23471" w:rsidRPr="00B77D4A" w:rsidRDefault="00F23471" w:rsidP="001A51D6">
      <w:pPr>
        <w:pStyle w:val="Script"/>
        <w:framePr w:wrap="around"/>
      </w:pPr>
      <w:proofErr w:type="gramStart"/>
      <w:r w:rsidRPr="00B77D4A">
        <w:t>inner</w:t>
      </w:r>
      <w:proofErr w:type="gramEnd"/>
      <w:r w:rsidRPr="00B77D4A">
        <w:t xml:space="preserve"> join sys.database_principals m on rm.member_principal_id = m.principal_id</w:t>
      </w:r>
    </w:p>
    <w:p w14:paraId="051C9BB7" w14:textId="77777777" w:rsidR="00F23471" w:rsidRPr="00B77D4A" w:rsidRDefault="00F23471" w:rsidP="001A51D6">
      <w:pPr>
        <w:pStyle w:val="Script"/>
        <w:framePr w:wrap="around"/>
      </w:pPr>
      <w:r w:rsidRPr="00B77D4A">
        <w:t>) as q</w:t>
      </w:r>
    </w:p>
    <w:p w14:paraId="358E7F5E" w14:textId="77777777" w:rsidR="00F23471" w:rsidRPr="00B77D4A" w:rsidRDefault="00F23471" w:rsidP="001A51D6">
      <w:pPr>
        <w:pStyle w:val="Script"/>
        <w:framePr w:wrap="around"/>
      </w:pPr>
      <w:r w:rsidRPr="00B77D4A">
        <w:t>Join dbo.sysusers as u</w:t>
      </w:r>
    </w:p>
    <w:p w14:paraId="36B9025B" w14:textId="77777777" w:rsidR="00F23471" w:rsidRPr="00B77D4A" w:rsidRDefault="00F23471" w:rsidP="001A51D6">
      <w:pPr>
        <w:pStyle w:val="Script"/>
        <w:framePr w:wrap="around"/>
      </w:pPr>
      <w:proofErr w:type="gramStart"/>
      <w:r w:rsidRPr="00B77D4A">
        <w:t>on</w:t>
      </w:r>
      <w:proofErr w:type="gramEnd"/>
      <w:r w:rsidRPr="00B77D4A">
        <w:t xml:space="preserve"> q.member_name=u.name</w:t>
      </w:r>
    </w:p>
    <w:p w14:paraId="729C224A" w14:textId="77777777" w:rsidR="00F23471" w:rsidRPr="00B77D4A" w:rsidRDefault="00F23471" w:rsidP="001A51D6">
      <w:pPr>
        <w:pStyle w:val="Script"/>
        <w:framePr w:wrap="around"/>
      </w:pPr>
      <w:proofErr w:type="gramStart"/>
      <w:r w:rsidRPr="00B77D4A">
        <w:t>where</w:t>
      </w:r>
      <w:proofErr w:type="gramEnd"/>
      <w:r w:rsidRPr="00B77D4A">
        <w:t xml:space="preserve"> q.db_owner &lt;1 and q.db_securityadmin &lt;1 and q.db_accessadmin&lt;1 and q.db_ddladmin&lt;1 and q.db_backupoperator&lt;1</w:t>
      </w:r>
    </w:p>
    <w:p w14:paraId="6ADC6ACA" w14:textId="77777777" w:rsidR="00F23471" w:rsidRPr="00B77D4A" w:rsidRDefault="00F23471" w:rsidP="001A51D6">
      <w:pPr>
        <w:pStyle w:val="Script"/>
        <w:framePr w:wrap="around"/>
      </w:pPr>
      <w:proofErr w:type="gramStart"/>
      <w:r w:rsidRPr="00B77D4A">
        <w:t>group</w:t>
      </w:r>
      <w:proofErr w:type="gramEnd"/>
      <w:r w:rsidRPr="00B77D4A">
        <w:t xml:space="preserve"> by q.member_name, u.Hasdbaccess</w:t>
      </w:r>
    </w:p>
    <w:p w14:paraId="24F9B59B" w14:textId="77777777" w:rsidR="00F23471" w:rsidRPr="00B77D4A" w:rsidRDefault="00F23471" w:rsidP="001A51D6">
      <w:pPr>
        <w:pStyle w:val="Script"/>
        <w:framePr w:wrap="around"/>
      </w:pPr>
      <w:r w:rsidRPr="00B77D4A">
        <w:t>--order by q.member_name</w:t>
      </w:r>
    </w:p>
    <w:p w14:paraId="1AB8B648" w14:textId="77777777" w:rsidR="00F23471" w:rsidRDefault="00F23471" w:rsidP="00F23471">
      <w:pPr>
        <w:rPr>
          <w:lang w:val="en-US"/>
        </w:rPr>
      </w:pPr>
    </w:p>
    <w:p w14:paraId="3B3599C2" w14:textId="77777777" w:rsidR="00F23471" w:rsidRPr="004F6DD9" w:rsidRDefault="00F23471" w:rsidP="00F23471">
      <w:pPr>
        <w:pStyle w:val="Heading3"/>
        <w:rPr>
          <w:lang w:val="en-US"/>
        </w:rPr>
      </w:pPr>
      <w:bookmarkStart w:id="43" w:name="_Toc93671640"/>
      <w:r>
        <w:rPr>
          <w:lang w:val="en-US"/>
        </w:rPr>
        <w:t>F</w:t>
      </w:r>
      <w:r w:rsidRPr="004F6DD9">
        <w:rPr>
          <w:lang w:val="en-US"/>
        </w:rPr>
        <w:t>ind db users who are connec</w:t>
      </w:r>
      <w:r>
        <w:rPr>
          <w:lang w:val="en-US"/>
        </w:rPr>
        <w:t xml:space="preserve">ted to Instance Login via </w:t>
      </w:r>
      <w:proofErr w:type="gramStart"/>
      <w:r>
        <w:rPr>
          <w:lang w:val="en-US"/>
        </w:rPr>
        <w:t>sid</w:t>
      </w:r>
      <w:bookmarkEnd w:id="43"/>
      <w:proofErr w:type="gramEnd"/>
    </w:p>
    <w:p w14:paraId="12588AC2" w14:textId="77777777" w:rsidR="00F23471" w:rsidRPr="004F6DD9" w:rsidRDefault="00F23471" w:rsidP="001A51D6">
      <w:pPr>
        <w:pStyle w:val="Script"/>
        <w:framePr w:wrap="around"/>
      </w:pPr>
      <w:r w:rsidRPr="004F6DD9">
        <w:t xml:space="preserve">/* find db users who are connected to Instance Login via </w:t>
      </w:r>
      <w:proofErr w:type="gramStart"/>
      <w:r w:rsidRPr="004F6DD9">
        <w:t>sid</w:t>
      </w:r>
      <w:proofErr w:type="gramEnd"/>
      <w:r w:rsidRPr="004F6DD9">
        <w:t xml:space="preserve"> */</w:t>
      </w:r>
    </w:p>
    <w:p w14:paraId="69D001CD" w14:textId="77777777" w:rsidR="00F23471" w:rsidRPr="004F6DD9" w:rsidRDefault="00F23471" w:rsidP="001A51D6">
      <w:pPr>
        <w:pStyle w:val="Script"/>
        <w:framePr w:wrap="around"/>
      </w:pPr>
      <w:r w:rsidRPr="004F6DD9">
        <w:t>Select u.name</w:t>
      </w:r>
    </w:p>
    <w:p w14:paraId="6BE200B1" w14:textId="77777777" w:rsidR="00F23471" w:rsidRPr="004F6DD9" w:rsidRDefault="00F23471" w:rsidP="001A51D6">
      <w:pPr>
        <w:pStyle w:val="Script"/>
        <w:framePr w:wrap="around"/>
      </w:pPr>
      <w:r w:rsidRPr="004F6DD9">
        <w:t>--</w:t>
      </w:r>
      <w:proofErr w:type="gramStart"/>
      <w:r w:rsidRPr="004F6DD9">
        <w:t>,u.uid</w:t>
      </w:r>
      <w:proofErr w:type="gramEnd"/>
      <w:r w:rsidRPr="004F6DD9">
        <w:tab/>
      </w:r>
    </w:p>
    <w:p w14:paraId="584183BB" w14:textId="77777777" w:rsidR="00F23471" w:rsidRPr="004F6DD9" w:rsidRDefault="00F23471" w:rsidP="001A51D6">
      <w:pPr>
        <w:pStyle w:val="Script"/>
        <w:framePr w:wrap="around"/>
      </w:pPr>
      <w:r w:rsidRPr="004F6DD9">
        <w:t>--</w:t>
      </w:r>
      <w:proofErr w:type="gramStart"/>
      <w:r w:rsidRPr="004F6DD9">
        <w:t>,u.status</w:t>
      </w:r>
      <w:proofErr w:type="gramEnd"/>
    </w:p>
    <w:p w14:paraId="64677978" w14:textId="77777777" w:rsidR="00F23471" w:rsidRPr="004F6DD9" w:rsidRDefault="00F23471" w:rsidP="001A51D6">
      <w:pPr>
        <w:pStyle w:val="Script"/>
        <w:framePr w:wrap="around"/>
      </w:pPr>
      <w:proofErr w:type="gramStart"/>
      <w:r w:rsidRPr="004F6DD9">
        <w:t>,u.sid</w:t>
      </w:r>
      <w:proofErr w:type="gramEnd"/>
    </w:p>
    <w:p w14:paraId="70ABD6F1" w14:textId="77777777" w:rsidR="00F23471" w:rsidRPr="004F6DD9" w:rsidRDefault="00F23471" w:rsidP="001A51D6">
      <w:pPr>
        <w:pStyle w:val="Script"/>
        <w:framePr w:wrap="around"/>
      </w:pPr>
      <w:r w:rsidRPr="004F6DD9">
        <w:t>--</w:t>
      </w:r>
      <w:proofErr w:type="gramStart"/>
      <w:r w:rsidRPr="004F6DD9">
        <w:t>,u.altuid</w:t>
      </w:r>
      <w:proofErr w:type="gramEnd"/>
    </w:p>
    <w:p w14:paraId="0B61E067" w14:textId="77777777" w:rsidR="00F23471" w:rsidRPr="004F6DD9" w:rsidRDefault="00F23471" w:rsidP="001A51D6">
      <w:pPr>
        <w:pStyle w:val="Script"/>
        <w:framePr w:wrap="around"/>
      </w:pPr>
      <w:r w:rsidRPr="004F6DD9">
        <w:t>--</w:t>
      </w:r>
      <w:proofErr w:type="gramStart"/>
      <w:r w:rsidRPr="004F6DD9">
        <w:t>,u.gid</w:t>
      </w:r>
      <w:proofErr w:type="gramEnd"/>
    </w:p>
    <w:p w14:paraId="44EA84D8" w14:textId="77777777" w:rsidR="00F23471" w:rsidRPr="004F6DD9" w:rsidRDefault="00F23471" w:rsidP="001A51D6">
      <w:pPr>
        <w:pStyle w:val="Script"/>
        <w:framePr w:wrap="around"/>
      </w:pPr>
      <w:proofErr w:type="gramStart"/>
      <w:r w:rsidRPr="004F6DD9">
        <w:t>,u.islogin</w:t>
      </w:r>
      <w:proofErr w:type="gramEnd"/>
    </w:p>
    <w:p w14:paraId="73F7197F" w14:textId="77777777" w:rsidR="00F23471" w:rsidRPr="004F6DD9" w:rsidRDefault="00F23471" w:rsidP="001A51D6">
      <w:pPr>
        <w:pStyle w:val="Script"/>
        <w:framePr w:wrap="around"/>
      </w:pPr>
      <w:proofErr w:type="gramStart"/>
      <w:r w:rsidRPr="004F6DD9">
        <w:t>,u.hasdbaccess</w:t>
      </w:r>
      <w:proofErr w:type="gramEnd"/>
    </w:p>
    <w:p w14:paraId="699A24D4" w14:textId="77777777" w:rsidR="00F23471" w:rsidRPr="004F6DD9" w:rsidRDefault="00F23471" w:rsidP="001A51D6">
      <w:pPr>
        <w:pStyle w:val="Script"/>
        <w:framePr w:wrap="around"/>
      </w:pPr>
      <w:proofErr w:type="gramStart"/>
      <w:r w:rsidRPr="004F6DD9">
        <w:t>,u.isntname</w:t>
      </w:r>
      <w:proofErr w:type="gramEnd"/>
    </w:p>
    <w:p w14:paraId="5983D76B" w14:textId="77777777" w:rsidR="00F23471" w:rsidRPr="004F6DD9" w:rsidRDefault="00F23471" w:rsidP="001A51D6">
      <w:pPr>
        <w:pStyle w:val="Script"/>
        <w:framePr w:wrap="around"/>
      </w:pPr>
      <w:proofErr w:type="gramStart"/>
      <w:r w:rsidRPr="004F6DD9">
        <w:t>,u.isntgroup</w:t>
      </w:r>
      <w:proofErr w:type="gramEnd"/>
    </w:p>
    <w:p w14:paraId="31EC0E1F" w14:textId="77777777" w:rsidR="00F23471" w:rsidRPr="004F6DD9" w:rsidRDefault="00F23471" w:rsidP="001A51D6">
      <w:pPr>
        <w:pStyle w:val="Script"/>
        <w:framePr w:wrap="around"/>
      </w:pPr>
      <w:proofErr w:type="gramStart"/>
      <w:r w:rsidRPr="004F6DD9">
        <w:t>,u.isntuser</w:t>
      </w:r>
      <w:proofErr w:type="gramEnd"/>
    </w:p>
    <w:p w14:paraId="47E68477" w14:textId="77777777" w:rsidR="00F23471" w:rsidRPr="004F6DD9" w:rsidRDefault="00F23471" w:rsidP="001A51D6">
      <w:pPr>
        <w:pStyle w:val="Script"/>
        <w:framePr w:wrap="around"/>
      </w:pPr>
      <w:proofErr w:type="gramStart"/>
      <w:r w:rsidRPr="004F6DD9">
        <w:t>,u.issqluser</w:t>
      </w:r>
      <w:proofErr w:type="gramEnd"/>
    </w:p>
    <w:p w14:paraId="7174B4D3" w14:textId="77777777" w:rsidR="00F23471" w:rsidRPr="004F6DD9" w:rsidRDefault="00F23471" w:rsidP="001A51D6">
      <w:pPr>
        <w:pStyle w:val="Script"/>
        <w:framePr w:wrap="around"/>
      </w:pPr>
      <w:proofErr w:type="gramStart"/>
      <w:r w:rsidRPr="004F6DD9">
        <w:t>,u.isaliased</w:t>
      </w:r>
      <w:proofErr w:type="gramEnd"/>
    </w:p>
    <w:p w14:paraId="2549FC90" w14:textId="77777777" w:rsidR="00F23471" w:rsidRPr="004F6DD9" w:rsidRDefault="00F23471" w:rsidP="001A51D6">
      <w:pPr>
        <w:pStyle w:val="Script"/>
        <w:framePr w:wrap="around"/>
      </w:pPr>
      <w:r w:rsidRPr="004F6DD9">
        <w:t>--</w:t>
      </w:r>
      <w:proofErr w:type="gramStart"/>
      <w:r w:rsidRPr="004F6DD9">
        <w:t>,u.issqlrole</w:t>
      </w:r>
      <w:proofErr w:type="gramEnd"/>
    </w:p>
    <w:p w14:paraId="226AE82C" w14:textId="77777777" w:rsidR="00F23471" w:rsidRPr="004F6DD9" w:rsidRDefault="00F23471" w:rsidP="001A51D6">
      <w:pPr>
        <w:pStyle w:val="Script"/>
        <w:framePr w:wrap="around"/>
      </w:pPr>
      <w:proofErr w:type="gramStart"/>
      <w:r w:rsidRPr="004F6DD9">
        <w:t>,u.isapprole</w:t>
      </w:r>
      <w:proofErr w:type="gramEnd"/>
    </w:p>
    <w:p w14:paraId="7A599AE0" w14:textId="77777777" w:rsidR="00F23471" w:rsidRPr="004F6DD9" w:rsidRDefault="00F23471" w:rsidP="001A51D6">
      <w:pPr>
        <w:pStyle w:val="Script"/>
        <w:framePr w:wrap="around"/>
      </w:pPr>
      <w:proofErr w:type="gramStart"/>
      <w:r w:rsidRPr="004F6DD9">
        <w:t>from</w:t>
      </w:r>
      <w:proofErr w:type="gramEnd"/>
      <w:r w:rsidRPr="004F6DD9">
        <w:t xml:space="preserve"> dbo.sysusers as u</w:t>
      </w:r>
    </w:p>
    <w:p w14:paraId="5A977ABC" w14:textId="77777777" w:rsidR="00F23471" w:rsidRPr="004F6DD9" w:rsidRDefault="00F23471" w:rsidP="001A51D6">
      <w:pPr>
        <w:pStyle w:val="Script"/>
        <w:framePr w:wrap="around"/>
      </w:pPr>
      <w:proofErr w:type="gramStart"/>
      <w:r w:rsidRPr="004F6DD9">
        <w:t>where</w:t>
      </w:r>
      <w:proofErr w:type="gramEnd"/>
      <w:r w:rsidRPr="004F6DD9">
        <w:t xml:space="preserve"> u.sid in(select l.sid from master.dbo.syslogins as l)</w:t>
      </w:r>
    </w:p>
    <w:p w14:paraId="004C65C7" w14:textId="77777777" w:rsidR="00F23471" w:rsidRPr="004F6DD9" w:rsidRDefault="00F23471" w:rsidP="001A51D6">
      <w:pPr>
        <w:pStyle w:val="Script"/>
        <w:framePr w:wrap="around"/>
      </w:pPr>
      <w:proofErr w:type="gramStart"/>
      <w:r w:rsidRPr="004F6DD9">
        <w:t>and</w:t>
      </w:r>
      <w:proofErr w:type="gramEnd"/>
      <w:r w:rsidRPr="004F6DD9">
        <w:t xml:space="preserve"> u.issqlrole&lt;&gt;1</w:t>
      </w:r>
    </w:p>
    <w:p w14:paraId="0DE930DA" w14:textId="77777777" w:rsidR="00F23471" w:rsidRPr="004F6DD9" w:rsidRDefault="00F23471" w:rsidP="001A51D6">
      <w:pPr>
        <w:pStyle w:val="Script"/>
        <w:framePr w:wrap="around"/>
      </w:pPr>
      <w:proofErr w:type="gramStart"/>
      <w:r w:rsidRPr="004F6DD9">
        <w:t>order</w:t>
      </w:r>
      <w:proofErr w:type="gramEnd"/>
      <w:r w:rsidRPr="004F6DD9">
        <w:t xml:space="preserve"> by u.isntgroup desc,u.isntuser desc,u.uid</w:t>
      </w:r>
    </w:p>
    <w:p w14:paraId="1DA05F8F" w14:textId="77777777" w:rsidR="00F23471" w:rsidRPr="004F6DD9" w:rsidRDefault="00F23471" w:rsidP="00F23471">
      <w:pPr>
        <w:rPr>
          <w:lang w:val="en-US"/>
        </w:rPr>
      </w:pPr>
    </w:p>
    <w:p w14:paraId="2C7EA4A7" w14:textId="77777777" w:rsidR="00F23471" w:rsidRDefault="00F23471" w:rsidP="00F23471">
      <w:pPr>
        <w:pStyle w:val="Heading3"/>
        <w:rPr>
          <w:lang w:val="en-US"/>
        </w:rPr>
      </w:pPr>
      <w:bookmarkStart w:id="44" w:name="_Toc93671641"/>
      <w:r>
        <w:rPr>
          <w:lang w:val="en-US"/>
        </w:rPr>
        <w:t>F</w:t>
      </w:r>
      <w:r w:rsidRPr="004F6DD9">
        <w:rPr>
          <w:lang w:val="en-US"/>
        </w:rPr>
        <w:t xml:space="preserve">ind </w:t>
      </w:r>
      <w:r>
        <w:rPr>
          <w:lang w:val="en-US"/>
        </w:rPr>
        <w:t xml:space="preserve">orphaned </w:t>
      </w:r>
      <w:r w:rsidRPr="004F6DD9">
        <w:rPr>
          <w:lang w:val="en-US"/>
        </w:rPr>
        <w:t>db users with broken links</w:t>
      </w:r>
      <w:bookmarkEnd w:id="44"/>
    </w:p>
    <w:p w14:paraId="117F5AE2" w14:textId="77777777" w:rsidR="00F23471" w:rsidRPr="004F6DD9" w:rsidRDefault="00F23471" w:rsidP="001A51D6">
      <w:pPr>
        <w:pStyle w:val="Script"/>
        <w:framePr w:wrap="around"/>
      </w:pPr>
      <w:r w:rsidRPr="004F6DD9">
        <w:t xml:space="preserve">/* find db users with broken links, who are NOT connected to Instance Login via </w:t>
      </w:r>
      <w:proofErr w:type="gramStart"/>
      <w:r w:rsidRPr="004F6DD9">
        <w:t>sid</w:t>
      </w:r>
      <w:proofErr w:type="gramEnd"/>
      <w:r w:rsidRPr="004F6DD9">
        <w:t xml:space="preserve"> */</w:t>
      </w:r>
    </w:p>
    <w:p w14:paraId="5DCE5D20" w14:textId="77777777" w:rsidR="00F23471" w:rsidRPr="00E9227C" w:rsidRDefault="00F23471" w:rsidP="001A51D6">
      <w:pPr>
        <w:pStyle w:val="Script"/>
        <w:framePr w:wrap="around"/>
      </w:pPr>
      <w:proofErr w:type="gramStart"/>
      <w:r w:rsidRPr="00E9227C">
        <w:t>select</w:t>
      </w:r>
      <w:proofErr w:type="gramEnd"/>
      <w:r w:rsidRPr="00E9227C">
        <w:t xml:space="preserve"> *</w:t>
      </w:r>
    </w:p>
    <w:p w14:paraId="50D78A56" w14:textId="77777777" w:rsidR="00F23471" w:rsidRPr="00E9227C" w:rsidRDefault="00F23471" w:rsidP="001A51D6">
      <w:pPr>
        <w:pStyle w:val="Script"/>
        <w:framePr w:wrap="around"/>
      </w:pPr>
      <w:proofErr w:type="gramStart"/>
      <w:r w:rsidRPr="00E9227C">
        <w:t>from</w:t>
      </w:r>
      <w:proofErr w:type="gramEnd"/>
      <w:r w:rsidRPr="00E9227C">
        <w:t xml:space="preserve"> sys.database_principals</w:t>
      </w:r>
      <w:r>
        <w:tab/>
      </w:r>
      <w:r>
        <w:tab/>
        <w:t>-- db users</w:t>
      </w:r>
    </w:p>
    <w:p w14:paraId="77E2ECCA" w14:textId="77777777" w:rsidR="00F23471" w:rsidRPr="00E9227C" w:rsidRDefault="00F23471" w:rsidP="001A51D6">
      <w:pPr>
        <w:pStyle w:val="Script"/>
        <w:framePr w:wrap="around"/>
      </w:pPr>
      <w:proofErr w:type="gramStart"/>
      <w:r w:rsidRPr="00E9227C">
        <w:t>where</w:t>
      </w:r>
      <w:proofErr w:type="gramEnd"/>
      <w:r w:rsidRPr="00E9227C">
        <w:t xml:space="preserve"> type in ('S','U','G')</w:t>
      </w:r>
    </w:p>
    <w:p w14:paraId="57A302A2" w14:textId="77777777" w:rsidR="00F23471" w:rsidRDefault="00F23471" w:rsidP="001A51D6">
      <w:pPr>
        <w:pStyle w:val="Script"/>
        <w:framePr w:wrap="around"/>
      </w:pPr>
      <w:r w:rsidRPr="00E9227C">
        <w:t xml:space="preserve">And sid not in </w:t>
      </w:r>
      <w:proofErr w:type="gramStart"/>
      <w:r w:rsidRPr="00E9227C">
        <w:t>( Select</w:t>
      </w:r>
      <w:proofErr w:type="gramEnd"/>
      <w:r w:rsidRPr="00E9227C">
        <w:t xml:space="preserve"> Sid from sys.server_principals)</w:t>
      </w:r>
      <w:r>
        <w:tab/>
        <w:t>-- Instance logins</w:t>
      </w:r>
    </w:p>
    <w:p w14:paraId="23A8E76E" w14:textId="77777777" w:rsidR="00F23471" w:rsidRDefault="00F23471" w:rsidP="00F23471">
      <w:pPr>
        <w:rPr>
          <w:lang w:val="en-US"/>
        </w:rPr>
      </w:pPr>
    </w:p>
    <w:p w14:paraId="21C333FD" w14:textId="77777777" w:rsidR="00F23471" w:rsidRPr="004F6DD9" w:rsidRDefault="00F23471" w:rsidP="00F23471">
      <w:pPr>
        <w:rPr>
          <w:lang w:val="en-US"/>
        </w:rPr>
      </w:pPr>
    </w:p>
    <w:p w14:paraId="58AE4042" w14:textId="77777777" w:rsidR="00F23471" w:rsidRPr="004F6DD9" w:rsidRDefault="00F23471" w:rsidP="001A51D6">
      <w:pPr>
        <w:pStyle w:val="Script"/>
        <w:framePr w:wrap="around"/>
      </w:pPr>
      <w:r w:rsidRPr="004F6DD9">
        <w:t xml:space="preserve">/* find db users with broken links, who are NOT connected to Instance Login via </w:t>
      </w:r>
      <w:proofErr w:type="gramStart"/>
      <w:r w:rsidRPr="004F6DD9">
        <w:t>sid</w:t>
      </w:r>
      <w:proofErr w:type="gramEnd"/>
      <w:r w:rsidRPr="004F6DD9">
        <w:t xml:space="preserve"> */</w:t>
      </w:r>
    </w:p>
    <w:p w14:paraId="2FE40B87" w14:textId="77777777" w:rsidR="00F23471" w:rsidRPr="004F6DD9" w:rsidRDefault="00F23471" w:rsidP="001A51D6">
      <w:pPr>
        <w:pStyle w:val="Script"/>
        <w:framePr w:wrap="around"/>
      </w:pPr>
      <w:r w:rsidRPr="004F6DD9">
        <w:t>Select u.name</w:t>
      </w:r>
    </w:p>
    <w:p w14:paraId="5A9B14EE" w14:textId="77777777" w:rsidR="00F23471" w:rsidRPr="004F6DD9" w:rsidRDefault="00F23471" w:rsidP="001A51D6">
      <w:pPr>
        <w:pStyle w:val="Script"/>
        <w:framePr w:wrap="around"/>
      </w:pPr>
      <w:r w:rsidRPr="004F6DD9">
        <w:t>--</w:t>
      </w:r>
      <w:proofErr w:type="gramStart"/>
      <w:r w:rsidRPr="004F6DD9">
        <w:t>,u.uid</w:t>
      </w:r>
      <w:proofErr w:type="gramEnd"/>
      <w:r w:rsidRPr="004F6DD9">
        <w:tab/>
      </w:r>
    </w:p>
    <w:p w14:paraId="0A7ED4F7" w14:textId="77777777" w:rsidR="00F23471" w:rsidRPr="004F6DD9" w:rsidRDefault="00F23471" w:rsidP="001A51D6">
      <w:pPr>
        <w:pStyle w:val="Script"/>
        <w:framePr w:wrap="around"/>
      </w:pPr>
      <w:r w:rsidRPr="004F6DD9">
        <w:t>--</w:t>
      </w:r>
      <w:proofErr w:type="gramStart"/>
      <w:r w:rsidRPr="004F6DD9">
        <w:t>,u.status</w:t>
      </w:r>
      <w:proofErr w:type="gramEnd"/>
    </w:p>
    <w:p w14:paraId="3EBCCDCA" w14:textId="77777777" w:rsidR="00F23471" w:rsidRPr="004F6DD9" w:rsidRDefault="00F23471" w:rsidP="001A51D6">
      <w:pPr>
        <w:pStyle w:val="Script"/>
        <w:framePr w:wrap="around"/>
      </w:pPr>
      <w:proofErr w:type="gramStart"/>
      <w:r w:rsidRPr="004F6DD9">
        <w:t>,u.sid</w:t>
      </w:r>
      <w:proofErr w:type="gramEnd"/>
    </w:p>
    <w:p w14:paraId="6C2F91DA" w14:textId="77777777" w:rsidR="00F23471" w:rsidRPr="004F6DD9" w:rsidRDefault="00F23471" w:rsidP="001A51D6">
      <w:pPr>
        <w:pStyle w:val="Script"/>
        <w:framePr w:wrap="around"/>
      </w:pPr>
      <w:r w:rsidRPr="004F6DD9">
        <w:t>--</w:t>
      </w:r>
      <w:proofErr w:type="gramStart"/>
      <w:r w:rsidRPr="004F6DD9">
        <w:t>,u.altuid</w:t>
      </w:r>
      <w:proofErr w:type="gramEnd"/>
    </w:p>
    <w:p w14:paraId="77FB3F5E" w14:textId="77777777" w:rsidR="00F23471" w:rsidRPr="004F6DD9" w:rsidRDefault="00F23471" w:rsidP="001A51D6">
      <w:pPr>
        <w:pStyle w:val="Script"/>
        <w:framePr w:wrap="around"/>
      </w:pPr>
      <w:r w:rsidRPr="004F6DD9">
        <w:t>--</w:t>
      </w:r>
      <w:proofErr w:type="gramStart"/>
      <w:r w:rsidRPr="004F6DD9">
        <w:t>,u.gid</w:t>
      </w:r>
      <w:proofErr w:type="gramEnd"/>
    </w:p>
    <w:p w14:paraId="7CBAFDFE" w14:textId="77777777" w:rsidR="00F23471" w:rsidRPr="004F6DD9" w:rsidRDefault="00F23471" w:rsidP="001A51D6">
      <w:pPr>
        <w:pStyle w:val="Script"/>
        <w:framePr w:wrap="around"/>
      </w:pPr>
      <w:proofErr w:type="gramStart"/>
      <w:r w:rsidRPr="004F6DD9">
        <w:t>,u.islogin</w:t>
      </w:r>
      <w:proofErr w:type="gramEnd"/>
    </w:p>
    <w:p w14:paraId="2CAEFB6D" w14:textId="77777777" w:rsidR="00F23471" w:rsidRPr="004F6DD9" w:rsidRDefault="00F23471" w:rsidP="001A51D6">
      <w:pPr>
        <w:pStyle w:val="Script"/>
        <w:framePr w:wrap="around"/>
      </w:pPr>
      <w:proofErr w:type="gramStart"/>
      <w:r w:rsidRPr="004F6DD9">
        <w:t>,u.hasdbaccess</w:t>
      </w:r>
      <w:proofErr w:type="gramEnd"/>
    </w:p>
    <w:p w14:paraId="4FF04BB4" w14:textId="77777777" w:rsidR="00F23471" w:rsidRPr="004F6DD9" w:rsidRDefault="00F23471" w:rsidP="001A51D6">
      <w:pPr>
        <w:pStyle w:val="Script"/>
        <w:framePr w:wrap="around"/>
      </w:pPr>
      <w:proofErr w:type="gramStart"/>
      <w:r w:rsidRPr="004F6DD9">
        <w:t>,u.isntname</w:t>
      </w:r>
      <w:proofErr w:type="gramEnd"/>
    </w:p>
    <w:p w14:paraId="509520B1" w14:textId="77777777" w:rsidR="00F23471" w:rsidRPr="004F6DD9" w:rsidRDefault="00F23471" w:rsidP="001A51D6">
      <w:pPr>
        <w:pStyle w:val="Script"/>
        <w:framePr w:wrap="around"/>
      </w:pPr>
      <w:proofErr w:type="gramStart"/>
      <w:r w:rsidRPr="004F6DD9">
        <w:t>,u.isntgroup</w:t>
      </w:r>
      <w:proofErr w:type="gramEnd"/>
    </w:p>
    <w:p w14:paraId="0413FA26" w14:textId="77777777" w:rsidR="00F23471" w:rsidRPr="004F6DD9" w:rsidRDefault="00F23471" w:rsidP="001A51D6">
      <w:pPr>
        <w:pStyle w:val="Script"/>
        <w:framePr w:wrap="around"/>
      </w:pPr>
      <w:proofErr w:type="gramStart"/>
      <w:r w:rsidRPr="004F6DD9">
        <w:t>,u.isntuser</w:t>
      </w:r>
      <w:proofErr w:type="gramEnd"/>
    </w:p>
    <w:p w14:paraId="0D704119" w14:textId="77777777" w:rsidR="00F23471" w:rsidRPr="004F6DD9" w:rsidRDefault="00F23471" w:rsidP="001A51D6">
      <w:pPr>
        <w:pStyle w:val="Script"/>
        <w:framePr w:wrap="around"/>
      </w:pPr>
      <w:proofErr w:type="gramStart"/>
      <w:r w:rsidRPr="004F6DD9">
        <w:t>,u.issqluser</w:t>
      </w:r>
      <w:proofErr w:type="gramEnd"/>
    </w:p>
    <w:p w14:paraId="267E25E3" w14:textId="77777777" w:rsidR="00F23471" w:rsidRPr="004F6DD9" w:rsidRDefault="00F23471" w:rsidP="001A51D6">
      <w:pPr>
        <w:pStyle w:val="Script"/>
        <w:framePr w:wrap="around"/>
      </w:pPr>
      <w:proofErr w:type="gramStart"/>
      <w:r w:rsidRPr="004F6DD9">
        <w:t>,u.isaliased</w:t>
      </w:r>
      <w:proofErr w:type="gramEnd"/>
    </w:p>
    <w:p w14:paraId="50804C15" w14:textId="77777777" w:rsidR="00F23471" w:rsidRPr="004F6DD9" w:rsidRDefault="00F23471" w:rsidP="001A51D6">
      <w:pPr>
        <w:pStyle w:val="Script"/>
        <w:framePr w:wrap="around"/>
      </w:pPr>
      <w:r w:rsidRPr="004F6DD9">
        <w:t>--</w:t>
      </w:r>
      <w:proofErr w:type="gramStart"/>
      <w:r w:rsidRPr="004F6DD9">
        <w:t>,u.issqlrole</w:t>
      </w:r>
      <w:proofErr w:type="gramEnd"/>
    </w:p>
    <w:p w14:paraId="64F39A91" w14:textId="77777777" w:rsidR="00F23471" w:rsidRPr="004F6DD9" w:rsidRDefault="00F23471" w:rsidP="001A51D6">
      <w:pPr>
        <w:pStyle w:val="Script"/>
        <w:framePr w:wrap="around"/>
      </w:pPr>
      <w:proofErr w:type="gramStart"/>
      <w:r w:rsidRPr="004F6DD9">
        <w:t>,u.isapprole</w:t>
      </w:r>
      <w:proofErr w:type="gramEnd"/>
    </w:p>
    <w:p w14:paraId="707D9DD1" w14:textId="77777777" w:rsidR="00F23471" w:rsidRPr="004F6DD9" w:rsidRDefault="00F23471" w:rsidP="001A51D6">
      <w:pPr>
        <w:pStyle w:val="Script"/>
        <w:framePr w:wrap="around"/>
      </w:pPr>
      <w:proofErr w:type="gramStart"/>
      <w:r w:rsidRPr="004F6DD9">
        <w:t>from</w:t>
      </w:r>
      <w:proofErr w:type="gramEnd"/>
      <w:r w:rsidRPr="004F6DD9">
        <w:t xml:space="preserve"> dbo.sysusers as u</w:t>
      </w:r>
    </w:p>
    <w:p w14:paraId="1E1C3F68" w14:textId="77777777" w:rsidR="00F23471" w:rsidRDefault="00F23471" w:rsidP="001A51D6">
      <w:pPr>
        <w:pStyle w:val="Script"/>
        <w:framePr w:wrap="around"/>
      </w:pPr>
      <w:proofErr w:type="gramStart"/>
      <w:r w:rsidRPr="004F6DD9">
        <w:t>where</w:t>
      </w:r>
      <w:proofErr w:type="gramEnd"/>
      <w:r w:rsidRPr="004F6DD9">
        <w:t xml:space="preserve"> u.sid not in(select l.sid from master.dbo.syslogins as l)</w:t>
      </w:r>
    </w:p>
    <w:p w14:paraId="3CB94296" w14:textId="77777777" w:rsidR="00F23471" w:rsidRPr="004F6DD9" w:rsidRDefault="00F23471" w:rsidP="001A51D6">
      <w:pPr>
        <w:pStyle w:val="Script"/>
        <w:framePr w:wrap="around"/>
      </w:pPr>
      <w:r w:rsidRPr="004E5BD4">
        <w:t>And u.name not in ('guest')</w:t>
      </w:r>
    </w:p>
    <w:p w14:paraId="2A3C4B1C" w14:textId="77777777" w:rsidR="00F23471" w:rsidRPr="004F6DD9" w:rsidRDefault="00F23471" w:rsidP="001A51D6">
      <w:pPr>
        <w:pStyle w:val="Script"/>
        <w:framePr w:wrap="around"/>
      </w:pPr>
      <w:proofErr w:type="gramStart"/>
      <w:r w:rsidRPr="004F6DD9">
        <w:t>and</w:t>
      </w:r>
      <w:proofErr w:type="gramEnd"/>
      <w:r w:rsidRPr="004F6DD9">
        <w:t xml:space="preserve"> u.issqlrole&lt;&gt;1</w:t>
      </w:r>
    </w:p>
    <w:p w14:paraId="661A4A1C" w14:textId="77777777" w:rsidR="00F23471" w:rsidRDefault="00F23471" w:rsidP="001A51D6">
      <w:pPr>
        <w:pStyle w:val="Script"/>
        <w:framePr w:wrap="around"/>
      </w:pPr>
      <w:proofErr w:type="gramStart"/>
      <w:r w:rsidRPr="004F6DD9">
        <w:t>order</w:t>
      </w:r>
      <w:proofErr w:type="gramEnd"/>
      <w:r w:rsidRPr="004F6DD9">
        <w:t xml:space="preserve"> by u.uid</w:t>
      </w:r>
    </w:p>
    <w:p w14:paraId="199A0551" w14:textId="77777777" w:rsidR="00F23471" w:rsidRDefault="00F23471" w:rsidP="00F23471">
      <w:pPr>
        <w:rPr>
          <w:lang w:val="en-US"/>
        </w:rPr>
      </w:pPr>
    </w:p>
    <w:p w14:paraId="44CAB28B" w14:textId="77777777" w:rsidR="00F23471" w:rsidRPr="004E5BD4" w:rsidRDefault="00F23471" w:rsidP="00F23471">
      <w:pPr>
        <w:pStyle w:val="Heading3"/>
      </w:pPr>
      <w:bookmarkStart w:id="45" w:name="_Toc93671642"/>
      <w:r w:rsidRPr="004E5BD4">
        <w:t>Slet orphaned db user after migration</w:t>
      </w:r>
      <w:bookmarkEnd w:id="45"/>
    </w:p>
    <w:p w14:paraId="2F30483A" w14:textId="77777777" w:rsidR="00F23471" w:rsidRPr="00074EBC" w:rsidRDefault="00F23471" w:rsidP="001A51D6">
      <w:pPr>
        <w:pStyle w:val="Script"/>
        <w:framePr w:wrap="around"/>
        <w:rPr>
          <w:lang w:val="da-DK"/>
        </w:rPr>
      </w:pPr>
      <w:r w:rsidRPr="00074EBC">
        <w:rPr>
          <w:lang w:val="da-DK"/>
        </w:rPr>
        <w:t>use Forsker;</w:t>
      </w:r>
    </w:p>
    <w:p w14:paraId="6A4FA8B8" w14:textId="77777777" w:rsidR="00F23471" w:rsidRPr="00074EBC" w:rsidRDefault="00F23471" w:rsidP="001A51D6">
      <w:pPr>
        <w:pStyle w:val="Script"/>
        <w:framePr w:wrap="around"/>
        <w:rPr>
          <w:lang w:val="da-DK"/>
        </w:rPr>
      </w:pPr>
      <w:r w:rsidRPr="00074EBC">
        <w:rPr>
          <w:lang w:val="da-DK"/>
        </w:rPr>
        <w:t>declare @sql1 nvarchar(max)</w:t>
      </w:r>
    </w:p>
    <w:p w14:paraId="0D0877E8" w14:textId="77777777" w:rsidR="00F23471" w:rsidRPr="00074EBC" w:rsidRDefault="00F23471" w:rsidP="001A51D6">
      <w:pPr>
        <w:pStyle w:val="Script"/>
        <w:framePr w:wrap="around"/>
        <w:rPr>
          <w:lang w:val="da-DK"/>
        </w:rPr>
      </w:pPr>
      <w:r w:rsidRPr="00074EBC">
        <w:rPr>
          <w:lang w:val="da-DK"/>
        </w:rPr>
        <w:t>set @sql1 = ''</w:t>
      </w:r>
    </w:p>
    <w:p w14:paraId="18ECC9B0" w14:textId="77777777" w:rsidR="00F23471" w:rsidRPr="00074EBC" w:rsidRDefault="00F23471" w:rsidP="001A51D6">
      <w:pPr>
        <w:pStyle w:val="Script"/>
        <w:framePr w:wrap="around"/>
        <w:rPr>
          <w:lang w:val="da-DK"/>
        </w:rPr>
      </w:pPr>
      <w:r w:rsidRPr="00074EBC">
        <w:rPr>
          <w:lang w:val="da-DK"/>
        </w:rPr>
        <w:t>SELECT @sql1 = @sql1+</w:t>
      </w:r>
    </w:p>
    <w:p w14:paraId="4F022693" w14:textId="77777777" w:rsidR="00F23471" w:rsidRPr="00074EBC" w:rsidRDefault="00F23471" w:rsidP="001A51D6">
      <w:pPr>
        <w:pStyle w:val="Script"/>
        <w:framePr w:wrap="around"/>
        <w:rPr>
          <w:lang w:val="da-DK"/>
        </w:rPr>
      </w:pPr>
      <w:r w:rsidRPr="00074EBC">
        <w:rPr>
          <w:lang w:val="da-DK"/>
        </w:rPr>
        <w:t>'</w:t>
      </w:r>
    </w:p>
    <w:p w14:paraId="208EB3BD" w14:textId="77777777" w:rsidR="00F23471" w:rsidRPr="00074EBC" w:rsidRDefault="00F23471" w:rsidP="001A51D6">
      <w:pPr>
        <w:pStyle w:val="Script"/>
        <w:framePr w:wrap="around"/>
        <w:rPr>
          <w:lang w:val="da-DK"/>
        </w:rPr>
      </w:pPr>
      <w:r w:rsidRPr="00074EBC">
        <w:rPr>
          <w:lang w:val="da-DK"/>
        </w:rPr>
        <w:t>print ''Deleting orphaned db user: '+name+'''</w:t>
      </w:r>
    </w:p>
    <w:p w14:paraId="1D922770" w14:textId="77777777" w:rsidR="00F23471" w:rsidRPr="004E5BD4" w:rsidRDefault="00F23471" w:rsidP="001A51D6">
      <w:pPr>
        <w:pStyle w:val="Script"/>
        <w:framePr w:wrap="around"/>
      </w:pPr>
      <w:r w:rsidRPr="004E5BD4">
        <w:t>DROP USER ['+name+'];</w:t>
      </w:r>
    </w:p>
    <w:p w14:paraId="0AFFBBFF" w14:textId="77777777" w:rsidR="00F23471" w:rsidRPr="004E5BD4" w:rsidRDefault="00F23471" w:rsidP="001A51D6">
      <w:pPr>
        <w:pStyle w:val="Script"/>
        <w:framePr w:wrap="around"/>
      </w:pPr>
      <w:r w:rsidRPr="004E5BD4">
        <w:t>'</w:t>
      </w:r>
    </w:p>
    <w:p w14:paraId="0FDBE3FB" w14:textId="77777777" w:rsidR="00F23471" w:rsidRPr="004E5BD4" w:rsidRDefault="00F23471" w:rsidP="001A51D6">
      <w:pPr>
        <w:pStyle w:val="Script"/>
        <w:framePr w:wrap="around"/>
      </w:pPr>
      <w:r w:rsidRPr="004E5BD4">
        <w:t>FROM</w:t>
      </w:r>
    </w:p>
    <w:p w14:paraId="01C5CC75" w14:textId="77777777" w:rsidR="00F23471" w:rsidRPr="004E5BD4" w:rsidRDefault="00F23471" w:rsidP="001A51D6">
      <w:pPr>
        <w:pStyle w:val="Script"/>
        <w:framePr w:wrap="around"/>
      </w:pPr>
      <w:r w:rsidRPr="004E5BD4">
        <w:t xml:space="preserve">       </w:t>
      </w:r>
      <w:proofErr w:type="gramStart"/>
      <w:r w:rsidRPr="004E5BD4">
        <w:t>dbo.sysusers</w:t>
      </w:r>
      <w:proofErr w:type="gramEnd"/>
      <w:r w:rsidRPr="004E5BD4">
        <w:t xml:space="preserve"> as u</w:t>
      </w:r>
    </w:p>
    <w:p w14:paraId="1C4167CB" w14:textId="77777777" w:rsidR="00F23471" w:rsidRPr="004E5BD4" w:rsidRDefault="00F23471" w:rsidP="001A51D6">
      <w:pPr>
        <w:pStyle w:val="Script"/>
        <w:framePr w:wrap="around"/>
      </w:pPr>
      <w:proofErr w:type="gramStart"/>
      <w:r w:rsidRPr="004E5BD4">
        <w:t>where</w:t>
      </w:r>
      <w:proofErr w:type="gramEnd"/>
      <w:r w:rsidRPr="004E5BD4">
        <w:t xml:space="preserve"> u.sid not in(select l.sid from master.dbo.syslogins as l)</w:t>
      </w:r>
    </w:p>
    <w:p w14:paraId="14378E93" w14:textId="77777777" w:rsidR="00F23471" w:rsidRPr="004E5BD4" w:rsidRDefault="00F23471" w:rsidP="001A51D6">
      <w:pPr>
        <w:pStyle w:val="Script"/>
        <w:framePr w:wrap="around"/>
      </w:pPr>
      <w:r w:rsidRPr="004E5BD4">
        <w:t>And u.name not in ('guest')</w:t>
      </w:r>
    </w:p>
    <w:p w14:paraId="32654DE2" w14:textId="77777777" w:rsidR="00F23471" w:rsidRPr="004E5BD4" w:rsidRDefault="00F23471" w:rsidP="001A51D6">
      <w:pPr>
        <w:pStyle w:val="Script"/>
        <w:framePr w:wrap="around"/>
      </w:pPr>
      <w:proofErr w:type="gramStart"/>
      <w:r w:rsidRPr="004E5BD4">
        <w:t>and</w:t>
      </w:r>
      <w:proofErr w:type="gramEnd"/>
      <w:r w:rsidRPr="004E5BD4">
        <w:t xml:space="preserve"> u.issqlrole&lt;&gt;1</w:t>
      </w:r>
    </w:p>
    <w:p w14:paraId="73699E95" w14:textId="77777777" w:rsidR="00F23471" w:rsidRPr="004E5BD4" w:rsidRDefault="00F23471" w:rsidP="001A51D6">
      <w:pPr>
        <w:pStyle w:val="Script"/>
        <w:framePr w:wrap="around"/>
      </w:pPr>
      <w:proofErr w:type="gramStart"/>
      <w:r w:rsidRPr="004E5BD4">
        <w:t>order</w:t>
      </w:r>
      <w:proofErr w:type="gramEnd"/>
      <w:r w:rsidRPr="004E5BD4">
        <w:t xml:space="preserve"> by u.uid</w:t>
      </w:r>
    </w:p>
    <w:p w14:paraId="35F59EE9" w14:textId="77777777" w:rsidR="00F23471" w:rsidRPr="004E5BD4" w:rsidRDefault="00F23471" w:rsidP="001A51D6">
      <w:pPr>
        <w:pStyle w:val="Script"/>
        <w:framePr w:wrap="around"/>
      </w:pPr>
    </w:p>
    <w:p w14:paraId="2ADE0FF6" w14:textId="77777777" w:rsidR="00F23471" w:rsidRPr="004E5BD4" w:rsidRDefault="00F23471" w:rsidP="001A51D6">
      <w:pPr>
        <w:pStyle w:val="Script"/>
        <w:framePr w:wrap="around"/>
      </w:pPr>
      <w:r w:rsidRPr="004E5BD4">
        <w:t>Print @sql1</w:t>
      </w:r>
    </w:p>
    <w:p w14:paraId="24171681" w14:textId="77777777" w:rsidR="00F23471" w:rsidRDefault="00F23471" w:rsidP="001A51D6">
      <w:pPr>
        <w:pStyle w:val="Script"/>
        <w:framePr w:wrap="around"/>
      </w:pPr>
      <w:proofErr w:type="gramStart"/>
      <w:r w:rsidRPr="004E5BD4">
        <w:t>execute</w:t>
      </w:r>
      <w:proofErr w:type="gramEnd"/>
      <w:r w:rsidRPr="004E5BD4">
        <w:t xml:space="preserve"> (@sql1)</w:t>
      </w:r>
    </w:p>
    <w:p w14:paraId="24C706F1" w14:textId="77777777" w:rsidR="00F23471" w:rsidRDefault="00F23471" w:rsidP="00F23471">
      <w:pPr>
        <w:rPr>
          <w:lang w:val="en-US"/>
        </w:rPr>
      </w:pPr>
    </w:p>
    <w:p w14:paraId="0262083F" w14:textId="77777777" w:rsidR="00F23471" w:rsidRPr="00A17ED8" w:rsidRDefault="00F23471" w:rsidP="00F23471">
      <w:pPr>
        <w:pStyle w:val="Heading3"/>
        <w:rPr>
          <w:lang w:val="en-US"/>
        </w:rPr>
      </w:pPr>
      <w:bookmarkStart w:id="46" w:name="_Toc93671643"/>
      <w:r w:rsidRPr="00A17ED8">
        <w:rPr>
          <w:lang w:val="en-US"/>
        </w:rPr>
        <w:t>Tilknyt orphaned db user til instance login.</w:t>
      </w:r>
      <w:bookmarkEnd w:id="46"/>
    </w:p>
    <w:p w14:paraId="05E31150" w14:textId="77777777" w:rsidR="00F23471" w:rsidRPr="00390AF9" w:rsidRDefault="00F23471" w:rsidP="001A51D6">
      <w:pPr>
        <w:pStyle w:val="Script"/>
        <w:framePr w:wrap="around"/>
      </w:pPr>
      <w:r w:rsidRPr="00390AF9">
        <w:t>USE [master];</w:t>
      </w:r>
    </w:p>
    <w:p w14:paraId="731BD4EC" w14:textId="77777777" w:rsidR="00F23471" w:rsidRPr="00390AF9" w:rsidRDefault="00F23471" w:rsidP="001A51D6">
      <w:pPr>
        <w:pStyle w:val="Script"/>
        <w:framePr w:wrap="around"/>
      </w:pPr>
      <w:r w:rsidRPr="00390AF9">
        <w:t>CREATE LOGIN [</w:t>
      </w:r>
      <w:r>
        <w:t>&lt;domain&gt;</w:t>
      </w:r>
      <w:r w:rsidRPr="00390AF9">
        <w:t>\</w:t>
      </w:r>
      <w:r>
        <w:t>&lt;ad-group&gt;</w:t>
      </w:r>
      <w:r w:rsidRPr="00390AF9">
        <w:t>] FROM WINDOWS WITH DEFAULT_DATABASE</w:t>
      </w:r>
      <w:proofErr w:type="gramStart"/>
      <w:r w:rsidRPr="00390AF9">
        <w:t>=[</w:t>
      </w:r>
      <w:proofErr w:type="gramEnd"/>
      <w:r w:rsidRPr="00390AF9">
        <w:t>&lt;db&gt;];</w:t>
      </w:r>
      <w:r>
        <w:t xml:space="preserve">  -- opret login</w:t>
      </w:r>
    </w:p>
    <w:p w14:paraId="0DC44EAD" w14:textId="77777777" w:rsidR="00F23471" w:rsidRPr="00390AF9" w:rsidRDefault="00F23471" w:rsidP="001A51D6">
      <w:pPr>
        <w:pStyle w:val="Script"/>
        <w:framePr w:wrap="around"/>
      </w:pPr>
      <w:r w:rsidRPr="00390AF9">
        <w:t>USE [&lt;db&gt;];</w:t>
      </w:r>
    </w:p>
    <w:p w14:paraId="3F0AEB3C" w14:textId="77777777" w:rsidR="00F23471" w:rsidRPr="00390AF9" w:rsidRDefault="00F23471" w:rsidP="001A51D6">
      <w:pPr>
        <w:pStyle w:val="Script"/>
        <w:framePr w:wrap="around"/>
      </w:pPr>
      <w:r w:rsidRPr="00390AF9">
        <w:t>ALTER USER [</w:t>
      </w:r>
      <w:r>
        <w:t>&lt;domain&gt;</w:t>
      </w:r>
      <w:r w:rsidRPr="00390AF9">
        <w:t>\</w:t>
      </w:r>
      <w:r>
        <w:t>&lt;ad-group&gt;</w:t>
      </w:r>
      <w:r w:rsidRPr="00390AF9">
        <w:t>] WITH LOGIN = [</w:t>
      </w:r>
      <w:r>
        <w:t>&lt;domain&gt;</w:t>
      </w:r>
      <w:r w:rsidRPr="00390AF9">
        <w:t>\</w:t>
      </w:r>
      <w:r>
        <w:t>&lt;ad-group&gt;</w:t>
      </w:r>
      <w:r w:rsidRPr="00390AF9">
        <w:t>];</w:t>
      </w:r>
      <w:r>
        <w:tab/>
        <w:t>-- tilknyt db-user til login.</w:t>
      </w:r>
    </w:p>
    <w:p w14:paraId="20EF32F7" w14:textId="77777777" w:rsidR="00F23471" w:rsidRDefault="00F23471" w:rsidP="001A51D6">
      <w:pPr>
        <w:pStyle w:val="Script"/>
        <w:framePr w:wrap="around"/>
      </w:pPr>
    </w:p>
    <w:p w14:paraId="1383033A" w14:textId="77777777" w:rsidR="00F23471" w:rsidRPr="00074EBC" w:rsidRDefault="00F23471" w:rsidP="001A51D6">
      <w:pPr>
        <w:pStyle w:val="Script"/>
        <w:framePr w:wrap="around"/>
        <w:rPr>
          <w:lang w:val="da-DK"/>
        </w:rPr>
      </w:pPr>
      <w:r w:rsidRPr="00074EBC">
        <w:rPr>
          <w:lang w:val="da-DK"/>
        </w:rPr>
        <w:t>/* opret nyt SQLlogin med oprindeligt Security-</w:t>
      </w:r>
      <w:proofErr w:type="gramStart"/>
      <w:r w:rsidRPr="00074EBC">
        <w:rPr>
          <w:lang w:val="da-DK"/>
        </w:rPr>
        <w:t>ID  *</w:t>
      </w:r>
      <w:proofErr w:type="gramEnd"/>
      <w:r w:rsidRPr="00074EBC">
        <w:rPr>
          <w:lang w:val="da-DK"/>
        </w:rPr>
        <w:t>/</w:t>
      </w:r>
    </w:p>
    <w:p w14:paraId="241F8537" w14:textId="77777777" w:rsidR="00F23471" w:rsidRPr="00390AF9" w:rsidRDefault="00F23471" w:rsidP="001A51D6">
      <w:pPr>
        <w:pStyle w:val="Script"/>
        <w:framePr w:wrap="around"/>
      </w:pPr>
      <w:r w:rsidRPr="00390AF9">
        <w:t>USE [master];</w:t>
      </w:r>
    </w:p>
    <w:p w14:paraId="68464AD9" w14:textId="77777777" w:rsidR="00F23471" w:rsidRDefault="00F23471" w:rsidP="001A51D6">
      <w:pPr>
        <w:pStyle w:val="Script"/>
        <w:framePr w:wrap="around"/>
      </w:pPr>
      <w:r w:rsidRPr="00390AF9">
        <w:t>CREATE LOGIN [</w:t>
      </w:r>
      <w:r>
        <w:t>&lt;domain&gt;</w:t>
      </w:r>
      <w:r w:rsidRPr="00390AF9">
        <w:t>\</w:t>
      </w:r>
      <w:r>
        <w:t>&lt;ad-group&gt;</w:t>
      </w:r>
      <w:r w:rsidRPr="00390AF9">
        <w:t xml:space="preserve">] </w:t>
      </w:r>
      <w:r>
        <w:t>With SID= &lt;sid-fra-dbuser&gt;, Password= &lt;password-skal-matche&gt;</w:t>
      </w:r>
    </w:p>
    <w:p w14:paraId="6BB245B0" w14:textId="77777777" w:rsidR="00F23471" w:rsidRDefault="00F23471" w:rsidP="00F23471">
      <w:pPr>
        <w:rPr>
          <w:lang w:val="en-US"/>
        </w:rPr>
      </w:pPr>
    </w:p>
    <w:p w14:paraId="31286F7E" w14:textId="77777777" w:rsidR="00F23471" w:rsidRDefault="00F23471" w:rsidP="00F23471">
      <w:pPr>
        <w:pStyle w:val="Heading3"/>
        <w:rPr>
          <w:lang w:val="en-US"/>
        </w:rPr>
      </w:pPr>
      <w:bookmarkStart w:id="47" w:name="_Toc93671644"/>
      <w:r>
        <w:rPr>
          <w:lang w:val="en-US"/>
        </w:rPr>
        <w:lastRenderedPageBreak/>
        <w:t>Change all databases to Recovery Full</w:t>
      </w:r>
      <w:bookmarkEnd w:id="47"/>
    </w:p>
    <w:p w14:paraId="774A06AB" w14:textId="77777777" w:rsidR="00F23471" w:rsidRPr="00AA741A" w:rsidRDefault="00F23471" w:rsidP="001A51D6">
      <w:pPr>
        <w:pStyle w:val="Script"/>
        <w:framePr w:wrap="around"/>
      </w:pPr>
      <w:r w:rsidRPr="00AA741A">
        <w:t xml:space="preserve">DECLARE @Database </w:t>
      </w:r>
      <w:proofErr w:type="gramStart"/>
      <w:r w:rsidRPr="00AA741A">
        <w:t>VARCHAR(</w:t>
      </w:r>
      <w:proofErr w:type="gramEnd"/>
      <w:r w:rsidRPr="00AA741A">
        <w:t xml:space="preserve">255)   </w:t>
      </w:r>
    </w:p>
    <w:p w14:paraId="6DEEBC6A" w14:textId="77777777" w:rsidR="00F23471" w:rsidRPr="00AA741A" w:rsidRDefault="00F23471" w:rsidP="001A51D6">
      <w:pPr>
        <w:pStyle w:val="Script"/>
        <w:framePr w:wrap="around"/>
      </w:pPr>
      <w:r w:rsidRPr="00AA741A">
        <w:t xml:space="preserve">DECLARE @cmd </w:t>
      </w:r>
      <w:proofErr w:type="gramStart"/>
      <w:r w:rsidRPr="00AA741A">
        <w:t>NVARCHAR(</w:t>
      </w:r>
      <w:proofErr w:type="gramEnd"/>
      <w:r w:rsidRPr="00AA741A">
        <w:t xml:space="preserve">500)  </w:t>
      </w:r>
    </w:p>
    <w:p w14:paraId="7ABF16BB" w14:textId="77777777" w:rsidR="00F23471" w:rsidRPr="00AA741A" w:rsidRDefault="00F23471" w:rsidP="001A51D6">
      <w:pPr>
        <w:pStyle w:val="Script"/>
        <w:framePr w:wrap="around"/>
      </w:pPr>
      <w:r w:rsidRPr="00AA741A">
        <w:t xml:space="preserve">DECLARE DatabaseCursor CURSOR FOR  </w:t>
      </w:r>
    </w:p>
    <w:p w14:paraId="0FD7F740" w14:textId="77777777" w:rsidR="00F23471" w:rsidRPr="00AA741A" w:rsidRDefault="00F23471" w:rsidP="001A51D6">
      <w:pPr>
        <w:pStyle w:val="Script"/>
        <w:framePr w:wrap="around"/>
      </w:pPr>
      <w:r w:rsidRPr="00AA741A">
        <w:t xml:space="preserve">SELECT name FROM master.dbo.sysdatabases   </w:t>
      </w:r>
    </w:p>
    <w:p w14:paraId="6B351AB4" w14:textId="77777777" w:rsidR="00F23471" w:rsidRPr="00AA741A" w:rsidRDefault="00F23471" w:rsidP="001A51D6">
      <w:pPr>
        <w:pStyle w:val="Script"/>
        <w:framePr w:wrap="around"/>
      </w:pPr>
      <w:r w:rsidRPr="00AA741A">
        <w:t>WHERE name NOT IN ('master','msdb'</w:t>
      </w:r>
      <w:proofErr w:type="gramStart"/>
      <w:r w:rsidRPr="00AA741A">
        <w:t>,'tempdb','model</w:t>
      </w:r>
      <w:proofErr w:type="gramEnd"/>
      <w:r w:rsidRPr="00AA741A">
        <w:t xml:space="preserve">')   </w:t>
      </w:r>
    </w:p>
    <w:p w14:paraId="6F4E5E07" w14:textId="77777777" w:rsidR="00F23471" w:rsidRPr="00AA741A" w:rsidRDefault="00F23471" w:rsidP="001A51D6">
      <w:pPr>
        <w:pStyle w:val="Script"/>
        <w:framePr w:wrap="around"/>
      </w:pPr>
      <w:r w:rsidRPr="00AA741A">
        <w:t xml:space="preserve">ORDER BY 1  </w:t>
      </w:r>
    </w:p>
    <w:p w14:paraId="2C7A2F73" w14:textId="77777777" w:rsidR="00F23471" w:rsidRPr="00AA741A" w:rsidRDefault="00F23471" w:rsidP="001A51D6">
      <w:pPr>
        <w:pStyle w:val="Script"/>
        <w:framePr w:wrap="around"/>
      </w:pPr>
      <w:r w:rsidRPr="00AA741A">
        <w:t xml:space="preserve">OPEN DatabaseCursor  </w:t>
      </w:r>
    </w:p>
    <w:p w14:paraId="667B20D2" w14:textId="77777777" w:rsidR="00F23471" w:rsidRPr="00AA741A" w:rsidRDefault="00F23471" w:rsidP="001A51D6">
      <w:pPr>
        <w:pStyle w:val="Script"/>
        <w:framePr w:wrap="around"/>
      </w:pPr>
      <w:r w:rsidRPr="00AA741A">
        <w:t xml:space="preserve">FETCH NEXT FROM DatabaseCursor INTO @Database  </w:t>
      </w:r>
    </w:p>
    <w:p w14:paraId="1CA71486" w14:textId="77777777" w:rsidR="00F23471" w:rsidRPr="00AA741A" w:rsidRDefault="00F23471" w:rsidP="001A51D6">
      <w:pPr>
        <w:pStyle w:val="Script"/>
        <w:framePr w:wrap="around"/>
      </w:pPr>
      <w:r w:rsidRPr="00AA741A">
        <w:t xml:space="preserve">WHILE @@FETCH_STATUS = 0  </w:t>
      </w:r>
    </w:p>
    <w:p w14:paraId="50CB124D" w14:textId="77777777" w:rsidR="00F23471" w:rsidRPr="00AA741A" w:rsidRDefault="00F23471" w:rsidP="001A51D6">
      <w:pPr>
        <w:pStyle w:val="Script"/>
        <w:framePr w:wrap="around"/>
      </w:pPr>
      <w:r w:rsidRPr="00AA741A">
        <w:t xml:space="preserve">BEGIN  </w:t>
      </w:r>
    </w:p>
    <w:p w14:paraId="1989E19A" w14:textId="77777777" w:rsidR="00F23471" w:rsidRPr="00AA741A" w:rsidRDefault="00F23471" w:rsidP="001A51D6">
      <w:pPr>
        <w:pStyle w:val="Script"/>
        <w:framePr w:wrap="around"/>
      </w:pPr>
      <w:r>
        <w:t xml:space="preserve">    </w:t>
      </w:r>
      <w:r w:rsidRPr="00AA741A">
        <w:t xml:space="preserve">SET @cmd = 'ALTER DATABASE ' + @Database + ' SET RECOVERY FULL </w:t>
      </w:r>
      <w:r>
        <w:t>WITH NO_WAIT;</w:t>
      </w:r>
      <w:proofErr w:type="gramStart"/>
      <w:r>
        <w:t>';</w:t>
      </w:r>
      <w:proofErr w:type="gramEnd"/>
      <w:r>
        <w:t xml:space="preserve"> </w:t>
      </w:r>
    </w:p>
    <w:p w14:paraId="59A08B50" w14:textId="77777777" w:rsidR="00F23471" w:rsidRPr="00AA741A" w:rsidRDefault="00F23471" w:rsidP="001A51D6">
      <w:pPr>
        <w:pStyle w:val="Script"/>
        <w:framePr w:wrap="around"/>
      </w:pPr>
      <w:r>
        <w:t xml:space="preserve">    </w:t>
      </w:r>
      <w:proofErr w:type="gramStart"/>
      <w:r w:rsidRPr="00AA741A">
        <w:t>print</w:t>
      </w:r>
      <w:proofErr w:type="gramEnd"/>
      <w:r w:rsidRPr="00AA741A">
        <w:t xml:space="preserve"> @cmd ;</w:t>
      </w:r>
    </w:p>
    <w:p w14:paraId="7F0D6901" w14:textId="77777777" w:rsidR="00F23471" w:rsidRPr="00AA741A" w:rsidRDefault="00F23471" w:rsidP="001A51D6">
      <w:pPr>
        <w:pStyle w:val="Script"/>
        <w:framePr w:wrap="around"/>
      </w:pPr>
      <w:r w:rsidRPr="00AA741A">
        <w:t xml:space="preserve">    EXEC (@cmd</w:t>
      </w:r>
      <w:proofErr w:type="gramStart"/>
      <w:r w:rsidRPr="00AA741A">
        <w:t>) ;</w:t>
      </w:r>
      <w:proofErr w:type="gramEnd"/>
    </w:p>
    <w:p w14:paraId="40824F9D" w14:textId="77777777" w:rsidR="00F23471" w:rsidRPr="00AA741A" w:rsidRDefault="00F23471" w:rsidP="001A51D6">
      <w:pPr>
        <w:pStyle w:val="Script"/>
        <w:framePr w:wrap="around"/>
      </w:pPr>
      <w:r w:rsidRPr="00AA741A">
        <w:t xml:space="preserve">   </w:t>
      </w:r>
      <w:r>
        <w:t xml:space="preserve"> </w:t>
      </w:r>
      <w:r w:rsidRPr="00AA741A">
        <w:t xml:space="preserve">FETCH NEXT FROM DatabaseCursor INTO @Database  </w:t>
      </w:r>
    </w:p>
    <w:p w14:paraId="62350470" w14:textId="77777777" w:rsidR="00F23471" w:rsidRPr="00AA741A" w:rsidRDefault="00F23471" w:rsidP="001A51D6">
      <w:pPr>
        <w:pStyle w:val="Script"/>
        <w:framePr w:wrap="around"/>
      </w:pPr>
      <w:r w:rsidRPr="00AA741A">
        <w:t xml:space="preserve">END  </w:t>
      </w:r>
    </w:p>
    <w:p w14:paraId="26F824B1" w14:textId="77777777" w:rsidR="00F23471" w:rsidRPr="00AA741A" w:rsidRDefault="00F23471" w:rsidP="001A51D6">
      <w:pPr>
        <w:pStyle w:val="Script"/>
        <w:framePr w:wrap="around"/>
      </w:pPr>
      <w:r w:rsidRPr="00AA741A">
        <w:t xml:space="preserve">CLOSE DatabaseCursor   </w:t>
      </w:r>
    </w:p>
    <w:p w14:paraId="18A45246" w14:textId="77777777" w:rsidR="00F23471" w:rsidRDefault="00F23471" w:rsidP="001A51D6">
      <w:pPr>
        <w:pStyle w:val="Script"/>
        <w:framePr w:wrap="around"/>
      </w:pPr>
      <w:r w:rsidRPr="00AA741A">
        <w:t>DEALLOCATE DatabaseCursor</w:t>
      </w:r>
    </w:p>
    <w:p w14:paraId="72F51534" w14:textId="77777777" w:rsidR="00F23471" w:rsidRDefault="00F23471" w:rsidP="00F23471">
      <w:pPr>
        <w:rPr>
          <w:lang w:val="en-US"/>
        </w:rPr>
      </w:pPr>
    </w:p>
    <w:p w14:paraId="3F3B5A8F" w14:textId="77777777" w:rsidR="00F23471" w:rsidRDefault="00F23471" w:rsidP="00F23471">
      <w:pPr>
        <w:pStyle w:val="Heading3"/>
        <w:rPr>
          <w:lang w:val="en-US"/>
        </w:rPr>
      </w:pPr>
      <w:bookmarkStart w:id="48" w:name="_Toc93671645"/>
      <w:r>
        <w:rPr>
          <w:lang w:val="en-US"/>
        </w:rPr>
        <w:t xml:space="preserve">Change all tables in all databases </w:t>
      </w:r>
      <w:proofErr w:type="gramStart"/>
      <w:r>
        <w:rPr>
          <w:lang w:val="en-US"/>
        </w:rPr>
        <w:t>to ?</w:t>
      </w:r>
      <w:bookmarkEnd w:id="48"/>
      <w:proofErr w:type="gramEnd"/>
    </w:p>
    <w:p w14:paraId="630E04BA" w14:textId="77777777" w:rsidR="00F23471" w:rsidRPr="00AA741A" w:rsidRDefault="00F23471" w:rsidP="001A51D6">
      <w:pPr>
        <w:pStyle w:val="Script"/>
        <w:framePr w:wrap="around"/>
      </w:pPr>
      <w:r w:rsidRPr="00AA741A">
        <w:t xml:space="preserve">DECLARE @Database </w:t>
      </w:r>
      <w:proofErr w:type="gramStart"/>
      <w:r w:rsidRPr="00AA741A">
        <w:t>VARCHAR(</w:t>
      </w:r>
      <w:proofErr w:type="gramEnd"/>
      <w:r w:rsidRPr="00AA741A">
        <w:t xml:space="preserve">255)   </w:t>
      </w:r>
    </w:p>
    <w:p w14:paraId="2BD8392D" w14:textId="77777777" w:rsidR="00F23471" w:rsidRPr="00AA741A" w:rsidRDefault="00F23471" w:rsidP="001A51D6">
      <w:pPr>
        <w:pStyle w:val="Script"/>
        <w:framePr w:wrap="around"/>
      </w:pPr>
      <w:r w:rsidRPr="00AA741A">
        <w:t xml:space="preserve">DECLARE @Table </w:t>
      </w:r>
      <w:proofErr w:type="gramStart"/>
      <w:r w:rsidRPr="00AA741A">
        <w:t>VARCHAR(</w:t>
      </w:r>
      <w:proofErr w:type="gramEnd"/>
      <w:r w:rsidRPr="00AA741A">
        <w:t xml:space="preserve">255)  </w:t>
      </w:r>
    </w:p>
    <w:p w14:paraId="21163284" w14:textId="77777777" w:rsidR="00F23471" w:rsidRPr="00AA741A" w:rsidRDefault="00F23471" w:rsidP="001A51D6">
      <w:pPr>
        <w:pStyle w:val="Script"/>
        <w:framePr w:wrap="around"/>
      </w:pPr>
      <w:r w:rsidRPr="00AA741A">
        <w:t xml:space="preserve">DECLARE @cmd </w:t>
      </w:r>
      <w:proofErr w:type="gramStart"/>
      <w:r w:rsidRPr="00AA741A">
        <w:t>NVARCHAR(</w:t>
      </w:r>
      <w:proofErr w:type="gramEnd"/>
      <w:r w:rsidRPr="00AA741A">
        <w:t xml:space="preserve">500)  </w:t>
      </w:r>
    </w:p>
    <w:p w14:paraId="6B9CAA26" w14:textId="77777777" w:rsidR="00F23471" w:rsidRPr="00AA741A" w:rsidRDefault="00F23471" w:rsidP="001A51D6">
      <w:pPr>
        <w:pStyle w:val="Script"/>
        <w:framePr w:wrap="around"/>
      </w:pPr>
    </w:p>
    <w:p w14:paraId="7438567B" w14:textId="77777777" w:rsidR="00F23471" w:rsidRPr="00AA741A" w:rsidRDefault="00F23471" w:rsidP="001A51D6">
      <w:pPr>
        <w:pStyle w:val="Script"/>
        <w:framePr w:wrap="around"/>
      </w:pPr>
      <w:r w:rsidRPr="00AA741A">
        <w:t xml:space="preserve">DECLARE DatabaseCursor CURSOR FOR  </w:t>
      </w:r>
    </w:p>
    <w:p w14:paraId="305AB56E" w14:textId="77777777" w:rsidR="00F23471" w:rsidRPr="00AA741A" w:rsidRDefault="00F23471" w:rsidP="001A51D6">
      <w:pPr>
        <w:pStyle w:val="Script"/>
        <w:framePr w:wrap="around"/>
      </w:pPr>
      <w:r w:rsidRPr="00AA741A">
        <w:t xml:space="preserve">SELECT name FROM master.dbo.sysdatabases   </w:t>
      </w:r>
    </w:p>
    <w:p w14:paraId="22EF0378" w14:textId="77777777" w:rsidR="00F23471" w:rsidRPr="00AA741A" w:rsidRDefault="00F23471" w:rsidP="001A51D6">
      <w:pPr>
        <w:pStyle w:val="Script"/>
        <w:framePr w:wrap="around"/>
      </w:pPr>
      <w:r w:rsidRPr="00AA741A">
        <w:t>WHERE name NOT IN ('master','msdb'</w:t>
      </w:r>
      <w:proofErr w:type="gramStart"/>
      <w:r w:rsidRPr="00AA741A">
        <w:t>,'tempdb','model</w:t>
      </w:r>
      <w:proofErr w:type="gramEnd"/>
      <w:r w:rsidRPr="00AA741A">
        <w:t xml:space="preserve">')   </w:t>
      </w:r>
    </w:p>
    <w:p w14:paraId="4664E983" w14:textId="77777777" w:rsidR="00F23471" w:rsidRPr="00AA741A" w:rsidRDefault="00F23471" w:rsidP="001A51D6">
      <w:pPr>
        <w:pStyle w:val="Script"/>
        <w:framePr w:wrap="around"/>
      </w:pPr>
      <w:r w:rsidRPr="00AA741A">
        <w:t xml:space="preserve">ORDER BY 1  </w:t>
      </w:r>
    </w:p>
    <w:p w14:paraId="285F150B" w14:textId="77777777" w:rsidR="00F23471" w:rsidRPr="00AA741A" w:rsidRDefault="00F23471" w:rsidP="001A51D6">
      <w:pPr>
        <w:pStyle w:val="Script"/>
        <w:framePr w:wrap="around"/>
      </w:pPr>
      <w:r w:rsidRPr="00AA741A">
        <w:t xml:space="preserve">OPEN DatabaseCursor  </w:t>
      </w:r>
    </w:p>
    <w:p w14:paraId="62B7014A" w14:textId="77777777" w:rsidR="00F23471" w:rsidRPr="00AA741A" w:rsidRDefault="00F23471" w:rsidP="001A51D6">
      <w:pPr>
        <w:pStyle w:val="Script"/>
        <w:framePr w:wrap="around"/>
      </w:pPr>
      <w:r w:rsidRPr="00AA741A">
        <w:t xml:space="preserve">FETCH NEXT FROM DatabaseCursor INTO @Database  </w:t>
      </w:r>
    </w:p>
    <w:p w14:paraId="21B959DD" w14:textId="77777777" w:rsidR="00F23471" w:rsidRPr="00AA741A" w:rsidRDefault="00F23471" w:rsidP="001A51D6">
      <w:pPr>
        <w:pStyle w:val="Script"/>
        <w:framePr w:wrap="around"/>
      </w:pPr>
      <w:r w:rsidRPr="00AA741A">
        <w:t xml:space="preserve">WHILE @@FETCH_STATUS = 0  </w:t>
      </w:r>
    </w:p>
    <w:p w14:paraId="5EB92EED" w14:textId="77777777" w:rsidR="00F23471" w:rsidRPr="00AA741A" w:rsidRDefault="00F23471" w:rsidP="001A51D6">
      <w:pPr>
        <w:pStyle w:val="Script"/>
        <w:framePr w:wrap="around"/>
      </w:pPr>
      <w:r w:rsidRPr="00AA741A">
        <w:t xml:space="preserve">BEGIN  </w:t>
      </w:r>
    </w:p>
    <w:p w14:paraId="014A2A6B" w14:textId="77777777" w:rsidR="00F23471" w:rsidRPr="00AA741A" w:rsidRDefault="00F23471" w:rsidP="001A51D6">
      <w:pPr>
        <w:pStyle w:val="Script"/>
        <w:framePr w:wrap="around"/>
      </w:pPr>
      <w:r w:rsidRPr="00AA741A">
        <w:t xml:space="preserve"> SET @cmd = 'DECLARE TableCursor CURSOR FOR SELECT </w:t>
      </w:r>
      <w:proofErr w:type="gramStart"/>
      <w:r w:rsidRPr="00AA741A">
        <w:t>''[</w:t>
      </w:r>
      <w:proofErr w:type="gramEnd"/>
      <w:r w:rsidRPr="00AA741A">
        <w:t xml:space="preserve">'' + table_catalog + ''].['' + table_schema + ''].['' + </w:t>
      </w:r>
    </w:p>
    <w:p w14:paraId="154A0911" w14:textId="77777777" w:rsidR="00F23471" w:rsidRPr="00AA741A" w:rsidRDefault="00F23471" w:rsidP="001A51D6">
      <w:pPr>
        <w:pStyle w:val="Script"/>
        <w:framePr w:wrap="around"/>
      </w:pPr>
      <w:r w:rsidRPr="00AA741A">
        <w:t xml:space="preserve"> table_name + '']'' as tableName FROM [' + @Database + '].INFORMATION_SCHEMA.TABLES </w:t>
      </w:r>
    </w:p>
    <w:p w14:paraId="544A7B83" w14:textId="77777777" w:rsidR="00F23471" w:rsidRPr="00AA741A" w:rsidRDefault="00F23471" w:rsidP="001A51D6">
      <w:pPr>
        <w:pStyle w:val="Script"/>
        <w:framePr w:wrap="around"/>
      </w:pPr>
      <w:r w:rsidRPr="00AA741A">
        <w:t xml:space="preserve"> WHERE table_type = ''BASE TABLE'''   </w:t>
      </w:r>
    </w:p>
    <w:p w14:paraId="4871279E" w14:textId="77777777" w:rsidR="00F23471" w:rsidRPr="00AA741A" w:rsidRDefault="00F23471" w:rsidP="001A51D6">
      <w:pPr>
        <w:pStyle w:val="Script"/>
        <w:framePr w:wrap="around"/>
      </w:pPr>
      <w:r w:rsidRPr="00AA741A">
        <w:t xml:space="preserve">   -- create table cursor  </w:t>
      </w:r>
    </w:p>
    <w:p w14:paraId="3809C472" w14:textId="77777777" w:rsidR="00F23471" w:rsidRPr="00AA741A" w:rsidRDefault="00F23471" w:rsidP="001A51D6">
      <w:pPr>
        <w:pStyle w:val="Script"/>
        <w:framePr w:wrap="around"/>
      </w:pPr>
      <w:r w:rsidRPr="00AA741A">
        <w:t xml:space="preserve">   EXEC (@cmd)  </w:t>
      </w:r>
    </w:p>
    <w:p w14:paraId="69C22067" w14:textId="77777777" w:rsidR="00F23471" w:rsidRPr="00AA741A" w:rsidRDefault="00F23471" w:rsidP="001A51D6">
      <w:pPr>
        <w:pStyle w:val="Script"/>
        <w:framePr w:wrap="around"/>
      </w:pPr>
      <w:r w:rsidRPr="00AA741A">
        <w:t xml:space="preserve">   OPEN TableCursor   </w:t>
      </w:r>
    </w:p>
    <w:p w14:paraId="57620B33" w14:textId="77777777" w:rsidR="00F23471" w:rsidRPr="00AA741A" w:rsidRDefault="00F23471" w:rsidP="001A51D6">
      <w:pPr>
        <w:pStyle w:val="Script"/>
        <w:framePr w:wrap="around"/>
      </w:pPr>
    </w:p>
    <w:p w14:paraId="67548010" w14:textId="77777777" w:rsidR="00F23471" w:rsidRPr="00AA741A" w:rsidRDefault="00F23471" w:rsidP="001A51D6">
      <w:pPr>
        <w:pStyle w:val="Script"/>
        <w:framePr w:wrap="around"/>
      </w:pPr>
      <w:r w:rsidRPr="00AA741A">
        <w:t xml:space="preserve">   FETCH NEXT FROM TableCursor INTO @Table   </w:t>
      </w:r>
    </w:p>
    <w:p w14:paraId="2FC1CC2A" w14:textId="77777777" w:rsidR="00F23471" w:rsidRPr="00AA741A" w:rsidRDefault="00F23471" w:rsidP="001A51D6">
      <w:pPr>
        <w:pStyle w:val="Script"/>
        <w:framePr w:wrap="around"/>
      </w:pPr>
      <w:r w:rsidRPr="00AA741A">
        <w:t xml:space="preserve">   WHILE @@FETCH_STATUS = 0   </w:t>
      </w:r>
    </w:p>
    <w:p w14:paraId="38C245BE" w14:textId="77777777" w:rsidR="00F23471" w:rsidRPr="00AA741A" w:rsidRDefault="00F23471" w:rsidP="001A51D6">
      <w:pPr>
        <w:pStyle w:val="Script"/>
        <w:framePr w:wrap="around"/>
      </w:pPr>
      <w:r w:rsidRPr="00AA741A">
        <w:t xml:space="preserve">   BEGIN   </w:t>
      </w:r>
    </w:p>
    <w:p w14:paraId="0FFA65BD" w14:textId="77777777" w:rsidR="00F23471" w:rsidRPr="00AA741A" w:rsidRDefault="00F23471" w:rsidP="001A51D6">
      <w:pPr>
        <w:pStyle w:val="Script"/>
        <w:framePr w:wrap="around"/>
      </w:pPr>
      <w:r w:rsidRPr="00AA741A">
        <w:t xml:space="preserve">-- SQL 2005 or higher command </w:t>
      </w:r>
    </w:p>
    <w:p w14:paraId="141DC3BA" w14:textId="77777777" w:rsidR="00F23471" w:rsidRPr="00AA741A" w:rsidRDefault="00F23471" w:rsidP="001A51D6">
      <w:pPr>
        <w:pStyle w:val="Script"/>
        <w:framePr w:wrap="around"/>
      </w:pPr>
      <w:r w:rsidRPr="00AA741A">
        <w:t>--SET @cmd = 'dbcc checktable (' + @Table + ') WITH DATA_PURITY;</w:t>
      </w:r>
      <w:proofErr w:type="gramStart"/>
      <w:r w:rsidRPr="00AA741A">
        <w:t>';</w:t>
      </w:r>
      <w:proofErr w:type="gramEnd"/>
      <w:r w:rsidRPr="00AA741A">
        <w:t xml:space="preserve">    </w:t>
      </w:r>
    </w:p>
    <w:p w14:paraId="54EA75A9" w14:textId="77777777" w:rsidR="00F23471" w:rsidRPr="00AA741A" w:rsidRDefault="00F23471" w:rsidP="001A51D6">
      <w:pPr>
        <w:pStyle w:val="Script"/>
        <w:framePr w:wrap="around"/>
      </w:pPr>
      <w:r>
        <w:t>--</w:t>
      </w:r>
      <w:r w:rsidRPr="00AA741A">
        <w:t>SET @cmd = ' UPDATE STATISTICS ' + @Table + ' WITH FULLSCAN;</w:t>
      </w:r>
      <w:proofErr w:type="gramStart"/>
      <w:r w:rsidRPr="00AA741A">
        <w:t>';</w:t>
      </w:r>
      <w:proofErr w:type="gramEnd"/>
      <w:r w:rsidRPr="00AA741A">
        <w:t xml:space="preserve"> </w:t>
      </w:r>
    </w:p>
    <w:p w14:paraId="41B0ABFC" w14:textId="77777777" w:rsidR="00F23471" w:rsidRPr="00AA741A" w:rsidRDefault="00F23471" w:rsidP="001A51D6">
      <w:pPr>
        <w:pStyle w:val="Script"/>
        <w:framePr w:wrap="around"/>
      </w:pPr>
      <w:r w:rsidRPr="00AA741A">
        <w:tab/>
        <w:t>SET @cmd = 'ALTER INDEX ALL ON ' + @Table + ' REBUILD Partition = All;'</w:t>
      </w:r>
      <w:proofErr w:type="gramStart"/>
      <w:r w:rsidRPr="00AA741A">
        <w:t>;  --</w:t>
      </w:r>
      <w:proofErr w:type="gramEnd"/>
      <w:r w:rsidRPr="00AA741A">
        <w:t xml:space="preserve"> Uden replace</w:t>
      </w:r>
    </w:p>
    <w:p w14:paraId="31C2C95A" w14:textId="77777777" w:rsidR="00F23471" w:rsidRPr="00074EBC" w:rsidRDefault="00F23471" w:rsidP="001A51D6">
      <w:pPr>
        <w:pStyle w:val="Script"/>
        <w:framePr w:wrap="around"/>
        <w:rPr>
          <w:lang w:val="da-DK"/>
        </w:rPr>
      </w:pPr>
      <w:r w:rsidRPr="00AA741A">
        <w:tab/>
      </w:r>
      <w:r w:rsidRPr="00074EBC">
        <w:rPr>
          <w:lang w:val="da-DK"/>
        </w:rPr>
        <w:t>--SET @cmd =REPLACE(@cmd,'([','(''')</w:t>
      </w:r>
    </w:p>
    <w:p w14:paraId="18B33D44" w14:textId="77777777" w:rsidR="00F23471" w:rsidRPr="00074EBC" w:rsidRDefault="00F23471" w:rsidP="001A51D6">
      <w:pPr>
        <w:pStyle w:val="Script"/>
        <w:framePr w:wrap="around"/>
        <w:rPr>
          <w:lang w:val="da-DK"/>
        </w:rPr>
      </w:pPr>
      <w:r w:rsidRPr="00074EBC">
        <w:rPr>
          <w:lang w:val="da-DK"/>
        </w:rPr>
        <w:tab/>
        <w:t>--SET @cmd =REPLACE(@cmd,'])',''')')</w:t>
      </w:r>
    </w:p>
    <w:p w14:paraId="2F421CB1" w14:textId="77777777" w:rsidR="00F23471" w:rsidRPr="00074EBC" w:rsidRDefault="00F23471" w:rsidP="001A51D6">
      <w:pPr>
        <w:pStyle w:val="Script"/>
        <w:framePr w:wrap="around"/>
        <w:rPr>
          <w:lang w:val="da-DK"/>
        </w:rPr>
      </w:pPr>
      <w:r w:rsidRPr="00074EBC">
        <w:rPr>
          <w:lang w:val="da-DK"/>
        </w:rPr>
        <w:tab/>
        <w:t>--SET @cmd =REPLACE(@cmd,'</w:t>
      </w:r>
      <w:proofErr w:type="gramStart"/>
      <w:r w:rsidRPr="00074EBC">
        <w:rPr>
          <w:lang w:val="da-DK"/>
        </w:rPr>
        <w:t>].[</w:t>
      </w:r>
      <w:proofErr w:type="gramEnd"/>
      <w:r w:rsidRPr="00074EBC">
        <w:rPr>
          <w:lang w:val="da-DK"/>
        </w:rPr>
        <w:t>','.')</w:t>
      </w:r>
    </w:p>
    <w:p w14:paraId="1653749D" w14:textId="77777777" w:rsidR="00F23471" w:rsidRDefault="00F23471" w:rsidP="001A51D6">
      <w:pPr>
        <w:pStyle w:val="Script"/>
        <w:framePr w:wrap="around"/>
      </w:pPr>
      <w:r w:rsidRPr="00074EBC">
        <w:rPr>
          <w:lang w:val="da-DK"/>
        </w:rPr>
        <w:tab/>
      </w:r>
      <w:proofErr w:type="gramStart"/>
      <w:r w:rsidRPr="00AA741A">
        <w:t>print</w:t>
      </w:r>
      <w:proofErr w:type="gramEnd"/>
      <w:r w:rsidRPr="00AA741A">
        <w:t xml:space="preserve"> @c</w:t>
      </w:r>
      <w:r>
        <w:t>md ;</w:t>
      </w:r>
    </w:p>
    <w:p w14:paraId="1AAD7B5C" w14:textId="77777777" w:rsidR="00F23471" w:rsidRPr="00AA741A" w:rsidRDefault="00F23471" w:rsidP="001A51D6">
      <w:pPr>
        <w:pStyle w:val="Script"/>
        <w:framePr w:wrap="around"/>
      </w:pPr>
      <w:r w:rsidRPr="00AA741A">
        <w:t>EXEC (@cmd</w:t>
      </w:r>
      <w:proofErr w:type="gramStart"/>
      <w:r w:rsidRPr="00AA741A">
        <w:t>) ;</w:t>
      </w:r>
      <w:proofErr w:type="gramEnd"/>
    </w:p>
    <w:p w14:paraId="0C62477A" w14:textId="77777777" w:rsidR="00F23471" w:rsidRPr="00AA741A" w:rsidRDefault="00F23471" w:rsidP="001A51D6">
      <w:pPr>
        <w:pStyle w:val="Script"/>
        <w:framePr w:wrap="around"/>
      </w:pPr>
      <w:r w:rsidRPr="00AA741A">
        <w:t xml:space="preserve">FETCH NEXT FROM TableCursor INTO @Table   </w:t>
      </w:r>
    </w:p>
    <w:p w14:paraId="315CB8A3" w14:textId="77777777" w:rsidR="00F23471" w:rsidRPr="00AA741A" w:rsidRDefault="00F23471" w:rsidP="001A51D6">
      <w:pPr>
        <w:pStyle w:val="Script"/>
        <w:framePr w:wrap="around"/>
      </w:pPr>
      <w:r w:rsidRPr="00AA741A">
        <w:t xml:space="preserve">   END   </w:t>
      </w:r>
    </w:p>
    <w:p w14:paraId="4D240A39" w14:textId="77777777" w:rsidR="00F23471" w:rsidRPr="00AA741A" w:rsidRDefault="00F23471" w:rsidP="001A51D6">
      <w:pPr>
        <w:pStyle w:val="Script"/>
        <w:framePr w:wrap="around"/>
      </w:pPr>
      <w:r w:rsidRPr="00AA741A">
        <w:t xml:space="preserve">   CLOSE TableCursor   </w:t>
      </w:r>
    </w:p>
    <w:p w14:paraId="7AA911B5" w14:textId="77777777" w:rsidR="00F23471" w:rsidRPr="00AA741A" w:rsidRDefault="00F23471" w:rsidP="001A51D6">
      <w:pPr>
        <w:pStyle w:val="Script"/>
        <w:framePr w:wrap="around"/>
      </w:pPr>
      <w:r w:rsidRPr="00AA741A">
        <w:t xml:space="preserve">   DEALLOCATE TableCursor  </w:t>
      </w:r>
    </w:p>
    <w:p w14:paraId="43194743" w14:textId="77777777" w:rsidR="00F23471" w:rsidRPr="00AA741A" w:rsidRDefault="00F23471" w:rsidP="001A51D6">
      <w:pPr>
        <w:pStyle w:val="Script"/>
        <w:framePr w:wrap="around"/>
      </w:pPr>
      <w:r w:rsidRPr="00AA741A">
        <w:t xml:space="preserve">   FETCH NEXT FROM DatabaseCursor INTO @Database  </w:t>
      </w:r>
    </w:p>
    <w:p w14:paraId="3BCFAE94" w14:textId="77777777" w:rsidR="00F23471" w:rsidRPr="00AA741A" w:rsidRDefault="00F23471" w:rsidP="001A51D6">
      <w:pPr>
        <w:pStyle w:val="Script"/>
        <w:framePr w:wrap="around"/>
      </w:pPr>
      <w:r w:rsidRPr="00AA741A">
        <w:t xml:space="preserve">END  </w:t>
      </w:r>
    </w:p>
    <w:p w14:paraId="29694A6B" w14:textId="77777777" w:rsidR="00F23471" w:rsidRPr="00AA741A" w:rsidRDefault="00F23471" w:rsidP="001A51D6">
      <w:pPr>
        <w:pStyle w:val="Script"/>
        <w:framePr w:wrap="around"/>
      </w:pPr>
      <w:r w:rsidRPr="00AA741A">
        <w:t xml:space="preserve">CLOSE DatabaseCursor   </w:t>
      </w:r>
    </w:p>
    <w:p w14:paraId="4758BEDE" w14:textId="77777777" w:rsidR="00F23471" w:rsidRDefault="00F23471" w:rsidP="001A51D6">
      <w:pPr>
        <w:pStyle w:val="Script"/>
        <w:framePr w:wrap="around"/>
      </w:pPr>
      <w:r w:rsidRPr="00AA741A">
        <w:t>DEALLOCATE DatabaseCursor</w:t>
      </w:r>
    </w:p>
    <w:p w14:paraId="329F15E1" w14:textId="77777777" w:rsidR="00F23471" w:rsidRPr="00390AF9" w:rsidRDefault="00F23471" w:rsidP="00F23471">
      <w:pPr>
        <w:rPr>
          <w:lang w:val="en-US"/>
        </w:rPr>
      </w:pPr>
    </w:p>
    <w:p w14:paraId="1C171A4E" w14:textId="77777777" w:rsidR="00F23471" w:rsidRDefault="00F23471" w:rsidP="00F80137">
      <w:pPr>
        <w:pStyle w:val="Heading3"/>
        <w:rPr>
          <w:lang w:val="en-US"/>
        </w:rPr>
      </w:pPr>
      <w:bookmarkStart w:id="49" w:name="_Toc93671646"/>
      <w:r>
        <w:rPr>
          <w:lang w:val="en-US"/>
        </w:rPr>
        <w:lastRenderedPageBreak/>
        <w:t>Allow &amp; Deny SQL Users &amp; Logins</w:t>
      </w:r>
      <w:bookmarkEnd w:id="49"/>
    </w:p>
    <w:p w14:paraId="3D58D357" w14:textId="77777777" w:rsidR="00F23471" w:rsidRPr="00FF0D48" w:rsidRDefault="00F23471" w:rsidP="001A51D6">
      <w:pPr>
        <w:pStyle w:val="Script"/>
        <w:framePr w:wrap="around"/>
      </w:pPr>
      <w:r w:rsidRPr="00FF0D48">
        <w:t>Use master</w:t>
      </w:r>
    </w:p>
    <w:p w14:paraId="13B08281" w14:textId="77777777" w:rsidR="00F23471" w:rsidRPr="00FF0D48" w:rsidRDefault="00F23471" w:rsidP="001A51D6">
      <w:pPr>
        <w:pStyle w:val="Script"/>
        <w:framePr w:wrap="around"/>
      </w:pPr>
      <w:r w:rsidRPr="00FF0D48">
        <w:t>Go</w:t>
      </w:r>
    </w:p>
    <w:p w14:paraId="758B56CB" w14:textId="77777777" w:rsidR="00F23471" w:rsidRPr="00FF0D48" w:rsidRDefault="00F23471" w:rsidP="001A51D6">
      <w:pPr>
        <w:pStyle w:val="Script"/>
        <w:framePr w:wrap="around"/>
      </w:pPr>
      <w:r w:rsidRPr="00FF0D48">
        <w:t xml:space="preserve">Alter Login </w:t>
      </w:r>
      <w:r>
        <w:t>eks_user</w:t>
      </w:r>
      <w:r w:rsidRPr="00FF0D48">
        <w:t xml:space="preserve"> disable;</w:t>
      </w:r>
    </w:p>
    <w:p w14:paraId="7D8D91F8" w14:textId="77777777" w:rsidR="00F23471" w:rsidRPr="00074EBC" w:rsidRDefault="00F23471" w:rsidP="001A51D6">
      <w:pPr>
        <w:pStyle w:val="Script"/>
        <w:framePr w:wrap="around"/>
        <w:rPr>
          <w:lang w:val="da-DK"/>
        </w:rPr>
      </w:pPr>
      <w:r w:rsidRPr="00074EBC">
        <w:rPr>
          <w:lang w:val="da-DK"/>
        </w:rPr>
        <w:t>Alter Login “ssi.ad\eks_user”;</w:t>
      </w:r>
    </w:p>
    <w:p w14:paraId="3B25CA69" w14:textId="77777777" w:rsidR="00F23471" w:rsidRDefault="00F23471" w:rsidP="00F23471"/>
    <w:p w14:paraId="33D2E69A" w14:textId="77777777" w:rsidR="00F23471" w:rsidRPr="00FF0D48" w:rsidRDefault="00F23471" w:rsidP="001A51D6">
      <w:pPr>
        <w:pStyle w:val="Script"/>
        <w:framePr w:wrap="around"/>
      </w:pPr>
      <w:r w:rsidRPr="00FF0D48">
        <w:t>Use master</w:t>
      </w:r>
    </w:p>
    <w:p w14:paraId="3CE56E39" w14:textId="77777777" w:rsidR="00F23471" w:rsidRPr="00FF0D48" w:rsidRDefault="00F23471" w:rsidP="001A51D6">
      <w:pPr>
        <w:pStyle w:val="Script"/>
        <w:framePr w:wrap="around"/>
      </w:pPr>
      <w:r w:rsidRPr="00FF0D48">
        <w:t>Go</w:t>
      </w:r>
    </w:p>
    <w:p w14:paraId="48C25719" w14:textId="77777777" w:rsidR="00F23471" w:rsidRPr="00AF1CB8" w:rsidRDefault="00F23471" w:rsidP="001A51D6">
      <w:pPr>
        <w:pStyle w:val="Script"/>
        <w:framePr w:wrap="around"/>
      </w:pPr>
      <w:r w:rsidRPr="00AF1CB8">
        <w:t>Alter Login eks_user enable;</w:t>
      </w:r>
    </w:p>
    <w:p w14:paraId="6294447A" w14:textId="77777777" w:rsidR="00F23471" w:rsidRPr="00AF1CB8" w:rsidRDefault="00F23471" w:rsidP="00F23471">
      <w:pPr>
        <w:rPr>
          <w:lang w:val="en-US"/>
        </w:rPr>
      </w:pPr>
    </w:p>
    <w:p w14:paraId="6D13F9D3" w14:textId="77777777" w:rsidR="00F23471" w:rsidRPr="00FF0D48" w:rsidRDefault="00F23471" w:rsidP="001A51D6">
      <w:pPr>
        <w:pStyle w:val="Script"/>
        <w:framePr w:wrap="around"/>
      </w:pPr>
      <w:r w:rsidRPr="00FF0D48">
        <w:t>Use aut_xfer_ssi</w:t>
      </w:r>
    </w:p>
    <w:p w14:paraId="3263F702" w14:textId="77777777" w:rsidR="00F23471" w:rsidRPr="00FF0D48" w:rsidRDefault="00F23471" w:rsidP="001A51D6">
      <w:pPr>
        <w:pStyle w:val="Script"/>
        <w:framePr w:wrap="around"/>
      </w:pPr>
      <w:r w:rsidRPr="00FF0D48">
        <w:t>Go</w:t>
      </w:r>
    </w:p>
    <w:p w14:paraId="4007DC2C" w14:textId="77777777" w:rsidR="00F23471" w:rsidRDefault="00F23471" w:rsidP="001A51D6">
      <w:pPr>
        <w:pStyle w:val="Script"/>
        <w:framePr w:wrap="around"/>
      </w:pPr>
      <w:r w:rsidRPr="00FF0D48">
        <w:t>Grant Connect to "</w:t>
      </w:r>
      <w:r>
        <w:t>eks_user</w:t>
      </w:r>
      <w:r w:rsidRPr="00FF0D48">
        <w:t>"</w:t>
      </w:r>
    </w:p>
    <w:p w14:paraId="089652AA" w14:textId="77777777" w:rsidR="00F23471" w:rsidRPr="00FF0D48" w:rsidRDefault="00F23471" w:rsidP="00F23471">
      <w:pPr>
        <w:rPr>
          <w:lang w:val="en-US"/>
        </w:rPr>
      </w:pPr>
    </w:p>
    <w:p w14:paraId="09EDEC99" w14:textId="77777777" w:rsidR="00F23471" w:rsidRPr="00FF0D48" w:rsidRDefault="00F23471" w:rsidP="001A51D6">
      <w:pPr>
        <w:pStyle w:val="Script"/>
        <w:framePr w:wrap="around"/>
      </w:pPr>
      <w:proofErr w:type="gramStart"/>
      <w:r w:rsidRPr="00FF0D48">
        <w:t>use</w:t>
      </w:r>
      <w:proofErr w:type="gramEnd"/>
      <w:r w:rsidRPr="00FF0D48">
        <w:t xml:space="preserve"> aut_xfer_ssi</w:t>
      </w:r>
    </w:p>
    <w:p w14:paraId="079A5CD6" w14:textId="77777777" w:rsidR="00F23471" w:rsidRPr="00FF0D48" w:rsidRDefault="00F23471" w:rsidP="001A51D6">
      <w:pPr>
        <w:pStyle w:val="Script"/>
        <w:framePr w:wrap="around"/>
      </w:pPr>
      <w:r w:rsidRPr="00FF0D48">
        <w:t>Go</w:t>
      </w:r>
    </w:p>
    <w:p w14:paraId="47E83A82" w14:textId="77777777" w:rsidR="00F23471" w:rsidRDefault="00F23471" w:rsidP="001A51D6">
      <w:pPr>
        <w:pStyle w:val="Script"/>
        <w:framePr w:wrap="around"/>
      </w:pPr>
      <w:r w:rsidRPr="00FF0D48">
        <w:t xml:space="preserve">Revoke Connect from </w:t>
      </w:r>
      <w:r>
        <w:t>“eks_user”;</w:t>
      </w:r>
    </w:p>
    <w:p w14:paraId="331972FB" w14:textId="77777777" w:rsidR="00F23471" w:rsidRDefault="00F23471" w:rsidP="001A51D6">
      <w:pPr>
        <w:pStyle w:val="Script"/>
        <w:framePr w:wrap="around"/>
      </w:pPr>
      <w:r w:rsidRPr="00FF0D48">
        <w:t xml:space="preserve">Revoke Connect from </w:t>
      </w:r>
      <w:r>
        <w:t>“ssi.ad\eks_user”;</w:t>
      </w:r>
    </w:p>
    <w:p w14:paraId="725CD448" w14:textId="77777777" w:rsidR="00F23471" w:rsidRDefault="00F23471" w:rsidP="00F23471">
      <w:pPr>
        <w:rPr>
          <w:lang w:val="en-US"/>
        </w:rPr>
      </w:pPr>
    </w:p>
    <w:p w14:paraId="6E48CAD6" w14:textId="77777777" w:rsidR="00F23471" w:rsidRDefault="00F23471" w:rsidP="00F80137">
      <w:pPr>
        <w:pStyle w:val="Heading3"/>
        <w:rPr>
          <w:lang w:val="en-US"/>
        </w:rPr>
      </w:pPr>
      <w:bookmarkStart w:id="50" w:name="_Toc93671647"/>
      <w:r>
        <w:rPr>
          <w:lang w:val="en-US"/>
        </w:rPr>
        <w:t>Tillad execute på stored procedure:</w:t>
      </w:r>
      <w:bookmarkEnd w:id="50"/>
    </w:p>
    <w:p w14:paraId="799A572B" w14:textId="77777777" w:rsidR="00F23471" w:rsidRDefault="00F23471" w:rsidP="00D51FB0">
      <w:pPr>
        <w:pStyle w:val="Script"/>
        <w:framePr w:wrap="around"/>
      </w:pPr>
      <w:r>
        <w:t>Create Role db_executor</w:t>
      </w:r>
    </w:p>
    <w:p w14:paraId="310F0E53" w14:textId="77777777" w:rsidR="00F23471" w:rsidRDefault="00F23471" w:rsidP="00D51FB0">
      <w:pPr>
        <w:pStyle w:val="Script"/>
        <w:framePr w:wrap="around"/>
      </w:pPr>
      <w:r>
        <w:t>Grant Execute to db_executor</w:t>
      </w:r>
    </w:p>
    <w:p w14:paraId="29A549D0" w14:textId="77777777" w:rsidR="00F23471" w:rsidRDefault="00F23471" w:rsidP="00F23471">
      <w:pPr>
        <w:rPr>
          <w:lang w:val="en-US"/>
        </w:rPr>
      </w:pPr>
    </w:p>
    <w:p w14:paraId="450D8B3A" w14:textId="77777777" w:rsidR="00F23471" w:rsidRPr="00E53BF4" w:rsidRDefault="00F23471" w:rsidP="00F23471">
      <w:pPr>
        <w:rPr>
          <w:lang w:val="en-US"/>
        </w:rPr>
      </w:pPr>
      <w:r w:rsidRPr="00E53BF4">
        <w:rPr>
          <w:lang w:val="en-US"/>
        </w:rPr>
        <w:t>Eller</w:t>
      </w:r>
    </w:p>
    <w:p w14:paraId="33A301AB" w14:textId="77777777" w:rsidR="00F23471" w:rsidRPr="00074EBC" w:rsidRDefault="00F23471" w:rsidP="00D51FB0">
      <w:pPr>
        <w:pStyle w:val="Script"/>
        <w:framePr w:wrap="around"/>
        <w:rPr>
          <w:lang w:val="da-DK"/>
        </w:rPr>
      </w:pPr>
      <w:r w:rsidRPr="00074EBC">
        <w:rPr>
          <w:lang w:val="da-DK"/>
        </w:rPr>
        <w:t>USE [SorXMLStaging];</w:t>
      </w:r>
    </w:p>
    <w:p w14:paraId="0F83CF8C" w14:textId="77777777" w:rsidR="00F23471" w:rsidRPr="00074EBC" w:rsidRDefault="00F23471" w:rsidP="00D51FB0">
      <w:pPr>
        <w:pStyle w:val="Script"/>
        <w:framePr w:wrap="around"/>
        <w:rPr>
          <w:lang w:val="da-DK"/>
        </w:rPr>
      </w:pPr>
      <w:r w:rsidRPr="00074EBC">
        <w:rPr>
          <w:lang w:val="da-DK"/>
        </w:rPr>
        <w:t>Grant Execute to [SSIDMZ01\bsr_l_sql_w];</w:t>
      </w:r>
      <w:r w:rsidRPr="00074EBC">
        <w:rPr>
          <w:lang w:val="da-DK"/>
        </w:rPr>
        <w:tab/>
      </w:r>
      <w:r w:rsidRPr="00074EBC">
        <w:rPr>
          <w:lang w:val="da-DK"/>
        </w:rPr>
        <w:tab/>
        <w:t>-- skal være i [] hvis ikke SQL user.</w:t>
      </w:r>
    </w:p>
    <w:p w14:paraId="4EBDD9D7" w14:textId="77777777" w:rsidR="00F23471" w:rsidRPr="0005155B" w:rsidRDefault="00F23471" w:rsidP="00F23471">
      <w:r>
        <w:t>-- giver ad-gruppe privilegier til at køre stored procedurer</w:t>
      </w:r>
    </w:p>
    <w:p w14:paraId="645AFED8" w14:textId="77777777" w:rsidR="00F23471" w:rsidRPr="0005155B" w:rsidRDefault="00F23471" w:rsidP="00F23471"/>
    <w:p w14:paraId="11EF9A56" w14:textId="77777777" w:rsidR="00F23471" w:rsidRDefault="00F23471" w:rsidP="00F23471">
      <w:r>
        <w:t>Eller</w:t>
      </w:r>
    </w:p>
    <w:p w14:paraId="30007E01" w14:textId="77777777" w:rsidR="00F23471" w:rsidRPr="00074EBC" w:rsidRDefault="00F23471" w:rsidP="00D51FB0">
      <w:pPr>
        <w:pStyle w:val="Script"/>
        <w:framePr w:wrap="around"/>
        <w:rPr>
          <w:lang w:val="da-DK"/>
        </w:rPr>
      </w:pPr>
      <w:r w:rsidRPr="00074EBC">
        <w:rPr>
          <w:lang w:val="da-DK"/>
        </w:rPr>
        <w:t>USE [SorXMLStaging];</w:t>
      </w:r>
    </w:p>
    <w:p w14:paraId="1DEEBF03" w14:textId="77777777" w:rsidR="00F23471" w:rsidRPr="00074EBC" w:rsidRDefault="00F23471" w:rsidP="00D51FB0">
      <w:pPr>
        <w:pStyle w:val="Script"/>
        <w:framePr w:wrap="around"/>
        <w:rPr>
          <w:lang w:val="da-DK"/>
        </w:rPr>
      </w:pPr>
      <w:r w:rsidRPr="00074EBC">
        <w:rPr>
          <w:lang w:val="da-DK"/>
        </w:rPr>
        <w:t>ALTER ROLE [db_ddladmin] ADD MEMBER [SSIDMZ01\bsr_l_sql_w];</w:t>
      </w:r>
      <w:r w:rsidRPr="00074EBC">
        <w:rPr>
          <w:lang w:val="da-DK"/>
        </w:rPr>
        <w:tab/>
        <w:t>-- skal være i [] hvis ikke SQL user.</w:t>
      </w:r>
    </w:p>
    <w:p w14:paraId="6B2296FA" w14:textId="77777777" w:rsidR="00F23471" w:rsidRPr="00074EBC" w:rsidRDefault="00F23471" w:rsidP="00D51FB0">
      <w:pPr>
        <w:pStyle w:val="Script"/>
        <w:framePr w:wrap="around"/>
        <w:rPr>
          <w:lang w:val="da-DK"/>
        </w:rPr>
      </w:pPr>
      <w:r w:rsidRPr="00074EBC">
        <w:rPr>
          <w:lang w:val="da-DK"/>
        </w:rPr>
        <w:t>-- mere beregnet til en Udvikler profil, kan køre alle DataDefinitionLanguage kommando i en db.</w:t>
      </w:r>
    </w:p>
    <w:p w14:paraId="2906DA33" w14:textId="77777777" w:rsidR="00F23471" w:rsidRDefault="00F23471" w:rsidP="00F23471"/>
    <w:p w14:paraId="06EDA73B" w14:textId="77777777" w:rsidR="00F23471" w:rsidRPr="00074EBC" w:rsidRDefault="00F23471" w:rsidP="00D51FB0">
      <w:pPr>
        <w:pStyle w:val="Script"/>
        <w:framePr w:wrap="around"/>
        <w:rPr>
          <w:lang w:val="da-DK"/>
        </w:rPr>
      </w:pPr>
      <w:r w:rsidRPr="00074EBC">
        <w:rPr>
          <w:lang w:val="da-DK"/>
        </w:rPr>
        <w:t xml:space="preserve">Grant Execute on </w:t>
      </w:r>
      <w:proofErr w:type="gramStart"/>
      <w:r w:rsidRPr="00074EBC">
        <w:rPr>
          <w:lang w:val="da-DK"/>
        </w:rPr>
        <w:t>Schema :</w:t>
      </w:r>
      <w:proofErr w:type="gramEnd"/>
      <w:r w:rsidRPr="00074EBC">
        <w:rPr>
          <w:lang w:val="da-DK"/>
        </w:rPr>
        <w:t>:dbo to [SSIDMZ01\bsr_l_sql_w];</w:t>
      </w:r>
      <w:r w:rsidRPr="00074EBC">
        <w:rPr>
          <w:lang w:val="da-DK"/>
        </w:rPr>
        <w:tab/>
        <w:t>-- hvis der skal begrænses til et schema.</w:t>
      </w:r>
    </w:p>
    <w:p w14:paraId="66352799" w14:textId="77777777" w:rsidR="00F23471" w:rsidRPr="000A0EB4" w:rsidRDefault="00F23471" w:rsidP="00F23471"/>
    <w:p w14:paraId="203CF605" w14:textId="77777777" w:rsidR="00F23471" w:rsidRPr="000A0EB4" w:rsidRDefault="00F23471" w:rsidP="00F23471"/>
    <w:p w14:paraId="5DB6E4B2" w14:textId="77777777" w:rsidR="00F23471" w:rsidRDefault="00F23471" w:rsidP="00F23471"/>
    <w:p w14:paraId="4C707A6C" w14:textId="77777777" w:rsidR="00F23471" w:rsidRPr="00745512" w:rsidRDefault="00F23471" w:rsidP="00D51FB0">
      <w:pPr>
        <w:pStyle w:val="Script"/>
        <w:framePr w:wrap="around"/>
      </w:pPr>
      <w:proofErr w:type="gramStart"/>
      <w:r w:rsidRPr="00745512">
        <w:t>use</w:t>
      </w:r>
      <w:proofErr w:type="gramEnd"/>
      <w:r w:rsidRPr="00745512">
        <w:t xml:space="preserve"> master</w:t>
      </w:r>
    </w:p>
    <w:p w14:paraId="12156172" w14:textId="77777777" w:rsidR="00F23471" w:rsidRPr="00745512" w:rsidRDefault="00F23471" w:rsidP="00D51FB0">
      <w:pPr>
        <w:pStyle w:val="Script"/>
        <w:framePr w:wrap="around"/>
      </w:pPr>
      <w:proofErr w:type="gramStart"/>
      <w:r w:rsidRPr="00745512">
        <w:t>go</w:t>
      </w:r>
      <w:proofErr w:type="gramEnd"/>
    </w:p>
    <w:p w14:paraId="59480E95" w14:textId="77777777" w:rsidR="00F23471" w:rsidRPr="00745512" w:rsidRDefault="00F23471" w:rsidP="00D51FB0">
      <w:pPr>
        <w:pStyle w:val="Script"/>
        <w:framePr w:wrap="around"/>
      </w:pPr>
      <w:r w:rsidRPr="00745512">
        <w:t>sp_addlogin [domain\username]</w:t>
      </w:r>
    </w:p>
    <w:p w14:paraId="3C643E80" w14:textId="77777777" w:rsidR="00F23471" w:rsidRPr="00745512" w:rsidRDefault="00F23471" w:rsidP="00D51FB0">
      <w:pPr>
        <w:pStyle w:val="Script"/>
        <w:framePr w:wrap="around"/>
      </w:pPr>
      <w:r w:rsidRPr="00745512">
        <w:t>sp_addsrvrolemember [domain\username],</w:t>
      </w:r>
      <w:r w:rsidRPr="00745512">
        <w:rPr>
          <w:b/>
        </w:rPr>
        <w:t>'sysadmin'</w:t>
      </w:r>
    </w:p>
    <w:p w14:paraId="6CBE7C34" w14:textId="77777777" w:rsidR="00F23471" w:rsidRPr="00745512" w:rsidRDefault="00F23471" w:rsidP="00D51FB0">
      <w:pPr>
        <w:pStyle w:val="Script"/>
        <w:framePr w:wrap="around"/>
      </w:pPr>
    </w:p>
    <w:p w14:paraId="62AFD093" w14:textId="0973587D" w:rsidR="00F23471" w:rsidRDefault="00D51FB0" w:rsidP="00D51FB0">
      <w:pPr>
        <w:pStyle w:val="Script"/>
        <w:framePr w:wrap="around"/>
      </w:pPr>
      <w:r>
        <w:t xml:space="preserve">-- </w:t>
      </w:r>
      <w:proofErr w:type="gramStart"/>
      <w:r w:rsidR="00F23471" w:rsidRPr="00745512">
        <w:t>sp_addlogin</w:t>
      </w:r>
      <w:proofErr w:type="gramEnd"/>
      <w:r w:rsidR="00F23471" w:rsidRPr="00745512">
        <w:t xml:space="preserve"> is for SQL Authentication. You</w:t>
      </w:r>
      <w:r w:rsidR="004259A0">
        <w:t xml:space="preserve"> must use sp_grantlogin instead for AD user</w:t>
      </w:r>
    </w:p>
    <w:p w14:paraId="3A75BE7E" w14:textId="77777777" w:rsidR="004259A0" w:rsidRDefault="004259A0" w:rsidP="00F23471">
      <w:pPr>
        <w:rPr>
          <w:lang w:val="en-US"/>
        </w:rPr>
      </w:pPr>
    </w:p>
    <w:p w14:paraId="083E4DF9" w14:textId="480358D7" w:rsidR="00165CFA" w:rsidRPr="000F3557" w:rsidRDefault="00165CFA" w:rsidP="00165CFA">
      <w:pPr>
        <w:pStyle w:val="Heading3"/>
      </w:pPr>
      <w:bookmarkStart w:id="51" w:name="_Toc93671648"/>
      <w:r>
        <w:t>Escape Tokens til at overføre SQL info til Powershell Jobbene</w:t>
      </w:r>
      <w:bookmarkEnd w:id="51"/>
    </w:p>
    <w:p w14:paraId="1073D65D" w14:textId="039A3477" w:rsidR="00F80137" w:rsidRDefault="00165CFA" w:rsidP="00D51FB0">
      <w:pPr>
        <w:pStyle w:val="Script"/>
        <w:framePr w:wrap="around"/>
      </w:pPr>
      <w:r w:rsidRPr="00165CFA">
        <w:t>$BrugerID= [System.Security.Principal.WindowsIdentity]:</w:t>
      </w:r>
      <w:proofErr w:type="gramStart"/>
      <w:r w:rsidRPr="00165CFA">
        <w:t>:GetCurrent</w:t>
      </w:r>
      <w:proofErr w:type="gramEnd"/>
      <w:r w:rsidRPr="00165CFA">
        <w:t>().Name</w:t>
      </w:r>
    </w:p>
    <w:p w14:paraId="36E06986" w14:textId="2CB60FCE" w:rsidR="00165CFA" w:rsidRPr="00165CFA" w:rsidRDefault="00165CFA" w:rsidP="00D51FB0">
      <w:pPr>
        <w:pStyle w:val="Script"/>
        <w:framePr w:wrap="around"/>
      </w:pPr>
      <w:r>
        <w:t>$</w:t>
      </w:r>
      <w:r w:rsidRPr="00165CFA">
        <w:t>Maskine</w:t>
      </w:r>
      <w:r w:rsidR="00F60156">
        <w:t>=</w:t>
      </w:r>
      <w:r w:rsidR="00F60156" w:rsidRPr="00165CFA">
        <w:t>"</w:t>
      </w:r>
      <w:r w:rsidRPr="00165CFA">
        <w:t>$(ESCAPE_</w:t>
      </w:r>
      <w:proofErr w:type="gramStart"/>
      <w:r w:rsidRPr="00165CFA">
        <w:t>SQUOTE(</w:t>
      </w:r>
      <w:proofErr w:type="gramEnd"/>
      <w:r w:rsidRPr="00165CFA">
        <w:t>MACH))</w:t>
      </w:r>
      <w:r w:rsidR="00F60156" w:rsidRPr="00165CFA">
        <w:t>"</w:t>
      </w:r>
      <w:r w:rsidR="00F60156">
        <w:tab/>
        <w:t># Pcnavn uden domain, uden instans</w:t>
      </w:r>
    </w:p>
    <w:p w14:paraId="5A3D0E0C" w14:textId="169CC448" w:rsidR="00165CFA" w:rsidRPr="00165CFA" w:rsidRDefault="00165CFA" w:rsidP="00D51FB0">
      <w:pPr>
        <w:pStyle w:val="Script"/>
        <w:framePr w:wrap="around"/>
      </w:pPr>
      <w:r>
        <w:t>$</w:t>
      </w:r>
      <w:r w:rsidRPr="00165CFA">
        <w:t>Server</w:t>
      </w:r>
      <w:r w:rsidR="00F60156">
        <w:t>=</w:t>
      </w:r>
      <w:r w:rsidR="00F60156" w:rsidRPr="00165CFA">
        <w:t>"</w:t>
      </w:r>
      <w:r w:rsidRPr="00165CFA">
        <w:t>$(ESCAPE_</w:t>
      </w:r>
      <w:proofErr w:type="gramStart"/>
      <w:r w:rsidRPr="00165CFA">
        <w:t>SQUOTE(</w:t>
      </w:r>
      <w:proofErr w:type="gramEnd"/>
      <w:r w:rsidRPr="00165CFA">
        <w:t>SRVR))"</w:t>
      </w:r>
      <w:r w:rsidR="00F60156">
        <w:tab/>
      </w:r>
      <w:r w:rsidR="00F60156">
        <w:tab/>
        <w:t># Pcnavn uden domain, med instans</w:t>
      </w:r>
    </w:p>
    <w:p w14:paraId="7350D06D" w14:textId="6F770424" w:rsidR="00165CFA" w:rsidRPr="00165CFA" w:rsidRDefault="00165CFA" w:rsidP="00D51FB0">
      <w:pPr>
        <w:pStyle w:val="Script"/>
        <w:framePr w:wrap="around"/>
      </w:pPr>
      <w:r>
        <w:t>$</w:t>
      </w:r>
      <w:r w:rsidRPr="00165CFA">
        <w:t>Inst</w:t>
      </w:r>
      <w:r w:rsidR="00F60156">
        <w:t>=</w:t>
      </w:r>
      <w:r w:rsidR="00F60156" w:rsidRPr="00165CFA">
        <w:t>"</w:t>
      </w:r>
      <w:r w:rsidRPr="00165CFA">
        <w:t>$(ESCAPE_</w:t>
      </w:r>
      <w:proofErr w:type="gramStart"/>
      <w:r w:rsidRPr="00165CFA">
        <w:t>SQUOTE(</w:t>
      </w:r>
      <w:proofErr w:type="gramEnd"/>
      <w:r w:rsidRPr="00165CFA">
        <w:t xml:space="preserve">INST))" </w:t>
      </w:r>
      <w:r w:rsidR="00F60156">
        <w:tab/>
      </w:r>
      <w:r w:rsidR="00F60156">
        <w:tab/>
        <w:t># SQL instans</w:t>
      </w:r>
    </w:p>
    <w:p w14:paraId="7E58DF47" w14:textId="57464B29" w:rsidR="00165CFA" w:rsidRPr="00F60156" w:rsidRDefault="00165CFA" w:rsidP="00D51FB0">
      <w:pPr>
        <w:pStyle w:val="Script"/>
        <w:framePr w:wrap="around"/>
      </w:pPr>
      <w:r>
        <w:t>$</w:t>
      </w:r>
      <w:r w:rsidR="00F60156">
        <w:t>MSSA=</w:t>
      </w:r>
      <w:r w:rsidR="00F60156" w:rsidRPr="00165CFA">
        <w:t>"</w:t>
      </w:r>
      <w:r w:rsidR="00F60156">
        <w:t>$(ESCAPE_</w:t>
      </w:r>
      <w:proofErr w:type="gramStart"/>
      <w:r w:rsidR="00F60156">
        <w:t>SQUOTE(</w:t>
      </w:r>
      <w:proofErr w:type="gramEnd"/>
      <w:r w:rsidR="00F60156">
        <w:t>MSSA))</w:t>
      </w:r>
      <w:r w:rsidRPr="00165CFA">
        <w:t>"</w:t>
      </w:r>
      <w:r w:rsidR="00F60156">
        <w:tab/>
      </w:r>
      <w:r w:rsidR="00F60156">
        <w:tab/>
        <w:t xml:space="preserve"># </w:t>
      </w:r>
      <w:r w:rsidR="00F60156" w:rsidRPr="00F60156">
        <w:t>Master SQLServerAgent service name.</w:t>
      </w:r>
    </w:p>
    <w:p w14:paraId="327AA666" w14:textId="0DD77D66" w:rsidR="00165CFA" w:rsidRPr="00165CFA" w:rsidRDefault="00165CFA" w:rsidP="00D51FB0">
      <w:pPr>
        <w:pStyle w:val="Script"/>
        <w:framePr w:wrap="around"/>
      </w:pPr>
      <w:r>
        <w:t>$</w:t>
      </w:r>
      <w:r w:rsidR="00F60156">
        <w:t>Jobid=</w:t>
      </w:r>
      <w:r w:rsidR="00F60156" w:rsidRPr="00165CFA">
        <w:t>"</w:t>
      </w:r>
      <w:r w:rsidR="00F60156">
        <w:t>$(ESCAPE_</w:t>
      </w:r>
      <w:proofErr w:type="gramStart"/>
      <w:r w:rsidR="00F60156">
        <w:t>SQUOTE(</w:t>
      </w:r>
      <w:proofErr w:type="gramEnd"/>
      <w:r w:rsidR="00F60156">
        <w:t>JOBID))</w:t>
      </w:r>
      <w:r w:rsidRPr="00165CFA">
        <w:t>"</w:t>
      </w:r>
      <w:r w:rsidR="00F60156">
        <w:tab/>
      </w:r>
      <w:r w:rsidR="00F60156">
        <w:tab/>
        <w:t># langt nummer</w:t>
      </w:r>
    </w:p>
    <w:p w14:paraId="264E576C" w14:textId="74F7C276" w:rsidR="00165CFA" w:rsidRPr="00165CFA" w:rsidRDefault="00165CFA" w:rsidP="00D51FB0">
      <w:pPr>
        <w:pStyle w:val="Script"/>
        <w:framePr w:wrap="around"/>
      </w:pPr>
      <w:r>
        <w:t>$</w:t>
      </w:r>
      <w:r w:rsidRPr="00165CFA">
        <w:t>S</w:t>
      </w:r>
      <w:r w:rsidR="00F60156">
        <w:t>QLDIR=</w:t>
      </w:r>
      <w:r w:rsidR="00F60156" w:rsidRPr="00165CFA">
        <w:t>"</w:t>
      </w:r>
      <w:r w:rsidR="00F60156">
        <w:t>$(ESCAPE_</w:t>
      </w:r>
      <w:proofErr w:type="gramStart"/>
      <w:r w:rsidR="00F60156">
        <w:t>SQUOTE(</w:t>
      </w:r>
      <w:proofErr w:type="gramEnd"/>
      <w:r w:rsidR="00F60156">
        <w:t>SQLDIR))</w:t>
      </w:r>
      <w:r w:rsidRPr="00165CFA">
        <w:t>"</w:t>
      </w:r>
      <w:r w:rsidR="00F60156">
        <w:tab/>
        <w:t># Sql Instal dir</w:t>
      </w:r>
    </w:p>
    <w:p w14:paraId="267C7ED6" w14:textId="0A9D13BE" w:rsidR="00165CFA" w:rsidRPr="00165CFA" w:rsidRDefault="00165CFA" w:rsidP="00D51FB0">
      <w:pPr>
        <w:pStyle w:val="Script"/>
        <w:framePr w:wrap="around"/>
      </w:pPr>
      <w:r>
        <w:t>$</w:t>
      </w:r>
      <w:r w:rsidRPr="00165CFA">
        <w:t>S</w:t>
      </w:r>
      <w:r w:rsidR="00F60156">
        <w:t>tepid=</w:t>
      </w:r>
      <w:r w:rsidR="00F60156" w:rsidRPr="00165CFA">
        <w:t>"</w:t>
      </w:r>
      <w:r w:rsidR="00F60156">
        <w:t>$(ESCAPE_</w:t>
      </w:r>
      <w:proofErr w:type="gramStart"/>
      <w:r w:rsidR="00F60156">
        <w:t>SQUOTE(</w:t>
      </w:r>
      <w:proofErr w:type="gramEnd"/>
      <w:r w:rsidR="00F60156">
        <w:t>STEPID))</w:t>
      </w:r>
      <w:r w:rsidRPr="00165CFA">
        <w:t>"</w:t>
      </w:r>
      <w:r w:rsidR="00F60156">
        <w:tab/>
      </w:r>
      <w:r w:rsidR="00F60156">
        <w:tab/>
        <w:t># Step nummer</w:t>
      </w:r>
    </w:p>
    <w:p w14:paraId="111A9EDA" w14:textId="67DE7FBC" w:rsidR="00165CFA" w:rsidRPr="00165CFA" w:rsidRDefault="00165CFA" w:rsidP="00D51FB0">
      <w:pPr>
        <w:pStyle w:val="Script"/>
        <w:framePr w:wrap="around"/>
      </w:pPr>
      <w:r>
        <w:t>$</w:t>
      </w:r>
      <w:r w:rsidRPr="00165CFA">
        <w:t>Start</w:t>
      </w:r>
      <w:r w:rsidR="00F60156">
        <w:t xml:space="preserve"> Date=</w:t>
      </w:r>
      <w:r w:rsidR="00F60156" w:rsidRPr="00165CFA">
        <w:t>"</w:t>
      </w:r>
      <w:r w:rsidR="00F60156">
        <w:t>$(ESCAPE_</w:t>
      </w:r>
      <w:proofErr w:type="gramStart"/>
      <w:r w:rsidR="00F60156">
        <w:t>SQUOTE(</w:t>
      </w:r>
      <w:proofErr w:type="gramEnd"/>
      <w:r w:rsidR="00F60156">
        <w:t>STRTDT))</w:t>
      </w:r>
      <w:r w:rsidRPr="00165CFA">
        <w:t>"</w:t>
      </w:r>
      <w:r w:rsidR="00F60156">
        <w:tab/>
        <w:t xml:space="preserve"># Job Start Dato </w:t>
      </w:r>
    </w:p>
    <w:p w14:paraId="454CD322" w14:textId="1751DA69" w:rsidR="00165CFA" w:rsidRPr="00165CFA" w:rsidRDefault="00165CFA" w:rsidP="00D51FB0">
      <w:pPr>
        <w:pStyle w:val="Script"/>
        <w:framePr w:wrap="around"/>
      </w:pPr>
      <w:r>
        <w:t>$</w:t>
      </w:r>
      <w:r w:rsidRPr="00165CFA">
        <w:t>Start Time</w:t>
      </w:r>
      <w:r w:rsidR="00F60156">
        <w:t>=</w:t>
      </w:r>
      <w:r w:rsidR="00F60156" w:rsidRPr="00165CFA">
        <w:t>"</w:t>
      </w:r>
      <w:r w:rsidRPr="00165CFA">
        <w:t>$(ESCAPE_</w:t>
      </w:r>
      <w:proofErr w:type="gramStart"/>
      <w:r w:rsidRPr="00165CFA">
        <w:t>SQUOTE(</w:t>
      </w:r>
      <w:proofErr w:type="gramEnd"/>
      <w:r w:rsidRPr="00165CFA">
        <w:t>STRTTM))"</w:t>
      </w:r>
      <w:r w:rsidR="00F60156">
        <w:tab/>
        <w:t># Job Start kl.</w:t>
      </w:r>
    </w:p>
    <w:p w14:paraId="2F4C9333" w14:textId="0F6A2720" w:rsidR="00165CFA" w:rsidRPr="00165CFA" w:rsidRDefault="00165CFA" w:rsidP="00D51FB0">
      <w:pPr>
        <w:pStyle w:val="Script"/>
        <w:framePr w:wrap="around"/>
      </w:pPr>
      <w:r>
        <w:t>$</w:t>
      </w:r>
      <w:r w:rsidRPr="00165CFA">
        <w:t>Date</w:t>
      </w:r>
      <w:r w:rsidR="00F60156">
        <w:t>=</w:t>
      </w:r>
      <w:r w:rsidR="00F60156" w:rsidRPr="00165CFA">
        <w:t>"</w:t>
      </w:r>
      <w:r w:rsidRPr="00165CFA">
        <w:t>$(ESCAPE_</w:t>
      </w:r>
      <w:proofErr w:type="gramStart"/>
      <w:r w:rsidRPr="00165CFA">
        <w:t>SQUOTE(</w:t>
      </w:r>
      <w:proofErr w:type="gramEnd"/>
      <w:r w:rsidRPr="00165CFA">
        <w:t>DATE))"</w:t>
      </w:r>
      <w:r w:rsidR="00486456">
        <w:tab/>
      </w:r>
      <w:r w:rsidR="00486456">
        <w:tab/>
        <w:t># Dato Nu</w:t>
      </w:r>
    </w:p>
    <w:p w14:paraId="4DDB75EC" w14:textId="47189FEE" w:rsidR="00165CFA" w:rsidRDefault="00165CFA" w:rsidP="00D51FB0">
      <w:pPr>
        <w:pStyle w:val="Script"/>
        <w:framePr w:wrap="around"/>
      </w:pPr>
      <w:r>
        <w:t>$</w:t>
      </w:r>
      <w:r w:rsidRPr="00165CFA">
        <w:t>Time</w:t>
      </w:r>
      <w:r w:rsidR="00F60156">
        <w:t>=</w:t>
      </w:r>
      <w:r w:rsidR="00F60156" w:rsidRPr="00165CFA">
        <w:t>"</w:t>
      </w:r>
      <w:r w:rsidR="00F60156">
        <w:t>$(ESCAPE_</w:t>
      </w:r>
      <w:proofErr w:type="gramStart"/>
      <w:r w:rsidR="00F60156">
        <w:t>SQUOTE(</w:t>
      </w:r>
      <w:proofErr w:type="gramEnd"/>
      <w:r w:rsidR="00F60156">
        <w:t>TIME))</w:t>
      </w:r>
      <w:r w:rsidRPr="00165CFA">
        <w:t>"</w:t>
      </w:r>
      <w:r w:rsidR="00486456">
        <w:tab/>
      </w:r>
      <w:r w:rsidR="00486456">
        <w:tab/>
        <w:t># Klokken Nu</w:t>
      </w:r>
    </w:p>
    <w:p w14:paraId="39D33A52" w14:textId="21DCEA84" w:rsidR="00165CFA" w:rsidRDefault="00F60156" w:rsidP="00165CFA">
      <w:pPr>
        <w:rPr>
          <w:lang w:val="en-US"/>
        </w:rPr>
      </w:pPr>
      <w:r>
        <w:rPr>
          <w:lang w:val="en-US"/>
        </w:rPr>
        <w:t>(</w:t>
      </w:r>
      <w:hyperlink r:id="rId32" w:history="1">
        <w:r w:rsidRPr="00FD2904">
          <w:rPr>
            <w:rStyle w:val="Hyperlink"/>
            <w:lang w:val="en-US"/>
          </w:rPr>
          <w:t>https://docs.microsoft.com/en-us/sql/ssms/agent/use-tokens-in-job-steps?view=sql-server-2017</w:t>
        </w:r>
      </w:hyperlink>
      <w:r>
        <w:rPr>
          <w:lang w:val="en-US"/>
        </w:rPr>
        <w:t>)</w:t>
      </w:r>
    </w:p>
    <w:p w14:paraId="4A736556" w14:textId="1B86350E" w:rsidR="00F60156" w:rsidRDefault="00F60156" w:rsidP="00165CFA">
      <w:pPr>
        <w:rPr>
          <w:lang w:val="en-US"/>
        </w:rPr>
      </w:pPr>
    </w:p>
    <w:p w14:paraId="06AE21F2" w14:textId="301CA437" w:rsidR="002400CF" w:rsidRDefault="002400CF" w:rsidP="00165CFA">
      <w:pPr>
        <w:rPr>
          <w:lang w:val="en-US"/>
        </w:rPr>
      </w:pPr>
    </w:p>
    <w:p w14:paraId="55D48DC6" w14:textId="115E2EE1" w:rsidR="002400CF" w:rsidRPr="002400CF" w:rsidRDefault="002400CF" w:rsidP="002400CF">
      <w:pPr>
        <w:pStyle w:val="Heading2"/>
      </w:pPr>
      <w:bookmarkStart w:id="52" w:name="_Toc93671649"/>
      <w:r w:rsidRPr="002400CF">
        <w:lastRenderedPageBreak/>
        <w:t>Klargør tom table, med same kolonner som den oprindelige.</w:t>
      </w:r>
      <w:bookmarkEnd w:id="52"/>
    </w:p>
    <w:p w14:paraId="220AB04C" w14:textId="31C24D6F" w:rsidR="002400CF" w:rsidRPr="002400CF" w:rsidRDefault="002400CF" w:rsidP="002400CF">
      <w:pPr>
        <w:pStyle w:val="Script"/>
        <w:framePr w:wrap="around"/>
      </w:pPr>
      <w:proofErr w:type="gramStart"/>
      <w:r w:rsidRPr="002400CF">
        <w:rPr>
          <w:color w:val="0000FF"/>
        </w:rPr>
        <w:t>select</w:t>
      </w:r>
      <w:proofErr w:type="gramEnd"/>
      <w:r w:rsidRPr="002400CF">
        <w:t xml:space="preserve"> Top 0 </w:t>
      </w:r>
      <w:r w:rsidRPr="002400CF">
        <w:rPr>
          <w:color w:val="808080"/>
        </w:rPr>
        <w:t>*</w:t>
      </w:r>
    </w:p>
    <w:p w14:paraId="0F1A1BC5" w14:textId="77777777" w:rsidR="002400CF" w:rsidRPr="002400CF" w:rsidRDefault="002400CF" w:rsidP="002400CF">
      <w:pPr>
        <w:pStyle w:val="Script"/>
        <w:framePr w:wrap="around"/>
      </w:pPr>
      <w:proofErr w:type="gramStart"/>
      <w:r w:rsidRPr="002400CF">
        <w:rPr>
          <w:color w:val="0000FF"/>
        </w:rPr>
        <w:t>into</w:t>
      </w:r>
      <w:proofErr w:type="gramEnd"/>
      <w:r w:rsidRPr="002400CF">
        <w:t xml:space="preserve"> #mvvtemp</w:t>
      </w:r>
    </w:p>
    <w:p w14:paraId="65393764" w14:textId="77A804F8" w:rsidR="002400CF" w:rsidRPr="002400CF" w:rsidRDefault="002400CF" w:rsidP="002400CF">
      <w:pPr>
        <w:pStyle w:val="Script"/>
        <w:framePr w:wrap="around"/>
      </w:pPr>
      <w:proofErr w:type="gramStart"/>
      <w:r w:rsidRPr="002400CF">
        <w:rPr>
          <w:color w:val="0000FF"/>
        </w:rPr>
        <w:t>from</w:t>
      </w:r>
      <w:proofErr w:type="gramEnd"/>
      <w:r w:rsidRPr="002400CF">
        <w:t xml:space="preserve"> [dbo]</w:t>
      </w:r>
      <w:r w:rsidRPr="002400CF">
        <w:rPr>
          <w:color w:val="808080"/>
        </w:rPr>
        <w:t>.</w:t>
      </w:r>
      <w:r w:rsidRPr="002400CF">
        <w:t>[Version]</w:t>
      </w:r>
    </w:p>
    <w:p w14:paraId="0261D0D3" w14:textId="05149D19" w:rsidR="002400CF" w:rsidRDefault="002400CF" w:rsidP="00165CFA">
      <w:pPr>
        <w:rPr>
          <w:lang w:val="en-US"/>
        </w:rPr>
      </w:pPr>
    </w:p>
    <w:p w14:paraId="309F98DF" w14:textId="2C7845B4" w:rsidR="002D7883" w:rsidRDefault="002D7883" w:rsidP="002D7883">
      <w:pPr>
        <w:pStyle w:val="Heading2"/>
      </w:pPr>
      <w:bookmarkStart w:id="53" w:name="_Toc93671650"/>
      <w:r w:rsidRPr="002D7883">
        <w:t>Tøm / Truncate /slet indhold i Database</w:t>
      </w:r>
      <w:bookmarkEnd w:id="53"/>
    </w:p>
    <w:p w14:paraId="3F8089FF" w14:textId="322C1FA7" w:rsidR="002D7883" w:rsidRDefault="002D7883" w:rsidP="002D7883">
      <w:pPr>
        <w:pStyle w:val="Script"/>
        <w:framePr w:wrap="around"/>
      </w:pPr>
      <w:r>
        <w:t>USE &lt;DatabaseNavn&gt;</w:t>
      </w:r>
    </w:p>
    <w:p w14:paraId="1E223C56" w14:textId="413AC178" w:rsidR="002D7883" w:rsidRPr="002D7883" w:rsidRDefault="002D7883" w:rsidP="002D7883">
      <w:pPr>
        <w:pStyle w:val="Script"/>
        <w:framePr w:wrap="around"/>
      </w:pPr>
      <w:r w:rsidRPr="002D7883">
        <w:t xml:space="preserve">EXEC sp_MSforeachtable 'TRUNCATE </w:t>
      </w:r>
      <w:proofErr w:type="gramStart"/>
      <w:r w:rsidRPr="002D7883">
        <w:t>TABLE ?'</w:t>
      </w:r>
      <w:proofErr w:type="gramEnd"/>
    </w:p>
    <w:p w14:paraId="43E39DA7" w14:textId="77777777" w:rsidR="002D7883" w:rsidRPr="002D7883" w:rsidRDefault="002D7883" w:rsidP="00165CFA">
      <w:pPr>
        <w:rPr>
          <w:lang w:val="en-US"/>
        </w:rPr>
      </w:pPr>
    </w:p>
    <w:p w14:paraId="0A031721" w14:textId="63CA4A2C" w:rsidR="002400CF" w:rsidRDefault="002400CF" w:rsidP="002400CF">
      <w:pPr>
        <w:pStyle w:val="Heading2"/>
        <w:rPr>
          <w:lang w:val="en-US"/>
        </w:rPr>
      </w:pPr>
      <w:bookmarkStart w:id="54" w:name="_Toc93671651"/>
      <w:r>
        <w:rPr>
          <w:lang w:val="en-US"/>
        </w:rPr>
        <w:t>Kopier table til temp table</w:t>
      </w:r>
      <w:bookmarkEnd w:id="54"/>
    </w:p>
    <w:p w14:paraId="29BFB87C" w14:textId="77777777" w:rsidR="002400CF" w:rsidRPr="002400CF" w:rsidRDefault="002400CF" w:rsidP="002400CF">
      <w:pPr>
        <w:pStyle w:val="Script"/>
        <w:framePr w:wrap="around"/>
        <w:rPr>
          <w:color w:val="000000"/>
        </w:rPr>
      </w:pPr>
      <w:r w:rsidRPr="002400CF">
        <w:t>-- Drop #mvvtemp</w:t>
      </w:r>
    </w:p>
    <w:p w14:paraId="3B153282" w14:textId="77777777" w:rsidR="002400CF" w:rsidRPr="002400CF" w:rsidRDefault="002400CF" w:rsidP="002400CF">
      <w:pPr>
        <w:pStyle w:val="Script"/>
        <w:framePr w:wrap="around"/>
        <w:rPr>
          <w:color w:val="000000"/>
        </w:rPr>
      </w:pPr>
      <w:r w:rsidRPr="002400CF">
        <w:rPr>
          <w:color w:val="0000FF"/>
        </w:rPr>
        <w:t>IF</w:t>
      </w:r>
      <w:r w:rsidRPr="002400CF">
        <w:rPr>
          <w:color w:val="000000"/>
        </w:rPr>
        <w:t xml:space="preserve"> </w:t>
      </w:r>
      <w:r w:rsidRPr="002400CF">
        <w:rPr>
          <w:color w:val="FF00FF"/>
        </w:rPr>
        <w:t>OBJECT_</w:t>
      </w:r>
      <w:proofErr w:type="gramStart"/>
      <w:r w:rsidRPr="002400CF">
        <w:rPr>
          <w:color w:val="FF00FF"/>
        </w:rPr>
        <w:t>ID</w:t>
      </w:r>
      <w:r w:rsidRPr="002400CF">
        <w:rPr>
          <w:color w:val="808080"/>
        </w:rPr>
        <w:t>(</w:t>
      </w:r>
      <w:proofErr w:type="gramEnd"/>
      <w:r w:rsidRPr="002400CF">
        <w:rPr>
          <w:color w:val="FF0000"/>
        </w:rPr>
        <w:t>'tempdb..#mvvtemp'</w:t>
      </w:r>
      <w:r w:rsidRPr="002400CF">
        <w:rPr>
          <w:color w:val="808080"/>
        </w:rPr>
        <w:t>)</w:t>
      </w:r>
      <w:r w:rsidRPr="002400CF">
        <w:rPr>
          <w:color w:val="000000"/>
        </w:rPr>
        <w:t xml:space="preserve"> </w:t>
      </w:r>
      <w:r w:rsidRPr="002400CF">
        <w:rPr>
          <w:color w:val="808080"/>
        </w:rPr>
        <w:t>IS</w:t>
      </w:r>
      <w:r w:rsidRPr="002400CF">
        <w:rPr>
          <w:color w:val="000000"/>
        </w:rPr>
        <w:t xml:space="preserve"> </w:t>
      </w:r>
      <w:r w:rsidRPr="002400CF">
        <w:rPr>
          <w:color w:val="808080"/>
        </w:rPr>
        <w:t>NOT</w:t>
      </w:r>
      <w:r w:rsidRPr="002400CF">
        <w:rPr>
          <w:color w:val="000000"/>
        </w:rPr>
        <w:t xml:space="preserve"> </w:t>
      </w:r>
      <w:r w:rsidRPr="002400CF">
        <w:rPr>
          <w:color w:val="808080"/>
        </w:rPr>
        <w:t>NULL</w:t>
      </w:r>
    </w:p>
    <w:p w14:paraId="373F6750" w14:textId="77777777" w:rsidR="002400CF" w:rsidRPr="00185A24" w:rsidRDefault="002400CF" w:rsidP="002400CF">
      <w:pPr>
        <w:pStyle w:val="Script"/>
        <w:framePr w:wrap="around"/>
        <w:rPr>
          <w:color w:val="000000"/>
          <w:lang w:val="da-DK"/>
        </w:rPr>
      </w:pPr>
      <w:r w:rsidRPr="002400CF">
        <w:rPr>
          <w:color w:val="000000"/>
        </w:rPr>
        <w:t xml:space="preserve">    </w:t>
      </w:r>
      <w:r w:rsidRPr="00185A24">
        <w:rPr>
          <w:color w:val="0000FF"/>
          <w:lang w:val="da-DK"/>
        </w:rPr>
        <w:t>DROP</w:t>
      </w:r>
      <w:r w:rsidRPr="00185A24">
        <w:rPr>
          <w:color w:val="000000"/>
          <w:lang w:val="da-DK"/>
        </w:rPr>
        <w:t xml:space="preserve"> </w:t>
      </w:r>
      <w:r w:rsidRPr="00185A24">
        <w:rPr>
          <w:color w:val="0000FF"/>
          <w:lang w:val="da-DK"/>
        </w:rPr>
        <w:t>TABLE</w:t>
      </w:r>
      <w:r w:rsidRPr="00185A24">
        <w:rPr>
          <w:color w:val="000000"/>
          <w:lang w:val="da-DK"/>
        </w:rPr>
        <w:t xml:space="preserve"> #mvvtemp</w:t>
      </w:r>
    </w:p>
    <w:p w14:paraId="166B49D9" w14:textId="77777777" w:rsidR="002400CF" w:rsidRPr="00185A24" w:rsidRDefault="002400CF" w:rsidP="002400CF">
      <w:pPr>
        <w:pStyle w:val="Script"/>
        <w:framePr w:wrap="around"/>
        <w:rPr>
          <w:color w:val="000000"/>
          <w:lang w:val="da-DK"/>
        </w:rPr>
      </w:pPr>
      <w:r w:rsidRPr="00185A24">
        <w:rPr>
          <w:lang w:val="da-DK"/>
        </w:rPr>
        <w:t>-- Kopier nuværende tabel</w:t>
      </w:r>
    </w:p>
    <w:p w14:paraId="2CFCBEE2" w14:textId="77777777" w:rsidR="002400CF" w:rsidRPr="002400CF" w:rsidRDefault="002400CF" w:rsidP="002400CF">
      <w:pPr>
        <w:pStyle w:val="Script"/>
        <w:framePr w:wrap="around"/>
        <w:rPr>
          <w:color w:val="000000"/>
        </w:rPr>
      </w:pPr>
      <w:proofErr w:type="gramStart"/>
      <w:r w:rsidRPr="002400CF">
        <w:rPr>
          <w:color w:val="0000FF"/>
        </w:rPr>
        <w:t>select</w:t>
      </w:r>
      <w:proofErr w:type="gramEnd"/>
      <w:r w:rsidRPr="002400CF">
        <w:rPr>
          <w:color w:val="000000"/>
        </w:rPr>
        <w:t xml:space="preserve"> </w:t>
      </w:r>
      <w:r w:rsidRPr="002400CF">
        <w:rPr>
          <w:color w:val="808080"/>
        </w:rPr>
        <w:t>*</w:t>
      </w:r>
    </w:p>
    <w:p w14:paraId="7733AEA7" w14:textId="77777777" w:rsidR="002400CF" w:rsidRPr="002400CF" w:rsidRDefault="002400CF" w:rsidP="002400CF">
      <w:pPr>
        <w:pStyle w:val="Script"/>
        <w:framePr w:wrap="around"/>
        <w:rPr>
          <w:color w:val="000000"/>
        </w:rPr>
      </w:pPr>
      <w:proofErr w:type="gramStart"/>
      <w:r w:rsidRPr="002400CF">
        <w:rPr>
          <w:color w:val="0000FF"/>
        </w:rPr>
        <w:t>into</w:t>
      </w:r>
      <w:proofErr w:type="gramEnd"/>
      <w:r w:rsidRPr="002400CF">
        <w:rPr>
          <w:color w:val="000000"/>
        </w:rPr>
        <w:t xml:space="preserve"> #mvvtemp</w:t>
      </w:r>
    </w:p>
    <w:p w14:paraId="14C0329C" w14:textId="77777777" w:rsidR="002400CF" w:rsidRPr="002400CF" w:rsidRDefault="002400CF" w:rsidP="002400CF">
      <w:pPr>
        <w:pStyle w:val="Script"/>
        <w:framePr w:wrap="around"/>
        <w:rPr>
          <w:color w:val="000000"/>
        </w:rPr>
      </w:pPr>
      <w:proofErr w:type="gramStart"/>
      <w:r w:rsidRPr="002400CF">
        <w:rPr>
          <w:color w:val="0000FF"/>
        </w:rPr>
        <w:t>from</w:t>
      </w:r>
      <w:proofErr w:type="gramEnd"/>
      <w:r w:rsidRPr="002400CF">
        <w:rPr>
          <w:color w:val="000000"/>
        </w:rPr>
        <w:t xml:space="preserve"> [dbo]</w:t>
      </w:r>
      <w:r w:rsidRPr="002400CF">
        <w:rPr>
          <w:color w:val="808080"/>
        </w:rPr>
        <w:t>.</w:t>
      </w:r>
      <w:r w:rsidRPr="002400CF">
        <w:rPr>
          <w:color w:val="000000"/>
        </w:rPr>
        <w:t>[Version]</w:t>
      </w:r>
    </w:p>
    <w:p w14:paraId="2C623A8D" w14:textId="77777777" w:rsidR="002400CF" w:rsidRPr="00185A24" w:rsidRDefault="002400CF" w:rsidP="002400CF">
      <w:pPr>
        <w:pStyle w:val="Script"/>
        <w:framePr w:wrap="around"/>
        <w:rPr>
          <w:color w:val="000000"/>
          <w:lang w:val="da-DK"/>
        </w:rPr>
      </w:pPr>
      <w:r w:rsidRPr="00185A24">
        <w:rPr>
          <w:lang w:val="da-DK"/>
        </w:rPr>
        <w:t>--Kontroller</w:t>
      </w:r>
    </w:p>
    <w:p w14:paraId="751945DC" w14:textId="4F6D0FAF" w:rsidR="002400CF" w:rsidRPr="00185A24" w:rsidRDefault="002400CF" w:rsidP="002400CF">
      <w:pPr>
        <w:pStyle w:val="Script"/>
        <w:framePr w:wrap="around"/>
        <w:rPr>
          <w:lang w:val="da-DK"/>
        </w:rPr>
      </w:pPr>
      <w:r w:rsidRPr="00185A24">
        <w:rPr>
          <w:color w:val="0000FF"/>
          <w:lang w:val="da-DK"/>
        </w:rPr>
        <w:t>select</w:t>
      </w:r>
      <w:r w:rsidRPr="00185A24">
        <w:rPr>
          <w:color w:val="000000"/>
          <w:lang w:val="da-DK"/>
        </w:rPr>
        <w:t xml:space="preserve"> </w:t>
      </w:r>
      <w:r w:rsidRPr="00185A24">
        <w:rPr>
          <w:color w:val="808080"/>
          <w:lang w:val="da-DK"/>
        </w:rPr>
        <w:t>*</w:t>
      </w:r>
      <w:r w:rsidRPr="00185A24">
        <w:rPr>
          <w:color w:val="000000"/>
          <w:lang w:val="da-DK"/>
        </w:rPr>
        <w:t xml:space="preserve"> </w:t>
      </w:r>
      <w:r w:rsidRPr="00185A24">
        <w:rPr>
          <w:color w:val="0000FF"/>
          <w:lang w:val="da-DK"/>
        </w:rPr>
        <w:t>from</w:t>
      </w:r>
      <w:r w:rsidRPr="00185A24">
        <w:rPr>
          <w:color w:val="000000"/>
          <w:lang w:val="da-DK"/>
        </w:rPr>
        <w:t xml:space="preserve"> #mvvtemp</w:t>
      </w:r>
    </w:p>
    <w:p w14:paraId="20BBFE17" w14:textId="28C763D7" w:rsidR="002400CF" w:rsidRPr="00185A24" w:rsidRDefault="002400CF" w:rsidP="00165CFA"/>
    <w:p w14:paraId="044E0102" w14:textId="2B55D6D5" w:rsidR="002400CF" w:rsidRPr="002400CF" w:rsidRDefault="002400CF" w:rsidP="00165CFA">
      <w:r w:rsidRPr="002400CF">
        <w:t>Ret størrelse / type på kolonne I table</w:t>
      </w:r>
      <w:r>
        <w:t xml:space="preserve"> (Tabel droppes &amp; creates)</w:t>
      </w:r>
    </w:p>
    <w:p w14:paraId="42181CDA" w14:textId="77777777" w:rsidR="002400CF" w:rsidRDefault="002400CF" w:rsidP="002400CF">
      <w:pPr>
        <w:pStyle w:val="Script"/>
        <w:framePr w:wrap="around"/>
        <w:rPr>
          <w:color w:val="000000"/>
        </w:rPr>
      </w:pPr>
      <w:r>
        <w:t>ALTER</w:t>
      </w:r>
      <w:r>
        <w:rPr>
          <w:color w:val="000000"/>
        </w:rPr>
        <w:t xml:space="preserve"> </w:t>
      </w:r>
      <w:r>
        <w:t>TABLE</w:t>
      </w:r>
      <w:r>
        <w:rPr>
          <w:color w:val="000000"/>
        </w:rPr>
        <w:t xml:space="preserve"> </w:t>
      </w:r>
      <w:r>
        <w:t>Version</w:t>
      </w:r>
    </w:p>
    <w:p w14:paraId="5BEA14B4" w14:textId="3217A499" w:rsidR="002400CF" w:rsidRPr="002400CF" w:rsidRDefault="002400CF" w:rsidP="002400CF">
      <w:pPr>
        <w:pStyle w:val="Script"/>
        <w:framePr w:wrap="around"/>
      </w:pPr>
      <w:r w:rsidRPr="002400CF">
        <w:t>ALTER</w:t>
      </w:r>
      <w:r w:rsidRPr="002400CF">
        <w:rPr>
          <w:color w:val="000000"/>
        </w:rPr>
        <w:t xml:space="preserve"> </w:t>
      </w:r>
      <w:r w:rsidRPr="002400CF">
        <w:t>COLUMN</w:t>
      </w:r>
      <w:r w:rsidRPr="002400CF">
        <w:rPr>
          <w:color w:val="000000"/>
        </w:rPr>
        <w:t xml:space="preserve"> SQL_CU </w:t>
      </w:r>
      <w:proofErr w:type="gramStart"/>
      <w:r w:rsidRPr="002400CF">
        <w:t>NVARCHAR</w:t>
      </w:r>
      <w:r w:rsidRPr="002400CF">
        <w:rPr>
          <w:color w:val="808080"/>
        </w:rPr>
        <w:t>(</w:t>
      </w:r>
      <w:proofErr w:type="gramEnd"/>
      <w:r w:rsidRPr="002400CF">
        <w:rPr>
          <w:color w:val="000000"/>
        </w:rPr>
        <w:t>10</w:t>
      </w:r>
      <w:r w:rsidRPr="002400CF">
        <w:rPr>
          <w:color w:val="808080"/>
        </w:rPr>
        <w:t>)</w:t>
      </w:r>
    </w:p>
    <w:p w14:paraId="01314970" w14:textId="44D74BDB" w:rsidR="002400CF" w:rsidRPr="002400CF" w:rsidRDefault="002400CF" w:rsidP="00165CFA">
      <w:pPr>
        <w:rPr>
          <w:lang w:val="en-US"/>
        </w:rPr>
      </w:pPr>
    </w:p>
    <w:p w14:paraId="20A24293" w14:textId="77777777" w:rsidR="002400CF" w:rsidRPr="002400CF" w:rsidRDefault="002400CF" w:rsidP="00165CFA">
      <w:pPr>
        <w:rPr>
          <w:lang w:val="en-US"/>
        </w:rPr>
      </w:pPr>
    </w:p>
    <w:p w14:paraId="1CAB2A3B" w14:textId="77777777" w:rsidR="00F23471" w:rsidRDefault="00F23471" w:rsidP="00F23471">
      <w:pPr>
        <w:pStyle w:val="Heading2"/>
      </w:pPr>
      <w:bookmarkStart w:id="55" w:name="_Toc93671652"/>
      <w:r w:rsidRPr="008F0E6D">
        <w:t xml:space="preserve">List </w:t>
      </w:r>
      <w:proofErr w:type="gramStart"/>
      <w:r w:rsidRPr="008F0E6D">
        <w:t>kolonne  pr.</w:t>
      </w:r>
      <w:proofErr w:type="gramEnd"/>
      <w:r w:rsidRPr="008F0E6D">
        <w:t xml:space="preserve"> </w:t>
      </w:r>
      <w:r w:rsidRPr="00BF1D1D">
        <w:t>Tabel pr. Database Søg CPR</w:t>
      </w:r>
      <w:bookmarkEnd w:id="55"/>
    </w:p>
    <w:p w14:paraId="6D7FED6D" w14:textId="77777777" w:rsidR="00F23471" w:rsidRPr="00074EBC" w:rsidRDefault="00F23471" w:rsidP="00D51FB0">
      <w:pPr>
        <w:pStyle w:val="Script"/>
        <w:framePr w:wrap="around"/>
        <w:rPr>
          <w:lang w:val="da-DK"/>
        </w:rPr>
      </w:pPr>
      <w:r w:rsidRPr="00074EBC">
        <w:rPr>
          <w:lang w:val="da-DK"/>
        </w:rPr>
        <w:t>--Oprette temp tabel # ColTblDb (sletter evt temp table først)</w:t>
      </w:r>
    </w:p>
    <w:p w14:paraId="5FC46030" w14:textId="77777777" w:rsidR="00F23471" w:rsidRPr="00074EBC" w:rsidRDefault="00F23471" w:rsidP="00D51FB0">
      <w:pPr>
        <w:pStyle w:val="Script"/>
        <w:framePr w:wrap="around"/>
        <w:rPr>
          <w:lang w:val="da-DK"/>
        </w:rPr>
      </w:pPr>
      <w:r w:rsidRPr="00074EBC">
        <w:rPr>
          <w:lang w:val="da-DK"/>
        </w:rPr>
        <w:t>--Lister database og for hver db indsættes dbnavn, tabelnavn &amp; kolonnenavn I temp tabel</w:t>
      </w:r>
    </w:p>
    <w:p w14:paraId="0BAAF95E" w14:textId="77777777" w:rsidR="00F23471" w:rsidRPr="00BF1D1D" w:rsidRDefault="00F23471" w:rsidP="00D51FB0">
      <w:pPr>
        <w:pStyle w:val="Script"/>
        <w:framePr w:wrap="around"/>
      </w:pPr>
      <w:r w:rsidRPr="00BF1D1D">
        <w:t>IF OBJECT_</w:t>
      </w:r>
      <w:proofErr w:type="gramStart"/>
      <w:r w:rsidRPr="00BF1D1D">
        <w:t>ID(</w:t>
      </w:r>
      <w:proofErr w:type="gramEnd"/>
      <w:r w:rsidRPr="00BF1D1D">
        <w:t>'tempdb..#ColTblDb') IS NOT NULL</w:t>
      </w:r>
      <w:r>
        <w:t xml:space="preserve"> </w:t>
      </w:r>
      <w:r w:rsidRPr="00BF1D1D">
        <w:t xml:space="preserve">    DROP TABLE #ColTblDb</w:t>
      </w:r>
    </w:p>
    <w:p w14:paraId="392D3C27" w14:textId="77777777" w:rsidR="00F23471" w:rsidRPr="00BF1D1D" w:rsidRDefault="00F23471" w:rsidP="00D51FB0">
      <w:pPr>
        <w:pStyle w:val="Script"/>
        <w:framePr w:wrap="around"/>
      </w:pPr>
      <w:r w:rsidRPr="00BF1D1D">
        <w:t>Create table #ColTblDb (</w:t>
      </w:r>
    </w:p>
    <w:p w14:paraId="17697611" w14:textId="77777777" w:rsidR="00F23471" w:rsidRPr="00BF1D1D" w:rsidRDefault="00F23471" w:rsidP="00D51FB0">
      <w:pPr>
        <w:pStyle w:val="Script"/>
        <w:framePr w:wrap="around"/>
      </w:pPr>
      <w:r w:rsidRPr="00BF1D1D">
        <w:tab/>
        <w:t>DBname Varchar (100),</w:t>
      </w:r>
    </w:p>
    <w:p w14:paraId="43E3321B" w14:textId="77777777" w:rsidR="00F23471" w:rsidRPr="00BF1D1D" w:rsidRDefault="00F23471" w:rsidP="00D51FB0">
      <w:pPr>
        <w:pStyle w:val="Script"/>
        <w:framePr w:wrap="around"/>
      </w:pPr>
      <w:r w:rsidRPr="00BF1D1D">
        <w:tab/>
        <w:t>TaName Varchar (100),</w:t>
      </w:r>
    </w:p>
    <w:p w14:paraId="7E061E08" w14:textId="77777777" w:rsidR="00F23471" w:rsidRPr="000E4A17" w:rsidRDefault="00F23471" w:rsidP="00D51FB0">
      <w:pPr>
        <w:pStyle w:val="Script"/>
        <w:framePr w:wrap="around"/>
      </w:pPr>
      <w:r w:rsidRPr="000E4A17">
        <w:tab/>
        <w:t>CoName Varchar (100),</w:t>
      </w:r>
    </w:p>
    <w:p w14:paraId="4BBB0C25" w14:textId="77777777" w:rsidR="00F23471" w:rsidRDefault="00F23471" w:rsidP="00D51FB0">
      <w:pPr>
        <w:pStyle w:val="Script"/>
        <w:framePr w:wrap="around"/>
      </w:pPr>
      <w:r w:rsidRPr="000E4A17">
        <w:tab/>
        <w:t>CoSize int</w:t>
      </w:r>
    </w:p>
    <w:p w14:paraId="61CDCF5D" w14:textId="77777777" w:rsidR="00F23471" w:rsidRPr="00BF1D1D" w:rsidRDefault="00F23471" w:rsidP="00D51FB0">
      <w:pPr>
        <w:pStyle w:val="Script"/>
        <w:framePr w:wrap="around"/>
      </w:pPr>
      <w:r w:rsidRPr="00BF1D1D">
        <w:tab/>
        <w:t>)</w:t>
      </w:r>
    </w:p>
    <w:p w14:paraId="2F992084" w14:textId="77777777" w:rsidR="00F23471" w:rsidRPr="00BF1D1D" w:rsidRDefault="00F23471" w:rsidP="00D51FB0">
      <w:pPr>
        <w:pStyle w:val="Script"/>
        <w:framePr w:wrap="around"/>
      </w:pPr>
      <w:proofErr w:type="gramStart"/>
      <w:r w:rsidRPr="00BF1D1D">
        <w:t>declare</w:t>
      </w:r>
      <w:proofErr w:type="gramEnd"/>
      <w:r w:rsidRPr="00BF1D1D">
        <w:t xml:space="preserve"> @str varchar(max) = ''</w:t>
      </w:r>
    </w:p>
    <w:p w14:paraId="208139DA" w14:textId="77777777" w:rsidR="00F23471" w:rsidRPr="00BF1D1D" w:rsidRDefault="00F23471" w:rsidP="00D51FB0">
      <w:pPr>
        <w:pStyle w:val="Script"/>
        <w:framePr w:wrap="around"/>
      </w:pPr>
      <w:proofErr w:type="gramStart"/>
      <w:r w:rsidRPr="00BF1D1D">
        <w:t>;with</w:t>
      </w:r>
      <w:proofErr w:type="gramEnd"/>
      <w:r w:rsidRPr="00BF1D1D">
        <w:t xml:space="preserve"> dbs as (select * from sys.databases</w:t>
      </w:r>
    </w:p>
    <w:p w14:paraId="18952821" w14:textId="77777777" w:rsidR="00F23471" w:rsidRPr="00BF1D1D" w:rsidRDefault="00F23471" w:rsidP="00D51FB0">
      <w:pPr>
        <w:pStyle w:val="Script"/>
        <w:framePr w:wrap="around"/>
      </w:pPr>
      <w:proofErr w:type="gramStart"/>
      <w:r w:rsidRPr="00BF1D1D">
        <w:t>where</w:t>
      </w:r>
      <w:proofErr w:type="gramEnd"/>
      <w:r w:rsidRPr="00BF1D1D">
        <w:t xml:space="preserve"> name not in ('master', 'tempdb', 'model', 'msdb','ReportServer','ReportServerTempDB')</w:t>
      </w:r>
    </w:p>
    <w:p w14:paraId="2D313BDA" w14:textId="77777777" w:rsidR="00F23471" w:rsidRPr="00BF1D1D" w:rsidRDefault="00F23471" w:rsidP="00D51FB0">
      <w:pPr>
        <w:pStyle w:val="Script"/>
        <w:framePr w:wrap="around"/>
      </w:pPr>
      <w:proofErr w:type="gramStart"/>
      <w:r w:rsidRPr="00BF1D1D">
        <w:t>and</w:t>
      </w:r>
      <w:proofErr w:type="gramEnd"/>
      <w:r w:rsidRPr="00BF1D1D">
        <w:t xml:space="preserve"> state = 0 )</w:t>
      </w:r>
      <w:r>
        <w:t xml:space="preserve">  -- (online)</w:t>
      </w:r>
    </w:p>
    <w:p w14:paraId="54D1E712" w14:textId="77777777" w:rsidR="00F23471" w:rsidRPr="00BF1D1D" w:rsidRDefault="00F23471" w:rsidP="00D51FB0">
      <w:pPr>
        <w:pStyle w:val="Script"/>
        <w:framePr w:wrap="around"/>
      </w:pPr>
    </w:p>
    <w:p w14:paraId="139A8551" w14:textId="77777777" w:rsidR="00F23471" w:rsidRPr="00BF1D1D" w:rsidRDefault="00F23471" w:rsidP="00D51FB0">
      <w:pPr>
        <w:pStyle w:val="Script"/>
        <w:framePr w:wrap="around"/>
      </w:pPr>
      <w:proofErr w:type="gramStart"/>
      <w:r w:rsidRPr="00BF1D1D">
        <w:t>select</w:t>
      </w:r>
      <w:proofErr w:type="gramEnd"/>
      <w:r w:rsidRPr="00BF1D1D">
        <w:t xml:space="preserve"> @str = @str + 'Insert into #ColTblDb  select ''' + dbs.name + ''' as DBname, ta.name as TaName, co.name as CoName</w:t>
      </w:r>
      <w:r>
        <w:t xml:space="preserve">, </w:t>
      </w:r>
      <w:r w:rsidRPr="000E4A17">
        <w:t>co.max_length</w:t>
      </w:r>
      <w:r>
        <w:t xml:space="preserve"> as CoSize</w:t>
      </w:r>
      <w:r w:rsidRPr="00BF1D1D">
        <w:t xml:space="preserve"> from ' + </w:t>
      </w:r>
    </w:p>
    <w:p w14:paraId="29F93DDB" w14:textId="77777777" w:rsidR="00F23471" w:rsidRPr="00BF1D1D" w:rsidRDefault="00F23471" w:rsidP="00D51FB0">
      <w:pPr>
        <w:pStyle w:val="Script"/>
        <w:framePr w:wrap="around"/>
      </w:pPr>
      <w:r w:rsidRPr="00BF1D1D">
        <w:t xml:space="preserve">    dbs.name + '.sys.tables ta inner join ' + </w:t>
      </w:r>
    </w:p>
    <w:p w14:paraId="59C6D4B2" w14:textId="77777777" w:rsidR="00F23471" w:rsidRPr="00BF1D1D" w:rsidRDefault="00F23471" w:rsidP="00D51FB0">
      <w:pPr>
        <w:pStyle w:val="Script"/>
        <w:framePr w:wrap="around"/>
      </w:pPr>
      <w:r w:rsidRPr="00BF1D1D">
        <w:t xml:space="preserve">    dbs.name + '.sys.columns co ON co.object_id = ta.object_id</w:t>
      </w:r>
      <w:proofErr w:type="gramStart"/>
      <w:r w:rsidRPr="00BF1D1D">
        <w:t>; '</w:t>
      </w:r>
      <w:proofErr w:type="gramEnd"/>
    </w:p>
    <w:p w14:paraId="3BDA9E36" w14:textId="77777777" w:rsidR="00F23471" w:rsidRPr="00074EBC" w:rsidRDefault="00F23471" w:rsidP="00D51FB0">
      <w:pPr>
        <w:pStyle w:val="Script"/>
        <w:framePr w:wrap="around"/>
        <w:rPr>
          <w:lang w:val="da-DK"/>
        </w:rPr>
      </w:pPr>
      <w:r w:rsidRPr="00074EBC">
        <w:rPr>
          <w:lang w:val="da-DK"/>
        </w:rPr>
        <w:t>from dbs</w:t>
      </w:r>
    </w:p>
    <w:p w14:paraId="4CF44686" w14:textId="77777777" w:rsidR="00F23471" w:rsidRPr="00074EBC" w:rsidRDefault="00F23471" w:rsidP="00D51FB0">
      <w:pPr>
        <w:pStyle w:val="Script"/>
        <w:framePr w:wrap="around"/>
        <w:rPr>
          <w:lang w:val="da-DK"/>
        </w:rPr>
      </w:pPr>
    </w:p>
    <w:p w14:paraId="52425267" w14:textId="77777777" w:rsidR="00F23471" w:rsidRPr="00074EBC" w:rsidRDefault="00F23471" w:rsidP="00D51FB0">
      <w:pPr>
        <w:pStyle w:val="Script"/>
        <w:framePr w:wrap="around"/>
        <w:rPr>
          <w:lang w:val="da-DK"/>
        </w:rPr>
      </w:pPr>
      <w:r w:rsidRPr="00074EBC">
        <w:rPr>
          <w:lang w:val="da-DK"/>
        </w:rPr>
        <w:t>exec(@str)</w:t>
      </w:r>
    </w:p>
    <w:p w14:paraId="55601D72" w14:textId="77777777" w:rsidR="00F23471" w:rsidRPr="008F0E6D" w:rsidRDefault="00F23471" w:rsidP="00F23471">
      <w:pPr>
        <w:pStyle w:val="Heading2"/>
        <w:rPr>
          <w:rFonts w:asciiTheme="minorHAnsi" w:eastAsiaTheme="minorHAnsi" w:hAnsiTheme="minorHAnsi" w:cstheme="minorBidi"/>
          <w:color w:val="auto"/>
          <w:sz w:val="22"/>
          <w:szCs w:val="22"/>
        </w:rPr>
      </w:pPr>
    </w:p>
    <w:p w14:paraId="63568B0F" w14:textId="77777777" w:rsidR="00F23471" w:rsidRPr="00BF1D1D" w:rsidRDefault="00F23471" w:rsidP="00F80137">
      <w:pPr>
        <w:pStyle w:val="Heading3"/>
      </w:pPr>
      <w:bookmarkStart w:id="56" w:name="_Toc93671653"/>
      <w:r w:rsidRPr="00BF1D1D">
        <w:t xml:space="preserve">-- Hent alle linier hvor der er fundet </w:t>
      </w:r>
      <w:r>
        <w:t>”</w:t>
      </w:r>
      <w:r w:rsidRPr="00BF1D1D">
        <w:t>cpr</w:t>
      </w:r>
      <w:r>
        <w:t>”</w:t>
      </w:r>
      <w:r w:rsidRPr="00BF1D1D">
        <w:t xml:space="preserve"> </w:t>
      </w:r>
      <w:r>
        <w:t>pr.</w:t>
      </w:r>
      <w:r w:rsidRPr="00BF1D1D">
        <w:t xml:space="preserve"> </w:t>
      </w:r>
      <w:r>
        <w:t>tabel eller kolonne</w:t>
      </w:r>
      <w:bookmarkEnd w:id="56"/>
    </w:p>
    <w:p w14:paraId="0A21A6D4" w14:textId="77777777" w:rsidR="00F23471" w:rsidRPr="000E4A17" w:rsidRDefault="00F23471" w:rsidP="00D51FB0">
      <w:pPr>
        <w:pStyle w:val="Script"/>
        <w:framePr w:wrap="around"/>
      </w:pPr>
      <w:proofErr w:type="gramStart"/>
      <w:r w:rsidRPr="000E4A17">
        <w:t>select</w:t>
      </w:r>
      <w:proofErr w:type="gramEnd"/>
      <w:r w:rsidRPr="000E4A17">
        <w:t xml:space="preserve"> distinct DBname</w:t>
      </w:r>
    </w:p>
    <w:p w14:paraId="4809C777" w14:textId="77777777" w:rsidR="00F23471" w:rsidRPr="000E4A17" w:rsidRDefault="00F23471" w:rsidP="00D51FB0">
      <w:pPr>
        <w:pStyle w:val="Script"/>
        <w:framePr w:wrap="around"/>
      </w:pPr>
      <w:r w:rsidRPr="000E4A17">
        <w:tab/>
      </w:r>
      <w:proofErr w:type="gramStart"/>
      <w:r w:rsidRPr="000E4A17">
        <w:t>,case</w:t>
      </w:r>
      <w:proofErr w:type="gramEnd"/>
      <w:r w:rsidRPr="000E4A17">
        <w:t xml:space="preserve"> when TaName like '%cpr%' then TaName else CoName end as CprValue</w:t>
      </w:r>
    </w:p>
    <w:p w14:paraId="3A35FFC4" w14:textId="77777777" w:rsidR="00F23471" w:rsidRPr="000E4A17" w:rsidRDefault="00F23471" w:rsidP="00D51FB0">
      <w:pPr>
        <w:pStyle w:val="Script"/>
        <w:framePr w:wrap="around"/>
      </w:pPr>
      <w:r w:rsidRPr="000E4A17">
        <w:tab/>
      </w:r>
      <w:proofErr w:type="gramStart"/>
      <w:r w:rsidRPr="000E4A17">
        <w:t>,case</w:t>
      </w:r>
      <w:proofErr w:type="gramEnd"/>
      <w:r w:rsidRPr="000E4A17">
        <w:t xml:space="preserve"> when TaName like '%cpr%' then 'Tabel' else 'Kolonne' end as CprSel</w:t>
      </w:r>
    </w:p>
    <w:p w14:paraId="44A1CC62" w14:textId="77777777" w:rsidR="00F23471" w:rsidRPr="000E4A17" w:rsidRDefault="00F23471" w:rsidP="00D51FB0">
      <w:pPr>
        <w:pStyle w:val="Script"/>
        <w:framePr w:wrap="around"/>
      </w:pPr>
      <w:r w:rsidRPr="000E4A17">
        <w:tab/>
      </w:r>
      <w:proofErr w:type="gramStart"/>
      <w:r w:rsidRPr="000E4A17">
        <w:t>,case</w:t>
      </w:r>
      <w:proofErr w:type="gramEnd"/>
      <w:r w:rsidRPr="000E4A17">
        <w:t xml:space="preserve"> when TaName like '%cpr%' then Null else CoSize end as CoSize</w:t>
      </w:r>
    </w:p>
    <w:p w14:paraId="0E2A9EB3" w14:textId="77777777" w:rsidR="00F23471" w:rsidRPr="000E4A17" w:rsidRDefault="00F23471" w:rsidP="00D51FB0">
      <w:pPr>
        <w:pStyle w:val="Script"/>
        <w:framePr w:wrap="around"/>
      </w:pPr>
      <w:proofErr w:type="gramStart"/>
      <w:r w:rsidRPr="000E4A17">
        <w:t>from</w:t>
      </w:r>
      <w:proofErr w:type="gramEnd"/>
      <w:r w:rsidRPr="000E4A17">
        <w:t xml:space="preserve"> #ColTblDb where TaName like '%cpr%' or CoName like '%cpr%'</w:t>
      </w:r>
    </w:p>
    <w:p w14:paraId="1416FD5D" w14:textId="77777777" w:rsidR="00F23471" w:rsidRPr="00074EBC" w:rsidRDefault="00F23471" w:rsidP="00D51FB0">
      <w:pPr>
        <w:pStyle w:val="Script"/>
        <w:framePr w:wrap="around"/>
        <w:rPr>
          <w:lang w:val="da-DK"/>
        </w:rPr>
      </w:pPr>
      <w:r w:rsidRPr="00074EBC">
        <w:rPr>
          <w:lang w:val="da-DK"/>
        </w:rPr>
        <w:t>order by DBname</w:t>
      </w:r>
    </w:p>
    <w:p w14:paraId="5102A570" w14:textId="77777777" w:rsidR="00F23471" w:rsidRPr="00F23471" w:rsidRDefault="00F23471" w:rsidP="00F23471"/>
    <w:p w14:paraId="6D918C8E" w14:textId="77777777" w:rsidR="00F23471" w:rsidRPr="00BF1D1D" w:rsidRDefault="00F23471" w:rsidP="00F23471">
      <w:pPr>
        <w:pStyle w:val="Heading2"/>
      </w:pPr>
      <w:bookmarkStart w:id="57" w:name="_Toc93671654"/>
      <w:r w:rsidRPr="00BF1D1D">
        <w:lastRenderedPageBreak/>
        <w:t xml:space="preserve">-- </w:t>
      </w:r>
      <w:r>
        <w:t>Tæller forekomster af ordet</w:t>
      </w:r>
      <w:r w:rsidRPr="00BF1D1D">
        <w:t xml:space="preserve"> </w:t>
      </w:r>
      <w:r>
        <w:t>”</w:t>
      </w:r>
      <w:r w:rsidRPr="00BF1D1D">
        <w:t>cpr</w:t>
      </w:r>
      <w:r>
        <w:t>”</w:t>
      </w:r>
      <w:r w:rsidRPr="00BF1D1D">
        <w:t xml:space="preserve"> </w:t>
      </w:r>
      <w:r>
        <w:t>i kolonnenavne &amp; Tabelnavne pr.</w:t>
      </w:r>
      <w:r w:rsidRPr="00BF1D1D">
        <w:t xml:space="preserve"> </w:t>
      </w:r>
      <w:r>
        <w:t>database</w:t>
      </w:r>
      <w:bookmarkEnd w:id="57"/>
    </w:p>
    <w:p w14:paraId="03CA1FBF" w14:textId="77777777" w:rsidR="00F23471" w:rsidRPr="000E4A17" w:rsidRDefault="00F23471" w:rsidP="00D51FB0">
      <w:pPr>
        <w:pStyle w:val="Script"/>
        <w:framePr w:wrap="around"/>
      </w:pPr>
      <w:proofErr w:type="gramStart"/>
      <w:r w:rsidRPr="000E4A17">
        <w:t>select</w:t>
      </w:r>
      <w:proofErr w:type="gramEnd"/>
      <w:r w:rsidRPr="000E4A17">
        <w:t xml:space="preserve"> DBname </w:t>
      </w:r>
    </w:p>
    <w:p w14:paraId="7C30951C" w14:textId="77777777" w:rsidR="00F23471" w:rsidRPr="000E4A17" w:rsidRDefault="00F23471" w:rsidP="00D51FB0">
      <w:pPr>
        <w:pStyle w:val="Script"/>
        <w:framePr w:wrap="around"/>
      </w:pPr>
      <w:r w:rsidRPr="000E4A17">
        <w:tab/>
      </w:r>
      <w:proofErr w:type="gramStart"/>
      <w:r w:rsidRPr="000E4A17">
        <w:t>,Sum</w:t>
      </w:r>
      <w:proofErr w:type="gramEnd"/>
      <w:r w:rsidRPr="000E4A17">
        <w:t>(case when TaName like '%cpr%' then 1 else 0 end) as Cpr_i_Tabel</w:t>
      </w:r>
    </w:p>
    <w:p w14:paraId="6ED5523F" w14:textId="77777777" w:rsidR="00F23471" w:rsidRPr="000E4A17" w:rsidRDefault="00F23471" w:rsidP="00D51FB0">
      <w:pPr>
        <w:pStyle w:val="Script"/>
        <w:framePr w:wrap="around"/>
      </w:pPr>
      <w:r w:rsidRPr="000E4A17">
        <w:tab/>
      </w:r>
      <w:proofErr w:type="gramStart"/>
      <w:r w:rsidRPr="000E4A17">
        <w:t>,Sum</w:t>
      </w:r>
      <w:proofErr w:type="gramEnd"/>
      <w:r w:rsidRPr="000E4A17">
        <w:t xml:space="preserve">(case when CoName like '%cpr%' then 1 else 0 end) as Cpr_i_Kolonne </w:t>
      </w:r>
    </w:p>
    <w:p w14:paraId="08C13D7E" w14:textId="77777777" w:rsidR="00F23471" w:rsidRPr="000E4A17" w:rsidRDefault="00F23471" w:rsidP="00D51FB0">
      <w:pPr>
        <w:pStyle w:val="Script"/>
        <w:framePr w:wrap="around"/>
      </w:pPr>
      <w:proofErr w:type="gramStart"/>
      <w:r w:rsidRPr="000E4A17">
        <w:t>from</w:t>
      </w:r>
      <w:proofErr w:type="gramEnd"/>
      <w:r w:rsidRPr="000E4A17">
        <w:t xml:space="preserve"> #ColTblDb</w:t>
      </w:r>
    </w:p>
    <w:p w14:paraId="7860AEF6" w14:textId="77777777" w:rsidR="00F23471" w:rsidRPr="000E4A17" w:rsidRDefault="00F23471" w:rsidP="00D51FB0">
      <w:pPr>
        <w:pStyle w:val="Script"/>
        <w:framePr w:wrap="around"/>
      </w:pPr>
      <w:proofErr w:type="gramStart"/>
      <w:r w:rsidRPr="000E4A17">
        <w:t>where</w:t>
      </w:r>
      <w:proofErr w:type="gramEnd"/>
      <w:r w:rsidRPr="000E4A17">
        <w:t xml:space="preserve"> TaName like '%cpr%' or CoName like '%cpr%' </w:t>
      </w:r>
    </w:p>
    <w:p w14:paraId="3025094E" w14:textId="77777777" w:rsidR="00F23471" w:rsidRPr="000E4A17" w:rsidRDefault="00F23471" w:rsidP="00D51FB0">
      <w:pPr>
        <w:pStyle w:val="Script"/>
        <w:framePr w:wrap="around"/>
      </w:pPr>
      <w:proofErr w:type="gramStart"/>
      <w:r w:rsidRPr="000E4A17">
        <w:t>group</w:t>
      </w:r>
      <w:proofErr w:type="gramEnd"/>
      <w:r w:rsidRPr="000E4A17">
        <w:t xml:space="preserve"> by DBname</w:t>
      </w:r>
    </w:p>
    <w:p w14:paraId="17E2CB95" w14:textId="77777777" w:rsidR="00F23471" w:rsidRPr="000E4A17" w:rsidRDefault="00F23471" w:rsidP="00D51FB0">
      <w:pPr>
        <w:pStyle w:val="Script"/>
        <w:framePr w:wrap="around"/>
      </w:pPr>
      <w:proofErr w:type="gramStart"/>
      <w:r w:rsidRPr="000E4A17">
        <w:t>order</w:t>
      </w:r>
      <w:proofErr w:type="gramEnd"/>
      <w:r w:rsidRPr="000E4A17">
        <w:t xml:space="preserve"> by Sum(2+3) desc</w:t>
      </w:r>
    </w:p>
    <w:p w14:paraId="72A8C939" w14:textId="77777777" w:rsidR="00F23471" w:rsidRPr="008F0E6D" w:rsidRDefault="00F23471" w:rsidP="00F23471">
      <w:pPr>
        <w:rPr>
          <w:lang w:val="en-US"/>
        </w:rPr>
      </w:pPr>
    </w:p>
    <w:p w14:paraId="503C9574" w14:textId="77777777" w:rsidR="00F23471" w:rsidRDefault="00F23471" w:rsidP="00F23471">
      <w:pPr>
        <w:pStyle w:val="Heading2"/>
      </w:pPr>
      <w:bookmarkStart w:id="58" w:name="_Toc93671655"/>
      <w:r>
        <w:t>-- viser alle tabeller pr. database</w:t>
      </w:r>
      <w:bookmarkEnd w:id="58"/>
    </w:p>
    <w:p w14:paraId="3F3E65D2" w14:textId="77777777" w:rsidR="00F23471" w:rsidRPr="00074EBC" w:rsidRDefault="00F23471" w:rsidP="00D51FB0">
      <w:pPr>
        <w:pStyle w:val="Script"/>
        <w:framePr w:wrap="around"/>
        <w:rPr>
          <w:lang w:val="da-DK"/>
        </w:rPr>
      </w:pPr>
      <w:r w:rsidRPr="00074EBC">
        <w:rPr>
          <w:lang w:val="da-DK"/>
        </w:rPr>
        <w:t>select distinct DBname, TaName from #ColTblDb</w:t>
      </w:r>
    </w:p>
    <w:p w14:paraId="57D50B98" w14:textId="77777777" w:rsidR="00F23471" w:rsidRPr="00074EBC" w:rsidRDefault="00F23471" w:rsidP="00D51FB0">
      <w:pPr>
        <w:pStyle w:val="Script"/>
        <w:framePr w:wrap="around"/>
        <w:rPr>
          <w:lang w:val="da-DK"/>
        </w:rPr>
      </w:pPr>
      <w:r w:rsidRPr="00074EBC">
        <w:rPr>
          <w:lang w:val="da-DK"/>
        </w:rPr>
        <w:t>Order by DBname, TaName</w:t>
      </w:r>
    </w:p>
    <w:p w14:paraId="232AAC0C" w14:textId="77777777" w:rsidR="00F23471" w:rsidRDefault="00F23471" w:rsidP="00F23471"/>
    <w:p w14:paraId="37171C6E" w14:textId="77777777" w:rsidR="00F23471" w:rsidRPr="008F0E6D" w:rsidRDefault="00F23471" w:rsidP="00F23471">
      <w:pPr>
        <w:pStyle w:val="Heading2"/>
      </w:pPr>
      <w:bookmarkStart w:id="59" w:name="_Toc93671656"/>
      <w:r w:rsidRPr="008F0E6D">
        <w:t>-- viser antal tabeller pr. database</w:t>
      </w:r>
      <w:bookmarkEnd w:id="59"/>
    </w:p>
    <w:p w14:paraId="0CAA7A29" w14:textId="77777777" w:rsidR="00F23471" w:rsidRPr="00BF1D1D" w:rsidRDefault="00F23471" w:rsidP="00D51FB0">
      <w:pPr>
        <w:pStyle w:val="Script"/>
        <w:framePr w:wrap="around"/>
      </w:pPr>
      <w:proofErr w:type="gramStart"/>
      <w:r w:rsidRPr="00BF1D1D">
        <w:t>select</w:t>
      </w:r>
      <w:proofErr w:type="gramEnd"/>
      <w:r w:rsidRPr="00BF1D1D">
        <w:t xml:space="preserve"> DBname, Count(Distinct TaName) as antTab from #ColTblDb</w:t>
      </w:r>
    </w:p>
    <w:p w14:paraId="031D3457" w14:textId="77777777" w:rsidR="00F23471" w:rsidRDefault="00F23471" w:rsidP="00D51FB0">
      <w:pPr>
        <w:pStyle w:val="Script"/>
        <w:framePr w:wrap="around"/>
      </w:pPr>
      <w:proofErr w:type="gramStart"/>
      <w:r w:rsidRPr="00BF1D1D">
        <w:t>group</w:t>
      </w:r>
      <w:proofErr w:type="gramEnd"/>
      <w:r w:rsidRPr="00BF1D1D">
        <w:t xml:space="preserve"> by DBname Order by DBname</w:t>
      </w:r>
    </w:p>
    <w:p w14:paraId="126D9EFC" w14:textId="77777777" w:rsidR="00F23471" w:rsidRPr="00BF1D1D" w:rsidRDefault="00F23471" w:rsidP="00F23471">
      <w:pPr>
        <w:rPr>
          <w:lang w:val="en-US"/>
        </w:rPr>
      </w:pPr>
    </w:p>
    <w:p w14:paraId="1278F7ED" w14:textId="77777777" w:rsidR="00F23471" w:rsidRPr="00745512" w:rsidRDefault="00F23471" w:rsidP="00A85A1E">
      <w:pPr>
        <w:pStyle w:val="Heading2"/>
        <w:rPr>
          <w:lang w:val="en-US"/>
        </w:rPr>
      </w:pPr>
      <w:bookmarkStart w:id="60" w:name="_Toc93671657"/>
      <w:r>
        <w:rPr>
          <w:lang w:val="en-US"/>
        </w:rPr>
        <w:t>-- Show column pr. Table pr. Schema in Database relations</w:t>
      </w:r>
      <w:bookmarkEnd w:id="60"/>
    </w:p>
    <w:p w14:paraId="45CC096D" w14:textId="77777777" w:rsidR="00F23471" w:rsidRPr="009613C9" w:rsidRDefault="00F23471" w:rsidP="00D51FB0">
      <w:pPr>
        <w:pStyle w:val="Script"/>
        <w:framePr w:wrap="around"/>
      </w:pPr>
      <w:proofErr w:type="gramStart"/>
      <w:r w:rsidRPr="009613C9">
        <w:t>select</w:t>
      </w:r>
      <w:proofErr w:type="gramEnd"/>
      <w:r w:rsidRPr="009613C9">
        <w:t xml:space="preserve"> c.name as column_name , </w:t>
      </w:r>
    </w:p>
    <w:p w14:paraId="3F927BA1" w14:textId="77777777" w:rsidR="00F23471" w:rsidRPr="009613C9" w:rsidRDefault="00F23471" w:rsidP="00D51FB0">
      <w:pPr>
        <w:pStyle w:val="Script"/>
        <w:framePr w:wrap="around"/>
      </w:pPr>
      <w:r w:rsidRPr="009613C9">
        <w:tab/>
        <w:t>--</w:t>
      </w:r>
      <w:proofErr w:type="gramStart"/>
      <w:r w:rsidRPr="009613C9">
        <w:t>distinct</w:t>
      </w:r>
      <w:proofErr w:type="gramEnd"/>
      <w:r w:rsidRPr="009613C9">
        <w:t xml:space="preserve"> </w:t>
      </w:r>
      <w:r w:rsidRPr="009613C9">
        <w:tab/>
        <w:t>--if You use distinct instead of c.name You can list table / schema relations.</w:t>
      </w:r>
    </w:p>
    <w:p w14:paraId="719DB1F1" w14:textId="77777777" w:rsidR="00F23471" w:rsidRPr="009613C9" w:rsidRDefault="00F23471" w:rsidP="00D51FB0">
      <w:pPr>
        <w:pStyle w:val="Script"/>
        <w:framePr w:wrap="around"/>
      </w:pPr>
      <w:r w:rsidRPr="009613C9">
        <w:tab/>
      </w:r>
      <w:proofErr w:type="gramStart"/>
      <w:r w:rsidRPr="009613C9">
        <w:t>t.name</w:t>
      </w:r>
      <w:proofErr w:type="gramEnd"/>
      <w:r w:rsidRPr="009613C9">
        <w:t xml:space="preserve"> as table_name , </w:t>
      </w:r>
    </w:p>
    <w:p w14:paraId="49C05E51" w14:textId="77777777" w:rsidR="00F23471" w:rsidRPr="009613C9" w:rsidRDefault="00F23471" w:rsidP="00D51FB0">
      <w:pPr>
        <w:pStyle w:val="Script"/>
        <w:framePr w:wrap="around"/>
      </w:pPr>
      <w:r w:rsidRPr="009613C9">
        <w:tab/>
      </w:r>
      <w:proofErr w:type="gramStart"/>
      <w:r w:rsidRPr="009613C9">
        <w:t>s.name</w:t>
      </w:r>
      <w:proofErr w:type="gramEnd"/>
      <w:r w:rsidRPr="009613C9">
        <w:t xml:space="preserve"> as schema_name </w:t>
      </w:r>
    </w:p>
    <w:p w14:paraId="73EF1553" w14:textId="77777777" w:rsidR="00F23471" w:rsidRPr="009613C9" w:rsidRDefault="00F23471" w:rsidP="00D51FB0">
      <w:pPr>
        <w:pStyle w:val="Script"/>
        <w:framePr w:wrap="around"/>
      </w:pPr>
      <w:r w:rsidRPr="009613C9">
        <w:tab/>
      </w:r>
      <w:proofErr w:type="gramStart"/>
      <w:r w:rsidRPr="009613C9">
        <w:t>,u.name</w:t>
      </w:r>
      <w:proofErr w:type="gramEnd"/>
      <w:r w:rsidRPr="009613C9">
        <w:t xml:space="preserve"> AS Schema_Owner</w:t>
      </w:r>
    </w:p>
    <w:p w14:paraId="3612116E" w14:textId="77777777" w:rsidR="00F23471" w:rsidRPr="009613C9" w:rsidRDefault="00F23471" w:rsidP="00D51FB0">
      <w:pPr>
        <w:pStyle w:val="Script"/>
        <w:framePr w:wrap="around"/>
      </w:pPr>
      <w:r w:rsidRPr="009613C9">
        <w:t xml:space="preserve"> </w:t>
      </w:r>
      <w:proofErr w:type="gramStart"/>
      <w:r w:rsidRPr="009613C9">
        <w:t>from</w:t>
      </w:r>
      <w:proofErr w:type="gramEnd"/>
      <w:r w:rsidRPr="009613C9">
        <w:t xml:space="preserve"> sys.columns c </w:t>
      </w:r>
    </w:p>
    <w:p w14:paraId="6E338199" w14:textId="77777777" w:rsidR="00F23471" w:rsidRPr="009613C9" w:rsidRDefault="00F23471" w:rsidP="00D51FB0">
      <w:pPr>
        <w:pStyle w:val="Script"/>
        <w:framePr w:wrap="around"/>
      </w:pPr>
      <w:r w:rsidRPr="009613C9">
        <w:t xml:space="preserve">   </w:t>
      </w:r>
      <w:proofErr w:type="gramStart"/>
      <w:r w:rsidRPr="009613C9">
        <w:t>inner</w:t>
      </w:r>
      <w:proofErr w:type="gramEnd"/>
      <w:r w:rsidRPr="009613C9">
        <w:t xml:space="preserve"> join  sys.tables t     on c.object_id=t.object_id</w:t>
      </w:r>
    </w:p>
    <w:p w14:paraId="48FFC637" w14:textId="77777777" w:rsidR="00F23471" w:rsidRPr="009613C9" w:rsidRDefault="00F23471" w:rsidP="00D51FB0">
      <w:pPr>
        <w:pStyle w:val="Script"/>
        <w:framePr w:wrap="around"/>
      </w:pPr>
      <w:r w:rsidRPr="009613C9">
        <w:t xml:space="preserve">   INNER JOIN sys.schemas AS </w:t>
      </w:r>
      <w:proofErr w:type="gramStart"/>
      <w:r w:rsidRPr="009613C9">
        <w:t>s  ON</w:t>
      </w:r>
      <w:proofErr w:type="gramEnd"/>
      <w:r w:rsidRPr="009613C9">
        <w:t xml:space="preserve"> t.[schema_id] = s.[schema_id]</w:t>
      </w:r>
    </w:p>
    <w:p w14:paraId="1763FABC" w14:textId="77777777" w:rsidR="00F23471" w:rsidRPr="00745512" w:rsidRDefault="00F23471" w:rsidP="00D51FB0">
      <w:pPr>
        <w:pStyle w:val="Script"/>
        <w:framePr w:wrap="around"/>
      </w:pPr>
      <w:r w:rsidRPr="009613C9">
        <w:t xml:space="preserve">   INNER JOIN sys.sysusers u    ON u.uid = s.principal_id</w:t>
      </w:r>
    </w:p>
    <w:p w14:paraId="7196AE19" w14:textId="4B9B6E8C" w:rsidR="00F23471" w:rsidRDefault="00A85A1E" w:rsidP="00F23471">
      <w:pPr>
        <w:pStyle w:val="Heading2"/>
        <w:rPr>
          <w:lang w:val="en-US"/>
        </w:rPr>
      </w:pPr>
      <w:bookmarkStart w:id="61" w:name="_Toc93671658"/>
      <w:r>
        <w:rPr>
          <w:lang w:val="en-US"/>
        </w:rPr>
        <w:t>--</w:t>
      </w:r>
      <w:r w:rsidR="00F23471">
        <w:rPr>
          <w:lang w:val="en-US"/>
        </w:rPr>
        <w:t>Schema Owner</w:t>
      </w:r>
      <w:bookmarkEnd w:id="61"/>
    </w:p>
    <w:p w14:paraId="3CA1F0F0" w14:textId="77777777" w:rsidR="00F23471" w:rsidRPr="00A642AC" w:rsidRDefault="00F23471" w:rsidP="00D51FB0">
      <w:pPr>
        <w:pStyle w:val="Script"/>
        <w:framePr w:wrap="around"/>
      </w:pPr>
      <w:r w:rsidRPr="00A642AC">
        <w:t>/* Alter Schema owner1 to original owner */</w:t>
      </w:r>
    </w:p>
    <w:p w14:paraId="2BA50AC5" w14:textId="77777777" w:rsidR="00F23471" w:rsidRPr="00A642AC" w:rsidRDefault="00F23471" w:rsidP="00D51FB0">
      <w:pPr>
        <w:pStyle w:val="Script"/>
        <w:framePr w:wrap="around"/>
      </w:pPr>
      <w:proofErr w:type="gramStart"/>
      <w:r w:rsidRPr="00A642AC">
        <w:t>declare</w:t>
      </w:r>
      <w:proofErr w:type="gramEnd"/>
      <w:r w:rsidRPr="00A642AC">
        <w:t xml:space="preserve"> @sql nvarchar(max)</w:t>
      </w:r>
    </w:p>
    <w:p w14:paraId="759AEA66" w14:textId="77777777" w:rsidR="00F23471" w:rsidRPr="00A642AC" w:rsidRDefault="00F23471" w:rsidP="00D51FB0">
      <w:pPr>
        <w:pStyle w:val="Script"/>
        <w:framePr w:wrap="around"/>
      </w:pPr>
      <w:proofErr w:type="gramStart"/>
      <w:r w:rsidRPr="00A642AC">
        <w:t>set</w:t>
      </w:r>
      <w:proofErr w:type="gramEnd"/>
      <w:r w:rsidRPr="00A642AC">
        <w:t xml:space="preserve"> @sql = ''</w:t>
      </w:r>
    </w:p>
    <w:p w14:paraId="531F4C28" w14:textId="77777777" w:rsidR="00F23471" w:rsidRPr="00A642AC" w:rsidRDefault="00F23471" w:rsidP="00D51FB0">
      <w:pPr>
        <w:pStyle w:val="Script"/>
        <w:framePr w:wrap="around"/>
      </w:pPr>
    </w:p>
    <w:p w14:paraId="72B9732B" w14:textId="77777777" w:rsidR="00F23471" w:rsidRPr="00A642AC" w:rsidRDefault="00F23471" w:rsidP="00D51FB0">
      <w:pPr>
        <w:pStyle w:val="Script"/>
        <w:framePr w:wrap="around"/>
      </w:pPr>
      <w:r w:rsidRPr="00A642AC">
        <w:t>SELECT @sql = @sql+</w:t>
      </w:r>
    </w:p>
    <w:p w14:paraId="4F843441" w14:textId="77777777" w:rsidR="00F23471" w:rsidRPr="00A642AC" w:rsidRDefault="00F23471" w:rsidP="00D51FB0">
      <w:pPr>
        <w:pStyle w:val="Script"/>
        <w:framePr w:wrap="around"/>
      </w:pPr>
      <w:r w:rsidRPr="00A642AC">
        <w:t>'</w:t>
      </w:r>
    </w:p>
    <w:p w14:paraId="1DD5705E" w14:textId="77777777" w:rsidR="00F23471" w:rsidRPr="00A642AC" w:rsidRDefault="00F23471" w:rsidP="00D51FB0">
      <w:pPr>
        <w:pStyle w:val="Script"/>
        <w:framePr w:wrap="around"/>
      </w:pPr>
      <w:proofErr w:type="gramStart"/>
      <w:r w:rsidRPr="00A642AC">
        <w:t>print</w:t>
      </w:r>
      <w:proofErr w:type="gramEnd"/>
      <w:r w:rsidRPr="00A642AC">
        <w:t xml:space="preserve"> ''Transferring schema '+name+' to '+name+'''</w:t>
      </w:r>
    </w:p>
    <w:p w14:paraId="204475F4" w14:textId="77777777" w:rsidR="00F23471" w:rsidRPr="00A642AC" w:rsidRDefault="00F23471" w:rsidP="00D51FB0">
      <w:pPr>
        <w:pStyle w:val="Script"/>
        <w:framePr w:wrap="around"/>
      </w:pPr>
      <w:r w:rsidRPr="00A642AC">
        <w:t>ALTER AUTHORIZATION ON SCHEMA</w:t>
      </w:r>
      <w:proofErr w:type="gramStart"/>
      <w:r w:rsidRPr="00A642AC">
        <w:t>::'</w:t>
      </w:r>
      <w:proofErr w:type="gramEnd"/>
      <w:r w:rsidRPr="00A642AC">
        <w:t>+name+' TO '+name+';</w:t>
      </w:r>
    </w:p>
    <w:p w14:paraId="7D6DE721" w14:textId="77777777" w:rsidR="00F23471" w:rsidRPr="00A642AC" w:rsidRDefault="00F23471" w:rsidP="00D51FB0">
      <w:pPr>
        <w:pStyle w:val="Script"/>
        <w:framePr w:wrap="around"/>
      </w:pPr>
      <w:r w:rsidRPr="00A642AC">
        <w:t>'</w:t>
      </w:r>
    </w:p>
    <w:p w14:paraId="7C48E6DA" w14:textId="77777777" w:rsidR="00F23471" w:rsidRPr="009613C9" w:rsidRDefault="00F23471" w:rsidP="00D51FB0">
      <w:pPr>
        <w:pStyle w:val="Script"/>
        <w:framePr w:wrap="around"/>
      </w:pPr>
      <w:r w:rsidRPr="009613C9">
        <w:t>FROM sys.schemas</w:t>
      </w:r>
    </w:p>
    <w:p w14:paraId="13CD41CB" w14:textId="77777777" w:rsidR="00F23471" w:rsidRPr="009613C9" w:rsidRDefault="00F23471" w:rsidP="00D51FB0">
      <w:pPr>
        <w:pStyle w:val="Script"/>
        <w:framePr w:wrap="around"/>
      </w:pPr>
      <w:r w:rsidRPr="009613C9">
        <w:t>WHERE name IN (</w:t>
      </w:r>
    </w:p>
    <w:p w14:paraId="4461C151" w14:textId="77777777" w:rsidR="00F23471" w:rsidRPr="009613C9" w:rsidRDefault="00F23471" w:rsidP="00D51FB0">
      <w:pPr>
        <w:pStyle w:val="Script"/>
        <w:framePr w:wrap="around"/>
      </w:pPr>
      <w:r w:rsidRPr="009613C9">
        <w:tab/>
        <w:t xml:space="preserve">SELECT s.Name --as SchemaName, u.name as ownerName </w:t>
      </w:r>
    </w:p>
    <w:p w14:paraId="75421F95" w14:textId="77777777" w:rsidR="00F23471" w:rsidRPr="009613C9" w:rsidRDefault="00F23471" w:rsidP="00D51FB0">
      <w:pPr>
        <w:pStyle w:val="Script"/>
        <w:framePr w:wrap="around"/>
      </w:pPr>
      <w:r w:rsidRPr="009613C9">
        <w:tab/>
        <w:t>FROM    sys.schemas s</w:t>
      </w:r>
      <w:r>
        <w:t xml:space="preserve"> </w:t>
      </w:r>
      <w:r w:rsidRPr="009613C9">
        <w:t>INNER JOIN sys.sysusers u</w:t>
      </w:r>
    </w:p>
    <w:p w14:paraId="04C28B32" w14:textId="77777777" w:rsidR="00F23471" w:rsidRPr="009613C9" w:rsidRDefault="00F23471" w:rsidP="00D51FB0">
      <w:pPr>
        <w:pStyle w:val="Script"/>
        <w:framePr w:wrap="around"/>
      </w:pPr>
      <w:r w:rsidRPr="009613C9">
        <w:t>ON u.uid = s.principal_id</w:t>
      </w:r>
    </w:p>
    <w:p w14:paraId="3662BE94" w14:textId="77777777" w:rsidR="00F23471" w:rsidRPr="009613C9" w:rsidRDefault="00F23471" w:rsidP="00D51FB0">
      <w:pPr>
        <w:pStyle w:val="Script"/>
        <w:framePr w:wrap="around"/>
      </w:pPr>
      <w:r w:rsidRPr="009613C9">
        <w:tab/>
      </w:r>
      <w:proofErr w:type="gramStart"/>
      <w:r w:rsidRPr="009613C9">
        <w:t>where</w:t>
      </w:r>
      <w:proofErr w:type="gramEnd"/>
      <w:r w:rsidRPr="009613C9">
        <w:t xml:space="preserve"> s.name not in('guest','INFORMATION_SCHEMA','sys','public')</w:t>
      </w:r>
    </w:p>
    <w:p w14:paraId="0535FD33" w14:textId="77777777" w:rsidR="00F23471" w:rsidRPr="009613C9" w:rsidRDefault="00F23471" w:rsidP="00D51FB0">
      <w:pPr>
        <w:pStyle w:val="Script"/>
        <w:framePr w:wrap="around"/>
      </w:pPr>
      <w:r w:rsidRPr="009613C9">
        <w:tab/>
      </w:r>
      <w:proofErr w:type="gramStart"/>
      <w:r w:rsidRPr="009613C9">
        <w:t>and</w:t>
      </w:r>
      <w:proofErr w:type="gramEnd"/>
      <w:r w:rsidRPr="009613C9">
        <w:t xml:space="preserve"> s.name  like 'db_%'</w:t>
      </w:r>
    </w:p>
    <w:p w14:paraId="033F414F" w14:textId="77777777" w:rsidR="00F23471" w:rsidRPr="009613C9" w:rsidRDefault="00F23471" w:rsidP="00D51FB0">
      <w:pPr>
        <w:pStyle w:val="Script"/>
        <w:framePr w:wrap="around"/>
      </w:pPr>
      <w:r w:rsidRPr="009613C9">
        <w:tab/>
      </w:r>
      <w:proofErr w:type="gramStart"/>
      <w:r w:rsidRPr="009613C9">
        <w:t>and</w:t>
      </w:r>
      <w:proofErr w:type="gramEnd"/>
      <w:r w:rsidRPr="009613C9">
        <w:t xml:space="preserve"> u.name NOT like s.name</w:t>
      </w:r>
    </w:p>
    <w:p w14:paraId="2CB91485" w14:textId="77777777" w:rsidR="00F23471" w:rsidRPr="009613C9" w:rsidRDefault="00F23471" w:rsidP="00D51FB0">
      <w:pPr>
        <w:pStyle w:val="Script"/>
        <w:framePr w:wrap="around"/>
      </w:pPr>
      <w:r w:rsidRPr="009613C9">
        <w:t xml:space="preserve"> )</w:t>
      </w:r>
    </w:p>
    <w:p w14:paraId="5354FB39" w14:textId="77777777" w:rsidR="00F23471" w:rsidRPr="009613C9" w:rsidRDefault="00F23471" w:rsidP="00D51FB0">
      <w:pPr>
        <w:pStyle w:val="Script"/>
        <w:framePr w:wrap="around"/>
      </w:pPr>
      <w:r w:rsidRPr="009613C9">
        <w:t>ORDER BY name</w:t>
      </w:r>
    </w:p>
    <w:p w14:paraId="7E36A06E" w14:textId="77777777" w:rsidR="00F23471" w:rsidRPr="009613C9" w:rsidRDefault="00F23471" w:rsidP="00D51FB0">
      <w:pPr>
        <w:pStyle w:val="Script"/>
        <w:framePr w:wrap="around"/>
      </w:pPr>
      <w:r w:rsidRPr="009613C9">
        <w:t>Print @sql</w:t>
      </w:r>
    </w:p>
    <w:p w14:paraId="10B59D4A" w14:textId="77777777" w:rsidR="00F23471" w:rsidRDefault="00F23471" w:rsidP="00D51FB0">
      <w:pPr>
        <w:pStyle w:val="Script"/>
        <w:framePr w:wrap="around"/>
      </w:pPr>
      <w:proofErr w:type="gramStart"/>
      <w:r w:rsidRPr="009613C9">
        <w:t>execute</w:t>
      </w:r>
      <w:proofErr w:type="gramEnd"/>
      <w:r w:rsidRPr="009613C9">
        <w:t xml:space="preserve"> (@sql)</w:t>
      </w:r>
    </w:p>
    <w:p w14:paraId="225FE724" w14:textId="76BC1253" w:rsidR="00F23471" w:rsidRDefault="00F23471" w:rsidP="00F23471">
      <w:pPr>
        <w:rPr>
          <w:lang w:val="en-US"/>
        </w:rPr>
      </w:pPr>
    </w:p>
    <w:p w14:paraId="2817F9C2" w14:textId="7B4667C0" w:rsidR="00A85A1E" w:rsidRDefault="00A85A1E">
      <w:pPr>
        <w:rPr>
          <w:lang w:val="en-US"/>
        </w:rPr>
      </w:pPr>
      <w:r>
        <w:rPr>
          <w:lang w:val="en-US"/>
        </w:rPr>
        <w:br w:type="page"/>
      </w:r>
    </w:p>
    <w:p w14:paraId="57073872" w14:textId="74CB9F93" w:rsidR="00A85A1E" w:rsidRPr="00A642AC" w:rsidRDefault="00A85A1E" w:rsidP="00A85A1E">
      <w:pPr>
        <w:pStyle w:val="Heading2"/>
        <w:rPr>
          <w:lang w:val="en-US"/>
        </w:rPr>
      </w:pPr>
      <w:bookmarkStart w:id="62" w:name="_Toc93671659"/>
      <w:r w:rsidRPr="00A85A1E">
        <w:rPr>
          <w:lang w:val="en-US"/>
        </w:rPr>
        <w:lastRenderedPageBreak/>
        <w:t>Alter Schema owner to dbo</w:t>
      </w:r>
      <w:bookmarkEnd w:id="62"/>
    </w:p>
    <w:p w14:paraId="54331FF3" w14:textId="77777777" w:rsidR="00F23471" w:rsidRPr="00A642AC" w:rsidRDefault="00F23471" w:rsidP="00D51FB0">
      <w:pPr>
        <w:pStyle w:val="Script"/>
        <w:framePr w:wrap="around"/>
      </w:pPr>
      <w:r w:rsidRPr="00A642AC">
        <w:t>/* Alter Schema owner1 to dbo */</w:t>
      </w:r>
    </w:p>
    <w:p w14:paraId="485D9F3E" w14:textId="77777777" w:rsidR="00F23471" w:rsidRPr="00A642AC" w:rsidRDefault="00F23471" w:rsidP="00D51FB0">
      <w:pPr>
        <w:pStyle w:val="Script"/>
        <w:framePr w:wrap="around"/>
      </w:pPr>
      <w:proofErr w:type="gramStart"/>
      <w:r w:rsidRPr="00A642AC">
        <w:t>declare</w:t>
      </w:r>
      <w:proofErr w:type="gramEnd"/>
      <w:r w:rsidRPr="00A642AC">
        <w:t xml:space="preserve"> @sql1 nvarchar(max)</w:t>
      </w:r>
    </w:p>
    <w:p w14:paraId="4AB2F1ED" w14:textId="77777777" w:rsidR="00F23471" w:rsidRPr="00A642AC" w:rsidRDefault="00F23471" w:rsidP="00D51FB0">
      <w:pPr>
        <w:pStyle w:val="Script"/>
        <w:framePr w:wrap="around"/>
      </w:pPr>
      <w:proofErr w:type="gramStart"/>
      <w:r w:rsidRPr="00A642AC">
        <w:t>set</w:t>
      </w:r>
      <w:proofErr w:type="gramEnd"/>
      <w:r w:rsidRPr="00A642AC">
        <w:t xml:space="preserve"> @sql1 = ''</w:t>
      </w:r>
    </w:p>
    <w:p w14:paraId="4DF7FA39" w14:textId="77777777" w:rsidR="00F23471" w:rsidRPr="00A642AC" w:rsidRDefault="00F23471" w:rsidP="00D51FB0">
      <w:pPr>
        <w:pStyle w:val="Script"/>
        <w:framePr w:wrap="around"/>
      </w:pPr>
      <w:r w:rsidRPr="00A642AC">
        <w:t>SELECT @sql1 = @sql1+</w:t>
      </w:r>
    </w:p>
    <w:p w14:paraId="3D47307A" w14:textId="77777777" w:rsidR="00F23471" w:rsidRPr="00A642AC" w:rsidRDefault="00F23471" w:rsidP="00D51FB0">
      <w:pPr>
        <w:pStyle w:val="Script"/>
        <w:framePr w:wrap="around"/>
      </w:pPr>
      <w:r w:rsidRPr="00A642AC">
        <w:t>'</w:t>
      </w:r>
    </w:p>
    <w:p w14:paraId="6F1B9501" w14:textId="77777777" w:rsidR="00F23471" w:rsidRPr="00A642AC" w:rsidRDefault="00F23471" w:rsidP="00D51FB0">
      <w:pPr>
        <w:pStyle w:val="Script"/>
        <w:framePr w:wrap="around"/>
      </w:pPr>
      <w:proofErr w:type="gramStart"/>
      <w:r w:rsidRPr="00A642AC">
        <w:t>print</w:t>
      </w:r>
      <w:proofErr w:type="gramEnd"/>
      <w:r w:rsidRPr="00A642AC">
        <w:t xml:space="preserve"> ''Transfering schema '+name+' to dbo''</w:t>
      </w:r>
    </w:p>
    <w:p w14:paraId="10303BA8" w14:textId="77777777" w:rsidR="00F23471" w:rsidRPr="00A642AC" w:rsidRDefault="00F23471" w:rsidP="00D51FB0">
      <w:pPr>
        <w:pStyle w:val="Script"/>
        <w:framePr w:wrap="around"/>
      </w:pPr>
      <w:r w:rsidRPr="00A642AC">
        <w:t>ALTER AUTHORIZATION ON SCHEMA:</w:t>
      </w:r>
      <w:proofErr w:type="gramStart"/>
      <w:r w:rsidRPr="00A642AC">
        <w:t>:[</w:t>
      </w:r>
      <w:proofErr w:type="gramEnd"/>
      <w:r w:rsidRPr="00A642AC">
        <w:t>'+name+'] TO dbo;</w:t>
      </w:r>
    </w:p>
    <w:p w14:paraId="256D4BEA" w14:textId="77777777" w:rsidR="00F23471" w:rsidRPr="00A642AC" w:rsidRDefault="00F23471" w:rsidP="00D51FB0">
      <w:pPr>
        <w:pStyle w:val="Script"/>
        <w:framePr w:wrap="around"/>
      </w:pPr>
      <w:r w:rsidRPr="00A642AC">
        <w:t>'</w:t>
      </w:r>
    </w:p>
    <w:p w14:paraId="6D06061B" w14:textId="77777777" w:rsidR="00F23471" w:rsidRPr="009613C9" w:rsidRDefault="00F23471" w:rsidP="00D51FB0">
      <w:pPr>
        <w:pStyle w:val="Script"/>
        <w:framePr w:wrap="around"/>
      </w:pPr>
      <w:r w:rsidRPr="009613C9">
        <w:t>FROM</w:t>
      </w:r>
      <w:r>
        <w:t xml:space="preserve"> </w:t>
      </w:r>
      <w:r w:rsidRPr="009613C9">
        <w:t>sys.schemas ss</w:t>
      </w:r>
    </w:p>
    <w:p w14:paraId="1B251932" w14:textId="77777777" w:rsidR="00F23471" w:rsidRPr="009613C9" w:rsidRDefault="00F23471" w:rsidP="00D51FB0">
      <w:pPr>
        <w:pStyle w:val="Script"/>
        <w:framePr w:wrap="around"/>
      </w:pPr>
      <w:r w:rsidRPr="009613C9">
        <w:t>WHERE name IN (</w:t>
      </w:r>
    </w:p>
    <w:p w14:paraId="79444F7A" w14:textId="77777777" w:rsidR="00F23471" w:rsidRPr="009613C9" w:rsidRDefault="00F23471" w:rsidP="00D51FB0">
      <w:pPr>
        <w:pStyle w:val="Script"/>
        <w:framePr w:wrap="around"/>
      </w:pPr>
      <w:r>
        <w:tab/>
      </w:r>
      <w:proofErr w:type="gramStart"/>
      <w:r w:rsidRPr="009613C9">
        <w:t>SELECT  s.Name</w:t>
      </w:r>
      <w:proofErr w:type="gramEnd"/>
      <w:r w:rsidRPr="009613C9">
        <w:t xml:space="preserve"> --as SchemaName, u.name as ownerName </w:t>
      </w:r>
    </w:p>
    <w:p w14:paraId="4CAA03FD" w14:textId="77777777" w:rsidR="00F23471" w:rsidRPr="009613C9" w:rsidRDefault="00F23471" w:rsidP="00D51FB0">
      <w:pPr>
        <w:pStyle w:val="Script"/>
        <w:framePr w:wrap="around"/>
      </w:pPr>
      <w:r w:rsidRPr="009613C9">
        <w:tab/>
        <w:t>FROM    sys.schemas s</w:t>
      </w:r>
    </w:p>
    <w:p w14:paraId="3167E6BD" w14:textId="77777777" w:rsidR="00F23471" w:rsidRPr="00D75855" w:rsidRDefault="00F23471" w:rsidP="00D75855">
      <w:pPr>
        <w:pStyle w:val="Script"/>
        <w:framePr w:wrap="around"/>
      </w:pPr>
      <w:r w:rsidRPr="009613C9">
        <w:t xml:space="preserve">INNER JOIN </w:t>
      </w:r>
      <w:r w:rsidRPr="00D75855">
        <w:t>sys.sysusers u ON u.uid = s.principal_id</w:t>
      </w:r>
    </w:p>
    <w:p w14:paraId="7A0BB4BA" w14:textId="77777777" w:rsidR="00F23471" w:rsidRPr="00D75855" w:rsidRDefault="00F23471" w:rsidP="00D75855">
      <w:pPr>
        <w:pStyle w:val="Script"/>
        <w:framePr w:wrap="around"/>
      </w:pPr>
      <w:r w:rsidRPr="00D75855">
        <w:tab/>
      </w:r>
      <w:proofErr w:type="gramStart"/>
      <w:r w:rsidRPr="00D75855">
        <w:t>where</w:t>
      </w:r>
      <w:proofErr w:type="gramEnd"/>
      <w:r w:rsidRPr="00D75855">
        <w:t xml:space="preserve"> s.name not in('guest','INFORMATION_SCHEMA','sys','public')</w:t>
      </w:r>
    </w:p>
    <w:p w14:paraId="2E213C22" w14:textId="77777777" w:rsidR="00F23471" w:rsidRPr="00D75855" w:rsidRDefault="00F23471" w:rsidP="00D75855">
      <w:pPr>
        <w:pStyle w:val="Script"/>
        <w:framePr w:wrap="around"/>
      </w:pPr>
      <w:r w:rsidRPr="00D75855">
        <w:tab/>
      </w:r>
      <w:proofErr w:type="gramStart"/>
      <w:r w:rsidRPr="00D75855">
        <w:t>and</w:t>
      </w:r>
      <w:proofErr w:type="gramEnd"/>
      <w:r w:rsidRPr="00D75855">
        <w:t xml:space="preserve"> u.name not like 'db_%'</w:t>
      </w:r>
    </w:p>
    <w:p w14:paraId="4C0CA1DE" w14:textId="672DEF2D" w:rsidR="00F23471" w:rsidRPr="00D75855" w:rsidRDefault="00F23471" w:rsidP="00D75855">
      <w:pPr>
        <w:pStyle w:val="Script"/>
        <w:framePr w:wrap="around"/>
      </w:pPr>
      <w:r w:rsidRPr="00D75855">
        <w:tab/>
      </w:r>
      <w:proofErr w:type="gramStart"/>
      <w:r w:rsidR="00D75855" w:rsidRPr="00D75855">
        <w:t>and</w:t>
      </w:r>
      <w:proofErr w:type="gramEnd"/>
      <w:r w:rsidR="00D75855" w:rsidRPr="00D75855">
        <w:t xml:space="preserve"> u.name &lt;&gt; 'dbo'  --</w:t>
      </w:r>
      <w:r w:rsidRPr="00D75855">
        <w:t>and u.name not ='dbo'</w:t>
      </w:r>
    </w:p>
    <w:p w14:paraId="1BAAA05C" w14:textId="77777777" w:rsidR="00F23471" w:rsidRPr="00D75855" w:rsidRDefault="00F23471" w:rsidP="00D75855">
      <w:pPr>
        <w:pStyle w:val="Script"/>
        <w:framePr w:wrap="around"/>
      </w:pPr>
      <w:r w:rsidRPr="00D75855">
        <w:t xml:space="preserve">   )</w:t>
      </w:r>
    </w:p>
    <w:p w14:paraId="7BD6B3AC" w14:textId="77777777" w:rsidR="00F23471" w:rsidRPr="00D75855" w:rsidRDefault="00F23471" w:rsidP="00D75855">
      <w:pPr>
        <w:pStyle w:val="Script"/>
        <w:framePr w:wrap="around"/>
      </w:pPr>
      <w:r w:rsidRPr="00D75855">
        <w:t>ORDER BY name</w:t>
      </w:r>
    </w:p>
    <w:p w14:paraId="76B7CDE9" w14:textId="77777777" w:rsidR="00F23471" w:rsidRPr="009613C9" w:rsidRDefault="00F23471" w:rsidP="00D51FB0">
      <w:pPr>
        <w:pStyle w:val="Script"/>
        <w:framePr w:wrap="around"/>
      </w:pPr>
    </w:p>
    <w:p w14:paraId="1840DD9E" w14:textId="77777777" w:rsidR="00D75855" w:rsidRDefault="00F23471" w:rsidP="00D51FB0">
      <w:pPr>
        <w:pStyle w:val="Script"/>
        <w:framePr w:wrap="around"/>
      </w:pPr>
      <w:r w:rsidRPr="009613C9">
        <w:t>Print @sql1</w:t>
      </w:r>
    </w:p>
    <w:p w14:paraId="04634A60" w14:textId="49B74E3A" w:rsidR="00F23471" w:rsidRDefault="00F23471" w:rsidP="00D51FB0">
      <w:pPr>
        <w:pStyle w:val="Script"/>
        <w:framePr w:wrap="around"/>
      </w:pPr>
      <w:proofErr w:type="gramStart"/>
      <w:r w:rsidRPr="00A642AC">
        <w:t>execute</w:t>
      </w:r>
      <w:proofErr w:type="gramEnd"/>
      <w:r w:rsidRPr="00A642AC">
        <w:t xml:space="preserve"> (@sql1)</w:t>
      </w:r>
    </w:p>
    <w:p w14:paraId="6EFA644C" w14:textId="57463726" w:rsidR="00F23471" w:rsidRPr="00A642AC" w:rsidRDefault="00F23471" w:rsidP="00F23471">
      <w:pPr>
        <w:rPr>
          <w:lang w:val="en-US"/>
        </w:rPr>
      </w:pPr>
    </w:p>
    <w:p w14:paraId="16E69BF1" w14:textId="53FE9421" w:rsidR="00F23471" w:rsidRPr="00A642AC" w:rsidRDefault="00A85A1E" w:rsidP="00A85A1E">
      <w:pPr>
        <w:pStyle w:val="Heading2"/>
        <w:rPr>
          <w:lang w:val="en-US"/>
        </w:rPr>
      </w:pPr>
      <w:bookmarkStart w:id="63" w:name="_Toc93671660"/>
      <w:r w:rsidRPr="00C9710B">
        <w:rPr>
          <w:lang w:val="en-US"/>
        </w:rPr>
        <w:t>Drop all normal users</w:t>
      </w:r>
      <w:bookmarkEnd w:id="63"/>
      <w:r w:rsidRPr="00C9710B">
        <w:rPr>
          <w:lang w:val="en-US"/>
        </w:rPr>
        <w:t xml:space="preserve">               </w:t>
      </w:r>
    </w:p>
    <w:p w14:paraId="27F9286C" w14:textId="77777777" w:rsidR="00F23471" w:rsidRPr="00A642AC" w:rsidRDefault="00F23471" w:rsidP="00D51FB0">
      <w:pPr>
        <w:pStyle w:val="Script"/>
        <w:framePr w:wrap="around"/>
      </w:pPr>
      <w:r w:rsidRPr="00A642AC">
        <w:t>/</w:t>
      </w:r>
      <w:proofErr w:type="gramStart"/>
      <w:r w:rsidRPr="00A642AC">
        <w:t>*  Drop</w:t>
      </w:r>
      <w:proofErr w:type="gramEnd"/>
      <w:r w:rsidRPr="00A642AC">
        <w:t xml:space="preserve"> all normal users               */</w:t>
      </w:r>
    </w:p>
    <w:p w14:paraId="6C1B311F" w14:textId="77777777" w:rsidR="00F23471" w:rsidRPr="00A642AC" w:rsidRDefault="00F23471" w:rsidP="00D51FB0">
      <w:pPr>
        <w:pStyle w:val="Script"/>
        <w:framePr w:wrap="around"/>
      </w:pPr>
      <w:proofErr w:type="gramStart"/>
      <w:r w:rsidRPr="00A642AC">
        <w:t>declare</w:t>
      </w:r>
      <w:proofErr w:type="gramEnd"/>
      <w:r w:rsidRPr="00A642AC">
        <w:t xml:space="preserve"> @sql2 nvarchar(max)</w:t>
      </w:r>
    </w:p>
    <w:p w14:paraId="6A386A72" w14:textId="77777777" w:rsidR="00F23471" w:rsidRPr="00A642AC" w:rsidRDefault="00F23471" w:rsidP="00D51FB0">
      <w:pPr>
        <w:pStyle w:val="Script"/>
        <w:framePr w:wrap="around"/>
      </w:pPr>
      <w:proofErr w:type="gramStart"/>
      <w:r w:rsidRPr="00A642AC">
        <w:t>set</w:t>
      </w:r>
      <w:proofErr w:type="gramEnd"/>
      <w:r w:rsidRPr="00A642AC">
        <w:t xml:space="preserve"> @sql2 = ''</w:t>
      </w:r>
    </w:p>
    <w:p w14:paraId="0B030503" w14:textId="77777777" w:rsidR="00F23471" w:rsidRPr="00A642AC" w:rsidRDefault="00F23471" w:rsidP="00D51FB0">
      <w:pPr>
        <w:pStyle w:val="Script"/>
        <w:framePr w:wrap="around"/>
      </w:pPr>
      <w:r w:rsidRPr="00A642AC">
        <w:t>SELECT @sql2 = @sql2+</w:t>
      </w:r>
    </w:p>
    <w:p w14:paraId="0DE3EA3B" w14:textId="77777777" w:rsidR="00F23471" w:rsidRPr="00A642AC" w:rsidRDefault="00F23471" w:rsidP="00D51FB0">
      <w:pPr>
        <w:pStyle w:val="Script"/>
        <w:framePr w:wrap="around"/>
      </w:pPr>
      <w:r w:rsidRPr="00A642AC">
        <w:t>'</w:t>
      </w:r>
    </w:p>
    <w:p w14:paraId="7B9D9E5D" w14:textId="77777777" w:rsidR="00F23471" w:rsidRPr="00A642AC" w:rsidRDefault="00F23471" w:rsidP="00D51FB0">
      <w:pPr>
        <w:pStyle w:val="Script"/>
        <w:framePr w:wrap="around"/>
      </w:pPr>
      <w:proofErr w:type="gramStart"/>
      <w:r w:rsidRPr="00A642AC">
        <w:t>print</w:t>
      </w:r>
      <w:proofErr w:type="gramEnd"/>
      <w:r w:rsidRPr="00A642AC">
        <w:t xml:space="preserve"> ''Dropping '+name+'''</w:t>
      </w:r>
    </w:p>
    <w:p w14:paraId="68D15A2E" w14:textId="77777777" w:rsidR="00F23471" w:rsidRPr="00A642AC" w:rsidRDefault="00F23471" w:rsidP="00D51FB0">
      <w:pPr>
        <w:pStyle w:val="Script"/>
        <w:framePr w:wrap="around"/>
      </w:pPr>
      <w:r w:rsidRPr="00A642AC">
        <w:t>DROP USER ['+name+']</w:t>
      </w:r>
    </w:p>
    <w:p w14:paraId="427D956A" w14:textId="77777777" w:rsidR="00F23471" w:rsidRPr="00A642AC" w:rsidRDefault="00F23471" w:rsidP="00D51FB0">
      <w:pPr>
        <w:pStyle w:val="Script"/>
        <w:framePr w:wrap="around"/>
      </w:pPr>
      <w:r w:rsidRPr="00A642AC">
        <w:t>'</w:t>
      </w:r>
    </w:p>
    <w:p w14:paraId="66D9E344" w14:textId="77777777" w:rsidR="00F23471" w:rsidRPr="00A642AC" w:rsidRDefault="00F23471" w:rsidP="00D51FB0">
      <w:pPr>
        <w:pStyle w:val="Script"/>
        <w:framePr w:wrap="around"/>
      </w:pPr>
      <w:r w:rsidRPr="00A642AC">
        <w:t>FROM</w:t>
      </w:r>
    </w:p>
    <w:p w14:paraId="4FF086C9" w14:textId="77777777" w:rsidR="00F23471" w:rsidRPr="00A642AC" w:rsidRDefault="00F23471" w:rsidP="00D51FB0">
      <w:pPr>
        <w:pStyle w:val="Script"/>
        <w:framePr w:wrap="around"/>
      </w:pPr>
      <w:r w:rsidRPr="00A642AC">
        <w:t xml:space="preserve">       </w:t>
      </w:r>
      <w:proofErr w:type="gramStart"/>
      <w:r w:rsidRPr="00A642AC">
        <w:t>sys.database_principals</w:t>
      </w:r>
      <w:proofErr w:type="gramEnd"/>
      <w:r w:rsidRPr="00A642AC">
        <w:t xml:space="preserve"> dp</w:t>
      </w:r>
    </w:p>
    <w:p w14:paraId="596FBA1D" w14:textId="77777777" w:rsidR="00F23471" w:rsidRPr="00A642AC" w:rsidRDefault="00F23471" w:rsidP="00D51FB0">
      <w:pPr>
        <w:pStyle w:val="Script"/>
        <w:framePr w:wrap="around"/>
      </w:pPr>
      <w:r w:rsidRPr="00A642AC">
        <w:t xml:space="preserve">WHERE name NOT </w:t>
      </w:r>
      <w:proofErr w:type="gramStart"/>
      <w:r w:rsidRPr="00A642AC">
        <w:t>IN(</w:t>
      </w:r>
      <w:proofErr w:type="gramEnd"/>
      <w:r w:rsidRPr="00A642AC">
        <w:t>'dbo','guest','INFORMATION_SCHEMA','sys','public')</w:t>
      </w:r>
    </w:p>
    <w:p w14:paraId="2E43D65C" w14:textId="77777777" w:rsidR="00F23471" w:rsidRPr="00A642AC" w:rsidRDefault="00F23471" w:rsidP="00D51FB0">
      <w:pPr>
        <w:pStyle w:val="Script"/>
        <w:framePr w:wrap="around"/>
      </w:pPr>
      <w:r w:rsidRPr="00A642AC">
        <w:t xml:space="preserve">        AND type &lt;&gt; 'R'</w:t>
      </w:r>
    </w:p>
    <w:p w14:paraId="7B834981" w14:textId="77777777" w:rsidR="00F23471" w:rsidRPr="00A642AC" w:rsidRDefault="00F23471" w:rsidP="00D51FB0">
      <w:pPr>
        <w:pStyle w:val="Script"/>
        <w:framePr w:wrap="around"/>
      </w:pPr>
      <w:r w:rsidRPr="00A642AC">
        <w:t xml:space="preserve">   AND NOT EXISTS </w:t>
      </w:r>
    </w:p>
    <w:p w14:paraId="76A7E201" w14:textId="77777777" w:rsidR="00F23471" w:rsidRPr="00A642AC" w:rsidRDefault="00F23471" w:rsidP="00D51FB0">
      <w:pPr>
        <w:pStyle w:val="Script"/>
        <w:framePr w:wrap="around"/>
      </w:pPr>
      <w:r w:rsidRPr="00A642AC">
        <w:t xml:space="preserve">   (</w:t>
      </w:r>
    </w:p>
    <w:p w14:paraId="21964237" w14:textId="77777777" w:rsidR="00F23471" w:rsidRPr="00A642AC" w:rsidRDefault="00F23471" w:rsidP="00D51FB0">
      <w:pPr>
        <w:pStyle w:val="Script"/>
        <w:framePr w:wrap="around"/>
      </w:pPr>
      <w:r w:rsidRPr="00A642AC">
        <w:t xml:space="preserve">      SELECT 1</w:t>
      </w:r>
    </w:p>
    <w:p w14:paraId="1C770994" w14:textId="77777777" w:rsidR="00F23471" w:rsidRPr="00A642AC" w:rsidRDefault="00F23471" w:rsidP="00D51FB0">
      <w:pPr>
        <w:pStyle w:val="Script"/>
        <w:framePr w:wrap="around"/>
      </w:pPr>
      <w:r w:rsidRPr="00A642AC">
        <w:t xml:space="preserve">      FROM sys.schemas s</w:t>
      </w:r>
    </w:p>
    <w:p w14:paraId="1DB74530" w14:textId="77777777" w:rsidR="00F23471" w:rsidRPr="00A642AC" w:rsidRDefault="00F23471" w:rsidP="00D51FB0">
      <w:pPr>
        <w:pStyle w:val="Script"/>
        <w:framePr w:wrap="around"/>
      </w:pPr>
      <w:r w:rsidRPr="00A642AC">
        <w:t xml:space="preserve">      WHERE s.principal_id = dp.principal_id</w:t>
      </w:r>
    </w:p>
    <w:p w14:paraId="1AE614C9" w14:textId="77777777" w:rsidR="00F23471" w:rsidRPr="00A642AC" w:rsidRDefault="00F23471" w:rsidP="00D51FB0">
      <w:pPr>
        <w:pStyle w:val="Script"/>
        <w:framePr w:wrap="around"/>
      </w:pPr>
      <w:r w:rsidRPr="00A642AC">
        <w:t xml:space="preserve">   )</w:t>
      </w:r>
    </w:p>
    <w:p w14:paraId="07B82E67" w14:textId="77777777" w:rsidR="00F23471" w:rsidRPr="00A642AC" w:rsidRDefault="00F23471" w:rsidP="00D51FB0">
      <w:pPr>
        <w:pStyle w:val="Script"/>
        <w:framePr w:wrap="around"/>
      </w:pPr>
      <w:r w:rsidRPr="00A642AC">
        <w:t>ORDER BY name</w:t>
      </w:r>
    </w:p>
    <w:p w14:paraId="4DE090F1" w14:textId="77777777" w:rsidR="00D51FB0" w:rsidRDefault="00D51FB0" w:rsidP="00D51FB0">
      <w:pPr>
        <w:pStyle w:val="Script"/>
        <w:framePr w:wrap="around"/>
      </w:pPr>
    </w:p>
    <w:p w14:paraId="7B78ECB5" w14:textId="27CBBB63" w:rsidR="00F23471" w:rsidRPr="00A642AC" w:rsidRDefault="00F23471" w:rsidP="00D51FB0">
      <w:pPr>
        <w:pStyle w:val="Script"/>
        <w:framePr w:wrap="around"/>
      </w:pPr>
      <w:r w:rsidRPr="00A642AC">
        <w:t>Print @sql2</w:t>
      </w:r>
    </w:p>
    <w:p w14:paraId="691DD4C3" w14:textId="77777777" w:rsidR="00F23471" w:rsidRPr="004356CD" w:rsidRDefault="00F23471" w:rsidP="00D51FB0">
      <w:pPr>
        <w:pStyle w:val="Script"/>
        <w:framePr w:wrap="around"/>
      </w:pPr>
      <w:proofErr w:type="gramStart"/>
      <w:r w:rsidRPr="004356CD">
        <w:t>execute</w:t>
      </w:r>
      <w:proofErr w:type="gramEnd"/>
      <w:r w:rsidRPr="004356CD">
        <w:t xml:space="preserve"> (@sql2)</w:t>
      </w:r>
    </w:p>
    <w:p w14:paraId="3878242B" w14:textId="421E3113" w:rsidR="00F23471" w:rsidRPr="004356CD" w:rsidRDefault="00F23471" w:rsidP="00F23471">
      <w:pPr>
        <w:rPr>
          <w:lang w:val="en-US"/>
        </w:rPr>
      </w:pPr>
    </w:p>
    <w:p w14:paraId="389D70B1" w14:textId="77777777" w:rsidR="00EB324B" w:rsidRPr="004356CD" w:rsidRDefault="00EB324B">
      <w:pPr>
        <w:rPr>
          <w:lang w:val="en-US"/>
        </w:rPr>
      </w:pPr>
      <w:r w:rsidRPr="004356CD">
        <w:rPr>
          <w:lang w:val="en-US"/>
        </w:rPr>
        <w:br w:type="page"/>
      </w:r>
    </w:p>
    <w:p w14:paraId="1B4D7388" w14:textId="32EECBCF" w:rsidR="00A85A1E" w:rsidRPr="00EB324B" w:rsidRDefault="00A85A1E" w:rsidP="00EB324B">
      <w:pPr>
        <w:pStyle w:val="Heading2"/>
      </w:pPr>
      <w:bookmarkStart w:id="64" w:name="_Toc93671661"/>
      <w:r w:rsidRPr="00EB324B">
        <w:lastRenderedPageBreak/>
        <w:t xml:space="preserve">List alle db-users på instans vælg </w:t>
      </w:r>
      <w:proofErr w:type="gramStart"/>
      <w:r w:rsidRPr="00EB324B">
        <w:t xml:space="preserve">user  </w:t>
      </w:r>
      <w:r w:rsidR="00EB324B">
        <w:t>via</w:t>
      </w:r>
      <w:proofErr w:type="gramEnd"/>
      <w:r w:rsidR="00EB324B">
        <w:t xml:space="preserve"> Temp table</w:t>
      </w:r>
      <w:bookmarkEnd w:id="64"/>
    </w:p>
    <w:p w14:paraId="78A0DC87" w14:textId="77777777" w:rsidR="00EB324B" w:rsidRPr="00EB324B" w:rsidRDefault="00EB324B" w:rsidP="00EB324B">
      <w:pPr>
        <w:pStyle w:val="Script"/>
        <w:framePr w:wrap="around"/>
        <w:rPr>
          <w:color w:val="000000"/>
        </w:rPr>
      </w:pPr>
      <w:r w:rsidRPr="00EB324B">
        <w:rPr>
          <w:color w:val="0000FF"/>
        </w:rPr>
        <w:t>IF</w:t>
      </w:r>
      <w:r w:rsidRPr="00EB324B">
        <w:rPr>
          <w:color w:val="000000"/>
        </w:rPr>
        <w:t xml:space="preserve"> </w:t>
      </w:r>
      <w:r w:rsidRPr="00EB324B">
        <w:rPr>
          <w:color w:val="FF00FF"/>
        </w:rPr>
        <w:t>OBJECT_</w:t>
      </w:r>
      <w:proofErr w:type="gramStart"/>
      <w:r w:rsidRPr="00EB324B">
        <w:rPr>
          <w:color w:val="FF00FF"/>
        </w:rPr>
        <w:t>ID</w:t>
      </w:r>
      <w:r w:rsidRPr="00EB324B">
        <w:rPr>
          <w:color w:val="808080"/>
        </w:rPr>
        <w:t>(</w:t>
      </w:r>
      <w:proofErr w:type="gramEnd"/>
      <w:r w:rsidRPr="00EB324B">
        <w:t>'tempdb..#User'</w:t>
      </w:r>
      <w:r w:rsidRPr="00EB324B">
        <w:rPr>
          <w:color w:val="808080"/>
        </w:rPr>
        <w:t>,</w:t>
      </w:r>
      <w:r w:rsidRPr="00EB324B">
        <w:rPr>
          <w:color w:val="000000"/>
        </w:rPr>
        <w:t xml:space="preserve"> </w:t>
      </w:r>
      <w:r w:rsidRPr="00EB324B">
        <w:t>'U'</w:t>
      </w:r>
      <w:r w:rsidRPr="00EB324B">
        <w:rPr>
          <w:color w:val="808080"/>
        </w:rPr>
        <w:t>)</w:t>
      </w:r>
      <w:r w:rsidRPr="00EB324B">
        <w:rPr>
          <w:color w:val="000000"/>
        </w:rPr>
        <w:t xml:space="preserve"> </w:t>
      </w:r>
      <w:r w:rsidRPr="00EB324B">
        <w:rPr>
          <w:color w:val="808080"/>
        </w:rPr>
        <w:t>IS</w:t>
      </w:r>
      <w:r w:rsidRPr="00EB324B">
        <w:rPr>
          <w:color w:val="000000"/>
        </w:rPr>
        <w:t xml:space="preserve"> </w:t>
      </w:r>
      <w:r w:rsidRPr="00EB324B">
        <w:rPr>
          <w:color w:val="808080"/>
        </w:rPr>
        <w:t>NOT</w:t>
      </w:r>
      <w:r w:rsidRPr="00EB324B">
        <w:rPr>
          <w:color w:val="000000"/>
        </w:rPr>
        <w:t xml:space="preserve"> </w:t>
      </w:r>
      <w:r w:rsidRPr="00EB324B">
        <w:rPr>
          <w:color w:val="808080"/>
        </w:rPr>
        <w:t>NULL</w:t>
      </w:r>
      <w:r w:rsidRPr="00EB324B">
        <w:rPr>
          <w:color w:val="000000"/>
        </w:rPr>
        <w:t xml:space="preserve"> </w:t>
      </w:r>
    </w:p>
    <w:p w14:paraId="4E392EF6" w14:textId="77777777" w:rsidR="00EB324B" w:rsidRPr="00EB324B" w:rsidRDefault="00EB324B" w:rsidP="00EB324B">
      <w:pPr>
        <w:pStyle w:val="Script"/>
        <w:framePr w:wrap="around"/>
        <w:rPr>
          <w:color w:val="000000"/>
        </w:rPr>
      </w:pPr>
      <w:r w:rsidRPr="00EB324B">
        <w:rPr>
          <w:color w:val="0000FF"/>
        </w:rPr>
        <w:t>Begin</w:t>
      </w:r>
    </w:p>
    <w:p w14:paraId="02CB8064" w14:textId="77777777" w:rsidR="00EB324B" w:rsidRPr="00EB324B" w:rsidRDefault="00EB324B" w:rsidP="00EB324B">
      <w:pPr>
        <w:pStyle w:val="Script"/>
        <w:framePr w:wrap="around"/>
        <w:rPr>
          <w:color w:val="000000"/>
        </w:rPr>
      </w:pPr>
      <w:r w:rsidRPr="00EB324B">
        <w:rPr>
          <w:color w:val="000000"/>
        </w:rPr>
        <w:tab/>
      </w:r>
      <w:r w:rsidRPr="00EB324B">
        <w:rPr>
          <w:color w:val="0000FF"/>
        </w:rPr>
        <w:t>DROP</w:t>
      </w:r>
      <w:r w:rsidRPr="00EB324B">
        <w:rPr>
          <w:color w:val="000000"/>
        </w:rPr>
        <w:t xml:space="preserve"> </w:t>
      </w:r>
      <w:r w:rsidRPr="00EB324B">
        <w:rPr>
          <w:color w:val="0000FF"/>
        </w:rPr>
        <w:t>TABLE</w:t>
      </w:r>
      <w:r w:rsidRPr="00EB324B">
        <w:rPr>
          <w:color w:val="000000"/>
        </w:rPr>
        <w:t xml:space="preserve"> #User</w:t>
      </w:r>
      <w:r w:rsidRPr="00EB324B">
        <w:rPr>
          <w:color w:val="808080"/>
        </w:rPr>
        <w:t>;</w:t>
      </w:r>
      <w:r w:rsidRPr="00EB324B">
        <w:rPr>
          <w:color w:val="000000"/>
        </w:rPr>
        <w:t xml:space="preserve"> </w:t>
      </w:r>
    </w:p>
    <w:p w14:paraId="54093AD1" w14:textId="77777777" w:rsidR="00EB324B" w:rsidRPr="00EB324B" w:rsidRDefault="00EB324B" w:rsidP="00EB324B">
      <w:pPr>
        <w:pStyle w:val="Script"/>
        <w:framePr w:wrap="around"/>
        <w:rPr>
          <w:color w:val="000000"/>
        </w:rPr>
      </w:pPr>
      <w:r w:rsidRPr="00EB324B">
        <w:rPr>
          <w:color w:val="0000FF"/>
        </w:rPr>
        <w:t>End</w:t>
      </w:r>
      <w:r w:rsidRPr="00EB324B">
        <w:rPr>
          <w:color w:val="808080"/>
        </w:rPr>
        <w:t>;</w:t>
      </w:r>
    </w:p>
    <w:p w14:paraId="01225081" w14:textId="77777777" w:rsidR="00EB324B" w:rsidRPr="00EB324B" w:rsidRDefault="00EB324B" w:rsidP="00EB324B">
      <w:pPr>
        <w:pStyle w:val="Script"/>
        <w:framePr w:wrap="around"/>
        <w:rPr>
          <w:color w:val="000000"/>
        </w:rPr>
      </w:pPr>
      <w:r w:rsidRPr="00EB324B">
        <w:rPr>
          <w:color w:val="0000FF"/>
        </w:rPr>
        <w:t>Create</w:t>
      </w:r>
      <w:r w:rsidRPr="00EB324B">
        <w:rPr>
          <w:color w:val="000000"/>
        </w:rPr>
        <w:t xml:space="preserve"> </w:t>
      </w:r>
      <w:r w:rsidRPr="00EB324B">
        <w:rPr>
          <w:color w:val="0000FF"/>
        </w:rPr>
        <w:t>Table</w:t>
      </w:r>
      <w:r w:rsidRPr="00EB324B">
        <w:rPr>
          <w:color w:val="000000"/>
        </w:rPr>
        <w:t xml:space="preserve"> #User</w:t>
      </w:r>
      <w:r w:rsidRPr="00EB324B">
        <w:rPr>
          <w:color w:val="0000FF"/>
        </w:rPr>
        <w:t xml:space="preserve"> </w:t>
      </w:r>
      <w:r w:rsidRPr="00EB324B">
        <w:rPr>
          <w:color w:val="808080"/>
        </w:rPr>
        <w:t>(</w:t>
      </w:r>
      <w:r w:rsidRPr="00EB324B">
        <w:rPr>
          <w:color w:val="000000"/>
        </w:rPr>
        <w:t xml:space="preserve">DBname </w:t>
      </w:r>
      <w:r w:rsidRPr="00EB324B">
        <w:rPr>
          <w:color w:val="0000FF"/>
        </w:rPr>
        <w:t xml:space="preserve">nvarchar </w:t>
      </w:r>
      <w:r w:rsidRPr="00EB324B">
        <w:rPr>
          <w:color w:val="808080"/>
        </w:rPr>
        <w:t>(</w:t>
      </w:r>
      <w:r w:rsidRPr="00EB324B">
        <w:rPr>
          <w:color w:val="000000"/>
        </w:rPr>
        <w:t>128</w:t>
      </w:r>
      <w:r w:rsidRPr="00EB324B">
        <w:rPr>
          <w:color w:val="808080"/>
        </w:rPr>
        <w:t>)</w:t>
      </w:r>
      <w:r w:rsidRPr="00EB324B">
        <w:rPr>
          <w:color w:val="000000"/>
        </w:rPr>
        <w:t xml:space="preserve"> </w:t>
      </w:r>
      <w:r w:rsidRPr="00EB324B">
        <w:rPr>
          <w:color w:val="808080"/>
        </w:rPr>
        <w:t>NOT</w:t>
      </w:r>
      <w:r w:rsidRPr="00EB324B">
        <w:rPr>
          <w:color w:val="000000"/>
        </w:rPr>
        <w:t xml:space="preserve"> </w:t>
      </w:r>
      <w:r w:rsidRPr="00EB324B">
        <w:rPr>
          <w:color w:val="808080"/>
        </w:rPr>
        <w:t>NULL,</w:t>
      </w:r>
      <w:r w:rsidRPr="00EB324B">
        <w:rPr>
          <w:color w:val="000000"/>
        </w:rPr>
        <w:tab/>
        <w:t xml:space="preserve">DBUserName </w:t>
      </w:r>
      <w:r w:rsidRPr="00EB324B">
        <w:rPr>
          <w:color w:val="0000FF"/>
        </w:rPr>
        <w:t xml:space="preserve">nvarchar </w:t>
      </w:r>
      <w:r w:rsidRPr="00EB324B">
        <w:rPr>
          <w:color w:val="808080"/>
        </w:rPr>
        <w:t>(</w:t>
      </w:r>
      <w:r w:rsidRPr="00EB324B">
        <w:rPr>
          <w:color w:val="000000"/>
        </w:rPr>
        <w:t>128</w:t>
      </w:r>
      <w:proofErr w:type="gramStart"/>
      <w:r w:rsidRPr="00EB324B">
        <w:rPr>
          <w:color w:val="808080"/>
        </w:rPr>
        <w:t>)</w:t>
      </w:r>
      <w:r w:rsidRPr="00EB324B">
        <w:rPr>
          <w:color w:val="000000"/>
        </w:rPr>
        <w:t xml:space="preserve"> </w:t>
      </w:r>
      <w:r w:rsidRPr="00EB324B">
        <w:rPr>
          <w:color w:val="808080"/>
        </w:rPr>
        <w:t>)</w:t>
      </w:r>
      <w:proofErr w:type="gramEnd"/>
    </w:p>
    <w:p w14:paraId="1C77108D" w14:textId="77777777" w:rsidR="00EB324B" w:rsidRPr="00EB324B" w:rsidRDefault="00EB324B" w:rsidP="00EB324B">
      <w:pPr>
        <w:pStyle w:val="Script"/>
        <w:framePr w:wrap="around"/>
        <w:rPr>
          <w:color w:val="000000"/>
        </w:rPr>
      </w:pPr>
      <w:r w:rsidRPr="00EB324B">
        <w:rPr>
          <w:color w:val="0000FF"/>
        </w:rPr>
        <w:t>Truncate</w:t>
      </w:r>
      <w:r w:rsidRPr="00EB324B">
        <w:rPr>
          <w:color w:val="000000"/>
        </w:rPr>
        <w:t xml:space="preserve"> </w:t>
      </w:r>
      <w:r w:rsidRPr="00EB324B">
        <w:rPr>
          <w:color w:val="0000FF"/>
        </w:rPr>
        <w:t>Table</w:t>
      </w:r>
      <w:r w:rsidRPr="00EB324B">
        <w:rPr>
          <w:color w:val="000000"/>
        </w:rPr>
        <w:t xml:space="preserve"> #User</w:t>
      </w:r>
    </w:p>
    <w:p w14:paraId="1EC2A0BB" w14:textId="77777777" w:rsidR="00EB324B" w:rsidRPr="00EB324B" w:rsidRDefault="00EB324B" w:rsidP="00EB324B">
      <w:pPr>
        <w:pStyle w:val="Script"/>
        <w:framePr w:wrap="around"/>
        <w:rPr>
          <w:color w:val="000000"/>
        </w:rPr>
      </w:pPr>
      <w:r w:rsidRPr="00EB324B">
        <w:rPr>
          <w:color w:val="0000FF"/>
        </w:rPr>
        <w:t>Declare</w:t>
      </w:r>
      <w:r w:rsidRPr="00EB324B">
        <w:rPr>
          <w:color w:val="000000"/>
        </w:rPr>
        <w:t xml:space="preserve"> @komd </w:t>
      </w:r>
      <w:r w:rsidRPr="00EB324B">
        <w:rPr>
          <w:color w:val="0000FF"/>
        </w:rPr>
        <w:t>as</w:t>
      </w:r>
      <w:r w:rsidRPr="00EB324B">
        <w:rPr>
          <w:color w:val="000000"/>
        </w:rPr>
        <w:t xml:space="preserve"> </w:t>
      </w:r>
      <w:proofErr w:type="gramStart"/>
      <w:r w:rsidRPr="00EB324B">
        <w:rPr>
          <w:color w:val="0000FF"/>
        </w:rPr>
        <w:t>nvarchar</w:t>
      </w:r>
      <w:r w:rsidRPr="00EB324B">
        <w:rPr>
          <w:color w:val="808080"/>
        </w:rPr>
        <w:t>(</w:t>
      </w:r>
      <w:proofErr w:type="gramEnd"/>
      <w:r w:rsidRPr="00EB324B">
        <w:rPr>
          <w:color w:val="FF00FF"/>
        </w:rPr>
        <w:t>max</w:t>
      </w:r>
      <w:r w:rsidRPr="00EB324B">
        <w:rPr>
          <w:color w:val="808080"/>
        </w:rPr>
        <w:t>)</w:t>
      </w:r>
    </w:p>
    <w:p w14:paraId="2B9CEB0E" w14:textId="77777777" w:rsidR="00EB324B" w:rsidRPr="00EB324B" w:rsidRDefault="00EB324B" w:rsidP="00EB324B">
      <w:pPr>
        <w:pStyle w:val="Script"/>
        <w:framePr w:wrap="around"/>
        <w:rPr>
          <w:color w:val="000000"/>
        </w:rPr>
      </w:pPr>
      <w:r w:rsidRPr="00EB324B">
        <w:rPr>
          <w:color w:val="0000FF"/>
        </w:rPr>
        <w:t>Set</w:t>
      </w:r>
      <w:r w:rsidRPr="00EB324B">
        <w:rPr>
          <w:color w:val="000000"/>
        </w:rPr>
        <w:t xml:space="preserve"> @komd</w:t>
      </w:r>
      <w:r w:rsidRPr="00EB324B">
        <w:rPr>
          <w:color w:val="808080"/>
        </w:rPr>
        <w:t>=</w:t>
      </w:r>
      <w:r w:rsidRPr="00EB324B">
        <w:t xml:space="preserve">' </w:t>
      </w:r>
    </w:p>
    <w:p w14:paraId="3DF2545C" w14:textId="77777777" w:rsidR="00EB324B" w:rsidRPr="00EB324B" w:rsidRDefault="00EB324B" w:rsidP="00EB324B">
      <w:pPr>
        <w:pStyle w:val="Script"/>
        <w:framePr w:wrap="around"/>
        <w:rPr>
          <w:color w:val="000000"/>
        </w:rPr>
      </w:pPr>
      <w:r w:rsidRPr="00EB324B">
        <w:t>Use [?]</w:t>
      </w:r>
    </w:p>
    <w:p w14:paraId="149B2E92" w14:textId="77777777" w:rsidR="00EB324B" w:rsidRPr="00EB324B" w:rsidRDefault="00EB324B" w:rsidP="00EB324B">
      <w:pPr>
        <w:pStyle w:val="Script"/>
        <w:framePr w:wrap="around"/>
        <w:rPr>
          <w:color w:val="000000"/>
        </w:rPr>
      </w:pPr>
      <w:r w:rsidRPr="00EB324B">
        <w:t>Print ''?''</w:t>
      </w:r>
    </w:p>
    <w:p w14:paraId="20564A71" w14:textId="77777777" w:rsidR="00EB324B" w:rsidRPr="00EB324B" w:rsidRDefault="00EB324B" w:rsidP="00EB324B">
      <w:pPr>
        <w:pStyle w:val="Script"/>
        <w:framePr w:wrap="around"/>
        <w:rPr>
          <w:color w:val="000000"/>
        </w:rPr>
      </w:pPr>
      <w:r w:rsidRPr="00EB324B">
        <w:t xml:space="preserve">Insert into #User </w:t>
      </w:r>
    </w:p>
    <w:p w14:paraId="29729BC2" w14:textId="77777777" w:rsidR="00EB324B" w:rsidRPr="00EB324B" w:rsidRDefault="00EB324B" w:rsidP="00EB324B">
      <w:pPr>
        <w:pStyle w:val="Script"/>
        <w:framePr w:wrap="around"/>
        <w:rPr>
          <w:color w:val="000000"/>
        </w:rPr>
      </w:pPr>
      <w:proofErr w:type="gramStart"/>
      <w:r w:rsidRPr="00EB324B">
        <w:t>select</w:t>
      </w:r>
      <w:proofErr w:type="gramEnd"/>
      <w:r w:rsidRPr="00EB324B">
        <w:t xml:space="preserve"> ''?'',name from dbo.sysusers</w:t>
      </w:r>
    </w:p>
    <w:p w14:paraId="2CCE18A0" w14:textId="77777777" w:rsidR="00EB324B" w:rsidRPr="00EB324B" w:rsidRDefault="00EB324B" w:rsidP="00EB324B">
      <w:pPr>
        <w:pStyle w:val="Script"/>
        <w:framePr w:wrap="around"/>
        <w:rPr>
          <w:color w:val="000000"/>
        </w:rPr>
      </w:pPr>
      <w:r w:rsidRPr="00EB324B">
        <w:t>Where (name not like ''%svd_sqla%'' and name not like ''%svd_sqle%'' and name not like ''%db</w:t>
      </w:r>
      <w:proofErr w:type="gramStart"/>
      <w:r w:rsidRPr="00EB324B">
        <w:t>_%</w:t>
      </w:r>
      <w:proofErr w:type="gramEnd"/>
      <w:r w:rsidRPr="00EB324B">
        <w:t>'')</w:t>
      </w:r>
    </w:p>
    <w:p w14:paraId="79937FF9" w14:textId="77777777" w:rsidR="00EB324B" w:rsidRPr="00EB324B" w:rsidRDefault="00EB324B" w:rsidP="00EB324B">
      <w:pPr>
        <w:pStyle w:val="Script"/>
        <w:framePr w:wrap="around"/>
        <w:rPr>
          <w:color w:val="000000"/>
        </w:rPr>
      </w:pPr>
      <w:r w:rsidRPr="00EB324B">
        <w:t>and name not in (''sa'',''dbo'',''sys'',''public'',''guest'',''##MS_SQLResourceSigningCertificate##'',''##MS_SQLReplicationSigningCertificate##'',</w:t>
      </w:r>
    </w:p>
    <w:p w14:paraId="2AA16919" w14:textId="77777777" w:rsidR="00EB324B" w:rsidRPr="00EB324B" w:rsidRDefault="00EB324B" w:rsidP="00EB324B">
      <w:pPr>
        <w:pStyle w:val="Script"/>
        <w:framePr w:wrap="around"/>
        <w:rPr>
          <w:color w:val="000000"/>
        </w:rPr>
      </w:pPr>
      <w:r w:rsidRPr="00EB324B">
        <w:t>''##MS_SQLAuthenticatorCertificate##'',''##MS_PolicySigningCertificate##'',''##MS_SmoExtendedSigningCertificate##'',</w:t>
      </w:r>
    </w:p>
    <w:p w14:paraId="0D499E74" w14:textId="77777777" w:rsidR="00EB324B" w:rsidRPr="00EB324B" w:rsidRDefault="00EB324B" w:rsidP="00EB324B">
      <w:pPr>
        <w:pStyle w:val="Script"/>
        <w:framePr w:wrap="around"/>
        <w:rPr>
          <w:color w:val="000000"/>
        </w:rPr>
      </w:pPr>
      <w:r w:rsidRPr="00EB324B">
        <w:t>''##MS_PolicyTsqlExecutionLogin##'',''INFORMATION_SCHEMA'',''DKSUND\L-ORG-MSSQL-Sysadmin'',</w:t>
      </w:r>
    </w:p>
    <w:p w14:paraId="5C508EB9" w14:textId="77777777" w:rsidR="00EB324B" w:rsidRPr="00EB324B" w:rsidRDefault="00EB324B" w:rsidP="00EB324B">
      <w:pPr>
        <w:pStyle w:val="Script"/>
        <w:framePr w:wrap="around"/>
        <w:rPr>
          <w:color w:val="000000"/>
        </w:rPr>
      </w:pPr>
      <w:r w:rsidRPr="00EB324B">
        <w:t>''NT SERVICE\SQLTELEMETRY'',''NT SERVICE\MSSQLSERVER'',''NT SERVICE\SQLSERVERAGENT'',''NT AUTHORITY\SYSTEM'',''NT AUTHORITY\LOCAL SERVICE'',</w:t>
      </w:r>
    </w:p>
    <w:p w14:paraId="19802D18" w14:textId="77777777" w:rsidR="00EB324B" w:rsidRPr="00EB324B" w:rsidRDefault="00EB324B" w:rsidP="00EB324B">
      <w:pPr>
        <w:pStyle w:val="Script"/>
        <w:framePr w:wrap="around"/>
        <w:rPr>
          <w:color w:val="000000"/>
        </w:rPr>
      </w:pPr>
      <w:r w:rsidRPr="00EB324B">
        <w:t>''NT SERVICE\SQLWriter'',''NT SERVICE\Winmgmt'',''SQLDBAcoll'',''SSI\MSSQLServerAdms'',''DKSUND\u-org-mssql-dba'',''SSI\svb-mssqlcoll'',</w:t>
      </w:r>
    </w:p>
    <w:p w14:paraId="654EBC0C" w14:textId="77777777" w:rsidR="00EB324B" w:rsidRPr="00EB324B" w:rsidRDefault="00EB324B" w:rsidP="00EB324B">
      <w:pPr>
        <w:pStyle w:val="Script"/>
        <w:framePr w:wrap="around"/>
        <w:rPr>
          <w:color w:val="000000"/>
        </w:rPr>
      </w:pPr>
      <w:r w:rsidRPr="00EB324B">
        <w:t>''##MS_PolicyEventProcessingLogin##'',''##MS_AgentSigningCertificate##'',''##MS_SQLEnableSystemAssemblyLoadingUser##'',</w:t>
      </w:r>
    </w:p>
    <w:p w14:paraId="1890F965" w14:textId="77777777" w:rsidR="00EB324B" w:rsidRPr="00EB324B" w:rsidRDefault="00EB324B" w:rsidP="00EB324B">
      <w:pPr>
        <w:pStyle w:val="Script"/>
        <w:framePr w:wrap="around"/>
        <w:rPr>
          <w:color w:val="000000"/>
        </w:rPr>
      </w:pPr>
      <w:r w:rsidRPr="00EB324B">
        <w:t>''##MS_SSISServerCleanupJobLogin##'')</w:t>
      </w:r>
    </w:p>
    <w:p w14:paraId="0CBC53CA" w14:textId="77777777" w:rsidR="00EB324B" w:rsidRPr="00EB324B" w:rsidRDefault="00EB324B" w:rsidP="00EB324B">
      <w:pPr>
        <w:pStyle w:val="Script"/>
        <w:framePr w:wrap="around"/>
        <w:rPr>
          <w:color w:val="000000"/>
        </w:rPr>
      </w:pPr>
      <w:r w:rsidRPr="00EB324B">
        <w:t>'</w:t>
      </w:r>
    </w:p>
    <w:p w14:paraId="2FE7136C" w14:textId="77777777" w:rsidR="00EB324B" w:rsidRPr="00EB324B" w:rsidRDefault="00EB324B" w:rsidP="00EB324B">
      <w:pPr>
        <w:pStyle w:val="Script"/>
        <w:framePr w:wrap="around"/>
        <w:rPr>
          <w:color w:val="000000"/>
        </w:rPr>
      </w:pPr>
      <w:r w:rsidRPr="00EB324B">
        <w:rPr>
          <w:color w:val="0000FF"/>
        </w:rPr>
        <w:t>Exec</w:t>
      </w:r>
      <w:r w:rsidRPr="00EB324B">
        <w:rPr>
          <w:color w:val="000000"/>
        </w:rPr>
        <w:t xml:space="preserve"> </w:t>
      </w:r>
      <w:r w:rsidRPr="00EB324B">
        <w:rPr>
          <w:color w:val="800000"/>
        </w:rPr>
        <w:t>sp_MSforeachdb</w:t>
      </w:r>
      <w:r w:rsidRPr="00EB324B">
        <w:rPr>
          <w:color w:val="0000FF"/>
        </w:rPr>
        <w:t xml:space="preserve"> </w:t>
      </w:r>
      <w:r w:rsidRPr="00EB324B">
        <w:rPr>
          <w:color w:val="000000"/>
        </w:rPr>
        <w:t>@komd</w:t>
      </w:r>
      <w:r w:rsidRPr="00EB324B">
        <w:rPr>
          <w:color w:val="808080"/>
        </w:rPr>
        <w:t>;</w:t>
      </w:r>
    </w:p>
    <w:p w14:paraId="4EE0E210" w14:textId="77777777" w:rsidR="00EB324B" w:rsidRPr="00EB324B" w:rsidRDefault="00EB324B" w:rsidP="00EB324B">
      <w:pPr>
        <w:pStyle w:val="Script"/>
        <w:framePr w:wrap="around"/>
        <w:rPr>
          <w:color w:val="000000"/>
        </w:rPr>
      </w:pPr>
    </w:p>
    <w:p w14:paraId="244D52C3" w14:textId="77777777" w:rsidR="00EB324B" w:rsidRPr="00EB324B" w:rsidRDefault="00EB324B" w:rsidP="00EB324B">
      <w:pPr>
        <w:pStyle w:val="Script"/>
        <w:framePr w:wrap="around"/>
        <w:rPr>
          <w:color w:val="000000"/>
        </w:rPr>
      </w:pPr>
      <w:r w:rsidRPr="00EB324B">
        <w:rPr>
          <w:color w:val="008000"/>
        </w:rPr>
        <w:t>--Print @komd</w:t>
      </w:r>
    </w:p>
    <w:p w14:paraId="456CB93D" w14:textId="77777777" w:rsidR="00EB324B" w:rsidRPr="00EB324B" w:rsidRDefault="00EB324B" w:rsidP="00EB324B">
      <w:pPr>
        <w:pStyle w:val="Script"/>
        <w:framePr w:wrap="around"/>
        <w:rPr>
          <w:color w:val="000000"/>
        </w:rPr>
      </w:pPr>
    </w:p>
    <w:p w14:paraId="770B2E0D" w14:textId="77777777" w:rsidR="00EB324B" w:rsidRPr="00EB324B" w:rsidRDefault="00EB324B" w:rsidP="00EB324B">
      <w:pPr>
        <w:pStyle w:val="Script"/>
        <w:framePr w:wrap="around"/>
        <w:rPr>
          <w:color w:val="000000"/>
        </w:rPr>
      </w:pPr>
      <w:r w:rsidRPr="00EB324B">
        <w:rPr>
          <w:color w:val="0000FF"/>
        </w:rPr>
        <w:t>Select</w:t>
      </w:r>
      <w:r w:rsidRPr="00EB324B">
        <w:rPr>
          <w:color w:val="000000"/>
        </w:rPr>
        <w:t xml:space="preserve"> </w:t>
      </w:r>
      <w:r w:rsidRPr="00EB324B">
        <w:rPr>
          <w:color w:val="808080"/>
        </w:rPr>
        <w:t>*</w:t>
      </w:r>
      <w:r w:rsidRPr="00EB324B">
        <w:rPr>
          <w:color w:val="000000"/>
        </w:rPr>
        <w:t xml:space="preserve"> </w:t>
      </w:r>
      <w:r w:rsidRPr="00EB324B">
        <w:rPr>
          <w:color w:val="0000FF"/>
        </w:rPr>
        <w:t>from</w:t>
      </w:r>
      <w:r w:rsidRPr="00EB324B">
        <w:rPr>
          <w:color w:val="000000"/>
        </w:rPr>
        <w:t xml:space="preserve"> #User</w:t>
      </w:r>
    </w:p>
    <w:p w14:paraId="02F2A136" w14:textId="77777777" w:rsidR="00EB324B" w:rsidRPr="00EB324B" w:rsidRDefault="00EB324B" w:rsidP="00EB324B">
      <w:pPr>
        <w:pStyle w:val="Script"/>
        <w:framePr w:wrap="around"/>
        <w:rPr>
          <w:color w:val="000000"/>
        </w:rPr>
      </w:pPr>
      <w:proofErr w:type="gramStart"/>
      <w:r w:rsidRPr="00EB324B">
        <w:rPr>
          <w:color w:val="0000FF"/>
        </w:rPr>
        <w:t>where</w:t>
      </w:r>
      <w:proofErr w:type="gramEnd"/>
      <w:r w:rsidRPr="00EB324B">
        <w:rPr>
          <w:color w:val="000000"/>
        </w:rPr>
        <w:t xml:space="preserve"> DBUserName </w:t>
      </w:r>
      <w:r w:rsidRPr="00EB324B">
        <w:rPr>
          <w:color w:val="808080"/>
        </w:rPr>
        <w:t>like</w:t>
      </w:r>
      <w:r w:rsidRPr="00EB324B">
        <w:rPr>
          <w:color w:val="000000"/>
        </w:rPr>
        <w:t xml:space="preserve"> </w:t>
      </w:r>
      <w:r w:rsidRPr="00EB324B">
        <w:t>'%check%'</w:t>
      </w:r>
    </w:p>
    <w:p w14:paraId="311F4B17" w14:textId="77777777" w:rsidR="00EB324B" w:rsidRPr="00EB324B" w:rsidRDefault="00EB324B" w:rsidP="00EB324B">
      <w:pPr>
        <w:autoSpaceDE w:val="0"/>
        <w:autoSpaceDN w:val="0"/>
        <w:adjustRightInd w:val="0"/>
        <w:rPr>
          <w:rFonts w:ascii="Consolas" w:hAnsi="Consolas" w:cs="Consolas"/>
          <w:color w:val="000000"/>
          <w:sz w:val="19"/>
          <w:szCs w:val="19"/>
          <w:lang w:val="en-US"/>
        </w:rPr>
      </w:pPr>
    </w:p>
    <w:p w14:paraId="3C3ECA6F" w14:textId="77777777" w:rsidR="00A85A1E" w:rsidRPr="00A85A1E" w:rsidRDefault="00A85A1E" w:rsidP="00A85A1E">
      <w:pPr>
        <w:autoSpaceDE w:val="0"/>
        <w:autoSpaceDN w:val="0"/>
        <w:adjustRightInd w:val="0"/>
        <w:rPr>
          <w:rFonts w:ascii="Consolas" w:hAnsi="Consolas" w:cs="Consolas"/>
          <w:color w:val="000000"/>
          <w:sz w:val="19"/>
          <w:szCs w:val="19"/>
          <w:lang w:val="en-US"/>
        </w:rPr>
      </w:pPr>
    </w:p>
    <w:p w14:paraId="1905672E" w14:textId="1D6DD6FC" w:rsidR="00A85A1E" w:rsidRDefault="00A85A1E" w:rsidP="00F23471">
      <w:pPr>
        <w:rPr>
          <w:lang w:val="en-US"/>
        </w:rPr>
      </w:pPr>
    </w:p>
    <w:p w14:paraId="19DD3D6B" w14:textId="01EBE924" w:rsidR="00A85A1E" w:rsidRDefault="00A85A1E" w:rsidP="00F23471">
      <w:pPr>
        <w:rPr>
          <w:lang w:val="en-US"/>
        </w:rPr>
      </w:pPr>
    </w:p>
    <w:p w14:paraId="525BAFB1" w14:textId="5889C922" w:rsidR="00A85A1E" w:rsidRDefault="00A85A1E" w:rsidP="00F23471">
      <w:pPr>
        <w:rPr>
          <w:lang w:val="en-US"/>
        </w:rPr>
      </w:pPr>
    </w:p>
    <w:p w14:paraId="38F5FD5F" w14:textId="765E3CB8" w:rsidR="00A85A1E" w:rsidRDefault="00A85A1E" w:rsidP="00F23471">
      <w:pPr>
        <w:rPr>
          <w:lang w:val="en-US"/>
        </w:rPr>
      </w:pPr>
    </w:p>
    <w:p w14:paraId="184C4918" w14:textId="73B2B137" w:rsidR="00A85A1E" w:rsidRDefault="00A85A1E" w:rsidP="00F23471">
      <w:pPr>
        <w:rPr>
          <w:lang w:val="en-US"/>
        </w:rPr>
      </w:pPr>
    </w:p>
    <w:p w14:paraId="29458ACF" w14:textId="38C38DFE" w:rsidR="00A85A1E" w:rsidRDefault="00A85A1E" w:rsidP="00F23471">
      <w:pPr>
        <w:rPr>
          <w:lang w:val="en-US"/>
        </w:rPr>
      </w:pPr>
    </w:p>
    <w:p w14:paraId="412B2356" w14:textId="2CCAFECB" w:rsidR="00A85A1E" w:rsidRDefault="00A85A1E" w:rsidP="00F23471">
      <w:pPr>
        <w:rPr>
          <w:lang w:val="en-US"/>
        </w:rPr>
      </w:pPr>
    </w:p>
    <w:p w14:paraId="029D8C0B" w14:textId="7FF36EB6" w:rsidR="00A85A1E" w:rsidRDefault="00A85A1E" w:rsidP="00F23471">
      <w:pPr>
        <w:rPr>
          <w:lang w:val="en-US"/>
        </w:rPr>
      </w:pPr>
    </w:p>
    <w:p w14:paraId="38EB2E29" w14:textId="77777777" w:rsidR="00A85A1E" w:rsidRDefault="00A85A1E" w:rsidP="00F23471">
      <w:pPr>
        <w:rPr>
          <w:lang w:val="en-US"/>
        </w:rPr>
      </w:pPr>
    </w:p>
    <w:p w14:paraId="3AA245C9" w14:textId="77777777" w:rsidR="00412FEF" w:rsidRDefault="00412FEF" w:rsidP="00F23471">
      <w:pPr>
        <w:rPr>
          <w:lang w:val="en-US"/>
        </w:rPr>
      </w:pPr>
    </w:p>
    <w:p w14:paraId="74104B9A" w14:textId="77777777" w:rsidR="00F23471" w:rsidRDefault="00F23471" w:rsidP="00F23471">
      <w:pPr>
        <w:pStyle w:val="Heading2"/>
        <w:rPr>
          <w:lang w:val="en-US"/>
        </w:rPr>
      </w:pPr>
      <w:bookmarkStart w:id="65" w:name="_Toc93671662"/>
      <w:r>
        <w:rPr>
          <w:lang w:val="en-US"/>
        </w:rPr>
        <w:t>Stop Running Processes</w:t>
      </w:r>
      <w:bookmarkEnd w:id="65"/>
    </w:p>
    <w:p w14:paraId="303145D0" w14:textId="77777777" w:rsidR="00F23471" w:rsidRPr="00BE68EE" w:rsidRDefault="00F23471" w:rsidP="00F23471">
      <w:pPr>
        <w:rPr>
          <w:lang w:val="en-US"/>
        </w:rPr>
      </w:pPr>
      <w:r w:rsidRPr="00BE68EE">
        <w:rPr>
          <w:lang w:val="en-US"/>
        </w:rPr>
        <w:t>/*</w:t>
      </w:r>
      <w:proofErr w:type="gramStart"/>
      <w:r w:rsidRPr="00BE68EE">
        <w:rPr>
          <w:lang w:val="en-US"/>
        </w:rPr>
        <w:t>To</w:t>
      </w:r>
      <w:proofErr w:type="gramEnd"/>
      <w:r w:rsidRPr="00BE68EE">
        <w:rPr>
          <w:lang w:val="en-US"/>
        </w:rPr>
        <w:t xml:space="preserve"> see the longest running transaction on your SQL Server instance, run the following statement.*/</w:t>
      </w:r>
    </w:p>
    <w:p w14:paraId="6D500192" w14:textId="77777777" w:rsidR="00F23471" w:rsidRPr="00BE68EE" w:rsidRDefault="00F23471" w:rsidP="00D51FB0">
      <w:pPr>
        <w:pStyle w:val="Script"/>
        <w:framePr w:wrap="around"/>
      </w:pPr>
      <w:r w:rsidRPr="00BE68EE">
        <w:t>DBCC OPENTRAN</w:t>
      </w:r>
    </w:p>
    <w:p w14:paraId="3159230B" w14:textId="79B839F0" w:rsidR="00F23471" w:rsidRDefault="00F23471" w:rsidP="00F23471">
      <w:pPr>
        <w:rPr>
          <w:lang w:val="en-US"/>
        </w:rPr>
      </w:pPr>
    </w:p>
    <w:p w14:paraId="2B93A652" w14:textId="77777777" w:rsidR="00D51FB0" w:rsidRPr="00BE68EE" w:rsidRDefault="00D51FB0" w:rsidP="00F23471">
      <w:pPr>
        <w:rPr>
          <w:lang w:val="en-US"/>
        </w:rPr>
      </w:pPr>
    </w:p>
    <w:p w14:paraId="43A23124" w14:textId="77777777" w:rsidR="00F23471" w:rsidRPr="00BE68EE" w:rsidRDefault="00F23471" w:rsidP="00F23471">
      <w:pPr>
        <w:rPr>
          <w:lang w:val="en-US"/>
        </w:rPr>
      </w:pPr>
      <w:r w:rsidRPr="00BE68EE">
        <w:rPr>
          <w:lang w:val="en-US"/>
        </w:rPr>
        <w:t xml:space="preserve">/* If there are open transactions, DBCC OPENTRAN will provide a session_id (SPID) of the connection that </w:t>
      </w:r>
    </w:p>
    <w:p w14:paraId="40440B3E" w14:textId="77777777" w:rsidR="00F23471" w:rsidRPr="00BE68EE" w:rsidRDefault="00F23471" w:rsidP="00F23471">
      <w:pPr>
        <w:rPr>
          <w:lang w:val="en-US"/>
        </w:rPr>
      </w:pPr>
      <w:proofErr w:type="gramStart"/>
      <w:r w:rsidRPr="00BE68EE">
        <w:rPr>
          <w:lang w:val="en-US"/>
        </w:rPr>
        <w:t>has</w:t>
      </w:r>
      <w:proofErr w:type="gramEnd"/>
      <w:r w:rsidRPr="00BE68EE">
        <w:rPr>
          <w:lang w:val="en-US"/>
        </w:rPr>
        <w:t xml:space="preserve"> the transaction open.  You can pass this session_id to sp_who2 to determine which user has the connection open.</w:t>
      </w:r>
    </w:p>
    <w:p w14:paraId="0D702936" w14:textId="77777777" w:rsidR="00F23471" w:rsidRPr="00BE68EE" w:rsidRDefault="00F23471" w:rsidP="00F23471">
      <w:pPr>
        <w:rPr>
          <w:lang w:val="en-US"/>
        </w:rPr>
      </w:pPr>
      <w:r w:rsidRPr="00BE68EE">
        <w:rPr>
          <w:lang w:val="en-US"/>
        </w:rPr>
        <w:t>*/</w:t>
      </w:r>
    </w:p>
    <w:p w14:paraId="22E9AE5F" w14:textId="4D58FC7B" w:rsidR="00F23471" w:rsidRDefault="00F23471" w:rsidP="00D51FB0">
      <w:pPr>
        <w:pStyle w:val="Script"/>
        <w:framePr w:wrap="around"/>
      </w:pPr>
      <w:r w:rsidRPr="00BE68EE">
        <w:t>EXECUTE sp_who2 spid</w:t>
      </w:r>
    </w:p>
    <w:p w14:paraId="79D33D5D" w14:textId="1939E5CD" w:rsidR="00F23471" w:rsidRDefault="00F23471" w:rsidP="00F23471">
      <w:pPr>
        <w:rPr>
          <w:lang w:val="en-US"/>
        </w:rPr>
      </w:pPr>
    </w:p>
    <w:p w14:paraId="5D31BA52" w14:textId="77777777" w:rsidR="00D51FB0" w:rsidRPr="00BE68EE" w:rsidRDefault="00D51FB0" w:rsidP="00F23471">
      <w:pPr>
        <w:rPr>
          <w:lang w:val="en-US"/>
        </w:rPr>
      </w:pPr>
    </w:p>
    <w:p w14:paraId="37E6043C" w14:textId="77777777" w:rsidR="00F23471" w:rsidRPr="00BE68EE" w:rsidRDefault="00F23471" w:rsidP="00F23471">
      <w:pPr>
        <w:rPr>
          <w:lang w:val="en-US"/>
        </w:rPr>
      </w:pPr>
      <w:r w:rsidRPr="00BE68EE">
        <w:rPr>
          <w:lang w:val="en-US"/>
        </w:rPr>
        <w:t xml:space="preserve">/* </w:t>
      </w:r>
      <w:proofErr w:type="gramStart"/>
      <w:r w:rsidRPr="00BE68EE">
        <w:rPr>
          <w:lang w:val="en-US"/>
        </w:rPr>
        <w:t>Alternatively</w:t>
      </w:r>
      <w:proofErr w:type="gramEnd"/>
      <w:r w:rsidRPr="00BE68EE">
        <w:rPr>
          <w:lang w:val="en-US"/>
        </w:rPr>
        <w:t>, you can run the following query to determine the user.*/</w:t>
      </w:r>
    </w:p>
    <w:p w14:paraId="0E3D378F" w14:textId="77777777" w:rsidR="00F23471" w:rsidRPr="00BE68EE" w:rsidRDefault="00F23471" w:rsidP="00D51FB0">
      <w:pPr>
        <w:pStyle w:val="Script"/>
        <w:framePr w:wrap="around"/>
      </w:pPr>
      <w:r w:rsidRPr="00BE68EE">
        <w:t>SELECT * FROM sys.dm_exec_sessions</w:t>
      </w:r>
    </w:p>
    <w:p w14:paraId="5D89208B" w14:textId="77777777" w:rsidR="00F23471" w:rsidRDefault="00F23471" w:rsidP="00D51FB0">
      <w:pPr>
        <w:pStyle w:val="Script"/>
        <w:framePr w:wrap="around"/>
      </w:pPr>
      <w:r w:rsidRPr="00BE68EE">
        <w:t>WHERE session_id = spid</w:t>
      </w:r>
      <w:proofErr w:type="gramStart"/>
      <w:r w:rsidRPr="00BE68EE">
        <w:t>  —</w:t>
      </w:r>
      <w:proofErr w:type="gramEnd"/>
      <w:r w:rsidRPr="00BE68EE">
        <w:t>from DBCC OPENTRAN</w:t>
      </w:r>
    </w:p>
    <w:p w14:paraId="70B26C27" w14:textId="63F017D7" w:rsidR="00F23471" w:rsidRDefault="00F23471" w:rsidP="00F23471">
      <w:pPr>
        <w:rPr>
          <w:lang w:val="en-US"/>
        </w:rPr>
      </w:pPr>
    </w:p>
    <w:p w14:paraId="04F010C0" w14:textId="77777777" w:rsidR="00412FEF" w:rsidRDefault="00412FEF" w:rsidP="00412FEF">
      <w:pPr>
        <w:rPr>
          <w:lang w:val="en-US"/>
        </w:rPr>
      </w:pPr>
      <w:r>
        <w:rPr>
          <w:lang w:val="en-US"/>
        </w:rPr>
        <w:t xml:space="preserve">/* </w:t>
      </w:r>
      <w:proofErr w:type="gramStart"/>
      <w:r>
        <w:rPr>
          <w:lang w:val="en-US"/>
        </w:rPr>
        <w:t>You</w:t>
      </w:r>
      <w:proofErr w:type="gramEnd"/>
      <w:r>
        <w:rPr>
          <w:lang w:val="en-US"/>
        </w:rPr>
        <w:t xml:space="preserve"> can then kill the process blocking the greater good */</w:t>
      </w:r>
    </w:p>
    <w:p w14:paraId="08BF4FF9" w14:textId="77777777" w:rsidR="00412FEF" w:rsidRPr="00555265" w:rsidRDefault="00412FEF" w:rsidP="00D51FB0">
      <w:pPr>
        <w:pStyle w:val="Script"/>
        <w:framePr w:wrap="around"/>
        <w:rPr>
          <w:lang w:eastAsia="da-DK"/>
        </w:rPr>
      </w:pPr>
      <w:proofErr w:type="gramStart"/>
      <w:r w:rsidRPr="00555265">
        <w:rPr>
          <w:highlight w:val="white"/>
          <w:lang w:eastAsia="da-DK"/>
        </w:rPr>
        <w:t>kill</w:t>
      </w:r>
      <w:proofErr w:type="gramEnd"/>
      <w:r w:rsidRPr="00555265">
        <w:rPr>
          <w:lang w:eastAsia="da-DK"/>
        </w:rPr>
        <w:t xml:space="preserve"> &lt;SPID&gt;</w:t>
      </w:r>
    </w:p>
    <w:p w14:paraId="2E6BBC1B" w14:textId="467917D4" w:rsidR="00412FEF" w:rsidRDefault="00412FEF" w:rsidP="00412FEF">
      <w:pPr>
        <w:rPr>
          <w:lang w:val="en-US"/>
        </w:rPr>
      </w:pPr>
    </w:p>
    <w:p w14:paraId="2E93EDB8" w14:textId="77777777" w:rsidR="00D51FB0" w:rsidRPr="00BE68EE" w:rsidRDefault="00D51FB0" w:rsidP="00412FEF">
      <w:pPr>
        <w:rPr>
          <w:lang w:val="en-US"/>
        </w:rPr>
      </w:pPr>
    </w:p>
    <w:p w14:paraId="78259DE1" w14:textId="77777777" w:rsidR="00A93820" w:rsidRDefault="00A93820" w:rsidP="00A93820">
      <w:pPr>
        <w:pStyle w:val="Heading2"/>
        <w:rPr>
          <w:lang w:val="en-US"/>
        </w:rPr>
      </w:pPr>
      <w:bookmarkStart w:id="66" w:name="_Toc93671663"/>
      <w:r>
        <w:rPr>
          <w:lang w:val="en-US"/>
        </w:rPr>
        <w:lastRenderedPageBreak/>
        <w:t>Show Connections to db</w:t>
      </w:r>
      <w:bookmarkEnd w:id="66"/>
    </w:p>
    <w:p w14:paraId="5626C0A4" w14:textId="77777777" w:rsidR="00A93820" w:rsidRPr="00555265" w:rsidRDefault="00A93820" w:rsidP="00D51FB0">
      <w:pPr>
        <w:pStyle w:val="Script"/>
        <w:framePr w:wrap="around"/>
      </w:pPr>
      <w:r w:rsidRPr="00555265">
        <w:rPr>
          <w:color w:val="0000FF"/>
        </w:rPr>
        <w:t>Select</w:t>
      </w:r>
      <w:r w:rsidRPr="00555265">
        <w:t xml:space="preserve"> s</w:t>
      </w:r>
      <w:r w:rsidRPr="00555265">
        <w:rPr>
          <w:color w:val="808080"/>
        </w:rPr>
        <w:t>.</w:t>
      </w:r>
      <w:r w:rsidRPr="00555265">
        <w:rPr>
          <w:color w:val="FF00FF"/>
        </w:rPr>
        <w:t>host_name</w:t>
      </w:r>
      <w:proofErr w:type="gramStart"/>
      <w:r w:rsidRPr="00555265">
        <w:rPr>
          <w:color w:val="808080"/>
        </w:rPr>
        <w:t>,</w:t>
      </w:r>
      <w:r w:rsidRPr="00555265">
        <w:t>s</w:t>
      </w:r>
      <w:r w:rsidRPr="00555265">
        <w:rPr>
          <w:color w:val="808080"/>
        </w:rPr>
        <w:t>.</w:t>
      </w:r>
      <w:r w:rsidRPr="00555265">
        <w:t>login</w:t>
      </w:r>
      <w:proofErr w:type="gramEnd"/>
      <w:r w:rsidRPr="00555265">
        <w:t>_name</w:t>
      </w:r>
      <w:r w:rsidRPr="00555265">
        <w:rPr>
          <w:color w:val="808080"/>
        </w:rPr>
        <w:t>,</w:t>
      </w:r>
      <w:r w:rsidRPr="00555265">
        <w:t>s</w:t>
      </w:r>
      <w:r w:rsidRPr="00555265">
        <w:rPr>
          <w:color w:val="808080"/>
        </w:rPr>
        <w:t>.</w:t>
      </w:r>
      <w:r w:rsidRPr="00555265">
        <w:t>original_login_name</w:t>
      </w:r>
      <w:r w:rsidRPr="00555265">
        <w:rPr>
          <w:color w:val="808080"/>
        </w:rPr>
        <w:t>,</w:t>
      </w:r>
      <w:r w:rsidRPr="00555265">
        <w:t>s</w:t>
      </w:r>
      <w:r w:rsidRPr="00555265">
        <w:rPr>
          <w:color w:val="808080"/>
        </w:rPr>
        <w:t>.</w:t>
      </w:r>
      <w:r w:rsidRPr="00555265">
        <w:rPr>
          <w:color w:val="0000FF"/>
        </w:rPr>
        <w:t>status</w:t>
      </w:r>
      <w:r w:rsidRPr="00555265">
        <w:rPr>
          <w:color w:val="808080"/>
        </w:rPr>
        <w:t>,</w:t>
      </w:r>
      <w:r w:rsidRPr="00555265">
        <w:t>s</w:t>
      </w:r>
      <w:r w:rsidRPr="00555265">
        <w:rPr>
          <w:color w:val="808080"/>
        </w:rPr>
        <w:t>.</w:t>
      </w:r>
      <w:r w:rsidRPr="00555265">
        <w:t xml:space="preserve">login_time </w:t>
      </w:r>
      <w:r w:rsidRPr="00555265">
        <w:rPr>
          <w:color w:val="0000FF"/>
        </w:rPr>
        <w:t>from</w:t>
      </w:r>
      <w:r w:rsidRPr="00555265">
        <w:t xml:space="preserve"> </w:t>
      </w:r>
      <w:r w:rsidRPr="00555265">
        <w:rPr>
          <w:color w:val="008000"/>
        </w:rPr>
        <w:t>sys</w:t>
      </w:r>
      <w:r w:rsidRPr="00555265">
        <w:rPr>
          <w:color w:val="808080"/>
        </w:rPr>
        <w:t>.</w:t>
      </w:r>
      <w:r w:rsidRPr="00555265">
        <w:rPr>
          <w:color w:val="008000"/>
        </w:rPr>
        <w:t>dm_exec_sessions</w:t>
      </w:r>
      <w:r w:rsidRPr="00555265">
        <w:t xml:space="preserve"> s</w:t>
      </w:r>
    </w:p>
    <w:p w14:paraId="27B92FD1" w14:textId="77777777" w:rsidR="00A93820" w:rsidRPr="00555265" w:rsidRDefault="00A93820" w:rsidP="00D51FB0">
      <w:pPr>
        <w:pStyle w:val="Script"/>
        <w:framePr w:wrap="around"/>
      </w:pPr>
      <w:r w:rsidRPr="00555265">
        <w:rPr>
          <w:color w:val="0000FF"/>
        </w:rPr>
        <w:t>WHERE</w:t>
      </w:r>
      <w:r w:rsidRPr="00555265">
        <w:t xml:space="preserve"> database_</w:t>
      </w:r>
      <w:proofErr w:type="gramStart"/>
      <w:r w:rsidRPr="00555265">
        <w:t xml:space="preserve">id  </w:t>
      </w:r>
      <w:r w:rsidRPr="00555265">
        <w:rPr>
          <w:color w:val="808080"/>
        </w:rPr>
        <w:t>=</w:t>
      </w:r>
      <w:proofErr w:type="gramEnd"/>
      <w:r w:rsidRPr="00555265">
        <w:t xml:space="preserve"> </w:t>
      </w:r>
      <w:r w:rsidRPr="00555265">
        <w:rPr>
          <w:color w:val="FF00FF"/>
        </w:rPr>
        <w:t>db_id</w:t>
      </w:r>
      <w:r w:rsidRPr="00555265">
        <w:rPr>
          <w:color w:val="808080"/>
        </w:rPr>
        <w:t>(</w:t>
      </w:r>
      <w:r w:rsidRPr="00555265">
        <w:rPr>
          <w:color w:val="FF0000"/>
        </w:rPr>
        <w:t>'Nilex'</w:t>
      </w:r>
      <w:r w:rsidRPr="00555265">
        <w:rPr>
          <w:color w:val="808080"/>
        </w:rPr>
        <w:t>)</w:t>
      </w:r>
    </w:p>
    <w:p w14:paraId="066C2F69" w14:textId="77777777" w:rsidR="00A93820" w:rsidRPr="00A93820" w:rsidRDefault="00A93820" w:rsidP="00D51FB0">
      <w:pPr>
        <w:pStyle w:val="Script"/>
        <w:framePr w:wrap="around"/>
      </w:pPr>
      <w:proofErr w:type="gramStart"/>
      <w:r w:rsidRPr="00A93820">
        <w:rPr>
          <w:color w:val="0000FF"/>
        </w:rPr>
        <w:t>order</w:t>
      </w:r>
      <w:proofErr w:type="gramEnd"/>
      <w:r w:rsidRPr="00A93820">
        <w:t xml:space="preserve"> </w:t>
      </w:r>
      <w:r w:rsidRPr="00A93820">
        <w:rPr>
          <w:color w:val="0000FF"/>
        </w:rPr>
        <w:t>by</w:t>
      </w:r>
      <w:r w:rsidRPr="00A93820">
        <w:t xml:space="preserve"> s</w:t>
      </w:r>
      <w:r w:rsidRPr="00A93820">
        <w:rPr>
          <w:color w:val="808080"/>
        </w:rPr>
        <w:t>.</w:t>
      </w:r>
      <w:r w:rsidRPr="00A93820">
        <w:t>login_name</w:t>
      </w:r>
    </w:p>
    <w:p w14:paraId="7F637162" w14:textId="77777777" w:rsidR="00A93820" w:rsidRDefault="00A93820" w:rsidP="00A93820">
      <w:pPr>
        <w:rPr>
          <w:lang w:val="en-US"/>
        </w:rPr>
      </w:pPr>
    </w:p>
    <w:p w14:paraId="0CCF74BE" w14:textId="0683A560" w:rsidR="00412FEF" w:rsidRDefault="00555265" w:rsidP="00555265">
      <w:pPr>
        <w:pStyle w:val="Heading2"/>
        <w:rPr>
          <w:lang w:val="en-US"/>
        </w:rPr>
      </w:pPr>
      <w:bookmarkStart w:id="67" w:name="_Toc93671664"/>
      <w:r>
        <w:rPr>
          <w:lang w:val="en-US"/>
        </w:rPr>
        <w:t>Kill Connections to db</w:t>
      </w:r>
      <w:bookmarkEnd w:id="67"/>
    </w:p>
    <w:p w14:paraId="2E7A579A" w14:textId="77777777" w:rsidR="00555265" w:rsidRPr="00555265" w:rsidRDefault="00555265" w:rsidP="00D51FB0">
      <w:pPr>
        <w:pStyle w:val="Script"/>
        <w:framePr w:wrap="around"/>
      </w:pPr>
      <w:r w:rsidRPr="00555265">
        <w:rPr>
          <w:color w:val="0000FF"/>
        </w:rPr>
        <w:t>USE</w:t>
      </w:r>
      <w:r w:rsidRPr="00555265">
        <w:t xml:space="preserve"> [master]</w:t>
      </w:r>
      <w:r w:rsidRPr="00555265">
        <w:rPr>
          <w:color w:val="808080"/>
        </w:rPr>
        <w:t>;</w:t>
      </w:r>
    </w:p>
    <w:p w14:paraId="04E06202" w14:textId="77777777" w:rsidR="00555265" w:rsidRPr="00555265" w:rsidRDefault="00555265" w:rsidP="00D51FB0">
      <w:pPr>
        <w:pStyle w:val="Script"/>
        <w:framePr w:wrap="around"/>
      </w:pPr>
      <w:r w:rsidRPr="00555265">
        <w:rPr>
          <w:color w:val="0000FF"/>
        </w:rPr>
        <w:t>DECLARE</w:t>
      </w:r>
      <w:r w:rsidRPr="00555265">
        <w:t xml:space="preserve"> @kill </w:t>
      </w:r>
      <w:proofErr w:type="gramStart"/>
      <w:r w:rsidRPr="00555265">
        <w:rPr>
          <w:color w:val="0000FF"/>
        </w:rPr>
        <w:t>varchar</w:t>
      </w:r>
      <w:r w:rsidRPr="00555265">
        <w:rPr>
          <w:color w:val="808080"/>
        </w:rPr>
        <w:t>(</w:t>
      </w:r>
      <w:proofErr w:type="gramEnd"/>
      <w:r w:rsidRPr="00555265">
        <w:t>8000</w:t>
      </w:r>
      <w:r w:rsidRPr="00555265">
        <w:rPr>
          <w:color w:val="808080"/>
        </w:rPr>
        <w:t>)</w:t>
      </w:r>
      <w:r w:rsidRPr="00555265">
        <w:t xml:space="preserve"> </w:t>
      </w:r>
      <w:r w:rsidRPr="00555265">
        <w:rPr>
          <w:color w:val="808080"/>
        </w:rPr>
        <w:t>=</w:t>
      </w:r>
      <w:r w:rsidRPr="00555265">
        <w:t xml:space="preserve"> </w:t>
      </w:r>
      <w:r w:rsidRPr="00555265">
        <w:rPr>
          <w:color w:val="FF0000"/>
        </w:rPr>
        <w:t>''</w:t>
      </w:r>
      <w:r w:rsidRPr="00555265">
        <w:rPr>
          <w:color w:val="808080"/>
        </w:rPr>
        <w:t>;</w:t>
      </w:r>
      <w:r w:rsidRPr="00555265">
        <w:t xml:space="preserve">  </w:t>
      </w:r>
    </w:p>
    <w:p w14:paraId="2F1C8F90" w14:textId="77777777" w:rsidR="00555265" w:rsidRPr="00555265" w:rsidRDefault="00555265" w:rsidP="00D51FB0">
      <w:pPr>
        <w:pStyle w:val="Script"/>
        <w:framePr w:wrap="around"/>
      </w:pPr>
      <w:r w:rsidRPr="00555265">
        <w:rPr>
          <w:color w:val="0000FF"/>
        </w:rPr>
        <w:t>SELECT</w:t>
      </w:r>
      <w:r w:rsidRPr="00555265">
        <w:t xml:space="preserve"> @kill </w:t>
      </w:r>
      <w:r w:rsidRPr="00555265">
        <w:rPr>
          <w:color w:val="808080"/>
        </w:rPr>
        <w:t>=</w:t>
      </w:r>
      <w:r w:rsidRPr="00555265">
        <w:t xml:space="preserve"> @kill </w:t>
      </w:r>
      <w:r w:rsidRPr="00555265">
        <w:rPr>
          <w:color w:val="808080"/>
        </w:rPr>
        <w:t>+</w:t>
      </w:r>
      <w:r w:rsidRPr="00555265">
        <w:t xml:space="preserve"> </w:t>
      </w:r>
      <w:r w:rsidRPr="00555265">
        <w:rPr>
          <w:color w:val="FF0000"/>
        </w:rPr>
        <w:t>'kill '</w:t>
      </w:r>
      <w:r w:rsidRPr="00555265">
        <w:t xml:space="preserve"> </w:t>
      </w:r>
      <w:r w:rsidRPr="00555265">
        <w:rPr>
          <w:color w:val="808080"/>
        </w:rPr>
        <w:t>+</w:t>
      </w:r>
      <w:r w:rsidRPr="00555265">
        <w:t xml:space="preserve"> </w:t>
      </w:r>
      <w:proofErr w:type="gramStart"/>
      <w:r w:rsidRPr="00555265">
        <w:rPr>
          <w:color w:val="FF00FF"/>
        </w:rPr>
        <w:t>CONVERT</w:t>
      </w:r>
      <w:r w:rsidRPr="00555265">
        <w:rPr>
          <w:color w:val="808080"/>
        </w:rPr>
        <w:t>(</w:t>
      </w:r>
      <w:proofErr w:type="gramEnd"/>
      <w:r w:rsidRPr="00555265">
        <w:rPr>
          <w:color w:val="0000FF"/>
        </w:rPr>
        <w:t>varchar</w:t>
      </w:r>
      <w:r w:rsidRPr="00555265">
        <w:rPr>
          <w:color w:val="808080"/>
        </w:rPr>
        <w:t>(</w:t>
      </w:r>
      <w:r w:rsidRPr="00555265">
        <w:t>5</w:t>
      </w:r>
      <w:r w:rsidRPr="00555265">
        <w:rPr>
          <w:color w:val="808080"/>
        </w:rPr>
        <w:t>),</w:t>
      </w:r>
      <w:r w:rsidRPr="00555265">
        <w:t xml:space="preserve"> session_id</w:t>
      </w:r>
      <w:r w:rsidRPr="00555265">
        <w:rPr>
          <w:color w:val="808080"/>
        </w:rPr>
        <w:t>)</w:t>
      </w:r>
      <w:r w:rsidRPr="00555265">
        <w:t xml:space="preserve"> </w:t>
      </w:r>
      <w:r w:rsidRPr="00555265">
        <w:rPr>
          <w:color w:val="808080"/>
        </w:rPr>
        <w:t>+</w:t>
      </w:r>
      <w:r w:rsidRPr="00555265">
        <w:t xml:space="preserve"> </w:t>
      </w:r>
      <w:r w:rsidRPr="00555265">
        <w:rPr>
          <w:color w:val="FF0000"/>
        </w:rPr>
        <w:t>';'</w:t>
      </w:r>
      <w:r w:rsidRPr="00555265">
        <w:t xml:space="preserve">  </w:t>
      </w:r>
    </w:p>
    <w:p w14:paraId="75BC60EC" w14:textId="77777777" w:rsidR="00555265" w:rsidRPr="00555265" w:rsidRDefault="00555265" w:rsidP="00D51FB0">
      <w:pPr>
        <w:pStyle w:val="Script"/>
        <w:framePr w:wrap="around"/>
      </w:pPr>
      <w:r w:rsidRPr="00555265">
        <w:rPr>
          <w:color w:val="0000FF"/>
        </w:rPr>
        <w:t>FROM</w:t>
      </w:r>
      <w:r w:rsidRPr="00555265">
        <w:t xml:space="preserve"> </w:t>
      </w:r>
      <w:r w:rsidRPr="00555265">
        <w:rPr>
          <w:color w:val="008000"/>
        </w:rPr>
        <w:t>sys</w:t>
      </w:r>
      <w:r w:rsidRPr="00555265">
        <w:rPr>
          <w:color w:val="808080"/>
        </w:rPr>
        <w:t>.</w:t>
      </w:r>
      <w:r w:rsidRPr="00555265">
        <w:rPr>
          <w:color w:val="008000"/>
        </w:rPr>
        <w:t>dm_exec_sessions</w:t>
      </w:r>
    </w:p>
    <w:p w14:paraId="56DF473A" w14:textId="77777777" w:rsidR="00555265" w:rsidRPr="00555265" w:rsidRDefault="00555265" w:rsidP="00D51FB0">
      <w:pPr>
        <w:pStyle w:val="Script"/>
        <w:framePr w:wrap="around"/>
      </w:pPr>
      <w:r w:rsidRPr="00555265">
        <w:rPr>
          <w:color w:val="0000FF"/>
        </w:rPr>
        <w:t>WHERE</w:t>
      </w:r>
      <w:r w:rsidRPr="00555265">
        <w:t xml:space="preserve"> database_</w:t>
      </w:r>
      <w:proofErr w:type="gramStart"/>
      <w:r w:rsidRPr="00555265">
        <w:t xml:space="preserve">id  </w:t>
      </w:r>
      <w:r w:rsidRPr="00555265">
        <w:rPr>
          <w:color w:val="808080"/>
        </w:rPr>
        <w:t>=</w:t>
      </w:r>
      <w:proofErr w:type="gramEnd"/>
      <w:r w:rsidRPr="00555265">
        <w:t xml:space="preserve"> </w:t>
      </w:r>
      <w:r w:rsidRPr="00555265">
        <w:rPr>
          <w:color w:val="FF00FF"/>
        </w:rPr>
        <w:t>db_id</w:t>
      </w:r>
      <w:r w:rsidRPr="00555265">
        <w:rPr>
          <w:color w:val="808080"/>
        </w:rPr>
        <w:t>(</w:t>
      </w:r>
      <w:r w:rsidRPr="00555265">
        <w:rPr>
          <w:color w:val="FF0000"/>
        </w:rPr>
        <w:t>'Nilex'</w:t>
      </w:r>
      <w:r w:rsidRPr="00555265">
        <w:rPr>
          <w:color w:val="808080"/>
        </w:rPr>
        <w:t>)</w:t>
      </w:r>
    </w:p>
    <w:p w14:paraId="4EBC61E6" w14:textId="77777777" w:rsidR="00555265" w:rsidRPr="00555265" w:rsidRDefault="00555265" w:rsidP="00D51FB0">
      <w:pPr>
        <w:pStyle w:val="Script"/>
        <w:framePr w:wrap="around"/>
      </w:pPr>
    </w:p>
    <w:p w14:paraId="2C0488A0" w14:textId="77777777" w:rsidR="00555265" w:rsidRPr="00A93820" w:rsidRDefault="00555265" w:rsidP="00D51FB0">
      <w:pPr>
        <w:pStyle w:val="Script"/>
        <w:framePr w:wrap="around"/>
      </w:pPr>
      <w:proofErr w:type="gramStart"/>
      <w:r w:rsidRPr="00A93820">
        <w:rPr>
          <w:color w:val="0000FF"/>
        </w:rPr>
        <w:t>Print</w:t>
      </w:r>
      <w:r w:rsidRPr="00A93820">
        <w:rPr>
          <w:color w:val="808080"/>
        </w:rPr>
        <w:t>(</w:t>
      </w:r>
      <w:proofErr w:type="gramEnd"/>
      <w:r w:rsidRPr="00A93820">
        <w:t>@kill</w:t>
      </w:r>
      <w:r w:rsidRPr="00A93820">
        <w:rPr>
          <w:color w:val="808080"/>
        </w:rPr>
        <w:t>);</w:t>
      </w:r>
    </w:p>
    <w:p w14:paraId="44FA3452" w14:textId="77777777" w:rsidR="00555265" w:rsidRPr="00A93820" w:rsidRDefault="00555265" w:rsidP="00D51FB0">
      <w:pPr>
        <w:pStyle w:val="Script"/>
        <w:framePr w:wrap="around"/>
        <w:rPr>
          <w:color w:val="808080"/>
        </w:rPr>
      </w:pPr>
      <w:proofErr w:type="gramStart"/>
      <w:r w:rsidRPr="00A93820">
        <w:rPr>
          <w:color w:val="0000FF"/>
        </w:rPr>
        <w:t>EXEC</w:t>
      </w:r>
      <w:r w:rsidRPr="00A93820">
        <w:rPr>
          <w:color w:val="808080"/>
        </w:rPr>
        <w:t>(</w:t>
      </w:r>
      <w:proofErr w:type="gramEnd"/>
      <w:r w:rsidRPr="00A93820">
        <w:t>@kill</w:t>
      </w:r>
      <w:r w:rsidRPr="00A93820">
        <w:rPr>
          <w:color w:val="808080"/>
        </w:rPr>
        <w:t>);</w:t>
      </w:r>
    </w:p>
    <w:p w14:paraId="1F428316" w14:textId="6FC373E8" w:rsidR="00555265" w:rsidRDefault="00555265" w:rsidP="00F23471">
      <w:pPr>
        <w:rPr>
          <w:lang w:val="en-US"/>
        </w:rPr>
      </w:pPr>
    </w:p>
    <w:p w14:paraId="38428185" w14:textId="689CB441" w:rsidR="00555265" w:rsidRDefault="00A93820" w:rsidP="00555265">
      <w:pPr>
        <w:pStyle w:val="Heading2"/>
        <w:rPr>
          <w:lang w:val="en-US"/>
        </w:rPr>
      </w:pPr>
      <w:bookmarkStart w:id="68" w:name="_Toc93671665"/>
      <w:r>
        <w:rPr>
          <w:lang w:val="en-US"/>
        </w:rPr>
        <w:t>Take Offline / Online</w:t>
      </w:r>
      <w:r w:rsidR="00800E3E">
        <w:rPr>
          <w:lang w:val="en-US"/>
        </w:rPr>
        <w:t xml:space="preserve"> /</w:t>
      </w:r>
      <w:r w:rsidR="00800E3E" w:rsidRPr="008E3177">
        <w:rPr>
          <w:lang w:val="en-US"/>
        </w:rPr>
        <w:t xml:space="preserve"> Detache</w:t>
      </w:r>
      <w:r>
        <w:rPr>
          <w:lang w:val="en-US"/>
        </w:rPr>
        <w:t xml:space="preserve"> DB</w:t>
      </w:r>
      <w:bookmarkEnd w:id="68"/>
    </w:p>
    <w:p w14:paraId="6083CF0A" w14:textId="77777777" w:rsidR="00A93820" w:rsidRPr="00A93820" w:rsidRDefault="00A93820" w:rsidP="00D51FB0">
      <w:pPr>
        <w:pStyle w:val="Script"/>
        <w:framePr w:wrap="around"/>
      </w:pPr>
      <w:r w:rsidRPr="00A93820">
        <w:t>USE master</w:t>
      </w:r>
    </w:p>
    <w:p w14:paraId="3BAAA760" w14:textId="77777777" w:rsidR="00A93820" w:rsidRPr="00A93820" w:rsidRDefault="00A93820" w:rsidP="00D51FB0">
      <w:pPr>
        <w:pStyle w:val="Script"/>
        <w:framePr w:wrap="around"/>
      </w:pPr>
      <w:r w:rsidRPr="00A93820">
        <w:t>GO</w:t>
      </w:r>
    </w:p>
    <w:p w14:paraId="1CE3CF11" w14:textId="77777777" w:rsidR="00A93820" w:rsidRPr="00A93820" w:rsidRDefault="00A93820" w:rsidP="00D51FB0">
      <w:pPr>
        <w:pStyle w:val="Script"/>
        <w:framePr w:wrap="around"/>
      </w:pPr>
      <w:r w:rsidRPr="00A93820">
        <w:t>ALTER DATABASE nilex</w:t>
      </w:r>
    </w:p>
    <w:p w14:paraId="6A8B73B3" w14:textId="77777777" w:rsidR="00A93820" w:rsidRPr="00A93820" w:rsidRDefault="00A93820" w:rsidP="00D51FB0">
      <w:pPr>
        <w:pStyle w:val="Script"/>
        <w:framePr w:wrap="around"/>
      </w:pPr>
      <w:r w:rsidRPr="00A93820">
        <w:t>SET OFFLINE WITH ROLLBACK IMMEDIATE</w:t>
      </w:r>
    </w:p>
    <w:p w14:paraId="02E28089" w14:textId="77777777" w:rsidR="00A93820" w:rsidRPr="008E3177" w:rsidRDefault="00A93820" w:rsidP="00D51FB0">
      <w:pPr>
        <w:pStyle w:val="Script"/>
        <w:framePr w:wrap="around"/>
        <w:rPr>
          <w:lang w:val="da-DK"/>
        </w:rPr>
      </w:pPr>
      <w:r w:rsidRPr="008E3177">
        <w:rPr>
          <w:lang w:val="da-DK"/>
        </w:rPr>
        <w:t>GO</w:t>
      </w:r>
    </w:p>
    <w:p w14:paraId="4669A777" w14:textId="243119A3" w:rsidR="00A93820" w:rsidRPr="008E3177" w:rsidRDefault="00A93820" w:rsidP="00A93820">
      <w:pPr>
        <w:autoSpaceDE w:val="0"/>
        <w:autoSpaceDN w:val="0"/>
        <w:adjustRightInd w:val="0"/>
        <w:rPr>
          <w:rFonts w:ascii="Consolas" w:hAnsi="Consolas" w:cs="Consolas"/>
          <w:sz w:val="19"/>
          <w:szCs w:val="19"/>
        </w:rPr>
      </w:pPr>
    </w:p>
    <w:p w14:paraId="0AB153D1" w14:textId="0F22A3D9" w:rsidR="00A93820" w:rsidRPr="00A93820" w:rsidRDefault="00A93820" w:rsidP="00A93820">
      <w:pPr>
        <w:autoSpaceDE w:val="0"/>
        <w:autoSpaceDN w:val="0"/>
        <w:adjustRightInd w:val="0"/>
        <w:rPr>
          <w:rFonts w:ascii="Consolas" w:hAnsi="Consolas" w:cs="Consolas"/>
          <w:sz w:val="19"/>
          <w:szCs w:val="19"/>
        </w:rPr>
      </w:pPr>
      <w:r w:rsidRPr="00A93820">
        <w:rPr>
          <w:rFonts w:ascii="Consolas" w:hAnsi="Consolas" w:cs="Consolas"/>
          <w:sz w:val="19"/>
          <w:szCs w:val="19"/>
        </w:rPr>
        <w:t>-- vent nogle minutter til alle er timet ud.</w:t>
      </w:r>
    </w:p>
    <w:p w14:paraId="5E4A53B4" w14:textId="77777777" w:rsidR="00A93820" w:rsidRPr="00A93820" w:rsidRDefault="00A93820" w:rsidP="00A93820">
      <w:pPr>
        <w:autoSpaceDE w:val="0"/>
        <w:autoSpaceDN w:val="0"/>
        <w:adjustRightInd w:val="0"/>
        <w:rPr>
          <w:rFonts w:ascii="Consolas" w:hAnsi="Consolas" w:cs="Consolas"/>
          <w:sz w:val="19"/>
          <w:szCs w:val="19"/>
        </w:rPr>
      </w:pPr>
    </w:p>
    <w:p w14:paraId="6479F834" w14:textId="77777777" w:rsidR="00A93820" w:rsidRPr="00A93820" w:rsidRDefault="00A93820" w:rsidP="00D51FB0">
      <w:pPr>
        <w:pStyle w:val="Script"/>
        <w:framePr w:wrap="around"/>
      </w:pPr>
      <w:r w:rsidRPr="00A93820">
        <w:t>ALTER DATABASE nilex</w:t>
      </w:r>
    </w:p>
    <w:p w14:paraId="3633DE99" w14:textId="77777777" w:rsidR="00A93820" w:rsidRPr="00A93820" w:rsidRDefault="00A93820" w:rsidP="00D51FB0">
      <w:pPr>
        <w:pStyle w:val="Script"/>
        <w:framePr w:wrap="around"/>
      </w:pPr>
      <w:r w:rsidRPr="00A93820">
        <w:t>SET OnLINE WITH ROLLBACK IMMEDIATE</w:t>
      </w:r>
    </w:p>
    <w:p w14:paraId="7EEF6926" w14:textId="77777777" w:rsidR="00A93820" w:rsidRPr="00074EBC" w:rsidRDefault="00A93820" w:rsidP="00D51FB0">
      <w:pPr>
        <w:pStyle w:val="Script"/>
        <w:framePr w:wrap="around"/>
        <w:rPr>
          <w:lang w:val="da-DK"/>
        </w:rPr>
      </w:pPr>
      <w:r w:rsidRPr="00074EBC">
        <w:rPr>
          <w:lang w:val="da-DK"/>
        </w:rPr>
        <w:t>GO</w:t>
      </w:r>
    </w:p>
    <w:p w14:paraId="41A1C147" w14:textId="6D1F48AB" w:rsidR="00A93820" w:rsidRDefault="00A93820" w:rsidP="00A93820">
      <w:pPr>
        <w:autoSpaceDE w:val="0"/>
        <w:autoSpaceDN w:val="0"/>
        <w:adjustRightInd w:val="0"/>
        <w:rPr>
          <w:rFonts w:ascii="Consolas" w:hAnsi="Consolas" w:cs="Consolas"/>
          <w:sz w:val="19"/>
          <w:szCs w:val="19"/>
        </w:rPr>
      </w:pPr>
    </w:p>
    <w:p w14:paraId="6433BCDC" w14:textId="1A0E73AE" w:rsidR="00A93820" w:rsidRPr="00800E3E" w:rsidRDefault="00A93820" w:rsidP="00A93820">
      <w:pPr>
        <w:autoSpaceDE w:val="0"/>
        <w:autoSpaceDN w:val="0"/>
        <w:adjustRightInd w:val="0"/>
        <w:rPr>
          <w:rFonts w:ascii="Consolas" w:hAnsi="Consolas" w:cs="Consolas"/>
          <w:sz w:val="19"/>
          <w:szCs w:val="19"/>
        </w:rPr>
      </w:pPr>
      <w:r w:rsidRPr="00800E3E">
        <w:rPr>
          <w:rFonts w:ascii="Consolas" w:hAnsi="Consolas" w:cs="Consolas"/>
          <w:sz w:val="19"/>
          <w:szCs w:val="19"/>
        </w:rPr>
        <w:t>-- man kan evt omdøbe db så der ikke er andre der får adgang.</w:t>
      </w:r>
    </w:p>
    <w:p w14:paraId="37788AFD" w14:textId="5F035E01" w:rsidR="00800E3E" w:rsidRPr="008E3177" w:rsidRDefault="00800E3E" w:rsidP="00A93820">
      <w:pPr>
        <w:autoSpaceDE w:val="0"/>
        <w:autoSpaceDN w:val="0"/>
        <w:adjustRightInd w:val="0"/>
        <w:rPr>
          <w:rFonts w:ascii="Consolas" w:hAnsi="Consolas" w:cs="Consolas"/>
          <w:sz w:val="19"/>
          <w:szCs w:val="19"/>
          <w:lang w:val="en-US"/>
        </w:rPr>
      </w:pPr>
      <w:r w:rsidRPr="008E3177">
        <w:rPr>
          <w:rFonts w:ascii="Consolas" w:hAnsi="Consolas" w:cs="Consolas"/>
          <w:sz w:val="19"/>
          <w:szCs w:val="19"/>
          <w:lang w:val="en-US"/>
        </w:rPr>
        <w:t>-- Eller Detache</w:t>
      </w:r>
    </w:p>
    <w:p w14:paraId="1F3A44DA" w14:textId="77777777" w:rsidR="00800E3E" w:rsidRPr="008E3177" w:rsidRDefault="00800E3E" w:rsidP="00A93820">
      <w:pPr>
        <w:autoSpaceDE w:val="0"/>
        <w:autoSpaceDN w:val="0"/>
        <w:adjustRightInd w:val="0"/>
        <w:rPr>
          <w:rFonts w:ascii="Consolas" w:hAnsi="Consolas" w:cs="Consolas"/>
          <w:sz w:val="19"/>
          <w:szCs w:val="19"/>
          <w:lang w:val="en-US"/>
        </w:rPr>
      </w:pPr>
    </w:p>
    <w:p w14:paraId="41F4E028" w14:textId="33956EE5" w:rsidR="00800E3E" w:rsidRPr="00A93820" w:rsidRDefault="00800E3E" w:rsidP="00800E3E">
      <w:pPr>
        <w:pStyle w:val="Script"/>
        <w:framePr w:wrap="auto" w:vAnchor="margin" w:yAlign="inline"/>
      </w:pPr>
      <w:r w:rsidRPr="00A93820">
        <w:t>USE master</w:t>
      </w:r>
    </w:p>
    <w:p w14:paraId="6A48409C" w14:textId="77777777" w:rsidR="00800E3E" w:rsidRPr="00A93820" w:rsidRDefault="00800E3E" w:rsidP="00800E3E">
      <w:pPr>
        <w:pStyle w:val="Script"/>
        <w:framePr w:wrap="auto" w:vAnchor="margin" w:yAlign="inline"/>
      </w:pPr>
      <w:r w:rsidRPr="00A93820">
        <w:t>GO</w:t>
      </w:r>
    </w:p>
    <w:p w14:paraId="57CCE3AB" w14:textId="77777777" w:rsidR="00800E3E" w:rsidRDefault="00800E3E" w:rsidP="00800E3E">
      <w:pPr>
        <w:pStyle w:val="Script"/>
        <w:framePr w:wrap="auto" w:vAnchor="margin" w:yAlign="inline"/>
      </w:pPr>
      <w:r w:rsidRPr="001A62B6">
        <w:t>EXEC sp_detach_db @dbname =</w:t>
      </w:r>
      <w:r>
        <w:t xml:space="preserve"> </w:t>
      </w:r>
      <w:r w:rsidRPr="00A93820">
        <w:t>nilex</w:t>
      </w:r>
    </w:p>
    <w:p w14:paraId="0841298F" w14:textId="7DDB0E9F" w:rsidR="00800E3E" w:rsidRPr="001A62B6" w:rsidRDefault="00800E3E" w:rsidP="00800E3E">
      <w:pPr>
        <w:pStyle w:val="Script"/>
        <w:framePr w:wrap="auto" w:vAnchor="margin" w:yAlign="inline"/>
      </w:pPr>
      <w:r>
        <w:t>Go</w:t>
      </w:r>
    </w:p>
    <w:p w14:paraId="07EC1772" w14:textId="77777777" w:rsidR="00F23471" w:rsidRPr="00800E3E" w:rsidRDefault="00F23471" w:rsidP="00F23471">
      <w:pPr>
        <w:rPr>
          <w:lang w:val="en-US"/>
        </w:rPr>
      </w:pPr>
    </w:p>
    <w:p w14:paraId="074C2CE3" w14:textId="77777777" w:rsidR="00F23471" w:rsidRPr="00BE68EE" w:rsidRDefault="00F23471" w:rsidP="00F23471">
      <w:pPr>
        <w:rPr>
          <w:lang w:val="en-US"/>
        </w:rPr>
      </w:pPr>
      <w:r w:rsidRPr="00783FEC">
        <w:rPr>
          <w:lang w:val="en-US"/>
        </w:rPr>
        <w:t xml:space="preserve">/* </w:t>
      </w:r>
      <w:proofErr w:type="gramStart"/>
      <w:r w:rsidRPr="00783FEC">
        <w:rPr>
          <w:lang w:val="en-US"/>
        </w:rPr>
        <w:t>You</w:t>
      </w:r>
      <w:proofErr w:type="gramEnd"/>
      <w:r w:rsidRPr="00783FEC">
        <w:rPr>
          <w:lang w:val="en-US"/>
        </w:rPr>
        <w:t xml:space="preserve"> can determine the SQL statement being executed inside the trans</w:t>
      </w:r>
      <w:r w:rsidRPr="00BE68EE">
        <w:rPr>
          <w:lang w:val="en-US"/>
        </w:rPr>
        <w:t xml:space="preserve">actions a couple of different ways.  </w:t>
      </w:r>
    </w:p>
    <w:p w14:paraId="1062A3FC" w14:textId="77777777" w:rsidR="00F23471" w:rsidRPr="00BE68EE" w:rsidRDefault="00F23471" w:rsidP="00F23471">
      <w:pPr>
        <w:rPr>
          <w:lang w:val="en-US"/>
        </w:rPr>
      </w:pPr>
      <w:r w:rsidRPr="00BE68EE">
        <w:rPr>
          <w:lang w:val="en-US"/>
        </w:rPr>
        <w:t xml:space="preserve">First, you can use the DBCC </w:t>
      </w:r>
      <w:proofErr w:type="gramStart"/>
      <w:r w:rsidRPr="00BE68EE">
        <w:rPr>
          <w:lang w:val="en-US"/>
        </w:rPr>
        <w:t>INPUTBUFFER(</w:t>
      </w:r>
      <w:proofErr w:type="gramEnd"/>
      <w:r w:rsidRPr="00BE68EE">
        <w:rPr>
          <w:lang w:val="en-US"/>
        </w:rPr>
        <w:t>) statement to return the first part of the SQL statement*/</w:t>
      </w:r>
    </w:p>
    <w:p w14:paraId="3339B1C5" w14:textId="77777777" w:rsidR="00F23471" w:rsidRPr="00BE68EE" w:rsidRDefault="00F23471" w:rsidP="00F23471">
      <w:pPr>
        <w:rPr>
          <w:lang w:val="en-US"/>
        </w:rPr>
      </w:pPr>
      <w:r w:rsidRPr="00BE68EE">
        <w:rPr>
          <w:lang w:val="en-US"/>
        </w:rPr>
        <w:t xml:space="preserve">DBCC </w:t>
      </w:r>
      <w:proofErr w:type="gramStart"/>
      <w:r w:rsidRPr="00BE68EE">
        <w:rPr>
          <w:lang w:val="en-US"/>
        </w:rPr>
        <w:t>INPUTBUFFER(</w:t>
      </w:r>
      <w:proofErr w:type="gramEnd"/>
      <w:r w:rsidRPr="00BE68EE">
        <w:rPr>
          <w:lang w:val="en-US"/>
        </w:rPr>
        <w:t>spid)  —from DBCC OPENTRAN</w:t>
      </w:r>
    </w:p>
    <w:p w14:paraId="4765A763" w14:textId="77777777" w:rsidR="00F23471" w:rsidRPr="00BE68EE" w:rsidRDefault="00F23471" w:rsidP="00F23471">
      <w:pPr>
        <w:rPr>
          <w:lang w:val="en-US"/>
        </w:rPr>
      </w:pPr>
    </w:p>
    <w:p w14:paraId="21D34C1F" w14:textId="77777777" w:rsidR="00F23471" w:rsidRPr="00BE68EE" w:rsidRDefault="00F23471" w:rsidP="00F23471">
      <w:pPr>
        <w:rPr>
          <w:lang w:val="en-US"/>
        </w:rPr>
      </w:pPr>
      <w:proofErr w:type="gramStart"/>
      <w:r w:rsidRPr="00BE68EE">
        <w:rPr>
          <w:lang w:val="en-US"/>
        </w:rPr>
        <w:t>--[</w:t>
      </w:r>
      <w:proofErr w:type="gramEnd"/>
      <w:r w:rsidRPr="00BE68EE">
        <w:rPr>
          <w:lang w:val="en-US"/>
        </w:rPr>
        <w:t xml:space="preserve">?01-?09-?2017 13:03] Arne Johansen: </w:t>
      </w:r>
    </w:p>
    <w:p w14:paraId="421BFBDB" w14:textId="77777777" w:rsidR="00F23471" w:rsidRPr="00BE68EE" w:rsidRDefault="00F23471" w:rsidP="00D51FB0">
      <w:pPr>
        <w:pStyle w:val="Script"/>
        <w:framePr w:wrap="around"/>
      </w:pPr>
      <w:r w:rsidRPr="00BE68EE">
        <w:t>SELECT db_</w:t>
      </w:r>
      <w:proofErr w:type="gramStart"/>
      <w:r w:rsidRPr="00BE68EE">
        <w:t>name(</w:t>
      </w:r>
      <w:proofErr w:type="gramEnd"/>
      <w:r w:rsidRPr="00BE68EE">
        <w:t xml:space="preserve">es.database_id) db, es.login_name, es.login_time, es.original_login_name, es.last_request_start_time, ec.* -- * --ec.client_net_address, es.[program_name], es.[host_name], es.login_name, COUNT(ec.session_id) AS [connection count] </w:t>
      </w:r>
    </w:p>
    <w:p w14:paraId="4699DC0C" w14:textId="77777777" w:rsidR="00F23471" w:rsidRPr="00BE68EE" w:rsidRDefault="00F23471" w:rsidP="00D51FB0">
      <w:pPr>
        <w:pStyle w:val="Script"/>
        <w:framePr w:wrap="around"/>
      </w:pPr>
      <w:r w:rsidRPr="00BE68EE">
        <w:t xml:space="preserve">FROM sys.dm_exec_sessions AS es WITH (NOLOCK) </w:t>
      </w:r>
    </w:p>
    <w:p w14:paraId="179B89E2" w14:textId="77777777" w:rsidR="00F23471" w:rsidRPr="00BE68EE" w:rsidRDefault="00F23471" w:rsidP="00D51FB0">
      <w:pPr>
        <w:pStyle w:val="Script"/>
        <w:framePr w:wrap="around"/>
      </w:pPr>
      <w:r w:rsidRPr="00BE68EE">
        <w:t xml:space="preserve">INNER JOIN sys.dm_exec_connections AS ec WITH (NOLOCK) </w:t>
      </w:r>
    </w:p>
    <w:p w14:paraId="45056E8E" w14:textId="77777777" w:rsidR="00F23471" w:rsidRPr="00BE68EE" w:rsidRDefault="00F23471" w:rsidP="00D51FB0">
      <w:pPr>
        <w:pStyle w:val="Script"/>
        <w:framePr w:wrap="around"/>
      </w:pPr>
      <w:r w:rsidRPr="00BE68EE">
        <w:t>ON es.session_id = ec.session_id</w:t>
      </w:r>
    </w:p>
    <w:p w14:paraId="7C6F140D" w14:textId="77777777" w:rsidR="00F23471" w:rsidRPr="00BE68EE" w:rsidRDefault="00F23471" w:rsidP="00D51FB0">
      <w:pPr>
        <w:pStyle w:val="Script"/>
        <w:framePr w:wrap="around"/>
      </w:pPr>
      <w:proofErr w:type="gramStart"/>
      <w:r w:rsidRPr="00BE68EE">
        <w:t>where</w:t>
      </w:r>
      <w:proofErr w:type="gramEnd"/>
      <w:r w:rsidRPr="00BE68EE">
        <w:t xml:space="preserve"> 1 like 'ssis%'</w:t>
      </w:r>
    </w:p>
    <w:p w14:paraId="4C612817" w14:textId="77777777" w:rsidR="00F23471" w:rsidRDefault="00F23471" w:rsidP="00D51FB0">
      <w:pPr>
        <w:pStyle w:val="Script"/>
        <w:framePr w:wrap="around"/>
      </w:pPr>
      <w:r w:rsidRPr="00BE68EE">
        <w:t>--Order by 1</w:t>
      </w:r>
    </w:p>
    <w:p w14:paraId="464BCD73" w14:textId="77777777" w:rsidR="00F23471" w:rsidRDefault="00F23471" w:rsidP="00F23471">
      <w:pPr>
        <w:rPr>
          <w:lang w:val="en-US"/>
        </w:rPr>
      </w:pPr>
    </w:p>
    <w:p w14:paraId="65159F79" w14:textId="77777777" w:rsidR="00F23471" w:rsidRDefault="00F23471" w:rsidP="00F23471">
      <w:pPr>
        <w:rPr>
          <w:lang w:val="en-US"/>
        </w:rPr>
      </w:pPr>
      <w:r>
        <w:rPr>
          <w:lang w:val="en-US"/>
        </w:rPr>
        <w:t xml:space="preserve">/* Delete all users in </w:t>
      </w:r>
      <w:proofErr w:type="gramStart"/>
      <w:r>
        <w:rPr>
          <w:lang w:val="en-US"/>
        </w:rPr>
        <w:t>database  *</w:t>
      </w:r>
      <w:proofErr w:type="gramEnd"/>
      <w:r>
        <w:rPr>
          <w:lang w:val="en-US"/>
        </w:rPr>
        <w:t>/</w:t>
      </w:r>
    </w:p>
    <w:p w14:paraId="0993D7FA" w14:textId="77777777" w:rsidR="00F23471" w:rsidRPr="00666ED7" w:rsidRDefault="00F23471" w:rsidP="00D51FB0">
      <w:pPr>
        <w:pStyle w:val="Script"/>
        <w:framePr w:wrap="around"/>
      </w:pPr>
      <w:proofErr w:type="gramStart"/>
      <w:r w:rsidRPr="00666ED7">
        <w:lastRenderedPageBreak/>
        <w:t>declare</w:t>
      </w:r>
      <w:proofErr w:type="gramEnd"/>
      <w:r w:rsidRPr="00666ED7">
        <w:t xml:space="preserve"> @sql nvarchar(max)</w:t>
      </w:r>
    </w:p>
    <w:p w14:paraId="07D13E55" w14:textId="77777777" w:rsidR="00F23471" w:rsidRPr="00666ED7" w:rsidRDefault="00F23471" w:rsidP="00D51FB0">
      <w:pPr>
        <w:pStyle w:val="Script"/>
        <w:framePr w:wrap="around"/>
      </w:pPr>
      <w:proofErr w:type="gramStart"/>
      <w:r w:rsidRPr="00666ED7">
        <w:t>set</w:t>
      </w:r>
      <w:proofErr w:type="gramEnd"/>
      <w:r w:rsidRPr="00666ED7">
        <w:t xml:space="preserve"> @sql = ''</w:t>
      </w:r>
    </w:p>
    <w:p w14:paraId="0150F250" w14:textId="77777777" w:rsidR="00F23471" w:rsidRPr="00666ED7" w:rsidRDefault="00F23471" w:rsidP="00D51FB0">
      <w:pPr>
        <w:pStyle w:val="Script"/>
        <w:framePr w:wrap="around"/>
      </w:pPr>
    </w:p>
    <w:p w14:paraId="196C99B7" w14:textId="77777777" w:rsidR="00F23471" w:rsidRPr="00666ED7" w:rsidRDefault="00F23471" w:rsidP="00D51FB0">
      <w:pPr>
        <w:pStyle w:val="Script"/>
        <w:framePr w:wrap="around"/>
      </w:pPr>
      <w:r w:rsidRPr="00666ED7">
        <w:t xml:space="preserve">SELECT </w:t>
      </w:r>
      <w:r w:rsidRPr="00F37311">
        <w:rPr>
          <w:b/>
        </w:rPr>
        <w:t>@sql</w:t>
      </w:r>
      <w:r w:rsidRPr="00666ED7">
        <w:t xml:space="preserve"> = @sql+</w:t>
      </w:r>
    </w:p>
    <w:p w14:paraId="7651D33A" w14:textId="77777777" w:rsidR="00F23471" w:rsidRPr="00666ED7" w:rsidRDefault="00F23471" w:rsidP="00D51FB0">
      <w:pPr>
        <w:pStyle w:val="Script"/>
        <w:framePr w:wrap="around"/>
      </w:pPr>
      <w:r w:rsidRPr="00666ED7">
        <w:t>'</w:t>
      </w:r>
    </w:p>
    <w:p w14:paraId="3C2143EE" w14:textId="77777777" w:rsidR="00F23471" w:rsidRPr="00666ED7" w:rsidRDefault="00F23471" w:rsidP="00D51FB0">
      <w:pPr>
        <w:pStyle w:val="Script"/>
        <w:framePr w:wrap="around"/>
      </w:pPr>
      <w:proofErr w:type="gramStart"/>
      <w:r w:rsidRPr="00666ED7">
        <w:t>print</w:t>
      </w:r>
      <w:proofErr w:type="gramEnd"/>
      <w:r w:rsidRPr="00666ED7">
        <w:t xml:space="preserve"> ''Dropping '+name+'''</w:t>
      </w:r>
    </w:p>
    <w:p w14:paraId="6337DA40" w14:textId="77777777" w:rsidR="00F23471" w:rsidRPr="00666ED7" w:rsidRDefault="00F23471" w:rsidP="00D51FB0">
      <w:pPr>
        <w:pStyle w:val="Script"/>
        <w:framePr w:wrap="around"/>
      </w:pPr>
      <w:proofErr w:type="gramStart"/>
      <w:r w:rsidRPr="00666ED7">
        <w:t>execute</w:t>
      </w:r>
      <w:proofErr w:type="gramEnd"/>
      <w:r w:rsidRPr="00666ED7">
        <w:t xml:space="preserve"> master.dbo.sp_revokedbaccess '''+name+'''</w:t>
      </w:r>
    </w:p>
    <w:p w14:paraId="70BCAC74" w14:textId="77777777" w:rsidR="00F23471" w:rsidRPr="00666ED7" w:rsidRDefault="00F23471" w:rsidP="00D51FB0">
      <w:pPr>
        <w:pStyle w:val="Script"/>
        <w:framePr w:wrap="around"/>
      </w:pPr>
      <w:r w:rsidRPr="00666ED7">
        <w:t>'</w:t>
      </w:r>
    </w:p>
    <w:p w14:paraId="1130CADD" w14:textId="77777777" w:rsidR="00F23471" w:rsidRPr="00666ED7" w:rsidRDefault="00F23471" w:rsidP="00D51FB0">
      <w:pPr>
        <w:pStyle w:val="Script"/>
        <w:framePr w:wrap="around"/>
      </w:pPr>
      <w:r w:rsidRPr="00666ED7">
        <w:t>FROM</w:t>
      </w:r>
    </w:p>
    <w:p w14:paraId="17E34958" w14:textId="77777777" w:rsidR="00F23471" w:rsidRPr="00666ED7" w:rsidRDefault="00F23471" w:rsidP="00D51FB0">
      <w:pPr>
        <w:pStyle w:val="Script"/>
        <w:framePr w:wrap="around"/>
      </w:pPr>
      <w:r w:rsidRPr="00666ED7">
        <w:t xml:space="preserve">   dbo.sysusers</w:t>
      </w:r>
    </w:p>
    <w:p w14:paraId="05816C45" w14:textId="77777777" w:rsidR="00F23471" w:rsidRPr="00666ED7" w:rsidRDefault="00F23471" w:rsidP="00D51FB0">
      <w:pPr>
        <w:pStyle w:val="Script"/>
        <w:framePr w:wrap="around"/>
      </w:pPr>
      <w:r w:rsidRPr="00666ED7">
        <w:t>WHERE</w:t>
      </w:r>
    </w:p>
    <w:p w14:paraId="5123487D" w14:textId="77777777" w:rsidR="00F23471" w:rsidRPr="00666ED7" w:rsidRDefault="00F23471" w:rsidP="00D51FB0">
      <w:pPr>
        <w:pStyle w:val="Script"/>
        <w:framePr w:wrap="around"/>
      </w:pPr>
      <w:r w:rsidRPr="00666ED7">
        <w:t xml:space="preserve">   </w:t>
      </w:r>
      <w:proofErr w:type="gramStart"/>
      <w:r w:rsidRPr="00666ED7">
        <w:t>name</w:t>
      </w:r>
      <w:proofErr w:type="gramEnd"/>
      <w:r w:rsidRPr="00666ED7">
        <w:t xml:space="preserve"> NOT IN('dbo','guest','INFORMATION_SCHEMA','sys','public')</w:t>
      </w:r>
    </w:p>
    <w:p w14:paraId="51A0D0CE" w14:textId="77777777" w:rsidR="00F23471" w:rsidRPr="00666ED7" w:rsidRDefault="00F23471" w:rsidP="00D51FB0">
      <w:pPr>
        <w:pStyle w:val="Script"/>
        <w:framePr w:wrap="around"/>
      </w:pPr>
      <w:r w:rsidRPr="00666ED7">
        <w:t xml:space="preserve">   AND </w:t>
      </w:r>
      <w:proofErr w:type="gramStart"/>
      <w:r w:rsidRPr="00666ED7">
        <w:t>LEFT(</w:t>
      </w:r>
      <w:proofErr w:type="gramEnd"/>
      <w:r w:rsidRPr="00666ED7">
        <w:t>name,3) &lt;&gt; 'db_'</w:t>
      </w:r>
    </w:p>
    <w:p w14:paraId="2177502C" w14:textId="77777777" w:rsidR="00F23471" w:rsidRPr="00666ED7" w:rsidRDefault="00F23471" w:rsidP="00D51FB0">
      <w:pPr>
        <w:pStyle w:val="Script"/>
        <w:framePr w:wrap="around"/>
      </w:pPr>
      <w:proofErr w:type="gramStart"/>
      <w:r w:rsidRPr="00666ED7">
        <w:t>order</w:t>
      </w:r>
      <w:proofErr w:type="gramEnd"/>
      <w:r w:rsidRPr="00666ED7">
        <w:t xml:space="preserve"> by</w:t>
      </w:r>
    </w:p>
    <w:p w14:paraId="794B5995" w14:textId="77777777" w:rsidR="00F23471" w:rsidRPr="00666ED7" w:rsidRDefault="00F23471" w:rsidP="00D51FB0">
      <w:pPr>
        <w:pStyle w:val="Script"/>
        <w:framePr w:wrap="around"/>
      </w:pPr>
      <w:r w:rsidRPr="00666ED7">
        <w:t xml:space="preserve">   </w:t>
      </w:r>
      <w:proofErr w:type="gramStart"/>
      <w:r w:rsidRPr="00666ED7">
        <w:t>name</w:t>
      </w:r>
      <w:proofErr w:type="gramEnd"/>
    </w:p>
    <w:p w14:paraId="5AB8B2C5" w14:textId="77777777" w:rsidR="00F23471" w:rsidRDefault="00F23471" w:rsidP="00D51FB0">
      <w:pPr>
        <w:pStyle w:val="Script"/>
        <w:framePr w:wrap="around"/>
      </w:pPr>
    </w:p>
    <w:p w14:paraId="7AAF2354" w14:textId="77777777" w:rsidR="00F23471" w:rsidRPr="00A642AC" w:rsidRDefault="00F23471" w:rsidP="00D51FB0">
      <w:pPr>
        <w:pStyle w:val="Script"/>
        <w:framePr w:wrap="around"/>
      </w:pPr>
      <w:r w:rsidRPr="00A642AC">
        <w:t>Print @sql</w:t>
      </w:r>
    </w:p>
    <w:p w14:paraId="2BEB3FB5" w14:textId="77777777" w:rsidR="00F23471" w:rsidRDefault="00F23471" w:rsidP="00D51FB0">
      <w:pPr>
        <w:pStyle w:val="Script"/>
        <w:framePr w:wrap="around"/>
      </w:pPr>
      <w:proofErr w:type="gramStart"/>
      <w:r w:rsidRPr="00666ED7">
        <w:t>execute</w:t>
      </w:r>
      <w:proofErr w:type="gramEnd"/>
      <w:r w:rsidRPr="00666ED7">
        <w:t xml:space="preserve"> ( @sql )</w:t>
      </w:r>
    </w:p>
    <w:p w14:paraId="7AF7D5B2" w14:textId="77777777" w:rsidR="00F23471" w:rsidRDefault="00F23471" w:rsidP="00F23471">
      <w:pPr>
        <w:rPr>
          <w:lang w:val="en-US"/>
        </w:rPr>
      </w:pPr>
    </w:p>
    <w:p w14:paraId="10CE10CB" w14:textId="77777777" w:rsidR="00F23471" w:rsidRPr="004356CD" w:rsidRDefault="00F23471" w:rsidP="00F23471">
      <w:pPr>
        <w:pStyle w:val="Heading2"/>
      </w:pPr>
      <w:bookmarkStart w:id="69" w:name="_Toc93671666"/>
      <w:r w:rsidRPr="004356CD">
        <w:t>CheckDB</w:t>
      </w:r>
      <w:bookmarkEnd w:id="69"/>
    </w:p>
    <w:p w14:paraId="4C66EA6D" w14:textId="77777777" w:rsidR="00F23471" w:rsidRPr="009B72F2" w:rsidRDefault="00F23471" w:rsidP="00F23471">
      <w:r w:rsidRPr="009B72F2">
        <w:t>-- Check konsistensen af en database</w:t>
      </w:r>
    </w:p>
    <w:p w14:paraId="233C37A8" w14:textId="77777777" w:rsidR="00F23471" w:rsidRPr="004356CD" w:rsidRDefault="00F23471" w:rsidP="006D535D">
      <w:pPr>
        <w:pStyle w:val="Script"/>
        <w:framePr w:wrap="around"/>
      </w:pPr>
      <w:r w:rsidRPr="004356CD">
        <w:t>USE &lt;db&gt;</w:t>
      </w:r>
    </w:p>
    <w:p w14:paraId="582FFCA0" w14:textId="77777777" w:rsidR="00F23471" w:rsidRPr="0075547F" w:rsidRDefault="00F23471" w:rsidP="006D535D">
      <w:pPr>
        <w:pStyle w:val="Script"/>
        <w:framePr w:wrap="around"/>
      </w:pPr>
      <w:r w:rsidRPr="0075547F">
        <w:t>GO</w:t>
      </w:r>
    </w:p>
    <w:p w14:paraId="43FB62BD" w14:textId="77777777" w:rsidR="00F23471" w:rsidRPr="0075547F" w:rsidRDefault="00F23471" w:rsidP="006D535D">
      <w:pPr>
        <w:pStyle w:val="Script"/>
        <w:framePr w:wrap="around"/>
      </w:pPr>
      <w:r w:rsidRPr="0075547F">
        <w:t xml:space="preserve">DBCC CHECKDB </w:t>
      </w:r>
      <w:r>
        <w:t xml:space="preserve">-- </w:t>
      </w:r>
      <w:r w:rsidRPr="0075547F">
        <w:t xml:space="preserve">WITH PHYSICAL_ONLY;    </w:t>
      </w:r>
      <w:r>
        <w:t xml:space="preserve">--fuld version eller light version  </w:t>
      </w:r>
      <w:r w:rsidRPr="0075547F">
        <w:sym w:font="Wingdings" w:char="F04A"/>
      </w:r>
    </w:p>
    <w:p w14:paraId="1E07B39F" w14:textId="77777777" w:rsidR="00F23471" w:rsidRPr="00074EBC" w:rsidRDefault="00F23471" w:rsidP="006D535D">
      <w:pPr>
        <w:pStyle w:val="Script"/>
        <w:framePr w:wrap="around"/>
        <w:rPr>
          <w:lang w:val="da-DK"/>
        </w:rPr>
      </w:pPr>
      <w:r w:rsidRPr="00074EBC">
        <w:rPr>
          <w:lang w:val="da-DK"/>
        </w:rPr>
        <w:t>GO</w:t>
      </w:r>
    </w:p>
    <w:p w14:paraId="28828EC4" w14:textId="77777777" w:rsidR="00F23471" w:rsidRPr="009569F8" w:rsidRDefault="00F23471" w:rsidP="00F23471">
      <w:r w:rsidRPr="009569F8">
        <w:t>-- Check konsistensen af</w:t>
      </w:r>
      <w:r>
        <w:t xml:space="preserve"> en tabel</w:t>
      </w:r>
    </w:p>
    <w:p w14:paraId="33ABAAEE" w14:textId="77777777" w:rsidR="00F23471" w:rsidRPr="00074EBC" w:rsidRDefault="00F23471" w:rsidP="006D535D">
      <w:pPr>
        <w:pStyle w:val="Script"/>
        <w:framePr w:wrap="around"/>
        <w:rPr>
          <w:lang w:val="da-DK"/>
        </w:rPr>
      </w:pPr>
      <w:r w:rsidRPr="00074EBC">
        <w:rPr>
          <w:lang w:val="da-DK"/>
        </w:rPr>
        <w:t>dbcc checktable ('LMS.DS_EkoKur')</w:t>
      </w:r>
    </w:p>
    <w:p w14:paraId="5BC92900" w14:textId="3C26227D" w:rsidR="00F23471" w:rsidRDefault="00F23471" w:rsidP="00F23471"/>
    <w:p w14:paraId="1E05D9F9" w14:textId="77777777" w:rsidR="006D535D" w:rsidRDefault="006D535D" w:rsidP="00F23471"/>
    <w:p w14:paraId="4F36DC36" w14:textId="77777777" w:rsidR="00F23471" w:rsidRPr="002C280B" w:rsidRDefault="00F23471" w:rsidP="00F23471">
      <w:pPr>
        <w:rPr>
          <w:lang w:val="en-US"/>
        </w:rPr>
      </w:pPr>
      <w:r w:rsidRPr="002C280B">
        <w:rPr>
          <w:lang w:val="en-US"/>
        </w:rPr>
        <w:t>Understanding DBCC Error Messages</w:t>
      </w:r>
    </w:p>
    <w:p w14:paraId="06AADD16" w14:textId="77777777" w:rsidR="00F23471" w:rsidRPr="002C280B" w:rsidRDefault="00F23471" w:rsidP="00F23471">
      <w:pPr>
        <w:rPr>
          <w:lang w:val="en-US"/>
        </w:rPr>
      </w:pPr>
      <w:r w:rsidRPr="002C280B">
        <w:rPr>
          <w:lang w:val="en-US"/>
        </w:rPr>
        <w:t>After the DBCC CHECKDB command finishes, a message is written to the SQL Server error log. If the DBCC command successfully executes, the message indicates success and the amount of time that the command ran. If the DBCC command stops before completing the check because of an error, the message indicates that the command was terminated, a state value, and the amount of time the command ran. The following table lists and describes the state values that can be included in the message.</w:t>
      </w:r>
    </w:p>
    <w:p w14:paraId="63F043D2" w14:textId="77777777" w:rsidR="00F23471" w:rsidRPr="002C280B" w:rsidRDefault="00F23471" w:rsidP="00F23471">
      <w:pPr>
        <w:rPr>
          <w:lang w:val="en-US"/>
        </w:rPr>
      </w:pPr>
    </w:p>
    <w:p w14:paraId="1366BD49" w14:textId="77777777" w:rsidR="00F23471" w:rsidRPr="002C280B" w:rsidRDefault="00F23471" w:rsidP="00F23471">
      <w:pPr>
        <w:rPr>
          <w:lang w:val="en-US"/>
        </w:rPr>
      </w:pPr>
      <w:r w:rsidRPr="002C280B">
        <w:rPr>
          <w:lang w:val="en-US"/>
        </w:rPr>
        <w:t>Error Reporting</w:t>
      </w:r>
    </w:p>
    <w:p w14:paraId="677865DF" w14:textId="77777777" w:rsidR="00F23471" w:rsidRPr="002C280B" w:rsidRDefault="00F23471" w:rsidP="00F23471">
      <w:pPr>
        <w:rPr>
          <w:lang w:val="en-US"/>
        </w:rPr>
      </w:pPr>
      <w:r w:rsidRPr="002C280B">
        <w:rPr>
          <w:lang w:val="en-US"/>
        </w:rPr>
        <w:t xml:space="preserve">A dump file (SQLDUMPnnnn.txt) is created in the SQL Server LOG directory whenever DBCC CHECKDB detects a corruption error. When the Feature Usage data collection and Error Reporting features are enabled for the instance of SQL Server, the file is automatically forwarded to Microsoft. The collected data is used to improve SQL Server functionality. </w:t>
      </w:r>
    </w:p>
    <w:p w14:paraId="10E8F960" w14:textId="77777777" w:rsidR="00F23471" w:rsidRPr="002C280B" w:rsidRDefault="00F23471" w:rsidP="00F23471">
      <w:pPr>
        <w:rPr>
          <w:lang w:val="en-US"/>
        </w:rPr>
      </w:pPr>
    </w:p>
    <w:p w14:paraId="54B397CA" w14:textId="77777777" w:rsidR="00F23471" w:rsidRDefault="00F23471" w:rsidP="00F23471">
      <w:pPr>
        <w:rPr>
          <w:lang w:val="en-US"/>
        </w:rPr>
      </w:pPr>
      <w:r w:rsidRPr="002C280B">
        <w:rPr>
          <w:lang w:val="en-US"/>
        </w:rPr>
        <w:t>The dump file contains the results of the DBCC CHECKDB command and additional diagnostic output. Access is limited to the SQL Server service account and members of the sysadmin role. By default, the sysadmin role contains all members of the Windows BUILTIN\Administrators group and the local administrator's group. The DBCC command does not fail if the data collection process fails.</w:t>
      </w:r>
    </w:p>
    <w:p w14:paraId="08D2F7E7" w14:textId="77777777" w:rsidR="00F23471" w:rsidRDefault="00F23471" w:rsidP="00F23471">
      <w:pPr>
        <w:rPr>
          <w:lang w:val="en-US"/>
        </w:rPr>
      </w:pPr>
    </w:p>
    <w:p w14:paraId="207D1264" w14:textId="77777777" w:rsidR="00F23471" w:rsidRPr="002C280B" w:rsidRDefault="00F23471" w:rsidP="00F23471">
      <w:pPr>
        <w:rPr>
          <w:lang w:val="en-US"/>
        </w:rPr>
      </w:pPr>
      <w:r w:rsidRPr="002C280B">
        <w:rPr>
          <w:lang w:val="en-US"/>
        </w:rPr>
        <w:t xml:space="preserve">You could also put something like the following in place to read through the error log and send the output as an email. </w:t>
      </w:r>
    </w:p>
    <w:p w14:paraId="79374604" w14:textId="77777777" w:rsidR="00F23471" w:rsidRPr="002C280B" w:rsidRDefault="00F23471" w:rsidP="00F23471">
      <w:pPr>
        <w:rPr>
          <w:lang w:val="en-US"/>
        </w:rPr>
      </w:pPr>
    </w:p>
    <w:p w14:paraId="5885F06D" w14:textId="77777777" w:rsidR="00F23471" w:rsidRPr="002C280B" w:rsidRDefault="00F23471" w:rsidP="00F23471">
      <w:pPr>
        <w:rPr>
          <w:lang w:val="en-US"/>
        </w:rPr>
      </w:pPr>
      <w:r w:rsidRPr="002C280B">
        <w:rPr>
          <w:lang w:val="en-US"/>
        </w:rPr>
        <w:t xml:space="preserve">CREATE TABLE #Errors (LogDate datetime, ProcessInfo </w:t>
      </w:r>
      <w:proofErr w:type="gramStart"/>
      <w:r w:rsidRPr="002C280B">
        <w:rPr>
          <w:lang w:val="en-US"/>
        </w:rPr>
        <w:t>varchar(</w:t>
      </w:r>
      <w:proofErr w:type="gramEnd"/>
      <w:r w:rsidRPr="002C280B">
        <w:rPr>
          <w:lang w:val="en-US"/>
        </w:rPr>
        <w:t>32), MsgText varchar(max))</w:t>
      </w:r>
    </w:p>
    <w:p w14:paraId="256571DF" w14:textId="77777777" w:rsidR="00F23471" w:rsidRPr="002C280B" w:rsidRDefault="00F23471" w:rsidP="00F23471">
      <w:pPr>
        <w:rPr>
          <w:lang w:val="en-US"/>
        </w:rPr>
      </w:pPr>
      <w:r w:rsidRPr="002C280B">
        <w:rPr>
          <w:lang w:val="en-US"/>
        </w:rPr>
        <w:t>INSERT #Errors EXEC xp_readerrorlog</w:t>
      </w:r>
    </w:p>
    <w:p w14:paraId="3FCE3D8C" w14:textId="77777777" w:rsidR="00F23471" w:rsidRPr="002C280B" w:rsidRDefault="00F23471" w:rsidP="00F23471">
      <w:pPr>
        <w:rPr>
          <w:lang w:val="en-US"/>
        </w:rPr>
      </w:pPr>
      <w:r w:rsidRPr="002C280B">
        <w:rPr>
          <w:lang w:val="en-US"/>
        </w:rPr>
        <w:t>SELECT * FROM #Errors WHERE MsgText LIKE '%DBCC CHECKDB%'</w:t>
      </w:r>
    </w:p>
    <w:p w14:paraId="661BECEA" w14:textId="77777777" w:rsidR="00F23471" w:rsidRPr="002C280B" w:rsidRDefault="00F23471" w:rsidP="00F23471">
      <w:pPr>
        <w:rPr>
          <w:lang w:val="en-US"/>
        </w:rPr>
      </w:pPr>
      <w:r w:rsidRPr="002C280B">
        <w:rPr>
          <w:lang w:val="en-US"/>
        </w:rPr>
        <w:t xml:space="preserve">ORDER BY LogDate </w:t>
      </w:r>
    </w:p>
    <w:p w14:paraId="585CAAAB" w14:textId="77777777" w:rsidR="00F23471" w:rsidRPr="002C280B" w:rsidRDefault="00F23471" w:rsidP="00F23471">
      <w:pPr>
        <w:rPr>
          <w:lang w:val="en-US"/>
        </w:rPr>
      </w:pPr>
      <w:r w:rsidRPr="002C280B">
        <w:rPr>
          <w:lang w:val="en-US"/>
        </w:rPr>
        <w:t>DROP TABLE #Errors</w:t>
      </w:r>
    </w:p>
    <w:p w14:paraId="760C3DE8" w14:textId="77777777" w:rsidR="00F23471" w:rsidRPr="002C280B" w:rsidRDefault="00F23471" w:rsidP="00F23471">
      <w:pPr>
        <w:rPr>
          <w:lang w:val="en-US"/>
        </w:rPr>
      </w:pPr>
    </w:p>
    <w:p w14:paraId="4EAFDAAD" w14:textId="2D804FFA" w:rsidR="00F23471" w:rsidRDefault="00F23471" w:rsidP="00F23471">
      <w:pPr>
        <w:rPr>
          <w:lang w:val="en-US"/>
        </w:rPr>
      </w:pPr>
      <w:r w:rsidRPr="002C280B">
        <w:rPr>
          <w:lang w:val="en-US"/>
        </w:rPr>
        <w:t xml:space="preserve">Please note that if you do a log switch, which you periodically should, this could miss some of the output so whatever solution you put in place you need to make it robust and test to verify that first of all you are </w:t>
      </w:r>
      <w:r w:rsidRPr="002C280B">
        <w:rPr>
          <w:lang w:val="en-US"/>
        </w:rPr>
        <w:lastRenderedPageBreak/>
        <w:t>doing CHECKDB on all your databases and secondly that you have a process in place for reviewing the output.</w:t>
      </w:r>
    </w:p>
    <w:p w14:paraId="2E88ED7B" w14:textId="30BB91F0" w:rsidR="0078025E" w:rsidRDefault="0078025E" w:rsidP="0078025E">
      <w:pPr>
        <w:pStyle w:val="Heading2"/>
        <w:rPr>
          <w:lang w:val="en-US"/>
        </w:rPr>
      </w:pPr>
      <w:bookmarkStart w:id="70" w:name="_Toc93671667"/>
      <w:r>
        <w:rPr>
          <w:lang w:val="en-US"/>
        </w:rPr>
        <w:t xml:space="preserve">T-SQL læs default data location </w:t>
      </w:r>
      <w:proofErr w:type="gramStart"/>
      <w:r>
        <w:rPr>
          <w:lang w:val="en-US"/>
        </w:rPr>
        <w:t>fra</w:t>
      </w:r>
      <w:proofErr w:type="gramEnd"/>
      <w:r>
        <w:rPr>
          <w:lang w:val="en-US"/>
        </w:rPr>
        <w:t xml:space="preserve"> Registry</w:t>
      </w:r>
      <w:bookmarkEnd w:id="70"/>
    </w:p>
    <w:p w14:paraId="3B2E057B" w14:textId="77777777" w:rsidR="0078025E" w:rsidRPr="0078025E" w:rsidRDefault="0078025E" w:rsidP="0078025E">
      <w:pPr>
        <w:pStyle w:val="Script"/>
        <w:framePr w:wrap="around"/>
      </w:pPr>
      <w:r w:rsidRPr="0078025E">
        <w:rPr>
          <w:color w:val="0000FF"/>
        </w:rPr>
        <w:t>DECLARE</w:t>
      </w:r>
      <w:r w:rsidRPr="0078025E">
        <w:t xml:space="preserve"> @returnValue </w:t>
      </w:r>
      <w:proofErr w:type="gramStart"/>
      <w:r w:rsidRPr="0078025E">
        <w:rPr>
          <w:color w:val="0000FF"/>
        </w:rPr>
        <w:t>NVARCHAR</w:t>
      </w:r>
      <w:r w:rsidRPr="0078025E">
        <w:rPr>
          <w:color w:val="808080"/>
        </w:rPr>
        <w:t>(</w:t>
      </w:r>
      <w:proofErr w:type="gramEnd"/>
      <w:r w:rsidRPr="0078025E">
        <w:t>500</w:t>
      </w:r>
      <w:r w:rsidRPr="0078025E">
        <w:rPr>
          <w:color w:val="808080"/>
        </w:rPr>
        <w:t>)</w:t>
      </w:r>
    </w:p>
    <w:p w14:paraId="4435100B" w14:textId="77777777" w:rsidR="0078025E" w:rsidRPr="0078025E" w:rsidRDefault="0078025E" w:rsidP="0078025E">
      <w:pPr>
        <w:pStyle w:val="Script"/>
        <w:framePr w:wrap="around"/>
      </w:pPr>
      <w:r w:rsidRPr="0078025E">
        <w:rPr>
          <w:color w:val="0000FF"/>
        </w:rPr>
        <w:t>EXEC</w:t>
      </w:r>
      <w:r w:rsidRPr="0078025E">
        <w:t xml:space="preserve">   </w:t>
      </w:r>
      <w:r w:rsidRPr="0078025E">
        <w:rPr>
          <w:color w:val="0000FF"/>
        </w:rPr>
        <w:t>master</w:t>
      </w:r>
      <w:proofErr w:type="gramStart"/>
      <w:r w:rsidRPr="0078025E">
        <w:rPr>
          <w:color w:val="808080"/>
        </w:rPr>
        <w:t>..</w:t>
      </w:r>
      <w:proofErr w:type="gramEnd"/>
      <w:r w:rsidRPr="0078025E">
        <w:rPr>
          <w:color w:val="800000"/>
        </w:rPr>
        <w:t>xp_instance_regread</w:t>
      </w:r>
      <w:r w:rsidRPr="0078025E">
        <w:rPr>
          <w:color w:val="0000FF"/>
        </w:rPr>
        <w:t xml:space="preserve"> </w:t>
      </w:r>
    </w:p>
    <w:p w14:paraId="42B556BB" w14:textId="77777777" w:rsidR="0078025E" w:rsidRPr="0078025E" w:rsidRDefault="0078025E" w:rsidP="0078025E">
      <w:pPr>
        <w:pStyle w:val="Script"/>
        <w:framePr w:wrap="around"/>
      </w:pPr>
      <w:r w:rsidRPr="0078025E">
        <w:rPr>
          <w:color w:val="0000FF"/>
        </w:rPr>
        <w:t xml:space="preserve">       </w:t>
      </w:r>
      <w:r w:rsidRPr="0078025E">
        <w:t xml:space="preserve">@rootkey      </w:t>
      </w:r>
      <w:r w:rsidRPr="0078025E">
        <w:rPr>
          <w:color w:val="808080"/>
        </w:rPr>
        <w:t>=</w:t>
      </w:r>
      <w:r w:rsidRPr="0078025E">
        <w:t xml:space="preserve"> </w:t>
      </w:r>
      <w:r w:rsidRPr="0078025E">
        <w:rPr>
          <w:color w:val="FF0000"/>
        </w:rPr>
        <w:t>N'HKEY_LOCAL_MACHINE'</w:t>
      </w:r>
      <w:r w:rsidRPr="0078025E">
        <w:rPr>
          <w:color w:val="808080"/>
        </w:rPr>
        <w:t>,</w:t>
      </w:r>
    </w:p>
    <w:p w14:paraId="41CD0A84" w14:textId="77777777" w:rsidR="0078025E" w:rsidRPr="0078025E" w:rsidRDefault="0078025E" w:rsidP="0078025E">
      <w:pPr>
        <w:pStyle w:val="Script"/>
        <w:framePr w:wrap="around"/>
      </w:pPr>
      <w:r w:rsidRPr="0078025E">
        <w:t xml:space="preserve">       @key          </w:t>
      </w:r>
      <w:r w:rsidRPr="0078025E">
        <w:rPr>
          <w:color w:val="808080"/>
        </w:rPr>
        <w:t>=</w:t>
      </w:r>
      <w:r w:rsidRPr="0078025E">
        <w:t xml:space="preserve"> </w:t>
      </w:r>
      <w:r w:rsidRPr="0078025E">
        <w:rPr>
          <w:color w:val="FF0000"/>
        </w:rPr>
        <w:t>N'SOFTWARE\Microsoft\MSSQLServer\MSSQLServer'</w:t>
      </w:r>
      <w:r w:rsidRPr="0078025E">
        <w:rPr>
          <w:color w:val="808080"/>
        </w:rPr>
        <w:t>,</w:t>
      </w:r>
    </w:p>
    <w:p w14:paraId="721947D6" w14:textId="77777777" w:rsidR="0078025E" w:rsidRPr="0078025E" w:rsidRDefault="0078025E" w:rsidP="0078025E">
      <w:pPr>
        <w:pStyle w:val="Script"/>
        <w:framePr w:wrap="around"/>
      </w:pPr>
      <w:r w:rsidRPr="0078025E">
        <w:t xml:space="preserve">       @value_name   </w:t>
      </w:r>
      <w:r w:rsidRPr="0078025E">
        <w:rPr>
          <w:color w:val="808080"/>
        </w:rPr>
        <w:t>=</w:t>
      </w:r>
      <w:r w:rsidRPr="0078025E">
        <w:t xml:space="preserve"> </w:t>
      </w:r>
      <w:r w:rsidRPr="0078025E">
        <w:rPr>
          <w:color w:val="FF0000"/>
        </w:rPr>
        <w:t>N'DefaultData'</w:t>
      </w:r>
      <w:r w:rsidRPr="0078025E">
        <w:rPr>
          <w:color w:val="808080"/>
        </w:rPr>
        <w:t>,</w:t>
      </w:r>
    </w:p>
    <w:p w14:paraId="4EE5CD6F" w14:textId="77777777" w:rsidR="0078025E" w:rsidRPr="0078025E" w:rsidRDefault="0078025E" w:rsidP="0078025E">
      <w:pPr>
        <w:pStyle w:val="Script"/>
        <w:framePr w:wrap="around"/>
      </w:pPr>
      <w:r w:rsidRPr="0078025E">
        <w:t xml:space="preserve">       @value        </w:t>
      </w:r>
      <w:r w:rsidRPr="0078025E">
        <w:rPr>
          <w:color w:val="808080"/>
        </w:rPr>
        <w:t>=</w:t>
      </w:r>
      <w:r w:rsidRPr="0078025E">
        <w:t xml:space="preserve"> @returnValue </w:t>
      </w:r>
      <w:r w:rsidRPr="0078025E">
        <w:rPr>
          <w:color w:val="0000FF"/>
        </w:rPr>
        <w:t>output</w:t>
      </w:r>
    </w:p>
    <w:p w14:paraId="640C1183" w14:textId="77777777" w:rsidR="0078025E" w:rsidRDefault="0078025E" w:rsidP="0078025E">
      <w:pPr>
        <w:pStyle w:val="Script"/>
        <w:framePr w:wrap="around"/>
      </w:pPr>
      <w:r>
        <w:rPr>
          <w:color w:val="008000"/>
        </w:rPr>
        <w:t>--PRINT @returnValue</w:t>
      </w:r>
    </w:p>
    <w:p w14:paraId="21068E1D" w14:textId="20926898" w:rsidR="0078025E" w:rsidRDefault="0078025E" w:rsidP="0078025E">
      <w:pPr>
        <w:pStyle w:val="Script"/>
        <w:framePr w:wrap="around"/>
      </w:pPr>
      <w:r w:rsidRPr="0078025E">
        <w:rPr>
          <w:color w:val="0000FF"/>
        </w:rPr>
        <w:t>Select</w:t>
      </w:r>
      <w:r w:rsidRPr="0078025E">
        <w:t xml:space="preserve"> </w:t>
      </w:r>
      <w:proofErr w:type="gramStart"/>
      <w:r w:rsidRPr="0078025E">
        <w:rPr>
          <w:color w:val="FF00FF"/>
        </w:rPr>
        <w:t>@@SERVERNAME</w:t>
      </w:r>
      <w:r w:rsidRPr="0078025E">
        <w:t xml:space="preserve">  </w:t>
      </w:r>
      <w:r w:rsidRPr="0078025E">
        <w:rPr>
          <w:color w:val="0000FF"/>
        </w:rPr>
        <w:t>as</w:t>
      </w:r>
      <w:proofErr w:type="gramEnd"/>
      <w:r w:rsidRPr="0078025E">
        <w:t xml:space="preserve"> SQLInstans</w:t>
      </w:r>
      <w:r w:rsidRPr="0078025E">
        <w:rPr>
          <w:color w:val="808080"/>
        </w:rPr>
        <w:t>,</w:t>
      </w:r>
      <w:r w:rsidRPr="0078025E">
        <w:t xml:space="preserve"> @returnValue </w:t>
      </w:r>
      <w:r w:rsidRPr="0078025E">
        <w:rPr>
          <w:color w:val="0000FF"/>
        </w:rPr>
        <w:t>as</w:t>
      </w:r>
      <w:r w:rsidRPr="0078025E">
        <w:t xml:space="preserve"> Defaultdata</w:t>
      </w:r>
    </w:p>
    <w:p w14:paraId="2BC34D56" w14:textId="7AB25C21" w:rsidR="0078025E" w:rsidRDefault="0078025E" w:rsidP="0078025E">
      <w:pPr>
        <w:rPr>
          <w:rFonts w:ascii="Consolas" w:hAnsi="Consolas" w:cs="Consolas"/>
          <w:color w:val="000000"/>
          <w:sz w:val="19"/>
          <w:szCs w:val="19"/>
          <w:lang w:val="en-US"/>
        </w:rPr>
      </w:pPr>
    </w:p>
    <w:p w14:paraId="1E683812" w14:textId="15032C53" w:rsidR="0078025E" w:rsidRDefault="0078025E" w:rsidP="0078025E">
      <w:pPr>
        <w:pStyle w:val="Heading2"/>
      </w:pPr>
      <w:bookmarkStart w:id="71" w:name="_Toc93671668"/>
      <w:r w:rsidRPr="0078025E">
        <w:t xml:space="preserve">T-SQL Skriv default data location </w:t>
      </w:r>
      <w:r>
        <w:t>til</w:t>
      </w:r>
      <w:r w:rsidRPr="0078025E">
        <w:t xml:space="preserve"> Registry</w:t>
      </w:r>
      <w:bookmarkEnd w:id="71"/>
    </w:p>
    <w:p w14:paraId="35C82087" w14:textId="6F6A425A" w:rsidR="0078025E" w:rsidRDefault="0078025E" w:rsidP="0078025E"/>
    <w:p w14:paraId="1CEE72F6" w14:textId="77777777" w:rsidR="00324761" w:rsidRPr="00324761" w:rsidRDefault="00324761" w:rsidP="00324761">
      <w:pPr>
        <w:pStyle w:val="Script"/>
        <w:framePr w:wrap="around"/>
        <w:rPr>
          <w:rFonts w:ascii="Verdana" w:hAnsi="Verdana"/>
          <w:color w:val="555555"/>
          <w:szCs w:val="18"/>
          <w:lang w:eastAsia="da-DK"/>
        </w:rPr>
      </w:pPr>
      <w:r w:rsidRPr="00324761">
        <w:rPr>
          <w:color w:val="0000FF"/>
          <w:lang w:eastAsia="da-DK"/>
        </w:rPr>
        <w:t>USE</w:t>
      </w:r>
      <w:r w:rsidRPr="00324761">
        <w:rPr>
          <w:color w:val="000000"/>
          <w:lang w:eastAsia="da-DK"/>
        </w:rPr>
        <w:t> </w:t>
      </w:r>
      <w:r w:rsidRPr="00324761">
        <w:rPr>
          <w:lang w:eastAsia="da-DK"/>
        </w:rPr>
        <w:t>[master]</w:t>
      </w:r>
    </w:p>
    <w:p w14:paraId="02BD0F01" w14:textId="77777777" w:rsidR="00324761" w:rsidRPr="00324761" w:rsidRDefault="00324761" w:rsidP="00324761">
      <w:pPr>
        <w:pStyle w:val="Script"/>
        <w:framePr w:wrap="around"/>
        <w:rPr>
          <w:rFonts w:ascii="Verdana" w:hAnsi="Verdana"/>
          <w:color w:val="555555"/>
          <w:szCs w:val="18"/>
          <w:lang w:eastAsia="da-DK"/>
        </w:rPr>
      </w:pPr>
      <w:r w:rsidRPr="00324761">
        <w:rPr>
          <w:color w:val="0000FF"/>
          <w:lang w:eastAsia="da-DK"/>
        </w:rPr>
        <w:t>GO</w:t>
      </w:r>
    </w:p>
    <w:p w14:paraId="408C3D0F" w14:textId="77777777" w:rsidR="00324761" w:rsidRPr="00324761" w:rsidRDefault="00324761" w:rsidP="00324761">
      <w:pPr>
        <w:pStyle w:val="Script"/>
        <w:framePr w:wrap="around"/>
        <w:rPr>
          <w:rFonts w:ascii="Verdana" w:hAnsi="Verdana"/>
          <w:color w:val="555555"/>
          <w:szCs w:val="18"/>
          <w:lang w:eastAsia="da-DK"/>
        </w:rPr>
      </w:pPr>
      <w:r w:rsidRPr="00324761">
        <w:rPr>
          <w:color w:val="008000"/>
          <w:lang w:eastAsia="da-DK"/>
        </w:rPr>
        <w:t>— Change default location for data files</w:t>
      </w:r>
    </w:p>
    <w:p w14:paraId="5F0F3F5D" w14:textId="77777777" w:rsidR="00324761" w:rsidRPr="00324761" w:rsidRDefault="00324761" w:rsidP="00324761">
      <w:pPr>
        <w:pStyle w:val="Script"/>
        <w:framePr w:wrap="around"/>
        <w:rPr>
          <w:rFonts w:ascii="Verdana" w:hAnsi="Verdana"/>
          <w:color w:val="555555"/>
          <w:szCs w:val="18"/>
          <w:lang w:eastAsia="da-DK"/>
        </w:rPr>
      </w:pPr>
      <w:r w:rsidRPr="00324761">
        <w:rPr>
          <w:color w:val="0000FF"/>
          <w:lang w:eastAsia="da-DK"/>
        </w:rPr>
        <w:t>EXEC</w:t>
      </w:r>
      <w:r w:rsidRPr="00324761">
        <w:rPr>
          <w:color w:val="000000"/>
          <w:lang w:eastAsia="da-DK"/>
        </w:rPr>
        <w:t>   </w:t>
      </w:r>
      <w:r w:rsidRPr="00324761">
        <w:rPr>
          <w:color w:val="800000"/>
          <w:lang w:eastAsia="da-DK"/>
        </w:rPr>
        <w:t>xp_instance_regwrite</w:t>
      </w:r>
    </w:p>
    <w:p w14:paraId="66FEC799" w14:textId="77777777" w:rsidR="00324761" w:rsidRPr="00324761" w:rsidRDefault="00324761" w:rsidP="00324761">
      <w:pPr>
        <w:pStyle w:val="Script"/>
        <w:framePr w:wrap="around"/>
        <w:rPr>
          <w:rFonts w:ascii="Verdana" w:hAnsi="Verdana"/>
          <w:color w:val="555555"/>
          <w:szCs w:val="18"/>
          <w:lang w:eastAsia="da-DK"/>
        </w:rPr>
      </w:pPr>
      <w:r w:rsidRPr="00324761">
        <w:rPr>
          <w:color w:val="0000FF"/>
          <w:lang w:eastAsia="da-DK"/>
        </w:rPr>
        <w:t>       </w:t>
      </w:r>
      <w:r w:rsidRPr="00324761">
        <w:rPr>
          <w:color w:val="FF0000"/>
          <w:lang w:eastAsia="da-DK"/>
        </w:rPr>
        <w:t>N'HKEY_LOCAL_MACHINE'</w:t>
      </w:r>
      <w:r w:rsidRPr="00324761">
        <w:rPr>
          <w:color w:val="808080"/>
          <w:lang w:eastAsia="da-DK"/>
        </w:rPr>
        <w:t>,</w:t>
      </w:r>
    </w:p>
    <w:p w14:paraId="573C193D" w14:textId="77777777" w:rsidR="00324761" w:rsidRPr="00324761" w:rsidRDefault="00324761" w:rsidP="00324761">
      <w:pPr>
        <w:pStyle w:val="Script"/>
        <w:framePr w:wrap="around"/>
        <w:rPr>
          <w:rFonts w:ascii="Verdana" w:hAnsi="Verdana"/>
          <w:color w:val="555555"/>
          <w:szCs w:val="18"/>
          <w:lang w:eastAsia="da-DK"/>
        </w:rPr>
      </w:pPr>
      <w:r w:rsidRPr="00324761">
        <w:rPr>
          <w:color w:val="000000"/>
          <w:lang w:eastAsia="da-DK"/>
        </w:rPr>
        <w:t>       </w:t>
      </w:r>
      <w:r w:rsidRPr="00324761">
        <w:rPr>
          <w:color w:val="FF0000"/>
          <w:lang w:eastAsia="da-DK"/>
        </w:rPr>
        <w:t>N'Software\Microsoft\MSSQLServer\MSSQLServer'</w:t>
      </w:r>
      <w:r w:rsidRPr="00324761">
        <w:rPr>
          <w:color w:val="808080"/>
          <w:lang w:eastAsia="da-DK"/>
        </w:rPr>
        <w:t>,</w:t>
      </w:r>
    </w:p>
    <w:p w14:paraId="37A11F23" w14:textId="77777777" w:rsidR="00324761" w:rsidRPr="00324761" w:rsidRDefault="00324761" w:rsidP="00324761">
      <w:pPr>
        <w:pStyle w:val="Script"/>
        <w:framePr w:wrap="around"/>
        <w:rPr>
          <w:rFonts w:ascii="Verdana" w:hAnsi="Verdana"/>
          <w:color w:val="555555"/>
          <w:szCs w:val="18"/>
          <w:lang w:eastAsia="da-DK"/>
        </w:rPr>
      </w:pPr>
      <w:r w:rsidRPr="00324761">
        <w:rPr>
          <w:color w:val="000000"/>
          <w:lang w:eastAsia="da-DK"/>
        </w:rPr>
        <w:t>       </w:t>
      </w:r>
      <w:r w:rsidRPr="00324761">
        <w:rPr>
          <w:color w:val="FF0000"/>
          <w:lang w:eastAsia="da-DK"/>
        </w:rPr>
        <w:t>N'DefaultData'</w:t>
      </w:r>
      <w:r w:rsidRPr="00324761">
        <w:rPr>
          <w:color w:val="808080"/>
          <w:lang w:eastAsia="da-DK"/>
        </w:rPr>
        <w:t>,</w:t>
      </w:r>
    </w:p>
    <w:p w14:paraId="3B3463B9" w14:textId="77777777" w:rsidR="00324761" w:rsidRPr="00324761" w:rsidRDefault="00324761" w:rsidP="00324761">
      <w:pPr>
        <w:pStyle w:val="Script"/>
        <w:framePr w:wrap="around"/>
        <w:rPr>
          <w:rFonts w:ascii="Verdana" w:hAnsi="Verdana"/>
          <w:color w:val="555555"/>
          <w:szCs w:val="18"/>
          <w:lang w:eastAsia="da-DK"/>
        </w:rPr>
      </w:pPr>
      <w:r w:rsidRPr="00324761">
        <w:rPr>
          <w:color w:val="000000"/>
          <w:lang w:eastAsia="da-DK"/>
        </w:rPr>
        <w:t>       </w:t>
      </w:r>
      <w:r w:rsidRPr="00324761">
        <w:rPr>
          <w:lang w:eastAsia="da-DK"/>
        </w:rPr>
        <w:t>REG_SZ</w:t>
      </w:r>
      <w:r w:rsidRPr="00324761">
        <w:rPr>
          <w:color w:val="808080"/>
          <w:lang w:eastAsia="da-DK"/>
        </w:rPr>
        <w:t>,</w:t>
      </w:r>
    </w:p>
    <w:p w14:paraId="63E27A29" w14:textId="77777777" w:rsidR="00324761" w:rsidRPr="00324761" w:rsidRDefault="00324761" w:rsidP="00324761">
      <w:pPr>
        <w:pStyle w:val="Script"/>
        <w:framePr w:wrap="around"/>
        <w:rPr>
          <w:rFonts w:ascii="Verdana" w:hAnsi="Verdana"/>
          <w:color w:val="555555"/>
          <w:szCs w:val="18"/>
          <w:lang w:eastAsia="da-DK"/>
        </w:rPr>
      </w:pPr>
      <w:r w:rsidRPr="00324761">
        <w:rPr>
          <w:color w:val="000000"/>
          <w:lang w:eastAsia="da-DK"/>
        </w:rPr>
        <w:t>       </w:t>
      </w:r>
      <w:r w:rsidRPr="00324761">
        <w:rPr>
          <w:color w:val="FF0000"/>
          <w:lang w:eastAsia="da-DK"/>
        </w:rPr>
        <w:t>N'C:\MSSQL\Data'</w:t>
      </w:r>
    </w:p>
    <w:p w14:paraId="02755B74" w14:textId="77777777" w:rsidR="00324761" w:rsidRPr="00324761" w:rsidRDefault="00324761" w:rsidP="00324761">
      <w:pPr>
        <w:pStyle w:val="Script"/>
        <w:framePr w:wrap="around"/>
        <w:rPr>
          <w:rFonts w:ascii="Verdana" w:hAnsi="Verdana"/>
          <w:color w:val="555555"/>
          <w:szCs w:val="18"/>
          <w:lang w:eastAsia="da-DK"/>
        </w:rPr>
      </w:pPr>
      <w:r w:rsidRPr="00324761">
        <w:rPr>
          <w:color w:val="0000FF"/>
          <w:lang w:eastAsia="da-DK"/>
        </w:rPr>
        <w:t>GO</w:t>
      </w:r>
    </w:p>
    <w:p w14:paraId="6224E2D9" w14:textId="77777777" w:rsidR="00324761" w:rsidRPr="00324761" w:rsidRDefault="00324761" w:rsidP="00324761">
      <w:pPr>
        <w:pStyle w:val="Script"/>
        <w:framePr w:wrap="around"/>
        <w:rPr>
          <w:rFonts w:ascii="Verdana" w:hAnsi="Verdana"/>
          <w:color w:val="555555"/>
          <w:szCs w:val="18"/>
          <w:lang w:eastAsia="da-DK"/>
        </w:rPr>
      </w:pPr>
      <w:r w:rsidRPr="00324761">
        <w:rPr>
          <w:color w:val="008000"/>
          <w:lang w:eastAsia="da-DK"/>
        </w:rPr>
        <w:t>— Change default location for log files</w:t>
      </w:r>
    </w:p>
    <w:p w14:paraId="3C1F9359" w14:textId="77777777" w:rsidR="00324761" w:rsidRPr="00324761" w:rsidRDefault="00324761" w:rsidP="00324761">
      <w:pPr>
        <w:pStyle w:val="Script"/>
        <w:framePr w:wrap="around"/>
        <w:rPr>
          <w:rFonts w:ascii="Verdana" w:hAnsi="Verdana"/>
          <w:color w:val="555555"/>
          <w:szCs w:val="18"/>
          <w:lang w:eastAsia="da-DK"/>
        </w:rPr>
      </w:pPr>
      <w:r w:rsidRPr="00324761">
        <w:rPr>
          <w:color w:val="0000FF"/>
          <w:lang w:eastAsia="da-DK"/>
        </w:rPr>
        <w:t>EXEC</w:t>
      </w:r>
      <w:r w:rsidRPr="00324761">
        <w:rPr>
          <w:color w:val="000000"/>
          <w:lang w:eastAsia="da-DK"/>
        </w:rPr>
        <w:t>   </w:t>
      </w:r>
      <w:r w:rsidRPr="00324761">
        <w:rPr>
          <w:color w:val="800000"/>
          <w:lang w:eastAsia="da-DK"/>
        </w:rPr>
        <w:t>xp_instance_regwrite</w:t>
      </w:r>
    </w:p>
    <w:p w14:paraId="2264821E" w14:textId="77777777" w:rsidR="00324761" w:rsidRPr="00324761" w:rsidRDefault="00324761" w:rsidP="00324761">
      <w:pPr>
        <w:pStyle w:val="Script"/>
        <w:framePr w:wrap="around"/>
        <w:rPr>
          <w:rFonts w:ascii="Verdana" w:hAnsi="Verdana"/>
          <w:color w:val="555555"/>
          <w:szCs w:val="18"/>
          <w:lang w:eastAsia="da-DK"/>
        </w:rPr>
      </w:pPr>
      <w:r w:rsidRPr="00324761">
        <w:rPr>
          <w:color w:val="0000FF"/>
          <w:lang w:eastAsia="da-DK"/>
        </w:rPr>
        <w:t>       </w:t>
      </w:r>
      <w:r w:rsidRPr="00324761">
        <w:rPr>
          <w:color w:val="FF0000"/>
          <w:lang w:eastAsia="da-DK"/>
        </w:rPr>
        <w:t>N'HKEY_LOCAL_MACHINE'</w:t>
      </w:r>
      <w:r w:rsidRPr="00324761">
        <w:rPr>
          <w:color w:val="808080"/>
          <w:lang w:eastAsia="da-DK"/>
        </w:rPr>
        <w:t>,</w:t>
      </w:r>
    </w:p>
    <w:p w14:paraId="04E08900" w14:textId="77777777" w:rsidR="00324761" w:rsidRPr="00324761" w:rsidRDefault="00324761" w:rsidP="00324761">
      <w:pPr>
        <w:pStyle w:val="Script"/>
        <w:framePr w:wrap="around"/>
        <w:rPr>
          <w:rFonts w:ascii="Verdana" w:hAnsi="Verdana"/>
          <w:color w:val="555555"/>
          <w:szCs w:val="18"/>
          <w:lang w:eastAsia="da-DK"/>
        </w:rPr>
      </w:pPr>
      <w:r w:rsidRPr="00324761">
        <w:rPr>
          <w:color w:val="000000"/>
          <w:lang w:eastAsia="da-DK"/>
        </w:rPr>
        <w:t>       </w:t>
      </w:r>
      <w:r w:rsidRPr="00324761">
        <w:rPr>
          <w:color w:val="FF0000"/>
          <w:lang w:eastAsia="da-DK"/>
        </w:rPr>
        <w:t>N'Software\Microsoft\MSSQLServer\MSSQLServer'</w:t>
      </w:r>
      <w:r w:rsidRPr="00324761">
        <w:rPr>
          <w:color w:val="808080"/>
          <w:lang w:eastAsia="da-DK"/>
        </w:rPr>
        <w:t>,</w:t>
      </w:r>
    </w:p>
    <w:p w14:paraId="34F47F25" w14:textId="77777777" w:rsidR="00324761" w:rsidRPr="00324761" w:rsidRDefault="00324761" w:rsidP="00324761">
      <w:pPr>
        <w:pStyle w:val="Script"/>
        <w:framePr w:wrap="around"/>
        <w:rPr>
          <w:rFonts w:ascii="Verdana" w:hAnsi="Verdana"/>
          <w:color w:val="555555"/>
          <w:szCs w:val="18"/>
          <w:lang w:eastAsia="da-DK"/>
        </w:rPr>
      </w:pPr>
      <w:r w:rsidRPr="00324761">
        <w:rPr>
          <w:color w:val="000000"/>
          <w:lang w:eastAsia="da-DK"/>
        </w:rPr>
        <w:t>       </w:t>
      </w:r>
      <w:r w:rsidRPr="00324761">
        <w:rPr>
          <w:color w:val="FF0000"/>
          <w:lang w:eastAsia="da-DK"/>
        </w:rPr>
        <w:t>N'DefaultLog'</w:t>
      </w:r>
      <w:r w:rsidRPr="00324761">
        <w:rPr>
          <w:color w:val="808080"/>
          <w:lang w:eastAsia="da-DK"/>
        </w:rPr>
        <w:t>,</w:t>
      </w:r>
    </w:p>
    <w:p w14:paraId="22BE867C" w14:textId="77777777" w:rsidR="00324761" w:rsidRPr="00324761" w:rsidRDefault="00324761" w:rsidP="00324761">
      <w:pPr>
        <w:pStyle w:val="Script"/>
        <w:framePr w:wrap="around"/>
        <w:rPr>
          <w:rFonts w:ascii="Verdana" w:hAnsi="Verdana"/>
          <w:color w:val="555555"/>
          <w:szCs w:val="18"/>
          <w:lang w:eastAsia="da-DK"/>
        </w:rPr>
      </w:pPr>
      <w:r w:rsidRPr="00324761">
        <w:rPr>
          <w:color w:val="000000"/>
          <w:lang w:eastAsia="da-DK"/>
        </w:rPr>
        <w:t>       </w:t>
      </w:r>
      <w:r w:rsidRPr="00324761">
        <w:rPr>
          <w:lang w:eastAsia="da-DK"/>
        </w:rPr>
        <w:t>REG_SZ</w:t>
      </w:r>
      <w:r w:rsidRPr="00324761">
        <w:rPr>
          <w:color w:val="808080"/>
          <w:lang w:eastAsia="da-DK"/>
        </w:rPr>
        <w:t>,</w:t>
      </w:r>
    </w:p>
    <w:p w14:paraId="023A06F0" w14:textId="77777777" w:rsidR="00324761" w:rsidRPr="00324761" w:rsidRDefault="00324761" w:rsidP="00324761">
      <w:pPr>
        <w:pStyle w:val="Script"/>
        <w:framePr w:wrap="around"/>
        <w:rPr>
          <w:rFonts w:ascii="Verdana" w:hAnsi="Verdana"/>
          <w:color w:val="555555"/>
          <w:szCs w:val="18"/>
          <w:lang w:eastAsia="da-DK"/>
        </w:rPr>
      </w:pPr>
      <w:r w:rsidRPr="00324761">
        <w:rPr>
          <w:color w:val="000000"/>
          <w:lang w:eastAsia="da-DK"/>
        </w:rPr>
        <w:t>       </w:t>
      </w:r>
      <w:r w:rsidRPr="00324761">
        <w:rPr>
          <w:color w:val="FF0000"/>
          <w:lang w:eastAsia="da-DK"/>
        </w:rPr>
        <w:t>N'C:\MSSQL\Logs'</w:t>
      </w:r>
    </w:p>
    <w:p w14:paraId="0728C808" w14:textId="77777777" w:rsidR="00324761" w:rsidRPr="00324761" w:rsidRDefault="00324761" w:rsidP="00324761">
      <w:pPr>
        <w:pStyle w:val="Script"/>
        <w:framePr w:wrap="around"/>
        <w:rPr>
          <w:rFonts w:ascii="Verdana" w:hAnsi="Verdana"/>
          <w:color w:val="555555"/>
          <w:szCs w:val="18"/>
          <w:lang w:eastAsia="da-DK"/>
        </w:rPr>
      </w:pPr>
      <w:r w:rsidRPr="00324761">
        <w:rPr>
          <w:color w:val="0000FF"/>
          <w:lang w:eastAsia="da-DK"/>
        </w:rPr>
        <w:t>GO</w:t>
      </w:r>
    </w:p>
    <w:p w14:paraId="74A26F9D" w14:textId="77777777" w:rsidR="00324761" w:rsidRPr="00324761" w:rsidRDefault="00324761" w:rsidP="00324761">
      <w:pPr>
        <w:pStyle w:val="Script"/>
        <w:framePr w:wrap="around"/>
        <w:rPr>
          <w:rFonts w:ascii="Verdana" w:hAnsi="Verdana"/>
          <w:color w:val="555555"/>
          <w:szCs w:val="18"/>
          <w:lang w:eastAsia="da-DK"/>
        </w:rPr>
      </w:pPr>
      <w:r w:rsidRPr="00324761">
        <w:rPr>
          <w:color w:val="008000"/>
          <w:lang w:eastAsia="da-DK"/>
        </w:rPr>
        <w:t>— Change default location for backups</w:t>
      </w:r>
    </w:p>
    <w:p w14:paraId="16A0D632" w14:textId="77777777" w:rsidR="00324761" w:rsidRPr="00324761" w:rsidRDefault="00324761" w:rsidP="00324761">
      <w:pPr>
        <w:pStyle w:val="Script"/>
        <w:framePr w:wrap="around"/>
        <w:rPr>
          <w:rFonts w:ascii="Verdana" w:hAnsi="Verdana"/>
          <w:color w:val="555555"/>
          <w:szCs w:val="18"/>
          <w:lang w:eastAsia="da-DK"/>
        </w:rPr>
      </w:pPr>
      <w:r w:rsidRPr="00324761">
        <w:rPr>
          <w:color w:val="0000FF"/>
          <w:lang w:eastAsia="da-DK"/>
        </w:rPr>
        <w:t>EXEC</w:t>
      </w:r>
      <w:r w:rsidRPr="00324761">
        <w:rPr>
          <w:color w:val="000000"/>
          <w:lang w:eastAsia="da-DK"/>
        </w:rPr>
        <w:t>   </w:t>
      </w:r>
      <w:r w:rsidRPr="00324761">
        <w:rPr>
          <w:color w:val="800000"/>
          <w:lang w:eastAsia="da-DK"/>
        </w:rPr>
        <w:t>xp_instance_regwrite</w:t>
      </w:r>
    </w:p>
    <w:p w14:paraId="3345EEE4" w14:textId="77777777" w:rsidR="00324761" w:rsidRPr="00324761" w:rsidRDefault="00324761" w:rsidP="00324761">
      <w:pPr>
        <w:pStyle w:val="Script"/>
        <w:framePr w:wrap="around"/>
        <w:rPr>
          <w:rFonts w:ascii="Verdana" w:hAnsi="Verdana"/>
          <w:color w:val="555555"/>
          <w:szCs w:val="18"/>
          <w:lang w:eastAsia="da-DK"/>
        </w:rPr>
      </w:pPr>
      <w:r w:rsidRPr="00324761">
        <w:rPr>
          <w:color w:val="0000FF"/>
          <w:lang w:eastAsia="da-DK"/>
        </w:rPr>
        <w:t>       </w:t>
      </w:r>
      <w:r w:rsidRPr="00324761">
        <w:rPr>
          <w:color w:val="FF0000"/>
          <w:lang w:eastAsia="da-DK"/>
        </w:rPr>
        <w:t>N'HKEY_LOCAL_MACHINE'</w:t>
      </w:r>
      <w:r w:rsidRPr="00324761">
        <w:rPr>
          <w:color w:val="808080"/>
          <w:lang w:eastAsia="da-DK"/>
        </w:rPr>
        <w:t>,</w:t>
      </w:r>
    </w:p>
    <w:p w14:paraId="1CEA798C" w14:textId="77777777" w:rsidR="00324761" w:rsidRPr="00324761" w:rsidRDefault="00324761" w:rsidP="00324761">
      <w:pPr>
        <w:pStyle w:val="Script"/>
        <w:framePr w:wrap="around"/>
        <w:rPr>
          <w:rFonts w:ascii="Verdana" w:hAnsi="Verdana"/>
          <w:color w:val="555555"/>
          <w:szCs w:val="18"/>
          <w:lang w:eastAsia="da-DK"/>
        </w:rPr>
      </w:pPr>
      <w:r w:rsidRPr="00324761">
        <w:rPr>
          <w:color w:val="000000"/>
          <w:lang w:eastAsia="da-DK"/>
        </w:rPr>
        <w:t>       </w:t>
      </w:r>
      <w:r w:rsidRPr="00324761">
        <w:rPr>
          <w:color w:val="FF0000"/>
          <w:lang w:eastAsia="da-DK"/>
        </w:rPr>
        <w:t>N'Software\Microsoft\MSSQLServer\MSSQLServer'</w:t>
      </w:r>
      <w:r w:rsidRPr="00324761">
        <w:rPr>
          <w:color w:val="808080"/>
          <w:lang w:eastAsia="da-DK"/>
        </w:rPr>
        <w:t>,</w:t>
      </w:r>
    </w:p>
    <w:p w14:paraId="6A45A5BB" w14:textId="77777777" w:rsidR="00324761" w:rsidRPr="00324761" w:rsidRDefault="00324761" w:rsidP="00324761">
      <w:pPr>
        <w:pStyle w:val="Script"/>
        <w:framePr w:wrap="around"/>
        <w:rPr>
          <w:rFonts w:ascii="Verdana" w:hAnsi="Verdana"/>
          <w:color w:val="555555"/>
          <w:szCs w:val="18"/>
          <w:lang w:eastAsia="da-DK"/>
        </w:rPr>
      </w:pPr>
      <w:r w:rsidRPr="00324761">
        <w:rPr>
          <w:color w:val="000000"/>
          <w:lang w:eastAsia="da-DK"/>
        </w:rPr>
        <w:t>       </w:t>
      </w:r>
      <w:r w:rsidRPr="00324761">
        <w:rPr>
          <w:color w:val="FF0000"/>
          <w:lang w:eastAsia="da-DK"/>
        </w:rPr>
        <w:t>N'BackupDirectory'</w:t>
      </w:r>
      <w:r w:rsidRPr="00324761">
        <w:rPr>
          <w:color w:val="808080"/>
          <w:lang w:eastAsia="da-DK"/>
        </w:rPr>
        <w:t>,</w:t>
      </w:r>
    </w:p>
    <w:p w14:paraId="0CF3E7C7" w14:textId="77777777" w:rsidR="00324761" w:rsidRPr="00324761" w:rsidRDefault="00324761" w:rsidP="00324761">
      <w:pPr>
        <w:pStyle w:val="Script"/>
        <w:framePr w:wrap="around"/>
        <w:rPr>
          <w:rFonts w:ascii="Verdana" w:hAnsi="Verdana"/>
          <w:color w:val="555555"/>
          <w:szCs w:val="18"/>
          <w:lang w:eastAsia="da-DK"/>
        </w:rPr>
      </w:pPr>
      <w:r w:rsidRPr="00324761">
        <w:rPr>
          <w:color w:val="000000"/>
          <w:lang w:eastAsia="da-DK"/>
        </w:rPr>
        <w:t>       </w:t>
      </w:r>
      <w:r w:rsidRPr="00324761">
        <w:rPr>
          <w:lang w:eastAsia="da-DK"/>
        </w:rPr>
        <w:t>REG_SZ</w:t>
      </w:r>
      <w:r w:rsidRPr="00324761">
        <w:rPr>
          <w:color w:val="808080"/>
          <w:lang w:eastAsia="da-DK"/>
        </w:rPr>
        <w:t>,</w:t>
      </w:r>
    </w:p>
    <w:p w14:paraId="040F85E7" w14:textId="77777777" w:rsidR="00324761" w:rsidRPr="00324761" w:rsidRDefault="00324761" w:rsidP="00324761">
      <w:pPr>
        <w:pStyle w:val="Script"/>
        <w:framePr w:wrap="around"/>
        <w:rPr>
          <w:rFonts w:ascii="Verdana" w:hAnsi="Verdana"/>
          <w:color w:val="555555"/>
          <w:szCs w:val="18"/>
          <w:lang w:eastAsia="da-DK"/>
        </w:rPr>
      </w:pPr>
      <w:r w:rsidRPr="00324761">
        <w:rPr>
          <w:color w:val="000000"/>
          <w:lang w:eastAsia="da-DK"/>
        </w:rPr>
        <w:t>       </w:t>
      </w:r>
      <w:r w:rsidRPr="00324761">
        <w:rPr>
          <w:color w:val="FF0000"/>
          <w:lang w:eastAsia="da-DK"/>
        </w:rPr>
        <w:t>N'C:\MSSQL\Backups'</w:t>
      </w:r>
    </w:p>
    <w:p w14:paraId="6290A2C4" w14:textId="77777777" w:rsidR="00324761" w:rsidRPr="00324761" w:rsidRDefault="00324761" w:rsidP="00324761">
      <w:pPr>
        <w:pStyle w:val="Script"/>
        <w:framePr w:wrap="around"/>
        <w:rPr>
          <w:rFonts w:ascii="Verdana" w:hAnsi="Verdana"/>
          <w:color w:val="555555"/>
          <w:szCs w:val="18"/>
          <w:lang w:eastAsia="da-DK"/>
        </w:rPr>
      </w:pPr>
      <w:r w:rsidRPr="00324761">
        <w:rPr>
          <w:color w:val="0000FF"/>
          <w:lang w:eastAsia="da-DK"/>
        </w:rPr>
        <w:t>GO</w:t>
      </w:r>
    </w:p>
    <w:p w14:paraId="5A807805" w14:textId="3BF462A6" w:rsidR="0078025E" w:rsidRDefault="0078025E" w:rsidP="0078025E">
      <w:pPr>
        <w:rPr>
          <w:lang w:val="en-US"/>
        </w:rPr>
      </w:pPr>
    </w:p>
    <w:p w14:paraId="29795C9D" w14:textId="77A3B48F" w:rsidR="00324761" w:rsidRDefault="00324761" w:rsidP="0078025E">
      <w:pPr>
        <w:rPr>
          <w:lang w:val="en-US"/>
        </w:rPr>
      </w:pPr>
    </w:p>
    <w:p w14:paraId="5E52DA3E" w14:textId="77777777" w:rsidR="00324761" w:rsidRPr="00324761" w:rsidRDefault="00324761" w:rsidP="0078025E">
      <w:pPr>
        <w:rPr>
          <w:lang w:val="en-US"/>
        </w:rPr>
      </w:pPr>
    </w:p>
    <w:p w14:paraId="27855247" w14:textId="77777777" w:rsidR="0078025E" w:rsidRPr="00324761" w:rsidRDefault="0078025E" w:rsidP="0078025E">
      <w:pPr>
        <w:rPr>
          <w:lang w:val="en-US"/>
        </w:rPr>
      </w:pPr>
    </w:p>
    <w:p w14:paraId="78B1BF26" w14:textId="77777777" w:rsidR="0078025E" w:rsidRPr="00324761" w:rsidRDefault="0078025E" w:rsidP="00F23471">
      <w:pPr>
        <w:rPr>
          <w:lang w:val="en-US"/>
        </w:rPr>
      </w:pPr>
    </w:p>
    <w:p w14:paraId="4B65002E" w14:textId="77777777" w:rsidR="00F23471" w:rsidRPr="009B72F2" w:rsidRDefault="00F23471" w:rsidP="00F23471">
      <w:pPr>
        <w:pStyle w:val="Heading2"/>
        <w:rPr>
          <w:lang w:val="en-US"/>
        </w:rPr>
      </w:pPr>
      <w:bookmarkStart w:id="72" w:name="_Toc93671669"/>
      <w:r w:rsidRPr="009B72F2">
        <w:rPr>
          <w:lang w:val="en-US"/>
        </w:rPr>
        <w:t>Error log location</w:t>
      </w:r>
      <w:bookmarkEnd w:id="72"/>
    </w:p>
    <w:p w14:paraId="7CC4BCAC" w14:textId="77777777" w:rsidR="00F23471" w:rsidRPr="009B72F2" w:rsidRDefault="00F23471" w:rsidP="00F23471">
      <w:pPr>
        <w:rPr>
          <w:lang w:val="en-US"/>
        </w:rPr>
      </w:pPr>
      <w:r w:rsidRPr="009B72F2">
        <w:rPr>
          <w:lang w:val="en-US"/>
        </w:rPr>
        <w:t>SELECT *     FROM sys.dm_os_server_diagnostics_log_configurations</w:t>
      </w:r>
    </w:p>
    <w:p w14:paraId="22871C21" w14:textId="77777777" w:rsidR="00F23471" w:rsidRPr="009B72F2" w:rsidRDefault="00F23471" w:rsidP="00F23471">
      <w:pPr>
        <w:rPr>
          <w:lang w:val="en-US"/>
        </w:rPr>
      </w:pPr>
    </w:p>
    <w:p w14:paraId="344EEB64" w14:textId="77777777" w:rsidR="00F23471" w:rsidRPr="003F3156" w:rsidRDefault="00F23471" w:rsidP="00F23471">
      <w:pPr>
        <w:pStyle w:val="Heading2"/>
        <w:rPr>
          <w:lang w:val="en-US"/>
        </w:rPr>
      </w:pPr>
      <w:bookmarkStart w:id="73" w:name="_Toc93671670"/>
      <w:r w:rsidRPr="003F3156">
        <w:rPr>
          <w:lang w:val="en-US"/>
        </w:rPr>
        <w:t>File Size</w:t>
      </w:r>
      <w:bookmarkEnd w:id="73"/>
    </w:p>
    <w:p w14:paraId="52A92728" w14:textId="77777777" w:rsidR="00F23471" w:rsidRPr="0075547F" w:rsidRDefault="00F23471" w:rsidP="00F23471">
      <w:pPr>
        <w:rPr>
          <w:lang w:val="en-US"/>
        </w:rPr>
      </w:pPr>
      <w:r w:rsidRPr="0075547F">
        <w:rPr>
          <w:lang w:val="en-US"/>
        </w:rPr>
        <w:t xml:space="preserve">Select name, </w:t>
      </w:r>
      <w:proofErr w:type="gramStart"/>
      <w:r w:rsidRPr="0075547F">
        <w:rPr>
          <w:lang w:val="en-US"/>
        </w:rPr>
        <w:t>sum(</w:t>
      </w:r>
      <w:proofErr w:type="gramEnd"/>
      <w:r w:rsidRPr="0075547F">
        <w:rPr>
          <w:lang w:val="en-US"/>
        </w:rPr>
        <w:t>size) Size from sys.master_files</w:t>
      </w:r>
    </w:p>
    <w:p w14:paraId="3E4FFC7A" w14:textId="77777777" w:rsidR="00F23471" w:rsidRPr="0075547F" w:rsidRDefault="00F23471" w:rsidP="00F23471">
      <w:pPr>
        <w:rPr>
          <w:lang w:val="en-US"/>
        </w:rPr>
      </w:pPr>
      <w:r w:rsidRPr="0075547F">
        <w:rPr>
          <w:lang w:val="en-US"/>
        </w:rPr>
        <w:t>Where type_desc='ROWS'</w:t>
      </w:r>
    </w:p>
    <w:p w14:paraId="1D95B115" w14:textId="77777777" w:rsidR="00F23471" w:rsidRPr="0075547F" w:rsidRDefault="00F23471" w:rsidP="00F23471">
      <w:pPr>
        <w:rPr>
          <w:lang w:val="en-US"/>
        </w:rPr>
      </w:pPr>
      <w:proofErr w:type="gramStart"/>
      <w:r w:rsidRPr="0075547F">
        <w:rPr>
          <w:lang w:val="en-US"/>
        </w:rPr>
        <w:t>group</w:t>
      </w:r>
      <w:proofErr w:type="gramEnd"/>
      <w:r w:rsidRPr="0075547F">
        <w:rPr>
          <w:lang w:val="en-US"/>
        </w:rPr>
        <w:t xml:space="preserve"> by name</w:t>
      </w:r>
    </w:p>
    <w:p w14:paraId="12B74787" w14:textId="77777777" w:rsidR="00F23471" w:rsidRDefault="00F23471" w:rsidP="00F23471">
      <w:pPr>
        <w:rPr>
          <w:lang w:val="en-US"/>
        </w:rPr>
      </w:pPr>
      <w:proofErr w:type="gramStart"/>
      <w:r>
        <w:rPr>
          <w:lang w:val="en-US"/>
        </w:rPr>
        <w:t>order</w:t>
      </w:r>
      <w:proofErr w:type="gramEnd"/>
      <w:r>
        <w:rPr>
          <w:lang w:val="en-US"/>
        </w:rPr>
        <w:t xml:space="preserve"> by </w:t>
      </w:r>
      <w:r w:rsidRPr="0075547F">
        <w:rPr>
          <w:lang w:val="en-US"/>
        </w:rPr>
        <w:t>2 desc</w:t>
      </w:r>
    </w:p>
    <w:p w14:paraId="1C3FB1CE" w14:textId="77777777" w:rsidR="00F23471" w:rsidRDefault="00F23471" w:rsidP="00F23471">
      <w:pPr>
        <w:rPr>
          <w:lang w:val="en-US"/>
        </w:rPr>
      </w:pPr>
    </w:p>
    <w:p w14:paraId="5294E24F" w14:textId="4ECAB04D" w:rsidR="00F23471" w:rsidRPr="004356CD" w:rsidRDefault="00F23471" w:rsidP="00F23471">
      <w:pPr>
        <w:pStyle w:val="Heading2"/>
        <w:rPr>
          <w:lang w:val="en-US"/>
        </w:rPr>
      </w:pPr>
      <w:bookmarkStart w:id="74" w:name="_Toc93671671"/>
      <w:r w:rsidRPr="004356CD">
        <w:rPr>
          <w:lang w:val="en-US"/>
        </w:rPr>
        <w:t xml:space="preserve">Check size </w:t>
      </w:r>
      <w:r w:rsidR="00156E89" w:rsidRPr="004356CD">
        <w:rPr>
          <w:lang w:val="en-US"/>
        </w:rPr>
        <w:t>/ størrelse</w:t>
      </w:r>
      <w:r w:rsidRPr="004356CD">
        <w:rPr>
          <w:lang w:val="en-US"/>
        </w:rPr>
        <w:t xml:space="preserve"> Tempdb:</w:t>
      </w:r>
      <w:bookmarkEnd w:id="74"/>
    </w:p>
    <w:p w14:paraId="5BE94FFA" w14:textId="1C7C967F" w:rsidR="00156E89" w:rsidRPr="00156E89" w:rsidRDefault="00156E89" w:rsidP="00156E89">
      <w:r w:rsidRPr="00156E89">
        <w:t>Højreklik på TempDB database</w:t>
      </w:r>
      <w:r>
        <w:t>n, Åbn</w:t>
      </w:r>
      <w:r w:rsidRPr="00156E89">
        <w:t xml:space="preserve"> properties</w:t>
      </w:r>
      <w:r>
        <w:t xml:space="preserve"> og check filer</w:t>
      </w:r>
      <w:r w:rsidRPr="00156E89">
        <w:t>.</w:t>
      </w:r>
    </w:p>
    <w:p w14:paraId="1B12D48E" w14:textId="77777777" w:rsidR="00156E89" w:rsidRDefault="00156E89" w:rsidP="00156E89"/>
    <w:p w14:paraId="2C8D64FB" w14:textId="2456ABE9" w:rsidR="00156E89" w:rsidRPr="00156E89" w:rsidRDefault="00156E89" w:rsidP="00156E89">
      <w:r w:rsidRPr="00156E89">
        <w:t xml:space="preserve">Dette viser dog kun sidst configurerede </w:t>
      </w:r>
      <w:r>
        <w:t>/</w:t>
      </w:r>
      <w:r w:rsidRPr="00156E89">
        <w:t xml:space="preserve"> start up størrelse location af TempDB. </w:t>
      </w:r>
    </w:p>
    <w:p w14:paraId="4767CE8B" w14:textId="77777777" w:rsidR="00156E89" w:rsidRPr="00156E89" w:rsidRDefault="00156E89" w:rsidP="00156E89">
      <w:r w:rsidRPr="00156E89">
        <w:t>Så for at få den aktuelle størrelse / placering af TempDB, kan vi køre</w:t>
      </w:r>
    </w:p>
    <w:p w14:paraId="746B90C5" w14:textId="77777777" w:rsidR="00156E89" w:rsidRPr="00156E89" w:rsidRDefault="00156E89" w:rsidP="00156E89">
      <w:pPr>
        <w:pStyle w:val="Script"/>
        <w:framePr w:wrap="around"/>
        <w:rPr>
          <w:lang w:val="da-DK"/>
        </w:rPr>
      </w:pPr>
      <w:r w:rsidRPr="00156E89">
        <w:rPr>
          <w:lang w:val="da-DK"/>
        </w:rPr>
        <w:lastRenderedPageBreak/>
        <w:t>Exec sp_helpdb 'TempDB';</w:t>
      </w:r>
    </w:p>
    <w:p w14:paraId="5D9DD372" w14:textId="77777777" w:rsidR="00156E89" w:rsidRPr="00156E89" w:rsidRDefault="00156E89" w:rsidP="00156E89"/>
    <w:p w14:paraId="0AC59C40" w14:textId="77777777" w:rsidR="00156E89" w:rsidRPr="00156E89" w:rsidRDefault="00156E89" w:rsidP="00156E89"/>
    <w:p w14:paraId="50DA4DAB" w14:textId="3867ABDC" w:rsidR="00156E89" w:rsidRPr="00156E89" w:rsidRDefault="00156E89" w:rsidP="00156E89">
      <w:pPr>
        <w:pStyle w:val="Heading2"/>
      </w:pPr>
      <w:bookmarkStart w:id="75" w:name="_Toc93671672"/>
      <w:r>
        <w:t>Oprydning i gamle Sletbare Tempdb filer</w:t>
      </w:r>
      <w:bookmarkEnd w:id="75"/>
    </w:p>
    <w:p w14:paraId="34BACC90" w14:textId="7E682116" w:rsidR="00F23471" w:rsidRPr="00156E89" w:rsidRDefault="00156E89" w:rsidP="00F23471">
      <w:r w:rsidRPr="00156E89">
        <w:t>For at se alle fil</w:t>
      </w:r>
      <w:r>
        <w:t xml:space="preserve"> </w:t>
      </w:r>
      <w:r w:rsidRPr="00156E89">
        <w:t>definitioner af tempdb:</w:t>
      </w:r>
    </w:p>
    <w:p w14:paraId="57A08DF8" w14:textId="046E2A6A" w:rsidR="0076440F" w:rsidRPr="0076440F" w:rsidRDefault="0076440F" w:rsidP="00F23471">
      <w:r>
        <w:t>(</w:t>
      </w:r>
      <w:r w:rsidRPr="0076440F">
        <w:t>Viser også tidligere tempdb definitioner</w:t>
      </w:r>
      <w:r w:rsidR="00156E89">
        <w:t>, hvor fysiske filer er slettet / flyttet</w:t>
      </w:r>
      <w:r w:rsidRPr="0076440F">
        <w:t>.</w:t>
      </w:r>
      <w:r>
        <w:t>)</w:t>
      </w:r>
    </w:p>
    <w:p w14:paraId="7D467E4F" w14:textId="77777777" w:rsidR="00F23471" w:rsidRPr="003E0EE1" w:rsidRDefault="00F23471" w:rsidP="0076440F">
      <w:pPr>
        <w:pStyle w:val="Script"/>
        <w:framePr w:wrap="around"/>
      </w:pPr>
      <w:r w:rsidRPr="003E0EE1">
        <w:t>Use master;</w:t>
      </w:r>
    </w:p>
    <w:p w14:paraId="1468A047" w14:textId="77777777" w:rsidR="00F23471" w:rsidRDefault="00F23471" w:rsidP="0076440F">
      <w:pPr>
        <w:pStyle w:val="Script"/>
        <w:framePr w:wrap="around"/>
      </w:pPr>
      <w:r w:rsidRPr="003E0EE1">
        <w:t>Select name, file_id,</w:t>
      </w:r>
      <w:r>
        <w:t xml:space="preserve"> </w:t>
      </w:r>
      <w:r w:rsidRPr="003E0EE1">
        <w:t>((size*8)/1024) as SIZE_IN_MB, ((growth*8)/1024) as Growth_IN_MB, type,</w:t>
      </w:r>
      <w:r>
        <w:t xml:space="preserve"> </w:t>
      </w:r>
      <w:r w:rsidRPr="003E0EE1">
        <w:t>Type_desc,</w:t>
      </w:r>
      <w:r>
        <w:t xml:space="preserve"> </w:t>
      </w:r>
      <w:r w:rsidRPr="003E0EE1">
        <w:t xml:space="preserve">Physical_Name </w:t>
      </w:r>
      <w:r>
        <w:t>F</w:t>
      </w:r>
      <w:r w:rsidRPr="003E0EE1">
        <w:t xml:space="preserve">rom sys.master_files m </w:t>
      </w:r>
      <w:r>
        <w:t>W</w:t>
      </w:r>
      <w:r w:rsidRPr="003E0EE1">
        <w:t xml:space="preserve">here database_id=2 </w:t>
      </w:r>
      <w:r>
        <w:t>O</w:t>
      </w:r>
      <w:r w:rsidRPr="003E0EE1">
        <w:t xml:space="preserve">rder </w:t>
      </w:r>
      <w:r>
        <w:t>B</w:t>
      </w:r>
      <w:r w:rsidRPr="003E0EE1">
        <w:t>y type,</w:t>
      </w:r>
      <w:r>
        <w:t xml:space="preserve"> </w:t>
      </w:r>
      <w:r w:rsidRPr="003E0EE1">
        <w:t>file_id</w:t>
      </w:r>
      <w:r>
        <w:t xml:space="preserve"> </w:t>
      </w:r>
    </w:p>
    <w:p w14:paraId="55452612" w14:textId="7B32B780" w:rsidR="0076440F" w:rsidRDefault="0076440F" w:rsidP="00F23471">
      <w:pPr>
        <w:rPr>
          <w:lang w:val="en-US"/>
        </w:rPr>
      </w:pPr>
    </w:p>
    <w:p w14:paraId="63B6970B" w14:textId="30859E3C" w:rsidR="00156E89" w:rsidRDefault="00156E89" w:rsidP="00F23471">
      <w:r w:rsidRPr="00156E89">
        <w:t>Her kan vi sammenligne med sp</w:t>
      </w:r>
      <w:r>
        <w:t>_</w:t>
      </w:r>
      <w:r w:rsidRPr="00156E89">
        <w:t xml:space="preserve">helpdb </w:t>
      </w:r>
      <w:r>
        <w:t>resultatet, og finde filer der</w:t>
      </w:r>
      <w:r w:rsidR="000B1C45">
        <w:t xml:space="preserve"> ikke er aktuelle mere, og fjerne fra Tempdb definitionerne:</w:t>
      </w:r>
    </w:p>
    <w:p w14:paraId="6ED1312D" w14:textId="77777777" w:rsidR="000B1C45" w:rsidRPr="000B1C45" w:rsidRDefault="000B1C45" w:rsidP="000B1C45">
      <w:pPr>
        <w:pStyle w:val="Script"/>
        <w:framePr w:wrap="around"/>
        <w:rPr>
          <w:lang w:val="da-DK"/>
        </w:rPr>
      </w:pPr>
      <w:r w:rsidRPr="000B1C45">
        <w:rPr>
          <w:lang w:val="da-DK"/>
        </w:rPr>
        <w:t>ALTER DATABASE [tempdb] REMOVE FILE temp2;</w:t>
      </w:r>
    </w:p>
    <w:p w14:paraId="6A586C4D" w14:textId="77777777" w:rsidR="000B1C45" w:rsidRPr="000B1C45" w:rsidRDefault="000B1C45" w:rsidP="000B1C45">
      <w:pPr>
        <w:pStyle w:val="Script"/>
        <w:framePr w:wrap="around"/>
        <w:rPr>
          <w:lang w:val="da-DK"/>
        </w:rPr>
      </w:pPr>
      <w:r w:rsidRPr="000B1C45">
        <w:rPr>
          <w:lang w:val="da-DK"/>
        </w:rPr>
        <w:t>ALTER DATABASE [tempdb] REMOVE FILE temp3;</w:t>
      </w:r>
    </w:p>
    <w:p w14:paraId="11143ED7" w14:textId="5D3FC7F9" w:rsidR="000B1C45" w:rsidRPr="000B1C45" w:rsidRDefault="000B1C45" w:rsidP="000B1C45">
      <w:pPr>
        <w:pStyle w:val="Script"/>
        <w:framePr w:wrap="around"/>
        <w:rPr>
          <w:lang w:val="da-DK"/>
        </w:rPr>
      </w:pPr>
      <w:r w:rsidRPr="000B1C45">
        <w:rPr>
          <w:lang w:val="da-DK"/>
        </w:rPr>
        <w:t>ALTER DATABASE [tempdb] REMOVE FILE temp4;</w:t>
      </w:r>
    </w:p>
    <w:p w14:paraId="43897AB8" w14:textId="5CBDDB10" w:rsidR="000B1C45" w:rsidRDefault="000B1C45" w:rsidP="00F23471">
      <w:r>
        <w:t xml:space="preserve">Hvorefter det vil passe når man checker </w:t>
      </w:r>
      <w:proofErr w:type="gramStart"/>
      <w:r w:rsidRPr="003E0EE1">
        <w:t>sys.master</w:t>
      </w:r>
      <w:proofErr w:type="gramEnd"/>
      <w:r w:rsidRPr="003E0EE1">
        <w:t>_files</w:t>
      </w:r>
    </w:p>
    <w:p w14:paraId="3DD988E6" w14:textId="37762531" w:rsidR="000B1C45" w:rsidRDefault="000B1C45" w:rsidP="00F23471"/>
    <w:p w14:paraId="4A7D8D6F" w14:textId="594C2D4A" w:rsidR="00B96006" w:rsidRDefault="00B96006" w:rsidP="00F23471">
      <w:r>
        <w:t>Hvis man skal klargøre til sletning af tempdb fil, skal man sikre at man har en tom tempdb fil:</w:t>
      </w:r>
    </w:p>
    <w:p w14:paraId="2A84BE39" w14:textId="77777777" w:rsidR="00B96006" w:rsidRPr="00B96006" w:rsidRDefault="00B96006" w:rsidP="00B96006">
      <w:pPr>
        <w:pStyle w:val="Script"/>
        <w:framePr w:wrap="around"/>
      </w:pPr>
      <w:r w:rsidRPr="00B96006">
        <w:rPr>
          <w:color w:val="0000FF"/>
        </w:rPr>
        <w:t>USE</w:t>
      </w:r>
      <w:r w:rsidRPr="00B96006">
        <w:t xml:space="preserve"> [tempdb]</w:t>
      </w:r>
    </w:p>
    <w:p w14:paraId="4182575D" w14:textId="77777777" w:rsidR="00B96006" w:rsidRPr="00B96006" w:rsidRDefault="00B96006" w:rsidP="00B96006">
      <w:pPr>
        <w:pStyle w:val="Script"/>
        <w:framePr w:wrap="around"/>
      </w:pPr>
      <w:r w:rsidRPr="00B96006">
        <w:rPr>
          <w:color w:val="0000FF"/>
        </w:rPr>
        <w:t>GO</w:t>
      </w:r>
    </w:p>
    <w:p w14:paraId="405E6FA4" w14:textId="77777777" w:rsidR="00B96006" w:rsidRPr="00B96006" w:rsidRDefault="00B96006" w:rsidP="00B96006">
      <w:pPr>
        <w:pStyle w:val="Script"/>
        <w:framePr w:wrap="around"/>
      </w:pPr>
      <w:r w:rsidRPr="00B96006">
        <w:rPr>
          <w:color w:val="0000FF"/>
        </w:rPr>
        <w:t>DBCC</w:t>
      </w:r>
      <w:r w:rsidRPr="00B96006">
        <w:t xml:space="preserve"> SHRINKFILE</w:t>
      </w:r>
      <w:r w:rsidRPr="00B96006">
        <w:rPr>
          <w:color w:val="0000FF"/>
        </w:rPr>
        <w:t xml:space="preserve"> </w:t>
      </w:r>
      <w:r w:rsidRPr="00B96006">
        <w:rPr>
          <w:color w:val="808080"/>
        </w:rPr>
        <w:t>(</w:t>
      </w:r>
      <w:r w:rsidRPr="00B96006">
        <w:rPr>
          <w:color w:val="FF0000"/>
        </w:rPr>
        <w:t>N'temp02'</w:t>
      </w:r>
      <w:r w:rsidRPr="00B96006">
        <w:rPr>
          <w:color w:val="808080"/>
        </w:rPr>
        <w:t>,</w:t>
      </w:r>
      <w:r w:rsidRPr="00B96006">
        <w:t xml:space="preserve"> EMPTYFILE</w:t>
      </w:r>
      <w:r w:rsidRPr="00B96006">
        <w:rPr>
          <w:color w:val="808080"/>
        </w:rPr>
        <w:t>)</w:t>
      </w:r>
    </w:p>
    <w:p w14:paraId="01EDACCA" w14:textId="77777777" w:rsidR="00B96006" w:rsidRPr="00B96006" w:rsidRDefault="00B96006" w:rsidP="00B96006">
      <w:pPr>
        <w:pStyle w:val="Script"/>
        <w:framePr w:wrap="around"/>
      </w:pPr>
      <w:r w:rsidRPr="00B96006">
        <w:rPr>
          <w:color w:val="0000FF"/>
        </w:rPr>
        <w:t>GO</w:t>
      </w:r>
    </w:p>
    <w:p w14:paraId="160A7C6E" w14:textId="77777777" w:rsidR="00B96006" w:rsidRPr="00B96006" w:rsidRDefault="00B96006" w:rsidP="00B96006">
      <w:pPr>
        <w:pStyle w:val="Script"/>
        <w:framePr w:wrap="around"/>
      </w:pPr>
      <w:r w:rsidRPr="00B96006">
        <w:rPr>
          <w:color w:val="0000FF"/>
        </w:rPr>
        <w:t>ALTER</w:t>
      </w:r>
      <w:r w:rsidRPr="00B96006">
        <w:t xml:space="preserve"> </w:t>
      </w:r>
      <w:r w:rsidRPr="00B96006">
        <w:rPr>
          <w:color w:val="0000FF"/>
        </w:rPr>
        <w:t>DATABASE</w:t>
      </w:r>
      <w:r w:rsidRPr="00B96006">
        <w:t xml:space="preserve"> [tempdb</w:t>
      </w:r>
      <w:proofErr w:type="gramStart"/>
      <w:r w:rsidRPr="00B96006">
        <w:t xml:space="preserve">]  </w:t>
      </w:r>
      <w:r w:rsidRPr="00B96006">
        <w:rPr>
          <w:color w:val="0000FF"/>
        </w:rPr>
        <w:t>REMOVE</w:t>
      </w:r>
      <w:proofErr w:type="gramEnd"/>
      <w:r w:rsidRPr="00B96006">
        <w:t xml:space="preserve"> </w:t>
      </w:r>
      <w:r w:rsidRPr="00B96006">
        <w:rPr>
          <w:color w:val="0000FF"/>
        </w:rPr>
        <w:t>FILE</w:t>
      </w:r>
      <w:r w:rsidRPr="00B96006">
        <w:t xml:space="preserve"> [temp02]</w:t>
      </w:r>
    </w:p>
    <w:p w14:paraId="5A725FF9" w14:textId="2B544089" w:rsidR="00B96006" w:rsidRDefault="00B96006" w:rsidP="00B96006">
      <w:pPr>
        <w:pStyle w:val="Script"/>
        <w:framePr w:wrap="around"/>
      </w:pPr>
      <w:r>
        <w:rPr>
          <w:color w:val="0000FF"/>
        </w:rPr>
        <w:t>GO</w:t>
      </w:r>
    </w:p>
    <w:p w14:paraId="015CC36E" w14:textId="684D29D0" w:rsidR="00B96006" w:rsidRPr="0029604D" w:rsidRDefault="00B96006" w:rsidP="00F23471">
      <w:pPr>
        <w:rPr>
          <w:lang w:val="en-US"/>
        </w:rPr>
      </w:pPr>
    </w:p>
    <w:p w14:paraId="734A102A" w14:textId="77777777" w:rsidR="00B96006" w:rsidRPr="0029604D" w:rsidRDefault="00B96006" w:rsidP="00F23471">
      <w:pPr>
        <w:rPr>
          <w:lang w:val="en-US"/>
        </w:rPr>
      </w:pPr>
    </w:p>
    <w:p w14:paraId="6E39A6E2" w14:textId="3C561194" w:rsidR="000B1C45" w:rsidRPr="004356CD" w:rsidRDefault="000B1C45" w:rsidP="000B1C45">
      <w:pPr>
        <w:pStyle w:val="Heading3"/>
        <w:rPr>
          <w:lang w:val="en-US"/>
        </w:rPr>
      </w:pPr>
      <w:bookmarkStart w:id="76" w:name="_Toc93671673"/>
      <w:r w:rsidRPr="004356CD">
        <w:rPr>
          <w:lang w:val="en-US"/>
        </w:rPr>
        <w:t xml:space="preserve">Andre check </w:t>
      </w:r>
      <w:proofErr w:type="gramStart"/>
      <w:r w:rsidRPr="004356CD">
        <w:rPr>
          <w:lang w:val="en-US"/>
        </w:rPr>
        <w:t>af</w:t>
      </w:r>
      <w:proofErr w:type="gramEnd"/>
      <w:r w:rsidRPr="004356CD">
        <w:rPr>
          <w:lang w:val="en-US"/>
        </w:rPr>
        <w:t xml:space="preserve"> Tempdb filer.</w:t>
      </w:r>
      <w:bookmarkEnd w:id="76"/>
    </w:p>
    <w:p w14:paraId="1B6A9DA7" w14:textId="3B324E7D" w:rsidR="00F23471" w:rsidRPr="00CE14B0" w:rsidRDefault="00F23471" w:rsidP="00F23471">
      <w:pPr>
        <w:rPr>
          <w:lang w:val="en-US"/>
        </w:rPr>
      </w:pPr>
      <w:r w:rsidRPr="00CE14B0">
        <w:rPr>
          <w:lang w:val="en-US"/>
        </w:rPr>
        <w:t>You can also use below query to find the actual current size of the TempDB.</w:t>
      </w:r>
    </w:p>
    <w:p w14:paraId="642ED1C1" w14:textId="77777777" w:rsidR="00F23471" w:rsidRDefault="00F23471" w:rsidP="0076440F">
      <w:pPr>
        <w:pStyle w:val="Script"/>
        <w:framePr w:wrap="around"/>
      </w:pPr>
      <w:proofErr w:type="gramStart"/>
      <w:r w:rsidRPr="00CE14B0">
        <w:t>select</w:t>
      </w:r>
      <w:proofErr w:type="gramEnd"/>
      <w:r w:rsidRPr="00CE14B0">
        <w:t xml:space="preserve"> Name,((size*8)/1024) as SIZE_IN_MB from Tempdb.sys.database_files</w:t>
      </w:r>
      <w:r>
        <w:t>;</w:t>
      </w:r>
    </w:p>
    <w:p w14:paraId="76F8BC0D" w14:textId="5225BFE4" w:rsidR="0076440F" w:rsidRDefault="0076440F" w:rsidP="00F23471">
      <w:pPr>
        <w:pStyle w:val="Heading2"/>
        <w:rPr>
          <w:lang w:val="en-US"/>
        </w:rPr>
      </w:pPr>
    </w:p>
    <w:p w14:paraId="0D3F6E90" w14:textId="06854503" w:rsidR="0076440F" w:rsidRDefault="0076440F" w:rsidP="0076440F">
      <w:pPr>
        <w:rPr>
          <w:lang w:val="en-US"/>
        </w:rPr>
      </w:pPr>
    </w:p>
    <w:p w14:paraId="0EE80FAA" w14:textId="77777777" w:rsidR="0076440F" w:rsidRPr="0076440F" w:rsidRDefault="0076440F" w:rsidP="0076440F">
      <w:pPr>
        <w:pStyle w:val="Script"/>
        <w:framePr w:wrap="around"/>
        <w:rPr>
          <w:color w:val="000000"/>
        </w:rPr>
      </w:pPr>
      <w:r w:rsidRPr="0076440F">
        <w:t>SELECT</w:t>
      </w:r>
      <w:r w:rsidRPr="0076440F">
        <w:rPr>
          <w:color w:val="000000"/>
        </w:rPr>
        <w:t xml:space="preserve"> </w:t>
      </w:r>
      <w:r w:rsidRPr="0076440F">
        <w:t>name</w:t>
      </w:r>
      <w:r w:rsidRPr="0076440F">
        <w:rPr>
          <w:color w:val="000000"/>
        </w:rPr>
        <w:t xml:space="preserve"> </w:t>
      </w:r>
      <w:r w:rsidRPr="0076440F">
        <w:t>AS</w:t>
      </w:r>
      <w:r w:rsidRPr="0076440F">
        <w:rPr>
          <w:color w:val="000000"/>
        </w:rPr>
        <w:t xml:space="preserve"> </w:t>
      </w:r>
      <w:r w:rsidRPr="0076440F">
        <w:t>FileName</w:t>
      </w:r>
      <w:r w:rsidRPr="0076440F">
        <w:rPr>
          <w:color w:val="808080"/>
        </w:rPr>
        <w:t>,</w:t>
      </w:r>
    </w:p>
    <w:p w14:paraId="77AD92E5" w14:textId="77777777" w:rsidR="0076440F" w:rsidRPr="0076440F" w:rsidRDefault="0076440F" w:rsidP="0076440F">
      <w:pPr>
        <w:pStyle w:val="Script"/>
        <w:framePr w:wrap="around"/>
        <w:rPr>
          <w:color w:val="000000"/>
        </w:rPr>
      </w:pPr>
      <w:r w:rsidRPr="0076440F">
        <w:rPr>
          <w:color w:val="000000"/>
        </w:rPr>
        <w:t xml:space="preserve">    </w:t>
      </w:r>
      <w:proofErr w:type="gramStart"/>
      <w:r w:rsidRPr="0076440F">
        <w:rPr>
          <w:color w:val="000000"/>
        </w:rPr>
        <w:t>size</w:t>
      </w:r>
      <w:r w:rsidRPr="0076440F">
        <w:rPr>
          <w:color w:val="808080"/>
        </w:rPr>
        <w:t>*</w:t>
      </w:r>
      <w:proofErr w:type="gramEnd"/>
      <w:r w:rsidRPr="0076440F">
        <w:rPr>
          <w:color w:val="000000"/>
        </w:rPr>
        <w:t>1.0</w:t>
      </w:r>
      <w:r w:rsidRPr="0076440F">
        <w:rPr>
          <w:color w:val="808080"/>
        </w:rPr>
        <w:t>/</w:t>
      </w:r>
      <w:r w:rsidRPr="0076440F">
        <w:rPr>
          <w:color w:val="000000"/>
        </w:rPr>
        <w:t xml:space="preserve">128 </w:t>
      </w:r>
      <w:r w:rsidRPr="0076440F">
        <w:t>AS</w:t>
      </w:r>
      <w:r w:rsidRPr="0076440F">
        <w:rPr>
          <w:color w:val="000000"/>
        </w:rPr>
        <w:t xml:space="preserve"> FileSizeInMB</w:t>
      </w:r>
      <w:r w:rsidRPr="0076440F">
        <w:rPr>
          <w:color w:val="808080"/>
        </w:rPr>
        <w:t>,</w:t>
      </w:r>
    </w:p>
    <w:p w14:paraId="58E9467D" w14:textId="77777777" w:rsidR="0076440F" w:rsidRPr="0076440F" w:rsidRDefault="0076440F" w:rsidP="0076440F">
      <w:pPr>
        <w:pStyle w:val="Script"/>
        <w:framePr w:wrap="around"/>
        <w:rPr>
          <w:color w:val="000000"/>
        </w:rPr>
      </w:pPr>
      <w:r w:rsidRPr="0076440F">
        <w:rPr>
          <w:color w:val="000000"/>
        </w:rPr>
        <w:t xml:space="preserve">    </w:t>
      </w:r>
      <w:r w:rsidRPr="0076440F">
        <w:t>CASE</w:t>
      </w:r>
      <w:r w:rsidRPr="0076440F">
        <w:rPr>
          <w:color w:val="000000"/>
        </w:rPr>
        <w:t xml:space="preserve"> max_size</w:t>
      </w:r>
    </w:p>
    <w:p w14:paraId="08420773" w14:textId="77777777" w:rsidR="0076440F" w:rsidRPr="0076440F" w:rsidRDefault="0076440F" w:rsidP="0076440F">
      <w:pPr>
        <w:pStyle w:val="Script"/>
        <w:framePr w:wrap="around"/>
        <w:rPr>
          <w:color w:val="000000"/>
        </w:rPr>
      </w:pPr>
      <w:r w:rsidRPr="0076440F">
        <w:rPr>
          <w:color w:val="000000"/>
        </w:rPr>
        <w:t xml:space="preserve">        </w:t>
      </w:r>
      <w:r w:rsidRPr="0076440F">
        <w:t>WHEN</w:t>
      </w:r>
      <w:r w:rsidRPr="0076440F">
        <w:rPr>
          <w:color w:val="000000"/>
        </w:rPr>
        <w:t xml:space="preserve"> 0 </w:t>
      </w:r>
      <w:r w:rsidRPr="0076440F">
        <w:t>THEN</w:t>
      </w:r>
      <w:r w:rsidRPr="0076440F">
        <w:rPr>
          <w:color w:val="000000"/>
        </w:rPr>
        <w:t xml:space="preserve"> </w:t>
      </w:r>
      <w:r w:rsidRPr="0076440F">
        <w:rPr>
          <w:color w:val="FF0000"/>
        </w:rPr>
        <w:t>'Autogrowth is off.'</w:t>
      </w:r>
    </w:p>
    <w:p w14:paraId="682478AD" w14:textId="77777777" w:rsidR="0076440F" w:rsidRPr="0076440F" w:rsidRDefault="0076440F" w:rsidP="0076440F">
      <w:pPr>
        <w:pStyle w:val="Script"/>
        <w:framePr w:wrap="around"/>
        <w:rPr>
          <w:color w:val="000000"/>
        </w:rPr>
      </w:pPr>
      <w:r w:rsidRPr="0076440F">
        <w:rPr>
          <w:color w:val="000000"/>
        </w:rPr>
        <w:t xml:space="preserve">        </w:t>
      </w:r>
      <w:r w:rsidRPr="0076440F">
        <w:t>WHEN</w:t>
      </w:r>
      <w:r w:rsidRPr="0076440F">
        <w:rPr>
          <w:color w:val="000000"/>
        </w:rPr>
        <w:t xml:space="preserve"> </w:t>
      </w:r>
      <w:r w:rsidRPr="0076440F">
        <w:rPr>
          <w:color w:val="808080"/>
        </w:rPr>
        <w:t>-</w:t>
      </w:r>
      <w:r w:rsidRPr="0076440F">
        <w:rPr>
          <w:color w:val="000000"/>
        </w:rPr>
        <w:t xml:space="preserve">1 </w:t>
      </w:r>
      <w:r w:rsidRPr="0076440F">
        <w:t>THEN</w:t>
      </w:r>
      <w:r w:rsidRPr="0076440F">
        <w:rPr>
          <w:color w:val="000000"/>
        </w:rPr>
        <w:t xml:space="preserve"> </w:t>
      </w:r>
      <w:r w:rsidRPr="0076440F">
        <w:rPr>
          <w:color w:val="FF0000"/>
        </w:rPr>
        <w:t>'Autogrowth is on.'</w:t>
      </w:r>
    </w:p>
    <w:p w14:paraId="5A368400" w14:textId="77777777" w:rsidR="0076440F" w:rsidRPr="0076440F" w:rsidRDefault="0076440F" w:rsidP="0076440F">
      <w:pPr>
        <w:pStyle w:val="Script"/>
        <w:framePr w:wrap="around"/>
        <w:rPr>
          <w:color w:val="000000"/>
        </w:rPr>
      </w:pPr>
      <w:r w:rsidRPr="0076440F">
        <w:rPr>
          <w:color w:val="000000"/>
        </w:rPr>
        <w:t xml:space="preserve">        </w:t>
      </w:r>
      <w:r w:rsidRPr="0076440F">
        <w:t>ELSE</w:t>
      </w:r>
      <w:r w:rsidRPr="0076440F">
        <w:rPr>
          <w:color w:val="000000"/>
        </w:rPr>
        <w:t xml:space="preserve"> </w:t>
      </w:r>
      <w:r w:rsidRPr="0076440F">
        <w:rPr>
          <w:color w:val="FF0000"/>
        </w:rPr>
        <w:t>'Log file grows to a maximum size of 2 TB.'</w:t>
      </w:r>
    </w:p>
    <w:p w14:paraId="7872D734" w14:textId="77777777" w:rsidR="0076440F" w:rsidRPr="0076440F" w:rsidRDefault="0076440F" w:rsidP="0076440F">
      <w:pPr>
        <w:pStyle w:val="Script"/>
        <w:framePr w:wrap="around"/>
        <w:rPr>
          <w:color w:val="000000"/>
        </w:rPr>
      </w:pPr>
      <w:r w:rsidRPr="0076440F">
        <w:rPr>
          <w:color w:val="000000"/>
        </w:rPr>
        <w:t xml:space="preserve">    </w:t>
      </w:r>
      <w:r w:rsidRPr="0076440F">
        <w:t>END</w:t>
      </w:r>
      <w:r w:rsidRPr="0076440F">
        <w:rPr>
          <w:color w:val="808080"/>
        </w:rPr>
        <w:t>,</w:t>
      </w:r>
    </w:p>
    <w:p w14:paraId="68B6D29C" w14:textId="77777777" w:rsidR="0076440F" w:rsidRPr="0076440F" w:rsidRDefault="0076440F" w:rsidP="0076440F">
      <w:pPr>
        <w:pStyle w:val="Script"/>
        <w:framePr w:wrap="around"/>
        <w:rPr>
          <w:color w:val="000000"/>
        </w:rPr>
      </w:pPr>
      <w:r w:rsidRPr="0076440F">
        <w:rPr>
          <w:color w:val="000000"/>
        </w:rPr>
        <w:t xml:space="preserve">    </w:t>
      </w:r>
      <w:proofErr w:type="gramStart"/>
      <w:r w:rsidRPr="0076440F">
        <w:rPr>
          <w:color w:val="000000"/>
        </w:rPr>
        <w:t>growth</w:t>
      </w:r>
      <w:proofErr w:type="gramEnd"/>
      <w:r w:rsidRPr="0076440F">
        <w:rPr>
          <w:color w:val="000000"/>
        </w:rPr>
        <w:t xml:space="preserve"> </w:t>
      </w:r>
      <w:r w:rsidRPr="0076440F">
        <w:t>AS</w:t>
      </w:r>
      <w:r w:rsidRPr="0076440F">
        <w:rPr>
          <w:color w:val="000000"/>
        </w:rPr>
        <w:t xml:space="preserve"> </w:t>
      </w:r>
      <w:r w:rsidRPr="0076440F">
        <w:rPr>
          <w:color w:val="FF0000"/>
        </w:rPr>
        <w:t>'GrowthValue'</w:t>
      </w:r>
      <w:r w:rsidRPr="0076440F">
        <w:rPr>
          <w:color w:val="808080"/>
        </w:rPr>
        <w:t>,</w:t>
      </w:r>
    </w:p>
    <w:p w14:paraId="48BA9A17" w14:textId="77777777" w:rsidR="0076440F" w:rsidRPr="0076440F" w:rsidRDefault="0076440F" w:rsidP="0076440F">
      <w:pPr>
        <w:pStyle w:val="Script"/>
        <w:framePr w:wrap="around"/>
        <w:rPr>
          <w:color w:val="000000"/>
        </w:rPr>
      </w:pPr>
      <w:r w:rsidRPr="0076440F">
        <w:rPr>
          <w:color w:val="000000"/>
        </w:rPr>
        <w:t xml:space="preserve">    </w:t>
      </w:r>
      <w:r w:rsidRPr="0076440F">
        <w:rPr>
          <w:color w:val="FF0000"/>
        </w:rPr>
        <w:t>'GrowthIncrement'</w:t>
      </w:r>
      <w:r w:rsidRPr="0076440F">
        <w:rPr>
          <w:color w:val="000000"/>
        </w:rPr>
        <w:t xml:space="preserve"> </w:t>
      </w:r>
      <w:r w:rsidRPr="0076440F">
        <w:rPr>
          <w:color w:val="808080"/>
        </w:rPr>
        <w:t>=</w:t>
      </w:r>
    </w:p>
    <w:p w14:paraId="39B64204" w14:textId="77777777" w:rsidR="0076440F" w:rsidRPr="0076440F" w:rsidRDefault="0076440F" w:rsidP="0076440F">
      <w:pPr>
        <w:pStyle w:val="Script"/>
        <w:framePr w:wrap="around"/>
        <w:rPr>
          <w:color w:val="000000"/>
        </w:rPr>
      </w:pPr>
      <w:r w:rsidRPr="0076440F">
        <w:rPr>
          <w:color w:val="000000"/>
        </w:rPr>
        <w:t xml:space="preserve">        </w:t>
      </w:r>
      <w:r w:rsidRPr="0076440F">
        <w:t>CASE</w:t>
      </w:r>
    </w:p>
    <w:p w14:paraId="200F6F3E" w14:textId="77777777" w:rsidR="0076440F" w:rsidRPr="0076440F" w:rsidRDefault="0076440F" w:rsidP="0076440F">
      <w:pPr>
        <w:pStyle w:val="Script"/>
        <w:framePr w:wrap="around"/>
        <w:rPr>
          <w:color w:val="000000"/>
        </w:rPr>
      </w:pPr>
      <w:r w:rsidRPr="0076440F">
        <w:rPr>
          <w:color w:val="000000"/>
        </w:rPr>
        <w:t xml:space="preserve">            </w:t>
      </w:r>
      <w:r w:rsidRPr="0076440F">
        <w:t>WHEN</w:t>
      </w:r>
      <w:r w:rsidRPr="0076440F">
        <w:rPr>
          <w:color w:val="000000"/>
        </w:rPr>
        <w:t xml:space="preserve"> growth </w:t>
      </w:r>
      <w:r w:rsidRPr="0076440F">
        <w:rPr>
          <w:color w:val="808080"/>
        </w:rPr>
        <w:t>=</w:t>
      </w:r>
      <w:r w:rsidRPr="0076440F">
        <w:rPr>
          <w:color w:val="000000"/>
        </w:rPr>
        <w:t xml:space="preserve"> 0 </w:t>
      </w:r>
      <w:r w:rsidRPr="0076440F">
        <w:t>THEN</w:t>
      </w:r>
      <w:r w:rsidRPr="0076440F">
        <w:rPr>
          <w:color w:val="000000"/>
        </w:rPr>
        <w:t xml:space="preserve"> </w:t>
      </w:r>
      <w:r w:rsidRPr="0076440F">
        <w:rPr>
          <w:color w:val="FF0000"/>
        </w:rPr>
        <w:t>'Size is fixed.'</w:t>
      </w:r>
    </w:p>
    <w:p w14:paraId="0B2B648F" w14:textId="77777777" w:rsidR="0076440F" w:rsidRPr="0076440F" w:rsidRDefault="0076440F" w:rsidP="0076440F">
      <w:pPr>
        <w:pStyle w:val="Script"/>
        <w:framePr w:wrap="around"/>
        <w:rPr>
          <w:color w:val="000000"/>
        </w:rPr>
      </w:pPr>
      <w:r w:rsidRPr="0076440F">
        <w:rPr>
          <w:color w:val="000000"/>
        </w:rPr>
        <w:t xml:space="preserve">            </w:t>
      </w:r>
      <w:r w:rsidRPr="0076440F">
        <w:t>WHEN</w:t>
      </w:r>
      <w:r w:rsidRPr="0076440F">
        <w:rPr>
          <w:color w:val="000000"/>
        </w:rPr>
        <w:t xml:space="preserve"> growth </w:t>
      </w:r>
      <w:r w:rsidRPr="0076440F">
        <w:rPr>
          <w:color w:val="808080"/>
        </w:rPr>
        <w:t>&gt;</w:t>
      </w:r>
      <w:r w:rsidRPr="0076440F">
        <w:rPr>
          <w:color w:val="000000"/>
        </w:rPr>
        <w:t xml:space="preserve"> 0 </w:t>
      </w:r>
      <w:r w:rsidRPr="0076440F">
        <w:rPr>
          <w:color w:val="808080"/>
        </w:rPr>
        <w:t>AND</w:t>
      </w:r>
      <w:r w:rsidRPr="0076440F">
        <w:rPr>
          <w:color w:val="000000"/>
        </w:rPr>
        <w:t xml:space="preserve"> is_percent_growth </w:t>
      </w:r>
      <w:r w:rsidRPr="0076440F">
        <w:rPr>
          <w:color w:val="808080"/>
        </w:rPr>
        <w:t>=</w:t>
      </w:r>
      <w:r w:rsidRPr="0076440F">
        <w:rPr>
          <w:color w:val="000000"/>
        </w:rPr>
        <w:t xml:space="preserve"> 0</w:t>
      </w:r>
    </w:p>
    <w:p w14:paraId="1ABD7CEC" w14:textId="77777777" w:rsidR="0076440F" w:rsidRPr="0076440F" w:rsidRDefault="0076440F" w:rsidP="0076440F">
      <w:pPr>
        <w:pStyle w:val="Script"/>
        <w:framePr w:wrap="around"/>
        <w:rPr>
          <w:color w:val="000000"/>
        </w:rPr>
      </w:pPr>
      <w:r w:rsidRPr="0076440F">
        <w:rPr>
          <w:color w:val="000000"/>
        </w:rPr>
        <w:t xml:space="preserve">                </w:t>
      </w:r>
      <w:r w:rsidRPr="0076440F">
        <w:t>THEN</w:t>
      </w:r>
      <w:r w:rsidRPr="0076440F">
        <w:rPr>
          <w:color w:val="000000"/>
        </w:rPr>
        <w:t xml:space="preserve"> </w:t>
      </w:r>
      <w:r w:rsidRPr="0076440F">
        <w:rPr>
          <w:color w:val="FF0000"/>
        </w:rPr>
        <w:t>'Growth value is in 8-KB pages.'</w:t>
      </w:r>
    </w:p>
    <w:p w14:paraId="726E1B56" w14:textId="77777777" w:rsidR="0076440F" w:rsidRPr="0076440F" w:rsidRDefault="0076440F" w:rsidP="0076440F">
      <w:pPr>
        <w:pStyle w:val="Script"/>
        <w:framePr w:wrap="around"/>
        <w:rPr>
          <w:color w:val="000000"/>
        </w:rPr>
      </w:pPr>
      <w:r w:rsidRPr="0076440F">
        <w:rPr>
          <w:color w:val="000000"/>
        </w:rPr>
        <w:t xml:space="preserve">            </w:t>
      </w:r>
      <w:r w:rsidRPr="0076440F">
        <w:t>ELSE</w:t>
      </w:r>
      <w:r w:rsidRPr="0076440F">
        <w:rPr>
          <w:color w:val="000000"/>
        </w:rPr>
        <w:t xml:space="preserve"> </w:t>
      </w:r>
      <w:r w:rsidRPr="0076440F">
        <w:rPr>
          <w:color w:val="FF0000"/>
        </w:rPr>
        <w:t>'Growth value is a percentage.'</w:t>
      </w:r>
    </w:p>
    <w:p w14:paraId="051B9587" w14:textId="77777777" w:rsidR="0076440F" w:rsidRDefault="0076440F" w:rsidP="0076440F">
      <w:pPr>
        <w:pStyle w:val="Script"/>
        <w:framePr w:wrap="around"/>
        <w:rPr>
          <w:color w:val="000000"/>
        </w:rPr>
      </w:pPr>
      <w:r w:rsidRPr="0076440F">
        <w:rPr>
          <w:color w:val="000000"/>
        </w:rPr>
        <w:t xml:space="preserve">        </w:t>
      </w:r>
      <w:r>
        <w:t>END</w:t>
      </w:r>
    </w:p>
    <w:p w14:paraId="0E440315" w14:textId="77777777" w:rsidR="0076440F" w:rsidRDefault="0076440F" w:rsidP="0076440F">
      <w:pPr>
        <w:pStyle w:val="Script"/>
        <w:framePr w:wrap="around"/>
        <w:rPr>
          <w:color w:val="000000"/>
        </w:rPr>
      </w:pPr>
      <w:r>
        <w:t>FROM</w:t>
      </w:r>
      <w:r>
        <w:rPr>
          <w:color w:val="000000"/>
        </w:rPr>
        <w:t xml:space="preserve"> tempdb</w:t>
      </w:r>
      <w:r>
        <w:rPr>
          <w:color w:val="808080"/>
        </w:rPr>
        <w:t>.</w:t>
      </w:r>
      <w:r>
        <w:rPr>
          <w:color w:val="00FF00"/>
        </w:rPr>
        <w:t>sys</w:t>
      </w:r>
      <w:r>
        <w:rPr>
          <w:color w:val="808080"/>
        </w:rPr>
        <w:t>.</w:t>
      </w:r>
      <w:r>
        <w:rPr>
          <w:color w:val="00FF00"/>
        </w:rPr>
        <w:t>database_files</w:t>
      </w:r>
      <w:r>
        <w:rPr>
          <w:color w:val="808080"/>
        </w:rPr>
        <w:t>;</w:t>
      </w:r>
    </w:p>
    <w:p w14:paraId="41B534A5" w14:textId="62370874" w:rsidR="0076440F" w:rsidRPr="0076440F" w:rsidRDefault="0076440F" w:rsidP="0076440F">
      <w:pPr>
        <w:pStyle w:val="Script"/>
        <w:framePr w:wrap="around"/>
      </w:pPr>
      <w:r>
        <w:t>GO</w:t>
      </w:r>
    </w:p>
    <w:p w14:paraId="1A444FBA" w14:textId="01C648EE" w:rsidR="0076440F" w:rsidRDefault="0076440F" w:rsidP="00F23471">
      <w:pPr>
        <w:pStyle w:val="Heading2"/>
        <w:rPr>
          <w:lang w:val="en-US"/>
        </w:rPr>
      </w:pPr>
    </w:p>
    <w:p w14:paraId="5B9A3871" w14:textId="77777777" w:rsidR="0076440F" w:rsidRPr="0076440F" w:rsidRDefault="0076440F" w:rsidP="0076440F">
      <w:pPr>
        <w:pStyle w:val="Script"/>
        <w:framePr w:wrap="around"/>
        <w:rPr>
          <w:color w:val="000000"/>
        </w:rPr>
      </w:pPr>
      <w:r w:rsidRPr="0076440F">
        <w:t>-- Determining the amount of free space in tempdb</w:t>
      </w:r>
    </w:p>
    <w:p w14:paraId="46742084" w14:textId="77777777" w:rsidR="0076440F" w:rsidRPr="0076440F" w:rsidRDefault="0076440F" w:rsidP="0076440F">
      <w:pPr>
        <w:pStyle w:val="Script"/>
        <w:framePr w:wrap="around"/>
        <w:rPr>
          <w:color w:val="000000"/>
        </w:rPr>
      </w:pPr>
      <w:r w:rsidRPr="0076440F">
        <w:rPr>
          <w:color w:val="0000FF"/>
        </w:rPr>
        <w:t>SELECT</w:t>
      </w:r>
      <w:r w:rsidRPr="0076440F">
        <w:rPr>
          <w:color w:val="000000"/>
        </w:rPr>
        <w:t xml:space="preserve"> </w:t>
      </w:r>
      <w:proofErr w:type="gramStart"/>
      <w:r w:rsidRPr="0076440F">
        <w:rPr>
          <w:color w:val="FF00FF"/>
        </w:rPr>
        <w:t>SUM</w:t>
      </w:r>
      <w:r w:rsidRPr="0076440F">
        <w:rPr>
          <w:color w:val="808080"/>
        </w:rPr>
        <w:t>(</w:t>
      </w:r>
      <w:proofErr w:type="gramEnd"/>
      <w:r w:rsidRPr="0076440F">
        <w:rPr>
          <w:color w:val="000000"/>
        </w:rPr>
        <w:t>unallocated_extent_page_count</w:t>
      </w:r>
      <w:r w:rsidRPr="0076440F">
        <w:rPr>
          <w:color w:val="808080"/>
        </w:rPr>
        <w:t>)</w:t>
      </w:r>
      <w:r w:rsidRPr="0076440F">
        <w:rPr>
          <w:color w:val="000000"/>
        </w:rPr>
        <w:t xml:space="preserve"> </w:t>
      </w:r>
      <w:r w:rsidRPr="0076440F">
        <w:rPr>
          <w:color w:val="0000FF"/>
        </w:rPr>
        <w:t>AS</w:t>
      </w:r>
      <w:r w:rsidRPr="0076440F">
        <w:rPr>
          <w:color w:val="000000"/>
        </w:rPr>
        <w:t xml:space="preserve"> [free pages]</w:t>
      </w:r>
      <w:r w:rsidRPr="0076440F">
        <w:rPr>
          <w:color w:val="808080"/>
        </w:rPr>
        <w:t>,</w:t>
      </w:r>
    </w:p>
    <w:p w14:paraId="70103D25" w14:textId="77777777" w:rsidR="0076440F" w:rsidRPr="0076440F" w:rsidRDefault="0076440F" w:rsidP="0076440F">
      <w:pPr>
        <w:pStyle w:val="Script"/>
        <w:framePr w:wrap="around"/>
        <w:rPr>
          <w:color w:val="000000"/>
        </w:rPr>
      </w:pPr>
      <w:r w:rsidRPr="0076440F">
        <w:rPr>
          <w:color w:val="0000FF"/>
        </w:rPr>
        <w:t xml:space="preserve">  </w:t>
      </w:r>
      <w:r w:rsidRPr="0076440F">
        <w:rPr>
          <w:color w:val="808080"/>
        </w:rPr>
        <w:t>(</w:t>
      </w:r>
      <w:proofErr w:type="gramStart"/>
      <w:r w:rsidRPr="0076440F">
        <w:rPr>
          <w:color w:val="FF00FF"/>
        </w:rPr>
        <w:t>SUM</w:t>
      </w:r>
      <w:r w:rsidRPr="0076440F">
        <w:rPr>
          <w:color w:val="808080"/>
        </w:rPr>
        <w:t>(</w:t>
      </w:r>
      <w:proofErr w:type="gramEnd"/>
      <w:r w:rsidRPr="0076440F">
        <w:rPr>
          <w:color w:val="000000"/>
        </w:rPr>
        <w:t>unallocated_extent_page_count</w:t>
      </w:r>
      <w:r w:rsidRPr="0076440F">
        <w:rPr>
          <w:color w:val="808080"/>
        </w:rPr>
        <w:t>)*</w:t>
      </w:r>
      <w:r w:rsidRPr="0076440F">
        <w:rPr>
          <w:color w:val="000000"/>
        </w:rPr>
        <w:t>1.0</w:t>
      </w:r>
      <w:r w:rsidRPr="0076440F">
        <w:rPr>
          <w:color w:val="808080"/>
        </w:rPr>
        <w:t>/</w:t>
      </w:r>
      <w:r w:rsidRPr="0076440F">
        <w:rPr>
          <w:color w:val="000000"/>
        </w:rPr>
        <w:t>128</w:t>
      </w:r>
      <w:r w:rsidRPr="0076440F">
        <w:rPr>
          <w:color w:val="808080"/>
        </w:rPr>
        <w:t>)</w:t>
      </w:r>
      <w:r w:rsidRPr="0076440F">
        <w:rPr>
          <w:color w:val="000000"/>
        </w:rPr>
        <w:t xml:space="preserve"> </w:t>
      </w:r>
      <w:r w:rsidRPr="0076440F">
        <w:rPr>
          <w:color w:val="0000FF"/>
        </w:rPr>
        <w:t>AS</w:t>
      </w:r>
      <w:r w:rsidRPr="0076440F">
        <w:rPr>
          <w:color w:val="000000"/>
        </w:rPr>
        <w:t xml:space="preserve"> [free space in MB]</w:t>
      </w:r>
    </w:p>
    <w:p w14:paraId="3A06A270" w14:textId="77777777" w:rsidR="0076440F" w:rsidRPr="0076440F" w:rsidRDefault="0076440F" w:rsidP="0076440F">
      <w:pPr>
        <w:pStyle w:val="Script"/>
        <w:framePr w:wrap="around"/>
        <w:rPr>
          <w:color w:val="000000"/>
        </w:rPr>
      </w:pPr>
      <w:r w:rsidRPr="0076440F">
        <w:rPr>
          <w:color w:val="0000FF"/>
        </w:rPr>
        <w:t>FROM</w:t>
      </w:r>
      <w:r w:rsidRPr="0076440F">
        <w:rPr>
          <w:color w:val="000000"/>
        </w:rPr>
        <w:t xml:space="preserve"> </w:t>
      </w:r>
      <w:r w:rsidRPr="0076440F">
        <w:rPr>
          <w:color w:val="00FF00"/>
        </w:rPr>
        <w:t>sys</w:t>
      </w:r>
      <w:r w:rsidRPr="0076440F">
        <w:rPr>
          <w:color w:val="808080"/>
        </w:rPr>
        <w:t>.</w:t>
      </w:r>
      <w:r w:rsidRPr="0076440F">
        <w:rPr>
          <w:color w:val="00FF00"/>
        </w:rPr>
        <w:t>dm_db_file_space_usage</w:t>
      </w:r>
      <w:r w:rsidRPr="0076440F">
        <w:rPr>
          <w:color w:val="808080"/>
        </w:rPr>
        <w:t>;</w:t>
      </w:r>
    </w:p>
    <w:p w14:paraId="2B926F0A" w14:textId="77777777" w:rsidR="0076440F" w:rsidRPr="0076440F" w:rsidRDefault="0076440F" w:rsidP="0076440F">
      <w:pPr>
        <w:autoSpaceDE w:val="0"/>
        <w:autoSpaceDN w:val="0"/>
        <w:adjustRightInd w:val="0"/>
        <w:rPr>
          <w:rFonts w:ascii="Consolas" w:hAnsi="Consolas" w:cs="Consolas"/>
          <w:color w:val="000000"/>
          <w:sz w:val="19"/>
          <w:szCs w:val="19"/>
          <w:lang w:val="en-US"/>
        </w:rPr>
      </w:pPr>
    </w:p>
    <w:p w14:paraId="2BBAAFFF" w14:textId="77777777" w:rsidR="0076440F" w:rsidRPr="0076440F" w:rsidRDefault="0076440F" w:rsidP="0076440F">
      <w:pPr>
        <w:pStyle w:val="Script"/>
        <w:framePr w:wrap="around"/>
        <w:rPr>
          <w:color w:val="000000"/>
        </w:rPr>
      </w:pPr>
      <w:r w:rsidRPr="0076440F">
        <w:t>-- Determining the amount of space used by the version store</w:t>
      </w:r>
    </w:p>
    <w:p w14:paraId="33FE898D" w14:textId="77777777" w:rsidR="0076440F" w:rsidRPr="0076440F" w:rsidRDefault="0076440F" w:rsidP="0076440F">
      <w:pPr>
        <w:pStyle w:val="Script"/>
        <w:framePr w:wrap="around"/>
        <w:rPr>
          <w:color w:val="000000"/>
        </w:rPr>
      </w:pPr>
      <w:r w:rsidRPr="0076440F">
        <w:rPr>
          <w:color w:val="0000FF"/>
        </w:rPr>
        <w:t>SELECT</w:t>
      </w:r>
      <w:r w:rsidRPr="0076440F">
        <w:rPr>
          <w:color w:val="000000"/>
        </w:rPr>
        <w:t xml:space="preserve"> </w:t>
      </w:r>
      <w:proofErr w:type="gramStart"/>
      <w:r w:rsidRPr="0076440F">
        <w:rPr>
          <w:color w:val="FF00FF"/>
        </w:rPr>
        <w:t>SUM</w:t>
      </w:r>
      <w:r w:rsidRPr="0076440F">
        <w:rPr>
          <w:color w:val="808080"/>
        </w:rPr>
        <w:t>(</w:t>
      </w:r>
      <w:proofErr w:type="gramEnd"/>
      <w:r w:rsidRPr="0076440F">
        <w:rPr>
          <w:color w:val="000000"/>
        </w:rPr>
        <w:t>version_store_reserved_page_count</w:t>
      </w:r>
      <w:r w:rsidRPr="0076440F">
        <w:rPr>
          <w:color w:val="808080"/>
        </w:rPr>
        <w:t>)</w:t>
      </w:r>
      <w:r w:rsidRPr="0076440F">
        <w:rPr>
          <w:color w:val="000000"/>
        </w:rPr>
        <w:t xml:space="preserve"> </w:t>
      </w:r>
      <w:r w:rsidRPr="0076440F">
        <w:rPr>
          <w:color w:val="0000FF"/>
        </w:rPr>
        <w:t>AS</w:t>
      </w:r>
      <w:r w:rsidRPr="0076440F">
        <w:rPr>
          <w:color w:val="000000"/>
        </w:rPr>
        <w:t xml:space="preserve"> [version store pages used]</w:t>
      </w:r>
      <w:r w:rsidRPr="0076440F">
        <w:rPr>
          <w:color w:val="808080"/>
        </w:rPr>
        <w:t>,</w:t>
      </w:r>
    </w:p>
    <w:p w14:paraId="46EFBDBD" w14:textId="77777777" w:rsidR="0076440F" w:rsidRPr="0076440F" w:rsidRDefault="0076440F" w:rsidP="0076440F">
      <w:pPr>
        <w:pStyle w:val="Script"/>
        <w:framePr w:wrap="around"/>
        <w:rPr>
          <w:color w:val="000000"/>
        </w:rPr>
      </w:pPr>
      <w:r w:rsidRPr="0076440F">
        <w:rPr>
          <w:color w:val="0000FF"/>
        </w:rPr>
        <w:t xml:space="preserve">  </w:t>
      </w:r>
      <w:r w:rsidRPr="0076440F">
        <w:rPr>
          <w:color w:val="808080"/>
        </w:rPr>
        <w:t>(</w:t>
      </w:r>
      <w:proofErr w:type="gramStart"/>
      <w:r w:rsidRPr="0076440F">
        <w:rPr>
          <w:color w:val="FF00FF"/>
        </w:rPr>
        <w:t>SUM</w:t>
      </w:r>
      <w:r w:rsidRPr="0076440F">
        <w:rPr>
          <w:color w:val="808080"/>
        </w:rPr>
        <w:t>(</w:t>
      </w:r>
      <w:proofErr w:type="gramEnd"/>
      <w:r w:rsidRPr="0076440F">
        <w:rPr>
          <w:color w:val="000000"/>
        </w:rPr>
        <w:t>version_store_reserved_page_count</w:t>
      </w:r>
      <w:r w:rsidRPr="0076440F">
        <w:rPr>
          <w:color w:val="808080"/>
        </w:rPr>
        <w:t>)*</w:t>
      </w:r>
      <w:r w:rsidRPr="0076440F">
        <w:rPr>
          <w:color w:val="000000"/>
        </w:rPr>
        <w:t>1.0</w:t>
      </w:r>
      <w:r w:rsidRPr="0076440F">
        <w:rPr>
          <w:color w:val="808080"/>
        </w:rPr>
        <w:t>/</w:t>
      </w:r>
      <w:r w:rsidRPr="0076440F">
        <w:rPr>
          <w:color w:val="000000"/>
        </w:rPr>
        <w:t>128</w:t>
      </w:r>
      <w:r w:rsidRPr="0076440F">
        <w:rPr>
          <w:color w:val="808080"/>
        </w:rPr>
        <w:t>)</w:t>
      </w:r>
      <w:r w:rsidRPr="0076440F">
        <w:rPr>
          <w:color w:val="000000"/>
        </w:rPr>
        <w:t xml:space="preserve"> </w:t>
      </w:r>
      <w:r w:rsidRPr="0076440F">
        <w:rPr>
          <w:color w:val="0000FF"/>
        </w:rPr>
        <w:t>AS</w:t>
      </w:r>
      <w:r w:rsidRPr="0076440F">
        <w:rPr>
          <w:color w:val="000000"/>
        </w:rPr>
        <w:t xml:space="preserve"> [version store space in MB]</w:t>
      </w:r>
    </w:p>
    <w:p w14:paraId="764EDB7E" w14:textId="77777777" w:rsidR="0076440F" w:rsidRPr="0076440F" w:rsidRDefault="0076440F" w:rsidP="0076440F">
      <w:pPr>
        <w:pStyle w:val="Script"/>
        <w:framePr w:wrap="around"/>
        <w:rPr>
          <w:color w:val="000000"/>
        </w:rPr>
      </w:pPr>
      <w:r w:rsidRPr="0076440F">
        <w:rPr>
          <w:color w:val="0000FF"/>
        </w:rPr>
        <w:t>FROM</w:t>
      </w:r>
      <w:r w:rsidRPr="0076440F">
        <w:rPr>
          <w:color w:val="000000"/>
        </w:rPr>
        <w:t xml:space="preserve"> </w:t>
      </w:r>
      <w:r w:rsidRPr="0076440F">
        <w:rPr>
          <w:color w:val="00FF00"/>
        </w:rPr>
        <w:t>sys</w:t>
      </w:r>
      <w:r w:rsidRPr="0076440F">
        <w:rPr>
          <w:color w:val="808080"/>
        </w:rPr>
        <w:t>.</w:t>
      </w:r>
      <w:r w:rsidRPr="0076440F">
        <w:rPr>
          <w:color w:val="00FF00"/>
        </w:rPr>
        <w:t>dm_db_file_space_usage</w:t>
      </w:r>
      <w:r w:rsidRPr="0076440F">
        <w:rPr>
          <w:color w:val="808080"/>
        </w:rPr>
        <w:t>;</w:t>
      </w:r>
    </w:p>
    <w:p w14:paraId="4A4756D3" w14:textId="77777777" w:rsidR="0076440F" w:rsidRPr="0076440F" w:rsidRDefault="0076440F" w:rsidP="0076440F">
      <w:pPr>
        <w:autoSpaceDE w:val="0"/>
        <w:autoSpaceDN w:val="0"/>
        <w:adjustRightInd w:val="0"/>
        <w:rPr>
          <w:rFonts w:ascii="Consolas" w:hAnsi="Consolas" w:cs="Consolas"/>
          <w:color w:val="000000"/>
          <w:sz w:val="19"/>
          <w:szCs w:val="19"/>
          <w:lang w:val="en-US"/>
        </w:rPr>
      </w:pPr>
    </w:p>
    <w:p w14:paraId="2DDAC5C7" w14:textId="77777777" w:rsidR="0076440F" w:rsidRPr="0076440F" w:rsidRDefault="0076440F" w:rsidP="0076440F">
      <w:pPr>
        <w:pStyle w:val="Script"/>
        <w:framePr w:wrap="around"/>
        <w:rPr>
          <w:color w:val="000000"/>
        </w:rPr>
      </w:pPr>
      <w:r w:rsidRPr="0076440F">
        <w:lastRenderedPageBreak/>
        <w:t>-- Determining the amount of space used by internal objects</w:t>
      </w:r>
    </w:p>
    <w:p w14:paraId="3CE23710" w14:textId="77777777" w:rsidR="0076440F" w:rsidRPr="0076440F" w:rsidRDefault="0076440F" w:rsidP="0076440F">
      <w:pPr>
        <w:pStyle w:val="Script"/>
        <w:framePr w:wrap="around"/>
        <w:rPr>
          <w:color w:val="000000"/>
        </w:rPr>
      </w:pPr>
      <w:r w:rsidRPr="0076440F">
        <w:rPr>
          <w:color w:val="0000FF"/>
        </w:rPr>
        <w:t>SELECT</w:t>
      </w:r>
      <w:r w:rsidRPr="0076440F">
        <w:rPr>
          <w:color w:val="000000"/>
        </w:rPr>
        <w:t xml:space="preserve"> </w:t>
      </w:r>
      <w:proofErr w:type="gramStart"/>
      <w:r w:rsidRPr="0076440F">
        <w:rPr>
          <w:color w:val="FF00FF"/>
        </w:rPr>
        <w:t>SUM</w:t>
      </w:r>
      <w:r w:rsidRPr="0076440F">
        <w:rPr>
          <w:color w:val="808080"/>
        </w:rPr>
        <w:t>(</w:t>
      </w:r>
      <w:proofErr w:type="gramEnd"/>
      <w:r w:rsidRPr="0076440F">
        <w:rPr>
          <w:color w:val="000000"/>
        </w:rPr>
        <w:t>internal_object_reserved_page_count</w:t>
      </w:r>
      <w:r w:rsidRPr="0076440F">
        <w:rPr>
          <w:color w:val="808080"/>
        </w:rPr>
        <w:t>)</w:t>
      </w:r>
      <w:r w:rsidRPr="0076440F">
        <w:rPr>
          <w:color w:val="000000"/>
        </w:rPr>
        <w:t xml:space="preserve"> </w:t>
      </w:r>
      <w:r w:rsidRPr="0076440F">
        <w:rPr>
          <w:color w:val="0000FF"/>
        </w:rPr>
        <w:t>AS</w:t>
      </w:r>
      <w:r w:rsidRPr="0076440F">
        <w:rPr>
          <w:color w:val="000000"/>
        </w:rPr>
        <w:t xml:space="preserve"> [internal object pages used]</w:t>
      </w:r>
      <w:r w:rsidRPr="0076440F">
        <w:rPr>
          <w:color w:val="808080"/>
        </w:rPr>
        <w:t>,</w:t>
      </w:r>
    </w:p>
    <w:p w14:paraId="4D673D80" w14:textId="77777777" w:rsidR="0076440F" w:rsidRPr="0076440F" w:rsidRDefault="0076440F" w:rsidP="0076440F">
      <w:pPr>
        <w:pStyle w:val="Script"/>
        <w:framePr w:wrap="around"/>
        <w:rPr>
          <w:color w:val="000000"/>
        </w:rPr>
      </w:pPr>
      <w:r w:rsidRPr="0076440F">
        <w:rPr>
          <w:color w:val="0000FF"/>
        </w:rPr>
        <w:t xml:space="preserve">  </w:t>
      </w:r>
      <w:r w:rsidRPr="0076440F">
        <w:rPr>
          <w:color w:val="808080"/>
        </w:rPr>
        <w:t>(</w:t>
      </w:r>
      <w:proofErr w:type="gramStart"/>
      <w:r w:rsidRPr="0076440F">
        <w:rPr>
          <w:color w:val="FF00FF"/>
        </w:rPr>
        <w:t>SUM</w:t>
      </w:r>
      <w:r w:rsidRPr="0076440F">
        <w:rPr>
          <w:color w:val="808080"/>
        </w:rPr>
        <w:t>(</w:t>
      </w:r>
      <w:proofErr w:type="gramEnd"/>
      <w:r w:rsidRPr="0076440F">
        <w:rPr>
          <w:color w:val="000000"/>
        </w:rPr>
        <w:t>internal_object_reserved_page_count</w:t>
      </w:r>
      <w:r w:rsidRPr="0076440F">
        <w:rPr>
          <w:color w:val="808080"/>
        </w:rPr>
        <w:t>)*</w:t>
      </w:r>
      <w:r w:rsidRPr="0076440F">
        <w:rPr>
          <w:color w:val="000000"/>
        </w:rPr>
        <w:t>1.0</w:t>
      </w:r>
      <w:r w:rsidRPr="0076440F">
        <w:rPr>
          <w:color w:val="808080"/>
        </w:rPr>
        <w:t>/</w:t>
      </w:r>
      <w:r w:rsidRPr="0076440F">
        <w:rPr>
          <w:color w:val="000000"/>
        </w:rPr>
        <w:t>128</w:t>
      </w:r>
      <w:r w:rsidRPr="0076440F">
        <w:rPr>
          <w:color w:val="808080"/>
        </w:rPr>
        <w:t>)</w:t>
      </w:r>
      <w:r w:rsidRPr="0076440F">
        <w:rPr>
          <w:color w:val="000000"/>
        </w:rPr>
        <w:t xml:space="preserve"> </w:t>
      </w:r>
      <w:r w:rsidRPr="0076440F">
        <w:rPr>
          <w:color w:val="0000FF"/>
        </w:rPr>
        <w:t>AS</w:t>
      </w:r>
      <w:r w:rsidRPr="0076440F">
        <w:rPr>
          <w:color w:val="000000"/>
        </w:rPr>
        <w:t xml:space="preserve"> [internal object space in MB]</w:t>
      </w:r>
    </w:p>
    <w:p w14:paraId="0CAF256E" w14:textId="77777777" w:rsidR="0076440F" w:rsidRPr="0076440F" w:rsidRDefault="0076440F" w:rsidP="0076440F">
      <w:pPr>
        <w:pStyle w:val="Script"/>
        <w:framePr w:wrap="around"/>
        <w:rPr>
          <w:color w:val="000000"/>
        </w:rPr>
      </w:pPr>
      <w:r w:rsidRPr="0076440F">
        <w:rPr>
          <w:color w:val="0000FF"/>
        </w:rPr>
        <w:t>FROM</w:t>
      </w:r>
      <w:r w:rsidRPr="0076440F">
        <w:rPr>
          <w:color w:val="000000"/>
        </w:rPr>
        <w:t xml:space="preserve"> </w:t>
      </w:r>
      <w:r w:rsidRPr="0076440F">
        <w:rPr>
          <w:color w:val="00FF00"/>
        </w:rPr>
        <w:t>sys</w:t>
      </w:r>
      <w:r w:rsidRPr="0076440F">
        <w:rPr>
          <w:color w:val="808080"/>
        </w:rPr>
        <w:t>.</w:t>
      </w:r>
      <w:r w:rsidRPr="0076440F">
        <w:rPr>
          <w:color w:val="00FF00"/>
        </w:rPr>
        <w:t>dm_db_file_space_usage</w:t>
      </w:r>
      <w:r w:rsidRPr="0076440F">
        <w:rPr>
          <w:color w:val="808080"/>
        </w:rPr>
        <w:t>;</w:t>
      </w:r>
    </w:p>
    <w:p w14:paraId="363B9CD7" w14:textId="77777777" w:rsidR="0076440F" w:rsidRPr="0076440F" w:rsidRDefault="0076440F" w:rsidP="0076440F">
      <w:pPr>
        <w:autoSpaceDE w:val="0"/>
        <w:autoSpaceDN w:val="0"/>
        <w:adjustRightInd w:val="0"/>
        <w:rPr>
          <w:rFonts w:ascii="Consolas" w:hAnsi="Consolas" w:cs="Consolas"/>
          <w:color w:val="000000"/>
          <w:sz w:val="19"/>
          <w:szCs w:val="19"/>
          <w:lang w:val="en-US"/>
        </w:rPr>
      </w:pPr>
    </w:p>
    <w:p w14:paraId="27FCC092" w14:textId="77777777" w:rsidR="0076440F" w:rsidRPr="0076440F" w:rsidRDefault="0076440F" w:rsidP="0076440F">
      <w:pPr>
        <w:pStyle w:val="Script"/>
        <w:framePr w:wrap="around"/>
        <w:rPr>
          <w:color w:val="000000"/>
        </w:rPr>
      </w:pPr>
      <w:r w:rsidRPr="0076440F">
        <w:t>-- Determining the amount of space used by user objects</w:t>
      </w:r>
    </w:p>
    <w:p w14:paraId="26745A10" w14:textId="77777777" w:rsidR="0076440F" w:rsidRPr="0076440F" w:rsidRDefault="0076440F" w:rsidP="0076440F">
      <w:pPr>
        <w:pStyle w:val="Script"/>
        <w:framePr w:wrap="around"/>
        <w:rPr>
          <w:color w:val="000000"/>
        </w:rPr>
      </w:pPr>
      <w:r w:rsidRPr="0076440F">
        <w:rPr>
          <w:color w:val="0000FF"/>
        </w:rPr>
        <w:t>SELECT</w:t>
      </w:r>
      <w:r w:rsidRPr="0076440F">
        <w:rPr>
          <w:color w:val="000000"/>
        </w:rPr>
        <w:t xml:space="preserve"> </w:t>
      </w:r>
      <w:proofErr w:type="gramStart"/>
      <w:r w:rsidRPr="0076440F">
        <w:rPr>
          <w:color w:val="FF00FF"/>
        </w:rPr>
        <w:t>SUM</w:t>
      </w:r>
      <w:r w:rsidRPr="0076440F">
        <w:rPr>
          <w:color w:val="808080"/>
        </w:rPr>
        <w:t>(</w:t>
      </w:r>
      <w:proofErr w:type="gramEnd"/>
      <w:r w:rsidRPr="0076440F">
        <w:rPr>
          <w:color w:val="000000"/>
        </w:rPr>
        <w:t>user_object_reserved_page_count</w:t>
      </w:r>
      <w:r w:rsidRPr="0076440F">
        <w:rPr>
          <w:color w:val="808080"/>
        </w:rPr>
        <w:t>)</w:t>
      </w:r>
      <w:r w:rsidRPr="0076440F">
        <w:rPr>
          <w:color w:val="000000"/>
        </w:rPr>
        <w:t xml:space="preserve"> </w:t>
      </w:r>
      <w:r w:rsidRPr="0076440F">
        <w:rPr>
          <w:color w:val="0000FF"/>
        </w:rPr>
        <w:t>AS</w:t>
      </w:r>
      <w:r w:rsidRPr="0076440F">
        <w:rPr>
          <w:color w:val="000000"/>
        </w:rPr>
        <w:t xml:space="preserve"> [user object pages used]</w:t>
      </w:r>
      <w:r w:rsidRPr="0076440F">
        <w:rPr>
          <w:color w:val="808080"/>
        </w:rPr>
        <w:t>,</w:t>
      </w:r>
    </w:p>
    <w:p w14:paraId="58AFD40E" w14:textId="77777777" w:rsidR="0076440F" w:rsidRPr="0076440F" w:rsidRDefault="0076440F" w:rsidP="0076440F">
      <w:pPr>
        <w:pStyle w:val="Script"/>
        <w:framePr w:wrap="around"/>
        <w:rPr>
          <w:color w:val="000000"/>
        </w:rPr>
      </w:pPr>
      <w:r w:rsidRPr="0076440F">
        <w:rPr>
          <w:color w:val="0000FF"/>
        </w:rPr>
        <w:t xml:space="preserve">  </w:t>
      </w:r>
      <w:r w:rsidRPr="0076440F">
        <w:rPr>
          <w:color w:val="808080"/>
        </w:rPr>
        <w:t>(</w:t>
      </w:r>
      <w:proofErr w:type="gramStart"/>
      <w:r w:rsidRPr="0076440F">
        <w:rPr>
          <w:color w:val="FF00FF"/>
        </w:rPr>
        <w:t>SUM</w:t>
      </w:r>
      <w:r w:rsidRPr="0076440F">
        <w:rPr>
          <w:color w:val="808080"/>
        </w:rPr>
        <w:t>(</w:t>
      </w:r>
      <w:proofErr w:type="gramEnd"/>
      <w:r w:rsidRPr="0076440F">
        <w:rPr>
          <w:color w:val="000000"/>
        </w:rPr>
        <w:t>user_object_reserved_page_count</w:t>
      </w:r>
      <w:r w:rsidRPr="0076440F">
        <w:rPr>
          <w:color w:val="808080"/>
        </w:rPr>
        <w:t>)*</w:t>
      </w:r>
      <w:r w:rsidRPr="0076440F">
        <w:rPr>
          <w:color w:val="000000"/>
        </w:rPr>
        <w:t>1.0</w:t>
      </w:r>
      <w:r w:rsidRPr="0076440F">
        <w:rPr>
          <w:color w:val="808080"/>
        </w:rPr>
        <w:t>/</w:t>
      </w:r>
      <w:r w:rsidRPr="0076440F">
        <w:rPr>
          <w:color w:val="000000"/>
        </w:rPr>
        <w:t>128</w:t>
      </w:r>
      <w:r w:rsidRPr="0076440F">
        <w:rPr>
          <w:color w:val="808080"/>
        </w:rPr>
        <w:t>)</w:t>
      </w:r>
      <w:r w:rsidRPr="0076440F">
        <w:rPr>
          <w:color w:val="000000"/>
        </w:rPr>
        <w:t xml:space="preserve"> </w:t>
      </w:r>
      <w:r w:rsidRPr="0076440F">
        <w:rPr>
          <w:color w:val="0000FF"/>
        </w:rPr>
        <w:t>AS</w:t>
      </w:r>
      <w:r w:rsidRPr="0076440F">
        <w:rPr>
          <w:color w:val="000000"/>
        </w:rPr>
        <w:t xml:space="preserve"> [user object space in MB]</w:t>
      </w:r>
    </w:p>
    <w:p w14:paraId="2EE87C0C" w14:textId="6C66F86C" w:rsidR="0076440F" w:rsidRPr="0076440F" w:rsidRDefault="0076440F" w:rsidP="0076440F">
      <w:pPr>
        <w:pStyle w:val="Script"/>
        <w:framePr w:wrap="around"/>
      </w:pPr>
      <w:r w:rsidRPr="0076440F">
        <w:rPr>
          <w:color w:val="0000FF"/>
        </w:rPr>
        <w:t>FROM</w:t>
      </w:r>
      <w:r w:rsidRPr="0076440F">
        <w:rPr>
          <w:color w:val="000000"/>
        </w:rPr>
        <w:t xml:space="preserve"> </w:t>
      </w:r>
      <w:r w:rsidRPr="0076440F">
        <w:rPr>
          <w:color w:val="00FF00"/>
        </w:rPr>
        <w:t>sys</w:t>
      </w:r>
      <w:r w:rsidRPr="0076440F">
        <w:rPr>
          <w:color w:val="808080"/>
        </w:rPr>
        <w:t>.</w:t>
      </w:r>
      <w:r w:rsidRPr="0076440F">
        <w:rPr>
          <w:color w:val="00FF00"/>
        </w:rPr>
        <w:t>dm_db_file_space_usage</w:t>
      </w:r>
      <w:r w:rsidRPr="0076440F">
        <w:rPr>
          <w:color w:val="808080"/>
        </w:rPr>
        <w:t>;</w:t>
      </w:r>
    </w:p>
    <w:p w14:paraId="0D7FE64A" w14:textId="7628B76E" w:rsidR="0076440F" w:rsidRDefault="0076440F" w:rsidP="00F23471">
      <w:pPr>
        <w:pStyle w:val="Heading2"/>
        <w:rPr>
          <w:lang w:val="en-US"/>
        </w:rPr>
      </w:pPr>
    </w:p>
    <w:p w14:paraId="1B501414" w14:textId="77777777" w:rsidR="00B7791D" w:rsidRPr="00B7791D" w:rsidRDefault="00B7791D" w:rsidP="00B7791D">
      <w:pPr>
        <w:pStyle w:val="Script"/>
        <w:framePr w:wrap="around"/>
        <w:rPr>
          <w:color w:val="171717"/>
          <w:shd w:val="clear" w:color="auto" w:fill="FAFAFA"/>
          <w:lang w:eastAsia="da-DK"/>
        </w:rPr>
      </w:pPr>
      <w:r w:rsidRPr="00B7791D">
        <w:rPr>
          <w:shd w:val="clear" w:color="auto" w:fill="FAFAFA"/>
          <w:lang w:eastAsia="da-DK"/>
        </w:rPr>
        <w:t>-- Obtaining the space consumed by internal objects in all currently running tasks in each session</w:t>
      </w:r>
    </w:p>
    <w:p w14:paraId="6A1EFC49" w14:textId="77777777" w:rsidR="00B7791D" w:rsidRPr="00B7791D" w:rsidRDefault="00B7791D" w:rsidP="00B7791D">
      <w:pPr>
        <w:pStyle w:val="Script"/>
        <w:framePr w:wrap="around"/>
        <w:rPr>
          <w:color w:val="171717"/>
          <w:shd w:val="clear" w:color="auto" w:fill="FAFAFA"/>
          <w:lang w:eastAsia="da-DK"/>
        </w:rPr>
      </w:pPr>
      <w:r w:rsidRPr="00B7791D">
        <w:rPr>
          <w:color w:val="0101FD"/>
          <w:shd w:val="clear" w:color="auto" w:fill="FAFAFA"/>
          <w:lang w:eastAsia="da-DK"/>
        </w:rPr>
        <w:t>SELECT</w:t>
      </w:r>
      <w:r w:rsidRPr="00B7791D">
        <w:rPr>
          <w:color w:val="171717"/>
          <w:shd w:val="clear" w:color="auto" w:fill="FAFAFA"/>
          <w:lang w:eastAsia="da-DK"/>
        </w:rPr>
        <w:t xml:space="preserve"> session_id,</w:t>
      </w:r>
    </w:p>
    <w:p w14:paraId="41C15F20" w14:textId="77777777" w:rsidR="00B7791D" w:rsidRPr="00B7791D" w:rsidRDefault="00B7791D" w:rsidP="00B7791D">
      <w:pPr>
        <w:pStyle w:val="Script"/>
        <w:framePr w:wrap="around"/>
        <w:rPr>
          <w:color w:val="171717"/>
          <w:shd w:val="clear" w:color="auto" w:fill="FAFAFA"/>
          <w:lang w:eastAsia="da-DK"/>
        </w:rPr>
      </w:pPr>
      <w:r w:rsidRPr="00B7791D">
        <w:rPr>
          <w:color w:val="171717"/>
          <w:shd w:val="clear" w:color="auto" w:fill="FAFAFA"/>
          <w:lang w:eastAsia="da-DK"/>
        </w:rPr>
        <w:t xml:space="preserve">  </w:t>
      </w:r>
      <w:proofErr w:type="gramStart"/>
      <w:r w:rsidRPr="00B7791D">
        <w:rPr>
          <w:color w:val="0101FD"/>
          <w:shd w:val="clear" w:color="auto" w:fill="FAFAFA"/>
          <w:lang w:eastAsia="da-DK"/>
        </w:rPr>
        <w:t>SUM</w:t>
      </w:r>
      <w:r w:rsidRPr="00B7791D">
        <w:rPr>
          <w:color w:val="171717"/>
          <w:shd w:val="clear" w:color="auto" w:fill="FAFAFA"/>
          <w:lang w:eastAsia="da-DK"/>
        </w:rPr>
        <w:t>(</w:t>
      </w:r>
      <w:proofErr w:type="gramEnd"/>
      <w:r w:rsidRPr="00B7791D">
        <w:rPr>
          <w:color w:val="171717"/>
          <w:shd w:val="clear" w:color="auto" w:fill="FAFAFA"/>
          <w:lang w:eastAsia="da-DK"/>
        </w:rPr>
        <w:t xml:space="preserve">internal_objects_alloc_page_count) </w:t>
      </w:r>
      <w:r w:rsidRPr="00B7791D">
        <w:rPr>
          <w:color w:val="0101FD"/>
          <w:shd w:val="clear" w:color="auto" w:fill="FAFAFA"/>
          <w:lang w:eastAsia="da-DK"/>
        </w:rPr>
        <w:t>AS</w:t>
      </w:r>
      <w:r w:rsidRPr="00B7791D">
        <w:rPr>
          <w:color w:val="171717"/>
          <w:shd w:val="clear" w:color="auto" w:fill="FAFAFA"/>
          <w:lang w:eastAsia="da-DK"/>
        </w:rPr>
        <w:t xml:space="preserve"> task_internal_objects_alloc_page_count,</w:t>
      </w:r>
    </w:p>
    <w:p w14:paraId="326B29F7" w14:textId="77777777" w:rsidR="00B7791D" w:rsidRPr="00B7791D" w:rsidRDefault="00B7791D" w:rsidP="00B7791D">
      <w:pPr>
        <w:pStyle w:val="Script"/>
        <w:framePr w:wrap="around"/>
        <w:rPr>
          <w:color w:val="171717"/>
          <w:shd w:val="clear" w:color="auto" w:fill="FAFAFA"/>
          <w:lang w:eastAsia="da-DK"/>
        </w:rPr>
      </w:pPr>
      <w:r w:rsidRPr="00B7791D">
        <w:rPr>
          <w:color w:val="171717"/>
          <w:shd w:val="clear" w:color="auto" w:fill="FAFAFA"/>
          <w:lang w:eastAsia="da-DK"/>
        </w:rPr>
        <w:t xml:space="preserve">  </w:t>
      </w:r>
      <w:proofErr w:type="gramStart"/>
      <w:r w:rsidRPr="00B7791D">
        <w:rPr>
          <w:color w:val="0101FD"/>
          <w:shd w:val="clear" w:color="auto" w:fill="FAFAFA"/>
          <w:lang w:eastAsia="da-DK"/>
        </w:rPr>
        <w:t>SUM</w:t>
      </w:r>
      <w:r w:rsidRPr="00B7791D">
        <w:rPr>
          <w:color w:val="171717"/>
          <w:shd w:val="clear" w:color="auto" w:fill="FAFAFA"/>
          <w:lang w:eastAsia="da-DK"/>
        </w:rPr>
        <w:t>(</w:t>
      </w:r>
      <w:proofErr w:type="gramEnd"/>
      <w:r w:rsidRPr="00B7791D">
        <w:rPr>
          <w:color w:val="171717"/>
          <w:shd w:val="clear" w:color="auto" w:fill="FAFAFA"/>
          <w:lang w:eastAsia="da-DK"/>
        </w:rPr>
        <w:t xml:space="preserve">internal_objects_dealloc_page_count) </w:t>
      </w:r>
      <w:r w:rsidRPr="00B7791D">
        <w:rPr>
          <w:color w:val="0101FD"/>
          <w:shd w:val="clear" w:color="auto" w:fill="FAFAFA"/>
          <w:lang w:eastAsia="da-DK"/>
        </w:rPr>
        <w:t>AS</w:t>
      </w:r>
      <w:r w:rsidRPr="00B7791D">
        <w:rPr>
          <w:color w:val="171717"/>
          <w:shd w:val="clear" w:color="auto" w:fill="FAFAFA"/>
          <w:lang w:eastAsia="da-DK"/>
        </w:rPr>
        <w:t xml:space="preserve"> task_internal_objects_dealloc_page_count</w:t>
      </w:r>
    </w:p>
    <w:p w14:paraId="5435AC51" w14:textId="77777777" w:rsidR="00B7791D" w:rsidRPr="00B7791D" w:rsidRDefault="00B7791D" w:rsidP="00B7791D">
      <w:pPr>
        <w:pStyle w:val="Script"/>
        <w:framePr w:wrap="around"/>
        <w:rPr>
          <w:color w:val="171717"/>
          <w:shd w:val="clear" w:color="auto" w:fill="FAFAFA"/>
          <w:lang w:eastAsia="da-DK"/>
        </w:rPr>
      </w:pPr>
      <w:r w:rsidRPr="00B7791D">
        <w:rPr>
          <w:color w:val="0101FD"/>
          <w:shd w:val="clear" w:color="auto" w:fill="FAFAFA"/>
          <w:lang w:eastAsia="da-DK"/>
        </w:rPr>
        <w:t>FROM</w:t>
      </w:r>
      <w:r w:rsidRPr="00B7791D">
        <w:rPr>
          <w:color w:val="171717"/>
          <w:shd w:val="clear" w:color="auto" w:fill="FAFAFA"/>
          <w:lang w:eastAsia="da-DK"/>
        </w:rPr>
        <w:t xml:space="preserve"> sys.dm_db_task_space_usage</w:t>
      </w:r>
    </w:p>
    <w:p w14:paraId="2A20731F" w14:textId="77777777" w:rsidR="00B7791D" w:rsidRPr="00B7791D" w:rsidRDefault="00B7791D" w:rsidP="00B7791D">
      <w:pPr>
        <w:pStyle w:val="Script"/>
        <w:framePr w:wrap="around"/>
        <w:rPr>
          <w:color w:val="171717"/>
          <w:shd w:val="clear" w:color="auto" w:fill="FAFAFA"/>
          <w:lang w:eastAsia="da-DK"/>
        </w:rPr>
      </w:pPr>
      <w:r w:rsidRPr="00B7791D">
        <w:rPr>
          <w:color w:val="0101FD"/>
          <w:shd w:val="clear" w:color="auto" w:fill="FAFAFA"/>
          <w:lang w:eastAsia="da-DK"/>
        </w:rPr>
        <w:t>GROUP</w:t>
      </w:r>
      <w:r w:rsidRPr="00B7791D">
        <w:rPr>
          <w:color w:val="171717"/>
          <w:shd w:val="clear" w:color="auto" w:fill="FAFAFA"/>
          <w:lang w:eastAsia="da-DK"/>
        </w:rPr>
        <w:t xml:space="preserve"> </w:t>
      </w:r>
      <w:r w:rsidRPr="00B7791D">
        <w:rPr>
          <w:color w:val="0101FD"/>
          <w:shd w:val="clear" w:color="auto" w:fill="FAFAFA"/>
          <w:lang w:eastAsia="da-DK"/>
        </w:rPr>
        <w:t>BY</w:t>
      </w:r>
      <w:r w:rsidRPr="00B7791D">
        <w:rPr>
          <w:color w:val="171717"/>
          <w:shd w:val="clear" w:color="auto" w:fill="FAFAFA"/>
          <w:lang w:eastAsia="da-DK"/>
        </w:rPr>
        <w:t xml:space="preserve"> session_id;</w:t>
      </w:r>
    </w:p>
    <w:p w14:paraId="39ED41FB" w14:textId="77777777" w:rsidR="00B7791D" w:rsidRPr="00B7791D" w:rsidRDefault="00B7791D" w:rsidP="00B7791D">
      <w:pPr>
        <w:rPr>
          <w:rFonts w:ascii="Consolas" w:eastAsia="Times New Roman" w:hAnsi="Consolas" w:cs="Times New Roman"/>
          <w:color w:val="171717"/>
          <w:sz w:val="21"/>
          <w:szCs w:val="21"/>
          <w:shd w:val="clear" w:color="auto" w:fill="FAFAFA"/>
          <w:lang w:val="en-US" w:eastAsia="da-DK"/>
        </w:rPr>
      </w:pPr>
    </w:p>
    <w:p w14:paraId="5E090C3B" w14:textId="77777777" w:rsidR="00B7791D" w:rsidRPr="00B7791D" w:rsidRDefault="00B7791D" w:rsidP="00B7791D">
      <w:pPr>
        <w:pStyle w:val="Script"/>
        <w:framePr w:wrap="around"/>
        <w:rPr>
          <w:color w:val="171717"/>
          <w:shd w:val="clear" w:color="auto" w:fill="FAFAFA"/>
          <w:lang w:eastAsia="da-DK"/>
        </w:rPr>
      </w:pPr>
      <w:r w:rsidRPr="00B7791D">
        <w:rPr>
          <w:shd w:val="clear" w:color="auto" w:fill="FAFAFA"/>
          <w:lang w:eastAsia="da-DK"/>
        </w:rPr>
        <w:t>-- Obtaining the space consumed by internal objects in the current session for both running and completed tasks</w:t>
      </w:r>
    </w:p>
    <w:p w14:paraId="1C27094E" w14:textId="77777777" w:rsidR="00B7791D" w:rsidRPr="00B7791D" w:rsidRDefault="00B7791D" w:rsidP="00B7791D">
      <w:pPr>
        <w:pStyle w:val="Script"/>
        <w:framePr w:wrap="around"/>
        <w:rPr>
          <w:color w:val="171717"/>
          <w:shd w:val="clear" w:color="auto" w:fill="FAFAFA"/>
          <w:lang w:eastAsia="da-DK"/>
        </w:rPr>
      </w:pPr>
      <w:r w:rsidRPr="00B7791D">
        <w:rPr>
          <w:color w:val="0101FD"/>
          <w:shd w:val="clear" w:color="auto" w:fill="FAFAFA"/>
          <w:lang w:eastAsia="da-DK"/>
        </w:rPr>
        <w:t>SELECT</w:t>
      </w:r>
      <w:r w:rsidRPr="00B7791D">
        <w:rPr>
          <w:color w:val="171717"/>
          <w:shd w:val="clear" w:color="auto" w:fill="FAFAFA"/>
          <w:lang w:eastAsia="da-DK"/>
        </w:rPr>
        <w:t xml:space="preserve"> R2.session_id,</w:t>
      </w:r>
    </w:p>
    <w:p w14:paraId="209CAEF5" w14:textId="77777777" w:rsidR="00B7791D" w:rsidRPr="00B7791D" w:rsidRDefault="00B7791D" w:rsidP="00B7791D">
      <w:pPr>
        <w:pStyle w:val="Script"/>
        <w:framePr w:wrap="around"/>
        <w:rPr>
          <w:color w:val="171717"/>
          <w:shd w:val="clear" w:color="auto" w:fill="FAFAFA"/>
          <w:lang w:eastAsia="da-DK"/>
        </w:rPr>
      </w:pPr>
      <w:r w:rsidRPr="00B7791D">
        <w:rPr>
          <w:color w:val="171717"/>
          <w:shd w:val="clear" w:color="auto" w:fill="FAFAFA"/>
          <w:lang w:eastAsia="da-DK"/>
        </w:rPr>
        <w:t xml:space="preserve">  R1.internal_objects_alloc_page_count</w:t>
      </w:r>
    </w:p>
    <w:p w14:paraId="35F0BAA1" w14:textId="77777777" w:rsidR="00B7791D" w:rsidRPr="00B7791D" w:rsidRDefault="00B7791D" w:rsidP="00B7791D">
      <w:pPr>
        <w:pStyle w:val="Script"/>
        <w:framePr w:wrap="around"/>
        <w:rPr>
          <w:color w:val="171717"/>
          <w:shd w:val="clear" w:color="auto" w:fill="FAFAFA"/>
          <w:lang w:eastAsia="da-DK"/>
        </w:rPr>
      </w:pPr>
      <w:r w:rsidRPr="00B7791D">
        <w:rPr>
          <w:color w:val="171717"/>
          <w:shd w:val="clear" w:color="auto" w:fill="FAFAFA"/>
          <w:lang w:eastAsia="da-DK"/>
        </w:rPr>
        <w:t xml:space="preserve">  + </w:t>
      </w:r>
      <w:proofErr w:type="gramStart"/>
      <w:r w:rsidRPr="00B7791D">
        <w:rPr>
          <w:color w:val="0101FD"/>
          <w:shd w:val="clear" w:color="auto" w:fill="FAFAFA"/>
          <w:lang w:eastAsia="da-DK"/>
        </w:rPr>
        <w:t>SUM</w:t>
      </w:r>
      <w:r w:rsidRPr="00B7791D">
        <w:rPr>
          <w:color w:val="171717"/>
          <w:shd w:val="clear" w:color="auto" w:fill="FAFAFA"/>
          <w:lang w:eastAsia="da-DK"/>
        </w:rPr>
        <w:t>(</w:t>
      </w:r>
      <w:proofErr w:type="gramEnd"/>
      <w:r w:rsidRPr="00B7791D">
        <w:rPr>
          <w:color w:val="171717"/>
          <w:shd w:val="clear" w:color="auto" w:fill="FAFAFA"/>
          <w:lang w:eastAsia="da-DK"/>
        </w:rPr>
        <w:t xml:space="preserve">R2.internal_objects_alloc_page_count) </w:t>
      </w:r>
      <w:r w:rsidRPr="00B7791D">
        <w:rPr>
          <w:color w:val="0101FD"/>
          <w:shd w:val="clear" w:color="auto" w:fill="FAFAFA"/>
          <w:lang w:eastAsia="da-DK"/>
        </w:rPr>
        <w:t>AS</w:t>
      </w:r>
      <w:r w:rsidRPr="00B7791D">
        <w:rPr>
          <w:color w:val="171717"/>
          <w:shd w:val="clear" w:color="auto" w:fill="FAFAFA"/>
          <w:lang w:eastAsia="da-DK"/>
        </w:rPr>
        <w:t xml:space="preserve"> session_internal_objects_alloc_page_count,</w:t>
      </w:r>
    </w:p>
    <w:p w14:paraId="6F349338" w14:textId="77777777" w:rsidR="00B7791D" w:rsidRPr="00B7791D" w:rsidRDefault="00B7791D" w:rsidP="00B7791D">
      <w:pPr>
        <w:pStyle w:val="Script"/>
        <w:framePr w:wrap="around"/>
        <w:rPr>
          <w:color w:val="171717"/>
          <w:shd w:val="clear" w:color="auto" w:fill="FAFAFA"/>
          <w:lang w:eastAsia="da-DK"/>
        </w:rPr>
      </w:pPr>
      <w:r w:rsidRPr="00B7791D">
        <w:rPr>
          <w:color w:val="171717"/>
          <w:shd w:val="clear" w:color="auto" w:fill="FAFAFA"/>
          <w:lang w:eastAsia="da-DK"/>
        </w:rPr>
        <w:t xml:space="preserve">  R1.internal_objects_dealloc_page_count</w:t>
      </w:r>
    </w:p>
    <w:p w14:paraId="4F00B84A" w14:textId="77777777" w:rsidR="00B7791D" w:rsidRPr="00B7791D" w:rsidRDefault="00B7791D" w:rsidP="00B7791D">
      <w:pPr>
        <w:pStyle w:val="Script"/>
        <w:framePr w:wrap="around"/>
        <w:rPr>
          <w:color w:val="171717"/>
          <w:shd w:val="clear" w:color="auto" w:fill="FAFAFA"/>
          <w:lang w:eastAsia="da-DK"/>
        </w:rPr>
      </w:pPr>
      <w:r w:rsidRPr="00B7791D">
        <w:rPr>
          <w:color w:val="171717"/>
          <w:shd w:val="clear" w:color="auto" w:fill="FAFAFA"/>
          <w:lang w:eastAsia="da-DK"/>
        </w:rPr>
        <w:t xml:space="preserve">  + </w:t>
      </w:r>
      <w:proofErr w:type="gramStart"/>
      <w:r w:rsidRPr="00B7791D">
        <w:rPr>
          <w:color w:val="0101FD"/>
          <w:shd w:val="clear" w:color="auto" w:fill="FAFAFA"/>
          <w:lang w:eastAsia="da-DK"/>
        </w:rPr>
        <w:t>SUM</w:t>
      </w:r>
      <w:r w:rsidRPr="00B7791D">
        <w:rPr>
          <w:color w:val="171717"/>
          <w:shd w:val="clear" w:color="auto" w:fill="FAFAFA"/>
          <w:lang w:eastAsia="da-DK"/>
        </w:rPr>
        <w:t>(</w:t>
      </w:r>
      <w:proofErr w:type="gramEnd"/>
      <w:r w:rsidRPr="00B7791D">
        <w:rPr>
          <w:color w:val="171717"/>
          <w:shd w:val="clear" w:color="auto" w:fill="FAFAFA"/>
          <w:lang w:eastAsia="da-DK"/>
        </w:rPr>
        <w:t xml:space="preserve">R2.internal_objects_dealloc_page_count) </w:t>
      </w:r>
      <w:r w:rsidRPr="00B7791D">
        <w:rPr>
          <w:color w:val="0101FD"/>
          <w:shd w:val="clear" w:color="auto" w:fill="FAFAFA"/>
          <w:lang w:eastAsia="da-DK"/>
        </w:rPr>
        <w:t>AS</w:t>
      </w:r>
      <w:r w:rsidRPr="00B7791D">
        <w:rPr>
          <w:color w:val="171717"/>
          <w:shd w:val="clear" w:color="auto" w:fill="FAFAFA"/>
          <w:lang w:eastAsia="da-DK"/>
        </w:rPr>
        <w:t xml:space="preserve"> session_internal_objects_dealloc_page_count</w:t>
      </w:r>
    </w:p>
    <w:p w14:paraId="69AACCEA" w14:textId="77777777" w:rsidR="00B7791D" w:rsidRPr="00B7791D" w:rsidRDefault="00B7791D" w:rsidP="00B7791D">
      <w:pPr>
        <w:pStyle w:val="Script"/>
        <w:framePr w:wrap="around"/>
        <w:rPr>
          <w:color w:val="171717"/>
          <w:shd w:val="clear" w:color="auto" w:fill="FAFAFA"/>
          <w:lang w:eastAsia="da-DK"/>
        </w:rPr>
      </w:pPr>
      <w:r w:rsidRPr="00B7791D">
        <w:rPr>
          <w:color w:val="0101FD"/>
          <w:shd w:val="clear" w:color="auto" w:fill="FAFAFA"/>
          <w:lang w:eastAsia="da-DK"/>
        </w:rPr>
        <w:t>FROM</w:t>
      </w:r>
      <w:r w:rsidRPr="00B7791D">
        <w:rPr>
          <w:color w:val="171717"/>
          <w:shd w:val="clear" w:color="auto" w:fill="FAFAFA"/>
          <w:lang w:eastAsia="da-DK"/>
        </w:rPr>
        <w:t xml:space="preserve"> sys.dm_db_session_space_usage </w:t>
      </w:r>
      <w:r w:rsidRPr="00B7791D">
        <w:rPr>
          <w:color w:val="0101FD"/>
          <w:shd w:val="clear" w:color="auto" w:fill="FAFAFA"/>
          <w:lang w:eastAsia="da-DK"/>
        </w:rPr>
        <w:t>AS</w:t>
      </w:r>
      <w:r w:rsidRPr="00B7791D">
        <w:rPr>
          <w:color w:val="171717"/>
          <w:shd w:val="clear" w:color="auto" w:fill="FAFAFA"/>
          <w:lang w:eastAsia="da-DK"/>
        </w:rPr>
        <w:t xml:space="preserve"> R1</w:t>
      </w:r>
    </w:p>
    <w:p w14:paraId="58842BA3" w14:textId="77777777" w:rsidR="00B7791D" w:rsidRPr="00B7791D" w:rsidRDefault="00B7791D" w:rsidP="00B7791D">
      <w:pPr>
        <w:pStyle w:val="Script"/>
        <w:framePr w:wrap="around"/>
        <w:rPr>
          <w:color w:val="171717"/>
          <w:shd w:val="clear" w:color="auto" w:fill="FAFAFA"/>
          <w:lang w:eastAsia="da-DK"/>
        </w:rPr>
      </w:pPr>
      <w:r w:rsidRPr="00B7791D">
        <w:rPr>
          <w:color w:val="0101FD"/>
          <w:shd w:val="clear" w:color="auto" w:fill="FAFAFA"/>
          <w:lang w:eastAsia="da-DK"/>
        </w:rPr>
        <w:t>INNER</w:t>
      </w:r>
      <w:r w:rsidRPr="00B7791D">
        <w:rPr>
          <w:color w:val="171717"/>
          <w:shd w:val="clear" w:color="auto" w:fill="FAFAFA"/>
          <w:lang w:eastAsia="da-DK"/>
        </w:rPr>
        <w:t xml:space="preserve"> </w:t>
      </w:r>
      <w:r w:rsidRPr="00B7791D">
        <w:rPr>
          <w:color w:val="0101FD"/>
          <w:shd w:val="clear" w:color="auto" w:fill="FAFAFA"/>
          <w:lang w:eastAsia="da-DK"/>
        </w:rPr>
        <w:t>JOIN</w:t>
      </w:r>
      <w:r w:rsidRPr="00B7791D">
        <w:rPr>
          <w:color w:val="171717"/>
          <w:shd w:val="clear" w:color="auto" w:fill="FAFAFA"/>
          <w:lang w:eastAsia="da-DK"/>
        </w:rPr>
        <w:t xml:space="preserve"> sys.dm_db_task_space_usage </w:t>
      </w:r>
      <w:r w:rsidRPr="00B7791D">
        <w:rPr>
          <w:color w:val="0101FD"/>
          <w:shd w:val="clear" w:color="auto" w:fill="FAFAFA"/>
          <w:lang w:eastAsia="da-DK"/>
        </w:rPr>
        <w:t>AS</w:t>
      </w:r>
      <w:r w:rsidRPr="00B7791D">
        <w:rPr>
          <w:color w:val="171717"/>
          <w:shd w:val="clear" w:color="auto" w:fill="FAFAFA"/>
          <w:lang w:eastAsia="da-DK"/>
        </w:rPr>
        <w:t xml:space="preserve"> R2 </w:t>
      </w:r>
      <w:r w:rsidRPr="00B7791D">
        <w:rPr>
          <w:color w:val="0101FD"/>
          <w:shd w:val="clear" w:color="auto" w:fill="FAFAFA"/>
          <w:lang w:eastAsia="da-DK"/>
        </w:rPr>
        <w:t>ON</w:t>
      </w:r>
      <w:r w:rsidRPr="00B7791D">
        <w:rPr>
          <w:color w:val="171717"/>
          <w:shd w:val="clear" w:color="auto" w:fill="FAFAFA"/>
          <w:lang w:eastAsia="da-DK"/>
        </w:rPr>
        <w:t xml:space="preserve"> R1.session_id = R2.session_id</w:t>
      </w:r>
    </w:p>
    <w:p w14:paraId="618AE501" w14:textId="77777777" w:rsidR="00B7791D" w:rsidRPr="00B7791D" w:rsidRDefault="00B7791D" w:rsidP="00B7791D">
      <w:pPr>
        <w:pStyle w:val="Script"/>
        <w:framePr w:wrap="around"/>
        <w:rPr>
          <w:color w:val="171717"/>
          <w:shd w:val="clear" w:color="auto" w:fill="FAFAFA"/>
          <w:lang w:eastAsia="da-DK"/>
        </w:rPr>
      </w:pPr>
      <w:r w:rsidRPr="00B7791D">
        <w:rPr>
          <w:color w:val="0101FD"/>
          <w:shd w:val="clear" w:color="auto" w:fill="FAFAFA"/>
          <w:lang w:eastAsia="da-DK"/>
        </w:rPr>
        <w:t>GROUP</w:t>
      </w:r>
      <w:r w:rsidRPr="00B7791D">
        <w:rPr>
          <w:color w:val="171717"/>
          <w:shd w:val="clear" w:color="auto" w:fill="FAFAFA"/>
          <w:lang w:eastAsia="da-DK"/>
        </w:rPr>
        <w:t xml:space="preserve"> </w:t>
      </w:r>
      <w:r w:rsidRPr="00B7791D">
        <w:rPr>
          <w:color w:val="0101FD"/>
          <w:shd w:val="clear" w:color="auto" w:fill="FAFAFA"/>
          <w:lang w:eastAsia="da-DK"/>
        </w:rPr>
        <w:t>BY</w:t>
      </w:r>
      <w:r w:rsidRPr="00B7791D">
        <w:rPr>
          <w:color w:val="171717"/>
          <w:shd w:val="clear" w:color="auto" w:fill="FAFAFA"/>
          <w:lang w:eastAsia="da-DK"/>
        </w:rPr>
        <w:t xml:space="preserve"> R2.session_id, R1.internal_objects_alloc_page_count,</w:t>
      </w:r>
    </w:p>
    <w:p w14:paraId="1311DD3E" w14:textId="28803A92" w:rsidR="00B7791D" w:rsidRPr="00B7791D" w:rsidRDefault="00B7791D" w:rsidP="00B7791D">
      <w:pPr>
        <w:pStyle w:val="Script"/>
        <w:framePr w:wrap="around"/>
      </w:pPr>
      <w:r w:rsidRPr="00B7791D">
        <w:rPr>
          <w:color w:val="171717"/>
          <w:shd w:val="clear" w:color="auto" w:fill="FAFAFA"/>
          <w:lang w:eastAsia="da-DK"/>
        </w:rPr>
        <w:t xml:space="preserve">  R1.internal_objects_dealloc_page_count</w:t>
      </w:r>
      <w:proofErr w:type="gramStart"/>
      <w:r w:rsidRPr="00B7791D">
        <w:rPr>
          <w:color w:val="171717"/>
          <w:shd w:val="clear" w:color="auto" w:fill="FAFAFA"/>
          <w:lang w:eastAsia="da-DK"/>
        </w:rPr>
        <w:t>;;</w:t>
      </w:r>
      <w:proofErr w:type="gramEnd"/>
    </w:p>
    <w:p w14:paraId="46CB0444" w14:textId="0FEC585C" w:rsidR="00B7791D" w:rsidRDefault="00B7791D" w:rsidP="00B7791D">
      <w:pPr>
        <w:rPr>
          <w:lang w:val="en-US"/>
        </w:rPr>
      </w:pPr>
    </w:p>
    <w:p w14:paraId="79067AE4" w14:textId="565E4547" w:rsidR="00B7791D" w:rsidRPr="00B756F4" w:rsidRDefault="00A80A25" w:rsidP="00B7791D">
      <w:pPr>
        <w:rPr>
          <w:lang w:val="en-US"/>
        </w:rPr>
      </w:pPr>
      <w:hyperlink r:id="rId33" w:history="1">
        <w:proofErr w:type="gramStart"/>
        <w:r w:rsidR="00B7791D" w:rsidRPr="00B7791D">
          <w:rPr>
            <w:rStyle w:val="Hyperlink"/>
            <w:lang w:val="en-US"/>
          </w:rPr>
          <w:t>tempdb</w:t>
        </w:r>
        <w:proofErr w:type="gramEnd"/>
        <w:r w:rsidR="00B7791D" w:rsidRPr="00B7791D">
          <w:rPr>
            <w:rStyle w:val="Hyperlink"/>
            <w:lang w:val="en-US"/>
          </w:rPr>
          <w:t xml:space="preserve"> database - SQL Server | Microsoft Docs</w:t>
        </w:r>
      </w:hyperlink>
    </w:p>
    <w:p w14:paraId="79949A3E" w14:textId="77777777" w:rsidR="00B7791D" w:rsidRPr="00B756F4" w:rsidRDefault="00B7791D" w:rsidP="00B7791D">
      <w:pPr>
        <w:rPr>
          <w:lang w:val="en-US"/>
        </w:rPr>
      </w:pPr>
    </w:p>
    <w:p w14:paraId="02187C55" w14:textId="272DBA43" w:rsidR="00B7791D" w:rsidRDefault="00A80A25" w:rsidP="00B7791D">
      <w:pPr>
        <w:rPr>
          <w:lang w:val="en-US"/>
        </w:rPr>
      </w:pPr>
      <w:hyperlink r:id="rId34" w:history="1">
        <w:r w:rsidR="00B7791D" w:rsidRPr="00B7791D">
          <w:rPr>
            <w:rStyle w:val="Hyperlink"/>
            <w:lang w:val="en-US"/>
          </w:rPr>
          <w:t>Recommendations to reduce allocation contention - SQL Server | Microsoft Docs</w:t>
        </w:r>
      </w:hyperlink>
    </w:p>
    <w:p w14:paraId="577C3C5C" w14:textId="77777777" w:rsidR="00B7791D" w:rsidRPr="00B7791D" w:rsidRDefault="00B7791D" w:rsidP="00B7791D">
      <w:pPr>
        <w:rPr>
          <w:lang w:val="en-US"/>
        </w:rPr>
      </w:pPr>
    </w:p>
    <w:p w14:paraId="7331BAE4" w14:textId="3FFDF7DF" w:rsidR="00F23471" w:rsidRDefault="00F23471" w:rsidP="00F23471">
      <w:pPr>
        <w:pStyle w:val="Heading2"/>
        <w:rPr>
          <w:lang w:val="en-US"/>
        </w:rPr>
      </w:pPr>
      <w:bookmarkStart w:id="77" w:name="_Toc93671674"/>
      <w:r>
        <w:rPr>
          <w:lang w:val="en-US"/>
        </w:rPr>
        <w:t>Move Tempdb to new disk.</w:t>
      </w:r>
      <w:bookmarkEnd w:id="77"/>
    </w:p>
    <w:p w14:paraId="55DBBE9A" w14:textId="77777777" w:rsidR="00F23471" w:rsidRPr="00CE14B0" w:rsidRDefault="00F23471" w:rsidP="00F23471">
      <w:pPr>
        <w:numPr>
          <w:ilvl w:val="0"/>
          <w:numId w:val="28"/>
        </w:numPr>
        <w:rPr>
          <w:lang w:val="en-US"/>
        </w:rPr>
      </w:pPr>
      <w:r w:rsidRPr="00CE14B0">
        <w:rPr>
          <w:lang w:val="en-US"/>
        </w:rPr>
        <w:t xml:space="preserve">You need to create the G:\NewTempDB\ directory\folder (or whatever name you choose to move the files too). </w:t>
      </w:r>
    </w:p>
    <w:p w14:paraId="6A2C0ADC" w14:textId="77777777" w:rsidR="00F23471" w:rsidRPr="00CE14B0" w:rsidRDefault="00F23471" w:rsidP="00F23471">
      <w:pPr>
        <w:numPr>
          <w:ilvl w:val="0"/>
          <w:numId w:val="28"/>
        </w:numPr>
        <w:rPr>
          <w:lang w:val="en-US"/>
        </w:rPr>
      </w:pPr>
      <w:r w:rsidRPr="00CE14B0">
        <w:rPr>
          <w:lang w:val="en-US"/>
        </w:rPr>
        <w:t xml:space="preserve">After you created NewTempDB folder, then you need to right click -&gt; properties -&gt; security and add your SQL Service account, set full control permissions for it. </w:t>
      </w:r>
    </w:p>
    <w:p w14:paraId="36A98FDC" w14:textId="77777777" w:rsidR="00F23471" w:rsidRDefault="00F23471" w:rsidP="00F23471">
      <w:pPr>
        <w:numPr>
          <w:ilvl w:val="0"/>
          <w:numId w:val="28"/>
        </w:numPr>
        <w:rPr>
          <w:lang w:val="en-US"/>
        </w:rPr>
      </w:pPr>
      <w:r w:rsidRPr="00CE14B0">
        <w:rPr>
          <w:lang w:val="en-US"/>
        </w:rPr>
        <w:t xml:space="preserve">Now you can run the alter database command, make sure that the files end up in the created folder in the command. </w:t>
      </w:r>
    </w:p>
    <w:p w14:paraId="2200C104" w14:textId="77777777" w:rsidR="00F23471" w:rsidRPr="00CE14B0" w:rsidRDefault="00F23471" w:rsidP="00F23471">
      <w:pPr>
        <w:numPr>
          <w:ilvl w:val="0"/>
          <w:numId w:val="28"/>
        </w:numPr>
        <w:rPr>
          <w:lang w:val="en-US"/>
        </w:rPr>
      </w:pPr>
      <w:r w:rsidRPr="00CE14B0">
        <w:rPr>
          <w:lang w:val="en-US"/>
        </w:rPr>
        <w:t>ALTER DATABASE tempdb MODIFY FILE (name = te</w:t>
      </w:r>
      <w:r>
        <w:rPr>
          <w:lang w:val="en-US"/>
        </w:rPr>
        <w:t>mpdb, filename=</w:t>
      </w:r>
      <w:r w:rsidRPr="00CE14B0">
        <w:rPr>
          <w:lang w:val="en-US"/>
        </w:rPr>
        <w:t>'G:\NewTempDB\tempdb.mdf')</w:t>
      </w:r>
      <w:r>
        <w:rPr>
          <w:lang w:val="en-US"/>
        </w:rPr>
        <w:t>;</w:t>
      </w:r>
    </w:p>
    <w:p w14:paraId="11F984FB" w14:textId="77777777" w:rsidR="00F23471" w:rsidRPr="00CE14B0" w:rsidRDefault="00F23471" w:rsidP="00F23471">
      <w:pPr>
        <w:numPr>
          <w:ilvl w:val="0"/>
          <w:numId w:val="28"/>
        </w:numPr>
        <w:rPr>
          <w:lang w:val="en-US"/>
        </w:rPr>
      </w:pPr>
      <w:r w:rsidRPr="00CE14B0">
        <w:rPr>
          <w:lang w:val="en-US"/>
        </w:rPr>
        <w:t>ALTER DATABASE tempdb MODIFY FILE (name = templog, filenam</w:t>
      </w:r>
      <w:r>
        <w:rPr>
          <w:lang w:val="en-US"/>
        </w:rPr>
        <w:t>e='G:\NewTempDB\templog.ldf');</w:t>
      </w:r>
    </w:p>
    <w:p w14:paraId="2C6F5273" w14:textId="77777777" w:rsidR="00F23471" w:rsidRPr="00CE14B0" w:rsidRDefault="00F23471" w:rsidP="00F23471">
      <w:pPr>
        <w:numPr>
          <w:ilvl w:val="0"/>
          <w:numId w:val="28"/>
        </w:numPr>
        <w:rPr>
          <w:lang w:val="en-US"/>
        </w:rPr>
      </w:pPr>
      <w:r w:rsidRPr="00CE14B0">
        <w:rPr>
          <w:lang w:val="en-US"/>
        </w:rPr>
        <w:t xml:space="preserve">Restart the SQL Service </w:t>
      </w:r>
    </w:p>
    <w:p w14:paraId="45BAC145" w14:textId="77777777" w:rsidR="00F23471" w:rsidRDefault="00F23471" w:rsidP="00F23471">
      <w:pPr>
        <w:numPr>
          <w:ilvl w:val="0"/>
          <w:numId w:val="28"/>
        </w:numPr>
        <w:rPr>
          <w:lang w:val="en-US"/>
        </w:rPr>
      </w:pPr>
      <w:r w:rsidRPr="00CE14B0">
        <w:rPr>
          <w:lang w:val="en-US"/>
        </w:rPr>
        <w:t>Delete the old tempdb files on the C:\ drive</w:t>
      </w:r>
    </w:p>
    <w:p w14:paraId="28955673" w14:textId="56B108FA" w:rsidR="00F23471" w:rsidRDefault="00F23471" w:rsidP="00F23471">
      <w:pPr>
        <w:rPr>
          <w:lang w:val="en-US"/>
        </w:rPr>
      </w:pPr>
    </w:p>
    <w:p w14:paraId="60B2464B" w14:textId="664F4311" w:rsidR="003A12C6" w:rsidRPr="003A12C6" w:rsidRDefault="003A12C6" w:rsidP="00F23471">
      <w:r w:rsidRPr="003A12C6">
        <w:t>Dette kan gøres ved:</w:t>
      </w:r>
      <w:r>
        <w:t xml:space="preserve"> (med tak til Brent Ozar)</w:t>
      </w:r>
    </w:p>
    <w:p w14:paraId="4FBB2B82" w14:textId="77777777" w:rsidR="003A12C6" w:rsidRDefault="003A12C6" w:rsidP="003A12C6">
      <w:pPr>
        <w:pStyle w:val="Script"/>
        <w:framePr w:wrap="around"/>
      </w:pPr>
      <w:r>
        <w:rPr>
          <w:color w:val="0000FF"/>
        </w:rPr>
        <w:t>SELECT</w:t>
      </w:r>
      <w:r>
        <w:t xml:space="preserve"> 'ALTER DATABASE tempdb MODIFY FILE (NAME = [' </w:t>
      </w:r>
      <w:r>
        <w:rPr>
          <w:color w:val="808080"/>
        </w:rPr>
        <w:t>+</w:t>
      </w:r>
      <w:r>
        <w:t xml:space="preserve"> f</w:t>
      </w:r>
      <w:r>
        <w:rPr>
          <w:color w:val="808080"/>
        </w:rPr>
        <w:t>.</w:t>
      </w:r>
      <w:r>
        <w:t xml:space="preserve">name </w:t>
      </w:r>
      <w:r>
        <w:rPr>
          <w:color w:val="808080"/>
        </w:rPr>
        <w:t>+</w:t>
      </w:r>
      <w:r>
        <w:t xml:space="preserve"> '],'</w:t>
      </w:r>
    </w:p>
    <w:p w14:paraId="5A80EFDE" w14:textId="3D463155" w:rsidR="003A12C6" w:rsidRPr="003A12C6" w:rsidRDefault="003A12C6" w:rsidP="003A12C6">
      <w:pPr>
        <w:pStyle w:val="Script"/>
        <w:framePr w:wrap="around"/>
      </w:pPr>
      <w:r>
        <w:tab/>
      </w:r>
      <w:r w:rsidRPr="003A12C6">
        <w:rPr>
          <w:color w:val="808080"/>
        </w:rPr>
        <w:t>+</w:t>
      </w:r>
      <w:r w:rsidRPr="003A12C6">
        <w:t xml:space="preserve"> ' FILENAME = ''Q</w:t>
      </w:r>
      <w:proofErr w:type="gramStart"/>
      <w:r w:rsidRPr="003A12C6">
        <w:t>:\</w:t>
      </w:r>
      <w:proofErr w:type="gramEnd"/>
      <w:r w:rsidR="0029604D">
        <w:t>System\MSSQL15</w:t>
      </w:r>
      <w:r w:rsidRPr="003A12C6">
        <w:t xml:space="preserve">.MSSQLSERVER\MSSQL\Data\' </w:t>
      </w:r>
      <w:r w:rsidRPr="003A12C6">
        <w:rPr>
          <w:color w:val="808080"/>
        </w:rPr>
        <w:t>+</w:t>
      </w:r>
      <w:r w:rsidRPr="003A12C6">
        <w:t xml:space="preserve"> f</w:t>
      </w:r>
      <w:r w:rsidRPr="003A12C6">
        <w:rPr>
          <w:color w:val="808080"/>
        </w:rPr>
        <w:t>.</w:t>
      </w:r>
      <w:r w:rsidRPr="003A12C6">
        <w:t>name</w:t>
      </w:r>
    </w:p>
    <w:p w14:paraId="64476BF3" w14:textId="77777777" w:rsidR="0029604D" w:rsidRPr="0029604D" w:rsidRDefault="0029604D" w:rsidP="0029604D">
      <w:pPr>
        <w:pStyle w:val="Script"/>
        <w:framePr w:wrap="around"/>
        <w:rPr>
          <w:color w:val="000000"/>
        </w:rPr>
      </w:pPr>
      <w:r w:rsidRPr="0029604D">
        <w:rPr>
          <w:color w:val="000000"/>
        </w:rPr>
        <w:tab/>
      </w:r>
      <w:r w:rsidRPr="0029604D">
        <w:rPr>
          <w:color w:val="808080"/>
        </w:rPr>
        <w:t>+</w:t>
      </w:r>
      <w:r w:rsidRPr="0029604D">
        <w:rPr>
          <w:color w:val="000000"/>
        </w:rPr>
        <w:t xml:space="preserve"> </w:t>
      </w:r>
      <w:r w:rsidRPr="0029604D">
        <w:t>CASE</w:t>
      </w:r>
      <w:r w:rsidRPr="0029604D">
        <w:rPr>
          <w:color w:val="000000"/>
        </w:rPr>
        <w:t xml:space="preserve"> </w:t>
      </w:r>
      <w:r w:rsidRPr="0029604D">
        <w:t>WHEN</w:t>
      </w:r>
      <w:r w:rsidRPr="0029604D">
        <w:rPr>
          <w:color w:val="000000"/>
        </w:rPr>
        <w:t xml:space="preserve"> f</w:t>
      </w:r>
      <w:r w:rsidRPr="0029604D">
        <w:rPr>
          <w:color w:val="808080"/>
        </w:rPr>
        <w:t>.</w:t>
      </w:r>
      <w:r w:rsidRPr="0029604D">
        <w:t>type</w:t>
      </w:r>
      <w:r w:rsidRPr="0029604D">
        <w:rPr>
          <w:color w:val="000000"/>
        </w:rPr>
        <w:t xml:space="preserve"> </w:t>
      </w:r>
      <w:r w:rsidRPr="0029604D">
        <w:rPr>
          <w:color w:val="808080"/>
        </w:rPr>
        <w:t>=</w:t>
      </w:r>
      <w:r w:rsidRPr="0029604D">
        <w:rPr>
          <w:color w:val="000000"/>
        </w:rPr>
        <w:t xml:space="preserve"> 1 </w:t>
      </w:r>
      <w:r w:rsidRPr="0029604D">
        <w:t>THEN</w:t>
      </w:r>
      <w:r w:rsidRPr="0029604D">
        <w:rPr>
          <w:color w:val="000000"/>
        </w:rPr>
        <w:t xml:space="preserve"> </w:t>
      </w:r>
      <w:r w:rsidRPr="0029604D">
        <w:rPr>
          <w:color w:val="FF0000"/>
        </w:rPr>
        <w:t>'.ldf'</w:t>
      </w:r>
      <w:r w:rsidRPr="0029604D">
        <w:rPr>
          <w:color w:val="000000"/>
        </w:rPr>
        <w:t xml:space="preserve"> </w:t>
      </w:r>
      <w:r w:rsidRPr="0029604D">
        <w:t>WHEN</w:t>
      </w:r>
      <w:r w:rsidRPr="0029604D">
        <w:rPr>
          <w:color w:val="000000"/>
        </w:rPr>
        <w:t xml:space="preserve"> f</w:t>
      </w:r>
      <w:r w:rsidRPr="0029604D">
        <w:rPr>
          <w:color w:val="808080"/>
        </w:rPr>
        <w:t>.</w:t>
      </w:r>
      <w:r w:rsidRPr="0029604D">
        <w:rPr>
          <w:color w:val="FF00FF"/>
        </w:rPr>
        <w:t>file_id</w:t>
      </w:r>
      <w:r w:rsidRPr="0029604D">
        <w:rPr>
          <w:color w:val="000000"/>
        </w:rPr>
        <w:t xml:space="preserve"> </w:t>
      </w:r>
      <w:r w:rsidRPr="0029604D">
        <w:rPr>
          <w:color w:val="808080"/>
        </w:rPr>
        <w:t>&gt;</w:t>
      </w:r>
      <w:r w:rsidRPr="0029604D">
        <w:rPr>
          <w:color w:val="000000"/>
        </w:rPr>
        <w:t xml:space="preserve"> 2 </w:t>
      </w:r>
      <w:r w:rsidRPr="0029604D">
        <w:t>THEN</w:t>
      </w:r>
      <w:r w:rsidRPr="0029604D">
        <w:rPr>
          <w:color w:val="000000"/>
        </w:rPr>
        <w:t xml:space="preserve"> </w:t>
      </w:r>
      <w:r w:rsidRPr="0029604D">
        <w:rPr>
          <w:color w:val="FF0000"/>
        </w:rPr>
        <w:t>'.ndf'</w:t>
      </w:r>
      <w:r w:rsidRPr="0029604D">
        <w:rPr>
          <w:color w:val="000000"/>
        </w:rPr>
        <w:t xml:space="preserve"> </w:t>
      </w:r>
      <w:r w:rsidRPr="0029604D">
        <w:t>ELSE</w:t>
      </w:r>
      <w:r w:rsidRPr="0029604D">
        <w:rPr>
          <w:color w:val="000000"/>
        </w:rPr>
        <w:t xml:space="preserve"> </w:t>
      </w:r>
      <w:r w:rsidRPr="0029604D">
        <w:rPr>
          <w:color w:val="FF0000"/>
        </w:rPr>
        <w:t>'.mdf'</w:t>
      </w:r>
      <w:r w:rsidRPr="0029604D">
        <w:rPr>
          <w:color w:val="000000"/>
        </w:rPr>
        <w:t xml:space="preserve"> </w:t>
      </w:r>
      <w:r w:rsidRPr="0029604D">
        <w:t>END</w:t>
      </w:r>
    </w:p>
    <w:p w14:paraId="678C9158" w14:textId="77777777" w:rsidR="003A12C6" w:rsidRPr="003A12C6" w:rsidRDefault="003A12C6" w:rsidP="003A12C6">
      <w:pPr>
        <w:pStyle w:val="Script"/>
        <w:framePr w:wrap="around"/>
      </w:pPr>
      <w:r w:rsidRPr="003A12C6">
        <w:tab/>
      </w:r>
      <w:r w:rsidRPr="003A12C6">
        <w:rPr>
          <w:color w:val="808080"/>
        </w:rPr>
        <w:t>+</w:t>
      </w:r>
      <w:r w:rsidRPr="003A12C6">
        <w:t xml:space="preserve"> ''', SIZE = </w:t>
      </w:r>
      <w:proofErr w:type="gramStart"/>
      <w:r w:rsidRPr="003A12C6">
        <w:t>1048576KB ,</w:t>
      </w:r>
      <w:proofErr w:type="gramEnd"/>
      <w:r w:rsidRPr="003A12C6">
        <w:t xml:space="preserve"> MAXSIZE = 102400000KB , FILEGROWTH = 262144KB);'</w:t>
      </w:r>
    </w:p>
    <w:p w14:paraId="16B0BC95" w14:textId="77777777" w:rsidR="003A12C6" w:rsidRPr="004356CD" w:rsidRDefault="003A12C6" w:rsidP="003A12C6">
      <w:pPr>
        <w:pStyle w:val="Script"/>
        <w:framePr w:wrap="around"/>
      </w:pPr>
      <w:r w:rsidRPr="004356CD">
        <w:rPr>
          <w:color w:val="0000FF"/>
        </w:rPr>
        <w:t>FROM</w:t>
      </w:r>
      <w:r w:rsidRPr="004356CD">
        <w:t xml:space="preserve"> </w:t>
      </w:r>
      <w:r w:rsidRPr="004356CD">
        <w:rPr>
          <w:color w:val="008000"/>
        </w:rPr>
        <w:t>sys</w:t>
      </w:r>
      <w:r w:rsidRPr="004356CD">
        <w:rPr>
          <w:color w:val="808080"/>
        </w:rPr>
        <w:t>.</w:t>
      </w:r>
      <w:r w:rsidRPr="004356CD">
        <w:rPr>
          <w:color w:val="008000"/>
        </w:rPr>
        <w:t>master_files</w:t>
      </w:r>
      <w:r w:rsidRPr="004356CD">
        <w:t xml:space="preserve"> f</w:t>
      </w:r>
    </w:p>
    <w:p w14:paraId="153F4AEA" w14:textId="77777777" w:rsidR="003A12C6" w:rsidRPr="004356CD" w:rsidRDefault="003A12C6" w:rsidP="003A12C6">
      <w:pPr>
        <w:pStyle w:val="Script"/>
        <w:framePr w:wrap="around"/>
        <w:rPr>
          <w:color w:val="808080"/>
        </w:rPr>
      </w:pPr>
      <w:r w:rsidRPr="004356CD">
        <w:rPr>
          <w:color w:val="0000FF"/>
        </w:rPr>
        <w:t>WHERE</w:t>
      </w:r>
      <w:r w:rsidRPr="004356CD">
        <w:t xml:space="preserve"> f</w:t>
      </w:r>
      <w:r w:rsidRPr="004356CD">
        <w:rPr>
          <w:color w:val="808080"/>
        </w:rPr>
        <w:t>.</w:t>
      </w:r>
      <w:r w:rsidRPr="004356CD">
        <w:t xml:space="preserve">database_id </w:t>
      </w:r>
      <w:r w:rsidRPr="004356CD">
        <w:rPr>
          <w:color w:val="808080"/>
        </w:rPr>
        <w:t>=</w:t>
      </w:r>
      <w:r w:rsidRPr="004356CD">
        <w:t xml:space="preserve"> </w:t>
      </w:r>
      <w:r w:rsidRPr="004356CD">
        <w:rPr>
          <w:color w:val="FF00FF"/>
        </w:rPr>
        <w:t>DB_</w:t>
      </w:r>
      <w:proofErr w:type="gramStart"/>
      <w:r w:rsidRPr="004356CD">
        <w:rPr>
          <w:color w:val="FF00FF"/>
        </w:rPr>
        <w:t>ID</w:t>
      </w:r>
      <w:r w:rsidRPr="004356CD">
        <w:rPr>
          <w:color w:val="808080"/>
        </w:rPr>
        <w:t>(</w:t>
      </w:r>
      <w:proofErr w:type="gramEnd"/>
      <w:r w:rsidRPr="004356CD">
        <w:t>N'tempdb'</w:t>
      </w:r>
      <w:r w:rsidRPr="004356CD">
        <w:rPr>
          <w:color w:val="808080"/>
        </w:rPr>
        <w:t>);</w:t>
      </w:r>
    </w:p>
    <w:p w14:paraId="7D6953C7" w14:textId="7E479512" w:rsidR="003A12C6" w:rsidRPr="003A12C6" w:rsidRDefault="003A12C6" w:rsidP="00F23471">
      <w:r w:rsidRPr="003A12C6">
        <w:t>Hvor man først retter lokationen, size, maxsize &amp; Filegrowth</w:t>
      </w:r>
    </w:p>
    <w:p w14:paraId="1B2ED77E" w14:textId="1C4810B5" w:rsidR="003A12C6" w:rsidRDefault="003A12C6" w:rsidP="00F23471">
      <w:r>
        <w:t>Så får man liste over tempdb filer på ny disk, tilføjer evt. tilføjelser:</w:t>
      </w:r>
    </w:p>
    <w:p w14:paraId="182E0B97" w14:textId="77777777" w:rsidR="003A12C6" w:rsidRPr="00082DFD" w:rsidRDefault="003A12C6" w:rsidP="003A12C6">
      <w:pPr>
        <w:pStyle w:val="Script"/>
        <w:framePr w:wrap="around"/>
        <w:rPr>
          <w:lang w:val="da-DK"/>
        </w:rPr>
      </w:pPr>
      <w:r w:rsidRPr="00082DFD">
        <w:rPr>
          <w:color w:val="0000FF"/>
          <w:lang w:val="da-DK"/>
        </w:rPr>
        <w:t>ALTER</w:t>
      </w:r>
      <w:r w:rsidRPr="00082DFD">
        <w:rPr>
          <w:lang w:val="da-DK"/>
        </w:rPr>
        <w:t xml:space="preserve"> </w:t>
      </w:r>
      <w:r w:rsidRPr="00082DFD">
        <w:rPr>
          <w:color w:val="0000FF"/>
          <w:lang w:val="da-DK"/>
        </w:rPr>
        <w:t>DATABASE</w:t>
      </w:r>
      <w:r w:rsidRPr="00082DFD">
        <w:rPr>
          <w:lang w:val="da-DK"/>
        </w:rPr>
        <w:t xml:space="preserve"> [tempdb] </w:t>
      </w:r>
      <w:r w:rsidRPr="00082DFD">
        <w:rPr>
          <w:color w:val="0000FF"/>
          <w:lang w:val="da-DK"/>
        </w:rPr>
        <w:t>ADD</w:t>
      </w:r>
      <w:r w:rsidRPr="00082DFD">
        <w:rPr>
          <w:lang w:val="da-DK"/>
        </w:rPr>
        <w:t xml:space="preserve"> </w:t>
      </w:r>
      <w:r w:rsidRPr="00082DFD">
        <w:rPr>
          <w:color w:val="0000FF"/>
          <w:lang w:val="da-DK"/>
        </w:rPr>
        <w:t xml:space="preserve">FILE </w:t>
      </w:r>
      <w:proofErr w:type="gramStart"/>
      <w:r w:rsidRPr="00082DFD">
        <w:rPr>
          <w:color w:val="808080"/>
          <w:lang w:val="da-DK"/>
        </w:rPr>
        <w:t>(</w:t>
      </w:r>
      <w:r w:rsidRPr="00082DFD">
        <w:rPr>
          <w:lang w:val="da-DK"/>
        </w:rPr>
        <w:t xml:space="preserve"> NAME</w:t>
      </w:r>
      <w:proofErr w:type="gramEnd"/>
      <w:r w:rsidRPr="00082DFD">
        <w:rPr>
          <w:lang w:val="da-DK"/>
        </w:rPr>
        <w:t xml:space="preserve"> </w:t>
      </w:r>
      <w:r w:rsidRPr="00082DFD">
        <w:rPr>
          <w:color w:val="808080"/>
          <w:lang w:val="da-DK"/>
        </w:rPr>
        <w:t>=</w:t>
      </w:r>
      <w:r w:rsidRPr="00082DFD">
        <w:rPr>
          <w:lang w:val="da-DK"/>
        </w:rPr>
        <w:t xml:space="preserve"> </w:t>
      </w:r>
      <w:r w:rsidRPr="00082DFD">
        <w:rPr>
          <w:color w:val="FF0000"/>
          <w:lang w:val="da-DK"/>
        </w:rPr>
        <w:t>N'Tempdev6'</w:t>
      </w:r>
      <w:r w:rsidRPr="00082DFD">
        <w:rPr>
          <w:color w:val="808080"/>
          <w:lang w:val="da-DK"/>
        </w:rPr>
        <w:t>,</w:t>
      </w:r>
      <w:r w:rsidRPr="00082DFD">
        <w:rPr>
          <w:lang w:val="da-DK"/>
        </w:rPr>
        <w:t xml:space="preserve"> </w:t>
      </w:r>
      <w:r w:rsidRPr="00082DFD">
        <w:rPr>
          <w:color w:val="0000FF"/>
          <w:lang w:val="da-DK"/>
        </w:rPr>
        <w:t>FILENAME</w:t>
      </w:r>
      <w:r w:rsidRPr="00082DFD">
        <w:rPr>
          <w:lang w:val="da-DK"/>
        </w:rPr>
        <w:t xml:space="preserve"> </w:t>
      </w:r>
      <w:r w:rsidRPr="00082DFD">
        <w:rPr>
          <w:color w:val="808080"/>
          <w:lang w:val="da-DK"/>
        </w:rPr>
        <w:t>=</w:t>
      </w:r>
      <w:r w:rsidRPr="00082DFD">
        <w:rPr>
          <w:lang w:val="da-DK"/>
        </w:rPr>
        <w:t xml:space="preserve"> </w:t>
      </w:r>
      <w:r w:rsidRPr="00082DFD">
        <w:rPr>
          <w:color w:val="FF0000"/>
          <w:lang w:val="da-DK"/>
        </w:rPr>
        <w:t>N'Q:\System\MSSQL12.MSSQLSERVER\MSSQL\Data\Tempdev6.ndf'</w:t>
      </w:r>
      <w:r w:rsidRPr="00082DFD">
        <w:rPr>
          <w:lang w:val="da-DK"/>
        </w:rPr>
        <w:t xml:space="preserve"> </w:t>
      </w:r>
      <w:r w:rsidRPr="00082DFD">
        <w:rPr>
          <w:color w:val="808080"/>
          <w:lang w:val="da-DK"/>
        </w:rPr>
        <w:t>,</w:t>
      </w:r>
      <w:r w:rsidRPr="00082DFD">
        <w:rPr>
          <w:lang w:val="da-DK"/>
        </w:rPr>
        <w:t xml:space="preserve"> SIZE </w:t>
      </w:r>
      <w:r w:rsidRPr="00082DFD">
        <w:rPr>
          <w:color w:val="808080"/>
          <w:lang w:val="da-DK"/>
        </w:rPr>
        <w:t>=</w:t>
      </w:r>
      <w:r w:rsidRPr="00082DFD">
        <w:rPr>
          <w:lang w:val="da-DK"/>
        </w:rPr>
        <w:t xml:space="preserve"> 1048576KB </w:t>
      </w:r>
      <w:r w:rsidRPr="00082DFD">
        <w:rPr>
          <w:color w:val="808080"/>
          <w:lang w:val="da-DK"/>
        </w:rPr>
        <w:t>,</w:t>
      </w:r>
      <w:r w:rsidRPr="00082DFD">
        <w:rPr>
          <w:lang w:val="da-DK"/>
        </w:rPr>
        <w:t xml:space="preserve"> MAXSIZE </w:t>
      </w:r>
      <w:r w:rsidRPr="00082DFD">
        <w:rPr>
          <w:color w:val="808080"/>
          <w:lang w:val="da-DK"/>
        </w:rPr>
        <w:t>=</w:t>
      </w:r>
      <w:r w:rsidRPr="00082DFD">
        <w:rPr>
          <w:lang w:val="da-DK"/>
        </w:rPr>
        <w:t xml:space="preserve"> 102400000KB </w:t>
      </w:r>
      <w:r w:rsidRPr="00082DFD">
        <w:rPr>
          <w:color w:val="808080"/>
          <w:lang w:val="da-DK"/>
        </w:rPr>
        <w:t>,</w:t>
      </w:r>
      <w:r w:rsidRPr="00082DFD">
        <w:rPr>
          <w:lang w:val="da-DK"/>
        </w:rPr>
        <w:t xml:space="preserve"> FILEGROWTH </w:t>
      </w:r>
      <w:r w:rsidRPr="00082DFD">
        <w:rPr>
          <w:color w:val="808080"/>
          <w:lang w:val="da-DK"/>
        </w:rPr>
        <w:t>=</w:t>
      </w:r>
      <w:r w:rsidRPr="00082DFD">
        <w:rPr>
          <w:lang w:val="da-DK"/>
        </w:rPr>
        <w:t xml:space="preserve"> 262144KB </w:t>
      </w:r>
      <w:r w:rsidRPr="00082DFD">
        <w:rPr>
          <w:color w:val="808080"/>
          <w:lang w:val="da-DK"/>
        </w:rPr>
        <w:t>)</w:t>
      </w:r>
    </w:p>
    <w:p w14:paraId="397F556E" w14:textId="77777777" w:rsidR="003A12C6" w:rsidRPr="00082DFD" w:rsidRDefault="003A12C6" w:rsidP="003A12C6">
      <w:pPr>
        <w:pStyle w:val="Script"/>
        <w:framePr w:wrap="around"/>
        <w:rPr>
          <w:lang w:val="da-DK"/>
        </w:rPr>
      </w:pPr>
      <w:r w:rsidRPr="00082DFD">
        <w:rPr>
          <w:color w:val="0000FF"/>
          <w:lang w:val="da-DK"/>
        </w:rPr>
        <w:t>ALTER</w:t>
      </w:r>
      <w:r w:rsidRPr="00082DFD">
        <w:rPr>
          <w:lang w:val="da-DK"/>
        </w:rPr>
        <w:t xml:space="preserve"> </w:t>
      </w:r>
      <w:r w:rsidRPr="00082DFD">
        <w:rPr>
          <w:color w:val="0000FF"/>
          <w:lang w:val="da-DK"/>
        </w:rPr>
        <w:t>DATABASE</w:t>
      </w:r>
      <w:r w:rsidRPr="00082DFD">
        <w:rPr>
          <w:lang w:val="da-DK"/>
        </w:rPr>
        <w:t xml:space="preserve"> [tempdb] </w:t>
      </w:r>
      <w:r w:rsidRPr="00082DFD">
        <w:rPr>
          <w:color w:val="0000FF"/>
          <w:lang w:val="da-DK"/>
        </w:rPr>
        <w:t>ADD</w:t>
      </w:r>
      <w:r w:rsidRPr="00082DFD">
        <w:rPr>
          <w:lang w:val="da-DK"/>
        </w:rPr>
        <w:t xml:space="preserve"> </w:t>
      </w:r>
      <w:r w:rsidRPr="00082DFD">
        <w:rPr>
          <w:color w:val="0000FF"/>
          <w:lang w:val="da-DK"/>
        </w:rPr>
        <w:t xml:space="preserve">FILE </w:t>
      </w:r>
      <w:proofErr w:type="gramStart"/>
      <w:r w:rsidRPr="00082DFD">
        <w:rPr>
          <w:color w:val="808080"/>
          <w:lang w:val="da-DK"/>
        </w:rPr>
        <w:t>(</w:t>
      </w:r>
      <w:r w:rsidRPr="00082DFD">
        <w:rPr>
          <w:lang w:val="da-DK"/>
        </w:rPr>
        <w:t xml:space="preserve"> NAME</w:t>
      </w:r>
      <w:proofErr w:type="gramEnd"/>
      <w:r w:rsidRPr="00082DFD">
        <w:rPr>
          <w:lang w:val="da-DK"/>
        </w:rPr>
        <w:t xml:space="preserve"> </w:t>
      </w:r>
      <w:r w:rsidRPr="00082DFD">
        <w:rPr>
          <w:color w:val="808080"/>
          <w:lang w:val="da-DK"/>
        </w:rPr>
        <w:t>=</w:t>
      </w:r>
      <w:r w:rsidRPr="00082DFD">
        <w:rPr>
          <w:lang w:val="da-DK"/>
        </w:rPr>
        <w:t xml:space="preserve"> </w:t>
      </w:r>
      <w:r w:rsidRPr="00082DFD">
        <w:rPr>
          <w:color w:val="FF0000"/>
          <w:lang w:val="da-DK"/>
        </w:rPr>
        <w:t>N'Tempdev7'</w:t>
      </w:r>
      <w:r w:rsidRPr="00082DFD">
        <w:rPr>
          <w:color w:val="808080"/>
          <w:lang w:val="da-DK"/>
        </w:rPr>
        <w:t>,</w:t>
      </w:r>
      <w:r w:rsidRPr="00082DFD">
        <w:rPr>
          <w:lang w:val="da-DK"/>
        </w:rPr>
        <w:t xml:space="preserve"> </w:t>
      </w:r>
      <w:r w:rsidRPr="00082DFD">
        <w:rPr>
          <w:color w:val="0000FF"/>
          <w:lang w:val="da-DK"/>
        </w:rPr>
        <w:t>FILENAME</w:t>
      </w:r>
      <w:r w:rsidRPr="00082DFD">
        <w:rPr>
          <w:lang w:val="da-DK"/>
        </w:rPr>
        <w:t xml:space="preserve"> </w:t>
      </w:r>
      <w:r w:rsidRPr="00082DFD">
        <w:rPr>
          <w:color w:val="808080"/>
          <w:lang w:val="da-DK"/>
        </w:rPr>
        <w:t>=</w:t>
      </w:r>
      <w:r w:rsidRPr="00082DFD">
        <w:rPr>
          <w:lang w:val="da-DK"/>
        </w:rPr>
        <w:t xml:space="preserve"> </w:t>
      </w:r>
      <w:r w:rsidRPr="00082DFD">
        <w:rPr>
          <w:color w:val="FF0000"/>
          <w:lang w:val="da-DK"/>
        </w:rPr>
        <w:t>N'Q:\System\MSSQL12.MSSQLSERVER\MSSQL\Data\Tempdev7.ndf'</w:t>
      </w:r>
      <w:r w:rsidRPr="00082DFD">
        <w:rPr>
          <w:lang w:val="da-DK"/>
        </w:rPr>
        <w:t xml:space="preserve"> </w:t>
      </w:r>
      <w:r w:rsidRPr="00082DFD">
        <w:rPr>
          <w:color w:val="808080"/>
          <w:lang w:val="da-DK"/>
        </w:rPr>
        <w:t>,</w:t>
      </w:r>
      <w:r w:rsidRPr="00082DFD">
        <w:rPr>
          <w:lang w:val="da-DK"/>
        </w:rPr>
        <w:t xml:space="preserve"> SIZE </w:t>
      </w:r>
      <w:r w:rsidRPr="00082DFD">
        <w:rPr>
          <w:color w:val="808080"/>
          <w:lang w:val="da-DK"/>
        </w:rPr>
        <w:t>=</w:t>
      </w:r>
      <w:r w:rsidRPr="00082DFD">
        <w:rPr>
          <w:lang w:val="da-DK"/>
        </w:rPr>
        <w:t xml:space="preserve"> 1048576KB </w:t>
      </w:r>
      <w:r w:rsidRPr="00082DFD">
        <w:rPr>
          <w:color w:val="808080"/>
          <w:lang w:val="da-DK"/>
        </w:rPr>
        <w:t>,</w:t>
      </w:r>
      <w:r w:rsidRPr="00082DFD">
        <w:rPr>
          <w:lang w:val="da-DK"/>
        </w:rPr>
        <w:t xml:space="preserve"> MAXSIZE </w:t>
      </w:r>
      <w:r w:rsidRPr="00082DFD">
        <w:rPr>
          <w:color w:val="808080"/>
          <w:lang w:val="da-DK"/>
        </w:rPr>
        <w:t>=</w:t>
      </w:r>
      <w:r w:rsidRPr="00082DFD">
        <w:rPr>
          <w:lang w:val="da-DK"/>
        </w:rPr>
        <w:t xml:space="preserve"> 102400000KB </w:t>
      </w:r>
      <w:r w:rsidRPr="00082DFD">
        <w:rPr>
          <w:color w:val="808080"/>
          <w:lang w:val="da-DK"/>
        </w:rPr>
        <w:t>,</w:t>
      </w:r>
      <w:r w:rsidRPr="00082DFD">
        <w:rPr>
          <w:lang w:val="da-DK"/>
        </w:rPr>
        <w:t xml:space="preserve"> FILEGROWTH </w:t>
      </w:r>
      <w:r w:rsidRPr="00082DFD">
        <w:rPr>
          <w:color w:val="808080"/>
          <w:lang w:val="da-DK"/>
        </w:rPr>
        <w:t>=</w:t>
      </w:r>
      <w:r w:rsidRPr="00082DFD">
        <w:rPr>
          <w:lang w:val="da-DK"/>
        </w:rPr>
        <w:t xml:space="preserve"> 262144KB </w:t>
      </w:r>
      <w:r w:rsidRPr="00082DFD">
        <w:rPr>
          <w:color w:val="808080"/>
          <w:lang w:val="da-DK"/>
        </w:rPr>
        <w:t>)</w:t>
      </w:r>
    </w:p>
    <w:p w14:paraId="64FD31ED" w14:textId="13BB0817" w:rsidR="003A12C6" w:rsidRDefault="003A12C6" w:rsidP="003A12C6">
      <w:pPr>
        <w:autoSpaceDE w:val="0"/>
        <w:autoSpaceDN w:val="0"/>
        <w:adjustRightInd w:val="0"/>
        <w:rPr>
          <w:rFonts w:ascii="Consolas" w:hAnsi="Consolas" w:cs="Consolas"/>
          <w:sz w:val="19"/>
          <w:szCs w:val="19"/>
        </w:rPr>
      </w:pPr>
      <w:r>
        <w:rPr>
          <w:rFonts w:ascii="Consolas" w:hAnsi="Consolas" w:cs="Consolas"/>
          <w:sz w:val="19"/>
          <w:szCs w:val="19"/>
        </w:rPr>
        <w:t>Fjerner maxsize på f.eks. templog</w:t>
      </w:r>
    </w:p>
    <w:p w14:paraId="09320764" w14:textId="2B9EF679" w:rsidR="003A12C6" w:rsidRDefault="003A12C6" w:rsidP="003A12C6">
      <w:pPr>
        <w:autoSpaceDE w:val="0"/>
        <w:autoSpaceDN w:val="0"/>
        <w:adjustRightInd w:val="0"/>
        <w:rPr>
          <w:rFonts w:ascii="Consolas" w:hAnsi="Consolas" w:cs="Consolas"/>
          <w:sz w:val="19"/>
          <w:szCs w:val="19"/>
        </w:rPr>
      </w:pPr>
      <w:r>
        <w:rPr>
          <w:rFonts w:ascii="Consolas" w:hAnsi="Consolas" w:cs="Consolas"/>
          <w:sz w:val="19"/>
          <w:szCs w:val="19"/>
        </w:rPr>
        <w:lastRenderedPageBreak/>
        <w:t>Kører scriptet</w:t>
      </w:r>
    </w:p>
    <w:p w14:paraId="0C625A06" w14:textId="113EF729" w:rsidR="003A12C6" w:rsidRDefault="003A12C6" w:rsidP="003A12C6">
      <w:pPr>
        <w:autoSpaceDE w:val="0"/>
        <w:autoSpaceDN w:val="0"/>
        <w:adjustRightInd w:val="0"/>
        <w:rPr>
          <w:rFonts w:ascii="Consolas" w:hAnsi="Consolas" w:cs="Consolas"/>
          <w:sz w:val="19"/>
          <w:szCs w:val="19"/>
        </w:rPr>
      </w:pPr>
      <w:r>
        <w:rPr>
          <w:rFonts w:ascii="Consolas" w:hAnsi="Consolas" w:cs="Consolas"/>
          <w:sz w:val="19"/>
          <w:szCs w:val="19"/>
        </w:rPr>
        <w:t>Virker først efter genstart af tempdb</w:t>
      </w:r>
    </w:p>
    <w:p w14:paraId="379C8D01" w14:textId="4676B20E" w:rsidR="006E59C0" w:rsidRDefault="006E59C0" w:rsidP="003A12C6">
      <w:pPr>
        <w:autoSpaceDE w:val="0"/>
        <w:autoSpaceDN w:val="0"/>
        <w:adjustRightInd w:val="0"/>
        <w:rPr>
          <w:rFonts w:ascii="Consolas" w:hAnsi="Consolas" w:cs="Consolas"/>
          <w:sz w:val="19"/>
          <w:szCs w:val="19"/>
        </w:rPr>
      </w:pPr>
    </w:p>
    <w:p w14:paraId="5299A1B8" w14:textId="4BD28FE6" w:rsidR="006E59C0" w:rsidRPr="00775748" w:rsidRDefault="006E59C0" w:rsidP="006E59C0">
      <w:pPr>
        <w:pStyle w:val="Heading2"/>
        <w:rPr>
          <w:lang w:val="en-US"/>
        </w:rPr>
      </w:pPr>
      <w:bookmarkStart w:id="78" w:name="_Toc93671675"/>
      <w:r w:rsidRPr="00775748">
        <w:rPr>
          <w:lang w:val="en-US"/>
        </w:rPr>
        <w:t>Shrink Tempdb</w:t>
      </w:r>
      <w:r w:rsidR="005E21A2" w:rsidRPr="00775748">
        <w:rPr>
          <w:lang w:val="en-US"/>
        </w:rPr>
        <w:t xml:space="preserve"> in place</w:t>
      </w:r>
      <w:bookmarkEnd w:id="78"/>
    </w:p>
    <w:p w14:paraId="3784D54F" w14:textId="77777777" w:rsidR="006E59C0" w:rsidRPr="006E59C0" w:rsidRDefault="006E59C0" w:rsidP="005E21A2">
      <w:pPr>
        <w:pStyle w:val="Script"/>
        <w:framePr w:wrap="around"/>
      </w:pPr>
      <w:r w:rsidRPr="006E59C0">
        <w:rPr>
          <w:color w:val="0000FF"/>
        </w:rPr>
        <w:t>Use</w:t>
      </w:r>
      <w:r w:rsidRPr="006E59C0">
        <w:t xml:space="preserve"> tempdb</w:t>
      </w:r>
    </w:p>
    <w:p w14:paraId="7DF80612" w14:textId="77777777" w:rsidR="006E59C0" w:rsidRPr="006E59C0" w:rsidRDefault="006E59C0" w:rsidP="005E21A2">
      <w:pPr>
        <w:pStyle w:val="Script"/>
        <w:framePr w:wrap="around"/>
      </w:pPr>
      <w:r w:rsidRPr="006E59C0">
        <w:rPr>
          <w:color w:val="0000FF"/>
        </w:rPr>
        <w:t>Go</w:t>
      </w:r>
    </w:p>
    <w:p w14:paraId="2F0DE098" w14:textId="39145FEB" w:rsidR="006E59C0" w:rsidRDefault="006E59C0" w:rsidP="005E21A2">
      <w:pPr>
        <w:pStyle w:val="Script"/>
        <w:framePr w:wrap="around"/>
        <w:rPr>
          <w:color w:val="808080"/>
        </w:rPr>
      </w:pPr>
      <w:r w:rsidRPr="006E59C0">
        <w:rPr>
          <w:color w:val="800000"/>
        </w:rPr>
        <w:t>sp_spaceused</w:t>
      </w:r>
      <w:r w:rsidRPr="006E59C0">
        <w:t xml:space="preserve"> @updateusage</w:t>
      </w:r>
      <w:r w:rsidRPr="006E59C0">
        <w:rPr>
          <w:color w:val="808080"/>
        </w:rPr>
        <w:t>=</w:t>
      </w:r>
      <w:r w:rsidRPr="006E59C0">
        <w:t>true</w:t>
      </w:r>
      <w:r w:rsidRPr="006E59C0">
        <w:rPr>
          <w:color w:val="808080"/>
        </w:rPr>
        <w:t>;</w:t>
      </w:r>
    </w:p>
    <w:p w14:paraId="5DB0799C" w14:textId="5A70AF20" w:rsidR="00351F5E" w:rsidRPr="00351F5E" w:rsidRDefault="00351F5E" w:rsidP="005E21A2">
      <w:pPr>
        <w:pStyle w:val="Script"/>
        <w:framePr w:wrap="around"/>
        <w:rPr>
          <w:color w:val="808080"/>
          <w:lang w:val="da-DK"/>
        </w:rPr>
      </w:pPr>
      <w:r w:rsidRPr="00351F5E">
        <w:rPr>
          <w:color w:val="808080"/>
          <w:lang w:val="da-DK"/>
        </w:rPr>
        <w:t xml:space="preserve">--beregn % =ønsket friplads*100/total plads </w:t>
      </w:r>
      <w:r w:rsidRPr="00775748">
        <w:rPr>
          <w:color w:val="808080"/>
          <w:lang w:val="da-DK"/>
        </w:rPr>
        <w:t>(f.eks. 25)</w:t>
      </w:r>
      <w:r w:rsidRPr="00351F5E">
        <w:rPr>
          <w:color w:val="808080"/>
          <w:lang w:val="da-DK"/>
        </w:rPr>
        <w:t xml:space="preserve"> </w:t>
      </w:r>
    </w:p>
    <w:p w14:paraId="1D69D885" w14:textId="57B7CD65" w:rsidR="00351F5E" w:rsidRPr="00351F5E" w:rsidRDefault="00351F5E" w:rsidP="005E21A2">
      <w:pPr>
        <w:pStyle w:val="Script"/>
        <w:framePr w:wrap="around"/>
        <w:rPr>
          <w:lang w:val="da-DK"/>
        </w:rPr>
      </w:pPr>
      <w:r w:rsidRPr="00775748">
        <w:rPr>
          <w:color w:val="0000FF"/>
          <w:lang w:val="da-DK"/>
        </w:rPr>
        <w:t>dbcc</w:t>
      </w:r>
      <w:r w:rsidRPr="00775748">
        <w:rPr>
          <w:lang w:val="da-DK"/>
        </w:rPr>
        <w:t xml:space="preserve"> shrinkdatabase</w:t>
      </w:r>
      <w:r w:rsidRPr="00775748">
        <w:rPr>
          <w:color w:val="0000FF"/>
          <w:lang w:val="da-DK"/>
        </w:rPr>
        <w:t xml:space="preserve"> </w:t>
      </w:r>
      <w:r w:rsidRPr="00775748">
        <w:rPr>
          <w:color w:val="808080"/>
          <w:lang w:val="da-DK"/>
        </w:rPr>
        <w:t>(</w:t>
      </w:r>
      <w:r w:rsidRPr="00775748">
        <w:rPr>
          <w:lang w:val="da-DK"/>
        </w:rPr>
        <w:t>tempdb</w:t>
      </w:r>
      <w:r w:rsidRPr="00775748">
        <w:rPr>
          <w:color w:val="808080"/>
          <w:lang w:val="da-DK"/>
        </w:rPr>
        <w:t>,</w:t>
      </w:r>
      <w:r w:rsidRPr="00775748">
        <w:rPr>
          <w:lang w:val="da-DK"/>
        </w:rPr>
        <w:t xml:space="preserve"> 25</w:t>
      </w:r>
      <w:r w:rsidRPr="00775748">
        <w:rPr>
          <w:color w:val="808080"/>
          <w:lang w:val="da-DK"/>
        </w:rPr>
        <w:t>)</w:t>
      </w:r>
    </w:p>
    <w:p w14:paraId="3CEC2C30" w14:textId="78A65B8E" w:rsidR="006E59C0" w:rsidRPr="00775748" w:rsidRDefault="005E21A2" w:rsidP="005E21A2">
      <w:pPr>
        <w:pStyle w:val="Script"/>
        <w:framePr w:wrap="around"/>
        <w:rPr>
          <w:lang w:val="da-DK"/>
        </w:rPr>
      </w:pPr>
      <w:r w:rsidRPr="00775748">
        <w:rPr>
          <w:lang w:val="da-DK"/>
        </w:rPr>
        <w:t>-- evt shrink enkeltfiler:</w:t>
      </w:r>
    </w:p>
    <w:p w14:paraId="31C64324" w14:textId="77777777" w:rsidR="005E21A2" w:rsidRPr="005E21A2" w:rsidRDefault="005E21A2" w:rsidP="005E21A2">
      <w:pPr>
        <w:pStyle w:val="Script"/>
        <w:framePr w:wrap="around"/>
      </w:pPr>
      <w:r w:rsidRPr="005E21A2">
        <w:rPr>
          <w:color w:val="0000FF"/>
        </w:rPr>
        <w:t>USE</w:t>
      </w:r>
      <w:r w:rsidRPr="005E21A2">
        <w:t xml:space="preserve"> [tempdb]</w:t>
      </w:r>
    </w:p>
    <w:p w14:paraId="1E0A8715" w14:textId="77777777" w:rsidR="005E21A2" w:rsidRPr="005E21A2" w:rsidRDefault="005E21A2" w:rsidP="005E21A2">
      <w:pPr>
        <w:pStyle w:val="Script"/>
        <w:framePr w:wrap="around"/>
      </w:pPr>
      <w:r w:rsidRPr="005E21A2">
        <w:rPr>
          <w:color w:val="0000FF"/>
        </w:rPr>
        <w:t>GO</w:t>
      </w:r>
    </w:p>
    <w:p w14:paraId="14ED03A7" w14:textId="77777777" w:rsidR="005E21A2" w:rsidRPr="005E21A2" w:rsidRDefault="005E21A2" w:rsidP="005E21A2">
      <w:pPr>
        <w:pStyle w:val="Script"/>
        <w:framePr w:wrap="around"/>
      </w:pPr>
      <w:r w:rsidRPr="005E21A2">
        <w:rPr>
          <w:color w:val="0000FF"/>
        </w:rPr>
        <w:t>DBCC</w:t>
      </w:r>
      <w:r w:rsidRPr="005E21A2">
        <w:t xml:space="preserve"> SHRINKFILE</w:t>
      </w:r>
      <w:r w:rsidRPr="005E21A2">
        <w:rPr>
          <w:color w:val="0000FF"/>
        </w:rPr>
        <w:t xml:space="preserve"> </w:t>
      </w:r>
      <w:r w:rsidRPr="005E21A2">
        <w:rPr>
          <w:color w:val="808080"/>
        </w:rPr>
        <w:t>(</w:t>
      </w:r>
      <w:proofErr w:type="gramStart"/>
      <w:r w:rsidRPr="005E21A2">
        <w:rPr>
          <w:color w:val="FF0000"/>
        </w:rPr>
        <w:t>N'temp8'</w:t>
      </w:r>
      <w:r w:rsidRPr="005E21A2">
        <w:t xml:space="preserve"> </w:t>
      </w:r>
      <w:r w:rsidRPr="005E21A2">
        <w:rPr>
          <w:color w:val="808080"/>
        </w:rPr>
        <w:t>,</w:t>
      </w:r>
      <w:proofErr w:type="gramEnd"/>
      <w:r w:rsidRPr="005E21A2">
        <w:t xml:space="preserve"> 90000</w:t>
      </w:r>
      <w:r w:rsidRPr="005E21A2">
        <w:rPr>
          <w:color w:val="808080"/>
        </w:rPr>
        <w:t>)</w:t>
      </w:r>
    </w:p>
    <w:p w14:paraId="63B1DB08" w14:textId="77777777" w:rsidR="005E21A2" w:rsidRPr="005E21A2" w:rsidRDefault="005E21A2" w:rsidP="005E21A2">
      <w:pPr>
        <w:pStyle w:val="Script"/>
        <w:framePr w:wrap="around"/>
      </w:pPr>
      <w:r w:rsidRPr="005E21A2">
        <w:rPr>
          <w:color w:val="0000FF"/>
        </w:rPr>
        <w:t>GO</w:t>
      </w:r>
    </w:p>
    <w:p w14:paraId="392CB90B" w14:textId="77777777" w:rsidR="005E21A2" w:rsidRPr="005E21A2" w:rsidRDefault="005E21A2" w:rsidP="005E21A2">
      <w:pPr>
        <w:pStyle w:val="Script"/>
        <w:framePr w:wrap="around"/>
      </w:pPr>
      <w:r w:rsidRPr="005E21A2">
        <w:rPr>
          <w:color w:val="0000FF"/>
        </w:rPr>
        <w:t>USE</w:t>
      </w:r>
      <w:r w:rsidRPr="005E21A2">
        <w:t xml:space="preserve"> [master]</w:t>
      </w:r>
    </w:p>
    <w:p w14:paraId="03C3AD7F" w14:textId="77777777" w:rsidR="005E21A2" w:rsidRPr="005E21A2" w:rsidRDefault="005E21A2" w:rsidP="005E21A2">
      <w:pPr>
        <w:pStyle w:val="Script"/>
        <w:framePr w:wrap="around"/>
      </w:pPr>
      <w:r w:rsidRPr="005E21A2">
        <w:rPr>
          <w:color w:val="0000FF"/>
        </w:rPr>
        <w:t>GO</w:t>
      </w:r>
    </w:p>
    <w:p w14:paraId="04E39418" w14:textId="77777777" w:rsidR="005E21A2" w:rsidRPr="005E21A2" w:rsidRDefault="005E21A2" w:rsidP="005E21A2">
      <w:pPr>
        <w:pStyle w:val="Script"/>
        <w:framePr w:wrap="around"/>
      </w:pPr>
      <w:r w:rsidRPr="005E21A2">
        <w:rPr>
          <w:color w:val="0000FF"/>
        </w:rPr>
        <w:t>ALTER</w:t>
      </w:r>
      <w:r w:rsidRPr="005E21A2">
        <w:t xml:space="preserve"> </w:t>
      </w:r>
      <w:r w:rsidRPr="005E21A2">
        <w:rPr>
          <w:color w:val="0000FF"/>
        </w:rPr>
        <w:t>DATABASE</w:t>
      </w:r>
      <w:r w:rsidRPr="005E21A2">
        <w:t xml:space="preserve"> [tempdb] </w:t>
      </w:r>
      <w:r w:rsidRPr="005E21A2">
        <w:rPr>
          <w:color w:val="0000FF"/>
        </w:rPr>
        <w:t>MODIFY</w:t>
      </w:r>
      <w:r w:rsidRPr="005E21A2">
        <w:t xml:space="preserve"> </w:t>
      </w:r>
      <w:r w:rsidRPr="005E21A2">
        <w:rPr>
          <w:color w:val="0000FF"/>
        </w:rPr>
        <w:t xml:space="preserve">FILE </w:t>
      </w:r>
      <w:proofErr w:type="gramStart"/>
      <w:r w:rsidRPr="005E21A2">
        <w:rPr>
          <w:color w:val="808080"/>
        </w:rPr>
        <w:t>(</w:t>
      </w:r>
      <w:r w:rsidRPr="005E21A2">
        <w:t xml:space="preserve"> </w:t>
      </w:r>
      <w:r w:rsidRPr="005E21A2">
        <w:rPr>
          <w:color w:val="0000FF"/>
        </w:rPr>
        <w:t>NAME</w:t>
      </w:r>
      <w:proofErr w:type="gramEnd"/>
      <w:r w:rsidRPr="005E21A2">
        <w:t xml:space="preserve"> </w:t>
      </w:r>
      <w:r w:rsidRPr="005E21A2">
        <w:rPr>
          <w:color w:val="808080"/>
        </w:rPr>
        <w:t>=</w:t>
      </w:r>
      <w:r w:rsidRPr="005E21A2">
        <w:t xml:space="preserve"> </w:t>
      </w:r>
      <w:r w:rsidRPr="005E21A2">
        <w:rPr>
          <w:color w:val="FF0000"/>
        </w:rPr>
        <w:t>N'temp8'</w:t>
      </w:r>
      <w:r w:rsidRPr="005E21A2">
        <w:rPr>
          <w:color w:val="808080"/>
        </w:rPr>
        <w:t>,</w:t>
      </w:r>
      <w:r w:rsidRPr="005E21A2">
        <w:t xml:space="preserve"> SIZE </w:t>
      </w:r>
      <w:r w:rsidRPr="005E21A2">
        <w:rPr>
          <w:color w:val="808080"/>
        </w:rPr>
        <w:t>=</w:t>
      </w:r>
      <w:r w:rsidRPr="005E21A2">
        <w:t xml:space="preserve"> 90022656KB </w:t>
      </w:r>
      <w:r w:rsidRPr="005E21A2">
        <w:rPr>
          <w:color w:val="808080"/>
        </w:rPr>
        <w:t>)</w:t>
      </w:r>
    </w:p>
    <w:p w14:paraId="29B4FD9D" w14:textId="77777777" w:rsidR="005E21A2" w:rsidRPr="00775748" w:rsidRDefault="005E21A2" w:rsidP="005E21A2">
      <w:pPr>
        <w:pStyle w:val="Script"/>
        <w:framePr w:wrap="around"/>
        <w:rPr>
          <w:lang w:val="da-DK"/>
        </w:rPr>
      </w:pPr>
      <w:r w:rsidRPr="00775748">
        <w:rPr>
          <w:color w:val="0000FF"/>
          <w:lang w:val="da-DK"/>
        </w:rPr>
        <w:t>GO</w:t>
      </w:r>
    </w:p>
    <w:p w14:paraId="211350F2" w14:textId="77777777" w:rsidR="005E21A2" w:rsidRPr="00351F5E" w:rsidRDefault="005E21A2" w:rsidP="006E59C0"/>
    <w:p w14:paraId="12359BC8" w14:textId="3C8BAA64" w:rsidR="00185A24" w:rsidRDefault="00185A24" w:rsidP="00185A24">
      <w:pPr>
        <w:pStyle w:val="Heading2"/>
      </w:pPr>
      <w:bookmarkStart w:id="79" w:name="_Toc93671676"/>
      <w:r>
        <w:t>Check Brug af TempDB når denne vokser meget.</w:t>
      </w:r>
      <w:bookmarkEnd w:id="79"/>
    </w:p>
    <w:p w14:paraId="48BA0056" w14:textId="77777777" w:rsidR="00185A24" w:rsidRPr="00185A24" w:rsidRDefault="00185A24" w:rsidP="00185A24">
      <w:pPr>
        <w:rPr>
          <w:lang w:val="en-US"/>
        </w:rPr>
      </w:pPr>
      <w:r w:rsidRPr="00185A24">
        <w:rPr>
          <w:lang w:val="en-US"/>
        </w:rPr>
        <w:t>SQL Server TempDB Usage Queries</w:t>
      </w:r>
    </w:p>
    <w:p w14:paraId="22ABC5EA" w14:textId="77777777" w:rsidR="00185A24" w:rsidRPr="00185A24" w:rsidRDefault="00185A24" w:rsidP="00185A24">
      <w:pPr>
        <w:rPr>
          <w:lang w:val="en-US"/>
        </w:rPr>
      </w:pPr>
      <w:r w:rsidRPr="00185A24">
        <w:rPr>
          <w:lang w:val="en-US"/>
        </w:rPr>
        <w:t xml:space="preserve">The following query uses </w:t>
      </w:r>
      <w:r w:rsidRPr="00185A24">
        <w:rPr>
          <w:i/>
          <w:lang w:val="en-US"/>
        </w:rPr>
        <w:t xml:space="preserve">sys. </w:t>
      </w:r>
      <w:proofErr w:type="gramStart"/>
      <w:r w:rsidRPr="00185A24">
        <w:rPr>
          <w:i/>
          <w:lang w:val="en-US"/>
        </w:rPr>
        <w:t>dm_db_session_space_usage</w:t>
      </w:r>
      <w:proofErr w:type="gramEnd"/>
      <w:r w:rsidRPr="00185A24">
        <w:rPr>
          <w:lang w:val="en-US"/>
        </w:rPr>
        <w:t xml:space="preserve"> view to show the total and net allocation of both user and internal objects and the last query executed by the session. Notice that in order to get the space allocated in megabytes we need to divide the number of pages by 128. That’s because the page size is 8 kilobytes resulting in 128 pages per megabyte.</w:t>
      </w:r>
    </w:p>
    <w:p w14:paraId="32D45E07" w14:textId="77777777" w:rsidR="00185A24" w:rsidRPr="00185A24" w:rsidRDefault="00185A24" w:rsidP="00185A24">
      <w:pPr>
        <w:rPr>
          <w:lang w:val="en-US"/>
        </w:rPr>
      </w:pPr>
    </w:p>
    <w:p w14:paraId="1827F8FA" w14:textId="77777777" w:rsidR="00185A24" w:rsidRPr="00185A24" w:rsidRDefault="00185A24" w:rsidP="00185A24">
      <w:pPr>
        <w:pStyle w:val="Script"/>
        <w:framePr w:wrap="around"/>
      </w:pPr>
      <w:proofErr w:type="gramStart"/>
      <w:r w:rsidRPr="00185A24">
        <w:t>SELECT  SS.session</w:t>
      </w:r>
      <w:proofErr w:type="gramEnd"/>
      <w:r w:rsidRPr="00185A24">
        <w:t>_id ,        SS.database_id ,</w:t>
      </w:r>
    </w:p>
    <w:p w14:paraId="50875EC5" w14:textId="77777777" w:rsidR="00185A24" w:rsidRPr="00185A24" w:rsidRDefault="00185A24" w:rsidP="00185A24">
      <w:pPr>
        <w:pStyle w:val="Script"/>
        <w:framePr w:wrap="around"/>
      </w:pPr>
      <w:r w:rsidRPr="00185A24">
        <w:t xml:space="preserve">        </w:t>
      </w:r>
      <w:proofErr w:type="gramStart"/>
      <w:r w:rsidRPr="00185A24">
        <w:t>CAST(</w:t>
      </w:r>
      <w:proofErr w:type="gramEnd"/>
      <w:r w:rsidRPr="00185A24">
        <w:t>SS.user_objects_alloc_page_count / 128 AS DECIMAL(15, 2)) [Total Allocation User Objects MB] ,</w:t>
      </w:r>
    </w:p>
    <w:p w14:paraId="744B7E22" w14:textId="77777777" w:rsidR="00185A24" w:rsidRPr="00185A24" w:rsidRDefault="00185A24" w:rsidP="00185A24">
      <w:pPr>
        <w:pStyle w:val="Script"/>
        <w:framePr w:wrap="around"/>
      </w:pPr>
      <w:r w:rsidRPr="00185A24">
        <w:t xml:space="preserve">        </w:t>
      </w:r>
      <w:proofErr w:type="gramStart"/>
      <w:r w:rsidRPr="00185A24">
        <w:t>CAST(</w:t>
      </w:r>
      <w:proofErr w:type="gramEnd"/>
      <w:r w:rsidRPr="00185A24">
        <w:t>( SS.user_objects_alloc_page_count</w:t>
      </w:r>
    </w:p>
    <w:p w14:paraId="0F32E500" w14:textId="77777777" w:rsidR="00185A24" w:rsidRPr="00185A24" w:rsidRDefault="00185A24" w:rsidP="00185A24">
      <w:pPr>
        <w:pStyle w:val="Script"/>
        <w:framePr w:wrap="around"/>
      </w:pPr>
      <w:r w:rsidRPr="00185A24">
        <w:t xml:space="preserve">               - SS.user_objects_dealloc_page_</w:t>
      </w:r>
      <w:proofErr w:type="gramStart"/>
      <w:r w:rsidRPr="00185A24">
        <w:t>count )</w:t>
      </w:r>
      <w:proofErr w:type="gramEnd"/>
      <w:r w:rsidRPr="00185A24">
        <w:t xml:space="preserve"> / 128 AS DECIMAL(15, 2)) [Net Allocation User Objects MB] ,</w:t>
      </w:r>
    </w:p>
    <w:p w14:paraId="2E87F436" w14:textId="77777777" w:rsidR="00185A24" w:rsidRPr="00185A24" w:rsidRDefault="00185A24" w:rsidP="00185A24">
      <w:pPr>
        <w:pStyle w:val="Script"/>
        <w:framePr w:wrap="around"/>
      </w:pPr>
      <w:r w:rsidRPr="00185A24">
        <w:t xml:space="preserve">        </w:t>
      </w:r>
      <w:proofErr w:type="gramStart"/>
      <w:r w:rsidRPr="00185A24">
        <w:t>CAST(</w:t>
      </w:r>
      <w:proofErr w:type="gramEnd"/>
      <w:r w:rsidRPr="00185A24">
        <w:t>SS.internal_objects_alloc_page_count / 128 AS DECIMAL(15, 2)) [Total Allocation Internal Objects MB] ,</w:t>
      </w:r>
    </w:p>
    <w:p w14:paraId="30B092D6" w14:textId="77777777" w:rsidR="00185A24" w:rsidRPr="00185A24" w:rsidRDefault="00185A24" w:rsidP="00185A24">
      <w:pPr>
        <w:pStyle w:val="Script"/>
        <w:framePr w:wrap="around"/>
      </w:pPr>
      <w:r w:rsidRPr="00185A24">
        <w:t xml:space="preserve">        </w:t>
      </w:r>
      <w:proofErr w:type="gramStart"/>
      <w:r w:rsidRPr="00185A24">
        <w:t>CAST(</w:t>
      </w:r>
      <w:proofErr w:type="gramEnd"/>
      <w:r w:rsidRPr="00185A24">
        <w:t>( SS.internal_objects_alloc_page_count</w:t>
      </w:r>
    </w:p>
    <w:p w14:paraId="00FDDFB5" w14:textId="77777777" w:rsidR="00185A24" w:rsidRPr="00185A24" w:rsidRDefault="00185A24" w:rsidP="00185A24">
      <w:pPr>
        <w:pStyle w:val="Script"/>
        <w:framePr w:wrap="around"/>
      </w:pPr>
      <w:r w:rsidRPr="00185A24">
        <w:t xml:space="preserve">               - SS.internal_objects_dealloc_page_</w:t>
      </w:r>
      <w:proofErr w:type="gramStart"/>
      <w:r w:rsidRPr="00185A24">
        <w:t>count )</w:t>
      </w:r>
      <w:proofErr w:type="gramEnd"/>
      <w:r w:rsidRPr="00185A24">
        <w:t xml:space="preserve"> / 128 AS DECIMAL(15,</w:t>
      </w:r>
    </w:p>
    <w:p w14:paraId="267BCC91" w14:textId="77777777" w:rsidR="00185A24" w:rsidRPr="00185A24" w:rsidRDefault="00185A24" w:rsidP="00185A24">
      <w:pPr>
        <w:pStyle w:val="Script"/>
        <w:framePr w:wrap="around"/>
      </w:pPr>
      <w:r w:rsidRPr="00185A24">
        <w:t xml:space="preserve">                                                              2)) [Net Allocation Internal Objects MB</w:t>
      </w:r>
      <w:proofErr w:type="gramStart"/>
      <w:r w:rsidRPr="00185A24">
        <w:t>] ,</w:t>
      </w:r>
      <w:proofErr w:type="gramEnd"/>
    </w:p>
    <w:p w14:paraId="766397C9" w14:textId="77777777" w:rsidR="00185A24" w:rsidRPr="00185A24" w:rsidRDefault="00185A24" w:rsidP="00185A24">
      <w:pPr>
        <w:pStyle w:val="Script"/>
        <w:framePr w:wrap="around"/>
      </w:pPr>
      <w:r w:rsidRPr="00185A24">
        <w:t xml:space="preserve">        </w:t>
      </w:r>
      <w:proofErr w:type="gramStart"/>
      <w:r w:rsidRPr="00185A24">
        <w:t>CAST(</w:t>
      </w:r>
      <w:proofErr w:type="gramEnd"/>
      <w:r w:rsidRPr="00185A24">
        <w:t>( SS.user_objects_alloc_page_count</w:t>
      </w:r>
    </w:p>
    <w:p w14:paraId="65C2FFCD" w14:textId="77777777" w:rsidR="00185A24" w:rsidRPr="00185A24" w:rsidRDefault="00185A24" w:rsidP="00185A24">
      <w:pPr>
        <w:pStyle w:val="Script"/>
        <w:framePr w:wrap="around"/>
      </w:pPr>
      <w:r w:rsidRPr="00185A24">
        <w:t xml:space="preserve">               + internal_objects_alloc_page_</w:t>
      </w:r>
      <w:proofErr w:type="gramStart"/>
      <w:r w:rsidRPr="00185A24">
        <w:t>count )</w:t>
      </w:r>
      <w:proofErr w:type="gramEnd"/>
      <w:r w:rsidRPr="00185A24">
        <w:t xml:space="preserve"> / 128 AS DECIMAL(15, 2)) [Total Allocation MB] ,</w:t>
      </w:r>
    </w:p>
    <w:p w14:paraId="04DC54C9" w14:textId="77777777" w:rsidR="00185A24" w:rsidRPr="00185A24" w:rsidRDefault="00185A24" w:rsidP="00185A24">
      <w:pPr>
        <w:pStyle w:val="Script"/>
        <w:framePr w:wrap="around"/>
      </w:pPr>
      <w:r w:rsidRPr="00185A24">
        <w:t xml:space="preserve">        </w:t>
      </w:r>
      <w:proofErr w:type="gramStart"/>
      <w:r w:rsidRPr="00185A24">
        <w:t>CAST(</w:t>
      </w:r>
      <w:proofErr w:type="gramEnd"/>
      <w:r w:rsidRPr="00185A24">
        <w:t>( SS.user_objects_alloc_page_count</w:t>
      </w:r>
    </w:p>
    <w:p w14:paraId="13AD596C" w14:textId="77777777" w:rsidR="00185A24" w:rsidRPr="00185A24" w:rsidRDefault="00185A24" w:rsidP="00185A24">
      <w:pPr>
        <w:pStyle w:val="Script"/>
        <w:framePr w:wrap="around"/>
      </w:pPr>
      <w:r w:rsidRPr="00185A24">
        <w:t xml:space="preserve">               + SS.internal_objects_alloc_page_count</w:t>
      </w:r>
    </w:p>
    <w:p w14:paraId="7C4C32C3" w14:textId="77777777" w:rsidR="00185A24" w:rsidRPr="00185A24" w:rsidRDefault="00185A24" w:rsidP="00185A24">
      <w:pPr>
        <w:pStyle w:val="Script"/>
        <w:framePr w:wrap="around"/>
      </w:pPr>
      <w:r w:rsidRPr="00185A24">
        <w:t xml:space="preserve">               - SS.internal_objects_dealloc_page_count</w:t>
      </w:r>
    </w:p>
    <w:p w14:paraId="12445B54" w14:textId="77777777" w:rsidR="00185A24" w:rsidRPr="00185A24" w:rsidRDefault="00185A24" w:rsidP="00185A24">
      <w:pPr>
        <w:pStyle w:val="Script"/>
        <w:framePr w:wrap="around"/>
      </w:pPr>
      <w:r w:rsidRPr="00185A24">
        <w:t xml:space="preserve">               - SS.user_objects_dealloc_page_</w:t>
      </w:r>
      <w:proofErr w:type="gramStart"/>
      <w:r w:rsidRPr="00185A24">
        <w:t>count )</w:t>
      </w:r>
      <w:proofErr w:type="gramEnd"/>
      <w:r w:rsidRPr="00185A24">
        <w:t xml:space="preserve"> / 128 AS DECIMAL(15, 2)) [Net Allocation MB] ,</w:t>
      </w:r>
    </w:p>
    <w:p w14:paraId="63705BFD" w14:textId="77777777" w:rsidR="00185A24" w:rsidRPr="00185A24" w:rsidRDefault="00185A24" w:rsidP="00185A24">
      <w:pPr>
        <w:pStyle w:val="Script"/>
        <w:framePr w:wrap="around"/>
      </w:pPr>
      <w:r w:rsidRPr="00185A24">
        <w:t xml:space="preserve">        T.text [Query Text]</w:t>
      </w:r>
    </w:p>
    <w:p w14:paraId="6885D4C5" w14:textId="77777777" w:rsidR="00185A24" w:rsidRPr="00185A24" w:rsidRDefault="00185A24" w:rsidP="00185A24">
      <w:pPr>
        <w:pStyle w:val="Script"/>
        <w:framePr w:wrap="around"/>
      </w:pPr>
      <w:r w:rsidRPr="00185A24">
        <w:t>FROM    sys.dm_db_session_space_usage SS</w:t>
      </w:r>
    </w:p>
    <w:p w14:paraId="71407DED" w14:textId="77777777" w:rsidR="00185A24" w:rsidRPr="00185A24" w:rsidRDefault="00185A24" w:rsidP="00185A24">
      <w:pPr>
        <w:pStyle w:val="Script"/>
        <w:framePr w:wrap="around"/>
      </w:pPr>
      <w:r w:rsidRPr="00185A24">
        <w:t xml:space="preserve">        LEFT JOIN sys.dm_exec_connections CN ON CN.session_id = SS.session_id</w:t>
      </w:r>
    </w:p>
    <w:p w14:paraId="522BF0AC" w14:textId="77777777" w:rsidR="00185A24" w:rsidRPr="00185A24" w:rsidRDefault="00185A24" w:rsidP="00185A24">
      <w:pPr>
        <w:pStyle w:val="Script"/>
        <w:framePr w:wrap="around"/>
      </w:pPr>
      <w:r w:rsidRPr="00185A24">
        <w:t xml:space="preserve">        OUTER APPLY sys.dm_exec_sql_</w:t>
      </w:r>
      <w:proofErr w:type="gramStart"/>
      <w:r w:rsidRPr="00185A24">
        <w:t>text(</w:t>
      </w:r>
      <w:proofErr w:type="gramEnd"/>
      <w:r w:rsidRPr="00185A24">
        <w:t>CN.most_recent_sql_handle) T</w:t>
      </w:r>
    </w:p>
    <w:p w14:paraId="7ABCCED2" w14:textId="77777777" w:rsidR="00185A24" w:rsidRPr="00185A24" w:rsidRDefault="00185A24" w:rsidP="00185A24">
      <w:pPr>
        <w:rPr>
          <w:lang w:val="en-US"/>
        </w:rPr>
      </w:pPr>
      <w:r w:rsidRPr="00185A24">
        <w:rPr>
          <w:lang w:val="en-US"/>
        </w:rPr>
        <w:t>On the other hand, the next query uses sys.dm_db_task_space_usage view to show the total and net allocation of user and internal objects as well as the query being executed by each active task.</w:t>
      </w:r>
    </w:p>
    <w:p w14:paraId="5E908261" w14:textId="0EC0C8C1" w:rsidR="00185A24" w:rsidRPr="00185A24" w:rsidRDefault="00185A24" w:rsidP="00185A24">
      <w:pPr>
        <w:rPr>
          <w:lang w:val="en-US"/>
        </w:rPr>
      </w:pPr>
    </w:p>
    <w:p w14:paraId="094E1F62" w14:textId="77777777" w:rsidR="00185A24" w:rsidRPr="00185A24" w:rsidRDefault="00185A24" w:rsidP="00185A24">
      <w:pPr>
        <w:pStyle w:val="Script"/>
        <w:framePr w:wrap="around"/>
      </w:pPr>
      <w:proofErr w:type="gramStart"/>
      <w:r w:rsidRPr="00185A24">
        <w:lastRenderedPageBreak/>
        <w:t>SELECT  TS.session</w:t>
      </w:r>
      <w:proofErr w:type="gramEnd"/>
      <w:r w:rsidRPr="00185A24">
        <w:t>_id ,</w:t>
      </w:r>
    </w:p>
    <w:p w14:paraId="1516A0E9" w14:textId="77777777" w:rsidR="00185A24" w:rsidRPr="00185A24" w:rsidRDefault="00185A24" w:rsidP="00185A24">
      <w:pPr>
        <w:pStyle w:val="Script"/>
        <w:framePr w:wrap="around"/>
      </w:pPr>
      <w:r w:rsidRPr="00185A24">
        <w:t xml:space="preserve">        TS.request_</w:t>
      </w:r>
      <w:proofErr w:type="gramStart"/>
      <w:r w:rsidRPr="00185A24">
        <w:t>id ,</w:t>
      </w:r>
      <w:proofErr w:type="gramEnd"/>
    </w:p>
    <w:p w14:paraId="2027C7DD" w14:textId="77777777" w:rsidR="00185A24" w:rsidRPr="00185A24" w:rsidRDefault="00185A24" w:rsidP="00185A24">
      <w:pPr>
        <w:pStyle w:val="Script"/>
        <w:framePr w:wrap="around"/>
      </w:pPr>
      <w:r w:rsidRPr="00185A24">
        <w:t xml:space="preserve">        TS.database_</w:t>
      </w:r>
      <w:proofErr w:type="gramStart"/>
      <w:r w:rsidRPr="00185A24">
        <w:t>id ,</w:t>
      </w:r>
      <w:proofErr w:type="gramEnd"/>
    </w:p>
    <w:p w14:paraId="312B2C1F" w14:textId="77777777" w:rsidR="00185A24" w:rsidRPr="00185A24" w:rsidRDefault="00185A24" w:rsidP="00185A24">
      <w:pPr>
        <w:pStyle w:val="Script"/>
        <w:framePr w:wrap="around"/>
      </w:pPr>
      <w:r w:rsidRPr="00185A24">
        <w:t xml:space="preserve">        </w:t>
      </w:r>
      <w:proofErr w:type="gramStart"/>
      <w:r w:rsidRPr="00185A24">
        <w:t>CAST(</w:t>
      </w:r>
      <w:proofErr w:type="gramEnd"/>
      <w:r w:rsidRPr="00185A24">
        <w:t>TS.user_objects_alloc_page_count / 128 AS DECIMAL(15, 2)) [Total Allocation User Objects MB] ,</w:t>
      </w:r>
    </w:p>
    <w:p w14:paraId="60487C00" w14:textId="77777777" w:rsidR="00185A24" w:rsidRPr="00185A24" w:rsidRDefault="00185A24" w:rsidP="00185A24">
      <w:pPr>
        <w:pStyle w:val="Script"/>
        <w:framePr w:wrap="around"/>
      </w:pPr>
      <w:r w:rsidRPr="00185A24">
        <w:t xml:space="preserve">        </w:t>
      </w:r>
      <w:proofErr w:type="gramStart"/>
      <w:r w:rsidRPr="00185A24">
        <w:t>CAST(</w:t>
      </w:r>
      <w:proofErr w:type="gramEnd"/>
      <w:r w:rsidRPr="00185A24">
        <w:t>( TS.user_objects_alloc_page_count</w:t>
      </w:r>
    </w:p>
    <w:p w14:paraId="57C9E490" w14:textId="77777777" w:rsidR="00185A24" w:rsidRPr="00185A24" w:rsidRDefault="00185A24" w:rsidP="00185A24">
      <w:pPr>
        <w:pStyle w:val="Script"/>
        <w:framePr w:wrap="around"/>
      </w:pPr>
      <w:r w:rsidRPr="00185A24">
        <w:t xml:space="preserve">               - TS.user_objects_dealloc_page_</w:t>
      </w:r>
      <w:proofErr w:type="gramStart"/>
      <w:r w:rsidRPr="00185A24">
        <w:t>count )</w:t>
      </w:r>
      <w:proofErr w:type="gramEnd"/>
      <w:r w:rsidRPr="00185A24">
        <w:t xml:space="preserve"> / 128 AS DECIMAL(15, 2)) [Net Allocation User Objects MB] ,</w:t>
      </w:r>
    </w:p>
    <w:p w14:paraId="77525CF9" w14:textId="77777777" w:rsidR="00185A24" w:rsidRPr="00185A24" w:rsidRDefault="00185A24" w:rsidP="00185A24">
      <w:pPr>
        <w:pStyle w:val="Script"/>
        <w:framePr w:wrap="around"/>
      </w:pPr>
      <w:r w:rsidRPr="00185A24">
        <w:t xml:space="preserve">        </w:t>
      </w:r>
      <w:proofErr w:type="gramStart"/>
      <w:r w:rsidRPr="00185A24">
        <w:t>CAST(</w:t>
      </w:r>
      <w:proofErr w:type="gramEnd"/>
      <w:r w:rsidRPr="00185A24">
        <w:t>TS.internal_objects_alloc_page_count / 128 AS DECIMAL(15, 2)) [Total Allocation Internal Objects MB] ,</w:t>
      </w:r>
    </w:p>
    <w:p w14:paraId="2DC5B58B" w14:textId="77777777" w:rsidR="00185A24" w:rsidRPr="00185A24" w:rsidRDefault="00185A24" w:rsidP="00185A24">
      <w:pPr>
        <w:pStyle w:val="Script"/>
        <w:framePr w:wrap="around"/>
      </w:pPr>
      <w:r w:rsidRPr="00185A24">
        <w:t xml:space="preserve">        </w:t>
      </w:r>
      <w:proofErr w:type="gramStart"/>
      <w:r w:rsidRPr="00185A24">
        <w:t>CAST(</w:t>
      </w:r>
      <w:proofErr w:type="gramEnd"/>
      <w:r w:rsidRPr="00185A24">
        <w:t>( TS.internal_objects_alloc_page_count</w:t>
      </w:r>
    </w:p>
    <w:p w14:paraId="14D25D5B" w14:textId="77777777" w:rsidR="00185A24" w:rsidRPr="00185A24" w:rsidRDefault="00185A24" w:rsidP="00185A24">
      <w:pPr>
        <w:pStyle w:val="Script"/>
        <w:framePr w:wrap="around"/>
      </w:pPr>
      <w:r w:rsidRPr="00185A24">
        <w:t xml:space="preserve">               - TS.internal_objects_dealloc_page_</w:t>
      </w:r>
      <w:proofErr w:type="gramStart"/>
      <w:r w:rsidRPr="00185A24">
        <w:t>count )</w:t>
      </w:r>
      <w:proofErr w:type="gramEnd"/>
      <w:r w:rsidRPr="00185A24">
        <w:t xml:space="preserve"> / 128 AS DECIMAL(15,</w:t>
      </w:r>
    </w:p>
    <w:p w14:paraId="655426F3" w14:textId="77777777" w:rsidR="00185A24" w:rsidRPr="00185A24" w:rsidRDefault="00185A24" w:rsidP="00185A24">
      <w:pPr>
        <w:pStyle w:val="Script"/>
        <w:framePr w:wrap="around"/>
      </w:pPr>
      <w:r w:rsidRPr="00185A24">
        <w:t xml:space="preserve">                                                              2)) [Net Allocation Internal Objects MB</w:t>
      </w:r>
      <w:proofErr w:type="gramStart"/>
      <w:r w:rsidRPr="00185A24">
        <w:t>] ,</w:t>
      </w:r>
      <w:proofErr w:type="gramEnd"/>
    </w:p>
    <w:p w14:paraId="68672FA3" w14:textId="77777777" w:rsidR="00185A24" w:rsidRPr="00185A24" w:rsidRDefault="00185A24" w:rsidP="00185A24">
      <w:pPr>
        <w:pStyle w:val="Script"/>
        <w:framePr w:wrap="around"/>
      </w:pPr>
      <w:r w:rsidRPr="00185A24">
        <w:t xml:space="preserve">        </w:t>
      </w:r>
      <w:proofErr w:type="gramStart"/>
      <w:r w:rsidRPr="00185A24">
        <w:t>CAST(</w:t>
      </w:r>
      <w:proofErr w:type="gramEnd"/>
      <w:r w:rsidRPr="00185A24">
        <w:t>( TS.user_objects_alloc_page_count</w:t>
      </w:r>
    </w:p>
    <w:p w14:paraId="599B679D" w14:textId="77777777" w:rsidR="00185A24" w:rsidRPr="00185A24" w:rsidRDefault="00185A24" w:rsidP="00185A24">
      <w:pPr>
        <w:pStyle w:val="Script"/>
        <w:framePr w:wrap="around"/>
      </w:pPr>
      <w:r w:rsidRPr="00185A24">
        <w:t xml:space="preserve">               + internal_objects_alloc_page_</w:t>
      </w:r>
      <w:proofErr w:type="gramStart"/>
      <w:r w:rsidRPr="00185A24">
        <w:t>count )</w:t>
      </w:r>
      <w:proofErr w:type="gramEnd"/>
      <w:r w:rsidRPr="00185A24">
        <w:t xml:space="preserve"> / 128 AS DECIMAL(15, 2)) [Total Allocation MB] ,</w:t>
      </w:r>
    </w:p>
    <w:p w14:paraId="39E2E55A" w14:textId="77777777" w:rsidR="00185A24" w:rsidRPr="00185A24" w:rsidRDefault="00185A24" w:rsidP="00185A24">
      <w:pPr>
        <w:pStyle w:val="Script"/>
        <w:framePr w:wrap="around"/>
      </w:pPr>
      <w:r w:rsidRPr="00185A24">
        <w:t xml:space="preserve">        </w:t>
      </w:r>
      <w:proofErr w:type="gramStart"/>
      <w:r w:rsidRPr="00185A24">
        <w:t>CAST(</w:t>
      </w:r>
      <w:proofErr w:type="gramEnd"/>
      <w:r w:rsidRPr="00185A24">
        <w:t>( TS.user_objects_alloc_page_count</w:t>
      </w:r>
    </w:p>
    <w:p w14:paraId="50857613" w14:textId="77777777" w:rsidR="00185A24" w:rsidRPr="00185A24" w:rsidRDefault="00185A24" w:rsidP="00185A24">
      <w:pPr>
        <w:pStyle w:val="Script"/>
        <w:framePr w:wrap="around"/>
      </w:pPr>
      <w:r w:rsidRPr="00185A24">
        <w:t xml:space="preserve">               + TS.internal_objects_alloc_page_count</w:t>
      </w:r>
    </w:p>
    <w:p w14:paraId="2B0FA293" w14:textId="77777777" w:rsidR="00185A24" w:rsidRPr="00185A24" w:rsidRDefault="00185A24" w:rsidP="00185A24">
      <w:pPr>
        <w:pStyle w:val="Script"/>
        <w:framePr w:wrap="around"/>
      </w:pPr>
      <w:r w:rsidRPr="00185A24">
        <w:t xml:space="preserve">               - TS.internal_objects_dealloc_page_count</w:t>
      </w:r>
    </w:p>
    <w:p w14:paraId="11DCBBEB" w14:textId="77777777" w:rsidR="00185A24" w:rsidRPr="00185A24" w:rsidRDefault="00185A24" w:rsidP="00185A24">
      <w:pPr>
        <w:pStyle w:val="Script"/>
        <w:framePr w:wrap="around"/>
      </w:pPr>
      <w:r w:rsidRPr="00185A24">
        <w:t xml:space="preserve">               - TS.user_objects_dealloc_page_</w:t>
      </w:r>
      <w:proofErr w:type="gramStart"/>
      <w:r w:rsidRPr="00185A24">
        <w:t>count )</w:t>
      </w:r>
      <w:proofErr w:type="gramEnd"/>
      <w:r w:rsidRPr="00185A24">
        <w:t xml:space="preserve"> / 128 AS DECIMAL(15, 2)) [Net Allocation MB] ,</w:t>
      </w:r>
    </w:p>
    <w:p w14:paraId="5C21EA08" w14:textId="77777777" w:rsidR="00185A24" w:rsidRPr="00185A24" w:rsidRDefault="00185A24" w:rsidP="00185A24">
      <w:pPr>
        <w:pStyle w:val="Script"/>
        <w:framePr w:wrap="around"/>
      </w:pPr>
      <w:r w:rsidRPr="00185A24">
        <w:t xml:space="preserve">        T.text [Query Text]</w:t>
      </w:r>
    </w:p>
    <w:p w14:paraId="1C1C0F92" w14:textId="77777777" w:rsidR="00185A24" w:rsidRPr="00185A24" w:rsidRDefault="00185A24" w:rsidP="00185A24">
      <w:pPr>
        <w:pStyle w:val="Script"/>
        <w:framePr w:wrap="around"/>
      </w:pPr>
      <w:r w:rsidRPr="00185A24">
        <w:t>FROM    sys.dm_db_task_space_usage TS</w:t>
      </w:r>
    </w:p>
    <w:p w14:paraId="7B8E25A2" w14:textId="77777777" w:rsidR="00185A24" w:rsidRPr="00185A24" w:rsidRDefault="00185A24" w:rsidP="00185A24">
      <w:pPr>
        <w:pStyle w:val="Script"/>
        <w:framePr w:wrap="around"/>
      </w:pPr>
      <w:r w:rsidRPr="00185A24">
        <w:t xml:space="preserve">        INNER JOIN sys.dm_exec_requests ER ON ER.request_id = TS.request_id</w:t>
      </w:r>
    </w:p>
    <w:p w14:paraId="1746B0A4" w14:textId="77777777" w:rsidR="00185A24" w:rsidRPr="00185A24" w:rsidRDefault="00185A24" w:rsidP="00185A24">
      <w:pPr>
        <w:pStyle w:val="Script"/>
        <w:framePr w:wrap="around"/>
      </w:pPr>
      <w:r w:rsidRPr="00185A24">
        <w:t xml:space="preserve">                                              AND ER.session_id = TS.session_id</w:t>
      </w:r>
    </w:p>
    <w:p w14:paraId="0DF32F90" w14:textId="77777777" w:rsidR="00185A24" w:rsidRPr="00185A24" w:rsidRDefault="00185A24" w:rsidP="00185A24">
      <w:pPr>
        <w:pStyle w:val="Script"/>
        <w:framePr w:wrap="around"/>
      </w:pPr>
      <w:r w:rsidRPr="00185A24">
        <w:t xml:space="preserve">        OUTER APPLY sys.dm_exec_sql_</w:t>
      </w:r>
      <w:proofErr w:type="gramStart"/>
      <w:r w:rsidRPr="00185A24">
        <w:t>text(</w:t>
      </w:r>
      <w:proofErr w:type="gramEnd"/>
      <w:r w:rsidRPr="00185A24">
        <w:t>ER.sql_handle) T</w:t>
      </w:r>
    </w:p>
    <w:p w14:paraId="4A048E77" w14:textId="77777777" w:rsidR="00185A24" w:rsidRDefault="00185A24" w:rsidP="00185A24">
      <w:pPr>
        <w:rPr>
          <w:lang w:val="en-US"/>
        </w:rPr>
      </w:pPr>
    </w:p>
    <w:p w14:paraId="457472B1" w14:textId="731D66FB" w:rsidR="00185A24" w:rsidRPr="00185A24" w:rsidRDefault="00185A24" w:rsidP="00185A24">
      <w:pPr>
        <w:rPr>
          <w:lang w:val="en-US"/>
        </w:rPr>
      </w:pPr>
      <w:r w:rsidRPr="00185A24">
        <w:rPr>
          <w:lang w:val="en-US"/>
        </w:rPr>
        <w:t>But it doesn’t end here, because we can merge both queries to get space usage by session including the current requests.</w:t>
      </w:r>
    </w:p>
    <w:p w14:paraId="1F60BFCD" w14:textId="77777777" w:rsidR="00185A24" w:rsidRPr="00185A24" w:rsidRDefault="00185A24" w:rsidP="00185A24">
      <w:pPr>
        <w:rPr>
          <w:lang w:val="en-US"/>
        </w:rPr>
      </w:pPr>
    </w:p>
    <w:p w14:paraId="5DAAEA98" w14:textId="77777777" w:rsidR="00185A24" w:rsidRPr="00185A24" w:rsidRDefault="00185A24" w:rsidP="00185A24">
      <w:pPr>
        <w:pStyle w:val="Script"/>
        <w:framePr w:wrap="around"/>
      </w:pPr>
      <w:proofErr w:type="gramStart"/>
      <w:r w:rsidRPr="00185A24">
        <w:lastRenderedPageBreak/>
        <w:t>SELECT  COALESCE</w:t>
      </w:r>
      <w:proofErr w:type="gramEnd"/>
      <w:r w:rsidRPr="00185A24">
        <w:t>(T1.session_id, T2.session_id) [session_id] ,        T1.request_id ,</w:t>
      </w:r>
    </w:p>
    <w:p w14:paraId="00F6C23B" w14:textId="77777777" w:rsidR="00185A24" w:rsidRPr="00185A24" w:rsidRDefault="00185A24" w:rsidP="00185A24">
      <w:pPr>
        <w:pStyle w:val="Script"/>
        <w:framePr w:wrap="around"/>
      </w:pPr>
      <w:r w:rsidRPr="00185A24">
        <w:t xml:space="preserve">        </w:t>
      </w:r>
      <w:proofErr w:type="gramStart"/>
      <w:r w:rsidRPr="00185A24">
        <w:t>COALESCE(</w:t>
      </w:r>
      <w:proofErr w:type="gramEnd"/>
      <w:r w:rsidRPr="00185A24">
        <w:t>T1.database_id, T2.database_id) [database_id],</w:t>
      </w:r>
    </w:p>
    <w:p w14:paraId="15861253" w14:textId="77777777" w:rsidR="00185A24" w:rsidRPr="00185A24" w:rsidRDefault="00185A24" w:rsidP="00185A24">
      <w:pPr>
        <w:pStyle w:val="Script"/>
        <w:framePr w:wrap="around"/>
      </w:pPr>
      <w:r w:rsidRPr="00185A24">
        <w:t xml:space="preserve">        </w:t>
      </w:r>
      <w:proofErr w:type="gramStart"/>
      <w:r w:rsidRPr="00185A24">
        <w:t>COALESCE(</w:t>
      </w:r>
      <w:proofErr w:type="gramEnd"/>
      <w:r w:rsidRPr="00185A24">
        <w:t>T1.[Total Allocation User Objects], 0)</w:t>
      </w:r>
    </w:p>
    <w:p w14:paraId="5379B92B" w14:textId="77777777" w:rsidR="00185A24" w:rsidRPr="00185A24" w:rsidRDefault="00185A24" w:rsidP="00185A24">
      <w:pPr>
        <w:pStyle w:val="Script"/>
        <w:framePr w:wrap="around"/>
      </w:pPr>
      <w:r w:rsidRPr="00185A24">
        <w:t xml:space="preserve">        + T2</w:t>
      </w:r>
      <w:proofErr w:type="gramStart"/>
      <w:r w:rsidRPr="00185A24">
        <w:t>.[</w:t>
      </w:r>
      <w:proofErr w:type="gramEnd"/>
      <w:r w:rsidRPr="00185A24">
        <w:t>Total Allocation User Objects] [Total Allocation User Objects] ,</w:t>
      </w:r>
    </w:p>
    <w:p w14:paraId="7FC182BE" w14:textId="77777777" w:rsidR="00185A24" w:rsidRPr="00185A24" w:rsidRDefault="00185A24" w:rsidP="00185A24">
      <w:pPr>
        <w:pStyle w:val="Script"/>
        <w:framePr w:wrap="around"/>
      </w:pPr>
      <w:r w:rsidRPr="00185A24">
        <w:t xml:space="preserve">        </w:t>
      </w:r>
      <w:proofErr w:type="gramStart"/>
      <w:r w:rsidRPr="00185A24">
        <w:t>COALESCE(</w:t>
      </w:r>
      <w:proofErr w:type="gramEnd"/>
      <w:r w:rsidRPr="00185A24">
        <w:t>T1.[Net Allocation User Objects], 0)</w:t>
      </w:r>
    </w:p>
    <w:p w14:paraId="3DC1AC8F" w14:textId="77777777" w:rsidR="00185A24" w:rsidRPr="00185A24" w:rsidRDefault="00185A24" w:rsidP="00185A24">
      <w:pPr>
        <w:pStyle w:val="Script"/>
        <w:framePr w:wrap="around"/>
      </w:pPr>
      <w:r w:rsidRPr="00185A24">
        <w:t xml:space="preserve">        + T2</w:t>
      </w:r>
      <w:proofErr w:type="gramStart"/>
      <w:r w:rsidRPr="00185A24">
        <w:t>.[</w:t>
      </w:r>
      <w:proofErr w:type="gramEnd"/>
      <w:r w:rsidRPr="00185A24">
        <w:t>Net Allocation User Objects] [Net Allocation User Objects] ,</w:t>
      </w:r>
    </w:p>
    <w:p w14:paraId="4A05B567" w14:textId="77777777" w:rsidR="00185A24" w:rsidRPr="00185A24" w:rsidRDefault="00185A24" w:rsidP="00185A24">
      <w:pPr>
        <w:pStyle w:val="Script"/>
        <w:framePr w:wrap="around"/>
      </w:pPr>
      <w:r w:rsidRPr="00185A24">
        <w:t xml:space="preserve">        </w:t>
      </w:r>
      <w:proofErr w:type="gramStart"/>
      <w:r w:rsidRPr="00185A24">
        <w:t>COALESCE(</w:t>
      </w:r>
      <w:proofErr w:type="gramEnd"/>
      <w:r w:rsidRPr="00185A24">
        <w:t>T1.[Total Allocation Internal Objects], 0)</w:t>
      </w:r>
    </w:p>
    <w:p w14:paraId="580D06E2" w14:textId="77777777" w:rsidR="00185A24" w:rsidRPr="00185A24" w:rsidRDefault="00185A24" w:rsidP="00185A24">
      <w:pPr>
        <w:pStyle w:val="Script"/>
        <w:framePr w:wrap="around"/>
      </w:pPr>
      <w:r w:rsidRPr="00185A24">
        <w:t xml:space="preserve">        + T2</w:t>
      </w:r>
      <w:proofErr w:type="gramStart"/>
      <w:r w:rsidRPr="00185A24">
        <w:t>.[</w:t>
      </w:r>
      <w:proofErr w:type="gramEnd"/>
      <w:r w:rsidRPr="00185A24">
        <w:t>Total Allocation Internal Objects] [Total Allocation Internal Objects] ,</w:t>
      </w:r>
    </w:p>
    <w:p w14:paraId="06CDFD79" w14:textId="77777777" w:rsidR="00185A24" w:rsidRPr="00185A24" w:rsidRDefault="00185A24" w:rsidP="00185A24">
      <w:pPr>
        <w:pStyle w:val="Script"/>
        <w:framePr w:wrap="around"/>
      </w:pPr>
      <w:r w:rsidRPr="00185A24">
        <w:t xml:space="preserve">        </w:t>
      </w:r>
      <w:proofErr w:type="gramStart"/>
      <w:r w:rsidRPr="00185A24">
        <w:t>COALESCE(</w:t>
      </w:r>
      <w:proofErr w:type="gramEnd"/>
      <w:r w:rsidRPr="00185A24">
        <w:t>T1.[Net Allocation Internal Objects], 0)</w:t>
      </w:r>
    </w:p>
    <w:p w14:paraId="2781B79E" w14:textId="77777777" w:rsidR="00185A24" w:rsidRPr="00185A24" w:rsidRDefault="00185A24" w:rsidP="00185A24">
      <w:pPr>
        <w:pStyle w:val="Script"/>
        <w:framePr w:wrap="around"/>
      </w:pPr>
      <w:r w:rsidRPr="00185A24">
        <w:t xml:space="preserve">        + T2</w:t>
      </w:r>
      <w:proofErr w:type="gramStart"/>
      <w:r w:rsidRPr="00185A24">
        <w:t>.[</w:t>
      </w:r>
      <w:proofErr w:type="gramEnd"/>
      <w:r w:rsidRPr="00185A24">
        <w:t>Net Allocation Internal Objects] [Net Allocation Internal Objects] ,</w:t>
      </w:r>
    </w:p>
    <w:p w14:paraId="366DE5C4" w14:textId="77777777" w:rsidR="00185A24" w:rsidRPr="00185A24" w:rsidRDefault="00185A24" w:rsidP="00185A24">
      <w:pPr>
        <w:pStyle w:val="Script"/>
        <w:framePr w:wrap="around"/>
      </w:pPr>
      <w:r w:rsidRPr="00185A24">
        <w:t xml:space="preserve">        </w:t>
      </w:r>
      <w:proofErr w:type="gramStart"/>
      <w:r w:rsidRPr="00185A24">
        <w:t>COALESCE(</w:t>
      </w:r>
      <w:proofErr w:type="gramEnd"/>
      <w:r w:rsidRPr="00185A24">
        <w:t>T1.[Total Allocation], 0) + T2.[Total Allocation] [Total Allocation] ,</w:t>
      </w:r>
    </w:p>
    <w:p w14:paraId="311460FA" w14:textId="77777777" w:rsidR="00185A24" w:rsidRPr="00185A24" w:rsidRDefault="00185A24" w:rsidP="00185A24">
      <w:pPr>
        <w:pStyle w:val="Script"/>
        <w:framePr w:wrap="around"/>
      </w:pPr>
      <w:r w:rsidRPr="00185A24">
        <w:t xml:space="preserve">        </w:t>
      </w:r>
      <w:proofErr w:type="gramStart"/>
      <w:r w:rsidRPr="00185A24">
        <w:t>COALESCE(</w:t>
      </w:r>
      <w:proofErr w:type="gramEnd"/>
      <w:r w:rsidRPr="00185A24">
        <w:t>T1.[Net Allocation], 0) + T2.[Net Allocation] [Net Allocation] ,</w:t>
      </w:r>
    </w:p>
    <w:p w14:paraId="75D92950" w14:textId="77777777" w:rsidR="00185A24" w:rsidRPr="00185A24" w:rsidRDefault="00185A24" w:rsidP="00185A24">
      <w:pPr>
        <w:pStyle w:val="Script"/>
        <w:framePr w:wrap="around"/>
      </w:pPr>
      <w:r w:rsidRPr="00185A24">
        <w:t xml:space="preserve">        </w:t>
      </w:r>
      <w:proofErr w:type="gramStart"/>
      <w:r w:rsidRPr="00185A24">
        <w:t>COALESCE(</w:t>
      </w:r>
      <w:proofErr w:type="gramEnd"/>
      <w:r w:rsidRPr="00185A24">
        <w:t>T1.[Query Text], T2.[Query Text]) [Query Text]</w:t>
      </w:r>
    </w:p>
    <w:p w14:paraId="2712E1BE" w14:textId="77777777" w:rsidR="00185A24" w:rsidRPr="00185A24" w:rsidRDefault="00185A24" w:rsidP="00185A24">
      <w:pPr>
        <w:pStyle w:val="Script"/>
        <w:framePr w:wrap="around"/>
      </w:pPr>
      <w:r w:rsidRPr="00185A24">
        <w:t xml:space="preserve">FROM    </w:t>
      </w:r>
      <w:proofErr w:type="gramStart"/>
      <w:r w:rsidRPr="00185A24">
        <w:t>( SELECT</w:t>
      </w:r>
      <w:proofErr w:type="gramEnd"/>
      <w:r w:rsidRPr="00185A24">
        <w:t xml:space="preserve">    TS.session_id ,</w:t>
      </w:r>
    </w:p>
    <w:p w14:paraId="1A6AFD48" w14:textId="77777777" w:rsidR="00185A24" w:rsidRPr="00185A24" w:rsidRDefault="00185A24" w:rsidP="00185A24">
      <w:pPr>
        <w:pStyle w:val="Script"/>
        <w:framePr w:wrap="around"/>
      </w:pPr>
      <w:r w:rsidRPr="00185A24">
        <w:t xml:space="preserve">                    TS.request_</w:t>
      </w:r>
      <w:proofErr w:type="gramStart"/>
      <w:r w:rsidRPr="00185A24">
        <w:t>id ,</w:t>
      </w:r>
      <w:proofErr w:type="gramEnd"/>
    </w:p>
    <w:p w14:paraId="15838308" w14:textId="77777777" w:rsidR="00185A24" w:rsidRPr="00185A24" w:rsidRDefault="00185A24" w:rsidP="00185A24">
      <w:pPr>
        <w:pStyle w:val="Script"/>
        <w:framePr w:wrap="around"/>
      </w:pPr>
      <w:r w:rsidRPr="00185A24">
        <w:t xml:space="preserve">                    TS.database_</w:t>
      </w:r>
      <w:proofErr w:type="gramStart"/>
      <w:r w:rsidRPr="00185A24">
        <w:t>id ,</w:t>
      </w:r>
      <w:proofErr w:type="gramEnd"/>
    </w:p>
    <w:p w14:paraId="71469582" w14:textId="77777777" w:rsidR="00185A24" w:rsidRPr="00185A24" w:rsidRDefault="00185A24" w:rsidP="00185A24">
      <w:pPr>
        <w:pStyle w:val="Script"/>
        <w:framePr w:wrap="around"/>
      </w:pPr>
      <w:r w:rsidRPr="00185A24">
        <w:t xml:space="preserve">                    </w:t>
      </w:r>
      <w:proofErr w:type="gramStart"/>
      <w:r w:rsidRPr="00185A24">
        <w:t>CAST(</w:t>
      </w:r>
      <w:proofErr w:type="gramEnd"/>
      <w:r w:rsidRPr="00185A24">
        <w:t>TS.user_objects_alloc_page_count / 128 AS DECIMAL(15,</w:t>
      </w:r>
    </w:p>
    <w:p w14:paraId="3BE280A2" w14:textId="77777777" w:rsidR="00185A24" w:rsidRPr="00185A24" w:rsidRDefault="00185A24" w:rsidP="00185A24">
      <w:pPr>
        <w:pStyle w:val="Script"/>
        <w:framePr w:wrap="around"/>
      </w:pPr>
      <w:r w:rsidRPr="00185A24">
        <w:t xml:space="preserve">                                                              2)) [Total Allocation User Objects</w:t>
      </w:r>
      <w:proofErr w:type="gramStart"/>
      <w:r w:rsidRPr="00185A24">
        <w:t>] ,</w:t>
      </w:r>
      <w:proofErr w:type="gramEnd"/>
    </w:p>
    <w:p w14:paraId="7B6D899C" w14:textId="77777777" w:rsidR="00185A24" w:rsidRPr="00185A24" w:rsidRDefault="00185A24" w:rsidP="00185A24">
      <w:pPr>
        <w:pStyle w:val="Script"/>
        <w:framePr w:wrap="around"/>
      </w:pPr>
      <w:r w:rsidRPr="00185A24">
        <w:t xml:space="preserve">                    </w:t>
      </w:r>
      <w:proofErr w:type="gramStart"/>
      <w:r w:rsidRPr="00185A24">
        <w:t>CAST(</w:t>
      </w:r>
      <w:proofErr w:type="gramEnd"/>
      <w:r w:rsidRPr="00185A24">
        <w:t>( TS.user_objects_alloc_page_count</w:t>
      </w:r>
    </w:p>
    <w:p w14:paraId="34451FCE" w14:textId="77777777" w:rsidR="00185A24" w:rsidRPr="00185A24" w:rsidRDefault="00185A24" w:rsidP="00185A24">
      <w:pPr>
        <w:pStyle w:val="Script"/>
        <w:framePr w:wrap="around"/>
      </w:pPr>
      <w:r w:rsidRPr="00185A24">
        <w:t xml:space="preserve">                           - TS.user_objects_dealloc_page_</w:t>
      </w:r>
      <w:proofErr w:type="gramStart"/>
      <w:r w:rsidRPr="00185A24">
        <w:t>count )</w:t>
      </w:r>
      <w:proofErr w:type="gramEnd"/>
      <w:r w:rsidRPr="00185A24">
        <w:t xml:space="preserve"> / 128 AS DECIMAL(15,</w:t>
      </w:r>
    </w:p>
    <w:p w14:paraId="5AE1FEAC" w14:textId="77777777" w:rsidR="00185A24" w:rsidRPr="00185A24" w:rsidRDefault="00185A24" w:rsidP="00185A24">
      <w:pPr>
        <w:pStyle w:val="Script"/>
        <w:framePr w:wrap="around"/>
      </w:pPr>
      <w:r w:rsidRPr="00185A24">
        <w:t xml:space="preserve">                                                              2)) [Net Allocation User Objects</w:t>
      </w:r>
      <w:proofErr w:type="gramStart"/>
      <w:r w:rsidRPr="00185A24">
        <w:t>] ,</w:t>
      </w:r>
      <w:proofErr w:type="gramEnd"/>
    </w:p>
    <w:p w14:paraId="2AF3E859" w14:textId="77777777" w:rsidR="00185A24" w:rsidRPr="00185A24" w:rsidRDefault="00185A24" w:rsidP="00185A24">
      <w:pPr>
        <w:pStyle w:val="Script"/>
        <w:framePr w:wrap="around"/>
      </w:pPr>
      <w:r w:rsidRPr="00185A24">
        <w:t xml:space="preserve">                    </w:t>
      </w:r>
      <w:proofErr w:type="gramStart"/>
      <w:r w:rsidRPr="00185A24">
        <w:t>CAST(</w:t>
      </w:r>
      <w:proofErr w:type="gramEnd"/>
      <w:r w:rsidRPr="00185A24">
        <w:t>TS.internal_objects_alloc_page_count / 128 AS DECIMAL(15,</w:t>
      </w:r>
    </w:p>
    <w:p w14:paraId="6A256C55" w14:textId="77777777" w:rsidR="00185A24" w:rsidRPr="00185A24" w:rsidRDefault="00185A24" w:rsidP="00185A24">
      <w:pPr>
        <w:pStyle w:val="Script"/>
        <w:framePr w:wrap="around"/>
      </w:pPr>
      <w:r w:rsidRPr="00185A24">
        <w:t xml:space="preserve">                                                              2)) [Total Allocation Internal Objects</w:t>
      </w:r>
      <w:proofErr w:type="gramStart"/>
      <w:r w:rsidRPr="00185A24">
        <w:t>] ,</w:t>
      </w:r>
      <w:proofErr w:type="gramEnd"/>
    </w:p>
    <w:p w14:paraId="38B9D617" w14:textId="77777777" w:rsidR="00185A24" w:rsidRPr="00185A24" w:rsidRDefault="00185A24" w:rsidP="00185A24">
      <w:pPr>
        <w:pStyle w:val="Script"/>
        <w:framePr w:wrap="around"/>
      </w:pPr>
      <w:r w:rsidRPr="00185A24">
        <w:t xml:space="preserve">                    </w:t>
      </w:r>
      <w:proofErr w:type="gramStart"/>
      <w:r w:rsidRPr="00185A24">
        <w:t>CAST(</w:t>
      </w:r>
      <w:proofErr w:type="gramEnd"/>
      <w:r w:rsidRPr="00185A24">
        <w:t>( TS.internal_objects_alloc_page_count</w:t>
      </w:r>
    </w:p>
    <w:p w14:paraId="4C5708B2" w14:textId="77777777" w:rsidR="00185A24" w:rsidRPr="00185A24" w:rsidRDefault="00185A24" w:rsidP="00185A24">
      <w:pPr>
        <w:pStyle w:val="Script"/>
        <w:framePr w:wrap="around"/>
      </w:pPr>
      <w:r w:rsidRPr="00185A24">
        <w:t xml:space="preserve">                           - TS.internal_objects_dealloc_page_</w:t>
      </w:r>
      <w:proofErr w:type="gramStart"/>
      <w:r w:rsidRPr="00185A24">
        <w:t>count )</w:t>
      </w:r>
      <w:proofErr w:type="gramEnd"/>
      <w:r w:rsidRPr="00185A24">
        <w:t xml:space="preserve"> / 128 AS DECIMAL(15,</w:t>
      </w:r>
    </w:p>
    <w:p w14:paraId="41F5746C" w14:textId="77777777" w:rsidR="00185A24" w:rsidRPr="00185A24" w:rsidRDefault="00185A24" w:rsidP="00185A24">
      <w:pPr>
        <w:pStyle w:val="Script"/>
        <w:framePr w:wrap="around"/>
      </w:pPr>
      <w:r w:rsidRPr="00185A24">
        <w:t xml:space="preserve">                                                              2)) [Net Allocation Internal Objects</w:t>
      </w:r>
      <w:proofErr w:type="gramStart"/>
      <w:r w:rsidRPr="00185A24">
        <w:t>] ,</w:t>
      </w:r>
      <w:proofErr w:type="gramEnd"/>
    </w:p>
    <w:p w14:paraId="00803253" w14:textId="77777777" w:rsidR="00185A24" w:rsidRPr="00185A24" w:rsidRDefault="00185A24" w:rsidP="00185A24">
      <w:pPr>
        <w:pStyle w:val="Script"/>
        <w:framePr w:wrap="around"/>
      </w:pPr>
      <w:r w:rsidRPr="00185A24">
        <w:t xml:space="preserve">                    </w:t>
      </w:r>
      <w:proofErr w:type="gramStart"/>
      <w:r w:rsidRPr="00185A24">
        <w:t>CAST(</w:t>
      </w:r>
      <w:proofErr w:type="gramEnd"/>
      <w:r w:rsidRPr="00185A24">
        <w:t>( TS.user_objects_alloc_page_count</w:t>
      </w:r>
    </w:p>
    <w:p w14:paraId="51173A85" w14:textId="77777777" w:rsidR="00185A24" w:rsidRPr="00185A24" w:rsidRDefault="00185A24" w:rsidP="00185A24">
      <w:pPr>
        <w:pStyle w:val="Script"/>
        <w:framePr w:wrap="around"/>
      </w:pPr>
      <w:r w:rsidRPr="00185A24">
        <w:t xml:space="preserve">                           + internal_objects_alloc_page_</w:t>
      </w:r>
      <w:proofErr w:type="gramStart"/>
      <w:r w:rsidRPr="00185A24">
        <w:t>count )</w:t>
      </w:r>
      <w:proofErr w:type="gramEnd"/>
      <w:r w:rsidRPr="00185A24">
        <w:t xml:space="preserve"> / 128 AS DECIMAL(15,</w:t>
      </w:r>
    </w:p>
    <w:p w14:paraId="032CEC25" w14:textId="77777777" w:rsidR="00185A24" w:rsidRPr="00185A24" w:rsidRDefault="00185A24" w:rsidP="00185A24">
      <w:pPr>
        <w:pStyle w:val="Script"/>
        <w:framePr w:wrap="around"/>
      </w:pPr>
      <w:r w:rsidRPr="00185A24">
        <w:t xml:space="preserve">                                                              2)) [Total Allocation</w:t>
      </w:r>
      <w:proofErr w:type="gramStart"/>
      <w:r w:rsidRPr="00185A24">
        <w:t>] ,</w:t>
      </w:r>
      <w:proofErr w:type="gramEnd"/>
    </w:p>
    <w:p w14:paraId="6D6BEEA0" w14:textId="77777777" w:rsidR="00185A24" w:rsidRPr="00185A24" w:rsidRDefault="00185A24" w:rsidP="00185A24">
      <w:pPr>
        <w:pStyle w:val="Script"/>
        <w:framePr w:wrap="around"/>
      </w:pPr>
      <w:r w:rsidRPr="00185A24">
        <w:t xml:space="preserve">                    </w:t>
      </w:r>
      <w:proofErr w:type="gramStart"/>
      <w:r w:rsidRPr="00185A24">
        <w:t>CAST(</w:t>
      </w:r>
      <w:proofErr w:type="gramEnd"/>
      <w:r w:rsidRPr="00185A24">
        <w:t>( TS.user_objects_alloc_page_count</w:t>
      </w:r>
    </w:p>
    <w:p w14:paraId="60AE7041" w14:textId="77777777" w:rsidR="00185A24" w:rsidRPr="00185A24" w:rsidRDefault="00185A24" w:rsidP="00185A24">
      <w:pPr>
        <w:pStyle w:val="Script"/>
        <w:framePr w:wrap="around"/>
      </w:pPr>
      <w:r w:rsidRPr="00185A24">
        <w:t xml:space="preserve">                           + TS.internal_objects_alloc_page_count</w:t>
      </w:r>
    </w:p>
    <w:p w14:paraId="1F154F66" w14:textId="77777777" w:rsidR="00185A24" w:rsidRPr="00185A24" w:rsidRDefault="00185A24" w:rsidP="00185A24">
      <w:pPr>
        <w:pStyle w:val="Script"/>
        <w:framePr w:wrap="around"/>
      </w:pPr>
      <w:r w:rsidRPr="00185A24">
        <w:t xml:space="preserve">                           - TS.internal_objects_dealloc_page_count</w:t>
      </w:r>
    </w:p>
    <w:p w14:paraId="0F93B11B" w14:textId="77777777" w:rsidR="00185A24" w:rsidRPr="00185A24" w:rsidRDefault="00185A24" w:rsidP="00185A24">
      <w:pPr>
        <w:pStyle w:val="Script"/>
        <w:framePr w:wrap="around"/>
      </w:pPr>
      <w:r w:rsidRPr="00185A24">
        <w:t xml:space="preserve">                           - TS.user_objects_dealloc_page_</w:t>
      </w:r>
      <w:proofErr w:type="gramStart"/>
      <w:r w:rsidRPr="00185A24">
        <w:t>count )</w:t>
      </w:r>
      <w:proofErr w:type="gramEnd"/>
      <w:r w:rsidRPr="00185A24">
        <w:t xml:space="preserve"> / 128 AS DECIMAL(15,</w:t>
      </w:r>
    </w:p>
    <w:p w14:paraId="2FFE235D" w14:textId="77777777" w:rsidR="00185A24" w:rsidRPr="00185A24" w:rsidRDefault="00185A24" w:rsidP="00185A24">
      <w:pPr>
        <w:pStyle w:val="Script"/>
        <w:framePr w:wrap="around"/>
      </w:pPr>
      <w:r w:rsidRPr="00185A24">
        <w:t xml:space="preserve">                                                              2)) [Net Allocation</w:t>
      </w:r>
      <w:proofErr w:type="gramStart"/>
      <w:r w:rsidRPr="00185A24">
        <w:t>] ,</w:t>
      </w:r>
      <w:proofErr w:type="gramEnd"/>
    </w:p>
    <w:p w14:paraId="439F765C" w14:textId="77777777" w:rsidR="00185A24" w:rsidRPr="00185A24" w:rsidRDefault="00185A24" w:rsidP="00185A24">
      <w:pPr>
        <w:pStyle w:val="Script"/>
        <w:framePr w:wrap="around"/>
      </w:pPr>
      <w:r w:rsidRPr="00185A24">
        <w:t xml:space="preserve">                    T.text [Query Text]</w:t>
      </w:r>
    </w:p>
    <w:p w14:paraId="578C7D83" w14:textId="77777777" w:rsidR="00185A24" w:rsidRPr="00185A24" w:rsidRDefault="00185A24" w:rsidP="00185A24">
      <w:pPr>
        <w:pStyle w:val="Script"/>
        <w:framePr w:wrap="around"/>
      </w:pPr>
      <w:r w:rsidRPr="00185A24">
        <w:t xml:space="preserve">          FROM      sys.dm_db_task_space_usage TS</w:t>
      </w:r>
    </w:p>
    <w:p w14:paraId="43B7FF7A" w14:textId="77777777" w:rsidR="00185A24" w:rsidRPr="00185A24" w:rsidRDefault="00185A24" w:rsidP="00185A24">
      <w:pPr>
        <w:pStyle w:val="Script"/>
        <w:framePr w:wrap="around"/>
      </w:pPr>
      <w:r w:rsidRPr="00185A24">
        <w:t xml:space="preserve">                    INNER JOIN sys.dm_exec_requests ER ON ER.request_id = TS.request_id</w:t>
      </w:r>
    </w:p>
    <w:p w14:paraId="04D0D2F3" w14:textId="77777777" w:rsidR="00185A24" w:rsidRPr="00185A24" w:rsidRDefault="00185A24" w:rsidP="00185A24">
      <w:pPr>
        <w:pStyle w:val="Script"/>
        <w:framePr w:wrap="around"/>
      </w:pPr>
      <w:r w:rsidRPr="00185A24">
        <w:t xml:space="preserve">                                                          AND ER.session_id = TS.session_id</w:t>
      </w:r>
    </w:p>
    <w:p w14:paraId="5A396FC5" w14:textId="77777777" w:rsidR="00185A24" w:rsidRPr="00185A24" w:rsidRDefault="00185A24" w:rsidP="00185A24">
      <w:pPr>
        <w:pStyle w:val="Script"/>
        <w:framePr w:wrap="around"/>
      </w:pPr>
      <w:r w:rsidRPr="00185A24">
        <w:t xml:space="preserve">                    OUTER APPLY sys.dm_exec_sql_</w:t>
      </w:r>
      <w:proofErr w:type="gramStart"/>
      <w:r w:rsidRPr="00185A24">
        <w:t>text(</w:t>
      </w:r>
      <w:proofErr w:type="gramEnd"/>
      <w:r w:rsidRPr="00185A24">
        <w:t>ER.sql_handle) T</w:t>
      </w:r>
    </w:p>
    <w:p w14:paraId="6881BAF2" w14:textId="77777777" w:rsidR="00185A24" w:rsidRPr="00185A24" w:rsidRDefault="00185A24" w:rsidP="00185A24">
      <w:pPr>
        <w:pStyle w:val="Script"/>
        <w:framePr w:wrap="around"/>
      </w:pPr>
      <w:r w:rsidRPr="00185A24">
        <w:t xml:space="preserve">        ) T1</w:t>
      </w:r>
    </w:p>
    <w:p w14:paraId="53EDC2B6" w14:textId="77777777" w:rsidR="00185A24" w:rsidRPr="00185A24" w:rsidRDefault="00185A24" w:rsidP="00185A24">
      <w:pPr>
        <w:pStyle w:val="Script"/>
        <w:framePr w:wrap="around"/>
      </w:pPr>
      <w:r w:rsidRPr="00185A24">
        <w:t xml:space="preserve">        RIGHT JOIN </w:t>
      </w:r>
      <w:proofErr w:type="gramStart"/>
      <w:r w:rsidRPr="00185A24">
        <w:t>( SELECT</w:t>
      </w:r>
      <w:proofErr w:type="gramEnd"/>
      <w:r w:rsidRPr="00185A24">
        <w:t xml:space="preserve"> SS.session_id ,</w:t>
      </w:r>
    </w:p>
    <w:p w14:paraId="63539010" w14:textId="77777777" w:rsidR="00185A24" w:rsidRPr="00185A24" w:rsidRDefault="00185A24" w:rsidP="00185A24">
      <w:pPr>
        <w:pStyle w:val="Script"/>
        <w:framePr w:wrap="around"/>
      </w:pPr>
      <w:r w:rsidRPr="00185A24">
        <w:t xml:space="preserve">                            SS.database_</w:t>
      </w:r>
      <w:proofErr w:type="gramStart"/>
      <w:r w:rsidRPr="00185A24">
        <w:t>id ,</w:t>
      </w:r>
      <w:proofErr w:type="gramEnd"/>
    </w:p>
    <w:p w14:paraId="17CAAEC0" w14:textId="77777777" w:rsidR="00185A24" w:rsidRPr="00185A24" w:rsidRDefault="00185A24" w:rsidP="00185A24">
      <w:pPr>
        <w:pStyle w:val="Script"/>
        <w:framePr w:wrap="around"/>
      </w:pPr>
      <w:r w:rsidRPr="00185A24">
        <w:t xml:space="preserve">                            </w:t>
      </w:r>
      <w:proofErr w:type="gramStart"/>
      <w:r w:rsidRPr="00185A24">
        <w:t>CAST(</w:t>
      </w:r>
      <w:proofErr w:type="gramEnd"/>
      <w:r w:rsidRPr="00185A24">
        <w:t>SS.user_objects_alloc_page_count / 128 AS DECIMAL(15,</w:t>
      </w:r>
    </w:p>
    <w:p w14:paraId="559EB5AB" w14:textId="77777777" w:rsidR="00185A24" w:rsidRPr="00185A24" w:rsidRDefault="00185A24" w:rsidP="00185A24">
      <w:pPr>
        <w:pStyle w:val="Script"/>
        <w:framePr w:wrap="around"/>
      </w:pPr>
      <w:r w:rsidRPr="00185A24">
        <w:t xml:space="preserve">                                                              2)) [Total Allocation User Objects</w:t>
      </w:r>
      <w:proofErr w:type="gramStart"/>
      <w:r w:rsidRPr="00185A24">
        <w:t>] ,</w:t>
      </w:r>
      <w:proofErr w:type="gramEnd"/>
    </w:p>
    <w:p w14:paraId="44AC4A9F" w14:textId="77777777" w:rsidR="00185A24" w:rsidRPr="00185A24" w:rsidRDefault="00185A24" w:rsidP="00185A24">
      <w:pPr>
        <w:pStyle w:val="Script"/>
        <w:framePr w:wrap="around"/>
      </w:pPr>
      <w:r w:rsidRPr="00185A24">
        <w:t xml:space="preserve">                            </w:t>
      </w:r>
      <w:proofErr w:type="gramStart"/>
      <w:r w:rsidRPr="00185A24">
        <w:t>CAST(</w:t>
      </w:r>
      <w:proofErr w:type="gramEnd"/>
      <w:r w:rsidRPr="00185A24">
        <w:t>( SS.user_objects_alloc_page_count</w:t>
      </w:r>
    </w:p>
    <w:p w14:paraId="20B78603" w14:textId="77777777" w:rsidR="00185A24" w:rsidRPr="00185A24" w:rsidRDefault="00185A24" w:rsidP="00185A24">
      <w:pPr>
        <w:pStyle w:val="Script"/>
        <w:framePr w:wrap="around"/>
      </w:pPr>
      <w:r w:rsidRPr="00185A24">
        <w:t xml:space="preserve">                                   - SS.user_objects_dealloc_page_</w:t>
      </w:r>
      <w:proofErr w:type="gramStart"/>
      <w:r w:rsidRPr="00185A24">
        <w:t>count )</w:t>
      </w:r>
      <w:proofErr w:type="gramEnd"/>
    </w:p>
    <w:p w14:paraId="3B9CE92C" w14:textId="77777777" w:rsidR="00185A24" w:rsidRPr="00185A24" w:rsidRDefault="00185A24" w:rsidP="00185A24">
      <w:pPr>
        <w:pStyle w:val="Script"/>
        <w:framePr w:wrap="around"/>
      </w:pPr>
      <w:r w:rsidRPr="00185A24">
        <w:t xml:space="preserve">                            / 128 AS </w:t>
      </w:r>
      <w:proofErr w:type="gramStart"/>
      <w:r w:rsidRPr="00185A24">
        <w:t>DECIMAL(</w:t>
      </w:r>
      <w:proofErr w:type="gramEnd"/>
      <w:r w:rsidRPr="00185A24">
        <w:t>15, 2)) [Net Allocation User Objects] ,</w:t>
      </w:r>
    </w:p>
    <w:p w14:paraId="0DAA0CC9" w14:textId="77777777" w:rsidR="00185A24" w:rsidRPr="00185A24" w:rsidRDefault="00185A24" w:rsidP="00185A24">
      <w:pPr>
        <w:pStyle w:val="Script"/>
        <w:framePr w:wrap="around"/>
      </w:pPr>
      <w:r w:rsidRPr="00185A24">
        <w:t xml:space="preserve">                            </w:t>
      </w:r>
      <w:proofErr w:type="gramStart"/>
      <w:r w:rsidRPr="00185A24">
        <w:t>CAST(</w:t>
      </w:r>
      <w:proofErr w:type="gramEnd"/>
      <w:r w:rsidRPr="00185A24">
        <w:t>SS.internal_objects_alloc_page_count / 128 AS DECIMAL(15,</w:t>
      </w:r>
    </w:p>
    <w:p w14:paraId="4FB93FA7" w14:textId="77777777" w:rsidR="00185A24" w:rsidRPr="00185A24" w:rsidRDefault="00185A24" w:rsidP="00185A24">
      <w:pPr>
        <w:pStyle w:val="Script"/>
        <w:framePr w:wrap="around"/>
      </w:pPr>
      <w:r w:rsidRPr="00185A24">
        <w:t xml:space="preserve">                                                              2)) [Total Allocation Internal Objects</w:t>
      </w:r>
      <w:proofErr w:type="gramStart"/>
      <w:r w:rsidRPr="00185A24">
        <w:t>] ,</w:t>
      </w:r>
      <w:proofErr w:type="gramEnd"/>
    </w:p>
    <w:p w14:paraId="10CBD232" w14:textId="77777777" w:rsidR="00185A24" w:rsidRPr="00185A24" w:rsidRDefault="00185A24" w:rsidP="00185A24">
      <w:pPr>
        <w:pStyle w:val="Script"/>
        <w:framePr w:wrap="around"/>
      </w:pPr>
      <w:r w:rsidRPr="00185A24">
        <w:t xml:space="preserve">                            </w:t>
      </w:r>
      <w:proofErr w:type="gramStart"/>
      <w:r w:rsidRPr="00185A24">
        <w:t>CAST(</w:t>
      </w:r>
      <w:proofErr w:type="gramEnd"/>
      <w:r w:rsidRPr="00185A24">
        <w:t>( SS.internal_objects_alloc_page_count</w:t>
      </w:r>
    </w:p>
    <w:p w14:paraId="764B8A8C" w14:textId="77777777" w:rsidR="00185A24" w:rsidRPr="00185A24" w:rsidRDefault="00185A24" w:rsidP="00185A24">
      <w:pPr>
        <w:pStyle w:val="Script"/>
        <w:framePr w:wrap="around"/>
      </w:pPr>
      <w:r w:rsidRPr="00185A24">
        <w:t xml:space="preserve">                                   - SS.internal_objects_dealloc_page_</w:t>
      </w:r>
      <w:proofErr w:type="gramStart"/>
      <w:r w:rsidRPr="00185A24">
        <w:t>count )</w:t>
      </w:r>
      <w:proofErr w:type="gramEnd"/>
    </w:p>
    <w:p w14:paraId="4B0F1A84" w14:textId="77777777" w:rsidR="00185A24" w:rsidRPr="00185A24" w:rsidRDefault="00185A24" w:rsidP="00185A24">
      <w:pPr>
        <w:pStyle w:val="Script"/>
        <w:framePr w:wrap="around"/>
      </w:pPr>
      <w:r w:rsidRPr="00185A24">
        <w:t xml:space="preserve">                            / 128 AS </w:t>
      </w:r>
      <w:proofErr w:type="gramStart"/>
      <w:r w:rsidRPr="00185A24">
        <w:t>DECIMAL(</w:t>
      </w:r>
      <w:proofErr w:type="gramEnd"/>
      <w:r w:rsidRPr="00185A24">
        <w:t>15, 2)) [Net Allocation Internal Objects] ,</w:t>
      </w:r>
    </w:p>
    <w:p w14:paraId="1D7904F5" w14:textId="77777777" w:rsidR="00185A24" w:rsidRPr="00185A24" w:rsidRDefault="00185A24" w:rsidP="00185A24">
      <w:pPr>
        <w:pStyle w:val="Script"/>
        <w:framePr w:wrap="around"/>
      </w:pPr>
      <w:r w:rsidRPr="00185A24">
        <w:t xml:space="preserve">                            </w:t>
      </w:r>
      <w:proofErr w:type="gramStart"/>
      <w:r w:rsidRPr="00185A24">
        <w:t>CAST(</w:t>
      </w:r>
      <w:proofErr w:type="gramEnd"/>
      <w:r w:rsidRPr="00185A24">
        <w:t>( SS.user_objects_alloc_page_count</w:t>
      </w:r>
    </w:p>
    <w:p w14:paraId="46BFFE06" w14:textId="77777777" w:rsidR="00185A24" w:rsidRPr="00185A24" w:rsidRDefault="00185A24" w:rsidP="00185A24">
      <w:pPr>
        <w:pStyle w:val="Script"/>
        <w:framePr w:wrap="around"/>
      </w:pPr>
      <w:r w:rsidRPr="00185A24">
        <w:t xml:space="preserve">                                   + internal_objects_alloc_page_</w:t>
      </w:r>
      <w:proofErr w:type="gramStart"/>
      <w:r w:rsidRPr="00185A24">
        <w:t>count )</w:t>
      </w:r>
      <w:proofErr w:type="gramEnd"/>
      <w:r w:rsidRPr="00185A24">
        <w:t xml:space="preserve"> / 128 AS DECIMAL(15,</w:t>
      </w:r>
    </w:p>
    <w:p w14:paraId="4E810FE9" w14:textId="77777777" w:rsidR="00185A24" w:rsidRPr="00185A24" w:rsidRDefault="00185A24" w:rsidP="00185A24">
      <w:pPr>
        <w:pStyle w:val="Script"/>
        <w:framePr w:wrap="around"/>
      </w:pPr>
      <w:r w:rsidRPr="00185A24">
        <w:t xml:space="preserve">                                                              2)) [Total Allocation</w:t>
      </w:r>
      <w:proofErr w:type="gramStart"/>
      <w:r w:rsidRPr="00185A24">
        <w:t>] ,</w:t>
      </w:r>
      <w:proofErr w:type="gramEnd"/>
    </w:p>
    <w:p w14:paraId="484C2E6B" w14:textId="77777777" w:rsidR="00185A24" w:rsidRPr="00185A24" w:rsidRDefault="00185A24" w:rsidP="00185A24">
      <w:pPr>
        <w:pStyle w:val="Script"/>
        <w:framePr w:wrap="around"/>
      </w:pPr>
      <w:r w:rsidRPr="00185A24">
        <w:t xml:space="preserve">                            </w:t>
      </w:r>
      <w:proofErr w:type="gramStart"/>
      <w:r w:rsidRPr="00185A24">
        <w:t>CAST(</w:t>
      </w:r>
      <w:proofErr w:type="gramEnd"/>
      <w:r w:rsidRPr="00185A24">
        <w:t>( SS.user_objects_alloc_page_count</w:t>
      </w:r>
    </w:p>
    <w:p w14:paraId="2D9D915E" w14:textId="77777777" w:rsidR="00185A24" w:rsidRPr="00185A24" w:rsidRDefault="00185A24" w:rsidP="00185A24">
      <w:pPr>
        <w:pStyle w:val="Script"/>
        <w:framePr w:wrap="around"/>
      </w:pPr>
      <w:r w:rsidRPr="00185A24">
        <w:t xml:space="preserve">                                   + SS.internal_objects_alloc_page_count</w:t>
      </w:r>
    </w:p>
    <w:p w14:paraId="10DE9C77" w14:textId="77777777" w:rsidR="00185A24" w:rsidRPr="00185A24" w:rsidRDefault="00185A24" w:rsidP="00185A24">
      <w:pPr>
        <w:pStyle w:val="Script"/>
        <w:framePr w:wrap="around"/>
      </w:pPr>
      <w:r w:rsidRPr="00185A24">
        <w:t xml:space="preserve">                                   - SS.internal_objects_dealloc_page_count</w:t>
      </w:r>
    </w:p>
    <w:p w14:paraId="4725487D" w14:textId="77777777" w:rsidR="00185A24" w:rsidRPr="00185A24" w:rsidRDefault="00185A24" w:rsidP="00185A24">
      <w:pPr>
        <w:pStyle w:val="Script"/>
        <w:framePr w:wrap="around"/>
      </w:pPr>
      <w:r w:rsidRPr="00185A24">
        <w:t xml:space="preserve">                                   - SS.user_objects_dealloc_page_</w:t>
      </w:r>
      <w:proofErr w:type="gramStart"/>
      <w:r w:rsidRPr="00185A24">
        <w:t>count )</w:t>
      </w:r>
      <w:proofErr w:type="gramEnd"/>
    </w:p>
    <w:p w14:paraId="7C5AB348" w14:textId="77777777" w:rsidR="00185A24" w:rsidRPr="00185A24" w:rsidRDefault="00185A24" w:rsidP="00185A24">
      <w:pPr>
        <w:pStyle w:val="Script"/>
        <w:framePr w:wrap="around"/>
      </w:pPr>
      <w:r w:rsidRPr="00185A24">
        <w:t xml:space="preserve">                            / 128 AS </w:t>
      </w:r>
      <w:proofErr w:type="gramStart"/>
      <w:r w:rsidRPr="00185A24">
        <w:t>DECIMAL(</w:t>
      </w:r>
      <w:proofErr w:type="gramEnd"/>
      <w:r w:rsidRPr="00185A24">
        <w:t>15, 2)) [Net Allocation] ,</w:t>
      </w:r>
    </w:p>
    <w:p w14:paraId="3E9CC31F" w14:textId="77777777" w:rsidR="00185A24" w:rsidRPr="00185A24" w:rsidRDefault="00185A24" w:rsidP="00185A24">
      <w:pPr>
        <w:pStyle w:val="Script"/>
        <w:framePr w:wrap="around"/>
      </w:pPr>
      <w:r w:rsidRPr="00185A24">
        <w:t xml:space="preserve">                            T.text [Query Text]</w:t>
      </w:r>
    </w:p>
    <w:p w14:paraId="1EF660BE" w14:textId="77777777" w:rsidR="00185A24" w:rsidRPr="00185A24" w:rsidRDefault="00185A24" w:rsidP="00185A24">
      <w:pPr>
        <w:pStyle w:val="Script"/>
        <w:framePr w:wrap="around"/>
      </w:pPr>
      <w:r w:rsidRPr="00185A24">
        <w:t xml:space="preserve">                     FROM   sys.dm_db_session_space_usage SS</w:t>
      </w:r>
    </w:p>
    <w:p w14:paraId="6CEA22C0" w14:textId="77777777" w:rsidR="00185A24" w:rsidRPr="00185A24" w:rsidRDefault="00185A24" w:rsidP="00185A24">
      <w:pPr>
        <w:pStyle w:val="Script"/>
        <w:framePr w:wrap="around"/>
      </w:pPr>
      <w:r w:rsidRPr="00185A24">
        <w:t xml:space="preserve">                            LEFT JOIN sys.dm_exec_connections CN ON CN.session_id = SS.session_id</w:t>
      </w:r>
    </w:p>
    <w:p w14:paraId="6D4415C2" w14:textId="77777777" w:rsidR="00185A24" w:rsidRPr="00185A24" w:rsidRDefault="00185A24" w:rsidP="00185A24">
      <w:pPr>
        <w:pStyle w:val="Script"/>
        <w:framePr w:wrap="around"/>
      </w:pPr>
      <w:r w:rsidRPr="00185A24">
        <w:t xml:space="preserve">                            OUTER APPLY sys.dm_exec_sql_</w:t>
      </w:r>
      <w:proofErr w:type="gramStart"/>
      <w:r w:rsidRPr="00185A24">
        <w:t>text(</w:t>
      </w:r>
      <w:proofErr w:type="gramEnd"/>
      <w:r w:rsidRPr="00185A24">
        <w:t>CN.most_recent_sql_handle) T</w:t>
      </w:r>
    </w:p>
    <w:p w14:paraId="6803B6F9" w14:textId="77777777" w:rsidR="00185A24" w:rsidRPr="00185A24" w:rsidRDefault="00185A24" w:rsidP="00185A24">
      <w:pPr>
        <w:pStyle w:val="Script"/>
        <w:framePr w:wrap="around"/>
      </w:pPr>
      <w:r w:rsidRPr="00185A24">
        <w:t xml:space="preserve">                   ) T2 ON T1.session_id = T2.session_id</w:t>
      </w:r>
    </w:p>
    <w:p w14:paraId="31062791" w14:textId="2E829937" w:rsidR="00F23471" w:rsidRDefault="00F23471" w:rsidP="00F23471">
      <w:pPr>
        <w:rPr>
          <w:lang w:val="en-US"/>
        </w:rPr>
      </w:pPr>
    </w:p>
    <w:p w14:paraId="01BA5979" w14:textId="77777777" w:rsidR="00185A24" w:rsidRDefault="00185A24" w:rsidP="00185A24">
      <w:pPr>
        <w:pStyle w:val="Heading5"/>
        <w:shd w:val="clear" w:color="auto" w:fill="FFFFFF"/>
        <w:rPr>
          <w:rFonts w:ascii="Helvetica" w:hAnsi="Helvetica" w:cs="Helvetica"/>
          <w:color w:val="222222"/>
        </w:rPr>
      </w:pPr>
      <w:r>
        <w:rPr>
          <w:rFonts w:ascii="Helvetica" w:hAnsi="Helvetica" w:cs="Helvetica"/>
          <w:color w:val="222222"/>
        </w:rPr>
        <w:lastRenderedPageBreak/>
        <w:t>Next Steps</w:t>
      </w:r>
    </w:p>
    <w:p w14:paraId="65073811" w14:textId="77777777" w:rsidR="00185A24" w:rsidRPr="00185A24" w:rsidRDefault="00185A24" w:rsidP="00185A24">
      <w:pPr>
        <w:numPr>
          <w:ilvl w:val="0"/>
          <w:numId w:val="42"/>
        </w:numPr>
        <w:shd w:val="clear" w:color="auto" w:fill="FFFFFF"/>
        <w:rPr>
          <w:rFonts w:ascii="Helvetica" w:hAnsi="Helvetica" w:cs="Helvetica"/>
          <w:color w:val="222222"/>
          <w:lang w:val="en-US"/>
        </w:rPr>
      </w:pPr>
      <w:r w:rsidRPr="00185A24">
        <w:rPr>
          <w:rFonts w:ascii="Helvetica" w:hAnsi="Helvetica" w:cs="Helvetica"/>
          <w:color w:val="222222"/>
          <w:lang w:val="en-US"/>
        </w:rPr>
        <w:t>In the following tip you can see how to troubleshoot a sort spilling to TempDB: </w:t>
      </w:r>
      <w:hyperlink r:id="rId35" w:tgtFrame="_blank" w:history="1">
        <w:r w:rsidRPr="00185A24">
          <w:rPr>
            <w:rStyle w:val="Hyperlink"/>
            <w:rFonts w:ascii="Helvetica" w:hAnsi="Helvetica" w:cs="Helvetica"/>
            <w:color w:val="008CBA"/>
            <w:lang w:val="en-US"/>
          </w:rPr>
          <w:t>Correct SQL Server TempDB Spills in Query Plans Caused by Outdated Statistics</w:t>
        </w:r>
      </w:hyperlink>
      <w:r w:rsidRPr="00185A24">
        <w:rPr>
          <w:rFonts w:ascii="Helvetica" w:hAnsi="Helvetica" w:cs="Helvetica"/>
          <w:color w:val="222222"/>
          <w:lang w:val="en-US"/>
        </w:rPr>
        <w:t>.</w:t>
      </w:r>
    </w:p>
    <w:p w14:paraId="60FEDE76" w14:textId="77777777" w:rsidR="00185A24" w:rsidRPr="00185A24" w:rsidRDefault="00185A24" w:rsidP="00185A24">
      <w:pPr>
        <w:numPr>
          <w:ilvl w:val="0"/>
          <w:numId w:val="42"/>
        </w:numPr>
        <w:shd w:val="clear" w:color="auto" w:fill="FFFFFF"/>
        <w:rPr>
          <w:rFonts w:ascii="Helvetica" w:hAnsi="Helvetica" w:cs="Helvetica"/>
          <w:color w:val="222222"/>
          <w:lang w:val="en-US"/>
        </w:rPr>
      </w:pPr>
      <w:r w:rsidRPr="00185A24">
        <w:rPr>
          <w:rFonts w:ascii="Helvetica" w:hAnsi="Helvetica" w:cs="Helvetica"/>
          <w:color w:val="222222"/>
          <w:lang w:val="en-US"/>
        </w:rPr>
        <w:t>It’s very important to monitor TempDB growth, the following tip will teach you how to implement an alert when TempDB is growing: </w:t>
      </w:r>
      <w:hyperlink r:id="rId36" w:tgtFrame="_blank" w:history="1">
        <w:r w:rsidRPr="00185A24">
          <w:rPr>
            <w:rStyle w:val="Hyperlink"/>
            <w:rFonts w:ascii="Helvetica" w:hAnsi="Helvetica" w:cs="Helvetica"/>
            <w:color w:val="008CBA"/>
            <w:lang w:val="en-US"/>
          </w:rPr>
          <w:t xml:space="preserve">SQL Server Alert for TempDB Growing </w:t>
        </w:r>
        <w:proofErr w:type="gramStart"/>
        <w:r w:rsidRPr="00185A24">
          <w:rPr>
            <w:rStyle w:val="Hyperlink"/>
            <w:rFonts w:ascii="Helvetica" w:hAnsi="Helvetica" w:cs="Helvetica"/>
            <w:color w:val="008CBA"/>
            <w:lang w:val="en-US"/>
          </w:rPr>
          <w:t>Out</w:t>
        </w:r>
        <w:proofErr w:type="gramEnd"/>
        <w:r w:rsidRPr="00185A24">
          <w:rPr>
            <w:rStyle w:val="Hyperlink"/>
            <w:rFonts w:ascii="Helvetica" w:hAnsi="Helvetica" w:cs="Helvetica"/>
            <w:color w:val="008CBA"/>
            <w:lang w:val="en-US"/>
          </w:rPr>
          <w:t xml:space="preserve"> of Control</w:t>
        </w:r>
      </w:hyperlink>
      <w:r w:rsidRPr="00185A24">
        <w:rPr>
          <w:rFonts w:ascii="Helvetica" w:hAnsi="Helvetica" w:cs="Helvetica"/>
          <w:color w:val="222222"/>
          <w:lang w:val="en-US"/>
        </w:rPr>
        <w:t>.</w:t>
      </w:r>
    </w:p>
    <w:p w14:paraId="2CA93022" w14:textId="77777777" w:rsidR="00185A24" w:rsidRPr="00185A24" w:rsidRDefault="00185A24" w:rsidP="00185A24">
      <w:pPr>
        <w:numPr>
          <w:ilvl w:val="0"/>
          <w:numId w:val="42"/>
        </w:numPr>
        <w:shd w:val="clear" w:color="auto" w:fill="FFFFFF"/>
        <w:rPr>
          <w:rFonts w:ascii="Helvetica" w:hAnsi="Helvetica" w:cs="Helvetica"/>
          <w:color w:val="222222"/>
          <w:lang w:val="en-US"/>
        </w:rPr>
      </w:pPr>
      <w:r w:rsidRPr="00185A24">
        <w:rPr>
          <w:rFonts w:ascii="Helvetica" w:hAnsi="Helvetica" w:cs="Helvetica"/>
          <w:color w:val="222222"/>
          <w:lang w:val="en-US"/>
        </w:rPr>
        <w:t>In case you need to track Buffer Pool space usage the following tip will guide you: </w:t>
      </w:r>
      <w:hyperlink r:id="rId37" w:tgtFrame="_blank" w:history="1">
        <w:r w:rsidRPr="00185A24">
          <w:rPr>
            <w:rStyle w:val="Hyperlink"/>
            <w:rFonts w:ascii="Helvetica" w:hAnsi="Helvetica" w:cs="Helvetica"/>
            <w:color w:val="008CBA"/>
            <w:lang w:val="en-US"/>
          </w:rPr>
          <w:t>Determine objects consuming the largest amount of space in the SQL Server buffer pool</w:t>
        </w:r>
      </w:hyperlink>
    </w:p>
    <w:p w14:paraId="71A844F7" w14:textId="77777777" w:rsidR="00185A24" w:rsidRPr="00185A24" w:rsidRDefault="00185A24" w:rsidP="00185A24">
      <w:pPr>
        <w:numPr>
          <w:ilvl w:val="0"/>
          <w:numId w:val="42"/>
        </w:numPr>
        <w:shd w:val="clear" w:color="auto" w:fill="FFFFFF"/>
        <w:rPr>
          <w:rFonts w:ascii="Helvetica" w:hAnsi="Helvetica" w:cs="Helvetica"/>
          <w:color w:val="222222"/>
          <w:lang w:val="en-US"/>
        </w:rPr>
      </w:pPr>
      <w:r w:rsidRPr="00185A24">
        <w:rPr>
          <w:rFonts w:ascii="Helvetica" w:hAnsi="Helvetica" w:cs="Helvetica"/>
          <w:color w:val="222222"/>
          <w:lang w:val="en-US"/>
        </w:rPr>
        <w:t>If you also need to </w:t>
      </w:r>
      <w:hyperlink r:id="rId38" w:tgtFrame="_blank" w:history="1">
        <w:r w:rsidRPr="00185A24">
          <w:rPr>
            <w:rStyle w:val="Hyperlink"/>
            <w:rFonts w:ascii="Helvetica" w:hAnsi="Helvetica" w:cs="Helvetica"/>
            <w:color w:val="008CBA"/>
            <w:lang w:val="en-US"/>
          </w:rPr>
          <w:t>Determine SQL Server memory use by database and object</w:t>
        </w:r>
      </w:hyperlink>
      <w:r w:rsidRPr="00185A24">
        <w:rPr>
          <w:rFonts w:ascii="Helvetica" w:hAnsi="Helvetica" w:cs="Helvetica"/>
          <w:color w:val="222222"/>
          <w:lang w:val="en-US"/>
        </w:rPr>
        <w:t>, this tip is the one for you.</w:t>
      </w:r>
    </w:p>
    <w:p w14:paraId="5F6AB5E8" w14:textId="77777777" w:rsidR="00185A24" w:rsidRPr="00185A24" w:rsidRDefault="00185A24" w:rsidP="00185A24">
      <w:pPr>
        <w:numPr>
          <w:ilvl w:val="0"/>
          <w:numId w:val="42"/>
        </w:numPr>
        <w:shd w:val="clear" w:color="auto" w:fill="FFFFFF"/>
        <w:rPr>
          <w:rFonts w:ascii="Helvetica" w:hAnsi="Helvetica" w:cs="Helvetica"/>
          <w:color w:val="222222"/>
          <w:lang w:val="en-US"/>
        </w:rPr>
      </w:pPr>
      <w:r w:rsidRPr="00185A24">
        <w:rPr>
          <w:rFonts w:ascii="Helvetica" w:hAnsi="Helvetica" w:cs="Helvetica"/>
          <w:color w:val="222222"/>
          <w:lang w:val="en-US"/>
        </w:rPr>
        <w:t>You don’t know what Dynamic Management Views are? Don’t worry; this tip explain this to you: </w:t>
      </w:r>
      <w:hyperlink r:id="rId39" w:tgtFrame="_blank" w:history="1">
        <w:r w:rsidRPr="00185A24">
          <w:rPr>
            <w:rStyle w:val="Hyperlink"/>
            <w:rFonts w:ascii="Helvetica" w:hAnsi="Helvetica" w:cs="Helvetica"/>
            <w:color w:val="008CBA"/>
            <w:lang w:val="en-US"/>
          </w:rPr>
          <w:t>Dynamic Management Views</w:t>
        </w:r>
      </w:hyperlink>
      <w:r w:rsidRPr="00185A24">
        <w:rPr>
          <w:rFonts w:ascii="Helvetica" w:hAnsi="Helvetica" w:cs="Helvetica"/>
          <w:color w:val="222222"/>
          <w:lang w:val="en-US"/>
        </w:rPr>
        <w:t>.</w:t>
      </w:r>
    </w:p>
    <w:p w14:paraId="1BD180FE" w14:textId="77777777" w:rsidR="00185A24" w:rsidRPr="00185A24" w:rsidRDefault="00185A24" w:rsidP="00185A24">
      <w:pPr>
        <w:numPr>
          <w:ilvl w:val="0"/>
          <w:numId w:val="42"/>
        </w:numPr>
        <w:shd w:val="clear" w:color="auto" w:fill="FFFFFF"/>
        <w:rPr>
          <w:rFonts w:ascii="Helvetica" w:hAnsi="Helvetica" w:cs="Helvetica"/>
          <w:color w:val="222222"/>
          <w:lang w:val="en-US"/>
        </w:rPr>
      </w:pPr>
      <w:r w:rsidRPr="00185A24">
        <w:rPr>
          <w:rFonts w:ascii="Helvetica" w:hAnsi="Helvetica" w:cs="Helvetica"/>
          <w:color w:val="222222"/>
          <w:lang w:val="en-US"/>
        </w:rPr>
        <w:t>Check out the </w:t>
      </w:r>
      <w:hyperlink r:id="rId40" w:tgtFrame="_blank" w:history="1">
        <w:r w:rsidRPr="00185A24">
          <w:rPr>
            <w:rStyle w:val="Hyperlink"/>
            <w:rFonts w:ascii="Helvetica" w:hAnsi="Helvetica" w:cs="Helvetica"/>
            <w:color w:val="008CBA"/>
            <w:lang w:val="en-US"/>
          </w:rPr>
          <w:t>SQL Server Dynamic Management Views and Functions Tip</w:t>
        </w:r>
      </w:hyperlink>
      <w:r w:rsidRPr="00185A24">
        <w:rPr>
          <w:rFonts w:ascii="Helvetica" w:hAnsi="Helvetica" w:cs="Helvetica"/>
          <w:color w:val="222222"/>
          <w:lang w:val="en-US"/>
        </w:rPr>
        <w:t> category.</w:t>
      </w:r>
    </w:p>
    <w:p w14:paraId="633CAFD1" w14:textId="6702AD34" w:rsidR="00185A24" w:rsidRDefault="00185A24" w:rsidP="00F23471">
      <w:pPr>
        <w:rPr>
          <w:lang w:val="en-US"/>
        </w:rPr>
      </w:pPr>
    </w:p>
    <w:p w14:paraId="6CBBA1B1" w14:textId="4D783638" w:rsidR="007750BD" w:rsidRPr="007750BD" w:rsidRDefault="007750BD" w:rsidP="007750BD">
      <w:pPr>
        <w:pStyle w:val="Heading2"/>
      </w:pPr>
      <w:bookmarkStart w:id="80" w:name="_Toc93671677"/>
      <w:r w:rsidRPr="007750BD">
        <w:t>Move Database Files</w:t>
      </w:r>
      <w:r>
        <w:t xml:space="preserve"> / Flyt DB filer</w:t>
      </w:r>
      <w:bookmarkEnd w:id="80"/>
    </w:p>
    <w:p w14:paraId="4B10D794" w14:textId="77777777" w:rsidR="007750BD" w:rsidRPr="00104A05" w:rsidRDefault="007750BD" w:rsidP="007750BD">
      <w:pPr>
        <w:pStyle w:val="Script"/>
        <w:framePr w:wrap="around"/>
        <w:rPr>
          <w:lang w:val="da-DK"/>
        </w:rPr>
      </w:pPr>
      <w:r w:rsidRPr="00104A05">
        <w:rPr>
          <w:lang w:val="da-DK"/>
        </w:rPr>
        <w:t>--[2021-06-</w:t>
      </w:r>
      <w:proofErr w:type="gramStart"/>
      <w:r w:rsidRPr="00104A05">
        <w:rPr>
          <w:lang w:val="da-DK"/>
        </w:rPr>
        <w:t>07,STGN</w:t>
      </w:r>
      <w:proofErr w:type="gramEnd"/>
      <w:r w:rsidRPr="00104A05">
        <w:rPr>
          <w:lang w:val="da-DK"/>
        </w:rPr>
        <w:t>] data + log filer flyttet .</w:t>
      </w:r>
    </w:p>
    <w:p w14:paraId="602B2035" w14:textId="77777777" w:rsidR="007750BD" w:rsidRPr="00104A05" w:rsidRDefault="007750BD" w:rsidP="007750BD">
      <w:pPr>
        <w:pStyle w:val="Script"/>
        <w:framePr w:wrap="around"/>
        <w:rPr>
          <w:lang w:val="da-DK"/>
        </w:rPr>
      </w:pPr>
      <w:r w:rsidRPr="00104A05">
        <w:rPr>
          <w:lang w:val="da-DK"/>
        </w:rPr>
        <w:t xml:space="preserve">-- </w:t>
      </w:r>
      <w:hyperlink r:id="rId41" w:history="1">
        <w:r w:rsidRPr="00104A05">
          <w:rPr>
            <w:rStyle w:val="Hyperlink"/>
            <w:rFonts w:ascii="Consolas" w:hAnsi="Consolas"/>
            <w:sz w:val="24"/>
            <w:szCs w:val="24"/>
            <w:lang w:val="da-DK"/>
          </w:rPr>
          <w:t>https://www.mssqltips.com/sqlservertip/1774/move-sql-server-transaction-log-files-to-a-different-location-via-tsql-and-ssms/</w:t>
        </w:r>
      </w:hyperlink>
    </w:p>
    <w:p w14:paraId="717F6A1E" w14:textId="3C126D97" w:rsidR="007750BD" w:rsidRPr="00104A05" w:rsidRDefault="007750BD" w:rsidP="007750BD">
      <w:pPr>
        <w:pStyle w:val="Script"/>
        <w:framePr w:wrap="around"/>
        <w:rPr>
          <w:color w:val="000000"/>
          <w:lang w:val="da-DK"/>
        </w:rPr>
      </w:pPr>
    </w:p>
    <w:p w14:paraId="2A02FAF8" w14:textId="741EA22D" w:rsidR="007750BD" w:rsidRPr="00104A05" w:rsidRDefault="007750BD" w:rsidP="007750BD">
      <w:pPr>
        <w:pStyle w:val="Script"/>
        <w:framePr w:wrap="around"/>
        <w:rPr>
          <w:color w:val="000000"/>
          <w:lang w:val="da-DK"/>
        </w:rPr>
      </w:pPr>
      <w:r w:rsidRPr="00104A05">
        <w:rPr>
          <w:color w:val="000000"/>
          <w:lang w:val="da-DK"/>
        </w:rPr>
        <w:t>-- Nuværende source er ligegyldig.</w:t>
      </w:r>
    </w:p>
    <w:p w14:paraId="4016EB12" w14:textId="77777777" w:rsidR="007750BD" w:rsidRPr="00104A05" w:rsidRDefault="007750BD" w:rsidP="007750BD">
      <w:pPr>
        <w:pStyle w:val="Script"/>
        <w:framePr w:wrap="around"/>
        <w:rPr>
          <w:lang w:val="da-DK"/>
        </w:rPr>
      </w:pPr>
      <w:r w:rsidRPr="00104A05">
        <w:rPr>
          <w:lang w:val="da-DK"/>
        </w:rPr>
        <w:t>-- Ønsket destniation</w:t>
      </w:r>
    </w:p>
    <w:p w14:paraId="4A44FA37" w14:textId="77777777" w:rsidR="007750BD" w:rsidRPr="00104A05" w:rsidRDefault="007750BD" w:rsidP="007750BD">
      <w:pPr>
        <w:pStyle w:val="Script"/>
        <w:framePr w:wrap="around"/>
        <w:rPr>
          <w:lang w:val="da-DK"/>
        </w:rPr>
      </w:pPr>
      <w:r w:rsidRPr="00104A05">
        <w:rPr>
          <w:lang w:val="da-DK"/>
        </w:rPr>
        <w:t>-- 'R:\System\MSSQL15.MSSQLSERVER\MSSQL\Data\IB_KID.mdf',</w:t>
      </w:r>
    </w:p>
    <w:p w14:paraId="533FE04E" w14:textId="77777777" w:rsidR="007750BD" w:rsidRPr="00104A05" w:rsidRDefault="007750BD" w:rsidP="007750BD">
      <w:pPr>
        <w:pStyle w:val="Script"/>
        <w:framePr w:wrap="around"/>
        <w:rPr>
          <w:lang w:val="da-DK"/>
        </w:rPr>
      </w:pPr>
      <w:r w:rsidRPr="00104A05">
        <w:rPr>
          <w:lang w:val="da-DK"/>
        </w:rPr>
        <w:t>-- 'S:\System\MSSQL15.MSSQLSERVER\MSSQL\Log\IB_KID_log.ldf';</w:t>
      </w:r>
    </w:p>
    <w:p w14:paraId="548CDF62" w14:textId="77777777" w:rsidR="007750BD" w:rsidRPr="00104A05" w:rsidRDefault="007750BD" w:rsidP="007750BD">
      <w:pPr>
        <w:pStyle w:val="Script"/>
        <w:framePr w:wrap="around"/>
        <w:rPr>
          <w:color w:val="000000"/>
          <w:lang w:val="da-DK"/>
        </w:rPr>
      </w:pPr>
    </w:p>
    <w:p w14:paraId="3B62A4A5" w14:textId="77777777" w:rsidR="007750BD" w:rsidRPr="00104A05" w:rsidRDefault="007750BD" w:rsidP="007750BD">
      <w:pPr>
        <w:pStyle w:val="Script"/>
        <w:framePr w:wrap="around"/>
        <w:rPr>
          <w:lang w:val="da-DK"/>
        </w:rPr>
      </w:pPr>
      <w:r w:rsidRPr="00104A05">
        <w:rPr>
          <w:lang w:val="da-DK"/>
        </w:rPr>
        <w:t>-----------------------</w:t>
      </w:r>
    </w:p>
    <w:p w14:paraId="525312F3" w14:textId="77777777" w:rsidR="007750BD" w:rsidRPr="00104A05" w:rsidRDefault="007750BD" w:rsidP="007750BD">
      <w:pPr>
        <w:pStyle w:val="Script"/>
        <w:framePr w:wrap="around"/>
        <w:rPr>
          <w:lang w:val="da-DK"/>
        </w:rPr>
      </w:pPr>
      <w:r w:rsidRPr="00104A05">
        <w:rPr>
          <w:lang w:val="da-DK"/>
        </w:rPr>
        <w:t>--- s-epidb02-t.dksund.dk</w:t>
      </w:r>
    </w:p>
    <w:p w14:paraId="580AD948" w14:textId="77777777" w:rsidR="007750BD" w:rsidRDefault="007750BD" w:rsidP="007750BD">
      <w:pPr>
        <w:pStyle w:val="Script"/>
        <w:framePr w:wrap="around"/>
      </w:pPr>
      <w:r>
        <w:t>----------------------</w:t>
      </w:r>
    </w:p>
    <w:p w14:paraId="333E734D" w14:textId="77777777" w:rsidR="007750BD" w:rsidRDefault="007750BD" w:rsidP="007750BD">
      <w:pPr>
        <w:pStyle w:val="Script"/>
        <w:framePr w:wrap="around"/>
        <w:rPr>
          <w:color w:val="000000"/>
        </w:rPr>
      </w:pPr>
      <w:r>
        <w:rPr>
          <w:color w:val="0000FF"/>
        </w:rPr>
        <w:t>Use</w:t>
      </w:r>
      <w:r>
        <w:rPr>
          <w:color w:val="000000"/>
        </w:rPr>
        <w:t xml:space="preserve"> MASTER</w:t>
      </w:r>
    </w:p>
    <w:p w14:paraId="7DDA2A22" w14:textId="77777777" w:rsidR="007750BD" w:rsidRDefault="007750BD" w:rsidP="007750BD">
      <w:pPr>
        <w:pStyle w:val="Script"/>
        <w:framePr w:wrap="around"/>
        <w:rPr>
          <w:color w:val="000000"/>
        </w:rPr>
      </w:pPr>
      <w:r>
        <w:rPr>
          <w:b/>
          <w:bCs/>
          <w:iCs/>
          <w:color w:val="FFA500"/>
        </w:rPr>
        <w:t>GO</w:t>
      </w:r>
    </w:p>
    <w:p w14:paraId="5872013E" w14:textId="77777777" w:rsidR="007750BD" w:rsidRDefault="007750BD" w:rsidP="007750BD">
      <w:pPr>
        <w:pStyle w:val="Script"/>
        <w:framePr w:wrap="around"/>
      </w:pPr>
      <w:r>
        <w:t>-- Set database to mode (Restricted_user/db_owner)</w:t>
      </w:r>
    </w:p>
    <w:p w14:paraId="28A69FB6" w14:textId="77777777" w:rsidR="007750BD" w:rsidRDefault="007750BD" w:rsidP="007750BD">
      <w:pPr>
        <w:pStyle w:val="Script"/>
        <w:framePr w:wrap="around"/>
        <w:rPr>
          <w:color w:val="000000"/>
        </w:rPr>
      </w:pPr>
      <w:r>
        <w:rPr>
          <w:color w:val="0000FF"/>
        </w:rPr>
        <w:t>ALTER</w:t>
      </w:r>
      <w:r>
        <w:rPr>
          <w:color w:val="000000"/>
        </w:rPr>
        <w:t xml:space="preserve"> </w:t>
      </w:r>
      <w:r>
        <w:rPr>
          <w:color w:val="0000FF"/>
        </w:rPr>
        <w:t>DATABASE</w:t>
      </w:r>
      <w:r>
        <w:rPr>
          <w:color w:val="000000"/>
        </w:rPr>
        <w:t xml:space="preserve"> </w:t>
      </w:r>
      <w:r>
        <w:rPr>
          <w:color w:val="A31515"/>
        </w:rPr>
        <w:t>[IB_KID]</w:t>
      </w:r>
      <w:r>
        <w:rPr>
          <w:color w:val="000000"/>
        </w:rPr>
        <w:t xml:space="preserve"> </w:t>
      </w:r>
      <w:r>
        <w:rPr>
          <w:color w:val="0000FF"/>
        </w:rPr>
        <w:t>SET</w:t>
      </w:r>
      <w:r>
        <w:rPr>
          <w:color w:val="000000"/>
        </w:rPr>
        <w:t xml:space="preserve"> Restricted_user </w:t>
      </w:r>
      <w:r>
        <w:rPr>
          <w:color w:val="0000FF"/>
        </w:rPr>
        <w:t>WITH</w:t>
      </w:r>
      <w:r>
        <w:rPr>
          <w:color w:val="000000"/>
        </w:rPr>
        <w:t xml:space="preserve"> </w:t>
      </w:r>
      <w:r>
        <w:rPr>
          <w:color w:val="0000FF"/>
        </w:rPr>
        <w:t>ROLLBACK</w:t>
      </w:r>
      <w:r>
        <w:rPr>
          <w:color w:val="000000"/>
        </w:rPr>
        <w:t xml:space="preserve"> IMMEDIATE</w:t>
      </w:r>
    </w:p>
    <w:p w14:paraId="1B49CA15" w14:textId="77777777" w:rsidR="007750BD" w:rsidRDefault="007750BD" w:rsidP="007750BD">
      <w:pPr>
        <w:pStyle w:val="Script"/>
        <w:framePr w:wrap="around"/>
        <w:rPr>
          <w:color w:val="000000"/>
        </w:rPr>
      </w:pPr>
      <w:r>
        <w:rPr>
          <w:b/>
          <w:bCs/>
          <w:iCs/>
          <w:color w:val="FFA500"/>
        </w:rPr>
        <w:t>GO</w:t>
      </w:r>
      <w:r>
        <w:rPr>
          <w:color w:val="000000"/>
        </w:rPr>
        <w:t xml:space="preserve"> </w:t>
      </w:r>
    </w:p>
    <w:p w14:paraId="69E04C89" w14:textId="77777777" w:rsidR="007750BD" w:rsidRDefault="007750BD" w:rsidP="007750BD">
      <w:pPr>
        <w:pStyle w:val="Script"/>
        <w:framePr w:wrap="around"/>
      </w:pPr>
      <w:r>
        <w:t>-- Detach the database</w:t>
      </w:r>
    </w:p>
    <w:p w14:paraId="5CE50F24" w14:textId="77777777" w:rsidR="007750BD" w:rsidRDefault="007750BD" w:rsidP="007750BD">
      <w:pPr>
        <w:pStyle w:val="Script"/>
        <w:framePr w:wrap="around"/>
        <w:rPr>
          <w:color w:val="000000"/>
        </w:rPr>
      </w:pPr>
      <w:r>
        <w:rPr>
          <w:color w:val="000000"/>
        </w:rPr>
        <w:t xml:space="preserve">sp_detach_db </w:t>
      </w:r>
      <w:r>
        <w:rPr>
          <w:color w:val="DC1414"/>
        </w:rPr>
        <w:t>'IB_KID'</w:t>
      </w:r>
    </w:p>
    <w:p w14:paraId="5A82BD15" w14:textId="77777777" w:rsidR="007750BD" w:rsidRDefault="007750BD" w:rsidP="007750BD">
      <w:pPr>
        <w:pStyle w:val="Script"/>
        <w:framePr w:wrap="around"/>
        <w:rPr>
          <w:color w:val="000000"/>
        </w:rPr>
      </w:pPr>
      <w:r>
        <w:rPr>
          <w:b/>
          <w:bCs/>
          <w:iCs/>
          <w:color w:val="FFA500"/>
        </w:rPr>
        <w:t>GO</w:t>
      </w:r>
    </w:p>
    <w:p w14:paraId="649CA2C5" w14:textId="77777777" w:rsidR="007750BD" w:rsidRDefault="007750BD" w:rsidP="007750BD">
      <w:pPr>
        <w:pStyle w:val="Script"/>
        <w:framePr w:wrap="around"/>
        <w:rPr>
          <w:color w:val="000000"/>
        </w:rPr>
      </w:pPr>
    </w:p>
    <w:p w14:paraId="681D5F18" w14:textId="77777777" w:rsidR="007750BD" w:rsidRDefault="007750BD" w:rsidP="007750BD">
      <w:pPr>
        <w:pStyle w:val="Script"/>
        <w:framePr w:wrap="around"/>
      </w:pPr>
      <w:r>
        <w:t>----------------- Go fix OS samt fil placering -</w:t>
      </w:r>
    </w:p>
    <w:p w14:paraId="49D5FB67" w14:textId="77777777" w:rsidR="007750BD" w:rsidRDefault="007750BD" w:rsidP="007750BD">
      <w:pPr>
        <w:pStyle w:val="Script"/>
        <w:framePr w:wrap="around"/>
        <w:rPr>
          <w:color w:val="000000"/>
        </w:rPr>
      </w:pPr>
    </w:p>
    <w:p w14:paraId="311A7689" w14:textId="77777777" w:rsidR="007750BD" w:rsidRDefault="007750BD" w:rsidP="007750BD">
      <w:pPr>
        <w:pStyle w:val="Script"/>
        <w:framePr w:wrap="around"/>
        <w:rPr>
          <w:color w:val="000000"/>
        </w:rPr>
      </w:pPr>
      <w:r>
        <w:rPr>
          <w:color w:val="0000FF"/>
        </w:rPr>
        <w:t>USE</w:t>
      </w:r>
      <w:r>
        <w:rPr>
          <w:color w:val="000000"/>
        </w:rPr>
        <w:t xml:space="preserve"> master</w:t>
      </w:r>
    </w:p>
    <w:p w14:paraId="5F42309F" w14:textId="77777777" w:rsidR="007750BD" w:rsidRDefault="007750BD" w:rsidP="007750BD">
      <w:pPr>
        <w:pStyle w:val="Script"/>
        <w:framePr w:wrap="around"/>
        <w:rPr>
          <w:color w:val="000000"/>
        </w:rPr>
      </w:pPr>
      <w:r>
        <w:rPr>
          <w:b/>
          <w:bCs/>
          <w:iCs/>
          <w:color w:val="FFA500"/>
        </w:rPr>
        <w:t>GO</w:t>
      </w:r>
    </w:p>
    <w:p w14:paraId="642FF039" w14:textId="77777777" w:rsidR="007750BD" w:rsidRDefault="007750BD" w:rsidP="007750BD">
      <w:pPr>
        <w:pStyle w:val="Script"/>
        <w:framePr w:wrap="around"/>
      </w:pPr>
      <w:r>
        <w:t xml:space="preserve">-- Now </w:t>
      </w:r>
      <w:proofErr w:type="gramStart"/>
      <w:r>
        <w:t>Attach</w:t>
      </w:r>
      <w:proofErr w:type="gramEnd"/>
      <w:r>
        <w:t xml:space="preserve"> the database</w:t>
      </w:r>
    </w:p>
    <w:p w14:paraId="1E1FB119" w14:textId="77777777" w:rsidR="007750BD" w:rsidRDefault="007750BD" w:rsidP="007750BD">
      <w:pPr>
        <w:pStyle w:val="Script"/>
        <w:framePr w:wrap="around"/>
        <w:rPr>
          <w:color w:val="000000"/>
        </w:rPr>
      </w:pPr>
      <w:r>
        <w:rPr>
          <w:color w:val="000000"/>
        </w:rPr>
        <w:t xml:space="preserve">sp_attach_DB </w:t>
      </w:r>
      <w:r>
        <w:rPr>
          <w:color w:val="DC1414"/>
        </w:rPr>
        <w:t>'IB_KID'</w:t>
      </w:r>
      <w:r>
        <w:rPr>
          <w:color w:val="000000"/>
        </w:rPr>
        <w:t xml:space="preserve">, </w:t>
      </w:r>
    </w:p>
    <w:p w14:paraId="40D9BF42" w14:textId="77777777" w:rsidR="007750BD" w:rsidRDefault="007750BD" w:rsidP="007750BD">
      <w:pPr>
        <w:pStyle w:val="Script"/>
        <w:framePr w:wrap="around"/>
        <w:rPr>
          <w:color w:val="000000"/>
          <w:lang w:val="da-DK"/>
        </w:rPr>
      </w:pPr>
      <w:r w:rsidRPr="00104A05">
        <w:rPr>
          <w:color w:val="DC1414"/>
          <w:lang w:val="da-DK"/>
        </w:rPr>
        <w:t>'R:\System\MSSQL15.MSSQLSERVER\MSSQL\Data\IB_KID.mdf'</w:t>
      </w:r>
      <w:r w:rsidRPr="00104A05">
        <w:rPr>
          <w:color w:val="000000"/>
          <w:lang w:val="da-DK"/>
        </w:rPr>
        <w:t>,</w:t>
      </w:r>
    </w:p>
    <w:p w14:paraId="7C8B2323" w14:textId="77777777" w:rsidR="007750BD" w:rsidRDefault="007750BD" w:rsidP="007750BD">
      <w:pPr>
        <w:pStyle w:val="Script"/>
        <w:framePr w:wrap="around"/>
        <w:rPr>
          <w:color w:val="000000"/>
        </w:rPr>
      </w:pPr>
      <w:r>
        <w:rPr>
          <w:color w:val="DC1414"/>
        </w:rPr>
        <w:t>'S:\System\MSSQL15.MSSQLSERVER\MSSQL\Log\IB_KID_log.ldf'</w:t>
      </w:r>
      <w:r>
        <w:rPr>
          <w:color w:val="000000"/>
        </w:rPr>
        <w:t>;</w:t>
      </w:r>
    </w:p>
    <w:p w14:paraId="00CFDF98" w14:textId="77777777" w:rsidR="007750BD" w:rsidRDefault="007750BD" w:rsidP="007750BD">
      <w:pPr>
        <w:pStyle w:val="Script"/>
        <w:framePr w:wrap="around"/>
        <w:rPr>
          <w:color w:val="000000"/>
        </w:rPr>
      </w:pPr>
      <w:r>
        <w:rPr>
          <w:b/>
          <w:bCs/>
          <w:iCs/>
          <w:color w:val="FFA500"/>
        </w:rPr>
        <w:t>GO</w:t>
      </w:r>
    </w:p>
    <w:p w14:paraId="41C170A8" w14:textId="77777777" w:rsidR="007750BD" w:rsidRDefault="007750BD" w:rsidP="007750BD">
      <w:pPr>
        <w:pStyle w:val="Script"/>
        <w:framePr w:wrap="around"/>
        <w:rPr>
          <w:color w:val="000000"/>
        </w:rPr>
      </w:pPr>
      <w:r>
        <w:rPr>
          <w:color w:val="0000FF"/>
        </w:rPr>
        <w:t>ALTER</w:t>
      </w:r>
      <w:r>
        <w:rPr>
          <w:color w:val="000000"/>
        </w:rPr>
        <w:t xml:space="preserve"> </w:t>
      </w:r>
      <w:r>
        <w:rPr>
          <w:color w:val="0000FF"/>
        </w:rPr>
        <w:t>DATABASE</w:t>
      </w:r>
      <w:r>
        <w:rPr>
          <w:color w:val="000000"/>
        </w:rPr>
        <w:t xml:space="preserve"> </w:t>
      </w:r>
      <w:r>
        <w:rPr>
          <w:color w:val="A31515"/>
        </w:rPr>
        <w:t>[IB_KID]</w:t>
      </w:r>
      <w:r>
        <w:rPr>
          <w:color w:val="000000"/>
        </w:rPr>
        <w:t xml:space="preserve"> </w:t>
      </w:r>
      <w:r>
        <w:rPr>
          <w:color w:val="0000FF"/>
        </w:rPr>
        <w:t>SET</w:t>
      </w:r>
      <w:r>
        <w:rPr>
          <w:color w:val="000000"/>
        </w:rPr>
        <w:t xml:space="preserve"> multi_user </w:t>
      </w:r>
      <w:r>
        <w:rPr>
          <w:color w:val="0000FF"/>
        </w:rPr>
        <w:t>WITH</w:t>
      </w:r>
      <w:r>
        <w:rPr>
          <w:color w:val="000000"/>
        </w:rPr>
        <w:t xml:space="preserve"> </w:t>
      </w:r>
      <w:r>
        <w:rPr>
          <w:color w:val="0000FF"/>
        </w:rPr>
        <w:t>ROLLBACK</w:t>
      </w:r>
      <w:r>
        <w:rPr>
          <w:color w:val="000000"/>
        </w:rPr>
        <w:t xml:space="preserve"> IMMEDIATE</w:t>
      </w:r>
    </w:p>
    <w:p w14:paraId="1E7EBA1F" w14:textId="77777777" w:rsidR="007750BD" w:rsidRDefault="007750BD" w:rsidP="007750BD">
      <w:pPr>
        <w:pStyle w:val="Script"/>
        <w:framePr w:wrap="around"/>
        <w:rPr>
          <w:color w:val="000000"/>
          <w:lang w:val="da-DK"/>
        </w:rPr>
      </w:pPr>
      <w:r w:rsidRPr="00104A05">
        <w:rPr>
          <w:b/>
          <w:bCs/>
          <w:iCs/>
          <w:color w:val="FFA500"/>
          <w:lang w:val="da-DK"/>
        </w:rPr>
        <w:t>GO</w:t>
      </w:r>
    </w:p>
    <w:p w14:paraId="58EAC20A" w14:textId="77777777" w:rsidR="007750BD" w:rsidRPr="00104A05" w:rsidRDefault="007750BD" w:rsidP="00F23471"/>
    <w:p w14:paraId="3A32A70B" w14:textId="77777777" w:rsidR="00185A24" w:rsidRPr="00104A05" w:rsidRDefault="00185A24" w:rsidP="00F23471"/>
    <w:p w14:paraId="5428B83F" w14:textId="77777777" w:rsidR="00F23471" w:rsidRPr="00BD6CA9" w:rsidRDefault="00F23471" w:rsidP="00F23471">
      <w:pPr>
        <w:pStyle w:val="Heading2"/>
      </w:pPr>
      <w:bookmarkStart w:id="81" w:name="_Toc503963058"/>
      <w:bookmarkStart w:id="82" w:name="_Toc93671678"/>
      <w:r w:rsidRPr="00BD6CA9">
        <w:t>SHRINK DATABASE / FILE</w:t>
      </w:r>
      <w:bookmarkEnd w:id="81"/>
      <w:bookmarkEnd w:id="82"/>
    </w:p>
    <w:p w14:paraId="3931292C" w14:textId="77777777" w:rsidR="00F23471" w:rsidRDefault="00F23471" w:rsidP="00F23471">
      <w:r>
        <w:t xml:space="preserve">Problem: </w:t>
      </w:r>
      <w:proofErr w:type="gramStart"/>
      <w:r>
        <w:t>SQLLog(</w:t>
      </w:r>
      <w:proofErr w:type="gramEnd"/>
      <w:r>
        <w:t>S: ) er ved at løbe fuld. (disk plads)</w:t>
      </w:r>
    </w:p>
    <w:p w14:paraId="2E05401F" w14:textId="77777777" w:rsidR="00F23471" w:rsidRDefault="00F23471" w:rsidP="00F23471">
      <w:r>
        <w:t xml:space="preserve">Problem: DB </w:t>
      </w:r>
      <w:r w:rsidRPr="00261344">
        <w:t>SQL_Logfil (</w:t>
      </w:r>
      <w:r>
        <w:t>T-</w:t>
      </w:r>
      <w:r w:rsidRPr="00261344">
        <w:t xml:space="preserve"> log) løber løbsk</w:t>
      </w:r>
      <w:r>
        <w:t>, og ikke kan blive større, da disken er ved at være fyldt</w:t>
      </w:r>
    </w:p>
    <w:p w14:paraId="1A79B583" w14:textId="77777777" w:rsidR="00F23471" w:rsidRDefault="00F23471" w:rsidP="00F23471">
      <w:r>
        <w:t>Så skal der ryddes op i logfil.</w:t>
      </w:r>
      <w:r w:rsidRPr="00FF4308">
        <w:t xml:space="preserve"> </w:t>
      </w:r>
      <w:r>
        <w:t xml:space="preserve">Dette forekommer når Databasen er sat til Full recovery. </w:t>
      </w:r>
    </w:p>
    <w:p w14:paraId="4A352AAC" w14:textId="77777777" w:rsidR="00F23471" w:rsidRDefault="00F23471" w:rsidP="00F23471">
      <w:r>
        <w:t>Eller hvis et job laver RIGTIGT mange rettelser i en database uden at committe disse.</w:t>
      </w:r>
    </w:p>
    <w:p w14:paraId="74B2D848" w14:textId="77777777" w:rsidR="00F23471" w:rsidRDefault="00F23471" w:rsidP="00F23471"/>
    <w:p w14:paraId="0C202D28" w14:textId="77777777" w:rsidR="00F23471" w:rsidRDefault="00F23471" w:rsidP="00F23471">
      <w:r>
        <w:t>Når man tager en Fuld backup af en database har man en kopi af databasen.</w:t>
      </w:r>
    </w:p>
    <w:p w14:paraId="497119B1" w14:textId="77777777" w:rsidR="00F23471" w:rsidRDefault="00F23471" w:rsidP="00F23471"/>
    <w:p w14:paraId="12F3840E" w14:textId="77777777" w:rsidR="00F23471" w:rsidRDefault="00F23471" w:rsidP="00F23471">
      <w:r>
        <w:t>Hvis databasen er i brug mens der tages backup, kan der ske ændringer under backuppen, der ikke kommer med i backuppen.</w:t>
      </w:r>
    </w:p>
    <w:p w14:paraId="231DBE04" w14:textId="77777777" w:rsidR="00F23471" w:rsidRDefault="00F23471" w:rsidP="00F23471">
      <w:r>
        <w:lastRenderedPageBreak/>
        <w:t xml:space="preserve">Databasens Transaktions-log indeholder de database transaktioner, der er foretaget siden sidste T-log backup (i klumper). </w:t>
      </w:r>
    </w:p>
    <w:p w14:paraId="470F6A62" w14:textId="77777777" w:rsidR="00F23471" w:rsidRDefault="00F23471" w:rsidP="00F23471">
      <w:r>
        <w:t>Når man tager en Transaktions Log Backup, har man backup af de ændringer der er sket med databasen siden starten af sidste backup (log / fuld).</w:t>
      </w:r>
    </w:p>
    <w:p w14:paraId="3570FDA8" w14:textId="77777777" w:rsidR="00F23471" w:rsidRDefault="00F23471" w:rsidP="00F23471"/>
    <w:p w14:paraId="4ABFD785" w14:textId="77777777" w:rsidR="00F23471" w:rsidRDefault="00F23471" w:rsidP="00F23471">
      <w:r>
        <w:t>Om man kører 10 t-log backup, eller 1 om dagen er ligegyldigt, det fylder det samme på backup mediet.</w:t>
      </w:r>
    </w:p>
    <w:p w14:paraId="3CBBD9B7" w14:textId="382352C9" w:rsidR="00F23471" w:rsidRDefault="00F23471" w:rsidP="00F23471">
      <w:r>
        <w:t>Forskellen er at hver gang man kører t-log backup, tømmer man t-loggen</w:t>
      </w:r>
      <w:r w:rsidR="005C09D0">
        <w:t xml:space="preserve"> (i klumper)</w:t>
      </w:r>
      <w:r>
        <w:t>, hvorved man sørger for at den ikke vokser uhæmmet.</w:t>
      </w:r>
    </w:p>
    <w:p w14:paraId="67364E8B" w14:textId="26659D83" w:rsidR="00AD72F0" w:rsidRDefault="00AD72F0" w:rsidP="00F23471">
      <w:r>
        <w:t>Der bliver dog IKKE ændret på størrelsen af Log-filen ved en backup, den ligger der som en stor (næsten tom) placeholder på disken.</w:t>
      </w:r>
    </w:p>
    <w:p w14:paraId="0D9C1780" w14:textId="77777777" w:rsidR="00F23471" w:rsidRDefault="00F23471" w:rsidP="00F23471">
      <w:r w:rsidRPr="00E11544">
        <w:t>Da log filer</w:t>
      </w:r>
      <w:r>
        <w:t xml:space="preserve">ne kun kan formindskes ved at tømme dem (T-Log backup) efterfulgt af </w:t>
      </w:r>
      <w:r w:rsidRPr="00E11544">
        <w:t>DBCC SHRINKFILE</w:t>
      </w:r>
      <w:r>
        <w:t>, skal man sørge for at t-log backup kører regelmæssigt. (hver time)</w:t>
      </w:r>
    </w:p>
    <w:p w14:paraId="383E510F" w14:textId="77777777" w:rsidR="00F23471" w:rsidRDefault="00F23471" w:rsidP="00F23471"/>
    <w:p w14:paraId="49B871D5" w14:textId="77777777" w:rsidR="00F23471" w:rsidRDefault="00F23471" w:rsidP="00F23471">
      <w:r>
        <w:t>Man skal sikre at der har været en vellykket Fuld backup (for nyligt), og at efterfølgende log-backup er gået godt.</w:t>
      </w:r>
    </w:p>
    <w:p w14:paraId="43F3D9DC" w14:textId="77777777" w:rsidR="00F23471" w:rsidRDefault="00F23471" w:rsidP="00F23471">
      <w:r>
        <w:t>Hyppigheden af t-log backup definerer hvor meget systemet kan tåle at miste.</w:t>
      </w:r>
    </w:p>
    <w:p w14:paraId="7CF9B2D2" w14:textId="77777777" w:rsidR="00F23471" w:rsidRDefault="00F23471" w:rsidP="00F23471"/>
    <w:p w14:paraId="124E23B1" w14:textId="77777777" w:rsidR="00F23471" w:rsidRDefault="00F23471" w:rsidP="00F23471">
      <w:pPr>
        <w:pStyle w:val="Heading4"/>
      </w:pPr>
      <w:r>
        <w:t>Simple</w:t>
      </w:r>
    </w:p>
    <w:p w14:paraId="5ABC0B73" w14:textId="77777777" w:rsidR="00F23471" w:rsidRDefault="00F23471" w:rsidP="00F23471">
      <w:r>
        <w:t xml:space="preserve">Hvis databasen er sat til simple recovery, kan man checke logforbrug (se nedenfor), checke sidste full backup, (evt. køre en ny) og shrinke (se nedenfor) </w:t>
      </w:r>
    </w:p>
    <w:p w14:paraId="7B1025EC" w14:textId="77777777" w:rsidR="00F23471" w:rsidRDefault="00F23471" w:rsidP="00F23471"/>
    <w:p w14:paraId="358BC532" w14:textId="77777777" w:rsidR="00F23471" w:rsidRDefault="00F23471" w:rsidP="00F23471">
      <w:r>
        <w:t>Man kan checke sidste log-backup ved:</w:t>
      </w:r>
    </w:p>
    <w:p w14:paraId="4E18EFBF" w14:textId="77777777" w:rsidR="00F23471" w:rsidRPr="00756A64" w:rsidRDefault="00F23471" w:rsidP="00F23471">
      <w:pPr>
        <w:rPr>
          <w:lang w:val="en-US"/>
        </w:rPr>
      </w:pPr>
      <w:r w:rsidRPr="00756A64">
        <w:rPr>
          <w:lang w:val="en-US"/>
        </w:rPr>
        <w:t>USE MSDB</w:t>
      </w:r>
      <w:r>
        <w:rPr>
          <w:lang w:val="en-US"/>
        </w:rPr>
        <w:t>;</w:t>
      </w:r>
    </w:p>
    <w:p w14:paraId="2DB25166" w14:textId="77777777" w:rsidR="00F23471" w:rsidRDefault="00F23471" w:rsidP="00F23471">
      <w:pPr>
        <w:rPr>
          <w:lang w:val="en-US"/>
        </w:rPr>
      </w:pPr>
      <w:r w:rsidRPr="00756A64">
        <w:rPr>
          <w:lang w:val="en-US"/>
        </w:rPr>
        <w:t>Sel</w:t>
      </w:r>
      <w:r>
        <w:rPr>
          <w:lang w:val="en-US"/>
        </w:rPr>
        <w:t>ect @@SERVERNAME as SqlInstance</w:t>
      </w:r>
      <w:r w:rsidRPr="00756A64">
        <w:rPr>
          <w:lang w:val="en-US"/>
        </w:rPr>
        <w:t xml:space="preserve"> </w:t>
      </w:r>
    </w:p>
    <w:p w14:paraId="2CE975D2" w14:textId="77777777" w:rsidR="00F23471" w:rsidRDefault="00F23471" w:rsidP="00F23471">
      <w:pPr>
        <w:ind w:firstLine="720"/>
        <w:rPr>
          <w:lang w:val="en-US"/>
        </w:rPr>
      </w:pPr>
      <w:proofErr w:type="gramStart"/>
      <w:r>
        <w:rPr>
          <w:lang w:val="en-US"/>
        </w:rPr>
        <w:t>,</w:t>
      </w:r>
      <w:r w:rsidRPr="00756A64">
        <w:rPr>
          <w:lang w:val="en-US"/>
        </w:rPr>
        <w:t>B.database</w:t>
      </w:r>
      <w:proofErr w:type="gramEnd"/>
      <w:r w:rsidRPr="00756A64">
        <w:rPr>
          <w:lang w:val="en-US"/>
        </w:rPr>
        <w:t>_name</w:t>
      </w:r>
    </w:p>
    <w:p w14:paraId="1359C2DF" w14:textId="77777777" w:rsidR="00F23471" w:rsidRDefault="00F23471" w:rsidP="00F23471">
      <w:pPr>
        <w:ind w:firstLine="720"/>
        <w:rPr>
          <w:lang w:val="en-US"/>
        </w:rPr>
      </w:pPr>
      <w:proofErr w:type="gramStart"/>
      <w:r w:rsidRPr="00756A64">
        <w:rPr>
          <w:lang w:val="en-US"/>
        </w:rPr>
        <w:t>,type</w:t>
      </w:r>
      <w:proofErr w:type="gramEnd"/>
    </w:p>
    <w:p w14:paraId="7595A6B9" w14:textId="77777777" w:rsidR="00F23471" w:rsidRPr="00756A64" w:rsidRDefault="00F23471" w:rsidP="00F23471">
      <w:pPr>
        <w:ind w:firstLine="720"/>
        <w:rPr>
          <w:lang w:val="en-US"/>
        </w:rPr>
      </w:pPr>
      <w:proofErr w:type="gramStart"/>
      <w:r w:rsidRPr="00756A64">
        <w:rPr>
          <w:lang w:val="en-US"/>
        </w:rPr>
        <w:t>,max</w:t>
      </w:r>
      <w:proofErr w:type="gramEnd"/>
      <w:r w:rsidRPr="00756A64">
        <w:rPr>
          <w:lang w:val="en-US"/>
        </w:rPr>
        <w:t>(B.backup_finish_date) as backup_finish_date</w:t>
      </w:r>
    </w:p>
    <w:p w14:paraId="0929EC84" w14:textId="77777777" w:rsidR="00F23471" w:rsidRDefault="00F23471" w:rsidP="00F23471">
      <w:pPr>
        <w:ind w:firstLine="720"/>
        <w:rPr>
          <w:lang w:val="en-US"/>
        </w:rPr>
      </w:pPr>
      <w:proofErr w:type="gramStart"/>
      <w:r w:rsidRPr="00756A64">
        <w:rPr>
          <w:lang w:val="en-US"/>
        </w:rPr>
        <w:t>,MAX</w:t>
      </w:r>
      <w:proofErr w:type="gramEnd"/>
      <w:r w:rsidRPr="00756A64">
        <w:rPr>
          <w:lang w:val="en-US"/>
        </w:rPr>
        <w:t>(D.recovery_model_desc) as recovery_model_desc</w:t>
      </w:r>
      <w:r>
        <w:rPr>
          <w:lang w:val="en-US"/>
        </w:rPr>
        <w:t xml:space="preserve"> </w:t>
      </w:r>
    </w:p>
    <w:p w14:paraId="2863273F" w14:textId="77777777" w:rsidR="00F23471" w:rsidRPr="00756A64" w:rsidRDefault="00F23471" w:rsidP="00F23471">
      <w:pPr>
        <w:ind w:firstLine="720"/>
        <w:rPr>
          <w:lang w:val="en-US"/>
        </w:rPr>
      </w:pPr>
      <w:proofErr w:type="gramStart"/>
      <w:r w:rsidRPr="00756A64">
        <w:rPr>
          <w:lang w:val="en-US"/>
        </w:rPr>
        <w:t>,MAX</w:t>
      </w:r>
      <w:proofErr w:type="gramEnd"/>
      <w:r w:rsidRPr="00756A64">
        <w:rPr>
          <w:lang w:val="en-US"/>
        </w:rPr>
        <w:t>(D.log_reuse_wait_desc) as log_reuse_wait_desc</w:t>
      </w:r>
    </w:p>
    <w:p w14:paraId="7EE56490" w14:textId="77777777" w:rsidR="00F23471" w:rsidRDefault="00F23471" w:rsidP="00F23471">
      <w:pPr>
        <w:rPr>
          <w:lang w:val="en-US"/>
        </w:rPr>
      </w:pPr>
      <w:proofErr w:type="gramStart"/>
      <w:r w:rsidRPr="00756A64">
        <w:rPr>
          <w:lang w:val="en-US"/>
        </w:rPr>
        <w:t>from</w:t>
      </w:r>
      <w:proofErr w:type="gramEnd"/>
      <w:r w:rsidRPr="00756A64">
        <w:rPr>
          <w:lang w:val="en-US"/>
        </w:rPr>
        <w:t xml:space="preserve"> backupset B</w:t>
      </w:r>
      <w:r>
        <w:rPr>
          <w:lang w:val="en-US"/>
        </w:rPr>
        <w:t xml:space="preserve"> </w:t>
      </w:r>
    </w:p>
    <w:p w14:paraId="414FEFDC" w14:textId="77777777" w:rsidR="00F23471" w:rsidRDefault="00F23471" w:rsidP="00F23471">
      <w:pPr>
        <w:ind w:firstLine="720"/>
        <w:rPr>
          <w:lang w:val="en-US"/>
        </w:rPr>
      </w:pPr>
      <w:r w:rsidRPr="00756A64">
        <w:rPr>
          <w:lang w:val="en-US"/>
        </w:rPr>
        <w:t xml:space="preserve">JOIN sys.databases D </w:t>
      </w:r>
    </w:p>
    <w:p w14:paraId="32B19507" w14:textId="77777777" w:rsidR="00F23471" w:rsidRPr="00756A64" w:rsidRDefault="00F23471" w:rsidP="00F23471">
      <w:pPr>
        <w:ind w:firstLine="720"/>
        <w:rPr>
          <w:lang w:val="en-US"/>
        </w:rPr>
      </w:pPr>
      <w:r w:rsidRPr="00756A64">
        <w:rPr>
          <w:lang w:val="en-US"/>
        </w:rPr>
        <w:t>ON D.name = B.database_name</w:t>
      </w:r>
    </w:p>
    <w:p w14:paraId="61AEF9AB" w14:textId="77777777" w:rsidR="00F23471" w:rsidRDefault="00F23471" w:rsidP="00F23471">
      <w:r>
        <w:t xml:space="preserve">Where </w:t>
      </w:r>
      <w:proofErr w:type="gramStart"/>
      <w:r>
        <w:t>B.type</w:t>
      </w:r>
      <w:proofErr w:type="gramEnd"/>
      <w:r>
        <w:t xml:space="preserve">='L' </w:t>
      </w:r>
      <w:r>
        <w:tab/>
        <w:t>--her kan du bare ændre til fx D (D = database/full backup)</w:t>
      </w:r>
    </w:p>
    <w:p w14:paraId="10AD03F1" w14:textId="77777777" w:rsidR="00F23471" w:rsidRPr="00756A64" w:rsidRDefault="00F23471" w:rsidP="00F23471">
      <w:pPr>
        <w:rPr>
          <w:lang w:val="en-US"/>
        </w:rPr>
      </w:pPr>
      <w:r w:rsidRPr="00756A64">
        <w:rPr>
          <w:lang w:val="en-US"/>
        </w:rPr>
        <w:t>Group by B.database_name, type</w:t>
      </w:r>
    </w:p>
    <w:p w14:paraId="587D00D4" w14:textId="77777777" w:rsidR="00F23471" w:rsidRPr="00E00F70" w:rsidRDefault="00F23471" w:rsidP="00F23471">
      <w:r w:rsidRPr="00E00F70">
        <w:t xml:space="preserve">Order by </w:t>
      </w:r>
      <w:proofErr w:type="gramStart"/>
      <w:r w:rsidRPr="00E00F70">
        <w:t>B.database</w:t>
      </w:r>
      <w:proofErr w:type="gramEnd"/>
      <w:r w:rsidRPr="00E00F70">
        <w:t>_name</w:t>
      </w:r>
    </w:p>
    <w:p w14:paraId="4E959B68" w14:textId="77777777" w:rsidR="00F23471" w:rsidRDefault="00F23471" w:rsidP="00F23471"/>
    <w:p w14:paraId="5C77CF2E" w14:textId="77777777" w:rsidR="00F23471" w:rsidRDefault="00F23471" w:rsidP="00F23471">
      <w:r>
        <w:t>Hver gang man kører t-log backup, tømmer man t-loggen, hvorved man sørger for at den ikke vokser uhæmmet.</w:t>
      </w:r>
    </w:p>
    <w:p w14:paraId="7B53EED9" w14:textId="77777777" w:rsidR="00F23471" w:rsidRDefault="00F23471" w:rsidP="00F23471">
      <w:r>
        <w:t xml:space="preserve"> (BS) For at BrandSlukke kan man definere en ekstra t-log på en anden disk, der så bør ryddes op efter nedenstående shrink. </w:t>
      </w:r>
    </w:p>
    <w:p w14:paraId="5DFF048C" w14:textId="77777777" w:rsidR="00F23471" w:rsidRDefault="00F23471" w:rsidP="00F23471">
      <w:r>
        <w:t xml:space="preserve"> (BS) Hvis der er brug for den pågældende log-størrelse, så bør log disken udvides. (nemt hvis virtuel disk.)</w:t>
      </w:r>
    </w:p>
    <w:p w14:paraId="1B5E69AB" w14:textId="77777777" w:rsidR="00F23471" w:rsidRDefault="00F23471" w:rsidP="00F23471"/>
    <w:p w14:paraId="100893CD" w14:textId="77777777" w:rsidR="00F23471" w:rsidRDefault="00F23471" w:rsidP="00F23471">
      <w:r>
        <w:t>Check windirstat, der nok vil pege på log-folderen (</w:t>
      </w:r>
      <w:r w:rsidRPr="00E11544">
        <w:t>S:\MSSQL12.MSSQLSERVER_TEST\MSSQL\Data</w:t>
      </w:r>
      <w:r>
        <w:t>)</w:t>
      </w:r>
    </w:p>
    <w:p w14:paraId="341AC84F" w14:textId="77777777" w:rsidR="00F23471" w:rsidRDefault="00F23471" w:rsidP="00F23471">
      <w:r>
        <w:t xml:space="preserve">Her kan man sortere på data størrelse, og koncentrere sig om de største. </w:t>
      </w:r>
    </w:p>
    <w:p w14:paraId="02835851" w14:textId="77777777" w:rsidR="00F23471" w:rsidRDefault="00F23471" w:rsidP="00F23471">
      <w:r>
        <w:t>I SSMS højreklikkes på database navnet, og der vælges properties.</w:t>
      </w:r>
    </w:p>
    <w:p w14:paraId="03DFD832" w14:textId="77777777" w:rsidR="00F23471" w:rsidRDefault="00F23471" w:rsidP="00F23471">
      <w:r>
        <w:t>Hvis logfilen en væsentligt større end den tilsvarende datafil:</w:t>
      </w:r>
    </w:p>
    <w:p w14:paraId="3D75B58E" w14:textId="77777777" w:rsidR="00F23471" w:rsidRDefault="00F23471" w:rsidP="00F23471">
      <w:r>
        <w:rPr>
          <w:noProof/>
          <w:lang w:eastAsia="da-DK"/>
        </w:rPr>
        <w:lastRenderedPageBreak/>
        <w:drawing>
          <wp:inline distT="0" distB="0" distL="0" distR="0" wp14:anchorId="149184FF" wp14:editId="2DA7EB14">
            <wp:extent cx="6120130" cy="1878330"/>
            <wp:effectExtent l="0" t="0" r="0" b="762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120130" cy="1878330"/>
                    </a:xfrm>
                    <a:prstGeom prst="rect">
                      <a:avLst/>
                    </a:prstGeom>
                  </pic:spPr>
                </pic:pic>
              </a:graphicData>
            </a:graphic>
          </wp:inline>
        </w:drawing>
      </w:r>
    </w:p>
    <w:p w14:paraId="67C2ECAE" w14:textId="77777777" w:rsidR="00F23471" w:rsidRDefault="00F23471" w:rsidP="00F23471">
      <w:r>
        <w:t>Kan man undersøge:</w:t>
      </w:r>
    </w:p>
    <w:p w14:paraId="3BFEB38A" w14:textId="77777777" w:rsidR="00F23471" w:rsidRDefault="00F23471" w:rsidP="00F23471">
      <w:r w:rsidRPr="009675A7">
        <w:t>/* Vis log file size og %brugt */</w:t>
      </w:r>
    </w:p>
    <w:p w14:paraId="353A974A" w14:textId="77777777" w:rsidR="00F23471" w:rsidRPr="00CF1752" w:rsidRDefault="00F23471" w:rsidP="00F23471">
      <w:pPr>
        <w:rPr>
          <w:lang w:val="en-US"/>
        </w:rPr>
      </w:pPr>
      <w:proofErr w:type="gramStart"/>
      <w:r w:rsidRPr="00CF1752">
        <w:rPr>
          <w:lang w:val="en-US"/>
        </w:rPr>
        <w:t>use</w:t>
      </w:r>
      <w:proofErr w:type="gramEnd"/>
      <w:r w:rsidRPr="00CF1752">
        <w:rPr>
          <w:lang w:val="en-US"/>
        </w:rPr>
        <w:t xml:space="preserve"> master</w:t>
      </w:r>
    </w:p>
    <w:p w14:paraId="23CAC9C7" w14:textId="77777777" w:rsidR="00F23471" w:rsidRPr="00CF1752" w:rsidRDefault="00F23471" w:rsidP="00F23471">
      <w:pPr>
        <w:rPr>
          <w:lang w:val="en-US"/>
        </w:rPr>
      </w:pPr>
      <w:r w:rsidRPr="00CF1752">
        <w:rPr>
          <w:lang w:val="en-US"/>
        </w:rPr>
        <w:t>DBCC SQLPERF (LOGSPACE)</w:t>
      </w:r>
    </w:p>
    <w:p w14:paraId="35AB8D3E" w14:textId="77777777" w:rsidR="00F23471" w:rsidRDefault="00F23471" w:rsidP="00F23471">
      <w:r>
        <w:rPr>
          <w:noProof/>
          <w:lang w:eastAsia="da-DK"/>
        </w:rPr>
        <w:drawing>
          <wp:inline distT="0" distB="0" distL="0" distR="0" wp14:anchorId="1DF219D6" wp14:editId="6BD5E9BA">
            <wp:extent cx="4076700" cy="409575"/>
            <wp:effectExtent l="0" t="0" r="0" b="952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076700" cy="409575"/>
                    </a:xfrm>
                    <a:prstGeom prst="rect">
                      <a:avLst/>
                    </a:prstGeom>
                  </pic:spPr>
                </pic:pic>
              </a:graphicData>
            </a:graphic>
          </wp:inline>
        </w:drawing>
      </w:r>
    </w:p>
    <w:p w14:paraId="115654F9" w14:textId="77777777" w:rsidR="00F23471" w:rsidRDefault="00F23471" w:rsidP="00F23471">
      <w:r>
        <w:t>Her ser vi (på log space used %at Loggen er fyldt af tomme områder der skal reorganiseres.</w:t>
      </w:r>
    </w:p>
    <w:p w14:paraId="380698F1" w14:textId="77777777" w:rsidR="00F23471" w:rsidRDefault="00F23471" w:rsidP="00F23471">
      <w:r>
        <w:t>/* find navn på T-Log fil */</w:t>
      </w:r>
    </w:p>
    <w:p w14:paraId="70263023" w14:textId="77777777" w:rsidR="00F23471" w:rsidRPr="00CF1752" w:rsidRDefault="00F23471" w:rsidP="00F23471">
      <w:pPr>
        <w:rPr>
          <w:lang w:val="en-US"/>
        </w:rPr>
      </w:pPr>
      <w:proofErr w:type="gramStart"/>
      <w:r w:rsidRPr="00CF1752">
        <w:rPr>
          <w:lang w:val="en-US"/>
        </w:rPr>
        <w:t>use</w:t>
      </w:r>
      <w:proofErr w:type="gramEnd"/>
      <w:r w:rsidRPr="00CF1752">
        <w:rPr>
          <w:lang w:val="en-US"/>
        </w:rPr>
        <w:t xml:space="preserve"> HAIBA</w:t>
      </w:r>
    </w:p>
    <w:p w14:paraId="04119FB6" w14:textId="77777777" w:rsidR="00F23471" w:rsidRPr="009675A7" w:rsidRDefault="00F23471" w:rsidP="00F23471">
      <w:pPr>
        <w:rPr>
          <w:lang w:val="en-US"/>
        </w:rPr>
      </w:pPr>
      <w:r w:rsidRPr="009675A7">
        <w:rPr>
          <w:lang w:val="en-US"/>
        </w:rPr>
        <w:t>SELECT name</w:t>
      </w:r>
    </w:p>
    <w:p w14:paraId="3328B94C" w14:textId="77777777" w:rsidR="00F23471" w:rsidRPr="009675A7" w:rsidRDefault="00F23471" w:rsidP="00F23471">
      <w:pPr>
        <w:rPr>
          <w:lang w:val="en-US"/>
        </w:rPr>
      </w:pPr>
      <w:r w:rsidRPr="009675A7">
        <w:rPr>
          <w:lang w:val="en-US"/>
        </w:rPr>
        <w:t>FROM sys.database_files</w:t>
      </w:r>
    </w:p>
    <w:p w14:paraId="3C596A95" w14:textId="77777777" w:rsidR="00F23471" w:rsidRPr="00CF1752" w:rsidRDefault="00F23471" w:rsidP="00F23471">
      <w:pPr>
        <w:rPr>
          <w:lang w:val="en-US"/>
        </w:rPr>
      </w:pPr>
      <w:r w:rsidRPr="00CF1752">
        <w:rPr>
          <w:lang w:val="en-US"/>
        </w:rPr>
        <w:t>WHERE type_desc = 'LOG'</w:t>
      </w:r>
    </w:p>
    <w:p w14:paraId="4D5AA507" w14:textId="77777777" w:rsidR="00F23471" w:rsidRDefault="00F23471" w:rsidP="00F23471">
      <w:pPr>
        <w:rPr>
          <w:lang w:val="en-US"/>
        </w:rPr>
      </w:pPr>
      <w:proofErr w:type="gramStart"/>
      <w:r w:rsidRPr="00B52D49">
        <w:rPr>
          <w:lang w:val="en-US"/>
        </w:rPr>
        <w:t>Start ”</w:t>
      </w:r>
      <w:proofErr w:type="gramEnd"/>
      <w:r w:rsidRPr="00B52D49">
        <w:rPr>
          <w:lang w:val="en-US"/>
        </w:rPr>
        <w:t>DP for SQL Management Console</w:t>
      </w:r>
      <w:r>
        <w:rPr>
          <w:lang w:val="en-US"/>
        </w:rPr>
        <w:t>”</w:t>
      </w:r>
    </w:p>
    <w:p w14:paraId="2979E1A6" w14:textId="77777777" w:rsidR="00F23471" w:rsidRPr="00B52D49" w:rsidRDefault="00F23471" w:rsidP="00F23471">
      <w:r w:rsidRPr="00B52D49">
        <w:t>Gå til rod og vælg database</w:t>
      </w:r>
    </w:p>
    <w:p w14:paraId="43D26A8E" w14:textId="77777777" w:rsidR="00F23471" w:rsidRPr="00B52D49" w:rsidRDefault="00F23471" w:rsidP="00F23471">
      <w:r>
        <w:rPr>
          <w:noProof/>
          <w:lang w:eastAsia="da-DK"/>
        </w:rPr>
        <w:drawing>
          <wp:inline distT="0" distB="0" distL="0" distR="0" wp14:anchorId="08746D40" wp14:editId="758FDA48">
            <wp:extent cx="6120130" cy="228727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120130" cy="2287270"/>
                    </a:xfrm>
                    <a:prstGeom prst="rect">
                      <a:avLst/>
                    </a:prstGeom>
                  </pic:spPr>
                </pic:pic>
              </a:graphicData>
            </a:graphic>
          </wp:inline>
        </w:drawing>
      </w:r>
    </w:p>
    <w:p w14:paraId="7A4EADD6" w14:textId="77777777" w:rsidR="00F23471" w:rsidRPr="00B52D49" w:rsidRDefault="00F23471" w:rsidP="00F23471"/>
    <w:p w14:paraId="376FEC4B" w14:textId="77777777" w:rsidR="00F23471" w:rsidRDefault="00F23471" w:rsidP="00F23471">
      <w:r>
        <w:t>Vælg Log backup til TSM</w:t>
      </w:r>
    </w:p>
    <w:p w14:paraId="5BC8D555" w14:textId="77777777" w:rsidR="00F23471" w:rsidRDefault="00F23471" w:rsidP="00F23471">
      <w:r>
        <w:rPr>
          <w:noProof/>
          <w:lang w:eastAsia="da-DK"/>
        </w:rPr>
        <w:drawing>
          <wp:inline distT="0" distB="0" distL="0" distR="0" wp14:anchorId="2AB5F88A" wp14:editId="220C8DB1">
            <wp:extent cx="2924175" cy="1724025"/>
            <wp:effectExtent l="0" t="0" r="9525" b="952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924175" cy="1724025"/>
                    </a:xfrm>
                    <a:prstGeom prst="rect">
                      <a:avLst/>
                    </a:prstGeom>
                  </pic:spPr>
                </pic:pic>
              </a:graphicData>
            </a:graphic>
          </wp:inline>
        </w:drawing>
      </w:r>
    </w:p>
    <w:p w14:paraId="42AD00C9" w14:textId="77777777" w:rsidR="00F23471" w:rsidRDefault="00F23471" w:rsidP="00F23471">
      <w:r>
        <w:t>Afvent afsluttet backup</w:t>
      </w:r>
    </w:p>
    <w:p w14:paraId="0203EFDF" w14:textId="77777777" w:rsidR="00F23471" w:rsidRPr="00B52D49" w:rsidRDefault="00F23471" w:rsidP="00F23471">
      <w:r>
        <w:rPr>
          <w:noProof/>
          <w:lang w:eastAsia="da-DK"/>
        </w:rPr>
        <w:drawing>
          <wp:inline distT="0" distB="0" distL="0" distR="0" wp14:anchorId="56A484AF" wp14:editId="00830F0F">
            <wp:extent cx="5086350" cy="22860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086350" cy="228600"/>
                    </a:xfrm>
                    <a:prstGeom prst="rect">
                      <a:avLst/>
                    </a:prstGeom>
                  </pic:spPr>
                </pic:pic>
              </a:graphicData>
            </a:graphic>
          </wp:inline>
        </w:drawing>
      </w:r>
    </w:p>
    <w:p w14:paraId="6C15F11C" w14:textId="77777777" w:rsidR="00F23471" w:rsidRPr="00B52D49" w:rsidRDefault="00F23471" w:rsidP="00F23471">
      <w:r>
        <w:t>Ret Properties\Files\log file størrelse</w:t>
      </w:r>
    </w:p>
    <w:p w14:paraId="20CFBABC" w14:textId="77777777" w:rsidR="00F23471" w:rsidRPr="00B52D49" w:rsidRDefault="00F23471" w:rsidP="00F23471">
      <w:r>
        <w:rPr>
          <w:noProof/>
          <w:lang w:eastAsia="da-DK"/>
        </w:rPr>
        <w:lastRenderedPageBreak/>
        <w:drawing>
          <wp:inline distT="0" distB="0" distL="0" distR="0" wp14:anchorId="3EE571FD" wp14:editId="0352D1F4">
            <wp:extent cx="5419725" cy="2486025"/>
            <wp:effectExtent l="0" t="0" r="9525" b="952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419725" cy="2486025"/>
                    </a:xfrm>
                    <a:prstGeom prst="rect">
                      <a:avLst/>
                    </a:prstGeom>
                  </pic:spPr>
                </pic:pic>
              </a:graphicData>
            </a:graphic>
          </wp:inline>
        </w:drawing>
      </w:r>
    </w:p>
    <w:p w14:paraId="5C3B7691" w14:textId="77777777" w:rsidR="00F23471" w:rsidRPr="00B52D49" w:rsidRDefault="00F23471" w:rsidP="00F23471">
      <w:r>
        <w:t>Husk maxsize unlimited og værdier i Mb</w:t>
      </w:r>
    </w:p>
    <w:p w14:paraId="70408252" w14:textId="77777777" w:rsidR="00F23471" w:rsidRDefault="00F23471" w:rsidP="00F23471"/>
    <w:p w14:paraId="75D48856" w14:textId="77777777" w:rsidR="00F23471" w:rsidRPr="00A85A1E" w:rsidRDefault="00F23471" w:rsidP="003733BA">
      <w:pPr>
        <w:pStyle w:val="Script"/>
        <w:framePr w:wrap="around"/>
        <w:rPr>
          <w:lang w:val="da-DK"/>
        </w:rPr>
      </w:pPr>
      <w:r w:rsidRPr="00A85A1E">
        <w:rPr>
          <w:lang w:val="da-DK"/>
        </w:rPr>
        <w:t>/* Skrink log filen */</w:t>
      </w:r>
    </w:p>
    <w:p w14:paraId="757F3184" w14:textId="77777777" w:rsidR="00F23471" w:rsidRPr="00A85A1E" w:rsidRDefault="00F23471" w:rsidP="003733BA">
      <w:pPr>
        <w:pStyle w:val="Script"/>
        <w:framePr w:wrap="around"/>
        <w:rPr>
          <w:lang w:val="da-DK"/>
        </w:rPr>
      </w:pPr>
      <w:r w:rsidRPr="00A85A1E">
        <w:rPr>
          <w:lang w:val="da-DK"/>
        </w:rPr>
        <w:t>DBCC SHRINKFILE (HAIBA_log ,1024)</w:t>
      </w:r>
    </w:p>
    <w:p w14:paraId="2B9B92E9" w14:textId="77777777" w:rsidR="00F23471" w:rsidRPr="00A85A1E" w:rsidRDefault="00F23471" w:rsidP="003733BA">
      <w:pPr>
        <w:pStyle w:val="Script"/>
        <w:framePr w:wrap="around"/>
        <w:rPr>
          <w:lang w:val="da-DK"/>
        </w:rPr>
      </w:pPr>
      <w:r w:rsidRPr="00A85A1E">
        <w:rPr>
          <w:lang w:val="da-DK"/>
        </w:rPr>
        <w:t>Go</w:t>
      </w:r>
    </w:p>
    <w:p w14:paraId="0A5FB529" w14:textId="77777777" w:rsidR="00F23471" w:rsidRDefault="00F23471" w:rsidP="00F23471"/>
    <w:p w14:paraId="14B5A86F" w14:textId="77777777" w:rsidR="00F23471" w:rsidRDefault="00F23471" w:rsidP="00F23471">
      <w:r>
        <w:t>Kør t-log backup, ret størrelse og shrink, nogle gange, indtil t-log har en passende størrelse.</w:t>
      </w:r>
    </w:p>
    <w:p w14:paraId="180B6931" w14:textId="69E86E7C" w:rsidR="00F23471" w:rsidRDefault="00F23471" w:rsidP="00F23471"/>
    <w:p w14:paraId="14E386C2" w14:textId="5034DB5A" w:rsidR="003733BA" w:rsidRDefault="003733BA" w:rsidP="003733BA">
      <w:pPr>
        <w:pStyle w:val="Heading2"/>
      </w:pPr>
      <w:bookmarkStart w:id="83" w:name="_Toc93671679"/>
      <w:r>
        <w:t>V</w:t>
      </w:r>
      <w:r w:rsidRPr="003733BA">
        <w:t xml:space="preserve">is </w:t>
      </w:r>
      <w:r>
        <w:t>VLF</w:t>
      </w:r>
      <w:r w:rsidRPr="003733BA">
        <w:t xml:space="preserve"> (virtual log files</w:t>
      </w:r>
      <w:r>
        <w:t>)</w:t>
      </w:r>
      <w:r w:rsidRPr="003733BA">
        <w:t xml:space="preserve"> for en db.</w:t>
      </w:r>
      <w:bookmarkEnd w:id="83"/>
    </w:p>
    <w:p w14:paraId="70391ED9" w14:textId="02BC2902" w:rsidR="003733BA" w:rsidRPr="003733BA" w:rsidRDefault="003733BA" w:rsidP="003733BA">
      <w:pPr>
        <w:pStyle w:val="Script"/>
        <w:framePr w:wrap="around"/>
      </w:pPr>
      <w:r w:rsidRPr="003733BA">
        <w:rPr>
          <w:lang w:val="da-DK"/>
        </w:rPr>
        <w:t xml:space="preserve">/* vis vlf (virtual log files) for en db. </w:t>
      </w:r>
      <w:r w:rsidRPr="003733BA">
        <w:t>*/</w:t>
      </w:r>
    </w:p>
    <w:p w14:paraId="180AADEF" w14:textId="549EEEB9" w:rsidR="003733BA" w:rsidRDefault="003733BA" w:rsidP="003733BA">
      <w:pPr>
        <w:pStyle w:val="Script"/>
        <w:framePr w:wrap="around"/>
        <w:rPr>
          <w:color w:val="808080"/>
        </w:rPr>
      </w:pPr>
      <w:r w:rsidRPr="003733BA">
        <w:t>DBCC</w:t>
      </w:r>
      <w:r w:rsidRPr="003733BA">
        <w:rPr>
          <w:color w:val="000000"/>
        </w:rPr>
        <w:t xml:space="preserve"> LOGINFO</w:t>
      </w:r>
      <w:r w:rsidRPr="003733BA">
        <w:t xml:space="preserve"> </w:t>
      </w:r>
      <w:r w:rsidRPr="003733BA">
        <w:rPr>
          <w:color w:val="808080"/>
        </w:rPr>
        <w:t>()</w:t>
      </w:r>
      <w:r w:rsidRPr="003733BA">
        <w:rPr>
          <w:color w:val="000000"/>
        </w:rPr>
        <w:t xml:space="preserve"> </w:t>
      </w:r>
      <w:r w:rsidRPr="003733BA">
        <w:t>WITH</w:t>
      </w:r>
      <w:r w:rsidRPr="003733BA">
        <w:rPr>
          <w:color w:val="000000"/>
        </w:rPr>
        <w:t xml:space="preserve"> </w:t>
      </w:r>
      <w:r w:rsidRPr="003733BA">
        <w:t>NO_INFOMSGS</w:t>
      </w:r>
      <w:r w:rsidRPr="003733BA">
        <w:rPr>
          <w:color w:val="808080"/>
        </w:rPr>
        <w:t>;</w:t>
      </w:r>
    </w:p>
    <w:p w14:paraId="658B21BB" w14:textId="50C39C6F" w:rsidR="003733BA" w:rsidRPr="00C9710B" w:rsidRDefault="003733BA" w:rsidP="003733BA">
      <w:pPr>
        <w:pStyle w:val="Script"/>
        <w:framePr w:wrap="around"/>
        <w:rPr>
          <w:lang w:val="da-DK"/>
        </w:rPr>
      </w:pPr>
      <w:r w:rsidRPr="00C9710B">
        <w:rPr>
          <w:lang w:val="da-DK"/>
        </w:rPr>
        <w:t>Go</w:t>
      </w:r>
    </w:p>
    <w:p w14:paraId="08CF3F7E" w14:textId="77777777" w:rsidR="00F23471" w:rsidRPr="00C9710B" w:rsidRDefault="00F23471" w:rsidP="00F23471"/>
    <w:p w14:paraId="11C36B37" w14:textId="77777777" w:rsidR="00F23471" w:rsidRPr="00C9710B" w:rsidRDefault="00F23471" w:rsidP="00F23471">
      <w:r w:rsidRPr="00C9710B">
        <w:t>/*Størrelse kan checkes ved: */</w:t>
      </w:r>
    </w:p>
    <w:p w14:paraId="10F4D76E" w14:textId="77777777" w:rsidR="00F23471" w:rsidRPr="00C9710B" w:rsidRDefault="00F23471" w:rsidP="00F23471"/>
    <w:p w14:paraId="1BF93E27" w14:textId="77777777" w:rsidR="00F23471" w:rsidRPr="009668A2" w:rsidRDefault="00F23471" w:rsidP="00F23471">
      <w:pPr>
        <w:rPr>
          <w:lang w:val="en-US"/>
        </w:rPr>
      </w:pPr>
      <w:r w:rsidRPr="009668A2">
        <w:rPr>
          <w:lang w:val="en-US"/>
        </w:rPr>
        <w:t>SELECT db</w:t>
      </w:r>
      <w:proofErr w:type="gramStart"/>
      <w:r w:rsidRPr="009668A2">
        <w:rPr>
          <w:lang w:val="en-US"/>
        </w:rPr>
        <w:t>.[</w:t>
      </w:r>
      <w:proofErr w:type="gramEnd"/>
      <w:r w:rsidRPr="009668A2">
        <w:rPr>
          <w:lang w:val="en-US"/>
        </w:rPr>
        <w:t xml:space="preserve">name] AS [Database Name], </w:t>
      </w:r>
    </w:p>
    <w:p w14:paraId="43D21192" w14:textId="77777777" w:rsidR="00F23471" w:rsidRPr="009668A2" w:rsidRDefault="00F23471" w:rsidP="00F23471">
      <w:pPr>
        <w:rPr>
          <w:lang w:val="en-US"/>
        </w:rPr>
      </w:pPr>
      <w:r w:rsidRPr="009668A2">
        <w:rPr>
          <w:lang w:val="en-US"/>
        </w:rPr>
        <w:t>SUSER_</w:t>
      </w:r>
      <w:proofErr w:type="gramStart"/>
      <w:r w:rsidRPr="009668A2">
        <w:rPr>
          <w:lang w:val="en-US"/>
        </w:rPr>
        <w:t>SNAME(</w:t>
      </w:r>
      <w:proofErr w:type="gramEnd"/>
      <w:r w:rsidRPr="009668A2">
        <w:rPr>
          <w:lang w:val="en-US"/>
        </w:rPr>
        <w:t xml:space="preserve">db.owner_sid) AS [Database Owner], </w:t>
      </w:r>
    </w:p>
    <w:p w14:paraId="6CF8D8BD" w14:textId="77777777" w:rsidR="00F23471" w:rsidRPr="009668A2" w:rsidRDefault="00F23471" w:rsidP="00F23471">
      <w:pPr>
        <w:rPr>
          <w:lang w:val="en-US"/>
        </w:rPr>
      </w:pPr>
      <w:proofErr w:type="gramStart"/>
      <w:r w:rsidRPr="009668A2">
        <w:rPr>
          <w:lang w:val="en-US"/>
        </w:rPr>
        <w:t>db.recovery_model_desc</w:t>
      </w:r>
      <w:proofErr w:type="gramEnd"/>
      <w:r w:rsidRPr="009668A2">
        <w:rPr>
          <w:lang w:val="en-US"/>
        </w:rPr>
        <w:t xml:space="preserve"> AS [Recovery Model], </w:t>
      </w:r>
    </w:p>
    <w:p w14:paraId="219FCE89" w14:textId="77777777" w:rsidR="00F23471" w:rsidRPr="009668A2" w:rsidRDefault="00F23471" w:rsidP="00F23471">
      <w:pPr>
        <w:rPr>
          <w:lang w:val="en-US"/>
        </w:rPr>
      </w:pPr>
      <w:r w:rsidRPr="009668A2">
        <w:rPr>
          <w:lang w:val="en-US"/>
        </w:rPr>
        <w:t xml:space="preserve">--db.state_desc, --db.containment_desc, </w:t>
      </w:r>
    </w:p>
    <w:p w14:paraId="0AC32BA0" w14:textId="77777777" w:rsidR="00F23471" w:rsidRPr="009668A2" w:rsidRDefault="00F23471" w:rsidP="00F23471">
      <w:pPr>
        <w:rPr>
          <w:lang w:val="en-US"/>
        </w:rPr>
      </w:pPr>
      <w:r w:rsidRPr="009668A2">
        <w:rPr>
          <w:lang w:val="en-US"/>
        </w:rPr>
        <w:t xml:space="preserve">--db.log_reuse_wait_desc AS [Log Reuse Wait Description], </w:t>
      </w:r>
    </w:p>
    <w:p w14:paraId="7C6D4208" w14:textId="77777777" w:rsidR="00F23471" w:rsidRPr="009668A2" w:rsidRDefault="00F23471" w:rsidP="00F23471">
      <w:pPr>
        <w:rPr>
          <w:lang w:val="en-US"/>
        </w:rPr>
      </w:pPr>
      <w:proofErr w:type="gramStart"/>
      <w:r w:rsidRPr="009668A2">
        <w:rPr>
          <w:lang w:val="en-US"/>
        </w:rPr>
        <w:t>CONVERT(</w:t>
      </w:r>
      <w:proofErr w:type="gramEnd"/>
      <w:r w:rsidRPr="009668A2">
        <w:rPr>
          <w:lang w:val="en-US"/>
        </w:rPr>
        <w:t xml:space="preserve">DECIMAL(18,2), ls.cntr_value/1024.0) AS [Log Size (MB)], </w:t>
      </w:r>
    </w:p>
    <w:p w14:paraId="068B33DB" w14:textId="77777777" w:rsidR="00F23471" w:rsidRPr="009668A2" w:rsidRDefault="00F23471" w:rsidP="00F23471">
      <w:pPr>
        <w:rPr>
          <w:lang w:val="en-US"/>
        </w:rPr>
      </w:pPr>
      <w:proofErr w:type="gramStart"/>
      <w:r w:rsidRPr="009668A2">
        <w:rPr>
          <w:lang w:val="en-US"/>
        </w:rPr>
        <w:t>CONVERT(</w:t>
      </w:r>
      <w:proofErr w:type="gramEnd"/>
      <w:r w:rsidRPr="009668A2">
        <w:rPr>
          <w:lang w:val="en-US"/>
        </w:rPr>
        <w:t xml:space="preserve">DECIMAL(18,2), ls.cntr_value/1024.0/1024.0) AS [Log Size (GB)], </w:t>
      </w:r>
    </w:p>
    <w:p w14:paraId="25511148" w14:textId="77777777" w:rsidR="00F23471" w:rsidRPr="009668A2" w:rsidRDefault="00F23471" w:rsidP="00F23471">
      <w:pPr>
        <w:rPr>
          <w:lang w:val="en-US"/>
        </w:rPr>
      </w:pPr>
      <w:proofErr w:type="gramStart"/>
      <w:r w:rsidRPr="009668A2">
        <w:rPr>
          <w:lang w:val="en-US"/>
        </w:rPr>
        <w:t>CONVERT(</w:t>
      </w:r>
      <w:proofErr w:type="gramEnd"/>
      <w:r w:rsidRPr="009668A2">
        <w:rPr>
          <w:lang w:val="en-US"/>
        </w:rPr>
        <w:t>DECIMAL(18,2), lu.cntr_value/1024.0) AS [Log Used (MB)],</w:t>
      </w:r>
    </w:p>
    <w:p w14:paraId="3210BDE4" w14:textId="77777777" w:rsidR="00F23471" w:rsidRPr="009668A2" w:rsidRDefault="00F23471" w:rsidP="00F23471">
      <w:pPr>
        <w:rPr>
          <w:lang w:val="en-US"/>
        </w:rPr>
      </w:pPr>
      <w:proofErr w:type="gramStart"/>
      <w:r w:rsidRPr="009668A2">
        <w:rPr>
          <w:lang w:val="en-US"/>
        </w:rPr>
        <w:t>CONVERT(</w:t>
      </w:r>
      <w:proofErr w:type="gramEnd"/>
      <w:r w:rsidRPr="009668A2">
        <w:rPr>
          <w:lang w:val="en-US"/>
        </w:rPr>
        <w:t>DECIMAL(18,2), lu.cntr_value/1024.0/1024.0) AS [Log Used (GB)],</w:t>
      </w:r>
    </w:p>
    <w:p w14:paraId="47519949" w14:textId="77777777" w:rsidR="00F23471" w:rsidRPr="009668A2" w:rsidRDefault="00F23471" w:rsidP="00F23471">
      <w:pPr>
        <w:rPr>
          <w:lang w:val="en-US"/>
        </w:rPr>
      </w:pPr>
      <w:proofErr w:type="gramStart"/>
      <w:r w:rsidRPr="009668A2">
        <w:rPr>
          <w:lang w:val="en-US"/>
        </w:rPr>
        <w:t>CAST(</w:t>
      </w:r>
      <w:proofErr w:type="gramEnd"/>
      <w:r w:rsidRPr="009668A2">
        <w:rPr>
          <w:lang w:val="en-US"/>
        </w:rPr>
        <w:t xml:space="preserve">CAST(lu.cntr_value AS FLOAT) / CAST(ls.cntr_value AS FLOAT)AS DECIMAL(18,2)) * 100 AS [Log Used %], </w:t>
      </w:r>
    </w:p>
    <w:p w14:paraId="20726DF9" w14:textId="77777777" w:rsidR="00F23471" w:rsidRPr="009668A2" w:rsidRDefault="00F23471" w:rsidP="00F23471">
      <w:pPr>
        <w:rPr>
          <w:lang w:val="en-US"/>
        </w:rPr>
      </w:pPr>
      <w:r w:rsidRPr="009668A2">
        <w:rPr>
          <w:lang w:val="en-US"/>
        </w:rPr>
        <w:t>--db</w:t>
      </w:r>
      <w:proofErr w:type="gramStart"/>
      <w:r w:rsidRPr="009668A2">
        <w:rPr>
          <w:lang w:val="en-US"/>
        </w:rPr>
        <w:t>.[</w:t>
      </w:r>
      <w:proofErr w:type="gramEnd"/>
      <w:r w:rsidRPr="009668A2">
        <w:rPr>
          <w:lang w:val="en-US"/>
        </w:rPr>
        <w:t xml:space="preserve">compatibility_level] AS [DB Compatibility Level], </w:t>
      </w:r>
    </w:p>
    <w:p w14:paraId="60F1A4E0" w14:textId="77777777" w:rsidR="00F23471" w:rsidRPr="009668A2" w:rsidRDefault="00F23471" w:rsidP="00F23471">
      <w:pPr>
        <w:rPr>
          <w:lang w:val="en-US"/>
        </w:rPr>
      </w:pPr>
      <w:proofErr w:type="gramStart"/>
      <w:r w:rsidRPr="009668A2">
        <w:rPr>
          <w:lang w:val="en-US"/>
        </w:rPr>
        <w:t>db.page_verify_option_desc</w:t>
      </w:r>
      <w:proofErr w:type="gramEnd"/>
      <w:r w:rsidRPr="009668A2">
        <w:rPr>
          <w:lang w:val="en-US"/>
        </w:rPr>
        <w:t xml:space="preserve"> AS [Page Verify Option]</w:t>
      </w:r>
    </w:p>
    <w:p w14:paraId="314F00CA" w14:textId="77777777" w:rsidR="00F23471" w:rsidRPr="009668A2" w:rsidRDefault="00F23471" w:rsidP="00F23471">
      <w:pPr>
        <w:rPr>
          <w:lang w:val="en-US"/>
        </w:rPr>
      </w:pPr>
      <w:r w:rsidRPr="009668A2">
        <w:rPr>
          <w:lang w:val="en-US"/>
        </w:rPr>
        <w:t xml:space="preserve">--db.is_auto_create_stats_on, db.is_auto_update_stats_on, --db.is_auto_update_stats_async_on, --db.is_parameterization_forced, </w:t>
      </w:r>
    </w:p>
    <w:p w14:paraId="3EDE0FF0" w14:textId="77777777" w:rsidR="00F23471" w:rsidRPr="009668A2" w:rsidRDefault="00F23471" w:rsidP="00F23471">
      <w:pPr>
        <w:rPr>
          <w:lang w:val="en-US"/>
        </w:rPr>
      </w:pPr>
      <w:r w:rsidRPr="009668A2">
        <w:rPr>
          <w:lang w:val="en-US"/>
        </w:rPr>
        <w:t xml:space="preserve">--db.snapshot_isolation_state_desc, --db.is_read_committed_snapshot_on, </w:t>
      </w:r>
    </w:p>
    <w:p w14:paraId="681639C2" w14:textId="77777777" w:rsidR="00F23471" w:rsidRPr="009668A2" w:rsidRDefault="00F23471" w:rsidP="00F23471">
      <w:pPr>
        <w:rPr>
          <w:lang w:val="en-US"/>
        </w:rPr>
      </w:pPr>
      <w:r w:rsidRPr="009668A2">
        <w:rPr>
          <w:lang w:val="en-US"/>
        </w:rPr>
        <w:t>--db.is_auto_close_on, db.is_auto_shrink_on</w:t>
      </w:r>
    </w:p>
    <w:p w14:paraId="37B2C3EF" w14:textId="77777777" w:rsidR="00F23471" w:rsidRPr="009668A2" w:rsidRDefault="00F23471" w:rsidP="00F23471">
      <w:pPr>
        <w:rPr>
          <w:lang w:val="en-US"/>
        </w:rPr>
      </w:pPr>
      <w:r w:rsidRPr="009668A2">
        <w:rPr>
          <w:lang w:val="en-US"/>
        </w:rPr>
        <w:t xml:space="preserve">--db.target_recovery_time_in_seconds, </w:t>
      </w:r>
    </w:p>
    <w:p w14:paraId="60137659" w14:textId="77777777" w:rsidR="00F23471" w:rsidRPr="009668A2" w:rsidRDefault="00F23471" w:rsidP="00F23471">
      <w:pPr>
        <w:rPr>
          <w:lang w:val="en-US"/>
        </w:rPr>
      </w:pPr>
      <w:r w:rsidRPr="009668A2">
        <w:rPr>
          <w:lang w:val="en-US"/>
        </w:rPr>
        <w:t>--db.is_cdc_enabled, db.is_published, db.is_distributor, db.is_encrypted,</w:t>
      </w:r>
    </w:p>
    <w:p w14:paraId="65B01BF5" w14:textId="77777777" w:rsidR="00F23471" w:rsidRPr="009668A2" w:rsidRDefault="00F23471" w:rsidP="00F23471">
      <w:pPr>
        <w:rPr>
          <w:lang w:val="en-US"/>
        </w:rPr>
      </w:pPr>
      <w:r w:rsidRPr="009668A2">
        <w:rPr>
          <w:lang w:val="en-US"/>
        </w:rPr>
        <w:t>--db.group_database_id, db.replica_id</w:t>
      </w:r>
      <w:proofErr w:type="gramStart"/>
      <w:r w:rsidRPr="009668A2">
        <w:rPr>
          <w:lang w:val="en-US"/>
        </w:rPr>
        <w:t>,db.is</w:t>
      </w:r>
      <w:proofErr w:type="gramEnd"/>
      <w:r w:rsidRPr="009668A2">
        <w:rPr>
          <w:lang w:val="en-US"/>
        </w:rPr>
        <w:t xml:space="preserve">_memory_optimized_elevate_to_snapshot_on, </w:t>
      </w:r>
    </w:p>
    <w:p w14:paraId="302D67DD" w14:textId="77777777" w:rsidR="00F23471" w:rsidRPr="009668A2" w:rsidRDefault="00F23471" w:rsidP="00F23471">
      <w:pPr>
        <w:rPr>
          <w:lang w:val="en-US"/>
        </w:rPr>
      </w:pPr>
      <w:r w:rsidRPr="009668A2">
        <w:rPr>
          <w:lang w:val="en-US"/>
        </w:rPr>
        <w:t>--db.delayed_durability_desc, db.is_auto_create_stats_incremental_on,</w:t>
      </w:r>
    </w:p>
    <w:p w14:paraId="58F6454D" w14:textId="77777777" w:rsidR="00F23471" w:rsidRPr="009668A2" w:rsidRDefault="00F23471" w:rsidP="00F23471">
      <w:pPr>
        <w:rPr>
          <w:lang w:val="en-US"/>
        </w:rPr>
      </w:pPr>
      <w:r w:rsidRPr="009668A2">
        <w:rPr>
          <w:lang w:val="en-US"/>
        </w:rPr>
        <w:t xml:space="preserve">--db.is_encrypted, de.encryption_state, de.percent_complete, de.key_algorithm, de.key_length      </w:t>
      </w:r>
    </w:p>
    <w:p w14:paraId="7ACD87C4" w14:textId="77777777" w:rsidR="00F23471" w:rsidRPr="009668A2" w:rsidRDefault="00F23471" w:rsidP="00F23471">
      <w:pPr>
        <w:rPr>
          <w:lang w:val="en-US"/>
        </w:rPr>
      </w:pPr>
      <w:r w:rsidRPr="009668A2">
        <w:rPr>
          <w:lang w:val="en-US"/>
        </w:rPr>
        <w:t>FROM sys.databases AS db WITH (NOLOCK)</w:t>
      </w:r>
    </w:p>
    <w:p w14:paraId="39DE6084" w14:textId="77777777" w:rsidR="00F23471" w:rsidRPr="009668A2" w:rsidRDefault="00F23471" w:rsidP="00F23471">
      <w:pPr>
        <w:rPr>
          <w:lang w:val="en-US"/>
        </w:rPr>
      </w:pPr>
      <w:r w:rsidRPr="009668A2">
        <w:rPr>
          <w:lang w:val="en-US"/>
        </w:rPr>
        <w:t xml:space="preserve">INNER JOIN sys.dm_os_performance_counters AS </w:t>
      </w:r>
      <w:proofErr w:type="gramStart"/>
      <w:r w:rsidRPr="009668A2">
        <w:rPr>
          <w:lang w:val="en-US"/>
        </w:rPr>
        <w:t>lu</w:t>
      </w:r>
      <w:proofErr w:type="gramEnd"/>
      <w:r w:rsidRPr="009668A2">
        <w:rPr>
          <w:lang w:val="en-US"/>
        </w:rPr>
        <w:t xml:space="preserve"> WITH (NOLOCK)</w:t>
      </w:r>
    </w:p>
    <w:p w14:paraId="23297A9A" w14:textId="77777777" w:rsidR="00F23471" w:rsidRPr="009668A2" w:rsidRDefault="00F23471" w:rsidP="00F23471">
      <w:pPr>
        <w:rPr>
          <w:lang w:val="en-US"/>
        </w:rPr>
      </w:pPr>
      <w:r w:rsidRPr="009668A2">
        <w:rPr>
          <w:lang w:val="en-US"/>
        </w:rPr>
        <w:t>ON db.name = lu.instance_name</w:t>
      </w:r>
    </w:p>
    <w:p w14:paraId="095126D6" w14:textId="77777777" w:rsidR="00F23471" w:rsidRPr="009668A2" w:rsidRDefault="00F23471" w:rsidP="00F23471">
      <w:pPr>
        <w:rPr>
          <w:lang w:val="en-US"/>
        </w:rPr>
      </w:pPr>
      <w:r w:rsidRPr="009668A2">
        <w:rPr>
          <w:lang w:val="en-US"/>
        </w:rPr>
        <w:lastRenderedPageBreak/>
        <w:t>INNER JOIN sys.dm_os_performance_counters AS ls WITH (NOLOCK)</w:t>
      </w:r>
    </w:p>
    <w:p w14:paraId="094B9EC3" w14:textId="77777777" w:rsidR="00F23471" w:rsidRPr="009668A2" w:rsidRDefault="00F23471" w:rsidP="00F23471">
      <w:pPr>
        <w:rPr>
          <w:lang w:val="en-US"/>
        </w:rPr>
      </w:pPr>
      <w:r w:rsidRPr="009668A2">
        <w:rPr>
          <w:lang w:val="en-US"/>
        </w:rPr>
        <w:t>ON db.name = ls.instance_name</w:t>
      </w:r>
    </w:p>
    <w:p w14:paraId="3516491A" w14:textId="77777777" w:rsidR="00F23471" w:rsidRPr="009668A2" w:rsidRDefault="00F23471" w:rsidP="00F23471">
      <w:pPr>
        <w:rPr>
          <w:lang w:val="en-US"/>
        </w:rPr>
      </w:pPr>
      <w:r w:rsidRPr="009668A2">
        <w:rPr>
          <w:lang w:val="en-US"/>
        </w:rPr>
        <w:t>LEFT OUTER JOIN sys.dm_database_encryption_keys AS de WITH (NOLOCK)</w:t>
      </w:r>
    </w:p>
    <w:p w14:paraId="32FF2F01" w14:textId="77777777" w:rsidR="00F23471" w:rsidRPr="009668A2" w:rsidRDefault="00F23471" w:rsidP="00F23471">
      <w:pPr>
        <w:rPr>
          <w:lang w:val="en-US"/>
        </w:rPr>
      </w:pPr>
      <w:r w:rsidRPr="009668A2">
        <w:rPr>
          <w:lang w:val="en-US"/>
        </w:rPr>
        <w:t>ON db.database_id = de.database_id</w:t>
      </w:r>
    </w:p>
    <w:p w14:paraId="02BB1AED" w14:textId="77777777" w:rsidR="00F23471" w:rsidRPr="009668A2" w:rsidRDefault="00F23471" w:rsidP="00F23471">
      <w:pPr>
        <w:rPr>
          <w:lang w:val="en-US"/>
        </w:rPr>
      </w:pPr>
      <w:r w:rsidRPr="009668A2">
        <w:rPr>
          <w:lang w:val="en-US"/>
        </w:rPr>
        <w:t>WHERE lu.counter_name LIKE N'Log File(s) Used Size (KB</w:t>
      </w:r>
      <w:proofErr w:type="gramStart"/>
      <w:r w:rsidRPr="009668A2">
        <w:rPr>
          <w:lang w:val="en-US"/>
        </w:rPr>
        <w:t>)%</w:t>
      </w:r>
      <w:proofErr w:type="gramEnd"/>
      <w:r w:rsidRPr="009668A2">
        <w:rPr>
          <w:lang w:val="en-US"/>
        </w:rPr>
        <w:t xml:space="preserve">' </w:t>
      </w:r>
    </w:p>
    <w:p w14:paraId="5F04963E" w14:textId="77777777" w:rsidR="00F23471" w:rsidRPr="009668A2" w:rsidRDefault="00F23471" w:rsidP="00F23471">
      <w:pPr>
        <w:rPr>
          <w:lang w:val="en-US"/>
        </w:rPr>
      </w:pPr>
      <w:r w:rsidRPr="009668A2">
        <w:rPr>
          <w:lang w:val="en-US"/>
        </w:rPr>
        <w:t>AND ls.counter_name LIKE N'Log File(s) Size (KB</w:t>
      </w:r>
      <w:proofErr w:type="gramStart"/>
      <w:r w:rsidRPr="009668A2">
        <w:rPr>
          <w:lang w:val="en-US"/>
        </w:rPr>
        <w:t>)%</w:t>
      </w:r>
      <w:proofErr w:type="gramEnd"/>
      <w:r w:rsidRPr="009668A2">
        <w:rPr>
          <w:lang w:val="en-US"/>
        </w:rPr>
        <w:t>'</w:t>
      </w:r>
    </w:p>
    <w:p w14:paraId="4E049F71" w14:textId="77777777" w:rsidR="00F23471" w:rsidRPr="009668A2" w:rsidRDefault="00F23471" w:rsidP="00F23471">
      <w:pPr>
        <w:rPr>
          <w:lang w:val="en-US"/>
        </w:rPr>
      </w:pPr>
      <w:r w:rsidRPr="009668A2">
        <w:rPr>
          <w:lang w:val="en-US"/>
        </w:rPr>
        <w:t xml:space="preserve">AND ls.cntr_value &gt; 0 </w:t>
      </w:r>
    </w:p>
    <w:p w14:paraId="22659781" w14:textId="77777777" w:rsidR="00F23471" w:rsidRPr="009668A2" w:rsidRDefault="00F23471" w:rsidP="00F23471">
      <w:pPr>
        <w:rPr>
          <w:lang w:val="en-US"/>
        </w:rPr>
      </w:pPr>
      <w:r w:rsidRPr="009668A2">
        <w:rPr>
          <w:lang w:val="en-US"/>
        </w:rPr>
        <w:t>AND db</w:t>
      </w:r>
      <w:proofErr w:type="gramStart"/>
      <w:r w:rsidRPr="009668A2">
        <w:rPr>
          <w:lang w:val="en-US"/>
        </w:rPr>
        <w:t>.[</w:t>
      </w:r>
      <w:proofErr w:type="gramEnd"/>
      <w:r w:rsidRPr="009668A2">
        <w:rPr>
          <w:lang w:val="en-US"/>
        </w:rPr>
        <w:t>name]  like 'HAIBA%'</w:t>
      </w:r>
    </w:p>
    <w:p w14:paraId="2E720775" w14:textId="77777777" w:rsidR="00F23471" w:rsidRPr="009668A2" w:rsidRDefault="00F23471" w:rsidP="00F23471">
      <w:pPr>
        <w:rPr>
          <w:lang w:val="en-US"/>
        </w:rPr>
      </w:pPr>
      <w:r w:rsidRPr="009668A2">
        <w:rPr>
          <w:lang w:val="en-US"/>
        </w:rPr>
        <w:t>ORDER BY db</w:t>
      </w:r>
      <w:proofErr w:type="gramStart"/>
      <w:r w:rsidRPr="009668A2">
        <w:rPr>
          <w:lang w:val="en-US"/>
        </w:rPr>
        <w:t>.[</w:t>
      </w:r>
      <w:proofErr w:type="gramEnd"/>
      <w:r w:rsidRPr="009668A2">
        <w:rPr>
          <w:lang w:val="en-US"/>
        </w:rPr>
        <w:t>name] OPTION (RECOMPILE);</w:t>
      </w:r>
    </w:p>
    <w:p w14:paraId="6794D3F1" w14:textId="77777777" w:rsidR="00F23471" w:rsidRPr="009668A2" w:rsidRDefault="00F23471" w:rsidP="00F23471">
      <w:pPr>
        <w:rPr>
          <w:lang w:val="en-US"/>
        </w:rPr>
      </w:pPr>
    </w:p>
    <w:p w14:paraId="5393A67B" w14:textId="77777777" w:rsidR="00F23471" w:rsidRDefault="00F23471" w:rsidP="00F23471">
      <w:r w:rsidRPr="00B52D49">
        <w:t>Ret I SD 272174 hvis der er æ</w:t>
      </w:r>
      <w:r>
        <w:t>ndringer til t-log hyppighed.</w:t>
      </w:r>
    </w:p>
    <w:p w14:paraId="6266A608" w14:textId="77777777" w:rsidR="00F23471" w:rsidRDefault="00F23471" w:rsidP="00F23471"/>
    <w:p w14:paraId="16FC6995" w14:textId="77777777" w:rsidR="00F23471" w:rsidRPr="00BF275A" w:rsidRDefault="00F23471" w:rsidP="00F23471">
      <w:pPr>
        <w:rPr>
          <w:lang w:val="en-US"/>
        </w:rPr>
      </w:pPr>
      <w:r>
        <w:t xml:space="preserve">/* Hvis der ikke er installeret DP for sql (TSM) kør manuel til disk.  </w:t>
      </w:r>
      <w:r w:rsidRPr="00BF275A">
        <w:rPr>
          <w:lang w:val="en-US"/>
        </w:rPr>
        <w:t>*/</w:t>
      </w:r>
    </w:p>
    <w:p w14:paraId="6C6B4973" w14:textId="77777777" w:rsidR="00F23471" w:rsidRPr="00BF275A" w:rsidRDefault="00F23471" w:rsidP="00F23471">
      <w:pPr>
        <w:rPr>
          <w:lang w:val="en-US"/>
        </w:rPr>
      </w:pPr>
      <w:r w:rsidRPr="00BF275A">
        <w:rPr>
          <w:lang w:val="en-US"/>
        </w:rPr>
        <w:t>Use D3_SOP</w:t>
      </w:r>
    </w:p>
    <w:p w14:paraId="6AEDB630" w14:textId="77777777" w:rsidR="00F23471" w:rsidRPr="00BF275A" w:rsidRDefault="00F23471" w:rsidP="00F23471">
      <w:pPr>
        <w:rPr>
          <w:lang w:val="en-US"/>
        </w:rPr>
      </w:pPr>
      <w:r w:rsidRPr="00BF275A">
        <w:rPr>
          <w:lang w:val="en-US"/>
        </w:rPr>
        <w:t xml:space="preserve">--BACKUP DATABASE [D3_SOP] </w:t>
      </w:r>
      <w:proofErr w:type="gramStart"/>
      <w:r w:rsidRPr="00BF275A">
        <w:rPr>
          <w:lang w:val="en-US"/>
        </w:rPr>
        <w:t>TO  DISK</w:t>
      </w:r>
      <w:proofErr w:type="gramEnd"/>
      <w:r w:rsidRPr="00BF275A">
        <w:rPr>
          <w:lang w:val="en-US"/>
        </w:rPr>
        <w:t xml:space="preserve"> = N'C:\Backup\D3_SOP_Full' WITH NOFORMAT, NOINIT,  NAME = N'D3_SOP-Full Database Backup', SKIP, NOREWIND, NOUNLOAD,  STATS = 10</w:t>
      </w:r>
    </w:p>
    <w:p w14:paraId="3C73418E" w14:textId="77777777" w:rsidR="00F23471" w:rsidRPr="00BF275A" w:rsidRDefault="00F23471" w:rsidP="00F23471">
      <w:pPr>
        <w:rPr>
          <w:lang w:val="en-US"/>
        </w:rPr>
      </w:pPr>
      <w:r w:rsidRPr="00BF275A">
        <w:rPr>
          <w:lang w:val="en-US"/>
        </w:rPr>
        <w:t>--GO</w:t>
      </w:r>
    </w:p>
    <w:p w14:paraId="2CA6B0A4" w14:textId="77777777" w:rsidR="00F23471" w:rsidRPr="00BF275A" w:rsidRDefault="00F23471" w:rsidP="00F23471">
      <w:pPr>
        <w:rPr>
          <w:lang w:val="en-US"/>
        </w:rPr>
      </w:pPr>
      <w:r w:rsidRPr="00BF275A">
        <w:rPr>
          <w:lang w:val="en-US"/>
        </w:rPr>
        <w:t>--declare @backupSetId as int</w:t>
      </w:r>
    </w:p>
    <w:p w14:paraId="11D34512" w14:textId="77777777" w:rsidR="00F23471" w:rsidRPr="00BF275A" w:rsidRDefault="00F23471" w:rsidP="00F23471">
      <w:pPr>
        <w:rPr>
          <w:lang w:val="en-US"/>
        </w:rPr>
      </w:pPr>
      <w:r w:rsidRPr="00BF275A">
        <w:rPr>
          <w:lang w:val="en-US"/>
        </w:rPr>
        <w:t>--select @backupSetId = position from msdb</w:t>
      </w:r>
      <w:proofErr w:type="gramStart"/>
      <w:r w:rsidRPr="00BF275A">
        <w:rPr>
          <w:lang w:val="en-US"/>
        </w:rPr>
        <w:t>..backupset</w:t>
      </w:r>
      <w:proofErr w:type="gramEnd"/>
      <w:r w:rsidRPr="00BF275A">
        <w:rPr>
          <w:lang w:val="en-US"/>
        </w:rPr>
        <w:t xml:space="preserve"> where database_name=N'D3_SOP' and backup_set_id=(select max(backup_set_id) from msdb..</w:t>
      </w:r>
      <w:proofErr w:type="gramStart"/>
      <w:r w:rsidRPr="00BF275A">
        <w:rPr>
          <w:lang w:val="en-US"/>
        </w:rPr>
        <w:t>backupset</w:t>
      </w:r>
      <w:proofErr w:type="gramEnd"/>
      <w:r w:rsidRPr="00BF275A">
        <w:rPr>
          <w:lang w:val="en-US"/>
        </w:rPr>
        <w:t xml:space="preserve"> where database_name=N'D3_SOP' )</w:t>
      </w:r>
    </w:p>
    <w:p w14:paraId="710D6D92" w14:textId="77777777" w:rsidR="00F23471" w:rsidRPr="00BF275A" w:rsidRDefault="00F23471" w:rsidP="00F23471">
      <w:pPr>
        <w:rPr>
          <w:lang w:val="en-US"/>
        </w:rPr>
      </w:pPr>
      <w:r w:rsidRPr="00BF275A">
        <w:rPr>
          <w:lang w:val="en-US"/>
        </w:rPr>
        <w:t xml:space="preserve">--if @backupSetId is null begin </w:t>
      </w:r>
      <w:proofErr w:type="gramStart"/>
      <w:r w:rsidRPr="00BF275A">
        <w:rPr>
          <w:lang w:val="en-US"/>
        </w:rPr>
        <w:t>raiserror(</w:t>
      </w:r>
      <w:proofErr w:type="gramEnd"/>
      <w:r w:rsidRPr="00BF275A">
        <w:rPr>
          <w:lang w:val="en-US"/>
        </w:rPr>
        <w:t xml:space="preserve">N'Verify failed. Backup information for database ''D3_SOP'' not </w:t>
      </w:r>
      <w:proofErr w:type="gramStart"/>
      <w:r w:rsidRPr="00BF275A">
        <w:rPr>
          <w:lang w:val="en-US"/>
        </w:rPr>
        <w:t>found.',</w:t>
      </w:r>
      <w:proofErr w:type="gramEnd"/>
      <w:r w:rsidRPr="00BF275A">
        <w:rPr>
          <w:lang w:val="en-US"/>
        </w:rPr>
        <w:t xml:space="preserve"> 16, 1) end</w:t>
      </w:r>
    </w:p>
    <w:p w14:paraId="2B31766C" w14:textId="77777777" w:rsidR="00F23471" w:rsidRPr="00BF275A" w:rsidRDefault="00F23471" w:rsidP="00F23471">
      <w:pPr>
        <w:rPr>
          <w:lang w:val="en-US"/>
        </w:rPr>
      </w:pPr>
      <w:r w:rsidRPr="00BF275A">
        <w:rPr>
          <w:lang w:val="en-US"/>
        </w:rPr>
        <w:t xml:space="preserve">--RESTORE VERIFYONLY </w:t>
      </w:r>
      <w:proofErr w:type="gramStart"/>
      <w:r w:rsidRPr="00BF275A">
        <w:rPr>
          <w:lang w:val="en-US"/>
        </w:rPr>
        <w:t>FROM  DISK</w:t>
      </w:r>
      <w:proofErr w:type="gramEnd"/>
      <w:r w:rsidRPr="00BF275A">
        <w:rPr>
          <w:lang w:val="en-US"/>
        </w:rPr>
        <w:t xml:space="preserve"> = N'C:\Backup\D3_SOP_Full' WITH  FILE = @backupSetId,  NOUNLOAD,  NOREWIND</w:t>
      </w:r>
    </w:p>
    <w:p w14:paraId="2398D4CB" w14:textId="77777777" w:rsidR="00F23471" w:rsidRPr="00BF275A" w:rsidRDefault="00F23471" w:rsidP="00F23471">
      <w:pPr>
        <w:rPr>
          <w:lang w:val="en-US"/>
        </w:rPr>
      </w:pPr>
      <w:r w:rsidRPr="00BF275A">
        <w:rPr>
          <w:lang w:val="en-US"/>
        </w:rPr>
        <w:t>--GO</w:t>
      </w:r>
    </w:p>
    <w:p w14:paraId="39283521" w14:textId="77777777" w:rsidR="00F23471" w:rsidRPr="00BF275A" w:rsidRDefault="00F23471" w:rsidP="00F23471">
      <w:pPr>
        <w:rPr>
          <w:lang w:val="en-US"/>
        </w:rPr>
      </w:pPr>
    </w:p>
    <w:p w14:paraId="568B1478" w14:textId="77777777" w:rsidR="00F23471" w:rsidRPr="00BF275A" w:rsidRDefault="00F23471" w:rsidP="00F23471">
      <w:pPr>
        <w:rPr>
          <w:lang w:val="en-US"/>
        </w:rPr>
      </w:pPr>
      <w:r w:rsidRPr="00BF275A">
        <w:rPr>
          <w:lang w:val="en-US"/>
        </w:rPr>
        <w:t>--BACKUP LOG [D3_SOP] TO DISK = N'C:\Backup\D3_SOP_Log' WITH NOFORMAT, NOINIT</w:t>
      </w:r>
      <w:proofErr w:type="gramStart"/>
      <w:r w:rsidRPr="00BF275A">
        <w:rPr>
          <w:lang w:val="en-US"/>
        </w:rPr>
        <w:t>,  NAME</w:t>
      </w:r>
      <w:proofErr w:type="gramEnd"/>
      <w:r w:rsidRPr="00BF275A">
        <w:rPr>
          <w:lang w:val="en-US"/>
        </w:rPr>
        <w:t xml:space="preserve"> = N'D3_SOP-Transaction Log  Backup', SKIP, NOREWIND, NOUNLOAD,  STATS = 10</w:t>
      </w:r>
    </w:p>
    <w:p w14:paraId="309D257F" w14:textId="77777777" w:rsidR="00F23471" w:rsidRPr="00BF275A" w:rsidRDefault="00F23471" w:rsidP="00F23471">
      <w:pPr>
        <w:rPr>
          <w:lang w:val="en-US"/>
        </w:rPr>
      </w:pPr>
      <w:r w:rsidRPr="00BF275A">
        <w:rPr>
          <w:lang w:val="en-US"/>
        </w:rPr>
        <w:t>--GO</w:t>
      </w:r>
    </w:p>
    <w:p w14:paraId="17B4542D" w14:textId="77777777" w:rsidR="00F23471" w:rsidRPr="00BF275A" w:rsidRDefault="00F23471" w:rsidP="00F23471">
      <w:pPr>
        <w:rPr>
          <w:lang w:val="en-US"/>
        </w:rPr>
      </w:pPr>
      <w:r w:rsidRPr="00BF275A">
        <w:rPr>
          <w:lang w:val="en-US"/>
        </w:rPr>
        <w:t>BACKUP LOG [D3_SOP] TO DISK = N'C:\Backup\D3_SOP_Log1' WITH NOFORMAT, NOINIT</w:t>
      </w:r>
      <w:proofErr w:type="gramStart"/>
      <w:r w:rsidRPr="00BF275A">
        <w:rPr>
          <w:lang w:val="en-US"/>
        </w:rPr>
        <w:t>,  NAME</w:t>
      </w:r>
      <w:proofErr w:type="gramEnd"/>
      <w:r w:rsidRPr="00BF275A">
        <w:rPr>
          <w:lang w:val="en-US"/>
        </w:rPr>
        <w:t xml:space="preserve"> = N'D3_SOP-Transaction Log  Backup', SKIP, NOREWIND, NOUNLOAD,  STATS = 10</w:t>
      </w:r>
    </w:p>
    <w:p w14:paraId="7C0E106B" w14:textId="77777777" w:rsidR="00F23471" w:rsidRPr="001A51D6" w:rsidRDefault="00F23471" w:rsidP="00F23471">
      <w:r w:rsidRPr="001A51D6">
        <w:t>GO</w:t>
      </w:r>
    </w:p>
    <w:p w14:paraId="4298E36A" w14:textId="19CFB26C" w:rsidR="00F23471" w:rsidRPr="001A51D6" w:rsidRDefault="00F23471" w:rsidP="00F23471"/>
    <w:p w14:paraId="4FFC86DD" w14:textId="514DF040" w:rsidR="00BD188B" w:rsidRPr="00BD188B" w:rsidRDefault="00BD188B" w:rsidP="00A65335">
      <w:pPr>
        <w:pStyle w:val="Heading2"/>
      </w:pPr>
      <w:bookmarkStart w:id="84" w:name="_Toc93671680"/>
      <w:r w:rsidRPr="00BD188B">
        <w:t>Ryd op I Aktive Connections til DB</w:t>
      </w:r>
      <w:bookmarkEnd w:id="84"/>
    </w:p>
    <w:p w14:paraId="360695ED" w14:textId="195E0FE6" w:rsidR="00BD188B" w:rsidRDefault="00A65335" w:rsidP="00EF2B6D">
      <w:pPr>
        <w:pStyle w:val="Heading3"/>
      </w:pPr>
      <w:bookmarkStart w:id="85" w:name="_Toc93671681"/>
      <w:r>
        <w:t>List aktive forbindelser:</w:t>
      </w:r>
      <w:bookmarkEnd w:id="85"/>
    </w:p>
    <w:p w14:paraId="0701AD7A" w14:textId="77777777" w:rsidR="00125C3B" w:rsidRPr="00A65335" w:rsidRDefault="00125C3B" w:rsidP="00125C3B">
      <w:pPr>
        <w:pStyle w:val="Script"/>
        <w:framePr w:wrap="around"/>
        <w:rPr>
          <w:color w:val="000000"/>
        </w:rPr>
      </w:pPr>
      <w:r w:rsidRPr="00A65335">
        <w:t>CREATE</w:t>
      </w:r>
      <w:r w:rsidRPr="00A65335">
        <w:rPr>
          <w:color w:val="000000"/>
        </w:rPr>
        <w:t xml:space="preserve"> </w:t>
      </w:r>
      <w:r w:rsidRPr="00A65335">
        <w:t>TABLE</w:t>
      </w:r>
      <w:r w:rsidRPr="00A65335">
        <w:rPr>
          <w:color w:val="000000"/>
        </w:rPr>
        <w:t xml:space="preserve"> #sp_who2</w:t>
      </w:r>
      <w:r w:rsidRPr="00A65335">
        <w:t xml:space="preserve"> </w:t>
      </w:r>
      <w:r w:rsidRPr="00A65335">
        <w:rPr>
          <w:color w:val="808080"/>
        </w:rPr>
        <w:t>(</w:t>
      </w:r>
      <w:r w:rsidRPr="00A65335">
        <w:rPr>
          <w:color w:val="000000"/>
        </w:rPr>
        <w:t xml:space="preserve">SPID </w:t>
      </w:r>
      <w:r w:rsidRPr="00A65335">
        <w:t>INT</w:t>
      </w:r>
      <w:proofErr w:type="gramStart"/>
      <w:r w:rsidRPr="00A65335">
        <w:rPr>
          <w:color w:val="808080"/>
        </w:rPr>
        <w:t>,</w:t>
      </w:r>
      <w:r w:rsidRPr="00A65335">
        <w:t>Status</w:t>
      </w:r>
      <w:proofErr w:type="gramEnd"/>
      <w:r w:rsidRPr="00A65335">
        <w:rPr>
          <w:color w:val="000000"/>
        </w:rPr>
        <w:t xml:space="preserve"> </w:t>
      </w:r>
      <w:r w:rsidRPr="00A65335">
        <w:t>VARCHAR</w:t>
      </w:r>
      <w:r w:rsidRPr="00A65335">
        <w:rPr>
          <w:color w:val="808080"/>
        </w:rPr>
        <w:t>(</w:t>
      </w:r>
      <w:r w:rsidRPr="00A65335">
        <w:rPr>
          <w:color w:val="000000"/>
        </w:rPr>
        <w:t>255</w:t>
      </w:r>
      <w:r w:rsidRPr="00A65335">
        <w:rPr>
          <w:color w:val="808080"/>
        </w:rPr>
        <w:t>),</w:t>
      </w:r>
    </w:p>
    <w:p w14:paraId="6668DA90" w14:textId="77777777" w:rsidR="00125C3B" w:rsidRPr="00A65335" w:rsidRDefault="00125C3B" w:rsidP="00125C3B">
      <w:pPr>
        <w:pStyle w:val="Script"/>
        <w:framePr w:wrap="around"/>
        <w:rPr>
          <w:color w:val="000000"/>
        </w:rPr>
      </w:pPr>
      <w:r w:rsidRPr="00A65335">
        <w:rPr>
          <w:color w:val="000000"/>
        </w:rPr>
        <w:t xml:space="preserve">      </w:t>
      </w:r>
      <w:proofErr w:type="gramStart"/>
      <w:r w:rsidRPr="00A65335">
        <w:t>Login</w:t>
      </w:r>
      <w:r w:rsidRPr="00A65335">
        <w:rPr>
          <w:color w:val="000000"/>
        </w:rPr>
        <w:t xml:space="preserve">  </w:t>
      </w:r>
      <w:r w:rsidRPr="00A65335">
        <w:t>VARCHAR</w:t>
      </w:r>
      <w:proofErr w:type="gramEnd"/>
      <w:r w:rsidRPr="00A65335">
        <w:rPr>
          <w:color w:val="808080"/>
        </w:rPr>
        <w:t>(</w:t>
      </w:r>
      <w:r w:rsidRPr="00A65335">
        <w:rPr>
          <w:color w:val="000000"/>
        </w:rPr>
        <w:t>255</w:t>
      </w:r>
      <w:r w:rsidRPr="00A65335">
        <w:rPr>
          <w:color w:val="808080"/>
        </w:rPr>
        <w:t>),</w:t>
      </w:r>
      <w:r w:rsidRPr="00A65335">
        <w:rPr>
          <w:color w:val="000000"/>
        </w:rPr>
        <w:t xml:space="preserve">HostName  </w:t>
      </w:r>
      <w:r w:rsidRPr="00A65335">
        <w:t>VARCHAR</w:t>
      </w:r>
      <w:r w:rsidRPr="00A65335">
        <w:rPr>
          <w:color w:val="808080"/>
        </w:rPr>
        <w:t>(</w:t>
      </w:r>
      <w:r w:rsidRPr="00A65335">
        <w:rPr>
          <w:color w:val="000000"/>
        </w:rPr>
        <w:t>255</w:t>
      </w:r>
      <w:r w:rsidRPr="00A65335">
        <w:rPr>
          <w:color w:val="808080"/>
        </w:rPr>
        <w:t>),</w:t>
      </w:r>
    </w:p>
    <w:p w14:paraId="5F95BDD2" w14:textId="77777777" w:rsidR="00125C3B" w:rsidRPr="00A65335" w:rsidRDefault="00125C3B" w:rsidP="00125C3B">
      <w:pPr>
        <w:pStyle w:val="Script"/>
        <w:framePr w:wrap="around"/>
        <w:rPr>
          <w:color w:val="000000"/>
        </w:rPr>
      </w:pPr>
      <w:r w:rsidRPr="00A65335">
        <w:rPr>
          <w:color w:val="000000"/>
        </w:rPr>
        <w:t xml:space="preserve">      </w:t>
      </w:r>
      <w:proofErr w:type="gramStart"/>
      <w:r w:rsidRPr="00A65335">
        <w:rPr>
          <w:color w:val="000000"/>
        </w:rPr>
        <w:t xml:space="preserve">BlkBy  </w:t>
      </w:r>
      <w:r w:rsidRPr="00A65335">
        <w:t>VARCHAR</w:t>
      </w:r>
      <w:proofErr w:type="gramEnd"/>
      <w:r w:rsidRPr="00A65335">
        <w:rPr>
          <w:color w:val="808080"/>
        </w:rPr>
        <w:t>(</w:t>
      </w:r>
      <w:r w:rsidRPr="00A65335">
        <w:rPr>
          <w:color w:val="000000"/>
        </w:rPr>
        <w:t>255</w:t>
      </w:r>
      <w:r w:rsidRPr="00A65335">
        <w:rPr>
          <w:color w:val="808080"/>
        </w:rPr>
        <w:t>),</w:t>
      </w:r>
      <w:r w:rsidRPr="00A65335">
        <w:rPr>
          <w:color w:val="000000"/>
        </w:rPr>
        <w:t xml:space="preserve">DBName  </w:t>
      </w:r>
      <w:r w:rsidRPr="00A65335">
        <w:t>VARCHAR</w:t>
      </w:r>
      <w:r w:rsidRPr="00A65335">
        <w:rPr>
          <w:color w:val="808080"/>
        </w:rPr>
        <w:t>(</w:t>
      </w:r>
      <w:r w:rsidRPr="00A65335">
        <w:rPr>
          <w:color w:val="000000"/>
        </w:rPr>
        <w:t>255</w:t>
      </w:r>
      <w:r w:rsidRPr="00A65335">
        <w:rPr>
          <w:color w:val="808080"/>
        </w:rPr>
        <w:t>),</w:t>
      </w:r>
    </w:p>
    <w:p w14:paraId="0EA016A1" w14:textId="77777777" w:rsidR="00125C3B" w:rsidRPr="00A65335" w:rsidRDefault="00125C3B" w:rsidP="00125C3B">
      <w:pPr>
        <w:pStyle w:val="Script"/>
        <w:framePr w:wrap="around"/>
        <w:rPr>
          <w:color w:val="000000"/>
        </w:rPr>
      </w:pPr>
      <w:r w:rsidRPr="00A65335">
        <w:rPr>
          <w:color w:val="000000"/>
        </w:rPr>
        <w:t xml:space="preserve">      Command </w:t>
      </w:r>
      <w:proofErr w:type="gramStart"/>
      <w:r w:rsidRPr="00A65335">
        <w:t>VARCHAR</w:t>
      </w:r>
      <w:r w:rsidRPr="00A65335">
        <w:rPr>
          <w:color w:val="808080"/>
        </w:rPr>
        <w:t>(</w:t>
      </w:r>
      <w:proofErr w:type="gramEnd"/>
      <w:r w:rsidRPr="00A65335">
        <w:rPr>
          <w:color w:val="000000"/>
        </w:rPr>
        <w:t>255</w:t>
      </w:r>
      <w:r w:rsidRPr="00A65335">
        <w:rPr>
          <w:color w:val="808080"/>
        </w:rPr>
        <w:t>),</w:t>
      </w:r>
      <w:r w:rsidRPr="00A65335">
        <w:rPr>
          <w:color w:val="000000"/>
        </w:rPr>
        <w:t xml:space="preserve">CPUTime </w:t>
      </w:r>
      <w:r w:rsidRPr="00A65335">
        <w:t>INT</w:t>
      </w:r>
      <w:r w:rsidRPr="00A65335">
        <w:rPr>
          <w:color w:val="808080"/>
        </w:rPr>
        <w:t>,</w:t>
      </w:r>
    </w:p>
    <w:p w14:paraId="2E90E333" w14:textId="77777777" w:rsidR="00125C3B" w:rsidRPr="00A65335" w:rsidRDefault="00125C3B" w:rsidP="00125C3B">
      <w:pPr>
        <w:pStyle w:val="Script"/>
        <w:framePr w:wrap="around"/>
        <w:rPr>
          <w:color w:val="000000"/>
        </w:rPr>
      </w:pPr>
      <w:r w:rsidRPr="00A65335">
        <w:rPr>
          <w:color w:val="000000"/>
        </w:rPr>
        <w:t xml:space="preserve">      DiskIO </w:t>
      </w:r>
      <w:r w:rsidRPr="00A65335">
        <w:t>INT</w:t>
      </w:r>
      <w:proofErr w:type="gramStart"/>
      <w:r w:rsidRPr="00A65335">
        <w:rPr>
          <w:color w:val="808080"/>
        </w:rPr>
        <w:t>,</w:t>
      </w:r>
      <w:r w:rsidRPr="00A65335">
        <w:rPr>
          <w:color w:val="000000"/>
        </w:rPr>
        <w:t>LastBatch</w:t>
      </w:r>
      <w:proofErr w:type="gramEnd"/>
      <w:r w:rsidRPr="00A65335">
        <w:rPr>
          <w:color w:val="000000"/>
        </w:rPr>
        <w:t xml:space="preserve"> </w:t>
      </w:r>
      <w:r w:rsidRPr="00A65335">
        <w:t>VARCHAR</w:t>
      </w:r>
      <w:r w:rsidRPr="00A65335">
        <w:rPr>
          <w:color w:val="808080"/>
        </w:rPr>
        <w:t>(</w:t>
      </w:r>
      <w:r w:rsidRPr="00A65335">
        <w:rPr>
          <w:color w:val="000000"/>
        </w:rPr>
        <w:t>255</w:t>
      </w:r>
      <w:r w:rsidRPr="00A65335">
        <w:rPr>
          <w:color w:val="808080"/>
        </w:rPr>
        <w:t>),</w:t>
      </w:r>
    </w:p>
    <w:p w14:paraId="0768E4A9" w14:textId="77777777" w:rsidR="00125C3B" w:rsidRPr="00A65335" w:rsidRDefault="00125C3B" w:rsidP="00125C3B">
      <w:pPr>
        <w:pStyle w:val="Script"/>
        <w:framePr w:wrap="around"/>
        <w:rPr>
          <w:color w:val="000000"/>
        </w:rPr>
      </w:pPr>
      <w:r w:rsidRPr="00A65335">
        <w:rPr>
          <w:color w:val="000000"/>
        </w:rPr>
        <w:t xml:space="preserve">      ProgramName </w:t>
      </w:r>
      <w:proofErr w:type="gramStart"/>
      <w:r w:rsidRPr="00A65335">
        <w:t>VARCHAR</w:t>
      </w:r>
      <w:r w:rsidRPr="00A65335">
        <w:rPr>
          <w:color w:val="808080"/>
        </w:rPr>
        <w:t>(</w:t>
      </w:r>
      <w:proofErr w:type="gramEnd"/>
      <w:r w:rsidRPr="00A65335">
        <w:rPr>
          <w:color w:val="000000"/>
        </w:rPr>
        <w:t>255</w:t>
      </w:r>
      <w:r w:rsidRPr="00A65335">
        <w:rPr>
          <w:color w:val="808080"/>
        </w:rPr>
        <w:t>),</w:t>
      </w:r>
      <w:r w:rsidRPr="00A65335">
        <w:rPr>
          <w:color w:val="000000"/>
        </w:rPr>
        <w:t xml:space="preserve">SPID2 </w:t>
      </w:r>
      <w:r w:rsidRPr="00A65335">
        <w:t>INT</w:t>
      </w:r>
      <w:r w:rsidRPr="00A65335">
        <w:rPr>
          <w:color w:val="808080"/>
        </w:rPr>
        <w:t>,</w:t>
      </w:r>
    </w:p>
    <w:p w14:paraId="5E18E5A9" w14:textId="77777777" w:rsidR="00125C3B" w:rsidRPr="00A65335" w:rsidRDefault="00125C3B" w:rsidP="00125C3B">
      <w:pPr>
        <w:pStyle w:val="Script"/>
        <w:framePr w:wrap="around"/>
        <w:rPr>
          <w:color w:val="000000"/>
        </w:rPr>
      </w:pPr>
      <w:r w:rsidRPr="00A65335">
        <w:rPr>
          <w:color w:val="000000"/>
        </w:rPr>
        <w:t xml:space="preserve">      REQUESTID </w:t>
      </w:r>
      <w:r w:rsidRPr="00A65335">
        <w:t>INT</w:t>
      </w:r>
      <w:r w:rsidRPr="00A65335">
        <w:rPr>
          <w:color w:val="808080"/>
        </w:rPr>
        <w:t>)</w:t>
      </w:r>
    </w:p>
    <w:p w14:paraId="7C2F5C0F" w14:textId="77777777" w:rsidR="00125C3B" w:rsidRPr="00A65335" w:rsidRDefault="00125C3B" w:rsidP="00125C3B">
      <w:pPr>
        <w:pStyle w:val="Script"/>
        <w:framePr w:wrap="around"/>
        <w:rPr>
          <w:color w:val="000000"/>
        </w:rPr>
      </w:pPr>
      <w:r w:rsidRPr="00A65335">
        <w:t>INSERT</w:t>
      </w:r>
      <w:r w:rsidRPr="00A65335">
        <w:rPr>
          <w:color w:val="000000"/>
        </w:rPr>
        <w:t xml:space="preserve"> </w:t>
      </w:r>
      <w:r w:rsidRPr="00A65335">
        <w:t>INTO</w:t>
      </w:r>
      <w:r w:rsidRPr="00A65335">
        <w:rPr>
          <w:color w:val="000000"/>
        </w:rPr>
        <w:t xml:space="preserve"> #sp_who2 </w:t>
      </w:r>
      <w:r w:rsidRPr="00A65335">
        <w:t>EXEC</w:t>
      </w:r>
      <w:r w:rsidRPr="00A65335">
        <w:rPr>
          <w:color w:val="000000"/>
        </w:rPr>
        <w:t xml:space="preserve"> </w:t>
      </w:r>
      <w:r w:rsidRPr="00A65335">
        <w:rPr>
          <w:color w:val="800000"/>
        </w:rPr>
        <w:t>sp_who2</w:t>
      </w:r>
    </w:p>
    <w:p w14:paraId="3FEB9938" w14:textId="77777777" w:rsidR="00125C3B" w:rsidRPr="00A65335" w:rsidRDefault="00125C3B" w:rsidP="00125C3B">
      <w:pPr>
        <w:pStyle w:val="Script"/>
        <w:framePr w:wrap="around"/>
        <w:rPr>
          <w:color w:val="000000"/>
        </w:rPr>
      </w:pPr>
      <w:r w:rsidRPr="00A65335">
        <w:t>SELECT</w:t>
      </w:r>
      <w:r w:rsidRPr="00A65335">
        <w:rPr>
          <w:color w:val="000000"/>
        </w:rPr>
        <w:t xml:space="preserve">      </w:t>
      </w:r>
      <w:r w:rsidRPr="00A65335">
        <w:rPr>
          <w:color w:val="808080"/>
        </w:rPr>
        <w:t>*</w:t>
      </w:r>
    </w:p>
    <w:p w14:paraId="4C61D73A" w14:textId="77777777" w:rsidR="00125C3B" w:rsidRPr="00A65335" w:rsidRDefault="00125C3B" w:rsidP="00125C3B">
      <w:pPr>
        <w:pStyle w:val="Script"/>
        <w:framePr w:wrap="around"/>
        <w:rPr>
          <w:color w:val="000000"/>
        </w:rPr>
      </w:pPr>
      <w:r w:rsidRPr="00A65335">
        <w:t>FROM</w:t>
      </w:r>
      <w:r w:rsidRPr="00A65335">
        <w:rPr>
          <w:color w:val="000000"/>
        </w:rPr>
        <w:t xml:space="preserve">        #sp_who2</w:t>
      </w:r>
    </w:p>
    <w:p w14:paraId="608ABCC3" w14:textId="77777777" w:rsidR="00125C3B" w:rsidRPr="00A65335" w:rsidRDefault="00125C3B" w:rsidP="00125C3B">
      <w:pPr>
        <w:pStyle w:val="Script"/>
        <w:framePr w:wrap="around"/>
        <w:rPr>
          <w:color w:val="000000"/>
        </w:rPr>
      </w:pPr>
      <w:r w:rsidRPr="00A65335">
        <w:rPr>
          <w:color w:val="008000"/>
        </w:rPr>
        <w:t xml:space="preserve">-- Add any filtering of the results </w:t>
      </w:r>
      <w:proofErr w:type="gramStart"/>
      <w:r w:rsidRPr="00A65335">
        <w:rPr>
          <w:color w:val="008000"/>
        </w:rPr>
        <w:t>here :</w:t>
      </w:r>
      <w:proofErr w:type="gramEnd"/>
    </w:p>
    <w:p w14:paraId="457865DF" w14:textId="77777777" w:rsidR="00125C3B" w:rsidRPr="00A65335" w:rsidRDefault="00125C3B" w:rsidP="00125C3B">
      <w:pPr>
        <w:pStyle w:val="Script"/>
        <w:framePr w:wrap="around"/>
        <w:rPr>
          <w:color w:val="000000"/>
        </w:rPr>
      </w:pPr>
      <w:r w:rsidRPr="00A65335">
        <w:t>WHERE</w:t>
      </w:r>
      <w:r w:rsidRPr="00A65335">
        <w:rPr>
          <w:color w:val="000000"/>
        </w:rPr>
        <w:t xml:space="preserve">       DBName </w:t>
      </w:r>
      <w:r w:rsidRPr="00A65335">
        <w:rPr>
          <w:color w:val="808080"/>
        </w:rPr>
        <w:t>not</w:t>
      </w:r>
      <w:r w:rsidRPr="00A65335">
        <w:rPr>
          <w:color w:val="000000"/>
        </w:rPr>
        <w:t xml:space="preserve"> </w:t>
      </w:r>
      <w:r w:rsidRPr="00A65335">
        <w:rPr>
          <w:color w:val="808080"/>
        </w:rPr>
        <w:t>in</w:t>
      </w:r>
      <w:r w:rsidRPr="00A65335">
        <w:t xml:space="preserve"> </w:t>
      </w:r>
      <w:r w:rsidRPr="00A65335">
        <w:rPr>
          <w:color w:val="808080"/>
        </w:rPr>
        <w:t>(</w:t>
      </w:r>
      <w:r w:rsidRPr="00A65335">
        <w:rPr>
          <w:color w:val="FF0000"/>
        </w:rPr>
        <w:t>'master'</w:t>
      </w:r>
      <w:r w:rsidRPr="00A65335">
        <w:rPr>
          <w:color w:val="808080"/>
        </w:rPr>
        <w:t>,</w:t>
      </w:r>
      <w:r w:rsidRPr="00A65335">
        <w:rPr>
          <w:color w:val="FF0000"/>
        </w:rPr>
        <w:t>'msdb'</w:t>
      </w:r>
      <w:r w:rsidRPr="00A65335">
        <w:rPr>
          <w:color w:val="808080"/>
        </w:rPr>
        <w:t>,</w:t>
      </w:r>
      <w:r w:rsidRPr="00A65335">
        <w:rPr>
          <w:color w:val="FF0000"/>
        </w:rPr>
        <w:t>'model'</w:t>
      </w:r>
      <w:r w:rsidRPr="00A65335">
        <w:rPr>
          <w:color w:val="808080"/>
        </w:rPr>
        <w:t>,</w:t>
      </w:r>
      <w:r w:rsidRPr="00A65335">
        <w:rPr>
          <w:color w:val="FF0000"/>
        </w:rPr>
        <w:t>'tempdb'</w:t>
      </w:r>
      <w:r w:rsidRPr="00A65335">
        <w:rPr>
          <w:color w:val="808080"/>
        </w:rPr>
        <w:t>,</w:t>
      </w:r>
      <w:r w:rsidRPr="00A65335">
        <w:rPr>
          <w:color w:val="FF0000"/>
        </w:rPr>
        <w:t>'dba_db'</w:t>
      </w:r>
      <w:r w:rsidRPr="00A65335">
        <w:rPr>
          <w:color w:val="808080"/>
        </w:rPr>
        <w:t>)</w:t>
      </w:r>
    </w:p>
    <w:p w14:paraId="36E8FE78" w14:textId="77777777" w:rsidR="00125C3B" w:rsidRPr="003368E7" w:rsidRDefault="00125C3B" w:rsidP="00125C3B">
      <w:pPr>
        <w:framePr w:wrap="around" w:vAnchor="text" w:hAnchor="text" w:y="1"/>
        <w:pBdr>
          <w:top w:val="dotted" w:sz="4" w:space="1" w:color="auto"/>
          <w:left w:val="dotted" w:sz="4" w:space="4" w:color="auto"/>
          <w:bottom w:val="dotted" w:sz="4" w:space="1" w:color="auto"/>
          <w:right w:val="dotted" w:sz="4" w:space="4" w:color="auto"/>
        </w:pBdr>
        <w:autoSpaceDE w:val="0"/>
        <w:autoSpaceDN w:val="0"/>
        <w:adjustRightInd w:val="0"/>
        <w:rPr>
          <w:rFonts w:ascii="Consolas" w:hAnsi="Consolas" w:cs="Consolas"/>
          <w:color w:val="FF0000"/>
          <w:sz w:val="19"/>
          <w:szCs w:val="19"/>
          <w:lang w:val="en-US"/>
        </w:rPr>
      </w:pPr>
      <w:proofErr w:type="gramStart"/>
      <w:r w:rsidRPr="003368E7">
        <w:rPr>
          <w:rFonts w:ascii="Consolas" w:hAnsi="Consolas" w:cs="Consolas"/>
          <w:color w:val="808080"/>
          <w:sz w:val="19"/>
          <w:szCs w:val="19"/>
          <w:lang w:val="en-US"/>
        </w:rPr>
        <w:t>and</w:t>
      </w:r>
      <w:proofErr w:type="gramEnd"/>
      <w:r w:rsidRPr="003368E7">
        <w:rPr>
          <w:rFonts w:ascii="Consolas" w:hAnsi="Consolas" w:cs="Consolas"/>
          <w:sz w:val="19"/>
          <w:szCs w:val="19"/>
          <w:lang w:val="en-US"/>
        </w:rPr>
        <w:t xml:space="preserve"> </w:t>
      </w:r>
      <w:r w:rsidRPr="003368E7">
        <w:rPr>
          <w:rFonts w:ascii="Consolas" w:hAnsi="Consolas" w:cs="Consolas"/>
          <w:color w:val="0000FF"/>
          <w:sz w:val="19"/>
          <w:szCs w:val="19"/>
          <w:lang w:val="en-US"/>
        </w:rPr>
        <w:t>Status</w:t>
      </w:r>
      <w:r w:rsidRPr="003368E7">
        <w:rPr>
          <w:rFonts w:ascii="Consolas" w:hAnsi="Consolas" w:cs="Consolas"/>
          <w:sz w:val="19"/>
          <w:szCs w:val="19"/>
          <w:lang w:val="en-US"/>
        </w:rPr>
        <w:t xml:space="preserve"> </w:t>
      </w:r>
      <w:r w:rsidRPr="003368E7">
        <w:rPr>
          <w:rFonts w:ascii="Consolas" w:hAnsi="Consolas" w:cs="Consolas"/>
          <w:color w:val="808080"/>
          <w:sz w:val="19"/>
          <w:szCs w:val="19"/>
          <w:lang w:val="en-US"/>
        </w:rPr>
        <w:t>&lt;&gt;</w:t>
      </w:r>
      <w:r w:rsidRPr="003368E7">
        <w:rPr>
          <w:rFonts w:ascii="Consolas" w:hAnsi="Consolas" w:cs="Consolas"/>
          <w:sz w:val="19"/>
          <w:szCs w:val="19"/>
          <w:lang w:val="en-US"/>
        </w:rPr>
        <w:t xml:space="preserve"> </w:t>
      </w:r>
      <w:r w:rsidRPr="003368E7">
        <w:rPr>
          <w:rFonts w:ascii="Consolas" w:hAnsi="Consolas" w:cs="Consolas"/>
          <w:color w:val="FF0000"/>
          <w:sz w:val="19"/>
          <w:szCs w:val="19"/>
          <w:lang w:val="en-US"/>
        </w:rPr>
        <w:t>'sleeping'</w:t>
      </w:r>
    </w:p>
    <w:p w14:paraId="23770EFF" w14:textId="77777777" w:rsidR="00125C3B" w:rsidRPr="00A65335" w:rsidRDefault="00125C3B" w:rsidP="00125C3B">
      <w:pPr>
        <w:pStyle w:val="Script"/>
        <w:framePr w:wrap="around"/>
        <w:rPr>
          <w:color w:val="000000"/>
        </w:rPr>
      </w:pPr>
      <w:r w:rsidRPr="00A65335">
        <w:rPr>
          <w:color w:val="008000"/>
        </w:rPr>
        <w:t xml:space="preserve">-- Add any sorting of the results </w:t>
      </w:r>
      <w:proofErr w:type="gramStart"/>
      <w:r w:rsidRPr="00A65335">
        <w:rPr>
          <w:color w:val="008000"/>
        </w:rPr>
        <w:t>here :</w:t>
      </w:r>
      <w:proofErr w:type="gramEnd"/>
    </w:p>
    <w:p w14:paraId="29871877" w14:textId="77777777" w:rsidR="00125C3B" w:rsidRDefault="00125C3B" w:rsidP="00125C3B">
      <w:pPr>
        <w:pStyle w:val="Script"/>
        <w:framePr w:wrap="around"/>
        <w:rPr>
          <w:color w:val="000000"/>
        </w:rPr>
      </w:pPr>
      <w:r>
        <w:t>ORDER</w:t>
      </w:r>
      <w:r>
        <w:rPr>
          <w:color w:val="000000"/>
        </w:rPr>
        <w:t xml:space="preserve"> </w:t>
      </w:r>
      <w:r>
        <w:t>BY</w:t>
      </w:r>
      <w:r>
        <w:rPr>
          <w:color w:val="000000"/>
        </w:rPr>
        <w:t xml:space="preserve">    DBName </w:t>
      </w:r>
      <w:r>
        <w:t>ASC</w:t>
      </w:r>
    </w:p>
    <w:p w14:paraId="3EC2602D" w14:textId="77777777" w:rsidR="00125C3B" w:rsidRDefault="00125C3B" w:rsidP="00125C3B">
      <w:pPr>
        <w:pStyle w:val="Script"/>
        <w:framePr w:wrap="around"/>
        <w:rPr>
          <w:color w:val="000000"/>
        </w:rPr>
      </w:pPr>
      <w:r>
        <w:rPr>
          <w:color w:val="000000"/>
        </w:rPr>
        <w:t xml:space="preserve"> </w:t>
      </w:r>
    </w:p>
    <w:p w14:paraId="41F07B1C" w14:textId="77777777" w:rsidR="00125C3B" w:rsidRDefault="00125C3B" w:rsidP="00125C3B">
      <w:pPr>
        <w:pStyle w:val="Script"/>
        <w:framePr w:wrap="around"/>
        <w:rPr>
          <w:color w:val="000000"/>
        </w:rPr>
      </w:pPr>
      <w:r>
        <w:t>DROP</w:t>
      </w:r>
      <w:r>
        <w:rPr>
          <w:color w:val="000000"/>
        </w:rPr>
        <w:t xml:space="preserve"> </w:t>
      </w:r>
      <w:r>
        <w:t>TABLE</w:t>
      </w:r>
      <w:r>
        <w:rPr>
          <w:color w:val="000000"/>
        </w:rPr>
        <w:t xml:space="preserve"> #sp_who2</w:t>
      </w:r>
    </w:p>
    <w:p w14:paraId="3696CB2E" w14:textId="1D081B34" w:rsidR="00A65335" w:rsidRPr="001A51D6" w:rsidRDefault="00A65335" w:rsidP="00A65335">
      <w:pPr>
        <w:rPr>
          <w:rFonts w:ascii="Consolas" w:hAnsi="Consolas" w:cs="Consolas"/>
          <w:color w:val="000000"/>
          <w:sz w:val="19"/>
          <w:szCs w:val="19"/>
          <w:lang w:val="en-US"/>
        </w:rPr>
      </w:pPr>
    </w:p>
    <w:p w14:paraId="5B086BA3" w14:textId="77777777" w:rsidR="00A65335" w:rsidRPr="00A65335" w:rsidRDefault="00A65335" w:rsidP="00A65335">
      <w:pPr>
        <w:rPr>
          <w:lang w:val="en-US"/>
        </w:rPr>
      </w:pPr>
    </w:p>
    <w:p w14:paraId="38620BD5" w14:textId="77777777" w:rsidR="00EF2B6D" w:rsidRDefault="00EF2B6D">
      <w:pPr>
        <w:rPr>
          <w:lang w:val="en-US"/>
        </w:rPr>
      </w:pPr>
      <w:r>
        <w:rPr>
          <w:lang w:val="en-US"/>
        </w:rPr>
        <w:br w:type="page"/>
      </w:r>
    </w:p>
    <w:p w14:paraId="46CDA0BB" w14:textId="5DE86B1C" w:rsidR="00BD188B" w:rsidRPr="00A65335" w:rsidRDefault="00A65335" w:rsidP="00EF2B6D">
      <w:pPr>
        <w:pStyle w:val="Heading3"/>
        <w:rPr>
          <w:lang w:val="en-US"/>
        </w:rPr>
      </w:pPr>
      <w:bookmarkStart w:id="86" w:name="_Toc93671682"/>
      <w:r>
        <w:rPr>
          <w:lang w:val="en-US"/>
        </w:rPr>
        <w:lastRenderedPageBreak/>
        <w:t>List active SQL kald</w:t>
      </w:r>
      <w:bookmarkEnd w:id="86"/>
    </w:p>
    <w:p w14:paraId="5CBC1285" w14:textId="77777777" w:rsidR="00A65335" w:rsidRPr="00A65335" w:rsidRDefault="00A65335" w:rsidP="00EF2B6D">
      <w:pPr>
        <w:pStyle w:val="Script"/>
        <w:framePr w:wrap="around"/>
      </w:pPr>
      <w:r w:rsidRPr="00A65335">
        <w:rPr>
          <w:color w:val="0000FF"/>
        </w:rPr>
        <w:t>SELECT</w:t>
      </w:r>
      <w:r w:rsidRPr="00A65335">
        <w:t xml:space="preserve">      r</w:t>
      </w:r>
      <w:r w:rsidRPr="00A65335">
        <w:rPr>
          <w:color w:val="808080"/>
        </w:rPr>
        <w:t>.</w:t>
      </w:r>
      <w:r w:rsidRPr="00A65335">
        <w:t>start_time [Start Time]</w:t>
      </w:r>
      <w:proofErr w:type="gramStart"/>
      <w:r w:rsidRPr="00A65335">
        <w:rPr>
          <w:color w:val="808080"/>
        </w:rPr>
        <w:t>,</w:t>
      </w:r>
      <w:r w:rsidRPr="00A65335">
        <w:t>session</w:t>
      </w:r>
      <w:proofErr w:type="gramEnd"/>
      <w:r w:rsidRPr="00A65335">
        <w:t>_ID [SPID]</w:t>
      </w:r>
      <w:r w:rsidRPr="00A65335">
        <w:rPr>
          <w:color w:val="808080"/>
        </w:rPr>
        <w:t>,</w:t>
      </w:r>
    </w:p>
    <w:p w14:paraId="361F6CC2" w14:textId="77777777" w:rsidR="00A65335" w:rsidRPr="00A65335" w:rsidRDefault="00A65335" w:rsidP="00EF2B6D">
      <w:pPr>
        <w:pStyle w:val="Script"/>
        <w:framePr w:wrap="around"/>
      </w:pPr>
      <w:r w:rsidRPr="00A65335">
        <w:t xml:space="preserve">            </w:t>
      </w:r>
      <w:r w:rsidRPr="00A65335">
        <w:rPr>
          <w:color w:val="FF00FF"/>
        </w:rPr>
        <w:t>DB_</w:t>
      </w:r>
      <w:proofErr w:type="gramStart"/>
      <w:r w:rsidRPr="00A65335">
        <w:rPr>
          <w:color w:val="FF00FF"/>
        </w:rPr>
        <w:t>NAME</w:t>
      </w:r>
      <w:r w:rsidRPr="00A65335">
        <w:rPr>
          <w:color w:val="808080"/>
        </w:rPr>
        <w:t>(</w:t>
      </w:r>
      <w:proofErr w:type="gramEnd"/>
      <w:r w:rsidRPr="00A65335">
        <w:t>database_id</w:t>
      </w:r>
      <w:r w:rsidRPr="00A65335">
        <w:rPr>
          <w:color w:val="808080"/>
        </w:rPr>
        <w:t>)</w:t>
      </w:r>
      <w:r w:rsidRPr="00A65335">
        <w:t xml:space="preserve"> [Database]</w:t>
      </w:r>
      <w:r w:rsidRPr="00A65335">
        <w:rPr>
          <w:color w:val="808080"/>
        </w:rPr>
        <w:t>,</w:t>
      </w:r>
    </w:p>
    <w:p w14:paraId="6E9C0C4A" w14:textId="77777777" w:rsidR="00A65335" w:rsidRPr="00A65335" w:rsidRDefault="00A65335" w:rsidP="00EF2B6D">
      <w:pPr>
        <w:pStyle w:val="Script"/>
        <w:framePr w:wrap="around"/>
      </w:pPr>
      <w:r w:rsidRPr="00A65335">
        <w:t xml:space="preserve">            </w:t>
      </w:r>
      <w:proofErr w:type="gramStart"/>
      <w:r w:rsidRPr="00A65335">
        <w:rPr>
          <w:color w:val="FF00FF"/>
        </w:rPr>
        <w:t>SUBSTRING</w:t>
      </w:r>
      <w:r w:rsidRPr="00A65335">
        <w:rPr>
          <w:color w:val="808080"/>
        </w:rPr>
        <w:t>(</w:t>
      </w:r>
      <w:proofErr w:type="gramEnd"/>
      <w:r w:rsidRPr="00A65335">
        <w:t>t</w:t>
      </w:r>
      <w:r w:rsidRPr="00A65335">
        <w:rPr>
          <w:color w:val="808080"/>
        </w:rPr>
        <w:t>.</w:t>
      </w:r>
      <w:r w:rsidRPr="00A65335">
        <w:rPr>
          <w:color w:val="0000FF"/>
        </w:rPr>
        <w:t>text</w:t>
      </w:r>
      <w:r w:rsidRPr="00A65335">
        <w:rPr>
          <w:color w:val="808080"/>
        </w:rPr>
        <w:t>,(</w:t>
      </w:r>
      <w:r w:rsidRPr="00A65335">
        <w:t>r</w:t>
      </w:r>
      <w:r w:rsidRPr="00A65335">
        <w:rPr>
          <w:color w:val="808080"/>
        </w:rPr>
        <w:t>.</w:t>
      </w:r>
      <w:r w:rsidRPr="00A65335">
        <w:t>statement_start_offset</w:t>
      </w:r>
      <w:r w:rsidRPr="00A65335">
        <w:rPr>
          <w:color w:val="808080"/>
        </w:rPr>
        <w:t>/</w:t>
      </w:r>
      <w:r w:rsidRPr="00A65335">
        <w:t>2</w:t>
      </w:r>
      <w:r w:rsidRPr="00A65335">
        <w:rPr>
          <w:color w:val="808080"/>
        </w:rPr>
        <w:t>)+</w:t>
      </w:r>
      <w:r w:rsidRPr="00A65335">
        <w:t>1</w:t>
      </w:r>
      <w:r w:rsidRPr="00A65335">
        <w:rPr>
          <w:color w:val="808080"/>
        </w:rPr>
        <w:t>,</w:t>
      </w:r>
    </w:p>
    <w:p w14:paraId="73906D76" w14:textId="77777777" w:rsidR="00A65335" w:rsidRPr="00A65335" w:rsidRDefault="00A65335" w:rsidP="00EF2B6D">
      <w:pPr>
        <w:pStyle w:val="Script"/>
        <w:framePr w:wrap="around"/>
      </w:pPr>
      <w:r w:rsidRPr="00A65335">
        <w:t xml:space="preserve">            </w:t>
      </w:r>
      <w:r w:rsidRPr="00A65335">
        <w:rPr>
          <w:color w:val="0000FF"/>
        </w:rPr>
        <w:t>CASE</w:t>
      </w:r>
      <w:r w:rsidRPr="00A65335">
        <w:t xml:space="preserve"> </w:t>
      </w:r>
      <w:r w:rsidRPr="00A65335">
        <w:rPr>
          <w:color w:val="0000FF"/>
        </w:rPr>
        <w:t>WHEN</w:t>
      </w:r>
      <w:r w:rsidRPr="00A65335">
        <w:t xml:space="preserve"> statement_end_offset</w:t>
      </w:r>
      <w:r w:rsidRPr="00A65335">
        <w:rPr>
          <w:color w:val="808080"/>
        </w:rPr>
        <w:t>=-</w:t>
      </w:r>
      <w:r w:rsidRPr="00A65335">
        <w:t xml:space="preserve">1 </w:t>
      </w:r>
      <w:r w:rsidRPr="00A65335">
        <w:rPr>
          <w:color w:val="808080"/>
        </w:rPr>
        <w:t>OR</w:t>
      </w:r>
      <w:r w:rsidRPr="00A65335">
        <w:t xml:space="preserve"> statement_end_offset</w:t>
      </w:r>
      <w:r w:rsidRPr="00A65335">
        <w:rPr>
          <w:color w:val="808080"/>
        </w:rPr>
        <w:t>=</w:t>
      </w:r>
      <w:r w:rsidRPr="00A65335">
        <w:t>0</w:t>
      </w:r>
    </w:p>
    <w:p w14:paraId="06C44E5E" w14:textId="77777777" w:rsidR="00A65335" w:rsidRPr="00A65335" w:rsidRDefault="00A65335" w:rsidP="00EF2B6D">
      <w:pPr>
        <w:pStyle w:val="Script"/>
        <w:framePr w:wrap="around"/>
      </w:pPr>
      <w:r w:rsidRPr="00A65335">
        <w:t xml:space="preserve">            </w:t>
      </w:r>
      <w:r w:rsidRPr="00A65335">
        <w:rPr>
          <w:color w:val="0000FF"/>
        </w:rPr>
        <w:t xml:space="preserve">THEN </w:t>
      </w:r>
      <w:r w:rsidRPr="00A65335">
        <w:rPr>
          <w:color w:val="808080"/>
        </w:rPr>
        <w:t>(</w:t>
      </w:r>
      <w:proofErr w:type="gramStart"/>
      <w:r w:rsidRPr="00A65335">
        <w:rPr>
          <w:color w:val="FF00FF"/>
        </w:rPr>
        <w:t>DATALENGTH</w:t>
      </w:r>
      <w:r w:rsidRPr="00A65335">
        <w:rPr>
          <w:color w:val="808080"/>
        </w:rPr>
        <w:t>(</w:t>
      </w:r>
      <w:proofErr w:type="gramEnd"/>
      <w:r w:rsidRPr="00A65335">
        <w:t>t</w:t>
      </w:r>
      <w:r w:rsidRPr="00A65335">
        <w:rPr>
          <w:color w:val="808080"/>
        </w:rPr>
        <w:t>.</w:t>
      </w:r>
      <w:r w:rsidRPr="00A65335">
        <w:rPr>
          <w:color w:val="0000FF"/>
        </w:rPr>
        <w:t>Text</w:t>
      </w:r>
      <w:r w:rsidRPr="00A65335">
        <w:rPr>
          <w:color w:val="808080"/>
        </w:rPr>
        <w:t>)-</w:t>
      </w:r>
      <w:r w:rsidRPr="00A65335">
        <w:t>r</w:t>
      </w:r>
      <w:r w:rsidRPr="00A65335">
        <w:rPr>
          <w:color w:val="808080"/>
        </w:rPr>
        <w:t>.</w:t>
      </w:r>
      <w:r w:rsidRPr="00A65335">
        <w:t>statement_start_offset</w:t>
      </w:r>
      <w:r w:rsidRPr="00A65335">
        <w:rPr>
          <w:color w:val="808080"/>
        </w:rPr>
        <w:t>/</w:t>
      </w:r>
      <w:r w:rsidRPr="00A65335">
        <w:t>2</w:t>
      </w:r>
      <w:r w:rsidRPr="00A65335">
        <w:rPr>
          <w:color w:val="808080"/>
        </w:rPr>
        <w:t>)+</w:t>
      </w:r>
      <w:r w:rsidRPr="00A65335">
        <w:t>1</w:t>
      </w:r>
    </w:p>
    <w:p w14:paraId="33FF216C" w14:textId="77777777" w:rsidR="00A65335" w:rsidRPr="00A65335" w:rsidRDefault="00A65335" w:rsidP="00EF2B6D">
      <w:pPr>
        <w:pStyle w:val="Script"/>
        <w:framePr w:wrap="around"/>
      </w:pPr>
      <w:r w:rsidRPr="00A65335">
        <w:t xml:space="preserve">            </w:t>
      </w:r>
      <w:r w:rsidRPr="00A65335">
        <w:rPr>
          <w:color w:val="0000FF"/>
        </w:rPr>
        <w:t xml:space="preserve">ELSE </w:t>
      </w:r>
      <w:r w:rsidRPr="00A65335">
        <w:rPr>
          <w:color w:val="808080"/>
        </w:rPr>
        <w:t>(</w:t>
      </w:r>
      <w:r w:rsidRPr="00A65335">
        <w:t>r</w:t>
      </w:r>
      <w:r w:rsidRPr="00A65335">
        <w:rPr>
          <w:color w:val="808080"/>
        </w:rPr>
        <w:t>.</w:t>
      </w:r>
      <w:r w:rsidRPr="00A65335">
        <w:t>statement_end_offset</w:t>
      </w:r>
      <w:r w:rsidRPr="00A65335">
        <w:rPr>
          <w:color w:val="808080"/>
        </w:rPr>
        <w:t>-</w:t>
      </w:r>
      <w:r w:rsidRPr="00A65335">
        <w:t>r</w:t>
      </w:r>
      <w:r w:rsidRPr="00A65335">
        <w:rPr>
          <w:color w:val="808080"/>
        </w:rPr>
        <w:t>.</w:t>
      </w:r>
      <w:r w:rsidRPr="00A65335">
        <w:t>statement_start_offset</w:t>
      </w:r>
      <w:r w:rsidRPr="00A65335">
        <w:rPr>
          <w:color w:val="808080"/>
        </w:rPr>
        <w:t>)/</w:t>
      </w:r>
      <w:r w:rsidRPr="00A65335">
        <w:t>2</w:t>
      </w:r>
      <w:r w:rsidRPr="00A65335">
        <w:rPr>
          <w:color w:val="808080"/>
        </w:rPr>
        <w:t>+</w:t>
      </w:r>
      <w:r w:rsidRPr="00A65335">
        <w:t>1</w:t>
      </w:r>
    </w:p>
    <w:p w14:paraId="5DB20BB1" w14:textId="77777777" w:rsidR="00A65335" w:rsidRPr="00A65335" w:rsidRDefault="00A65335" w:rsidP="00EF2B6D">
      <w:pPr>
        <w:pStyle w:val="Script"/>
        <w:framePr w:wrap="around"/>
      </w:pPr>
      <w:r w:rsidRPr="00A65335">
        <w:t xml:space="preserve">            </w:t>
      </w:r>
      <w:r w:rsidRPr="00A65335">
        <w:rPr>
          <w:color w:val="0000FF"/>
        </w:rPr>
        <w:t>END</w:t>
      </w:r>
      <w:r w:rsidRPr="00A65335">
        <w:rPr>
          <w:color w:val="808080"/>
        </w:rPr>
        <w:t>)</w:t>
      </w:r>
      <w:r w:rsidRPr="00A65335">
        <w:t xml:space="preserve"> [Executing SQL]</w:t>
      </w:r>
      <w:r w:rsidRPr="00A65335">
        <w:rPr>
          <w:color w:val="808080"/>
        </w:rPr>
        <w:t>,</w:t>
      </w:r>
    </w:p>
    <w:p w14:paraId="12776EE1" w14:textId="77777777" w:rsidR="00A65335" w:rsidRPr="00A65335" w:rsidRDefault="00A65335" w:rsidP="00EF2B6D">
      <w:pPr>
        <w:pStyle w:val="Script"/>
        <w:framePr w:wrap="around"/>
      </w:pPr>
      <w:r w:rsidRPr="00A65335">
        <w:t xml:space="preserve">            </w:t>
      </w:r>
      <w:r w:rsidRPr="00A65335">
        <w:rPr>
          <w:color w:val="0000FF"/>
        </w:rPr>
        <w:t>Status</w:t>
      </w:r>
      <w:proofErr w:type="gramStart"/>
      <w:r w:rsidRPr="00A65335">
        <w:rPr>
          <w:color w:val="808080"/>
        </w:rPr>
        <w:t>,</w:t>
      </w:r>
      <w:r w:rsidRPr="00A65335">
        <w:t>command</w:t>
      </w:r>
      <w:r w:rsidRPr="00A65335">
        <w:rPr>
          <w:color w:val="808080"/>
        </w:rPr>
        <w:t>,</w:t>
      </w:r>
      <w:r w:rsidRPr="00A65335">
        <w:t>wait</w:t>
      </w:r>
      <w:proofErr w:type="gramEnd"/>
      <w:r w:rsidRPr="00A65335">
        <w:t>_type</w:t>
      </w:r>
      <w:r w:rsidRPr="00A65335">
        <w:rPr>
          <w:color w:val="808080"/>
        </w:rPr>
        <w:t>,</w:t>
      </w:r>
      <w:r w:rsidRPr="00A65335">
        <w:t>wait_time</w:t>
      </w:r>
      <w:r w:rsidRPr="00A65335">
        <w:rPr>
          <w:color w:val="808080"/>
        </w:rPr>
        <w:t>,</w:t>
      </w:r>
      <w:r w:rsidRPr="00A65335">
        <w:t>wait_resource</w:t>
      </w:r>
      <w:r w:rsidRPr="00A65335">
        <w:rPr>
          <w:color w:val="808080"/>
        </w:rPr>
        <w:t>,</w:t>
      </w:r>
    </w:p>
    <w:p w14:paraId="0AE55E98" w14:textId="77777777" w:rsidR="00A65335" w:rsidRPr="00A65335" w:rsidRDefault="00A65335" w:rsidP="00EF2B6D">
      <w:pPr>
        <w:pStyle w:val="Script"/>
        <w:framePr w:wrap="around"/>
      </w:pPr>
      <w:r w:rsidRPr="00A65335">
        <w:t xml:space="preserve">            last_wait_type</w:t>
      </w:r>
    </w:p>
    <w:p w14:paraId="1C6AB12E" w14:textId="77777777" w:rsidR="00A65335" w:rsidRPr="00A65335" w:rsidRDefault="00A65335" w:rsidP="00EF2B6D">
      <w:pPr>
        <w:pStyle w:val="Script"/>
        <w:framePr w:wrap="around"/>
      </w:pPr>
      <w:r w:rsidRPr="00A65335">
        <w:rPr>
          <w:color w:val="0000FF"/>
        </w:rPr>
        <w:t>FROM</w:t>
      </w:r>
      <w:r w:rsidRPr="00A65335">
        <w:t xml:space="preserve">        </w:t>
      </w:r>
      <w:r w:rsidRPr="00A65335">
        <w:rPr>
          <w:color w:val="00FF00"/>
        </w:rPr>
        <w:t>sys</w:t>
      </w:r>
      <w:r w:rsidRPr="00A65335">
        <w:rPr>
          <w:color w:val="808080"/>
        </w:rPr>
        <w:t>.</w:t>
      </w:r>
      <w:r w:rsidRPr="00A65335">
        <w:rPr>
          <w:color w:val="00FF00"/>
        </w:rPr>
        <w:t>dm_exec_requests</w:t>
      </w:r>
      <w:r w:rsidRPr="00A65335">
        <w:t xml:space="preserve"> r</w:t>
      </w:r>
    </w:p>
    <w:p w14:paraId="441C01E2" w14:textId="77777777" w:rsidR="00A65335" w:rsidRPr="00A65335" w:rsidRDefault="00A65335" w:rsidP="00EF2B6D">
      <w:pPr>
        <w:pStyle w:val="Script"/>
        <w:framePr w:wrap="around"/>
      </w:pPr>
      <w:r w:rsidRPr="00A65335">
        <w:rPr>
          <w:color w:val="808080"/>
        </w:rPr>
        <w:t>OUTER</w:t>
      </w:r>
      <w:r w:rsidRPr="00A65335">
        <w:t xml:space="preserve"> </w:t>
      </w:r>
      <w:r w:rsidRPr="00A65335">
        <w:rPr>
          <w:color w:val="808080"/>
        </w:rPr>
        <w:t>APPLY</w:t>
      </w:r>
      <w:r w:rsidRPr="00A65335">
        <w:t xml:space="preserve"> </w:t>
      </w:r>
      <w:r w:rsidRPr="00A65335">
        <w:rPr>
          <w:color w:val="00FF00"/>
        </w:rPr>
        <w:t>sys</w:t>
      </w:r>
      <w:r w:rsidRPr="00A65335">
        <w:rPr>
          <w:color w:val="808080"/>
        </w:rPr>
        <w:t>.</w:t>
      </w:r>
      <w:r w:rsidRPr="00A65335">
        <w:rPr>
          <w:color w:val="00FF00"/>
        </w:rPr>
        <w:t>dm_exec_sql_</w:t>
      </w:r>
      <w:proofErr w:type="gramStart"/>
      <w:r w:rsidRPr="00A65335">
        <w:rPr>
          <w:color w:val="00FF00"/>
        </w:rPr>
        <w:t>text</w:t>
      </w:r>
      <w:r w:rsidRPr="00A65335">
        <w:rPr>
          <w:color w:val="808080"/>
        </w:rPr>
        <w:t>(</w:t>
      </w:r>
      <w:proofErr w:type="gramEnd"/>
      <w:r w:rsidRPr="00A65335">
        <w:rPr>
          <w:color w:val="0000FF"/>
        </w:rPr>
        <w:t>sql_handle</w:t>
      </w:r>
      <w:r w:rsidRPr="00A65335">
        <w:rPr>
          <w:color w:val="808080"/>
        </w:rPr>
        <w:t>)</w:t>
      </w:r>
      <w:r w:rsidRPr="00A65335">
        <w:t xml:space="preserve"> t</w:t>
      </w:r>
    </w:p>
    <w:p w14:paraId="01812295" w14:textId="77777777" w:rsidR="00A65335" w:rsidRPr="00A65335" w:rsidRDefault="00A65335" w:rsidP="00EF2B6D">
      <w:pPr>
        <w:pStyle w:val="Script"/>
        <w:framePr w:wrap="around"/>
      </w:pPr>
      <w:r w:rsidRPr="00A65335">
        <w:rPr>
          <w:color w:val="0000FF"/>
        </w:rPr>
        <w:t>WHERE</w:t>
      </w:r>
      <w:r w:rsidRPr="00A65335">
        <w:t xml:space="preserve">       session_</w:t>
      </w:r>
      <w:proofErr w:type="gramStart"/>
      <w:r w:rsidRPr="00A65335">
        <w:t xml:space="preserve">id </w:t>
      </w:r>
      <w:r w:rsidRPr="00A65335">
        <w:rPr>
          <w:color w:val="808080"/>
        </w:rPr>
        <w:t>!</w:t>
      </w:r>
      <w:proofErr w:type="gramEnd"/>
      <w:r w:rsidRPr="00A65335">
        <w:rPr>
          <w:color w:val="808080"/>
        </w:rPr>
        <w:t>=</w:t>
      </w:r>
      <w:r w:rsidRPr="00A65335">
        <w:t xml:space="preserve"> </w:t>
      </w:r>
      <w:r w:rsidRPr="00A65335">
        <w:rPr>
          <w:color w:val="FF00FF"/>
        </w:rPr>
        <w:t>@@SPID</w:t>
      </w:r>
      <w:r w:rsidRPr="00A65335">
        <w:t xml:space="preserve"> </w:t>
      </w:r>
      <w:r w:rsidRPr="00A65335">
        <w:rPr>
          <w:color w:val="008000"/>
        </w:rPr>
        <w:t>-- don't show this query</w:t>
      </w:r>
    </w:p>
    <w:p w14:paraId="52185BAF" w14:textId="77777777" w:rsidR="00A65335" w:rsidRPr="00A65335" w:rsidRDefault="00A65335" w:rsidP="00EF2B6D">
      <w:pPr>
        <w:pStyle w:val="Script"/>
        <w:framePr w:wrap="around"/>
      </w:pPr>
      <w:r w:rsidRPr="00A65335">
        <w:rPr>
          <w:color w:val="808080"/>
        </w:rPr>
        <w:t>AND</w:t>
      </w:r>
      <w:r w:rsidRPr="00A65335">
        <w:t xml:space="preserve">         session_id </w:t>
      </w:r>
      <w:r w:rsidRPr="00A65335">
        <w:rPr>
          <w:color w:val="808080"/>
        </w:rPr>
        <w:t>&gt;</w:t>
      </w:r>
      <w:r w:rsidRPr="00A65335">
        <w:t xml:space="preserve"> 50 </w:t>
      </w:r>
      <w:r w:rsidRPr="00A65335">
        <w:rPr>
          <w:color w:val="008000"/>
        </w:rPr>
        <w:t>-- don't show system queries</w:t>
      </w:r>
    </w:p>
    <w:p w14:paraId="0B823334" w14:textId="77777777" w:rsidR="00A65335" w:rsidRPr="00A65335" w:rsidRDefault="00A65335" w:rsidP="00EF2B6D">
      <w:pPr>
        <w:pStyle w:val="Script"/>
        <w:framePr w:wrap="around"/>
      </w:pPr>
      <w:r w:rsidRPr="00A65335">
        <w:rPr>
          <w:color w:val="808080"/>
        </w:rPr>
        <w:t>AND</w:t>
      </w:r>
      <w:r w:rsidRPr="00A65335">
        <w:tab/>
      </w:r>
      <w:r w:rsidRPr="00A65335">
        <w:tab/>
      </w:r>
      <w:r w:rsidRPr="00A65335">
        <w:tab/>
      </w:r>
      <w:r w:rsidRPr="00A65335">
        <w:rPr>
          <w:color w:val="FF00FF"/>
        </w:rPr>
        <w:t>DB_NAME</w:t>
      </w:r>
      <w:r w:rsidRPr="00A65335">
        <w:rPr>
          <w:color w:val="808080"/>
        </w:rPr>
        <w:t>(</w:t>
      </w:r>
      <w:r w:rsidRPr="00A65335">
        <w:t>database_id</w:t>
      </w:r>
      <w:r w:rsidRPr="00A65335">
        <w:rPr>
          <w:color w:val="808080"/>
        </w:rPr>
        <w:t>)</w:t>
      </w:r>
      <w:r w:rsidRPr="00A65335">
        <w:t xml:space="preserve"> </w:t>
      </w:r>
      <w:r w:rsidRPr="00A65335">
        <w:rPr>
          <w:color w:val="808080"/>
        </w:rPr>
        <w:t>not</w:t>
      </w:r>
      <w:r w:rsidRPr="00A65335">
        <w:t xml:space="preserve"> </w:t>
      </w:r>
      <w:r w:rsidRPr="00A65335">
        <w:rPr>
          <w:color w:val="808080"/>
        </w:rPr>
        <w:t>in</w:t>
      </w:r>
      <w:r w:rsidRPr="00A65335">
        <w:rPr>
          <w:color w:val="0000FF"/>
        </w:rPr>
        <w:t xml:space="preserve"> </w:t>
      </w:r>
      <w:r w:rsidRPr="00A65335">
        <w:rPr>
          <w:color w:val="808080"/>
        </w:rPr>
        <w:t>(</w:t>
      </w:r>
      <w:r w:rsidRPr="00A65335">
        <w:rPr>
          <w:color w:val="FF0000"/>
        </w:rPr>
        <w:t>'master'</w:t>
      </w:r>
      <w:r w:rsidRPr="00A65335">
        <w:rPr>
          <w:color w:val="808080"/>
        </w:rPr>
        <w:t>,</w:t>
      </w:r>
      <w:r w:rsidRPr="00A65335">
        <w:rPr>
          <w:color w:val="FF0000"/>
        </w:rPr>
        <w:t>'msdb'</w:t>
      </w:r>
      <w:r w:rsidRPr="00A65335">
        <w:rPr>
          <w:color w:val="808080"/>
        </w:rPr>
        <w:t>,</w:t>
      </w:r>
      <w:r w:rsidRPr="00A65335">
        <w:rPr>
          <w:color w:val="FF0000"/>
        </w:rPr>
        <w:t>'model'</w:t>
      </w:r>
      <w:r w:rsidRPr="00A65335">
        <w:rPr>
          <w:color w:val="808080"/>
        </w:rPr>
        <w:t>,</w:t>
      </w:r>
      <w:r w:rsidRPr="00A65335">
        <w:rPr>
          <w:color w:val="FF0000"/>
        </w:rPr>
        <w:t>'tempdb'</w:t>
      </w:r>
      <w:r w:rsidRPr="00A65335">
        <w:rPr>
          <w:color w:val="808080"/>
        </w:rPr>
        <w:t>,</w:t>
      </w:r>
      <w:r w:rsidRPr="00A65335">
        <w:rPr>
          <w:color w:val="FF0000"/>
        </w:rPr>
        <w:t>'DBA_DB'</w:t>
      </w:r>
      <w:r w:rsidRPr="00A65335">
        <w:rPr>
          <w:color w:val="808080"/>
        </w:rPr>
        <w:t>)</w:t>
      </w:r>
    </w:p>
    <w:p w14:paraId="2ACA3A7D" w14:textId="1CF2FCAD" w:rsidR="00BD188B" w:rsidRPr="001A51D6" w:rsidRDefault="00A65335" w:rsidP="00EF2B6D">
      <w:pPr>
        <w:pStyle w:val="Script"/>
        <w:framePr w:wrap="around"/>
        <w:rPr>
          <w:lang w:val="da-DK"/>
        </w:rPr>
      </w:pPr>
      <w:r w:rsidRPr="001A51D6">
        <w:rPr>
          <w:color w:val="0000FF"/>
          <w:lang w:val="da-DK"/>
        </w:rPr>
        <w:t>ORDER</w:t>
      </w:r>
      <w:r w:rsidRPr="001A51D6">
        <w:rPr>
          <w:lang w:val="da-DK"/>
        </w:rPr>
        <w:t xml:space="preserve"> </w:t>
      </w:r>
      <w:r w:rsidRPr="001A51D6">
        <w:rPr>
          <w:color w:val="0000FF"/>
          <w:lang w:val="da-DK"/>
        </w:rPr>
        <w:t>BY</w:t>
      </w:r>
      <w:r w:rsidRPr="001A51D6">
        <w:rPr>
          <w:lang w:val="da-DK"/>
        </w:rPr>
        <w:t xml:space="preserve">    </w:t>
      </w:r>
      <w:proofErr w:type="gramStart"/>
      <w:r w:rsidRPr="001A51D6">
        <w:rPr>
          <w:lang w:val="da-DK"/>
        </w:rPr>
        <w:t>r</w:t>
      </w:r>
      <w:r w:rsidRPr="001A51D6">
        <w:rPr>
          <w:color w:val="808080"/>
          <w:lang w:val="da-DK"/>
        </w:rPr>
        <w:t>.</w:t>
      </w:r>
      <w:r w:rsidRPr="001A51D6">
        <w:rPr>
          <w:lang w:val="da-DK"/>
        </w:rPr>
        <w:t>start</w:t>
      </w:r>
      <w:proofErr w:type="gramEnd"/>
      <w:r w:rsidRPr="001A51D6">
        <w:rPr>
          <w:lang w:val="da-DK"/>
        </w:rPr>
        <w:t>_time</w:t>
      </w:r>
    </w:p>
    <w:p w14:paraId="4FB1BF52" w14:textId="0E1F0E30" w:rsidR="00BD188B" w:rsidRPr="001A51D6" w:rsidRDefault="00BD188B" w:rsidP="00F23471"/>
    <w:p w14:paraId="586FEDBA" w14:textId="3B817C03" w:rsidR="00EF2B6D" w:rsidRDefault="00EF2B6D" w:rsidP="00EF2B6D">
      <w:pPr>
        <w:pStyle w:val="Heading3"/>
      </w:pPr>
      <w:bookmarkStart w:id="87" w:name="_Toc93671683"/>
      <w:r w:rsidRPr="00EF2B6D">
        <w:t>Kan ryddes ved at tage offline, o</w:t>
      </w:r>
      <w:r>
        <w:t>g derefter online igen, men husk ”with rollback immediate”</w:t>
      </w:r>
      <w:bookmarkEnd w:id="87"/>
    </w:p>
    <w:p w14:paraId="7A7F9BD8" w14:textId="77777777" w:rsidR="00EF2B6D" w:rsidRPr="00EF2B6D" w:rsidRDefault="00EF2B6D" w:rsidP="00EF2B6D">
      <w:pPr>
        <w:pStyle w:val="Script"/>
        <w:framePr w:wrap="around"/>
      </w:pPr>
      <w:r w:rsidRPr="00EF2B6D">
        <w:t>-- Take the Database Offline</w:t>
      </w:r>
      <w:proofErr w:type="gramStart"/>
      <w:r w:rsidRPr="00EF2B6D">
        <w:t>  ---</w:t>
      </w:r>
      <w:proofErr w:type="gramEnd"/>
      <w:r w:rsidRPr="00EF2B6D">
        <w:t xml:space="preserve"> DebuggerStepThroughAttribute all users off</w:t>
      </w:r>
    </w:p>
    <w:p w14:paraId="0C8A9639" w14:textId="77777777" w:rsidR="00EF2B6D" w:rsidRPr="00EF2B6D" w:rsidRDefault="00EF2B6D" w:rsidP="00EF2B6D">
      <w:pPr>
        <w:pStyle w:val="Script"/>
        <w:framePr w:wrap="around"/>
      </w:pPr>
      <w:r w:rsidRPr="00EF2B6D">
        <w:rPr>
          <w:color w:val="0000FF"/>
        </w:rPr>
        <w:t>ALTER</w:t>
      </w:r>
      <w:r w:rsidRPr="00EF2B6D">
        <w:rPr>
          <w:color w:val="000000"/>
        </w:rPr>
        <w:t xml:space="preserve"> </w:t>
      </w:r>
      <w:proofErr w:type="gramStart"/>
      <w:r w:rsidRPr="00EF2B6D">
        <w:rPr>
          <w:color w:val="0000FF"/>
        </w:rPr>
        <w:t>DATABASE</w:t>
      </w:r>
      <w:r w:rsidRPr="00EF2B6D">
        <w:rPr>
          <w:color w:val="A31515"/>
        </w:rPr>
        <w:t>[</w:t>
      </w:r>
      <w:proofErr w:type="gramEnd"/>
      <w:r w:rsidRPr="00EF2B6D">
        <w:rPr>
          <w:color w:val="A31515"/>
        </w:rPr>
        <w:t>STPS_KontaktOpsporing]</w:t>
      </w:r>
      <w:r w:rsidRPr="00EF2B6D">
        <w:rPr>
          <w:color w:val="000000"/>
        </w:rPr>
        <w:t xml:space="preserve"> </w:t>
      </w:r>
      <w:r w:rsidRPr="00EF2B6D">
        <w:rPr>
          <w:color w:val="0000FF"/>
        </w:rPr>
        <w:t>SET</w:t>
      </w:r>
      <w:r w:rsidRPr="00EF2B6D">
        <w:rPr>
          <w:color w:val="000000"/>
        </w:rPr>
        <w:t xml:space="preserve"> OFFLINE </w:t>
      </w:r>
      <w:r w:rsidRPr="00EF2B6D">
        <w:rPr>
          <w:color w:val="0000FF"/>
        </w:rPr>
        <w:t>WITH</w:t>
      </w:r>
      <w:r w:rsidRPr="00EF2B6D">
        <w:rPr>
          <w:color w:val="000000"/>
        </w:rPr>
        <w:t xml:space="preserve"> </w:t>
      </w:r>
      <w:r w:rsidRPr="00EF2B6D">
        <w:rPr>
          <w:color w:val="0000FF"/>
        </w:rPr>
        <w:t>ROLLBACK</w:t>
      </w:r>
      <w:r w:rsidRPr="00EF2B6D">
        <w:rPr>
          <w:color w:val="000000"/>
        </w:rPr>
        <w:t xml:space="preserve"> IMMEDIATE</w:t>
      </w:r>
    </w:p>
    <w:p w14:paraId="3BB1B9C9" w14:textId="77777777" w:rsidR="00EF2B6D" w:rsidRPr="00EF2B6D" w:rsidRDefault="00EF2B6D" w:rsidP="00EF2B6D">
      <w:pPr>
        <w:pStyle w:val="Script"/>
        <w:framePr w:wrap="around"/>
      </w:pPr>
      <w:r w:rsidRPr="00EF2B6D">
        <w:rPr>
          <w:b/>
          <w:bCs/>
          <w:iCs/>
          <w:color w:val="FFA500"/>
        </w:rPr>
        <w:t>GO</w:t>
      </w:r>
    </w:p>
    <w:p w14:paraId="2C312CE3" w14:textId="77777777" w:rsidR="00EF2B6D" w:rsidRPr="00EF2B6D" w:rsidRDefault="00EF2B6D" w:rsidP="00EF2B6D">
      <w:pPr>
        <w:pStyle w:val="Script"/>
        <w:framePr w:wrap="around"/>
        <w:rPr>
          <w:lang w:val="da-DK"/>
        </w:rPr>
      </w:pPr>
      <w:r w:rsidRPr="00EF2B6D">
        <w:rPr>
          <w:lang w:val="da-DK"/>
        </w:rPr>
        <w:t>--Take the Database Online</w:t>
      </w:r>
    </w:p>
    <w:p w14:paraId="7593C446" w14:textId="77777777" w:rsidR="00EF2B6D" w:rsidRPr="00EF2B6D" w:rsidRDefault="00EF2B6D" w:rsidP="00EF2B6D">
      <w:pPr>
        <w:pStyle w:val="Script"/>
        <w:framePr w:wrap="around"/>
        <w:rPr>
          <w:lang w:val="da-DK"/>
        </w:rPr>
      </w:pPr>
      <w:r w:rsidRPr="00EF2B6D">
        <w:rPr>
          <w:color w:val="0000FF"/>
          <w:lang w:val="da-DK"/>
        </w:rPr>
        <w:t>ALTER</w:t>
      </w:r>
      <w:r w:rsidRPr="00EF2B6D">
        <w:rPr>
          <w:color w:val="000000"/>
          <w:lang w:val="da-DK"/>
        </w:rPr>
        <w:t xml:space="preserve"> </w:t>
      </w:r>
      <w:r w:rsidRPr="00EF2B6D">
        <w:rPr>
          <w:color w:val="0000FF"/>
          <w:lang w:val="da-DK"/>
        </w:rPr>
        <w:t>DATABASE</w:t>
      </w:r>
      <w:r w:rsidRPr="00EF2B6D">
        <w:rPr>
          <w:color w:val="A31515"/>
          <w:lang w:val="da-DK"/>
        </w:rPr>
        <w:t>[STPS_KontaktOpsporing]</w:t>
      </w:r>
      <w:r w:rsidRPr="00EF2B6D">
        <w:rPr>
          <w:color w:val="000000"/>
          <w:lang w:val="da-DK"/>
        </w:rPr>
        <w:t xml:space="preserve"> </w:t>
      </w:r>
      <w:r w:rsidRPr="00EF2B6D">
        <w:rPr>
          <w:color w:val="0000FF"/>
          <w:lang w:val="da-DK"/>
        </w:rPr>
        <w:t>SET</w:t>
      </w:r>
      <w:r w:rsidRPr="00EF2B6D">
        <w:rPr>
          <w:color w:val="000000"/>
          <w:lang w:val="da-DK"/>
        </w:rPr>
        <w:t xml:space="preserve"> ONLINE</w:t>
      </w:r>
    </w:p>
    <w:p w14:paraId="40DD9A08" w14:textId="77777777" w:rsidR="00EF2B6D" w:rsidRPr="00EF2B6D" w:rsidRDefault="00EF2B6D" w:rsidP="00EF2B6D">
      <w:pPr>
        <w:pStyle w:val="Script"/>
        <w:framePr w:wrap="around"/>
        <w:rPr>
          <w:lang w:val="da-DK"/>
        </w:rPr>
      </w:pPr>
      <w:r w:rsidRPr="00EF2B6D">
        <w:rPr>
          <w:b/>
          <w:bCs/>
          <w:iCs/>
          <w:color w:val="FFA500"/>
          <w:lang w:val="da-DK"/>
        </w:rPr>
        <w:t>GO</w:t>
      </w:r>
      <w:r w:rsidRPr="00EF2B6D">
        <w:rPr>
          <w:rFonts w:ascii="Segoe UI" w:hAnsi="Segoe UI" w:cs="Segoe UI"/>
          <w:color w:val="000000"/>
          <w:sz w:val="20"/>
          <w:szCs w:val="20"/>
          <w:lang w:val="da-DK"/>
        </w:rPr>
        <w:t xml:space="preserve"> </w:t>
      </w:r>
    </w:p>
    <w:p w14:paraId="717F606B" w14:textId="77777777" w:rsidR="00EF2B6D" w:rsidRPr="00EF2B6D" w:rsidRDefault="00EF2B6D" w:rsidP="00F23471"/>
    <w:p w14:paraId="787B99FD" w14:textId="0319444C" w:rsidR="00BD188B" w:rsidRDefault="00EF2B6D" w:rsidP="00EF2B6D">
      <w:pPr>
        <w:pStyle w:val="Heading3"/>
      </w:pPr>
      <w:bookmarkStart w:id="88" w:name="_Toc93671684"/>
      <w:r>
        <w:t>Men endnu bedre begræns til sysadmins</w:t>
      </w:r>
      <w:bookmarkEnd w:id="88"/>
    </w:p>
    <w:p w14:paraId="215C298D" w14:textId="77777777" w:rsidR="00EF2B6D" w:rsidRPr="00EF2B6D" w:rsidRDefault="00EF2B6D" w:rsidP="00EF2B6D">
      <w:pPr>
        <w:pStyle w:val="Script"/>
        <w:framePr w:wrap="around"/>
      </w:pPr>
      <w:r w:rsidRPr="00EF2B6D">
        <w:t>ALTER</w:t>
      </w:r>
      <w:r w:rsidRPr="00EF2B6D">
        <w:rPr>
          <w:color w:val="000000"/>
        </w:rPr>
        <w:t xml:space="preserve"> </w:t>
      </w:r>
      <w:proofErr w:type="gramStart"/>
      <w:r w:rsidRPr="00EF2B6D">
        <w:t>DATABASE</w:t>
      </w:r>
      <w:r w:rsidRPr="00EF2B6D">
        <w:rPr>
          <w:color w:val="A31515"/>
        </w:rPr>
        <w:t>[</w:t>
      </w:r>
      <w:proofErr w:type="gramEnd"/>
      <w:r w:rsidRPr="00EF2B6D">
        <w:rPr>
          <w:color w:val="A31515"/>
        </w:rPr>
        <w:t>STPS_KontaktOpsporing]</w:t>
      </w:r>
      <w:r w:rsidRPr="00EF2B6D">
        <w:rPr>
          <w:color w:val="000000"/>
        </w:rPr>
        <w:t xml:space="preserve"> </w:t>
      </w:r>
      <w:r w:rsidRPr="00EF2B6D">
        <w:t>SET</w:t>
      </w:r>
      <w:r w:rsidRPr="00EF2B6D">
        <w:rPr>
          <w:color w:val="000000"/>
        </w:rPr>
        <w:t xml:space="preserve"> </w:t>
      </w:r>
      <w:r w:rsidRPr="00EF2B6D">
        <w:rPr>
          <w:rFonts w:ascii="Times New Roman" w:hAnsi="Times New Roman" w:cs="Times New Roman"/>
        </w:rPr>
        <w:t>RESTRICTED_USER</w:t>
      </w:r>
      <w:r w:rsidRPr="00EF2B6D">
        <w:rPr>
          <w:color w:val="000000"/>
        </w:rPr>
        <w:t xml:space="preserve">  </w:t>
      </w:r>
      <w:r w:rsidRPr="00EF2B6D">
        <w:t>WITH</w:t>
      </w:r>
      <w:r w:rsidRPr="00EF2B6D">
        <w:rPr>
          <w:color w:val="000000"/>
        </w:rPr>
        <w:t xml:space="preserve"> </w:t>
      </w:r>
      <w:r w:rsidRPr="00EF2B6D">
        <w:t>ROLLBACK</w:t>
      </w:r>
      <w:r w:rsidRPr="00EF2B6D">
        <w:rPr>
          <w:color w:val="000000"/>
        </w:rPr>
        <w:t xml:space="preserve"> IMMEDIATE</w:t>
      </w:r>
    </w:p>
    <w:p w14:paraId="67B2BA72" w14:textId="77777777" w:rsidR="00EF2B6D" w:rsidRPr="001A51D6" w:rsidRDefault="00EF2B6D" w:rsidP="00EF2B6D">
      <w:pPr>
        <w:pStyle w:val="Script"/>
        <w:framePr w:wrap="around"/>
        <w:rPr>
          <w:lang w:val="da-DK"/>
        </w:rPr>
      </w:pPr>
      <w:r w:rsidRPr="001A51D6">
        <w:rPr>
          <w:b/>
          <w:bCs/>
          <w:iCs/>
          <w:color w:val="FFA500"/>
          <w:lang w:val="da-DK"/>
        </w:rPr>
        <w:t>GO</w:t>
      </w:r>
      <w:r w:rsidRPr="001A51D6">
        <w:rPr>
          <w:rFonts w:ascii="Segoe UI" w:hAnsi="Segoe UI" w:cs="Segoe UI"/>
          <w:color w:val="000000"/>
          <w:sz w:val="20"/>
          <w:szCs w:val="20"/>
          <w:lang w:val="da-DK"/>
        </w:rPr>
        <w:t xml:space="preserve"> </w:t>
      </w:r>
    </w:p>
    <w:p w14:paraId="12943E8D" w14:textId="77777777" w:rsidR="00EF2B6D" w:rsidRPr="001A51D6" w:rsidRDefault="00EF2B6D" w:rsidP="00EF2B6D">
      <w:pPr>
        <w:pStyle w:val="Script"/>
        <w:framePr w:wrap="around"/>
        <w:rPr>
          <w:color w:val="000000"/>
          <w:lang w:val="da-DK"/>
        </w:rPr>
      </w:pPr>
      <w:r w:rsidRPr="001A51D6">
        <w:rPr>
          <w:lang w:val="da-DK"/>
        </w:rPr>
        <w:t>ALTER</w:t>
      </w:r>
      <w:r w:rsidRPr="001A51D6">
        <w:rPr>
          <w:color w:val="000000"/>
          <w:lang w:val="da-DK"/>
        </w:rPr>
        <w:t xml:space="preserve"> </w:t>
      </w:r>
      <w:r w:rsidRPr="001A51D6">
        <w:rPr>
          <w:lang w:val="da-DK"/>
        </w:rPr>
        <w:t>DATABASE</w:t>
      </w:r>
      <w:r w:rsidRPr="001A51D6">
        <w:rPr>
          <w:color w:val="A31515"/>
          <w:lang w:val="da-DK"/>
        </w:rPr>
        <w:t>[STPS_KontaktOpsporing]</w:t>
      </w:r>
      <w:r w:rsidRPr="001A51D6">
        <w:rPr>
          <w:color w:val="000000"/>
          <w:lang w:val="da-DK"/>
        </w:rPr>
        <w:t xml:space="preserve"> </w:t>
      </w:r>
      <w:r w:rsidRPr="001A51D6">
        <w:rPr>
          <w:lang w:val="da-DK"/>
        </w:rPr>
        <w:t>SET</w:t>
      </w:r>
      <w:r w:rsidRPr="001A51D6">
        <w:rPr>
          <w:color w:val="000000"/>
          <w:lang w:val="da-DK"/>
        </w:rPr>
        <w:t xml:space="preserve"> MULTI_URSERS </w:t>
      </w:r>
    </w:p>
    <w:p w14:paraId="4EA79868" w14:textId="75B3ECE7" w:rsidR="00EF2B6D" w:rsidRPr="000E6A07" w:rsidRDefault="00EF2B6D" w:rsidP="00EF2B6D">
      <w:pPr>
        <w:pStyle w:val="Script"/>
        <w:framePr w:wrap="around"/>
        <w:rPr>
          <w:lang w:val="da-DK"/>
        </w:rPr>
      </w:pPr>
      <w:r w:rsidRPr="000E6A07">
        <w:rPr>
          <w:b/>
          <w:bCs/>
          <w:iCs/>
          <w:color w:val="FFA500"/>
          <w:lang w:val="da-DK"/>
        </w:rPr>
        <w:t>GO</w:t>
      </w:r>
      <w:r w:rsidRPr="000E6A07">
        <w:rPr>
          <w:rFonts w:ascii="Segoe UI" w:hAnsi="Segoe UI" w:cs="Segoe UI"/>
          <w:color w:val="000000"/>
          <w:sz w:val="20"/>
          <w:szCs w:val="20"/>
          <w:lang w:val="da-DK"/>
        </w:rPr>
        <w:t xml:space="preserve">  </w:t>
      </w:r>
    </w:p>
    <w:p w14:paraId="535084CC" w14:textId="77777777" w:rsidR="00BD188B" w:rsidRPr="000E6A07" w:rsidRDefault="00BD188B" w:rsidP="00F23471"/>
    <w:p w14:paraId="7E592DCC" w14:textId="134200D4" w:rsidR="00F23471" w:rsidRPr="000E6A07" w:rsidRDefault="000E6A07" w:rsidP="00F23471">
      <w:pPr>
        <w:pStyle w:val="Heading2"/>
      </w:pPr>
      <w:bookmarkStart w:id="89" w:name="_Toc93671685"/>
      <w:r w:rsidRPr="000E6A07">
        <w:t>Opret en SQL</w:t>
      </w:r>
      <w:r w:rsidR="00DE4D1A">
        <w:t xml:space="preserve"> linked S</w:t>
      </w:r>
      <w:r w:rsidR="00F23471" w:rsidRPr="000E6A07">
        <w:t>erver</w:t>
      </w:r>
      <w:bookmarkEnd w:id="89"/>
    </w:p>
    <w:p w14:paraId="7145C9ED" w14:textId="2762DBB4" w:rsidR="000E6A07" w:rsidRDefault="00DE4D1A" w:rsidP="00F23471">
      <w:r>
        <w:t>En Linked S</w:t>
      </w:r>
      <w:r w:rsidR="000E6A07" w:rsidRPr="000E6A07">
        <w:t>erver I MS SQL er</w:t>
      </w:r>
      <w:r>
        <w:t xml:space="preserve"> </w:t>
      </w:r>
      <w:r w:rsidR="000E6A07" w:rsidRPr="000E6A07">
        <w:t>en server der er forhåndsgodkendt og forbundet, så man kan bruge</w:t>
      </w:r>
      <w:r w:rsidR="000E6A07">
        <w:t xml:space="preserve"> en eller flere</w:t>
      </w:r>
      <w:r w:rsidR="000E6A07" w:rsidRPr="000E6A07">
        <w:t xml:space="preserve"> database</w:t>
      </w:r>
      <w:r w:rsidR="000E6A07">
        <w:t>r som om de var lokale.</w:t>
      </w:r>
    </w:p>
    <w:p w14:paraId="16935A4A" w14:textId="77777777" w:rsidR="00457D7D" w:rsidRDefault="00457D7D" w:rsidP="00F23471"/>
    <w:p w14:paraId="74DB740F" w14:textId="0D6B251C" w:rsidR="00457D7D" w:rsidRDefault="00457D7D" w:rsidP="00F23471">
      <w:r>
        <w:t>Dette virker dog kun direkte fra serveren til en anden server, det er ikke muligt at tilgå serveren fra en tredje server</w:t>
      </w:r>
      <w:r w:rsidR="00526512">
        <w:t>/client</w:t>
      </w:r>
      <w:r>
        <w:t xml:space="preserve"> og bruge linked server mellem disse.  </w:t>
      </w:r>
      <w:r w:rsidR="00526512">
        <w:t xml:space="preserve">Der kræves en slags </w:t>
      </w:r>
      <w:r w:rsidR="00526512" w:rsidRPr="00526512">
        <w:t>Pass-through Authentication</w:t>
      </w:r>
      <w:r w:rsidR="00526512">
        <w:t xml:space="preserve"> og har problem med Double Hop privilegier, se f.eks. nedenstående:</w:t>
      </w:r>
    </w:p>
    <w:p w14:paraId="67898962" w14:textId="0FAD0479" w:rsidR="00526512" w:rsidRPr="00815087" w:rsidRDefault="00A80A25" w:rsidP="00F23471">
      <w:pPr>
        <w:rPr>
          <w:sz w:val="20"/>
          <w:szCs w:val="20"/>
          <w:lang w:val="en-US"/>
        </w:rPr>
      </w:pPr>
      <w:hyperlink r:id="rId48" w:history="1">
        <w:r w:rsidR="00526512" w:rsidRPr="00526512">
          <w:rPr>
            <w:rStyle w:val="Hyperlink"/>
            <w:sz w:val="20"/>
            <w:szCs w:val="20"/>
            <w:lang w:val="en-US"/>
          </w:rPr>
          <w:t xml:space="preserve">SQL Server: Curse Of Linked Server Security </w:t>
        </w:r>
        <w:proofErr w:type="gramStart"/>
        <w:r w:rsidR="00526512" w:rsidRPr="00526512">
          <w:rPr>
            <w:rStyle w:val="Hyperlink"/>
            <w:sz w:val="20"/>
            <w:szCs w:val="20"/>
            <w:lang w:val="en-US"/>
          </w:rPr>
          <w:t>And The</w:t>
        </w:r>
        <w:proofErr w:type="gramEnd"/>
        <w:r w:rsidR="00526512" w:rsidRPr="00526512">
          <w:rPr>
            <w:rStyle w:val="Hyperlink"/>
            <w:sz w:val="20"/>
            <w:szCs w:val="20"/>
            <w:lang w:val="en-US"/>
          </w:rPr>
          <w:t xml:space="preserve"> Fix: Pass-through Authentication – SQL Jana (wordpress.com)</w:t>
        </w:r>
      </w:hyperlink>
    </w:p>
    <w:p w14:paraId="7B914263" w14:textId="77777777" w:rsidR="00526512" w:rsidRPr="00526512" w:rsidRDefault="00526512" w:rsidP="00F23471">
      <w:pPr>
        <w:rPr>
          <w:sz w:val="20"/>
          <w:szCs w:val="20"/>
          <w:lang w:val="en-US"/>
        </w:rPr>
      </w:pPr>
    </w:p>
    <w:p w14:paraId="10D44901" w14:textId="7C8A54E8" w:rsidR="00457D7D" w:rsidRDefault="00A80A25" w:rsidP="00F23471">
      <w:pPr>
        <w:rPr>
          <w:lang w:val="en-US"/>
        </w:rPr>
      </w:pPr>
      <w:hyperlink r:id="rId49" w:history="1">
        <w:r w:rsidR="00526512" w:rsidRPr="00526512">
          <w:rPr>
            <w:rStyle w:val="Hyperlink"/>
            <w:lang w:val="en-US"/>
          </w:rPr>
          <w:t xml:space="preserve">Microsoft Made an Easy Button for SPN and </w:t>
        </w:r>
        <w:r w:rsidR="00526512" w:rsidRPr="00526512">
          <w:rPr>
            <w:rStyle w:val="Hyperlink"/>
            <w:sz w:val="20"/>
            <w:szCs w:val="20"/>
            <w:lang w:val="en-US"/>
          </w:rPr>
          <w:t>Double</w:t>
        </w:r>
        <w:r w:rsidR="00526512" w:rsidRPr="00526512">
          <w:rPr>
            <w:rStyle w:val="Hyperlink"/>
            <w:lang w:val="en-US"/>
          </w:rPr>
          <w:t xml:space="preserve"> Hop Issues | HoB (houseofbrick.com)</w:t>
        </w:r>
      </w:hyperlink>
    </w:p>
    <w:p w14:paraId="667FDBA3" w14:textId="77777777" w:rsidR="00526512" w:rsidRPr="00526512" w:rsidRDefault="00526512" w:rsidP="00F23471">
      <w:pPr>
        <w:rPr>
          <w:lang w:val="en-US"/>
        </w:rPr>
      </w:pPr>
    </w:p>
    <w:p w14:paraId="6526028F" w14:textId="3800C6B8" w:rsidR="002D6A78" w:rsidRDefault="000E6A07" w:rsidP="00F23471">
      <w:r>
        <w:t>Man oprettet en</w:t>
      </w:r>
      <w:r w:rsidR="00F23471" w:rsidRPr="000E6A07">
        <w:t xml:space="preserve"> linked server </w:t>
      </w:r>
      <w:r w:rsidR="00DE4D1A">
        <w:t xml:space="preserve">lettest </w:t>
      </w:r>
      <w:r w:rsidRPr="000E6A07">
        <w:t xml:space="preserve">via TSQL via </w:t>
      </w:r>
      <w:r w:rsidR="00F23471" w:rsidRPr="000E6A07">
        <w:t>sp_addlinkedserver</w:t>
      </w:r>
      <w:r w:rsidRPr="000E6A07">
        <w:t xml:space="preserve"> </w:t>
      </w:r>
    </w:p>
    <w:p w14:paraId="3E3EF893" w14:textId="28BC917C" w:rsidR="00F23471" w:rsidRPr="000E6A07" w:rsidRDefault="000E6A07" w:rsidP="00F23471">
      <w:r w:rsidRPr="000E6A07">
        <w:t>og Sikkerhedsforbindelsen via</w:t>
      </w:r>
      <w:r w:rsidR="00F23471" w:rsidRPr="000E6A07">
        <w:t xml:space="preserve"> sp_addlinkedsrvlogin </w:t>
      </w:r>
      <w:r>
        <w:t>kommandoerne</w:t>
      </w:r>
      <w:r w:rsidR="00F23471" w:rsidRPr="000E6A07">
        <w:t>.</w:t>
      </w:r>
    </w:p>
    <w:p w14:paraId="08549556" w14:textId="2BBF95FA" w:rsidR="00F23471" w:rsidRDefault="00F23471" w:rsidP="00F23471"/>
    <w:p w14:paraId="6FE9709C" w14:textId="6D6ACBA2" w:rsidR="002D6A78" w:rsidRDefault="002D6A78" w:rsidP="00F23471">
      <w:r>
        <w:t>Man kan forbinde med egen bruger (man skal have privilegier begge steder)</w:t>
      </w:r>
    </w:p>
    <w:p w14:paraId="3512FC9D" w14:textId="0D852DF0" w:rsidR="002D6A78" w:rsidRPr="00DE4D1A" w:rsidRDefault="002D6A78" w:rsidP="00F23471">
      <w:r>
        <w:t>Eller servicekonto der har privilegier på destinationen (password i fri tekst??)</w:t>
      </w:r>
    </w:p>
    <w:p w14:paraId="6F130670" w14:textId="6874B0A8" w:rsidR="000E6A07" w:rsidRDefault="000E6A07" w:rsidP="00DE4D1A">
      <w:pPr>
        <w:pStyle w:val="Heading3"/>
      </w:pPr>
      <w:bookmarkStart w:id="90" w:name="_Toc93671686"/>
      <w:r w:rsidRPr="000E6A07">
        <w:t>For at linke en hel SQL server og forbinde via egen windows ko</w:t>
      </w:r>
      <w:r>
        <w:t>nto:</w:t>
      </w:r>
      <w:bookmarkEnd w:id="90"/>
    </w:p>
    <w:p w14:paraId="756698D1" w14:textId="77777777" w:rsidR="000E6A07" w:rsidRPr="000E6A07" w:rsidRDefault="000E6A07" w:rsidP="000E6A07">
      <w:pPr>
        <w:pStyle w:val="Script"/>
        <w:framePr w:wrap="around"/>
      </w:pPr>
      <w:r w:rsidRPr="000E6A07">
        <w:rPr>
          <w:color w:val="0000FF"/>
        </w:rPr>
        <w:t>USE</w:t>
      </w:r>
      <w:r w:rsidRPr="000E6A07">
        <w:t xml:space="preserve"> [master]</w:t>
      </w:r>
    </w:p>
    <w:p w14:paraId="7C017A8A" w14:textId="77777777" w:rsidR="000E6A07" w:rsidRPr="000E6A07" w:rsidRDefault="000E6A07" w:rsidP="000E6A07">
      <w:pPr>
        <w:pStyle w:val="Script"/>
        <w:framePr w:wrap="around"/>
      </w:pPr>
      <w:r w:rsidRPr="000E6A07">
        <w:rPr>
          <w:color w:val="0000FF"/>
        </w:rPr>
        <w:t>GO</w:t>
      </w:r>
    </w:p>
    <w:p w14:paraId="5FC700A2" w14:textId="77777777" w:rsidR="000E6A07" w:rsidRPr="000E6A07" w:rsidRDefault="000E6A07" w:rsidP="000E6A07">
      <w:pPr>
        <w:pStyle w:val="Script"/>
        <w:framePr w:wrap="around"/>
      </w:pPr>
      <w:r w:rsidRPr="000E6A07">
        <w:rPr>
          <w:color w:val="0000FF"/>
        </w:rPr>
        <w:t>EXEC</w:t>
      </w:r>
      <w:r w:rsidRPr="000E6A07">
        <w:t xml:space="preserve"> </w:t>
      </w:r>
      <w:r w:rsidRPr="000E6A07">
        <w:rPr>
          <w:color w:val="0000FF"/>
        </w:rPr>
        <w:t>master</w:t>
      </w:r>
      <w:r w:rsidRPr="000E6A07">
        <w:rPr>
          <w:color w:val="808080"/>
        </w:rPr>
        <w:t>.</w:t>
      </w:r>
      <w:r w:rsidRPr="000E6A07">
        <w:t>dbo</w:t>
      </w:r>
      <w:r w:rsidRPr="000E6A07">
        <w:rPr>
          <w:color w:val="808080"/>
        </w:rPr>
        <w:t>.</w:t>
      </w:r>
      <w:r w:rsidRPr="000E6A07">
        <w:rPr>
          <w:color w:val="800000"/>
        </w:rPr>
        <w:t>sp_addlinkedserver</w:t>
      </w:r>
      <w:r w:rsidRPr="000E6A07">
        <w:rPr>
          <w:color w:val="0000FF"/>
        </w:rPr>
        <w:t xml:space="preserve"> </w:t>
      </w:r>
      <w:r w:rsidRPr="000E6A07">
        <w:t xml:space="preserve">@server </w:t>
      </w:r>
      <w:r w:rsidRPr="000E6A07">
        <w:rPr>
          <w:color w:val="808080"/>
        </w:rPr>
        <w:t>=</w:t>
      </w:r>
      <w:r w:rsidRPr="000E6A07">
        <w:t xml:space="preserve"> </w:t>
      </w:r>
      <w:r w:rsidRPr="000E6A07">
        <w:rPr>
          <w:color w:val="FF0000"/>
        </w:rPr>
        <w:t>N'S-MSSQLASIS04-P'</w:t>
      </w:r>
      <w:r w:rsidRPr="000E6A07">
        <w:rPr>
          <w:color w:val="808080"/>
        </w:rPr>
        <w:t>,</w:t>
      </w:r>
      <w:r w:rsidRPr="000E6A07">
        <w:t xml:space="preserve"> @srvproduct</w:t>
      </w:r>
      <w:r w:rsidRPr="000E6A07">
        <w:rPr>
          <w:color w:val="808080"/>
        </w:rPr>
        <w:t>=</w:t>
      </w:r>
      <w:r w:rsidRPr="000E6A07">
        <w:rPr>
          <w:color w:val="FF0000"/>
        </w:rPr>
        <w:t>N''</w:t>
      </w:r>
      <w:r w:rsidRPr="000E6A07">
        <w:rPr>
          <w:color w:val="808080"/>
        </w:rPr>
        <w:t>,</w:t>
      </w:r>
      <w:r w:rsidRPr="000E6A07">
        <w:t xml:space="preserve"> @provider</w:t>
      </w:r>
      <w:r w:rsidRPr="000E6A07">
        <w:rPr>
          <w:color w:val="808080"/>
        </w:rPr>
        <w:t>=</w:t>
      </w:r>
      <w:r w:rsidRPr="000E6A07">
        <w:rPr>
          <w:color w:val="FF0000"/>
        </w:rPr>
        <w:t>N'SQLOLEDB'</w:t>
      </w:r>
    </w:p>
    <w:p w14:paraId="1B99D5D5" w14:textId="77777777" w:rsidR="000E6A07" w:rsidRPr="000E6A07" w:rsidRDefault="000E6A07" w:rsidP="000E6A07">
      <w:pPr>
        <w:pStyle w:val="Script"/>
        <w:framePr w:wrap="around"/>
      </w:pPr>
      <w:r w:rsidRPr="000E6A07">
        <w:rPr>
          <w:color w:val="0000FF"/>
        </w:rPr>
        <w:t>EXEC</w:t>
      </w:r>
      <w:r w:rsidRPr="000E6A07">
        <w:t xml:space="preserve"> </w:t>
      </w:r>
      <w:r w:rsidRPr="000E6A07">
        <w:rPr>
          <w:color w:val="0000FF"/>
        </w:rPr>
        <w:t>master</w:t>
      </w:r>
      <w:r w:rsidRPr="000E6A07">
        <w:rPr>
          <w:color w:val="808080"/>
        </w:rPr>
        <w:t>.</w:t>
      </w:r>
      <w:r w:rsidRPr="000E6A07">
        <w:t>dbo</w:t>
      </w:r>
      <w:r w:rsidRPr="000E6A07">
        <w:rPr>
          <w:color w:val="808080"/>
        </w:rPr>
        <w:t>.</w:t>
      </w:r>
      <w:r w:rsidRPr="000E6A07">
        <w:rPr>
          <w:color w:val="800000"/>
        </w:rPr>
        <w:t>sp_addlinkedsrvlogin</w:t>
      </w:r>
      <w:r w:rsidRPr="000E6A07">
        <w:rPr>
          <w:color w:val="0000FF"/>
        </w:rPr>
        <w:t xml:space="preserve"> </w:t>
      </w:r>
      <w:r w:rsidRPr="000E6A07">
        <w:t xml:space="preserve">@rmtsrvname </w:t>
      </w:r>
      <w:r w:rsidRPr="000E6A07">
        <w:rPr>
          <w:color w:val="808080"/>
        </w:rPr>
        <w:t>=</w:t>
      </w:r>
      <w:r w:rsidRPr="000E6A07">
        <w:t xml:space="preserve"> </w:t>
      </w:r>
      <w:r w:rsidRPr="000E6A07">
        <w:rPr>
          <w:color w:val="FF0000"/>
        </w:rPr>
        <w:t>N'S-MSSQLASIS04-P'</w:t>
      </w:r>
      <w:r w:rsidRPr="000E6A07">
        <w:rPr>
          <w:color w:val="808080"/>
        </w:rPr>
        <w:t>,</w:t>
      </w:r>
      <w:r w:rsidRPr="000E6A07">
        <w:t xml:space="preserve"> @locallogin </w:t>
      </w:r>
      <w:r w:rsidRPr="000E6A07">
        <w:rPr>
          <w:color w:val="808080"/>
        </w:rPr>
        <w:t>=</w:t>
      </w:r>
      <w:r w:rsidRPr="000E6A07">
        <w:t xml:space="preserve"> </w:t>
      </w:r>
      <w:proofErr w:type="gramStart"/>
      <w:r w:rsidRPr="000E6A07">
        <w:rPr>
          <w:color w:val="808080"/>
        </w:rPr>
        <w:t>NULL</w:t>
      </w:r>
      <w:r w:rsidRPr="000E6A07">
        <w:t xml:space="preserve"> </w:t>
      </w:r>
      <w:r w:rsidRPr="000E6A07">
        <w:rPr>
          <w:color w:val="808080"/>
        </w:rPr>
        <w:t>,</w:t>
      </w:r>
      <w:proofErr w:type="gramEnd"/>
      <w:r w:rsidRPr="000E6A07">
        <w:t xml:space="preserve"> @useself </w:t>
      </w:r>
      <w:r w:rsidRPr="000E6A07">
        <w:rPr>
          <w:color w:val="808080"/>
        </w:rPr>
        <w:t>=</w:t>
      </w:r>
      <w:r w:rsidRPr="000E6A07">
        <w:t xml:space="preserve"> </w:t>
      </w:r>
      <w:r w:rsidRPr="000E6A07">
        <w:rPr>
          <w:color w:val="FF0000"/>
        </w:rPr>
        <w:t>N'True'</w:t>
      </w:r>
    </w:p>
    <w:p w14:paraId="6706B41C" w14:textId="77777777" w:rsidR="00DE4D1A" w:rsidRDefault="000E6A07" w:rsidP="00DE4D1A">
      <w:pPr>
        <w:framePr w:wrap="around" w:vAnchor="text" w:hAnchor="text" w:y="1"/>
        <w:pBdr>
          <w:top w:val="dotted" w:sz="4" w:space="1" w:color="auto"/>
          <w:left w:val="dotted" w:sz="4" w:space="4" w:color="auto"/>
          <w:bottom w:val="dotted" w:sz="4" w:space="1" w:color="auto"/>
          <w:right w:val="dotted" w:sz="4" w:space="4" w:color="auto"/>
        </w:pBdr>
        <w:autoSpaceDE w:val="0"/>
        <w:autoSpaceDN w:val="0"/>
        <w:adjustRightInd w:val="0"/>
        <w:rPr>
          <w:rFonts w:ascii="Consolas" w:hAnsi="Consolas" w:cs="Consolas"/>
          <w:color w:val="0000FF"/>
          <w:sz w:val="19"/>
          <w:szCs w:val="19"/>
          <w:lang w:val="en-US"/>
        </w:rPr>
      </w:pPr>
      <w:r w:rsidRPr="00DE4D1A">
        <w:rPr>
          <w:color w:val="0000FF"/>
          <w:lang w:val="en-US"/>
        </w:rPr>
        <w:t>GO</w:t>
      </w:r>
    </w:p>
    <w:p w14:paraId="207E3C0E" w14:textId="77777777" w:rsidR="00DE4D1A" w:rsidRDefault="00DE4D1A" w:rsidP="00DE4D1A">
      <w:pPr>
        <w:pStyle w:val="Script"/>
        <w:framePr w:wrap="around"/>
        <w:rPr>
          <w:color w:val="0000FF"/>
        </w:rPr>
      </w:pPr>
      <w:r w:rsidRPr="00DE4D1A">
        <w:rPr>
          <w:color w:val="0000FF"/>
        </w:rPr>
        <w:t xml:space="preserve">SELECT name FROM [S-MSSQLASIS04-P].master.sys.databases </w:t>
      </w:r>
    </w:p>
    <w:p w14:paraId="026A069B" w14:textId="30895B3F" w:rsidR="00DE4D1A" w:rsidRPr="00DE4D1A" w:rsidRDefault="00DE4D1A" w:rsidP="00DE4D1A">
      <w:pPr>
        <w:pStyle w:val="Script"/>
        <w:framePr w:wrap="around"/>
        <w:rPr>
          <w:color w:val="0000FF"/>
          <w:lang w:val="da-DK"/>
        </w:rPr>
      </w:pPr>
      <w:r w:rsidRPr="00DE4D1A">
        <w:rPr>
          <w:color w:val="0000FF"/>
          <w:lang w:val="da-DK"/>
        </w:rPr>
        <w:t>–Eller mere specifikt</w:t>
      </w:r>
    </w:p>
    <w:p w14:paraId="5FA9FB84" w14:textId="40D59901" w:rsidR="000E6A07" w:rsidRPr="004356CD" w:rsidRDefault="000E6A07" w:rsidP="000E6A07">
      <w:pPr>
        <w:pStyle w:val="Script"/>
        <w:framePr w:wrap="around"/>
        <w:rPr>
          <w:lang w:val="da-DK"/>
        </w:rPr>
      </w:pPr>
      <w:r w:rsidRPr="004356CD">
        <w:rPr>
          <w:color w:val="0000FF"/>
          <w:lang w:val="da-DK"/>
        </w:rPr>
        <w:t>SELECT</w:t>
      </w:r>
      <w:r w:rsidRPr="004356CD">
        <w:rPr>
          <w:lang w:val="da-DK"/>
        </w:rPr>
        <w:t xml:space="preserve"> DBname </w:t>
      </w:r>
      <w:r w:rsidRPr="004356CD">
        <w:rPr>
          <w:color w:val="0000FF"/>
          <w:lang w:val="da-DK"/>
        </w:rPr>
        <w:t>FROM</w:t>
      </w:r>
      <w:r w:rsidRPr="004356CD">
        <w:rPr>
          <w:lang w:val="da-DK"/>
        </w:rPr>
        <w:t xml:space="preserve"> [S-MSSQLASIS04-P</w:t>
      </w:r>
      <w:proofErr w:type="gramStart"/>
      <w:r w:rsidRPr="004356CD">
        <w:rPr>
          <w:lang w:val="da-DK"/>
        </w:rPr>
        <w:t>]</w:t>
      </w:r>
      <w:r w:rsidRPr="004356CD">
        <w:rPr>
          <w:color w:val="808080"/>
          <w:lang w:val="da-DK"/>
        </w:rPr>
        <w:t>.</w:t>
      </w:r>
      <w:r w:rsidRPr="004356CD">
        <w:rPr>
          <w:lang w:val="da-DK"/>
        </w:rPr>
        <w:t>DBA_DB</w:t>
      </w:r>
      <w:r w:rsidRPr="004356CD">
        <w:rPr>
          <w:color w:val="808080"/>
          <w:lang w:val="da-DK"/>
        </w:rPr>
        <w:t>.</w:t>
      </w:r>
      <w:r w:rsidRPr="004356CD">
        <w:rPr>
          <w:lang w:val="da-DK"/>
        </w:rPr>
        <w:t>dbo</w:t>
      </w:r>
      <w:r w:rsidRPr="004356CD">
        <w:rPr>
          <w:color w:val="808080"/>
          <w:lang w:val="da-DK"/>
        </w:rPr>
        <w:t>.</w:t>
      </w:r>
      <w:r w:rsidRPr="004356CD">
        <w:rPr>
          <w:lang w:val="da-DK"/>
        </w:rPr>
        <w:t>DB</w:t>
      </w:r>
      <w:proofErr w:type="gramEnd"/>
      <w:r w:rsidR="00DE4D1A" w:rsidRPr="004356CD">
        <w:rPr>
          <w:lang w:val="da-DK"/>
        </w:rPr>
        <w:t>;</w:t>
      </w:r>
    </w:p>
    <w:p w14:paraId="5D5B9C8B" w14:textId="77777777" w:rsidR="00DE4D1A" w:rsidRPr="004356CD" w:rsidRDefault="00DE4D1A" w:rsidP="00DE4D1A"/>
    <w:p w14:paraId="504C3314" w14:textId="3E8633FE" w:rsidR="000E6A07" w:rsidRDefault="000E6A07" w:rsidP="00F23471">
      <w:r w:rsidRPr="000E6A07">
        <w:t>Her får man en Linked Server ved navn [S-MSSQLASIS04-P]</w:t>
      </w:r>
    </w:p>
    <w:p w14:paraId="3D856905" w14:textId="7045F1C3" w:rsidR="00B61626" w:rsidRDefault="00B61626" w:rsidP="00F23471"/>
    <w:p w14:paraId="4658C67E" w14:textId="44459BD0" w:rsidR="00DE4D1A" w:rsidRDefault="00DE4D1A" w:rsidP="00F23471">
      <w:r>
        <w:lastRenderedPageBreak/>
        <w:t>Og man bruger sine egne rettigheder på den forbundne server hverken mere eller mindre.</w:t>
      </w:r>
    </w:p>
    <w:p w14:paraId="3D774A96" w14:textId="317D931E" w:rsidR="00DE4D1A" w:rsidRDefault="00DE4D1A" w:rsidP="00F23471"/>
    <w:p w14:paraId="3981B3AD" w14:textId="2F574FFE" w:rsidR="00DE4D1A" w:rsidRDefault="00DE4D1A" w:rsidP="00F23471">
      <w:r>
        <w:t>Man kan forbinde med anden bruger i stedet for egen bruger.</w:t>
      </w:r>
    </w:p>
    <w:p w14:paraId="433A0FB7" w14:textId="77777777" w:rsidR="00DE4D1A" w:rsidRDefault="00DE4D1A" w:rsidP="00F23471"/>
    <w:p w14:paraId="38781F26" w14:textId="77777777" w:rsidR="00DE4D1A" w:rsidRDefault="00DE4D1A" w:rsidP="00F23471"/>
    <w:p w14:paraId="7D557D3D" w14:textId="77777777" w:rsidR="00DE4D1A" w:rsidRDefault="00DE4D1A" w:rsidP="00F23471"/>
    <w:p w14:paraId="4EB622C9" w14:textId="77777777" w:rsidR="00DE4D1A" w:rsidRDefault="00DE4D1A" w:rsidP="00F23471"/>
    <w:p w14:paraId="45D0676F" w14:textId="77777777" w:rsidR="00DE4D1A" w:rsidRDefault="00DE4D1A" w:rsidP="00F23471"/>
    <w:p w14:paraId="0A434499" w14:textId="25CF382A" w:rsidR="00DE4D1A" w:rsidRDefault="00DE4D1A" w:rsidP="00F23471"/>
    <w:p w14:paraId="37F9A6DB" w14:textId="38009AE6" w:rsidR="000E6A07" w:rsidRDefault="000E6A07" w:rsidP="00DE4D1A">
      <w:pPr>
        <w:pStyle w:val="Heading3"/>
      </w:pPr>
      <w:bookmarkStart w:id="91" w:name="_Toc93671687"/>
      <w:r>
        <w:t>Det kan være en fordel at oprette en Linked Server til en enkelt Database</w:t>
      </w:r>
      <w:bookmarkEnd w:id="91"/>
    </w:p>
    <w:p w14:paraId="05530A9E" w14:textId="77777777" w:rsidR="000E6A07" w:rsidRPr="000E6A07" w:rsidRDefault="000E6A07" w:rsidP="000E6A07">
      <w:pPr>
        <w:pStyle w:val="Script"/>
        <w:framePr w:wrap="around"/>
      </w:pPr>
      <w:r w:rsidRPr="000E6A07">
        <w:rPr>
          <w:color w:val="0000FF"/>
        </w:rPr>
        <w:t>USE</w:t>
      </w:r>
      <w:r w:rsidRPr="000E6A07">
        <w:t xml:space="preserve"> [master]  </w:t>
      </w:r>
    </w:p>
    <w:p w14:paraId="5DCB0293" w14:textId="77777777" w:rsidR="000E6A07" w:rsidRPr="000E6A07" w:rsidRDefault="000E6A07" w:rsidP="000E6A07">
      <w:pPr>
        <w:pStyle w:val="Script"/>
        <w:framePr w:wrap="around"/>
      </w:pPr>
      <w:r w:rsidRPr="000E6A07">
        <w:rPr>
          <w:color w:val="0000FF"/>
        </w:rPr>
        <w:t>GO</w:t>
      </w:r>
      <w:r w:rsidRPr="000E6A07">
        <w:t xml:space="preserve">  </w:t>
      </w:r>
    </w:p>
    <w:p w14:paraId="502E9D90" w14:textId="77777777" w:rsidR="000E6A07" w:rsidRPr="000E6A07" w:rsidRDefault="000E6A07" w:rsidP="000E6A07">
      <w:pPr>
        <w:pStyle w:val="Script"/>
        <w:framePr w:wrap="around"/>
      </w:pPr>
      <w:proofErr w:type="gramStart"/>
      <w:r w:rsidRPr="000E6A07">
        <w:rPr>
          <w:color w:val="0000FF"/>
        </w:rPr>
        <w:t>declare</w:t>
      </w:r>
      <w:proofErr w:type="gramEnd"/>
      <w:r w:rsidRPr="000E6A07">
        <w:t xml:space="preserve"> @SQLS </w:t>
      </w:r>
      <w:r w:rsidRPr="000E6A07">
        <w:rPr>
          <w:color w:val="0000FF"/>
        </w:rPr>
        <w:t>as</w:t>
      </w:r>
      <w:r w:rsidRPr="000E6A07">
        <w:t xml:space="preserve"> </w:t>
      </w:r>
      <w:r w:rsidRPr="000E6A07">
        <w:rPr>
          <w:color w:val="0000FF"/>
        </w:rPr>
        <w:t>nvarchar</w:t>
      </w:r>
      <w:r w:rsidRPr="000E6A07">
        <w:rPr>
          <w:color w:val="808080"/>
        </w:rPr>
        <w:t>(</w:t>
      </w:r>
      <w:r w:rsidRPr="000E6A07">
        <w:t>50</w:t>
      </w:r>
      <w:r w:rsidRPr="000E6A07">
        <w:rPr>
          <w:color w:val="808080"/>
        </w:rPr>
        <w:t>)</w:t>
      </w:r>
      <w:r w:rsidRPr="000E6A07">
        <w:t xml:space="preserve"> </w:t>
      </w:r>
      <w:r w:rsidRPr="000E6A07">
        <w:rPr>
          <w:color w:val="808080"/>
        </w:rPr>
        <w:t>=</w:t>
      </w:r>
      <w:r w:rsidRPr="000E6A07">
        <w:t xml:space="preserve"> </w:t>
      </w:r>
      <w:r w:rsidRPr="000E6A07">
        <w:rPr>
          <w:color w:val="FF0000"/>
        </w:rPr>
        <w:t>N's-mssqlasis04-p'</w:t>
      </w:r>
    </w:p>
    <w:p w14:paraId="275F8730" w14:textId="77777777" w:rsidR="000E6A07" w:rsidRPr="000E6A07" w:rsidRDefault="000E6A07" w:rsidP="000E6A07">
      <w:pPr>
        <w:pStyle w:val="Script"/>
        <w:framePr w:wrap="around"/>
      </w:pPr>
      <w:proofErr w:type="gramStart"/>
      <w:r w:rsidRPr="000E6A07">
        <w:rPr>
          <w:color w:val="0000FF"/>
        </w:rPr>
        <w:t>declare</w:t>
      </w:r>
      <w:proofErr w:type="gramEnd"/>
      <w:r w:rsidRPr="000E6A07">
        <w:t xml:space="preserve"> @SQLdb </w:t>
      </w:r>
      <w:r w:rsidRPr="000E6A07">
        <w:rPr>
          <w:color w:val="0000FF"/>
        </w:rPr>
        <w:t>as</w:t>
      </w:r>
      <w:r w:rsidRPr="000E6A07">
        <w:t xml:space="preserve"> </w:t>
      </w:r>
      <w:r w:rsidRPr="000E6A07">
        <w:rPr>
          <w:color w:val="0000FF"/>
        </w:rPr>
        <w:t>nvarchar</w:t>
      </w:r>
      <w:r w:rsidRPr="000E6A07">
        <w:rPr>
          <w:color w:val="808080"/>
        </w:rPr>
        <w:t>(</w:t>
      </w:r>
      <w:r w:rsidRPr="000E6A07">
        <w:t>50</w:t>
      </w:r>
      <w:r w:rsidRPr="000E6A07">
        <w:rPr>
          <w:color w:val="808080"/>
        </w:rPr>
        <w:t>)</w:t>
      </w:r>
      <w:r w:rsidRPr="000E6A07">
        <w:t xml:space="preserve"> </w:t>
      </w:r>
      <w:r w:rsidRPr="000E6A07">
        <w:rPr>
          <w:color w:val="808080"/>
        </w:rPr>
        <w:t>=</w:t>
      </w:r>
      <w:r w:rsidRPr="000E6A07">
        <w:t xml:space="preserve"> </w:t>
      </w:r>
      <w:r w:rsidRPr="000E6A07">
        <w:rPr>
          <w:color w:val="FF0000"/>
        </w:rPr>
        <w:t>N'DBA_DB'</w:t>
      </w:r>
    </w:p>
    <w:p w14:paraId="16D2092B" w14:textId="77777777" w:rsidR="000E6A07" w:rsidRPr="000E6A07" w:rsidRDefault="000E6A07" w:rsidP="000E6A07">
      <w:pPr>
        <w:pStyle w:val="Script"/>
        <w:framePr w:wrap="around"/>
      </w:pPr>
      <w:proofErr w:type="gramStart"/>
      <w:r w:rsidRPr="000E6A07">
        <w:rPr>
          <w:color w:val="0000FF"/>
        </w:rPr>
        <w:t>declare</w:t>
      </w:r>
      <w:proofErr w:type="gramEnd"/>
      <w:r w:rsidRPr="000E6A07">
        <w:t xml:space="preserve"> @SQLta </w:t>
      </w:r>
      <w:r w:rsidRPr="000E6A07">
        <w:rPr>
          <w:color w:val="0000FF"/>
        </w:rPr>
        <w:t>as</w:t>
      </w:r>
      <w:r w:rsidRPr="000E6A07">
        <w:t xml:space="preserve"> </w:t>
      </w:r>
      <w:r w:rsidRPr="000E6A07">
        <w:rPr>
          <w:color w:val="0000FF"/>
        </w:rPr>
        <w:t>nvarchar</w:t>
      </w:r>
      <w:r w:rsidRPr="000E6A07">
        <w:rPr>
          <w:color w:val="808080"/>
        </w:rPr>
        <w:t>(</w:t>
      </w:r>
      <w:r w:rsidRPr="000E6A07">
        <w:t>50</w:t>
      </w:r>
      <w:r w:rsidRPr="000E6A07">
        <w:rPr>
          <w:color w:val="808080"/>
        </w:rPr>
        <w:t>)</w:t>
      </w:r>
      <w:r w:rsidRPr="000E6A07">
        <w:t xml:space="preserve"> </w:t>
      </w:r>
      <w:r w:rsidRPr="000E6A07">
        <w:rPr>
          <w:color w:val="808080"/>
        </w:rPr>
        <w:t>=</w:t>
      </w:r>
      <w:r w:rsidRPr="000E6A07">
        <w:t xml:space="preserve"> </w:t>
      </w:r>
      <w:r w:rsidRPr="000E6A07">
        <w:rPr>
          <w:color w:val="FF0000"/>
        </w:rPr>
        <w:t>N'DB'</w:t>
      </w:r>
    </w:p>
    <w:p w14:paraId="12B66A1A" w14:textId="6AF6342D" w:rsidR="000E6A07" w:rsidRPr="000E6A07" w:rsidRDefault="000E6A07" w:rsidP="000E6A07">
      <w:pPr>
        <w:pStyle w:val="Script"/>
        <w:framePr w:wrap="around"/>
      </w:pPr>
      <w:proofErr w:type="gramStart"/>
      <w:r w:rsidRPr="000E6A07">
        <w:rPr>
          <w:color w:val="0000FF"/>
        </w:rPr>
        <w:t>declare</w:t>
      </w:r>
      <w:proofErr w:type="gramEnd"/>
      <w:r w:rsidRPr="000E6A07">
        <w:t xml:space="preserve"> @SQLN </w:t>
      </w:r>
      <w:r w:rsidRPr="000E6A07">
        <w:rPr>
          <w:color w:val="0000FF"/>
        </w:rPr>
        <w:t>as</w:t>
      </w:r>
      <w:r w:rsidRPr="000E6A07">
        <w:t xml:space="preserve"> </w:t>
      </w:r>
      <w:r w:rsidRPr="000E6A07">
        <w:rPr>
          <w:color w:val="0000FF"/>
        </w:rPr>
        <w:t>nvarchar</w:t>
      </w:r>
      <w:r w:rsidRPr="000E6A07">
        <w:rPr>
          <w:color w:val="808080"/>
        </w:rPr>
        <w:t>(</w:t>
      </w:r>
      <w:r w:rsidRPr="000E6A07">
        <w:t>50</w:t>
      </w:r>
      <w:r w:rsidRPr="000E6A07">
        <w:rPr>
          <w:color w:val="808080"/>
        </w:rPr>
        <w:t>)</w:t>
      </w:r>
      <w:r w:rsidRPr="000E6A07">
        <w:t xml:space="preserve"> </w:t>
      </w:r>
      <w:r w:rsidRPr="000E6A07">
        <w:rPr>
          <w:color w:val="808080"/>
        </w:rPr>
        <w:t>=</w:t>
      </w:r>
      <w:r w:rsidRPr="000E6A07">
        <w:t xml:space="preserve"> </w:t>
      </w:r>
      <w:r w:rsidR="00B61626">
        <w:rPr>
          <w:color w:val="FF0000"/>
        </w:rPr>
        <w:t>N'AsisDb</w:t>
      </w:r>
      <w:r w:rsidRPr="000E6A07">
        <w:rPr>
          <w:color w:val="FF0000"/>
        </w:rPr>
        <w:t>'</w:t>
      </w:r>
    </w:p>
    <w:p w14:paraId="7B1112C0" w14:textId="77777777" w:rsidR="000E6A07" w:rsidRPr="000E6A07" w:rsidRDefault="000E6A07" w:rsidP="000E6A07">
      <w:pPr>
        <w:pStyle w:val="Script"/>
        <w:framePr w:wrap="around"/>
      </w:pPr>
      <w:proofErr w:type="gramStart"/>
      <w:r w:rsidRPr="000E6A07">
        <w:rPr>
          <w:color w:val="0000FF"/>
        </w:rPr>
        <w:t>declare</w:t>
      </w:r>
      <w:proofErr w:type="gramEnd"/>
      <w:r w:rsidRPr="000E6A07">
        <w:t xml:space="preserve"> @SQLu </w:t>
      </w:r>
      <w:r w:rsidRPr="000E6A07">
        <w:rPr>
          <w:color w:val="0000FF"/>
        </w:rPr>
        <w:t>as</w:t>
      </w:r>
      <w:r w:rsidRPr="000E6A07">
        <w:t xml:space="preserve"> </w:t>
      </w:r>
      <w:r w:rsidRPr="000E6A07">
        <w:rPr>
          <w:color w:val="0000FF"/>
        </w:rPr>
        <w:t>nvarchar</w:t>
      </w:r>
      <w:r w:rsidRPr="000E6A07">
        <w:rPr>
          <w:color w:val="808080"/>
        </w:rPr>
        <w:t>(</w:t>
      </w:r>
      <w:r w:rsidRPr="000E6A07">
        <w:t>50</w:t>
      </w:r>
      <w:r w:rsidRPr="000E6A07">
        <w:rPr>
          <w:color w:val="808080"/>
        </w:rPr>
        <w:t>)</w:t>
      </w:r>
      <w:r w:rsidRPr="000E6A07">
        <w:t xml:space="preserve"> </w:t>
      </w:r>
      <w:r w:rsidRPr="000E6A07">
        <w:rPr>
          <w:color w:val="808080"/>
        </w:rPr>
        <w:t>=</w:t>
      </w:r>
      <w:r w:rsidRPr="000E6A07">
        <w:t xml:space="preserve"> </w:t>
      </w:r>
      <w:r w:rsidRPr="000E6A07">
        <w:rPr>
          <w:color w:val="FF0000"/>
        </w:rPr>
        <w:t>N'SQLDBAcoll'</w:t>
      </w:r>
    </w:p>
    <w:p w14:paraId="59094F80" w14:textId="77777777" w:rsidR="000E6A07" w:rsidRPr="000E6A07" w:rsidRDefault="000E6A07" w:rsidP="000E6A07">
      <w:pPr>
        <w:pStyle w:val="Script"/>
        <w:framePr w:wrap="around"/>
      </w:pPr>
      <w:proofErr w:type="gramStart"/>
      <w:r w:rsidRPr="000E6A07">
        <w:rPr>
          <w:color w:val="0000FF"/>
        </w:rPr>
        <w:t>declare</w:t>
      </w:r>
      <w:proofErr w:type="gramEnd"/>
      <w:r w:rsidRPr="000E6A07">
        <w:t xml:space="preserve"> @SQLp </w:t>
      </w:r>
      <w:r w:rsidRPr="000E6A07">
        <w:rPr>
          <w:color w:val="0000FF"/>
        </w:rPr>
        <w:t>as</w:t>
      </w:r>
      <w:r w:rsidRPr="000E6A07">
        <w:t xml:space="preserve"> </w:t>
      </w:r>
      <w:r w:rsidRPr="000E6A07">
        <w:rPr>
          <w:color w:val="0000FF"/>
        </w:rPr>
        <w:t>nvarchar</w:t>
      </w:r>
      <w:r w:rsidRPr="000E6A07">
        <w:rPr>
          <w:color w:val="808080"/>
        </w:rPr>
        <w:t>(</w:t>
      </w:r>
      <w:r w:rsidRPr="000E6A07">
        <w:t>50</w:t>
      </w:r>
      <w:r w:rsidRPr="000E6A07">
        <w:rPr>
          <w:color w:val="808080"/>
        </w:rPr>
        <w:t>)</w:t>
      </w:r>
      <w:r w:rsidRPr="000E6A07">
        <w:t xml:space="preserve"> </w:t>
      </w:r>
      <w:r w:rsidRPr="000E6A07">
        <w:rPr>
          <w:color w:val="808080"/>
        </w:rPr>
        <w:t>=</w:t>
      </w:r>
      <w:r w:rsidRPr="000E6A07">
        <w:t xml:space="preserve"> </w:t>
      </w:r>
      <w:r w:rsidRPr="000E6A07">
        <w:rPr>
          <w:color w:val="FF0000"/>
        </w:rPr>
        <w:t>'&lt;pw&gt;'</w:t>
      </w:r>
    </w:p>
    <w:p w14:paraId="7393DBFA" w14:textId="77777777" w:rsidR="000E6A07" w:rsidRPr="000E6A07" w:rsidRDefault="000E6A07" w:rsidP="000E6A07">
      <w:pPr>
        <w:pStyle w:val="Script"/>
        <w:framePr w:wrap="around"/>
      </w:pPr>
      <w:r w:rsidRPr="000E6A07">
        <w:rPr>
          <w:color w:val="0000FF"/>
        </w:rPr>
        <w:t>EXEC</w:t>
      </w:r>
      <w:r w:rsidRPr="000E6A07">
        <w:t xml:space="preserve"> </w:t>
      </w:r>
      <w:r w:rsidRPr="000E6A07">
        <w:rPr>
          <w:color w:val="0000FF"/>
        </w:rPr>
        <w:t>master</w:t>
      </w:r>
      <w:r w:rsidRPr="000E6A07">
        <w:rPr>
          <w:color w:val="808080"/>
        </w:rPr>
        <w:t>.</w:t>
      </w:r>
      <w:r w:rsidRPr="000E6A07">
        <w:t>dbo</w:t>
      </w:r>
      <w:r w:rsidRPr="000E6A07">
        <w:rPr>
          <w:color w:val="808080"/>
        </w:rPr>
        <w:t>.</w:t>
      </w:r>
      <w:r w:rsidRPr="000E6A07">
        <w:rPr>
          <w:color w:val="800000"/>
        </w:rPr>
        <w:t>sp_addlinkedserver</w:t>
      </w:r>
      <w:r w:rsidRPr="000E6A07">
        <w:rPr>
          <w:color w:val="0000FF"/>
        </w:rPr>
        <w:t xml:space="preserve"> </w:t>
      </w:r>
      <w:r w:rsidRPr="000E6A07">
        <w:t xml:space="preserve">@server </w:t>
      </w:r>
      <w:r w:rsidRPr="000E6A07">
        <w:rPr>
          <w:color w:val="808080"/>
        </w:rPr>
        <w:t>=</w:t>
      </w:r>
      <w:r w:rsidRPr="000E6A07">
        <w:t xml:space="preserve"> @SQLN</w:t>
      </w:r>
      <w:r w:rsidRPr="000E6A07">
        <w:rPr>
          <w:color w:val="808080"/>
        </w:rPr>
        <w:t>,</w:t>
      </w:r>
      <w:r w:rsidRPr="000E6A07">
        <w:t xml:space="preserve"> @srvproduct</w:t>
      </w:r>
      <w:r w:rsidRPr="000E6A07">
        <w:rPr>
          <w:color w:val="808080"/>
        </w:rPr>
        <w:t>=</w:t>
      </w:r>
      <w:r w:rsidRPr="000E6A07">
        <w:t>@SQLN</w:t>
      </w:r>
      <w:r w:rsidRPr="000E6A07">
        <w:rPr>
          <w:color w:val="808080"/>
        </w:rPr>
        <w:t>,</w:t>
      </w:r>
      <w:r w:rsidRPr="000E6A07">
        <w:t xml:space="preserve"> @provider</w:t>
      </w:r>
      <w:r w:rsidRPr="000E6A07">
        <w:rPr>
          <w:color w:val="808080"/>
        </w:rPr>
        <w:t>=</w:t>
      </w:r>
      <w:r w:rsidRPr="000E6A07">
        <w:rPr>
          <w:color w:val="FF0000"/>
        </w:rPr>
        <w:t>N'SQLNCLI'</w:t>
      </w:r>
      <w:r w:rsidRPr="000E6A07">
        <w:rPr>
          <w:color w:val="808080"/>
        </w:rPr>
        <w:t>,</w:t>
      </w:r>
      <w:r w:rsidRPr="000E6A07">
        <w:t xml:space="preserve"> @datasrc</w:t>
      </w:r>
      <w:r w:rsidRPr="000E6A07">
        <w:rPr>
          <w:color w:val="808080"/>
        </w:rPr>
        <w:t>=</w:t>
      </w:r>
      <w:r w:rsidRPr="000E6A07">
        <w:t>@SQLS</w:t>
      </w:r>
      <w:r w:rsidRPr="000E6A07">
        <w:rPr>
          <w:color w:val="808080"/>
        </w:rPr>
        <w:t>,</w:t>
      </w:r>
      <w:r w:rsidRPr="000E6A07">
        <w:t xml:space="preserve"> @catalog</w:t>
      </w:r>
      <w:r w:rsidRPr="000E6A07">
        <w:rPr>
          <w:color w:val="808080"/>
        </w:rPr>
        <w:t>=</w:t>
      </w:r>
      <w:r w:rsidRPr="000E6A07">
        <w:t>@SQLDB</w:t>
      </w:r>
    </w:p>
    <w:p w14:paraId="442104F7" w14:textId="77777777" w:rsidR="000E6A07" w:rsidRPr="000E6A07" w:rsidRDefault="000E6A07" w:rsidP="000E6A07">
      <w:pPr>
        <w:pStyle w:val="Script"/>
        <w:framePr w:wrap="around"/>
      </w:pPr>
      <w:r w:rsidRPr="000E6A07">
        <w:rPr>
          <w:color w:val="0000FF"/>
        </w:rPr>
        <w:t>EXEC</w:t>
      </w:r>
      <w:r w:rsidRPr="000E6A07">
        <w:t xml:space="preserve"> </w:t>
      </w:r>
      <w:r w:rsidRPr="000E6A07">
        <w:rPr>
          <w:color w:val="0000FF"/>
        </w:rPr>
        <w:t>master</w:t>
      </w:r>
      <w:r w:rsidRPr="000E6A07">
        <w:rPr>
          <w:color w:val="808080"/>
        </w:rPr>
        <w:t>.</w:t>
      </w:r>
      <w:r w:rsidRPr="000E6A07">
        <w:t>dbo</w:t>
      </w:r>
      <w:r w:rsidRPr="000E6A07">
        <w:rPr>
          <w:color w:val="808080"/>
        </w:rPr>
        <w:t>.</w:t>
      </w:r>
      <w:r w:rsidRPr="000E6A07">
        <w:rPr>
          <w:color w:val="800000"/>
        </w:rPr>
        <w:t>sp_addlinkedsrvlogin</w:t>
      </w:r>
      <w:r w:rsidRPr="000E6A07">
        <w:rPr>
          <w:color w:val="0000FF"/>
        </w:rPr>
        <w:t xml:space="preserve"> </w:t>
      </w:r>
      <w:r w:rsidRPr="000E6A07">
        <w:t>@rmtsrvname</w:t>
      </w:r>
      <w:r w:rsidRPr="000E6A07">
        <w:rPr>
          <w:color w:val="808080"/>
        </w:rPr>
        <w:t>=</w:t>
      </w:r>
      <w:r w:rsidRPr="000E6A07">
        <w:t>@SQLN</w:t>
      </w:r>
      <w:proofErr w:type="gramStart"/>
      <w:r w:rsidRPr="000E6A07">
        <w:rPr>
          <w:color w:val="808080"/>
        </w:rPr>
        <w:t>,</w:t>
      </w:r>
      <w:r w:rsidRPr="000E6A07">
        <w:t>@useself</w:t>
      </w:r>
      <w:proofErr w:type="gramEnd"/>
      <w:r w:rsidRPr="000E6A07">
        <w:rPr>
          <w:color w:val="808080"/>
        </w:rPr>
        <w:t>=</w:t>
      </w:r>
      <w:r w:rsidRPr="000E6A07">
        <w:rPr>
          <w:color w:val="FF0000"/>
        </w:rPr>
        <w:t>N'False'</w:t>
      </w:r>
      <w:r w:rsidRPr="000E6A07">
        <w:rPr>
          <w:color w:val="808080"/>
        </w:rPr>
        <w:t>,</w:t>
      </w:r>
      <w:r w:rsidRPr="000E6A07">
        <w:t>@locallogin</w:t>
      </w:r>
      <w:r w:rsidRPr="000E6A07">
        <w:rPr>
          <w:color w:val="808080"/>
        </w:rPr>
        <w:t>=NULL,</w:t>
      </w:r>
      <w:r w:rsidRPr="000E6A07">
        <w:t>@rmtuser</w:t>
      </w:r>
      <w:r w:rsidRPr="000E6A07">
        <w:rPr>
          <w:color w:val="808080"/>
        </w:rPr>
        <w:t>=</w:t>
      </w:r>
      <w:r w:rsidRPr="000E6A07">
        <w:t>@SQLU</w:t>
      </w:r>
      <w:r w:rsidRPr="000E6A07">
        <w:rPr>
          <w:color w:val="808080"/>
        </w:rPr>
        <w:t>,</w:t>
      </w:r>
      <w:r w:rsidRPr="000E6A07">
        <w:t>@rmtpassword</w:t>
      </w:r>
      <w:r w:rsidRPr="000E6A07">
        <w:rPr>
          <w:color w:val="808080"/>
        </w:rPr>
        <w:t>=</w:t>
      </w:r>
      <w:r w:rsidRPr="000E6A07">
        <w:t>@SQLp</w:t>
      </w:r>
    </w:p>
    <w:p w14:paraId="2D710DEC" w14:textId="133ECC82" w:rsidR="00B61626" w:rsidRDefault="00B61626" w:rsidP="00B61626">
      <w:r w:rsidRPr="000E6A07">
        <w:t>Her får man en Linked Server</w:t>
      </w:r>
      <w:r>
        <w:t>:</w:t>
      </w:r>
      <w:r w:rsidRPr="000E6A07">
        <w:t xml:space="preserve"> </w:t>
      </w:r>
      <w:r>
        <w:t>AsisDb der kun peger på en database, men forbundet via en SQL konto.</w:t>
      </w:r>
    </w:p>
    <w:p w14:paraId="6B385784" w14:textId="77777777" w:rsidR="00DE4D1A" w:rsidRDefault="00DE4D1A" w:rsidP="00B61626"/>
    <w:p w14:paraId="5AF5D021" w14:textId="77777777" w:rsidR="00B61626" w:rsidRDefault="00B61626" w:rsidP="00DE4D1A">
      <w:pPr>
        <w:pStyle w:val="Heading3"/>
      </w:pPr>
      <w:bookmarkStart w:id="92" w:name="_Toc93671688"/>
      <w:r>
        <w:t>Så man opretter en Linked Server til en DB med egen windows konto:</w:t>
      </w:r>
      <w:bookmarkEnd w:id="92"/>
    </w:p>
    <w:p w14:paraId="0833EED2" w14:textId="77777777" w:rsidR="00B61626" w:rsidRPr="00B61626" w:rsidRDefault="00B61626" w:rsidP="00B61626">
      <w:pPr>
        <w:pStyle w:val="Script"/>
        <w:framePr w:wrap="around"/>
      </w:pPr>
      <w:r w:rsidRPr="00B61626">
        <w:rPr>
          <w:color w:val="0000FF"/>
        </w:rPr>
        <w:t>USE</w:t>
      </w:r>
      <w:r w:rsidRPr="00B61626">
        <w:t xml:space="preserve"> [master]  </w:t>
      </w:r>
    </w:p>
    <w:p w14:paraId="4B5DA80F" w14:textId="77777777" w:rsidR="00B61626" w:rsidRPr="00B61626" w:rsidRDefault="00B61626" w:rsidP="00B61626">
      <w:pPr>
        <w:pStyle w:val="Script"/>
        <w:framePr w:wrap="around"/>
      </w:pPr>
      <w:r w:rsidRPr="00B61626">
        <w:rPr>
          <w:color w:val="0000FF"/>
        </w:rPr>
        <w:t>GO</w:t>
      </w:r>
      <w:r w:rsidRPr="00B61626">
        <w:t xml:space="preserve">  </w:t>
      </w:r>
    </w:p>
    <w:p w14:paraId="63052303" w14:textId="77777777" w:rsidR="00B61626" w:rsidRPr="00B61626" w:rsidRDefault="00B61626" w:rsidP="00B61626">
      <w:pPr>
        <w:pStyle w:val="Script"/>
        <w:framePr w:wrap="around"/>
      </w:pPr>
      <w:proofErr w:type="gramStart"/>
      <w:r w:rsidRPr="00B61626">
        <w:rPr>
          <w:color w:val="0000FF"/>
        </w:rPr>
        <w:t>declare</w:t>
      </w:r>
      <w:proofErr w:type="gramEnd"/>
      <w:r w:rsidRPr="00B61626">
        <w:t xml:space="preserve"> @SQLS </w:t>
      </w:r>
      <w:r w:rsidRPr="00B61626">
        <w:rPr>
          <w:color w:val="0000FF"/>
        </w:rPr>
        <w:t>as</w:t>
      </w:r>
      <w:r w:rsidRPr="00B61626">
        <w:t xml:space="preserve"> </w:t>
      </w:r>
      <w:r w:rsidRPr="00B61626">
        <w:rPr>
          <w:color w:val="0000FF"/>
        </w:rPr>
        <w:t>nvarchar</w:t>
      </w:r>
      <w:r w:rsidRPr="00B61626">
        <w:rPr>
          <w:color w:val="808080"/>
        </w:rPr>
        <w:t>(</w:t>
      </w:r>
      <w:r w:rsidRPr="00B61626">
        <w:t>50</w:t>
      </w:r>
      <w:r w:rsidRPr="00B61626">
        <w:rPr>
          <w:color w:val="808080"/>
        </w:rPr>
        <w:t>)</w:t>
      </w:r>
      <w:r w:rsidRPr="00B61626">
        <w:t xml:space="preserve"> </w:t>
      </w:r>
      <w:r w:rsidRPr="00B61626">
        <w:rPr>
          <w:color w:val="808080"/>
        </w:rPr>
        <w:t>=</w:t>
      </w:r>
      <w:r w:rsidRPr="00B61626">
        <w:t xml:space="preserve"> </w:t>
      </w:r>
      <w:r w:rsidRPr="00B61626">
        <w:rPr>
          <w:color w:val="FF0000"/>
        </w:rPr>
        <w:t>N's-mssqlasis04-p'</w:t>
      </w:r>
    </w:p>
    <w:p w14:paraId="571D0294" w14:textId="77777777" w:rsidR="00B61626" w:rsidRPr="00B61626" w:rsidRDefault="00B61626" w:rsidP="00B61626">
      <w:pPr>
        <w:pStyle w:val="Script"/>
        <w:framePr w:wrap="around"/>
      </w:pPr>
      <w:proofErr w:type="gramStart"/>
      <w:r w:rsidRPr="00B61626">
        <w:rPr>
          <w:color w:val="0000FF"/>
        </w:rPr>
        <w:t>declare</w:t>
      </w:r>
      <w:proofErr w:type="gramEnd"/>
      <w:r w:rsidRPr="00B61626">
        <w:t xml:space="preserve"> @SQLdb </w:t>
      </w:r>
      <w:r w:rsidRPr="00B61626">
        <w:rPr>
          <w:color w:val="0000FF"/>
        </w:rPr>
        <w:t>as</w:t>
      </w:r>
      <w:r w:rsidRPr="00B61626">
        <w:t xml:space="preserve"> </w:t>
      </w:r>
      <w:r w:rsidRPr="00B61626">
        <w:rPr>
          <w:color w:val="0000FF"/>
        </w:rPr>
        <w:t>nvarchar</w:t>
      </w:r>
      <w:r w:rsidRPr="00B61626">
        <w:rPr>
          <w:color w:val="808080"/>
        </w:rPr>
        <w:t>(</w:t>
      </w:r>
      <w:r w:rsidRPr="00B61626">
        <w:t>50</w:t>
      </w:r>
      <w:r w:rsidRPr="00B61626">
        <w:rPr>
          <w:color w:val="808080"/>
        </w:rPr>
        <w:t>)</w:t>
      </w:r>
      <w:r w:rsidRPr="00B61626">
        <w:t xml:space="preserve"> </w:t>
      </w:r>
      <w:r w:rsidRPr="00B61626">
        <w:rPr>
          <w:color w:val="808080"/>
        </w:rPr>
        <w:t>=</w:t>
      </w:r>
      <w:r w:rsidRPr="00B61626">
        <w:t xml:space="preserve"> </w:t>
      </w:r>
      <w:r w:rsidRPr="00B61626">
        <w:rPr>
          <w:color w:val="FF0000"/>
        </w:rPr>
        <w:t>N'DBA_DB'</w:t>
      </w:r>
    </w:p>
    <w:p w14:paraId="0EF8D577" w14:textId="77777777" w:rsidR="00B61626" w:rsidRPr="00B61626" w:rsidRDefault="00B61626" w:rsidP="00B61626">
      <w:pPr>
        <w:pStyle w:val="Script"/>
        <w:framePr w:wrap="around"/>
      </w:pPr>
      <w:proofErr w:type="gramStart"/>
      <w:r w:rsidRPr="00B61626">
        <w:rPr>
          <w:color w:val="0000FF"/>
        </w:rPr>
        <w:t>declare</w:t>
      </w:r>
      <w:proofErr w:type="gramEnd"/>
      <w:r w:rsidRPr="00B61626">
        <w:t xml:space="preserve"> @SQLN </w:t>
      </w:r>
      <w:r w:rsidRPr="00B61626">
        <w:rPr>
          <w:color w:val="0000FF"/>
        </w:rPr>
        <w:t>as</w:t>
      </w:r>
      <w:r w:rsidRPr="00B61626">
        <w:t xml:space="preserve"> </w:t>
      </w:r>
      <w:r w:rsidRPr="00B61626">
        <w:rPr>
          <w:color w:val="0000FF"/>
        </w:rPr>
        <w:t>nvarchar</w:t>
      </w:r>
      <w:r w:rsidRPr="00B61626">
        <w:rPr>
          <w:color w:val="808080"/>
        </w:rPr>
        <w:t>(</w:t>
      </w:r>
      <w:r w:rsidRPr="00B61626">
        <w:t>50</w:t>
      </w:r>
      <w:r w:rsidRPr="00B61626">
        <w:rPr>
          <w:color w:val="808080"/>
        </w:rPr>
        <w:t>)</w:t>
      </w:r>
      <w:r w:rsidRPr="00B61626">
        <w:t xml:space="preserve"> </w:t>
      </w:r>
      <w:r w:rsidRPr="00B61626">
        <w:rPr>
          <w:color w:val="808080"/>
        </w:rPr>
        <w:t>=</w:t>
      </w:r>
      <w:r w:rsidRPr="00B61626">
        <w:t xml:space="preserve"> </w:t>
      </w:r>
      <w:r w:rsidRPr="00B61626">
        <w:rPr>
          <w:color w:val="FF0000"/>
        </w:rPr>
        <w:t>N'AsisDba_Db3'</w:t>
      </w:r>
    </w:p>
    <w:p w14:paraId="7B21E6B5" w14:textId="77777777" w:rsidR="00B61626" w:rsidRPr="00DE4D1A" w:rsidRDefault="00B61626" w:rsidP="00B61626">
      <w:pPr>
        <w:pStyle w:val="Script"/>
        <w:framePr w:wrap="around"/>
        <w:rPr>
          <w:lang w:val="da-DK"/>
        </w:rPr>
      </w:pPr>
      <w:r w:rsidRPr="00DE4D1A">
        <w:rPr>
          <w:color w:val="0000FF"/>
          <w:lang w:val="da-DK"/>
        </w:rPr>
        <w:t>EXEC</w:t>
      </w:r>
      <w:r w:rsidRPr="00DE4D1A">
        <w:rPr>
          <w:lang w:val="da-DK"/>
        </w:rPr>
        <w:t xml:space="preserve"> </w:t>
      </w:r>
      <w:proofErr w:type="gramStart"/>
      <w:r w:rsidRPr="00DE4D1A">
        <w:rPr>
          <w:color w:val="0000FF"/>
          <w:lang w:val="da-DK"/>
        </w:rPr>
        <w:t>master</w:t>
      </w:r>
      <w:r w:rsidRPr="00DE4D1A">
        <w:rPr>
          <w:color w:val="808080"/>
          <w:lang w:val="da-DK"/>
        </w:rPr>
        <w:t>.</w:t>
      </w:r>
      <w:r w:rsidRPr="00DE4D1A">
        <w:rPr>
          <w:lang w:val="da-DK"/>
        </w:rPr>
        <w:t>dbo</w:t>
      </w:r>
      <w:r w:rsidRPr="00DE4D1A">
        <w:rPr>
          <w:color w:val="808080"/>
          <w:lang w:val="da-DK"/>
        </w:rPr>
        <w:t>.</w:t>
      </w:r>
      <w:r w:rsidRPr="00DE4D1A">
        <w:rPr>
          <w:color w:val="800000"/>
          <w:lang w:val="da-DK"/>
        </w:rPr>
        <w:t>sp</w:t>
      </w:r>
      <w:proofErr w:type="gramEnd"/>
      <w:r w:rsidRPr="00DE4D1A">
        <w:rPr>
          <w:color w:val="800000"/>
          <w:lang w:val="da-DK"/>
        </w:rPr>
        <w:t>_addlinkedserver</w:t>
      </w:r>
      <w:r w:rsidRPr="00DE4D1A">
        <w:rPr>
          <w:color w:val="0000FF"/>
          <w:lang w:val="da-DK"/>
        </w:rPr>
        <w:t xml:space="preserve"> </w:t>
      </w:r>
      <w:r w:rsidRPr="00DE4D1A">
        <w:rPr>
          <w:lang w:val="da-DK"/>
        </w:rPr>
        <w:t xml:space="preserve">@server </w:t>
      </w:r>
      <w:r w:rsidRPr="00DE4D1A">
        <w:rPr>
          <w:color w:val="808080"/>
          <w:lang w:val="da-DK"/>
        </w:rPr>
        <w:t>=</w:t>
      </w:r>
      <w:r w:rsidRPr="00DE4D1A">
        <w:rPr>
          <w:lang w:val="da-DK"/>
        </w:rPr>
        <w:t xml:space="preserve"> @SQLN</w:t>
      </w:r>
      <w:r w:rsidRPr="00DE4D1A">
        <w:rPr>
          <w:color w:val="808080"/>
          <w:lang w:val="da-DK"/>
        </w:rPr>
        <w:t>,</w:t>
      </w:r>
      <w:r w:rsidRPr="00DE4D1A">
        <w:rPr>
          <w:lang w:val="da-DK"/>
        </w:rPr>
        <w:t xml:space="preserve"> @srvproduct</w:t>
      </w:r>
      <w:r w:rsidRPr="00DE4D1A">
        <w:rPr>
          <w:color w:val="808080"/>
          <w:lang w:val="da-DK"/>
        </w:rPr>
        <w:t>=</w:t>
      </w:r>
      <w:r w:rsidRPr="00DE4D1A">
        <w:rPr>
          <w:lang w:val="da-DK"/>
        </w:rPr>
        <w:t>@SQLN</w:t>
      </w:r>
      <w:r w:rsidRPr="00DE4D1A">
        <w:rPr>
          <w:color w:val="808080"/>
          <w:lang w:val="da-DK"/>
        </w:rPr>
        <w:t>,</w:t>
      </w:r>
      <w:r w:rsidRPr="00DE4D1A">
        <w:rPr>
          <w:lang w:val="da-DK"/>
        </w:rPr>
        <w:t xml:space="preserve"> @provider</w:t>
      </w:r>
      <w:r w:rsidRPr="00DE4D1A">
        <w:rPr>
          <w:color w:val="808080"/>
          <w:lang w:val="da-DK"/>
        </w:rPr>
        <w:t>=</w:t>
      </w:r>
      <w:r w:rsidRPr="00DE4D1A">
        <w:rPr>
          <w:color w:val="FF0000"/>
          <w:lang w:val="da-DK"/>
        </w:rPr>
        <w:t>N'SQLNCLI'</w:t>
      </w:r>
      <w:r w:rsidRPr="00DE4D1A">
        <w:rPr>
          <w:color w:val="808080"/>
          <w:lang w:val="da-DK"/>
        </w:rPr>
        <w:t>,</w:t>
      </w:r>
      <w:r w:rsidRPr="00DE4D1A">
        <w:rPr>
          <w:lang w:val="da-DK"/>
        </w:rPr>
        <w:t xml:space="preserve"> @datasrc</w:t>
      </w:r>
      <w:r w:rsidRPr="00DE4D1A">
        <w:rPr>
          <w:color w:val="808080"/>
          <w:lang w:val="da-DK"/>
        </w:rPr>
        <w:t>=</w:t>
      </w:r>
      <w:r w:rsidRPr="00DE4D1A">
        <w:rPr>
          <w:lang w:val="da-DK"/>
        </w:rPr>
        <w:t>@SQLS</w:t>
      </w:r>
      <w:r w:rsidRPr="00DE4D1A">
        <w:rPr>
          <w:color w:val="808080"/>
          <w:lang w:val="da-DK"/>
        </w:rPr>
        <w:t>,</w:t>
      </w:r>
      <w:r w:rsidRPr="00DE4D1A">
        <w:rPr>
          <w:lang w:val="da-DK"/>
        </w:rPr>
        <w:t xml:space="preserve"> @catalog</w:t>
      </w:r>
      <w:r w:rsidRPr="00DE4D1A">
        <w:rPr>
          <w:color w:val="808080"/>
          <w:lang w:val="da-DK"/>
        </w:rPr>
        <w:t>=</w:t>
      </w:r>
      <w:r w:rsidRPr="00DE4D1A">
        <w:rPr>
          <w:lang w:val="da-DK"/>
        </w:rPr>
        <w:t>@SQLDB</w:t>
      </w:r>
    </w:p>
    <w:p w14:paraId="5E9C9B99" w14:textId="77777777" w:rsidR="00B61626" w:rsidRPr="00DE4D1A" w:rsidRDefault="00B61626" w:rsidP="00B61626">
      <w:pPr>
        <w:pStyle w:val="Script"/>
        <w:framePr w:wrap="around"/>
        <w:rPr>
          <w:lang w:val="da-DK"/>
        </w:rPr>
      </w:pPr>
      <w:r w:rsidRPr="00DE4D1A">
        <w:rPr>
          <w:color w:val="008000"/>
          <w:lang w:val="da-DK"/>
        </w:rPr>
        <w:t>-- link med egen windows bruger</w:t>
      </w:r>
    </w:p>
    <w:p w14:paraId="390A2183" w14:textId="77777777" w:rsidR="00B61626" w:rsidRPr="00DE4D1A" w:rsidRDefault="00B61626" w:rsidP="00B61626">
      <w:pPr>
        <w:pStyle w:val="Script"/>
        <w:framePr w:wrap="around"/>
        <w:rPr>
          <w:lang w:val="da-DK"/>
        </w:rPr>
      </w:pPr>
      <w:r w:rsidRPr="00DE4D1A">
        <w:rPr>
          <w:color w:val="0000FF"/>
          <w:lang w:val="da-DK"/>
        </w:rPr>
        <w:t>EXEC</w:t>
      </w:r>
      <w:r w:rsidRPr="00DE4D1A">
        <w:rPr>
          <w:lang w:val="da-DK"/>
        </w:rPr>
        <w:t xml:space="preserve"> </w:t>
      </w:r>
      <w:proofErr w:type="gramStart"/>
      <w:r w:rsidRPr="00DE4D1A">
        <w:rPr>
          <w:color w:val="0000FF"/>
          <w:lang w:val="da-DK"/>
        </w:rPr>
        <w:t>master</w:t>
      </w:r>
      <w:r w:rsidRPr="00DE4D1A">
        <w:rPr>
          <w:color w:val="808080"/>
          <w:lang w:val="da-DK"/>
        </w:rPr>
        <w:t>.</w:t>
      </w:r>
      <w:r w:rsidRPr="00DE4D1A">
        <w:rPr>
          <w:lang w:val="da-DK"/>
        </w:rPr>
        <w:t>dbo</w:t>
      </w:r>
      <w:r w:rsidRPr="00DE4D1A">
        <w:rPr>
          <w:color w:val="808080"/>
          <w:lang w:val="da-DK"/>
        </w:rPr>
        <w:t>.</w:t>
      </w:r>
      <w:r w:rsidRPr="00DE4D1A">
        <w:rPr>
          <w:color w:val="800000"/>
          <w:lang w:val="da-DK"/>
        </w:rPr>
        <w:t>sp</w:t>
      </w:r>
      <w:proofErr w:type="gramEnd"/>
      <w:r w:rsidRPr="00DE4D1A">
        <w:rPr>
          <w:color w:val="800000"/>
          <w:lang w:val="da-DK"/>
        </w:rPr>
        <w:t>_addlinkedsrvlogin</w:t>
      </w:r>
      <w:r w:rsidRPr="00DE4D1A">
        <w:rPr>
          <w:color w:val="0000FF"/>
          <w:lang w:val="da-DK"/>
        </w:rPr>
        <w:t xml:space="preserve"> </w:t>
      </w:r>
      <w:r w:rsidRPr="00DE4D1A">
        <w:rPr>
          <w:lang w:val="da-DK"/>
        </w:rPr>
        <w:t xml:space="preserve">@rmtsrvname </w:t>
      </w:r>
      <w:r w:rsidRPr="00DE4D1A">
        <w:rPr>
          <w:color w:val="808080"/>
          <w:lang w:val="da-DK"/>
        </w:rPr>
        <w:t>=</w:t>
      </w:r>
      <w:r w:rsidRPr="00DE4D1A">
        <w:rPr>
          <w:lang w:val="da-DK"/>
        </w:rPr>
        <w:t xml:space="preserve"> @SQLN</w:t>
      </w:r>
      <w:r w:rsidRPr="00DE4D1A">
        <w:rPr>
          <w:color w:val="808080"/>
          <w:lang w:val="da-DK"/>
        </w:rPr>
        <w:t>,</w:t>
      </w:r>
      <w:r w:rsidRPr="00DE4D1A">
        <w:rPr>
          <w:lang w:val="da-DK"/>
        </w:rPr>
        <w:t xml:space="preserve"> @locallogin </w:t>
      </w:r>
      <w:r w:rsidRPr="00DE4D1A">
        <w:rPr>
          <w:color w:val="808080"/>
          <w:lang w:val="da-DK"/>
        </w:rPr>
        <w:t>=</w:t>
      </w:r>
      <w:r w:rsidRPr="00DE4D1A">
        <w:rPr>
          <w:lang w:val="da-DK"/>
        </w:rPr>
        <w:t xml:space="preserve"> </w:t>
      </w:r>
      <w:r w:rsidRPr="00DE4D1A">
        <w:rPr>
          <w:color w:val="808080"/>
          <w:lang w:val="da-DK"/>
        </w:rPr>
        <w:t>NULL</w:t>
      </w:r>
      <w:r w:rsidRPr="00DE4D1A">
        <w:rPr>
          <w:lang w:val="da-DK"/>
        </w:rPr>
        <w:t xml:space="preserve"> </w:t>
      </w:r>
      <w:r w:rsidRPr="00DE4D1A">
        <w:rPr>
          <w:color w:val="808080"/>
          <w:lang w:val="da-DK"/>
        </w:rPr>
        <w:t>,</w:t>
      </w:r>
      <w:r w:rsidRPr="00DE4D1A">
        <w:rPr>
          <w:lang w:val="da-DK"/>
        </w:rPr>
        <w:t xml:space="preserve"> @useself </w:t>
      </w:r>
      <w:r w:rsidRPr="00DE4D1A">
        <w:rPr>
          <w:color w:val="808080"/>
          <w:lang w:val="da-DK"/>
        </w:rPr>
        <w:t>=</w:t>
      </w:r>
      <w:r w:rsidRPr="00DE4D1A">
        <w:rPr>
          <w:lang w:val="da-DK"/>
        </w:rPr>
        <w:t xml:space="preserve"> </w:t>
      </w:r>
      <w:r w:rsidRPr="00DE4D1A">
        <w:rPr>
          <w:color w:val="FF0000"/>
          <w:lang w:val="da-DK"/>
        </w:rPr>
        <w:t>N'True'</w:t>
      </w:r>
      <w:r w:rsidRPr="00DE4D1A">
        <w:rPr>
          <w:color w:val="808080"/>
          <w:lang w:val="da-DK"/>
        </w:rPr>
        <w:t>,</w:t>
      </w:r>
      <w:r w:rsidRPr="00DE4D1A">
        <w:rPr>
          <w:lang w:val="da-DK"/>
        </w:rPr>
        <w:t xml:space="preserve"> @rmtuser </w:t>
      </w:r>
      <w:r w:rsidRPr="00DE4D1A">
        <w:rPr>
          <w:color w:val="808080"/>
          <w:lang w:val="da-DK"/>
        </w:rPr>
        <w:t>=</w:t>
      </w:r>
      <w:r w:rsidRPr="00DE4D1A">
        <w:rPr>
          <w:lang w:val="da-DK"/>
        </w:rPr>
        <w:t xml:space="preserve"> </w:t>
      </w:r>
      <w:r w:rsidRPr="00DE4D1A">
        <w:rPr>
          <w:color w:val="FF0000"/>
          <w:lang w:val="da-DK"/>
        </w:rPr>
        <w:t>N''</w:t>
      </w:r>
    </w:p>
    <w:p w14:paraId="24DEA51A" w14:textId="770A4F09" w:rsidR="00B61626" w:rsidRDefault="00B61626" w:rsidP="00F23471">
      <w:r>
        <w:t>Skifter til SQL Connection Sikkerhed:</w:t>
      </w:r>
    </w:p>
    <w:p w14:paraId="411B03C8" w14:textId="77777777" w:rsidR="00B61626" w:rsidRPr="00B61626" w:rsidRDefault="00B61626" w:rsidP="00B61626">
      <w:pPr>
        <w:pStyle w:val="Script"/>
        <w:framePr w:wrap="around"/>
        <w:rPr>
          <w:color w:val="000000"/>
        </w:rPr>
      </w:pPr>
      <w:r w:rsidRPr="00B61626">
        <w:t>-- Use SQL USER Remote connect</w:t>
      </w:r>
    </w:p>
    <w:p w14:paraId="446CD4D1" w14:textId="77777777" w:rsidR="00B61626" w:rsidRPr="00B61626" w:rsidRDefault="00B61626" w:rsidP="00B61626">
      <w:pPr>
        <w:pStyle w:val="Script"/>
        <w:framePr w:wrap="around"/>
        <w:rPr>
          <w:color w:val="000000"/>
        </w:rPr>
      </w:pPr>
      <w:proofErr w:type="gramStart"/>
      <w:r w:rsidRPr="00B61626">
        <w:rPr>
          <w:color w:val="0000FF"/>
        </w:rPr>
        <w:t>declare</w:t>
      </w:r>
      <w:proofErr w:type="gramEnd"/>
      <w:r w:rsidRPr="00B61626">
        <w:rPr>
          <w:color w:val="000000"/>
        </w:rPr>
        <w:t xml:space="preserve"> @SQLu </w:t>
      </w:r>
      <w:r w:rsidRPr="00B61626">
        <w:rPr>
          <w:color w:val="0000FF"/>
        </w:rPr>
        <w:t>as</w:t>
      </w:r>
      <w:r w:rsidRPr="00B61626">
        <w:rPr>
          <w:color w:val="000000"/>
        </w:rPr>
        <w:t xml:space="preserve"> </w:t>
      </w:r>
      <w:r w:rsidRPr="00B61626">
        <w:rPr>
          <w:color w:val="0000FF"/>
        </w:rPr>
        <w:t>nvarchar</w:t>
      </w:r>
      <w:r w:rsidRPr="00B61626">
        <w:rPr>
          <w:color w:val="808080"/>
        </w:rPr>
        <w:t>(</w:t>
      </w:r>
      <w:r w:rsidRPr="00B61626">
        <w:rPr>
          <w:color w:val="000000"/>
        </w:rPr>
        <w:t>50</w:t>
      </w:r>
      <w:r w:rsidRPr="00B61626">
        <w:rPr>
          <w:color w:val="808080"/>
        </w:rPr>
        <w:t>)</w:t>
      </w:r>
      <w:r w:rsidRPr="00B61626">
        <w:rPr>
          <w:color w:val="000000"/>
        </w:rPr>
        <w:t xml:space="preserve"> </w:t>
      </w:r>
      <w:r w:rsidRPr="00B61626">
        <w:rPr>
          <w:color w:val="808080"/>
        </w:rPr>
        <w:t>=</w:t>
      </w:r>
      <w:r w:rsidRPr="00B61626">
        <w:rPr>
          <w:color w:val="000000"/>
        </w:rPr>
        <w:t xml:space="preserve"> </w:t>
      </w:r>
      <w:r w:rsidRPr="00B61626">
        <w:rPr>
          <w:color w:val="FF0000"/>
        </w:rPr>
        <w:t>N'SQLDBAcoll'</w:t>
      </w:r>
    </w:p>
    <w:p w14:paraId="1E2D2281" w14:textId="77777777" w:rsidR="00B61626" w:rsidRPr="00B61626" w:rsidRDefault="00B61626" w:rsidP="00B61626">
      <w:pPr>
        <w:pStyle w:val="Script"/>
        <w:framePr w:wrap="around"/>
        <w:rPr>
          <w:color w:val="000000"/>
        </w:rPr>
      </w:pPr>
      <w:proofErr w:type="gramStart"/>
      <w:r w:rsidRPr="00B61626">
        <w:rPr>
          <w:color w:val="0000FF"/>
        </w:rPr>
        <w:t>declare</w:t>
      </w:r>
      <w:proofErr w:type="gramEnd"/>
      <w:r w:rsidRPr="00B61626">
        <w:rPr>
          <w:color w:val="000000"/>
        </w:rPr>
        <w:t xml:space="preserve"> @SQLp </w:t>
      </w:r>
      <w:r w:rsidRPr="00B61626">
        <w:rPr>
          <w:color w:val="0000FF"/>
        </w:rPr>
        <w:t>as</w:t>
      </w:r>
      <w:r w:rsidRPr="00B61626">
        <w:rPr>
          <w:color w:val="000000"/>
        </w:rPr>
        <w:t xml:space="preserve"> </w:t>
      </w:r>
      <w:r w:rsidRPr="00B61626">
        <w:rPr>
          <w:color w:val="0000FF"/>
        </w:rPr>
        <w:t>nvarchar</w:t>
      </w:r>
      <w:r w:rsidRPr="00B61626">
        <w:rPr>
          <w:color w:val="808080"/>
        </w:rPr>
        <w:t>(</w:t>
      </w:r>
      <w:r w:rsidRPr="00B61626">
        <w:rPr>
          <w:color w:val="000000"/>
        </w:rPr>
        <w:t>50</w:t>
      </w:r>
      <w:r w:rsidRPr="00B61626">
        <w:rPr>
          <w:color w:val="808080"/>
        </w:rPr>
        <w:t>)</w:t>
      </w:r>
      <w:r w:rsidRPr="00B61626">
        <w:rPr>
          <w:color w:val="000000"/>
        </w:rPr>
        <w:t xml:space="preserve"> </w:t>
      </w:r>
      <w:r w:rsidRPr="00B61626">
        <w:rPr>
          <w:color w:val="808080"/>
        </w:rPr>
        <w:t>=</w:t>
      </w:r>
      <w:r w:rsidRPr="00B61626">
        <w:rPr>
          <w:color w:val="000000"/>
        </w:rPr>
        <w:t xml:space="preserve"> </w:t>
      </w:r>
      <w:r w:rsidRPr="00B61626">
        <w:rPr>
          <w:color w:val="FF0000"/>
        </w:rPr>
        <w:t>'&lt;pw&gt;'</w:t>
      </w:r>
    </w:p>
    <w:p w14:paraId="44917AC4" w14:textId="77777777" w:rsidR="00B61626" w:rsidRPr="00B61626" w:rsidRDefault="00B61626" w:rsidP="00B61626">
      <w:pPr>
        <w:pStyle w:val="Script"/>
        <w:framePr w:wrap="around"/>
        <w:rPr>
          <w:color w:val="000000"/>
        </w:rPr>
      </w:pPr>
      <w:r w:rsidRPr="00B61626">
        <w:rPr>
          <w:color w:val="0000FF"/>
        </w:rPr>
        <w:t>EXEC</w:t>
      </w:r>
      <w:r w:rsidRPr="00B61626">
        <w:rPr>
          <w:color w:val="000000"/>
        </w:rPr>
        <w:t xml:space="preserve"> </w:t>
      </w:r>
      <w:r w:rsidRPr="00B61626">
        <w:rPr>
          <w:color w:val="0000FF"/>
        </w:rPr>
        <w:t>master</w:t>
      </w:r>
      <w:r w:rsidRPr="00B61626">
        <w:rPr>
          <w:color w:val="808080"/>
        </w:rPr>
        <w:t>.</w:t>
      </w:r>
      <w:r w:rsidRPr="00B61626">
        <w:rPr>
          <w:color w:val="000000"/>
        </w:rPr>
        <w:t>dbo</w:t>
      </w:r>
      <w:r w:rsidRPr="00B61626">
        <w:rPr>
          <w:color w:val="808080"/>
        </w:rPr>
        <w:t>.</w:t>
      </w:r>
      <w:r w:rsidRPr="00B61626">
        <w:rPr>
          <w:color w:val="800000"/>
        </w:rPr>
        <w:t>sp_addlinkedsrvlogin</w:t>
      </w:r>
      <w:r w:rsidRPr="00B61626">
        <w:rPr>
          <w:color w:val="0000FF"/>
        </w:rPr>
        <w:t xml:space="preserve"> </w:t>
      </w:r>
      <w:r w:rsidRPr="00B61626">
        <w:rPr>
          <w:color w:val="000000"/>
        </w:rPr>
        <w:t>@rmtsrvname</w:t>
      </w:r>
      <w:r w:rsidRPr="00B61626">
        <w:rPr>
          <w:color w:val="808080"/>
        </w:rPr>
        <w:t>=</w:t>
      </w:r>
      <w:r w:rsidRPr="00B61626">
        <w:rPr>
          <w:color w:val="000000"/>
        </w:rPr>
        <w:t>@SQLN</w:t>
      </w:r>
      <w:proofErr w:type="gramStart"/>
      <w:r w:rsidRPr="00B61626">
        <w:rPr>
          <w:color w:val="808080"/>
        </w:rPr>
        <w:t>,</w:t>
      </w:r>
      <w:r w:rsidRPr="00B61626">
        <w:rPr>
          <w:color w:val="000000"/>
        </w:rPr>
        <w:t>@useself</w:t>
      </w:r>
      <w:proofErr w:type="gramEnd"/>
      <w:r w:rsidRPr="00B61626">
        <w:rPr>
          <w:color w:val="808080"/>
        </w:rPr>
        <w:t>=</w:t>
      </w:r>
      <w:r w:rsidRPr="00B61626">
        <w:rPr>
          <w:color w:val="FF0000"/>
        </w:rPr>
        <w:t>N'False'</w:t>
      </w:r>
      <w:r w:rsidRPr="00B61626">
        <w:rPr>
          <w:color w:val="808080"/>
        </w:rPr>
        <w:t>,</w:t>
      </w:r>
      <w:r w:rsidRPr="00B61626">
        <w:rPr>
          <w:color w:val="000000"/>
        </w:rPr>
        <w:t>@locallogin</w:t>
      </w:r>
      <w:r w:rsidRPr="00B61626">
        <w:rPr>
          <w:color w:val="808080"/>
        </w:rPr>
        <w:t>=NULL,</w:t>
      </w:r>
      <w:r w:rsidRPr="00B61626">
        <w:rPr>
          <w:color w:val="000000"/>
        </w:rPr>
        <w:t>@rmtuser</w:t>
      </w:r>
      <w:r w:rsidRPr="00B61626">
        <w:rPr>
          <w:color w:val="808080"/>
        </w:rPr>
        <w:t>=</w:t>
      </w:r>
      <w:r w:rsidRPr="00B61626">
        <w:rPr>
          <w:color w:val="000000"/>
        </w:rPr>
        <w:t>@SQLU</w:t>
      </w:r>
      <w:r w:rsidRPr="00B61626">
        <w:rPr>
          <w:color w:val="808080"/>
        </w:rPr>
        <w:t>,</w:t>
      </w:r>
      <w:r w:rsidRPr="00B61626">
        <w:rPr>
          <w:color w:val="000000"/>
        </w:rPr>
        <w:t>@rmtpassword</w:t>
      </w:r>
      <w:r w:rsidRPr="00B61626">
        <w:rPr>
          <w:color w:val="808080"/>
        </w:rPr>
        <w:t>=</w:t>
      </w:r>
      <w:r w:rsidRPr="00B61626">
        <w:rPr>
          <w:color w:val="000000"/>
        </w:rPr>
        <w:t>@SQLp</w:t>
      </w:r>
    </w:p>
    <w:p w14:paraId="71658086" w14:textId="1C1F8B1F" w:rsidR="00B61626" w:rsidRPr="00B61626" w:rsidRDefault="00B61626" w:rsidP="00B61626">
      <w:pPr>
        <w:pStyle w:val="Script"/>
        <w:framePr w:wrap="around"/>
        <w:rPr>
          <w:lang w:val="da-DK"/>
        </w:rPr>
      </w:pPr>
      <w:r w:rsidRPr="00B61626">
        <w:rPr>
          <w:color w:val="0000FF"/>
          <w:lang w:val="da-DK"/>
        </w:rPr>
        <w:t>GO</w:t>
      </w:r>
    </w:p>
    <w:p w14:paraId="601C5D7E" w14:textId="63FC6BE5" w:rsidR="00B61626" w:rsidRDefault="00B61626" w:rsidP="00F23471">
      <w:r>
        <w:t xml:space="preserve">Forbinder specifik AD-bruger til </w:t>
      </w:r>
      <w:r w:rsidR="003D2A64">
        <w:t>remote bruger</w:t>
      </w:r>
    </w:p>
    <w:p w14:paraId="75F8A255" w14:textId="77777777" w:rsidR="003D2A64" w:rsidRPr="00DE4D1A" w:rsidRDefault="003D2A64" w:rsidP="003D2A64">
      <w:pPr>
        <w:pStyle w:val="Script"/>
        <w:framePr w:wrap="around"/>
        <w:rPr>
          <w:color w:val="000000"/>
          <w:lang w:val="da-DK"/>
        </w:rPr>
      </w:pPr>
      <w:r w:rsidRPr="00DE4D1A">
        <w:rPr>
          <w:lang w:val="da-DK"/>
        </w:rPr>
        <w:t>-- Link lokal AD-bruger som remote bruger</w:t>
      </w:r>
    </w:p>
    <w:p w14:paraId="5E7886F8" w14:textId="77777777" w:rsidR="003D2A64" w:rsidRPr="003D2A64" w:rsidRDefault="003D2A64" w:rsidP="003D2A64">
      <w:pPr>
        <w:pStyle w:val="Script"/>
        <w:framePr w:wrap="around"/>
        <w:rPr>
          <w:color w:val="000000"/>
        </w:rPr>
      </w:pPr>
      <w:proofErr w:type="gramStart"/>
      <w:r w:rsidRPr="003D2A64">
        <w:rPr>
          <w:color w:val="0000FF"/>
        </w:rPr>
        <w:t>declare</w:t>
      </w:r>
      <w:proofErr w:type="gramEnd"/>
      <w:r w:rsidRPr="003D2A64">
        <w:rPr>
          <w:color w:val="000000"/>
        </w:rPr>
        <w:t xml:space="preserve"> @SQLu </w:t>
      </w:r>
      <w:r w:rsidRPr="003D2A64">
        <w:rPr>
          <w:color w:val="0000FF"/>
        </w:rPr>
        <w:t>as</w:t>
      </w:r>
      <w:r w:rsidRPr="003D2A64">
        <w:rPr>
          <w:color w:val="000000"/>
        </w:rPr>
        <w:t xml:space="preserve"> </w:t>
      </w:r>
      <w:r w:rsidRPr="003D2A64">
        <w:rPr>
          <w:color w:val="0000FF"/>
        </w:rPr>
        <w:t>nvarchar</w:t>
      </w:r>
      <w:r w:rsidRPr="003D2A64">
        <w:rPr>
          <w:color w:val="808080"/>
        </w:rPr>
        <w:t>(</w:t>
      </w:r>
      <w:r w:rsidRPr="003D2A64">
        <w:rPr>
          <w:color w:val="000000"/>
        </w:rPr>
        <w:t>50</w:t>
      </w:r>
      <w:r w:rsidRPr="003D2A64">
        <w:rPr>
          <w:color w:val="808080"/>
        </w:rPr>
        <w:t>)</w:t>
      </w:r>
      <w:r w:rsidRPr="003D2A64">
        <w:rPr>
          <w:color w:val="000000"/>
        </w:rPr>
        <w:t xml:space="preserve"> </w:t>
      </w:r>
      <w:r w:rsidRPr="003D2A64">
        <w:rPr>
          <w:color w:val="808080"/>
        </w:rPr>
        <w:t>=</w:t>
      </w:r>
      <w:r w:rsidRPr="003D2A64">
        <w:rPr>
          <w:color w:val="000000"/>
        </w:rPr>
        <w:t xml:space="preserve"> </w:t>
      </w:r>
      <w:r w:rsidRPr="003D2A64">
        <w:rPr>
          <w:color w:val="FF0000"/>
        </w:rPr>
        <w:t>N'dksund\adm_mive'</w:t>
      </w:r>
    </w:p>
    <w:p w14:paraId="50DECE1B" w14:textId="77777777" w:rsidR="003D2A64" w:rsidRPr="003D2A64" w:rsidRDefault="003D2A64" w:rsidP="003D2A64">
      <w:pPr>
        <w:pStyle w:val="Script"/>
        <w:framePr w:wrap="around"/>
        <w:rPr>
          <w:color w:val="000000"/>
        </w:rPr>
      </w:pPr>
      <w:r w:rsidRPr="003D2A64">
        <w:rPr>
          <w:color w:val="0000FF"/>
        </w:rPr>
        <w:t>EXEC</w:t>
      </w:r>
      <w:r w:rsidRPr="003D2A64">
        <w:rPr>
          <w:color w:val="000000"/>
        </w:rPr>
        <w:t xml:space="preserve"> </w:t>
      </w:r>
      <w:r w:rsidRPr="003D2A64">
        <w:rPr>
          <w:color w:val="0000FF"/>
        </w:rPr>
        <w:t>master</w:t>
      </w:r>
      <w:r w:rsidRPr="003D2A64">
        <w:rPr>
          <w:color w:val="808080"/>
        </w:rPr>
        <w:t>.</w:t>
      </w:r>
      <w:r w:rsidRPr="003D2A64">
        <w:rPr>
          <w:color w:val="000000"/>
        </w:rPr>
        <w:t>dbo</w:t>
      </w:r>
      <w:r w:rsidRPr="003D2A64">
        <w:rPr>
          <w:color w:val="808080"/>
        </w:rPr>
        <w:t>.</w:t>
      </w:r>
      <w:r w:rsidRPr="003D2A64">
        <w:rPr>
          <w:color w:val="800000"/>
        </w:rPr>
        <w:t>sp_addlinkedsrvlogin</w:t>
      </w:r>
      <w:r w:rsidRPr="003D2A64">
        <w:rPr>
          <w:color w:val="0000FF"/>
        </w:rPr>
        <w:t xml:space="preserve"> </w:t>
      </w:r>
      <w:r w:rsidRPr="003D2A64">
        <w:rPr>
          <w:color w:val="000000"/>
        </w:rPr>
        <w:t xml:space="preserve">@rmtsrvname </w:t>
      </w:r>
      <w:r w:rsidRPr="003D2A64">
        <w:rPr>
          <w:color w:val="808080"/>
        </w:rPr>
        <w:t>=</w:t>
      </w:r>
      <w:r w:rsidRPr="003D2A64">
        <w:rPr>
          <w:color w:val="000000"/>
        </w:rPr>
        <w:t xml:space="preserve"> </w:t>
      </w:r>
      <w:r w:rsidRPr="003D2A64">
        <w:rPr>
          <w:color w:val="FF0000"/>
        </w:rPr>
        <w:t>N'AsisDba_Db3'</w:t>
      </w:r>
      <w:r w:rsidRPr="003D2A64">
        <w:rPr>
          <w:color w:val="808080"/>
        </w:rPr>
        <w:t>,</w:t>
      </w:r>
      <w:r w:rsidRPr="003D2A64">
        <w:rPr>
          <w:color w:val="000000"/>
        </w:rPr>
        <w:t xml:space="preserve"> @locallogin </w:t>
      </w:r>
      <w:r w:rsidRPr="003D2A64">
        <w:rPr>
          <w:color w:val="808080"/>
        </w:rPr>
        <w:t>=</w:t>
      </w:r>
      <w:r w:rsidRPr="003D2A64">
        <w:rPr>
          <w:color w:val="000000"/>
        </w:rPr>
        <w:t xml:space="preserve"> @SQLu</w:t>
      </w:r>
      <w:r w:rsidRPr="003D2A64">
        <w:rPr>
          <w:color w:val="808080"/>
        </w:rPr>
        <w:t>,</w:t>
      </w:r>
      <w:r w:rsidRPr="003D2A64">
        <w:rPr>
          <w:color w:val="000000"/>
        </w:rPr>
        <w:t xml:space="preserve"> @useself </w:t>
      </w:r>
      <w:r w:rsidRPr="003D2A64">
        <w:rPr>
          <w:color w:val="808080"/>
        </w:rPr>
        <w:t>=</w:t>
      </w:r>
      <w:r w:rsidRPr="003D2A64">
        <w:rPr>
          <w:color w:val="000000"/>
        </w:rPr>
        <w:t xml:space="preserve"> </w:t>
      </w:r>
      <w:r w:rsidRPr="003D2A64">
        <w:rPr>
          <w:color w:val="FF0000"/>
        </w:rPr>
        <w:t>N'True'</w:t>
      </w:r>
    </w:p>
    <w:p w14:paraId="0E95BEDF" w14:textId="77777777" w:rsidR="003D2A64" w:rsidRPr="003D2A64" w:rsidRDefault="003D2A64" w:rsidP="003D2A64">
      <w:pPr>
        <w:pStyle w:val="Script"/>
        <w:framePr w:wrap="around"/>
        <w:rPr>
          <w:color w:val="000000"/>
        </w:rPr>
      </w:pPr>
      <w:r w:rsidRPr="003D2A64">
        <w:rPr>
          <w:color w:val="0000FF"/>
        </w:rPr>
        <w:t>Go</w:t>
      </w:r>
    </w:p>
    <w:p w14:paraId="21C83B6B" w14:textId="77777777" w:rsidR="003D2A64" w:rsidRPr="003D2A64" w:rsidRDefault="003D2A64" w:rsidP="003D2A64">
      <w:pPr>
        <w:pStyle w:val="Script"/>
        <w:framePr w:wrap="around"/>
        <w:rPr>
          <w:color w:val="000000"/>
        </w:rPr>
      </w:pPr>
      <w:proofErr w:type="gramStart"/>
      <w:r w:rsidRPr="003D2A64">
        <w:rPr>
          <w:color w:val="0000FF"/>
        </w:rPr>
        <w:t>declare</w:t>
      </w:r>
      <w:proofErr w:type="gramEnd"/>
      <w:r w:rsidRPr="003D2A64">
        <w:rPr>
          <w:color w:val="000000"/>
        </w:rPr>
        <w:t xml:space="preserve"> @SQLu </w:t>
      </w:r>
      <w:r w:rsidRPr="003D2A64">
        <w:rPr>
          <w:color w:val="0000FF"/>
        </w:rPr>
        <w:t>as</w:t>
      </w:r>
      <w:r w:rsidRPr="003D2A64">
        <w:rPr>
          <w:color w:val="000000"/>
        </w:rPr>
        <w:t xml:space="preserve"> </w:t>
      </w:r>
      <w:r w:rsidRPr="003D2A64">
        <w:rPr>
          <w:color w:val="0000FF"/>
        </w:rPr>
        <w:t>nvarchar</w:t>
      </w:r>
      <w:r w:rsidRPr="003D2A64">
        <w:rPr>
          <w:color w:val="808080"/>
        </w:rPr>
        <w:t>(</w:t>
      </w:r>
      <w:r w:rsidRPr="003D2A64">
        <w:rPr>
          <w:color w:val="000000"/>
        </w:rPr>
        <w:t>50</w:t>
      </w:r>
      <w:r w:rsidRPr="003D2A64">
        <w:rPr>
          <w:color w:val="808080"/>
        </w:rPr>
        <w:t>)</w:t>
      </w:r>
      <w:r w:rsidRPr="003D2A64">
        <w:rPr>
          <w:color w:val="000000"/>
        </w:rPr>
        <w:t xml:space="preserve"> </w:t>
      </w:r>
      <w:r w:rsidRPr="003D2A64">
        <w:rPr>
          <w:color w:val="808080"/>
        </w:rPr>
        <w:t>=</w:t>
      </w:r>
      <w:r w:rsidRPr="003D2A64">
        <w:rPr>
          <w:color w:val="000000"/>
        </w:rPr>
        <w:t xml:space="preserve"> </w:t>
      </w:r>
      <w:r w:rsidRPr="003D2A64">
        <w:rPr>
          <w:color w:val="FF0000"/>
        </w:rPr>
        <w:t>N'dksund\adm_mive'</w:t>
      </w:r>
    </w:p>
    <w:p w14:paraId="199C3983" w14:textId="77777777" w:rsidR="003D2A64" w:rsidRPr="003D2A64" w:rsidRDefault="003D2A64" w:rsidP="003D2A64">
      <w:pPr>
        <w:pStyle w:val="Script"/>
        <w:framePr w:wrap="around"/>
        <w:rPr>
          <w:color w:val="000000"/>
        </w:rPr>
      </w:pPr>
      <w:proofErr w:type="gramStart"/>
      <w:r w:rsidRPr="003D2A64">
        <w:rPr>
          <w:color w:val="0000FF"/>
        </w:rPr>
        <w:t>declare</w:t>
      </w:r>
      <w:proofErr w:type="gramEnd"/>
      <w:r w:rsidRPr="003D2A64">
        <w:rPr>
          <w:color w:val="000000"/>
        </w:rPr>
        <w:t xml:space="preserve"> @SQLp </w:t>
      </w:r>
      <w:r w:rsidRPr="003D2A64">
        <w:rPr>
          <w:color w:val="0000FF"/>
        </w:rPr>
        <w:t>as</w:t>
      </w:r>
      <w:r w:rsidRPr="003D2A64">
        <w:rPr>
          <w:color w:val="000000"/>
        </w:rPr>
        <w:t xml:space="preserve"> </w:t>
      </w:r>
      <w:r w:rsidRPr="003D2A64">
        <w:rPr>
          <w:color w:val="0000FF"/>
        </w:rPr>
        <w:t>nvarchar</w:t>
      </w:r>
      <w:r w:rsidRPr="003D2A64">
        <w:rPr>
          <w:color w:val="808080"/>
        </w:rPr>
        <w:t>(</w:t>
      </w:r>
      <w:r w:rsidRPr="003D2A64">
        <w:rPr>
          <w:color w:val="000000"/>
        </w:rPr>
        <w:t>50</w:t>
      </w:r>
      <w:r w:rsidRPr="003D2A64">
        <w:rPr>
          <w:color w:val="808080"/>
        </w:rPr>
        <w:t>)</w:t>
      </w:r>
      <w:r w:rsidRPr="003D2A64">
        <w:rPr>
          <w:color w:val="000000"/>
        </w:rPr>
        <w:t xml:space="preserve"> </w:t>
      </w:r>
      <w:r w:rsidRPr="003D2A64">
        <w:rPr>
          <w:color w:val="808080"/>
        </w:rPr>
        <w:t>=</w:t>
      </w:r>
      <w:r w:rsidRPr="003D2A64">
        <w:rPr>
          <w:color w:val="000000"/>
        </w:rPr>
        <w:t xml:space="preserve"> </w:t>
      </w:r>
      <w:r w:rsidRPr="003D2A64">
        <w:rPr>
          <w:color w:val="FF0000"/>
        </w:rPr>
        <w:t>'&lt;pw&gt;'</w:t>
      </w:r>
    </w:p>
    <w:p w14:paraId="19570E90" w14:textId="77777777" w:rsidR="003D2A64" w:rsidRPr="003D2A64" w:rsidRDefault="003D2A64" w:rsidP="003D2A64">
      <w:pPr>
        <w:pStyle w:val="Script"/>
        <w:framePr w:wrap="around"/>
        <w:rPr>
          <w:color w:val="000000"/>
        </w:rPr>
      </w:pPr>
      <w:r w:rsidRPr="003D2A64">
        <w:rPr>
          <w:color w:val="0000FF"/>
        </w:rPr>
        <w:t>EXEC</w:t>
      </w:r>
      <w:r w:rsidRPr="003D2A64">
        <w:rPr>
          <w:color w:val="000000"/>
        </w:rPr>
        <w:t xml:space="preserve"> </w:t>
      </w:r>
      <w:r w:rsidRPr="003D2A64">
        <w:rPr>
          <w:color w:val="0000FF"/>
        </w:rPr>
        <w:t>master</w:t>
      </w:r>
      <w:r w:rsidRPr="003D2A64">
        <w:rPr>
          <w:color w:val="808080"/>
        </w:rPr>
        <w:t>.</w:t>
      </w:r>
      <w:r w:rsidRPr="003D2A64">
        <w:rPr>
          <w:color w:val="000000"/>
        </w:rPr>
        <w:t>dbo</w:t>
      </w:r>
      <w:r w:rsidRPr="003D2A64">
        <w:rPr>
          <w:color w:val="808080"/>
        </w:rPr>
        <w:t>.</w:t>
      </w:r>
      <w:r w:rsidRPr="003D2A64">
        <w:rPr>
          <w:color w:val="800000"/>
        </w:rPr>
        <w:t>sp_addlinkedsrvlogin</w:t>
      </w:r>
      <w:r w:rsidRPr="003D2A64">
        <w:rPr>
          <w:color w:val="0000FF"/>
        </w:rPr>
        <w:t xml:space="preserve"> </w:t>
      </w:r>
      <w:r w:rsidRPr="003D2A64">
        <w:rPr>
          <w:color w:val="000000"/>
        </w:rPr>
        <w:t xml:space="preserve">@rmtsrvname </w:t>
      </w:r>
      <w:r w:rsidRPr="003D2A64">
        <w:rPr>
          <w:color w:val="808080"/>
        </w:rPr>
        <w:t>=</w:t>
      </w:r>
      <w:r w:rsidRPr="003D2A64">
        <w:rPr>
          <w:color w:val="000000"/>
        </w:rPr>
        <w:t xml:space="preserve"> </w:t>
      </w:r>
      <w:r w:rsidRPr="003D2A64">
        <w:rPr>
          <w:color w:val="FF0000"/>
        </w:rPr>
        <w:t>N'AsisDba_Db3'</w:t>
      </w:r>
      <w:r w:rsidRPr="003D2A64">
        <w:rPr>
          <w:color w:val="808080"/>
        </w:rPr>
        <w:t>,</w:t>
      </w:r>
      <w:r w:rsidRPr="003D2A64">
        <w:rPr>
          <w:color w:val="000000"/>
        </w:rPr>
        <w:t xml:space="preserve"> @locallogin </w:t>
      </w:r>
      <w:r w:rsidRPr="003D2A64">
        <w:rPr>
          <w:color w:val="808080"/>
        </w:rPr>
        <w:t>=</w:t>
      </w:r>
      <w:r w:rsidRPr="003D2A64">
        <w:rPr>
          <w:color w:val="000000"/>
        </w:rPr>
        <w:t xml:space="preserve"> </w:t>
      </w:r>
      <w:proofErr w:type="gramStart"/>
      <w:r w:rsidRPr="003D2A64">
        <w:rPr>
          <w:color w:val="808080"/>
        </w:rPr>
        <w:t>NULL</w:t>
      </w:r>
      <w:r w:rsidRPr="003D2A64">
        <w:rPr>
          <w:color w:val="000000"/>
        </w:rPr>
        <w:t xml:space="preserve"> </w:t>
      </w:r>
      <w:r w:rsidRPr="003D2A64">
        <w:rPr>
          <w:color w:val="808080"/>
        </w:rPr>
        <w:t>,</w:t>
      </w:r>
      <w:proofErr w:type="gramEnd"/>
      <w:r w:rsidRPr="003D2A64">
        <w:rPr>
          <w:color w:val="000000"/>
        </w:rPr>
        <w:t xml:space="preserve"> @useself </w:t>
      </w:r>
      <w:r w:rsidRPr="003D2A64">
        <w:rPr>
          <w:color w:val="808080"/>
        </w:rPr>
        <w:t>=</w:t>
      </w:r>
      <w:r w:rsidRPr="003D2A64">
        <w:rPr>
          <w:color w:val="000000"/>
        </w:rPr>
        <w:t xml:space="preserve"> </w:t>
      </w:r>
      <w:r w:rsidRPr="003D2A64">
        <w:rPr>
          <w:color w:val="FF0000"/>
        </w:rPr>
        <w:t>N'False'</w:t>
      </w:r>
      <w:r w:rsidRPr="003D2A64">
        <w:rPr>
          <w:color w:val="808080"/>
        </w:rPr>
        <w:t>,</w:t>
      </w:r>
      <w:r w:rsidRPr="003D2A64">
        <w:rPr>
          <w:color w:val="000000"/>
        </w:rPr>
        <w:t xml:space="preserve"> @rmtuser </w:t>
      </w:r>
      <w:r w:rsidRPr="003D2A64">
        <w:rPr>
          <w:color w:val="808080"/>
        </w:rPr>
        <w:t>=</w:t>
      </w:r>
      <w:r w:rsidRPr="003D2A64">
        <w:rPr>
          <w:color w:val="000000"/>
        </w:rPr>
        <w:t xml:space="preserve"> @SQLu</w:t>
      </w:r>
      <w:r w:rsidRPr="003D2A64">
        <w:rPr>
          <w:color w:val="808080"/>
        </w:rPr>
        <w:t>,</w:t>
      </w:r>
      <w:r w:rsidRPr="003D2A64">
        <w:rPr>
          <w:color w:val="000000"/>
        </w:rPr>
        <w:t xml:space="preserve"> @rmtpassword </w:t>
      </w:r>
      <w:r w:rsidRPr="003D2A64">
        <w:rPr>
          <w:color w:val="808080"/>
        </w:rPr>
        <w:t>=</w:t>
      </w:r>
      <w:r w:rsidRPr="003D2A64">
        <w:rPr>
          <w:color w:val="000000"/>
        </w:rPr>
        <w:t xml:space="preserve"> @SQLp</w:t>
      </w:r>
    </w:p>
    <w:p w14:paraId="65C4169E" w14:textId="3BD67817" w:rsidR="003D2A64" w:rsidRPr="003D2A64" w:rsidRDefault="003D2A64" w:rsidP="003D2A64">
      <w:pPr>
        <w:pStyle w:val="Script"/>
        <w:framePr w:wrap="around"/>
        <w:rPr>
          <w:lang w:val="da-DK"/>
        </w:rPr>
      </w:pPr>
      <w:r w:rsidRPr="003D2A64">
        <w:rPr>
          <w:color w:val="0000FF"/>
          <w:lang w:val="da-DK"/>
        </w:rPr>
        <w:t>GO</w:t>
      </w:r>
    </w:p>
    <w:p w14:paraId="321C51E4" w14:textId="4D519B57" w:rsidR="00B61626" w:rsidRDefault="003D2A64" w:rsidP="00F23471">
      <w:r>
        <w:t>Og tilbage til egen bruger</w:t>
      </w:r>
    </w:p>
    <w:p w14:paraId="28C10871" w14:textId="77777777" w:rsidR="003D2A64" w:rsidRPr="003D2A64" w:rsidRDefault="003D2A64" w:rsidP="003D2A64">
      <w:pPr>
        <w:pStyle w:val="Script"/>
        <w:framePr w:wrap="around"/>
      </w:pPr>
      <w:r w:rsidRPr="003D2A64">
        <w:rPr>
          <w:color w:val="0000FF"/>
        </w:rPr>
        <w:t>USE</w:t>
      </w:r>
      <w:r w:rsidRPr="003D2A64">
        <w:t xml:space="preserve"> [master]  </w:t>
      </w:r>
    </w:p>
    <w:p w14:paraId="106DA4FB" w14:textId="77777777" w:rsidR="003D2A64" w:rsidRPr="003D2A64" w:rsidRDefault="003D2A64" w:rsidP="003D2A64">
      <w:pPr>
        <w:pStyle w:val="Script"/>
        <w:framePr w:wrap="around"/>
      </w:pPr>
      <w:r w:rsidRPr="003D2A64">
        <w:rPr>
          <w:color w:val="0000FF"/>
        </w:rPr>
        <w:t>GO</w:t>
      </w:r>
      <w:r w:rsidRPr="003D2A64">
        <w:t xml:space="preserve">  </w:t>
      </w:r>
    </w:p>
    <w:p w14:paraId="595EE110" w14:textId="77777777" w:rsidR="003D2A64" w:rsidRPr="003D2A64" w:rsidRDefault="003D2A64" w:rsidP="003D2A64">
      <w:pPr>
        <w:pStyle w:val="Script"/>
        <w:framePr w:wrap="around"/>
      </w:pPr>
      <w:proofErr w:type="gramStart"/>
      <w:r w:rsidRPr="003D2A64">
        <w:rPr>
          <w:color w:val="0000FF"/>
        </w:rPr>
        <w:t>declare</w:t>
      </w:r>
      <w:proofErr w:type="gramEnd"/>
      <w:r w:rsidRPr="003D2A64">
        <w:t xml:space="preserve"> @SQLN </w:t>
      </w:r>
      <w:r w:rsidRPr="003D2A64">
        <w:rPr>
          <w:color w:val="0000FF"/>
        </w:rPr>
        <w:t>as</w:t>
      </w:r>
      <w:r w:rsidRPr="003D2A64">
        <w:t xml:space="preserve"> </w:t>
      </w:r>
      <w:r w:rsidRPr="003D2A64">
        <w:rPr>
          <w:color w:val="0000FF"/>
        </w:rPr>
        <w:t>nvarchar</w:t>
      </w:r>
      <w:r w:rsidRPr="003D2A64">
        <w:rPr>
          <w:color w:val="808080"/>
        </w:rPr>
        <w:t>(</w:t>
      </w:r>
      <w:r w:rsidRPr="003D2A64">
        <w:t>50</w:t>
      </w:r>
      <w:r w:rsidRPr="003D2A64">
        <w:rPr>
          <w:color w:val="808080"/>
        </w:rPr>
        <w:t>)</w:t>
      </w:r>
      <w:r w:rsidRPr="003D2A64">
        <w:t xml:space="preserve"> </w:t>
      </w:r>
      <w:r w:rsidRPr="003D2A64">
        <w:rPr>
          <w:color w:val="808080"/>
        </w:rPr>
        <w:t>=</w:t>
      </w:r>
      <w:r w:rsidRPr="003D2A64">
        <w:t xml:space="preserve"> </w:t>
      </w:r>
      <w:r w:rsidRPr="003D2A64">
        <w:rPr>
          <w:color w:val="FF0000"/>
        </w:rPr>
        <w:t>N'AsisDba_Db3'</w:t>
      </w:r>
    </w:p>
    <w:p w14:paraId="27ECFF47" w14:textId="77777777" w:rsidR="003D2A64" w:rsidRPr="003D2A64" w:rsidRDefault="003D2A64" w:rsidP="003D2A64">
      <w:pPr>
        <w:pStyle w:val="Script"/>
        <w:framePr w:wrap="around"/>
      </w:pPr>
      <w:r w:rsidRPr="003D2A64">
        <w:rPr>
          <w:color w:val="008000"/>
        </w:rPr>
        <w:t xml:space="preserve">-- </w:t>
      </w:r>
      <w:proofErr w:type="gramStart"/>
      <w:r w:rsidRPr="003D2A64">
        <w:rPr>
          <w:color w:val="008000"/>
        </w:rPr>
        <w:t>link</w:t>
      </w:r>
      <w:proofErr w:type="gramEnd"/>
      <w:r w:rsidRPr="003D2A64">
        <w:rPr>
          <w:color w:val="008000"/>
        </w:rPr>
        <w:t xml:space="preserve"> med egen windows bruger</w:t>
      </w:r>
    </w:p>
    <w:p w14:paraId="4A09FFD0" w14:textId="77777777" w:rsidR="003D2A64" w:rsidRPr="003D2A64" w:rsidRDefault="003D2A64" w:rsidP="003D2A64">
      <w:pPr>
        <w:pStyle w:val="Script"/>
        <w:framePr w:wrap="around"/>
      </w:pPr>
      <w:r w:rsidRPr="003D2A64">
        <w:rPr>
          <w:color w:val="0000FF"/>
        </w:rPr>
        <w:t>EXEC</w:t>
      </w:r>
      <w:r w:rsidRPr="003D2A64">
        <w:t xml:space="preserve"> </w:t>
      </w:r>
      <w:r w:rsidRPr="003D2A64">
        <w:rPr>
          <w:color w:val="0000FF"/>
        </w:rPr>
        <w:t>master</w:t>
      </w:r>
      <w:r w:rsidRPr="003D2A64">
        <w:rPr>
          <w:color w:val="808080"/>
        </w:rPr>
        <w:t>.</w:t>
      </w:r>
      <w:r w:rsidRPr="003D2A64">
        <w:t>dbo</w:t>
      </w:r>
      <w:r w:rsidRPr="003D2A64">
        <w:rPr>
          <w:color w:val="808080"/>
        </w:rPr>
        <w:t>.</w:t>
      </w:r>
      <w:r w:rsidRPr="003D2A64">
        <w:rPr>
          <w:color w:val="800000"/>
        </w:rPr>
        <w:t>sp_addlinkedsrvlogin</w:t>
      </w:r>
      <w:r w:rsidRPr="003D2A64">
        <w:rPr>
          <w:color w:val="0000FF"/>
        </w:rPr>
        <w:t xml:space="preserve"> </w:t>
      </w:r>
      <w:r w:rsidRPr="003D2A64">
        <w:t xml:space="preserve">@rmtsrvname </w:t>
      </w:r>
      <w:r w:rsidRPr="003D2A64">
        <w:rPr>
          <w:color w:val="808080"/>
        </w:rPr>
        <w:t>=</w:t>
      </w:r>
      <w:r w:rsidRPr="003D2A64">
        <w:t xml:space="preserve"> @SQLN</w:t>
      </w:r>
      <w:r w:rsidRPr="003D2A64">
        <w:rPr>
          <w:color w:val="808080"/>
        </w:rPr>
        <w:t>,</w:t>
      </w:r>
      <w:r w:rsidRPr="003D2A64">
        <w:t xml:space="preserve"> @locallogin </w:t>
      </w:r>
      <w:r w:rsidRPr="003D2A64">
        <w:rPr>
          <w:color w:val="808080"/>
        </w:rPr>
        <w:t>=</w:t>
      </w:r>
      <w:r w:rsidRPr="003D2A64">
        <w:t xml:space="preserve"> </w:t>
      </w:r>
      <w:proofErr w:type="gramStart"/>
      <w:r w:rsidRPr="003D2A64">
        <w:rPr>
          <w:color w:val="808080"/>
        </w:rPr>
        <w:t>NULL</w:t>
      </w:r>
      <w:r w:rsidRPr="003D2A64">
        <w:t xml:space="preserve"> </w:t>
      </w:r>
      <w:r w:rsidRPr="003D2A64">
        <w:rPr>
          <w:color w:val="808080"/>
        </w:rPr>
        <w:t>,</w:t>
      </w:r>
      <w:proofErr w:type="gramEnd"/>
      <w:r w:rsidRPr="003D2A64">
        <w:t xml:space="preserve"> @useself </w:t>
      </w:r>
      <w:r w:rsidRPr="003D2A64">
        <w:rPr>
          <w:color w:val="808080"/>
        </w:rPr>
        <w:t>=</w:t>
      </w:r>
      <w:r w:rsidRPr="003D2A64">
        <w:t xml:space="preserve"> </w:t>
      </w:r>
      <w:r w:rsidRPr="003D2A64">
        <w:rPr>
          <w:color w:val="FF0000"/>
        </w:rPr>
        <w:t>N'True'</w:t>
      </w:r>
      <w:r w:rsidRPr="003D2A64">
        <w:rPr>
          <w:color w:val="808080"/>
        </w:rPr>
        <w:t>,</w:t>
      </w:r>
      <w:r w:rsidRPr="003D2A64">
        <w:t xml:space="preserve"> @rmtuser </w:t>
      </w:r>
      <w:r w:rsidRPr="003D2A64">
        <w:rPr>
          <w:color w:val="808080"/>
        </w:rPr>
        <w:t>=</w:t>
      </w:r>
      <w:r w:rsidRPr="003D2A64">
        <w:t xml:space="preserve"> </w:t>
      </w:r>
      <w:r w:rsidRPr="003D2A64">
        <w:rPr>
          <w:color w:val="FF0000"/>
        </w:rPr>
        <w:t>N''</w:t>
      </w:r>
    </w:p>
    <w:p w14:paraId="4EC13883" w14:textId="4593DC35" w:rsidR="003D2A64" w:rsidRDefault="003D2A64" w:rsidP="00F23471">
      <w:pPr>
        <w:rPr>
          <w:lang w:val="en-US"/>
        </w:rPr>
      </w:pPr>
    </w:p>
    <w:p w14:paraId="5473B751" w14:textId="02F6C456" w:rsidR="003D2A64" w:rsidRPr="003D2A64" w:rsidRDefault="003D2A64" w:rsidP="00DE4D1A">
      <w:pPr>
        <w:pStyle w:val="Heading3"/>
      </w:pPr>
      <w:bookmarkStart w:id="93" w:name="_Toc93671689"/>
      <w:r w:rsidRPr="003D2A64">
        <w:lastRenderedPageBreak/>
        <w:t>For at slette Linked Server Login:</w:t>
      </w:r>
      <w:bookmarkEnd w:id="93"/>
    </w:p>
    <w:p w14:paraId="76FF669D" w14:textId="77777777" w:rsidR="003D2A64" w:rsidRPr="003D2A64" w:rsidRDefault="003D2A64" w:rsidP="003D2A64">
      <w:pPr>
        <w:pStyle w:val="Script"/>
        <w:framePr w:wrap="around"/>
      </w:pPr>
      <w:r w:rsidRPr="003D2A64">
        <w:rPr>
          <w:color w:val="0000FF"/>
        </w:rPr>
        <w:t>USE</w:t>
      </w:r>
      <w:r w:rsidRPr="003D2A64">
        <w:t xml:space="preserve"> [master]</w:t>
      </w:r>
    </w:p>
    <w:p w14:paraId="3F107FBC" w14:textId="77777777" w:rsidR="003D2A64" w:rsidRPr="003D2A64" w:rsidRDefault="003D2A64" w:rsidP="003D2A64">
      <w:pPr>
        <w:pStyle w:val="Script"/>
        <w:framePr w:wrap="around"/>
      </w:pPr>
      <w:r w:rsidRPr="003D2A64">
        <w:rPr>
          <w:color w:val="0000FF"/>
        </w:rPr>
        <w:t>GO</w:t>
      </w:r>
    </w:p>
    <w:p w14:paraId="77011BF2" w14:textId="77777777" w:rsidR="003D2A64" w:rsidRPr="003D2A64" w:rsidRDefault="003D2A64" w:rsidP="003D2A64">
      <w:pPr>
        <w:pStyle w:val="Script"/>
        <w:framePr w:wrap="around"/>
      </w:pPr>
      <w:r w:rsidRPr="003D2A64">
        <w:rPr>
          <w:color w:val="008000"/>
        </w:rPr>
        <w:t>/****** Object:  Login []    Script Date: 11-10-2021 16:41:41 ******/</w:t>
      </w:r>
    </w:p>
    <w:p w14:paraId="009A0C27" w14:textId="77777777" w:rsidR="003D2A64" w:rsidRPr="003D2A64" w:rsidRDefault="003D2A64" w:rsidP="003D2A64">
      <w:pPr>
        <w:pStyle w:val="Script"/>
        <w:framePr w:wrap="around"/>
      </w:pPr>
      <w:r w:rsidRPr="003D2A64">
        <w:rPr>
          <w:color w:val="0000FF"/>
        </w:rPr>
        <w:t>EXEC</w:t>
      </w:r>
      <w:r w:rsidRPr="003D2A64">
        <w:t xml:space="preserve"> </w:t>
      </w:r>
      <w:r w:rsidRPr="003D2A64">
        <w:rPr>
          <w:color w:val="0000FF"/>
        </w:rPr>
        <w:t>master</w:t>
      </w:r>
      <w:r w:rsidRPr="003D2A64">
        <w:rPr>
          <w:color w:val="808080"/>
        </w:rPr>
        <w:t>.</w:t>
      </w:r>
      <w:r w:rsidRPr="003D2A64">
        <w:t>dbo</w:t>
      </w:r>
      <w:r w:rsidRPr="003D2A64">
        <w:rPr>
          <w:color w:val="808080"/>
        </w:rPr>
        <w:t>.</w:t>
      </w:r>
      <w:r w:rsidRPr="003D2A64">
        <w:rPr>
          <w:color w:val="800000"/>
        </w:rPr>
        <w:t>sp_droplinkedsrvlogin</w:t>
      </w:r>
      <w:r w:rsidRPr="003D2A64">
        <w:rPr>
          <w:color w:val="0000FF"/>
        </w:rPr>
        <w:t xml:space="preserve"> </w:t>
      </w:r>
      <w:r w:rsidRPr="003D2A64">
        <w:t xml:space="preserve">@rmtsrvname </w:t>
      </w:r>
      <w:r w:rsidRPr="003D2A64">
        <w:rPr>
          <w:color w:val="808080"/>
        </w:rPr>
        <w:t>=</w:t>
      </w:r>
      <w:r w:rsidRPr="003D2A64">
        <w:t xml:space="preserve"> </w:t>
      </w:r>
      <w:r w:rsidRPr="003D2A64">
        <w:rPr>
          <w:color w:val="FF0000"/>
        </w:rPr>
        <w:t>N'AsisDba_Db3'</w:t>
      </w:r>
      <w:r w:rsidRPr="003D2A64">
        <w:rPr>
          <w:color w:val="808080"/>
        </w:rPr>
        <w:t>,</w:t>
      </w:r>
      <w:r w:rsidRPr="003D2A64">
        <w:t xml:space="preserve"> @locallogin </w:t>
      </w:r>
      <w:r w:rsidRPr="003D2A64">
        <w:rPr>
          <w:color w:val="808080"/>
        </w:rPr>
        <w:t>=</w:t>
      </w:r>
      <w:r w:rsidRPr="003D2A64">
        <w:t xml:space="preserve"> </w:t>
      </w:r>
      <w:r w:rsidRPr="003D2A64">
        <w:rPr>
          <w:color w:val="808080"/>
        </w:rPr>
        <w:t>NULL</w:t>
      </w:r>
      <w:r w:rsidRPr="003D2A64">
        <w:t xml:space="preserve"> </w:t>
      </w:r>
    </w:p>
    <w:p w14:paraId="4FD6C16D" w14:textId="30D0E3C0" w:rsidR="003D2A64" w:rsidRPr="003D2A64" w:rsidRDefault="003D2A64" w:rsidP="003D2A64">
      <w:pPr>
        <w:pStyle w:val="Script"/>
        <w:framePr w:wrap="around"/>
        <w:rPr>
          <w:lang w:val="da-DK"/>
        </w:rPr>
      </w:pPr>
      <w:r w:rsidRPr="003D2A64">
        <w:rPr>
          <w:color w:val="0000FF"/>
          <w:lang w:val="da-DK"/>
        </w:rPr>
        <w:t>GO</w:t>
      </w:r>
    </w:p>
    <w:p w14:paraId="38CAE143" w14:textId="77777777" w:rsidR="00B61626" w:rsidRPr="003D2A64" w:rsidRDefault="00B61626" w:rsidP="00F23471"/>
    <w:p w14:paraId="193764E2" w14:textId="359C9F38" w:rsidR="00B61626" w:rsidRPr="003D2A64" w:rsidRDefault="003D2A64" w:rsidP="00DE4D1A">
      <w:pPr>
        <w:pStyle w:val="Heading3"/>
      </w:pPr>
      <w:bookmarkStart w:id="94" w:name="_Toc93671690"/>
      <w:r w:rsidRPr="003D2A64">
        <w:t>Og slette Linked Server</w:t>
      </w:r>
      <w:bookmarkEnd w:id="94"/>
    </w:p>
    <w:p w14:paraId="6D51E29B" w14:textId="77777777" w:rsidR="003D2A64" w:rsidRPr="00DE4D1A" w:rsidRDefault="003D2A64" w:rsidP="003D2A64">
      <w:pPr>
        <w:pStyle w:val="Script"/>
        <w:framePr w:wrap="around"/>
        <w:rPr>
          <w:lang w:val="da-DK"/>
        </w:rPr>
      </w:pPr>
      <w:r w:rsidRPr="00DE4D1A">
        <w:rPr>
          <w:color w:val="0000FF"/>
          <w:lang w:val="da-DK"/>
        </w:rPr>
        <w:t>USE</w:t>
      </w:r>
      <w:r w:rsidRPr="00DE4D1A">
        <w:rPr>
          <w:lang w:val="da-DK"/>
        </w:rPr>
        <w:t xml:space="preserve"> [master]</w:t>
      </w:r>
    </w:p>
    <w:p w14:paraId="796F4F0A" w14:textId="77777777" w:rsidR="003D2A64" w:rsidRPr="003D2A64" w:rsidRDefault="003D2A64" w:rsidP="003D2A64">
      <w:pPr>
        <w:pStyle w:val="Script"/>
        <w:framePr w:wrap="around"/>
      </w:pPr>
      <w:r w:rsidRPr="003D2A64">
        <w:rPr>
          <w:color w:val="0000FF"/>
        </w:rPr>
        <w:t>GO</w:t>
      </w:r>
    </w:p>
    <w:p w14:paraId="0A512C88" w14:textId="77777777" w:rsidR="003D2A64" w:rsidRPr="003D2A64" w:rsidRDefault="003D2A64" w:rsidP="003D2A64">
      <w:pPr>
        <w:pStyle w:val="Script"/>
        <w:framePr w:wrap="around"/>
      </w:pPr>
      <w:r w:rsidRPr="003D2A64">
        <w:rPr>
          <w:color w:val="008000"/>
        </w:rPr>
        <w:t>/****** Object:  LinkedServer [S-MSSQLASIS04-P]    Script Date: 11-10-2021 17:51:51 ******/</w:t>
      </w:r>
    </w:p>
    <w:p w14:paraId="67260F02" w14:textId="77777777" w:rsidR="003D2A64" w:rsidRPr="003D2A64" w:rsidRDefault="003D2A64" w:rsidP="003D2A64">
      <w:pPr>
        <w:pStyle w:val="Script"/>
        <w:framePr w:wrap="around"/>
      </w:pPr>
      <w:r w:rsidRPr="003D2A64">
        <w:rPr>
          <w:color w:val="0000FF"/>
        </w:rPr>
        <w:t>EXEC</w:t>
      </w:r>
      <w:r w:rsidRPr="003D2A64">
        <w:t xml:space="preserve"> </w:t>
      </w:r>
      <w:r w:rsidRPr="003D2A64">
        <w:rPr>
          <w:color w:val="0000FF"/>
        </w:rPr>
        <w:t>master</w:t>
      </w:r>
      <w:r w:rsidRPr="003D2A64">
        <w:rPr>
          <w:color w:val="808080"/>
        </w:rPr>
        <w:t>.</w:t>
      </w:r>
      <w:r w:rsidRPr="003D2A64">
        <w:t>dbo</w:t>
      </w:r>
      <w:r w:rsidRPr="003D2A64">
        <w:rPr>
          <w:color w:val="808080"/>
        </w:rPr>
        <w:t>.</w:t>
      </w:r>
      <w:r w:rsidRPr="003D2A64">
        <w:rPr>
          <w:color w:val="800000"/>
        </w:rPr>
        <w:t>sp_dropserver</w:t>
      </w:r>
      <w:r w:rsidRPr="003D2A64">
        <w:rPr>
          <w:color w:val="0000FF"/>
        </w:rPr>
        <w:t xml:space="preserve"> </w:t>
      </w:r>
      <w:r w:rsidRPr="003D2A64">
        <w:t>@server</w:t>
      </w:r>
      <w:r w:rsidRPr="003D2A64">
        <w:rPr>
          <w:color w:val="808080"/>
        </w:rPr>
        <w:t>=</w:t>
      </w:r>
      <w:r w:rsidRPr="003D2A64">
        <w:rPr>
          <w:color w:val="FF0000"/>
        </w:rPr>
        <w:t>N'S-MSSQLASIS04-P'</w:t>
      </w:r>
      <w:r w:rsidRPr="003D2A64">
        <w:rPr>
          <w:color w:val="808080"/>
        </w:rPr>
        <w:t>,</w:t>
      </w:r>
      <w:r w:rsidRPr="003D2A64">
        <w:t xml:space="preserve"> @droplogins</w:t>
      </w:r>
      <w:r w:rsidRPr="003D2A64">
        <w:rPr>
          <w:color w:val="808080"/>
        </w:rPr>
        <w:t>=</w:t>
      </w:r>
      <w:r w:rsidRPr="003D2A64">
        <w:rPr>
          <w:color w:val="FF0000"/>
        </w:rPr>
        <w:t>'droplogins'</w:t>
      </w:r>
    </w:p>
    <w:p w14:paraId="675619A3" w14:textId="3A1AA302" w:rsidR="00B61626" w:rsidRPr="00DE4D1A" w:rsidRDefault="003D2A64" w:rsidP="003D2A64">
      <w:pPr>
        <w:pStyle w:val="Script"/>
        <w:framePr w:wrap="around"/>
      </w:pPr>
      <w:r w:rsidRPr="00DE4D1A">
        <w:rPr>
          <w:color w:val="0000FF"/>
        </w:rPr>
        <w:t>GO</w:t>
      </w:r>
    </w:p>
    <w:p w14:paraId="7C6E3EC1" w14:textId="77777777" w:rsidR="00F23471" w:rsidRPr="00DE4D1A" w:rsidRDefault="00F23471" w:rsidP="00F23471">
      <w:pPr>
        <w:pStyle w:val="Heading2"/>
        <w:rPr>
          <w:lang w:val="en-US"/>
        </w:rPr>
      </w:pPr>
      <w:bookmarkStart w:id="95" w:name="_Toc93671691"/>
      <w:r w:rsidRPr="00DE4D1A">
        <w:rPr>
          <w:lang w:val="en-US"/>
        </w:rPr>
        <w:t>Rapport over installeret SQL</w:t>
      </w:r>
      <w:bookmarkEnd w:id="95"/>
    </w:p>
    <w:p w14:paraId="2C6A5E03" w14:textId="77777777" w:rsidR="00F23471" w:rsidRDefault="00F23471" w:rsidP="00F23471">
      <w:pPr>
        <w:rPr>
          <w:lang w:val="en-US"/>
        </w:rPr>
      </w:pPr>
      <w:r w:rsidRPr="00252490">
        <w:rPr>
          <w:lang w:val="en-US"/>
        </w:rPr>
        <w:t>Installation Center can be launched from the Start Menu, under the SQL Server</w:t>
      </w:r>
      <w:r>
        <w:rPr>
          <w:lang w:val="en-US"/>
        </w:rPr>
        <w:t xml:space="preserve"> entry.</w:t>
      </w:r>
    </w:p>
    <w:p w14:paraId="07A56226" w14:textId="77777777" w:rsidR="00F23471" w:rsidRDefault="00F23471" w:rsidP="00F23471">
      <w:pPr>
        <w:rPr>
          <w:lang w:val="en-US"/>
        </w:rPr>
      </w:pPr>
      <w:r w:rsidRPr="00252490">
        <w:rPr>
          <w:lang w:val="en-US"/>
        </w:rPr>
        <w:t>Click on the “Installed SQL Server features discovery report”</w:t>
      </w:r>
    </w:p>
    <w:p w14:paraId="6EB30319" w14:textId="77777777" w:rsidR="00F23471" w:rsidRDefault="00F23471" w:rsidP="00F23471">
      <w:pPr>
        <w:rPr>
          <w:lang w:val="en-US"/>
        </w:rPr>
      </w:pPr>
    </w:p>
    <w:p w14:paraId="648AD83B" w14:textId="77777777" w:rsidR="00F23471" w:rsidRPr="00243E1E" w:rsidRDefault="00F23471" w:rsidP="00F23471">
      <w:pPr>
        <w:rPr>
          <w:lang w:val="en-US"/>
        </w:rPr>
      </w:pPr>
      <w:r w:rsidRPr="00243E1E">
        <w:rPr>
          <w:lang w:val="en-US"/>
        </w:rPr>
        <w:t xml:space="preserve">You can also generate the Discovery report through the command line. Run “Setup.exe /Action=RunDiscovery” from a command prompt </w:t>
      </w:r>
    </w:p>
    <w:p w14:paraId="3D963CE8" w14:textId="1265D300" w:rsidR="00F23471" w:rsidRDefault="00F23471" w:rsidP="00F23471">
      <w:pPr>
        <w:rPr>
          <w:lang w:val="en-US"/>
        </w:rPr>
      </w:pPr>
      <w:r w:rsidRPr="00243E1E">
        <w:rPr>
          <w:lang w:val="en-US"/>
        </w:rPr>
        <w:t xml:space="preserve">If you add “/q” to the command line above no UI will be shown, but the report will still be created in %ProgramFiles%\Microsoft SQL Server\100\Setup Bootstrap\Log\20091112_082147. </w:t>
      </w:r>
    </w:p>
    <w:p w14:paraId="675C5EE5" w14:textId="6B586A14" w:rsidR="00C9710B" w:rsidRDefault="00C9710B" w:rsidP="00F23471">
      <w:pPr>
        <w:rPr>
          <w:lang w:val="en-US"/>
        </w:rPr>
      </w:pPr>
    </w:p>
    <w:p w14:paraId="39EA6898" w14:textId="1F58142B" w:rsidR="00C9710B" w:rsidRPr="00C9710B" w:rsidRDefault="00C9710B" w:rsidP="00C9710B">
      <w:pPr>
        <w:pStyle w:val="Heading2"/>
      </w:pPr>
      <w:bookmarkStart w:id="96" w:name="_Toc93671692"/>
      <w:r w:rsidRPr="00C9710B">
        <w:t>Tilføjelse af funktioner til Installeret SQL Server</w:t>
      </w:r>
      <w:r w:rsidR="003A34E3" w:rsidRPr="00E6791B">
        <w:t xml:space="preserve"> inkl. </w:t>
      </w:r>
      <w:r w:rsidR="003A34E3">
        <w:t>Tablediff.exe</w:t>
      </w:r>
      <w:r w:rsidRPr="00C9710B">
        <w:t>.</w:t>
      </w:r>
      <w:bookmarkEnd w:id="96"/>
    </w:p>
    <w:p w14:paraId="7E547180" w14:textId="0DBCE6B1" w:rsidR="00681791" w:rsidRDefault="00C9710B" w:rsidP="00C9710B">
      <w:pPr>
        <w:rPr>
          <w:lang w:val="en-US"/>
        </w:rPr>
      </w:pPr>
      <w:r w:rsidRPr="00681791">
        <w:rPr>
          <w:lang w:val="en-US"/>
        </w:rPr>
        <w:t>Start sql installations Center</w:t>
      </w:r>
      <w:r w:rsidR="00681791" w:rsidRPr="00681791">
        <w:rPr>
          <w:lang w:val="en-US"/>
        </w:rPr>
        <w:t xml:space="preserve"> </w:t>
      </w:r>
      <w:proofErr w:type="gramStart"/>
      <w:r w:rsidR="00681791" w:rsidRPr="00681791">
        <w:rPr>
          <w:lang w:val="en-US"/>
        </w:rPr>
        <w:t>fra</w:t>
      </w:r>
      <w:proofErr w:type="gramEnd"/>
      <w:r w:rsidR="00681791" w:rsidRPr="00681791">
        <w:rPr>
          <w:lang w:val="en-US"/>
        </w:rPr>
        <w:t xml:space="preserve"> </w:t>
      </w:r>
      <w:r w:rsidR="00E06A98">
        <w:rPr>
          <w:lang w:val="en-US"/>
        </w:rPr>
        <w:t xml:space="preserve">SQL Server </w:t>
      </w:r>
      <w:r w:rsidR="00681791" w:rsidRPr="00681791">
        <w:rPr>
          <w:lang w:val="en-US"/>
        </w:rPr>
        <w:t>installations .iso</w:t>
      </w:r>
    </w:p>
    <w:p w14:paraId="7EFA7374" w14:textId="71A26C22" w:rsidR="00681791" w:rsidRDefault="00681791" w:rsidP="00C9710B">
      <w:pPr>
        <w:rPr>
          <w:lang w:val="en-US"/>
        </w:rPr>
      </w:pPr>
      <w:r>
        <w:rPr>
          <w:lang w:val="en-US"/>
        </w:rPr>
        <w:t>Skift til cd</w:t>
      </w:r>
    </w:p>
    <w:p w14:paraId="7F1B40FE" w14:textId="001C24EF" w:rsidR="00681791" w:rsidRPr="00681791" w:rsidRDefault="00681791" w:rsidP="00C9710B">
      <w:pPr>
        <w:rPr>
          <w:lang w:val="en-US"/>
        </w:rPr>
      </w:pPr>
      <w:r>
        <w:rPr>
          <w:lang w:val="en-US"/>
        </w:rPr>
        <w:t>.\setup.exe</w:t>
      </w:r>
    </w:p>
    <w:p w14:paraId="6DF50026" w14:textId="6BFF88FB" w:rsidR="00681791" w:rsidRDefault="00681791" w:rsidP="00C9710B">
      <w:pPr>
        <w:rPr>
          <w:lang w:val="en-US"/>
        </w:rPr>
      </w:pPr>
      <w:r>
        <w:rPr>
          <w:lang w:val="en-US"/>
        </w:rPr>
        <w:t>Installation</w:t>
      </w:r>
    </w:p>
    <w:p w14:paraId="1F1C6108" w14:textId="77777777" w:rsidR="00681791" w:rsidRDefault="00681791" w:rsidP="00681791">
      <w:pPr>
        <w:rPr>
          <w:lang w:val="en-US"/>
        </w:rPr>
      </w:pPr>
      <w:r w:rsidRPr="00C9710B">
        <w:rPr>
          <w:lang w:val="en-US"/>
        </w:rPr>
        <w:t>K</w:t>
      </w:r>
      <w:r w:rsidRPr="00252490">
        <w:rPr>
          <w:lang w:val="en-US"/>
        </w:rPr>
        <w:t xml:space="preserve">lick </w:t>
      </w:r>
      <w:r>
        <w:rPr>
          <w:lang w:val="en-US"/>
        </w:rPr>
        <w:t>på</w:t>
      </w:r>
      <w:r w:rsidRPr="00252490">
        <w:rPr>
          <w:lang w:val="en-US"/>
        </w:rPr>
        <w:t xml:space="preserve"> “</w:t>
      </w:r>
      <w:r>
        <w:rPr>
          <w:lang w:val="en-US"/>
        </w:rPr>
        <w:t xml:space="preserve">New SQL Server stand-alone </w:t>
      </w:r>
      <w:r w:rsidRPr="00252490">
        <w:rPr>
          <w:lang w:val="en-US"/>
        </w:rPr>
        <w:t>Install</w:t>
      </w:r>
      <w:r>
        <w:rPr>
          <w:lang w:val="en-US"/>
        </w:rPr>
        <w:t>ation or add features to existing installation</w:t>
      </w:r>
      <w:r w:rsidRPr="00252490">
        <w:rPr>
          <w:lang w:val="en-US"/>
        </w:rPr>
        <w:t>”</w:t>
      </w:r>
    </w:p>
    <w:p w14:paraId="4536FDF8" w14:textId="02E93301" w:rsidR="00681791" w:rsidRDefault="00681791" w:rsidP="00C9710B">
      <w:pPr>
        <w:rPr>
          <w:lang w:val="en-US"/>
        </w:rPr>
      </w:pPr>
      <w:r>
        <w:rPr>
          <w:lang w:val="en-US"/>
        </w:rPr>
        <w:t xml:space="preserve">Installation Type: Add features to existing </w:t>
      </w:r>
      <w:proofErr w:type="gramStart"/>
      <w:r>
        <w:rPr>
          <w:lang w:val="en-US"/>
        </w:rPr>
        <w:t>instance  (</w:t>
      </w:r>
      <w:proofErr w:type="gramEnd"/>
      <w:r>
        <w:rPr>
          <w:lang w:val="en-US"/>
        </w:rPr>
        <w:t>check version)  Next</w:t>
      </w:r>
    </w:p>
    <w:p w14:paraId="436CA943" w14:textId="2E0C1B61" w:rsidR="00681791" w:rsidRDefault="00E6791B" w:rsidP="00C9710B">
      <w:r w:rsidRPr="00E6791B">
        <w:t xml:space="preserve">Her kan man installere SQL Server Replication inkl. </w:t>
      </w:r>
      <w:r>
        <w:t xml:space="preserve">Tablediff.exe der </w:t>
      </w:r>
      <w:r w:rsidR="00E06A98" w:rsidRPr="00E6791B">
        <w:t xml:space="preserve">er </w:t>
      </w:r>
      <w:r w:rsidR="00E06A98">
        <w:t>et cmd – baseret værktøj</w:t>
      </w:r>
      <w:r w:rsidR="00E06A98" w:rsidRPr="00E6791B">
        <w:t xml:space="preserve"> </w:t>
      </w:r>
      <w:r w:rsidR="00E06A98">
        <w:t xml:space="preserve">der </w:t>
      </w:r>
      <w:r w:rsidRPr="00E6791B">
        <w:t>kan sammenligne tabeller / databaser med resultat</w:t>
      </w:r>
      <w:r>
        <w:t>:</w:t>
      </w:r>
      <w:r w:rsidRPr="00E6791B">
        <w:t xml:space="preserve"> et script, der kan rette til efter forskellen</w:t>
      </w:r>
      <w:r>
        <w:t xml:space="preserve"> der i mellem.</w:t>
      </w:r>
    </w:p>
    <w:p w14:paraId="21832E42" w14:textId="0589E2E0" w:rsidR="00E06A98" w:rsidRDefault="00E06A98" w:rsidP="00C9710B">
      <w:r w:rsidRPr="00E06A98">
        <w:t>Gode anbefalinger &amp; vejledninger på nettet. Men virker ”KUN” mod SQL Server.</w:t>
      </w:r>
    </w:p>
    <w:p w14:paraId="326AA77F" w14:textId="401FC72F" w:rsidR="00E06A98" w:rsidRDefault="004356CD" w:rsidP="00C9710B">
      <w:r>
        <w:t>/*</w:t>
      </w:r>
    </w:p>
    <w:p w14:paraId="17594CC4" w14:textId="77777777" w:rsidR="00E06A98" w:rsidRPr="00E6791B" w:rsidRDefault="00E06A98" w:rsidP="00E06A98">
      <w:r>
        <w:t xml:space="preserve">Replication inkl. Tablediff.exe kan kopieres til anden server ved at kopiere folderen </w:t>
      </w:r>
    </w:p>
    <w:p w14:paraId="57E2A948" w14:textId="77777777" w:rsidR="00E06A98" w:rsidRDefault="00E06A98" w:rsidP="00E06A98">
      <w:pPr>
        <w:rPr>
          <w:lang w:val="en-US"/>
        </w:rPr>
      </w:pPr>
      <w:r w:rsidRPr="00681791">
        <w:rPr>
          <w:lang w:val="en-US"/>
        </w:rPr>
        <w:t>C:\Program Files\Microsoft SQL Server\150\COM</w:t>
      </w:r>
    </w:p>
    <w:p w14:paraId="2D852432" w14:textId="6BD62EA6" w:rsidR="00E06A98" w:rsidRPr="004356CD" w:rsidRDefault="00E06A98" w:rsidP="00E06A98">
      <w:pPr>
        <w:rPr>
          <w:lang w:val="en-US"/>
        </w:rPr>
      </w:pPr>
      <w:r w:rsidRPr="004356CD">
        <w:rPr>
          <w:lang w:val="en-US"/>
        </w:rPr>
        <w:t>For SQL Server 2019</w:t>
      </w:r>
    </w:p>
    <w:p w14:paraId="12C87AF0" w14:textId="167212DC" w:rsidR="004356CD" w:rsidRPr="004356CD" w:rsidRDefault="00A80A25" w:rsidP="00E06A98">
      <w:pPr>
        <w:rPr>
          <w:lang w:val="en-US"/>
        </w:rPr>
      </w:pPr>
      <w:hyperlink r:id="rId50" w:history="1">
        <w:r w:rsidR="004356CD" w:rsidRPr="004356CD">
          <w:rPr>
            <w:rStyle w:val="Hyperlink"/>
            <w:lang w:val="en-US"/>
          </w:rPr>
          <w:t>SQL Command Prompt Utilities (Database Engine) - SQL Server | Microsoft Docs</w:t>
        </w:r>
      </w:hyperlink>
    </w:p>
    <w:p w14:paraId="0D2323FB" w14:textId="4EC07709" w:rsidR="00E06A98" w:rsidRPr="004356CD" w:rsidRDefault="00A80A25" w:rsidP="00C9710B">
      <w:pPr>
        <w:rPr>
          <w:lang w:val="en-US"/>
        </w:rPr>
      </w:pPr>
      <w:hyperlink r:id="rId51" w:history="1">
        <w:r w:rsidR="003A34E3" w:rsidRPr="003A34E3">
          <w:rPr>
            <w:rStyle w:val="Hyperlink"/>
            <w:lang w:val="en-US"/>
          </w:rPr>
          <w:t>SQL Server tablediff utility - Simple Talk (red-gate.com)</w:t>
        </w:r>
      </w:hyperlink>
    </w:p>
    <w:p w14:paraId="48A36F58" w14:textId="3FB0E0E1" w:rsidR="003A34E3" w:rsidRPr="004356CD" w:rsidRDefault="004356CD" w:rsidP="00C9710B">
      <w:r w:rsidRPr="004356CD">
        <w:t>*/</w:t>
      </w:r>
    </w:p>
    <w:p w14:paraId="7CBEA084" w14:textId="778C7897" w:rsidR="00E6791B" w:rsidRDefault="003A34E3" w:rsidP="00C9710B">
      <w:proofErr w:type="gramStart"/>
      <w:r>
        <w:t>Udover</w:t>
      </w:r>
      <w:proofErr w:type="gramEnd"/>
      <w:r>
        <w:t xml:space="preserve"> </w:t>
      </w:r>
      <w:r w:rsidRPr="00E6791B">
        <w:t>Replication</w:t>
      </w:r>
      <w:r>
        <w:t>,</w:t>
      </w:r>
      <w:r w:rsidR="00E6791B">
        <w:t xml:space="preserve"> kan man også vælge Machine Learning med</w:t>
      </w:r>
    </w:p>
    <w:p w14:paraId="1973BB36" w14:textId="37C0E5B1" w:rsidR="00E6791B" w:rsidRDefault="00E6791B" w:rsidP="00E6791B">
      <w:pPr>
        <w:pStyle w:val="ListParagraph"/>
        <w:numPr>
          <w:ilvl w:val="0"/>
          <w:numId w:val="43"/>
        </w:numPr>
      </w:pPr>
      <w:r>
        <w:t>R (fra SQL Server 2016 sp1</w:t>
      </w:r>
      <w:r w:rsidR="003A34E3">
        <w:t xml:space="preserve"> ++</w:t>
      </w:r>
      <w:r>
        <w:t>)</w:t>
      </w:r>
    </w:p>
    <w:p w14:paraId="096279B2" w14:textId="20A07D31" w:rsidR="00E6791B" w:rsidRDefault="00E6791B" w:rsidP="00E6791B">
      <w:pPr>
        <w:pStyle w:val="ListParagraph"/>
        <w:numPr>
          <w:ilvl w:val="0"/>
          <w:numId w:val="43"/>
        </w:numPr>
      </w:pPr>
      <w:r>
        <w:t>Python (fra SQL Server2019</w:t>
      </w:r>
      <w:r w:rsidR="003A34E3">
        <w:t xml:space="preserve"> ++</w:t>
      </w:r>
      <w:r>
        <w:t>)</w:t>
      </w:r>
    </w:p>
    <w:p w14:paraId="6E842246" w14:textId="526982DB" w:rsidR="00E6791B" w:rsidRDefault="00E6791B" w:rsidP="00E6791B">
      <w:pPr>
        <w:pStyle w:val="ListParagraph"/>
        <w:numPr>
          <w:ilvl w:val="0"/>
          <w:numId w:val="43"/>
        </w:numPr>
      </w:pPr>
      <w:r>
        <w:t>Java</w:t>
      </w:r>
    </w:p>
    <w:p w14:paraId="34CDEEFD" w14:textId="6DCE90EF" w:rsidR="00E6791B" w:rsidRDefault="00E6791B" w:rsidP="00E6791B">
      <w:r>
        <w:t>Samt PolyBase, SSAS &amp; SSIS</w:t>
      </w:r>
    </w:p>
    <w:p w14:paraId="47AB5238" w14:textId="74E8BE27" w:rsidR="00F23471" w:rsidRDefault="00F23471" w:rsidP="00F23471"/>
    <w:p w14:paraId="1FD3D934" w14:textId="1E5DAA63" w:rsidR="004356CD" w:rsidRDefault="004356CD" w:rsidP="00F23471">
      <w:r>
        <w:t>Efter installation husk at opgradere med SP / CU</w:t>
      </w:r>
    </w:p>
    <w:p w14:paraId="0A5E55EF" w14:textId="4F10B713" w:rsidR="00A80A25" w:rsidRDefault="00A80A25" w:rsidP="00F23471"/>
    <w:p w14:paraId="4F4C292C" w14:textId="036A1850" w:rsidR="00A80A25" w:rsidRDefault="00A80A25" w:rsidP="00F23471">
      <w:r>
        <w:t>PolyBase Links:</w:t>
      </w:r>
      <w:bookmarkStart w:id="97" w:name="_GoBack"/>
      <w:bookmarkEnd w:id="97"/>
    </w:p>
    <w:p w14:paraId="468B6164" w14:textId="2A251B94" w:rsidR="00A80A25" w:rsidRPr="00A80A25" w:rsidRDefault="00A80A25" w:rsidP="00F23471">
      <w:pPr>
        <w:rPr>
          <w:lang w:val="en-US"/>
        </w:rPr>
      </w:pPr>
      <w:r>
        <w:fldChar w:fldCharType="begin"/>
      </w:r>
      <w:r w:rsidRPr="00A80A25">
        <w:rPr>
          <w:lang w:val="en-US"/>
        </w:rPr>
        <w:instrText xml:space="preserve"> HYPERLINK "https://docs.microsoft.com/en-us/sql/relational-databases/polybase/polybase-guide?redirectedfrom=MSDN&amp;view=sql-server-ver15" </w:instrText>
      </w:r>
      <w:r>
        <w:fldChar w:fldCharType="separate"/>
      </w:r>
      <w:r w:rsidRPr="00A80A25">
        <w:rPr>
          <w:rStyle w:val="Hyperlink"/>
          <w:lang w:val="en-US"/>
        </w:rPr>
        <w:t>Introducing data virtualization with PolyBase - SQL Server | Microsoft Docs</w:t>
      </w:r>
      <w:r>
        <w:fldChar w:fldCharType="end"/>
      </w:r>
    </w:p>
    <w:p w14:paraId="0BD8295D" w14:textId="64AB2075" w:rsidR="00A80A25" w:rsidRPr="00A80A25" w:rsidRDefault="00A80A25" w:rsidP="00F23471">
      <w:pPr>
        <w:rPr>
          <w:lang w:val="en-US"/>
        </w:rPr>
      </w:pPr>
      <w:hyperlink r:id="rId52" w:history="1">
        <w:r w:rsidRPr="00A80A25">
          <w:rPr>
            <w:rStyle w:val="Hyperlink"/>
            <w:lang w:val="en-US"/>
          </w:rPr>
          <w:t>What Does Installing Polybase Add to SQL Server? - Microsoft Tech Community</w:t>
        </w:r>
      </w:hyperlink>
    </w:p>
    <w:p w14:paraId="7DCDAAC1" w14:textId="77777777" w:rsidR="004356CD" w:rsidRPr="00A80A25" w:rsidRDefault="004356CD" w:rsidP="00F23471">
      <w:pPr>
        <w:rPr>
          <w:lang w:val="en-US"/>
        </w:rPr>
      </w:pPr>
    </w:p>
    <w:p w14:paraId="127E0231" w14:textId="77777777" w:rsidR="00F23471" w:rsidRPr="00E01453" w:rsidRDefault="00F23471" w:rsidP="00F23471">
      <w:pPr>
        <w:pStyle w:val="Heading2"/>
      </w:pPr>
      <w:bookmarkStart w:id="98" w:name="_Find_Databaser_&amp;"/>
      <w:bookmarkStart w:id="99" w:name="_Toc93671693"/>
      <w:bookmarkEnd w:id="98"/>
      <w:r w:rsidRPr="00E01453">
        <w:t>Find Databaser &amp; Disk fil navn / placering</w:t>
      </w:r>
      <w:bookmarkEnd w:id="99"/>
    </w:p>
    <w:p w14:paraId="0726CF19" w14:textId="77777777" w:rsidR="00F23471" w:rsidRPr="004356CD" w:rsidRDefault="00F23471" w:rsidP="00F23471">
      <w:pPr>
        <w:rPr>
          <w:lang w:val="en-US"/>
        </w:rPr>
      </w:pPr>
      <w:r w:rsidRPr="004356CD">
        <w:rPr>
          <w:lang w:val="en-US"/>
        </w:rPr>
        <w:t>Use Master</w:t>
      </w:r>
    </w:p>
    <w:p w14:paraId="76E39585" w14:textId="77777777" w:rsidR="00F23471" w:rsidRPr="000E3A5A" w:rsidRDefault="00F23471" w:rsidP="00F23471">
      <w:pPr>
        <w:rPr>
          <w:lang w:val="en-US"/>
        </w:rPr>
      </w:pPr>
      <w:r w:rsidRPr="003A34E3">
        <w:rPr>
          <w:lang w:val="en-US"/>
        </w:rPr>
        <w:t>SELECT mf.</w:t>
      </w:r>
      <w:r w:rsidRPr="000E3A5A">
        <w:rPr>
          <w:lang w:val="en-US"/>
        </w:rPr>
        <w:t>database_id</w:t>
      </w:r>
    </w:p>
    <w:p w14:paraId="13EC0C4D" w14:textId="77777777" w:rsidR="00F23471" w:rsidRPr="000E3A5A" w:rsidRDefault="00F23471" w:rsidP="00F23471">
      <w:pPr>
        <w:rPr>
          <w:lang w:val="en-US"/>
        </w:rPr>
      </w:pPr>
      <w:r w:rsidRPr="000E3A5A">
        <w:rPr>
          <w:lang w:val="en-US"/>
        </w:rPr>
        <w:tab/>
      </w:r>
      <w:proofErr w:type="gramStart"/>
      <w:r w:rsidRPr="000E3A5A">
        <w:rPr>
          <w:lang w:val="en-US"/>
        </w:rPr>
        <w:t>,DB</w:t>
      </w:r>
      <w:proofErr w:type="gramEnd"/>
      <w:r w:rsidRPr="000E3A5A">
        <w:rPr>
          <w:lang w:val="en-US"/>
        </w:rPr>
        <w:t>_NAME(database_id) AS DatabaseName</w:t>
      </w:r>
    </w:p>
    <w:p w14:paraId="61A0988C" w14:textId="77777777" w:rsidR="00F23471" w:rsidRPr="000E3A5A" w:rsidRDefault="00F23471" w:rsidP="00F23471">
      <w:pPr>
        <w:rPr>
          <w:lang w:val="en-US"/>
        </w:rPr>
      </w:pPr>
      <w:r w:rsidRPr="000E3A5A">
        <w:rPr>
          <w:lang w:val="en-US"/>
        </w:rPr>
        <w:lastRenderedPageBreak/>
        <w:tab/>
      </w:r>
      <w:proofErr w:type="gramStart"/>
      <w:r w:rsidRPr="000E3A5A">
        <w:rPr>
          <w:lang w:val="en-US"/>
        </w:rPr>
        <w:t>,name</w:t>
      </w:r>
      <w:proofErr w:type="gramEnd"/>
      <w:r w:rsidRPr="000E3A5A">
        <w:rPr>
          <w:lang w:val="en-US"/>
        </w:rPr>
        <w:t xml:space="preserve"> AS LogicalFileName</w:t>
      </w:r>
    </w:p>
    <w:p w14:paraId="69092400" w14:textId="77777777" w:rsidR="00F23471" w:rsidRPr="000E3A5A" w:rsidRDefault="00F23471" w:rsidP="00F23471">
      <w:pPr>
        <w:rPr>
          <w:lang w:val="en-US"/>
        </w:rPr>
      </w:pPr>
      <w:r w:rsidRPr="000E3A5A">
        <w:rPr>
          <w:lang w:val="en-US"/>
        </w:rPr>
        <w:tab/>
      </w:r>
      <w:proofErr w:type="gramStart"/>
      <w:r w:rsidRPr="000E3A5A">
        <w:rPr>
          <w:lang w:val="en-US"/>
        </w:rPr>
        <w:t>,physical</w:t>
      </w:r>
      <w:proofErr w:type="gramEnd"/>
      <w:r w:rsidRPr="000E3A5A">
        <w:rPr>
          <w:lang w:val="en-US"/>
        </w:rPr>
        <w:t>_name AS PhysicalFileName</w:t>
      </w:r>
    </w:p>
    <w:p w14:paraId="1EB6F87B" w14:textId="77777777" w:rsidR="00F23471" w:rsidRPr="000E3A5A" w:rsidRDefault="00F23471" w:rsidP="00F23471">
      <w:pPr>
        <w:rPr>
          <w:lang w:val="en-US"/>
        </w:rPr>
      </w:pPr>
      <w:r w:rsidRPr="000E3A5A">
        <w:rPr>
          <w:lang w:val="en-US"/>
        </w:rPr>
        <w:tab/>
      </w:r>
      <w:proofErr w:type="gramStart"/>
      <w:r w:rsidRPr="000E3A5A">
        <w:rPr>
          <w:lang w:val="en-US"/>
        </w:rPr>
        <w:t>,state</w:t>
      </w:r>
      <w:proofErr w:type="gramEnd"/>
    </w:p>
    <w:p w14:paraId="6C675069" w14:textId="77777777" w:rsidR="00F23471" w:rsidRPr="000E3A5A" w:rsidRDefault="00F23471" w:rsidP="00F23471">
      <w:pPr>
        <w:rPr>
          <w:lang w:val="en-US"/>
        </w:rPr>
      </w:pPr>
      <w:r w:rsidRPr="000E3A5A">
        <w:rPr>
          <w:lang w:val="en-US"/>
        </w:rPr>
        <w:tab/>
      </w:r>
      <w:proofErr w:type="gramStart"/>
      <w:r w:rsidRPr="000E3A5A">
        <w:rPr>
          <w:lang w:val="en-US"/>
        </w:rPr>
        <w:t>,state</w:t>
      </w:r>
      <w:proofErr w:type="gramEnd"/>
      <w:r w:rsidRPr="000E3A5A">
        <w:rPr>
          <w:lang w:val="en-US"/>
        </w:rPr>
        <w:t>_desc</w:t>
      </w:r>
    </w:p>
    <w:p w14:paraId="5284C228" w14:textId="77777777" w:rsidR="00F23471" w:rsidRPr="000E3A5A" w:rsidRDefault="00F23471" w:rsidP="00F23471">
      <w:pPr>
        <w:rPr>
          <w:lang w:val="en-US"/>
        </w:rPr>
      </w:pPr>
      <w:r w:rsidRPr="000E3A5A">
        <w:rPr>
          <w:lang w:val="en-US"/>
        </w:rPr>
        <w:tab/>
      </w:r>
      <w:proofErr w:type="gramStart"/>
      <w:r w:rsidRPr="000E3A5A">
        <w:rPr>
          <w:lang w:val="en-US"/>
        </w:rPr>
        <w:t>,cast</w:t>
      </w:r>
      <w:proofErr w:type="gramEnd"/>
      <w:r w:rsidRPr="000E3A5A">
        <w:rPr>
          <w:lang w:val="en-US"/>
        </w:rPr>
        <w:t>(size as int)/128*1024 as SizeKb</w:t>
      </w:r>
    </w:p>
    <w:p w14:paraId="4A1955AB" w14:textId="77777777" w:rsidR="00F23471" w:rsidRPr="000E3A5A" w:rsidRDefault="00F23471" w:rsidP="00F23471">
      <w:pPr>
        <w:rPr>
          <w:lang w:val="en-US"/>
        </w:rPr>
      </w:pPr>
      <w:r w:rsidRPr="000E3A5A">
        <w:rPr>
          <w:lang w:val="en-US"/>
        </w:rPr>
        <w:tab/>
      </w:r>
      <w:proofErr w:type="gramStart"/>
      <w:r w:rsidRPr="000E3A5A">
        <w:rPr>
          <w:lang w:val="en-US"/>
        </w:rPr>
        <w:t>,max</w:t>
      </w:r>
      <w:proofErr w:type="gramEnd"/>
      <w:r w:rsidRPr="000E3A5A">
        <w:rPr>
          <w:lang w:val="en-US"/>
        </w:rPr>
        <w:t>_size</w:t>
      </w:r>
    </w:p>
    <w:p w14:paraId="48F8527E" w14:textId="77777777" w:rsidR="00F23471" w:rsidRPr="000E3A5A" w:rsidRDefault="00F23471" w:rsidP="00F23471">
      <w:pPr>
        <w:rPr>
          <w:lang w:val="en-US"/>
        </w:rPr>
      </w:pPr>
      <w:r w:rsidRPr="000E3A5A">
        <w:rPr>
          <w:lang w:val="en-US"/>
        </w:rPr>
        <w:tab/>
      </w:r>
      <w:proofErr w:type="gramStart"/>
      <w:r w:rsidRPr="000E3A5A">
        <w:rPr>
          <w:lang w:val="en-US"/>
        </w:rPr>
        <w:t>,size</w:t>
      </w:r>
      <w:proofErr w:type="gramEnd"/>
    </w:p>
    <w:p w14:paraId="79818FA6" w14:textId="77777777" w:rsidR="00F23471" w:rsidRPr="000E3A5A" w:rsidRDefault="00F23471" w:rsidP="00F23471">
      <w:pPr>
        <w:rPr>
          <w:lang w:val="en-US"/>
        </w:rPr>
      </w:pPr>
      <w:r w:rsidRPr="000E3A5A">
        <w:rPr>
          <w:lang w:val="en-US"/>
        </w:rPr>
        <w:tab/>
      </w:r>
      <w:proofErr w:type="gramStart"/>
      <w:r w:rsidRPr="000E3A5A">
        <w:rPr>
          <w:lang w:val="en-US"/>
        </w:rPr>
        <w:t>,growth</w:t>
      </w:r>
      <w:proofErr w:type="gramEnd"/>
    </w:p>
    <w:p w14:paraId="7A70D860" w14:textId="77777777" w:rsidR="00F23471" w:rsidRPr="000E3A5A" w:rsidRDefault="00F23471" w:rsidP="00F23471">
      <w:pPr>
        <w:rPr>
          <w:lang w:val="en-US"/>
        </w:rPr>
      </w:pPr>
      <w:r w:rsidRPr="000E3A5A">
        <w:rPr>
          <w:lang w:val="en-US"/>
        </w:rPr>
        <w:t xml:space="preserve">FROM sys.master_files AS mf </w:t>
      </w:r>
    </w:p>
    <w:p w14:paraId="5629CB7E" w14:textId="77777777" w:rsidR="00F23471" w:rsidRPr="00881564" w:rsidRDefault="00F23471" w:rsidP="00F23471">
      <w:r w:rsidRPr="000E3A5A">
        <w:rPr>
          <w:lang w:val="en-US"/>
        </w:rPr>
        <w:t xml:space="preserve"> </w:t>
      </w:r>
      <w:r w:rsidRPr="00881564">
        <w:t xml:space="preserve">where </w:t>
      </w:r>
      <w:proofErr w:type="gramStart"/>
      <w:r w:rsidRPr="00881564">
        <w:t>mf.database</w:t>
      </w:r>
      <w:proofErr w:type="gramEnd"/>
      <w:r w:rsidRPr="00881564">
        <w:t>_id &gt; 4</w:t>
      </w:r>
    </w:p>
    <w:p w14:paraId="1C707AEA" w14:textId="77777777" w:rsidR="00F23471" w:rsidRPr="009658D9" w:rsidRDefault="00F23471" w:rsidP="00F23471"/>
    <w:p w14:paraId="22282A31" w14:textId="77777777" w:rsidR="00F23471" w:rsidRDefault="00F23471" w:rsidP="00F23471">
      <w:r w:rsidRPr="00C546AC">
        <w:t xml:space="preserve">Man kan </w:t>
      </w:r>
      <w:r>
        <w:t xml:space="preserve">udvælge </w:t>
      </w:r>
      <w:r w:rsidRPr="00C546AC">
        <w:t xml:space="preserve">specific dbnavn </w:t>
      </w:r>
      <w:r>
        <w:t xml:space="preserve">(fra beregnet funktion) </w:t>
      </w:r>
      <w:r w:rsidRPr="00C546AC">
        <w:t xml:space="preserve">ved at have </w:t>
      </w:r>
      <w:r>
        <w:t>output fra ovenstående nested i ny select som f.eks.</w:t>
      </w:r>
    </w:p>
    <w:p w14:paraId="79E762B4" w14:textId="77777777" w:rsidR="00F23471" w:rsidRPr="00A857A8" w:rsidRDefault="00F23471" w:rsidP="00F23471">
      <w:pPr>
        <w:rPr>
          <w:color w:val="808080" w:themeColor="background1" w:themeShade="80"/>
          <w:lang w:val="en-US"/>
        </w:rPr>
      </w:pPr>
      <w:r w:rsidRPr="00C546AC">
        <w:rPr>
          <w:lang w:val="en-US"/>
        </w:rPr>
        <w:t>Select * from (</w:t>
      </w:r>
      <w:r w:rsidRPr="00A857A8">
        <w:rPr>
          <w:color w:val="808080" w:themeColor="background1" w:themeShade="80"/>
          <w:lang w:val="en-US"/>
        </w:rPr>
        <w:t>SELECT database_id</w:t>
      </w:r>
      <w:proofErr w:type="gramStart"/>
      <w:r w:rsidRPr="00A857A8">
        <w:rPr>
          <w:color w:val="808080" w:themeColor="background1" w:themeShade="80"/>
          <w:lang w:val="en-US"/>
        </w:rPr>
        <w:t>,DB</w:t>
      </w:r>
      <w:proofErr w:type="gramEnd"/>
      <w:r w:rsidRPr="00A857A8">
        <w:rPr>
          <w:color w:val="808080" w:themeColor="background1" w:themeShade="80"/>
          <w:lang w:val="en-US"/>
        </w:rPr>
        <w:t>_NAME(database_id) DatabaseName,name LogicalFileName</w:t>
      </w:r>
    </w:p>
    <w:p w14:paraId="3CC2897A" w14:textId="77777777" w:rsidR="00F23471" w:rsidRPr="00A857A8" w:rsidRDefault="00F23471" w:rsidP="00F23471">
      <w:pPr>
        <w:ind w:left="720"/>
        <w:rPr>
          <w:color w:val="808080" w:themeColor="background1" w:themeShade="80"/>
          <w:lang w:val="en-US"/>
        </w:rPr>
      </w:pPr>
      <w:proofErr w:type="gramStart"/>
      <w:r w:rsidRPr="00A857A8">
        <w:rPr>
          <w:color w:val="808080" w:themeColor="background1" w:themeShade="80"/>
          <w:lang w:val="en-US"/>
        </w:rPr>
        <w:t>,physical</w:t>
      </w:r>
      <w:proofErr w:type="gramEnd"/>
      <w:r w:rsidRPr="00A857A8">
        <w:rPr>
          <w:color w:val="808080" w:themeColor="background1" w:themeShade="80"/>
          <w:lang w:val="en-US"/>
        </w:rPr>
        <w:t>_name PhysicalFileName,State,State_desc</w:t>
      </w:r>
      <w:r w:rsidRPr="00881564">
        <w:rPr>
          <w:lang w:val="en-US"/>
        </w:rPr>
        <w:t xml:space="preserve"> </w:t>
      </w:r>
      <w:r w:rsidRPr="009E0F04">
        <w:rPr>
          <w:color w:val="808080" w:themeColor="background1" w:themeShade="80"/>
          <w:lang w:val="en-US"/>
        </w:rPr>
        <w:t>,cast(size as int)/128*1024 as SizeKb</w:t>
      </w:r>
      <w:r>
        <w:rPr>
          <w:color w:val="808080" w:themeColor="background1" w:themeShade="80"/>
          <w:lang w:val="en-US"/>
        </w:rPr>
        <w:t xml:space="preserve"> </w:t>
      </w:r>
      <w:r w:rsidRPr="00A857A8">
        <w:rPr>
          <w:color w:val="808080" w:themeColor="background1" w:themeShade="80"/>
          <w:lang w:val="en-US"/>
        </w:rPr>
        <w:t>,Size,Max_size,Growth</w:t>
      </w:r>
    </w:p>
    <w:p w14:paraId="0E20F15A" w14:textId="77777777" w:rsidR="00F23471" w:rsidRPr="00C546AC" w:rsidRDefault="00F23471" w:rsidP="00F23471">
      <w:pPr>
        <w:rPr>
          <w:lang w:val="en-US"/>
        </w:rPr>
      </w:pPr>
      <w:r w:rsidRPr="00A857A8">
        <w:rPr>
          <w:color w:val="808080" w:themeColor="background1" w:themeShade="80"/>
          <w:lang w:val="en-US"/>
        </w:rPr>
        <w:t>FROM sys.master_files AS mf</w:t>
      </w:r>
      <w:r w:rsidRPr="00C546AC">
        <w:rPr>
          <w:lang w:val="en-US"/>
        </w:rPr>
        <w:t>) as q</w:t>
      </w:r>
    </w:p>
    <w:p w14:paraId="20D7CFFB" w14:textId="77777777" w:rsidR="00F23471" w:rsidRDefault="00F23471" w:rsidP="00F23471">
      <w:pPr>
        <w:rPr>
          <w:lang w:val="en-US"/>
        </w:rPr>
      </w:pPr>
      <w:proofErr w:type="gramStart"/>
      <w:r w:rsidRPr="00C546AC">
        <w:rPr>
          <w:lang w:val="en-US"/>
        </w:rPr>
        <w:t>where</w:t>
      </w:r>
      <w:proofErr w:type="gramEnd"/>
      <w:r w:rsidRPr="00C546AC">
        <w:rPr>
          <w:lang w:val="en-US"/>
        </w:rPr>
        <w:t xml:space="preserve"> q.DatabaseNam</w:t>
      </w:r>
      <w:r>
        <w:rPr>
          <w:lang w:val="en-US"/>
        </w:rPr>
        <w:t>e Like 'di</w:t>
      </w:r>
      <w:r w:rsidRPr="00C546AC">
        <w:rPr>
          <w:lang w:val="en-US"/>
        </w:rPr>
        <w:t xml:space="preserve">%' </w:t>
      </w:r>
      <w:r w:rsidRPr="00A857A8">
        <w:rPr>
          <w:lang w:val="en-US"/>
        </w:rPr>
        <w:t xml:space="preserve">order by q.size </w:t>
      </w:r>
    </w:p>
    <w:p w14:paraId="12529233" w14:textId="77777777" w:rsidR="00F23471" w:rsidRDefault="00F23471" w:rsidP="00F23471">
      <w:pPr>
        <w:rPr>
          <w:lang w:val="en-US"/>
        </w:rPr>
      </w:pPr>
    </w:p>
    <w:p w14:paraId="04BF62FB" w14:textId="77777777" w:rsidR="00F23471" w:rsidRPr="00C546AC" w:rsidRDefault="00F23471" w:rsidP="00F23471">
      <w:pPr>
        <w:rPr>
          <w:lang w:val="en-US"/>
        </w:rPr>
      </w:pPr>
      <w:r w:rsidRPr="00C546AC">
        <w:rPr>
          <w:lang w:val="en-US"/>
        </w:rPr>
        <w:br w:type="page"/>
      </w:r>
    </w:p>
    <w:p w14:paraId="3D44F05B" w14:textId="77777777" w:rsidR="00F23471" w:rsidRPr="00C546AC" w:rsidRDefault="00F23471" w:rsidP="00F23471">
      <w:pPr>
        <w:rPr>
          <w:lang w:val="en-US"/>
        </w:rPr>
      </w:pPr>
    </w:p>
    <w:p w14:paraId="18C59D3E" w14:textId="77777777" w:rsidR="00F23471" w:rsidRDefault="00F23471" w:rsidP="00F23471">
      <w:pPr>
        <w:pStyle w:val="Heading2"/>
        <w:rPr>
          <w:lang w:val="en-US"/>
        </w:rPr>
      </w:pPr>
      <w:bookmarkStart w:id="100" w:name="_Database_(suspect)_eller"/>
      <w:bookmarkStart w:id="101" w:name="_Toc93671694"/>
      <w:bookmarkEnd w:id="100"/>
      <w:r w:rsidRPr="00B427D3">
        <w:rPr>
          <w:lang w:val="en-US"/>
        </w:rPr>
        <w:t>Database (suspect) eller (recovery Pending)</w:t>
      </w:r>
      <w:bookmarkEnd w:id="101"/>
    </w:p>
    <w:p w14:paraId="702E0041" w14:textId="77777777" w:rsidR="00F23471" w:rsidRDefault="00A80A25" w:rsidP="00F23471">
      <w:pPr>
        <w:rPr>
          <w:lang w:val="en-US"/>
        </w:rPr>
      </w:pPr>
      <w:hyperlink r:id="rId53" w:history="1">
        <w:r w:rsidR="00F23471" w:rsidRPr="004F791F">
          <w:rPr>
            <w:rStyle w:val="Hyperlink"/>
            <w:lang w:val="en-US"/>
          </w:rPr>
          <w:t>https://www.sqlskills.com/blogs/paul/creating-detaching-re-attaching-and-fixing-a-suspect-database/</w:t>
        </w:r>
      </w:hyperlink>
    </w:p>
    <w:p w14:paraId="2FCCA850" w14:textId="77777777" w:rsidR="00F23471" w:rsidRDefault="00A80A25" w:rsidP="00F23471">
      <w:pPr>
        <w:rPr>
          <w:lang w:val="en-US"/>
        </w:rPr>
      </w:pPr>
      <w:hyperlink r:id="rId54" w:history="1">
        <w:r w:rsidR="00F23471" w:rsidRPr="004F791F">
          <w:rPr>
            <w:rStyle w:val="Hyperlink"/>
            <w:lang w:val="en-US"/>
          </w:rPr>
          <w:t>https://www.stellarinfo.com/blog/fix-sql-database-recovery-pending-state-issue/</w:t>
        </w:r>
      </w:hyperlink>
    </w:p>
    <w:p w14:paraId="5961D1B7" w14:textId="77777777" w:rsidR="00F23471" w:rsidRPr="007740A3" w:rsidRDefault="00F23471" w:rsidP="00F23471">
      <w:r w:rsidRPr="007740A3">
        <w:t>Husk:</w:t>
      </w:r>
    </w:p>
    <w:p w14:paraId="18B72C5B" w14:textId="77777777" w:rsidR="00F23471" w:rsidRDefault="00F23471" w:rsidP="00F23471">
      <w:r>
        <w:t>H</w:t>
      </w:r>
      <w:r w:rsidRPr="00B427D3">
        <w:t>øjreklik db \ properties, noter db fil navn &amp; db log navn.</w:t>
      </w:r>
    </w:p>
    <w:p w14:paraId="462D4E7D" w14:textId="77777777" w:rsidR="00F23471" w:rsidRPr="0052788B" w:rsidRDefault="00F23471" w:rsidP="00F23471">
      <w:pPr>
        <w:rPr>
          <w:lang w:val="en-US"/>
        </w:rPr>
      </w:pPr>
      <w:r w:rsidRPr="0052788B">
        <w:rPr>
          <w:lang w:val="en-US"/>
        </w:rPr>
        <w:t xml:space="preserve">Solution </w:t>
      </w:r>
      <w:r>
        <w:rPr>
          <w:lang w:val="en-US"/>
        </w:rPr>
        <w:t>1</w:t>
      </w:r>
      <w:r w:rsidRPr="0052788B">
        <w:rPr>
          <w:lang w:val="en-US"/>
        </w:rPr>
        <w:t>: Mark database in Emergency mode, detach the main database and re-attach it</w:t>
      </w:r>
    </w:p>
    <w:p w14:paraId="5328EA6D" w14:textId="77777777" w:rsidR="00F23471" w:rsidRPr="0052788B" w:rsidRDefault="00F23471" w:rsidP="00F23471">
      <w:pPr>
        <w:rPr>
          <w:lang w:val="en-US"/>
        </w:rPr>
      </w:pPr>
    </w:p>
    <w:p w14:paraId="63B62958" w14:textId="77777777" w:rsidR="00F23471" w:rsidRPr="0052788B" w:rsidRDefault="00F23471" w:rsidP="00F23471">
      <w:pPr>
        <w:rPr>
          <w:lang w:val="en-US"/>
        </w:rPr>
      </w:pPr>
      <w:r w:rsidRPr="0052788B">
        <w:rPr>
          <w:lang w:val="en-US"/>
        </w:rPr>
        <w:t>ALTER DATABASE [DBName] SET EMERGENCY;</w:t>
      </w:r>
    </w:p>
    <w:p w14:paraId="5E5CF553" w14:textId="77777777" w:rsidR="00F23471" w:rsidRPr="0052788B" w:rsidRDefault="00F23471" w:rsidP="00F23471">
      <w:pPr>
        <w:rPr>
          <w:lang w:val="en-US"/>
        </w:rPr>
      </w:pPr>
    </w:p>
    <w:p w14:paraId="2F3C619F" w14:textId="77777777" w:rsidR="00F23471" w:rsidRPr="00C15942" w:rsidRDefault="00F23471" w:rsidP="00F23471">
      <w:pPr>
        <w:rPr>
          <w:lang w:val="en-US"/>
        </w:rPr>
      </w:pPr>
      <w:r w:rsidRPr="00C15942">
        <w:rPr>
          <w:lang w:val="en-US"/>
        </w:rPr>
        <w:t>ALTER DATABASE [DBName] set multi_user</w:t>
      </w:r>
    </w:p>
    <w:p w14:paraId="3A79DCE4" w14:textId="77777777" w:rsidR="00F23471" w:rsidRPr="00C15942" w:rsidRDefault="00F23471" w:rsidP="00F23471">
      <w:pPr>
        <w:rPr>
          <w:lang w:val="en-US"/>
        </w:rPr>
      </w:pPr>
    </w:p>
    <w:p w14:paraId="701BDF48" w14:textId="77777777" w:rsidR="00F23471" w:rsidRPr="0052788B" w:rsidRDefault="00F23471" w:rsidP="00F23471">
      <w:pPr>
        <w:rPr>
          <w:lang w:val="en-US"/>
        </w:rPr>
      </w:pPr>
      <w:r w:rsidRPr="0052788B">
        <w:rPr>
          <w:lang w:val="en-US"/>
        </w:rPr>
        <w:t>EXEC sp_detach_db ‘[DBName]’</w:t>
      </w:r>
    </w:p>
    <w:p w14:paraId="7851BFCB" w14:textId="77777777" w:rsidR="00F23471" w:rsidRPr="0052788B" w:rsidRDefault="00F23471" w:rsidP="00F23471">
      <w:pPr>
        <w:rPr>
          <w:lang w:val="en-US"/>
        </w:rPr>
      </w:pPr>
    </w:p>
    <w:p w14:paraId="7337CBA6" w14:textId="77777777" w:rsidR="00F23471" w:rsidRPr="0052788B" w:rsidRDefault="00F23471" w:rsidP="00F23471">
      <w:pPr>
        <w:rPr>
          <w:lang w:val="en-US"/>
        </w:rPr>
      </w:pPr>
      <w:r w:rsidRPr="0052788B">
        <w:rPr>
          <w:lang w:val="en-US"/>
        </w:rPr>
        <w:t>EXEC sp_attach_single_file_db @DBName = ‘[DBName]’, @physname = N'[mdf path]’</w:t>
      </w:r>
    </w:p>
    <w:p w14:paraId="3E8C97B7" w14:textId="77777777" w:rsidR="00F23471" w:rsidRDefault="00F23471" w:rsidP="00F23471">
      <w:pPr>
        <w:rPr>
          <w:lang w:val="en-US"/>
        </w:rPr>
      </w:pPr>
      <w:r w:rsidRPr="0052788B">
        <w:rPr>
          <w:lang w:val="en-US"/>
        </w:rPr>
        <w:t>These commands will cause the server to get rid of the corrupt log and build a new one automatically.</w:t>
      </w:r>
    </w:p>
    <w:p w14:paraId="32A51D6D" w14:textId="77777777" w:rsidR="00F23471" w:rsidRDefault="00F23471" w:rsidP="00F23471">
      <w:pPr>
        <w:rPr>
          <w:lang w:val="en-US"/>
        </w:rPr>
      </w:pPr>
    </w:p>
    <w:p w14:paraId="03669F31" w14:textId="77777777" w:rsidR="00F23471" w:rsidRPr="00D63BA2" w:rsidRDefault="00F23471" w:rsidP="00F23471">
      <w:r w:rsidRPr="00D63BA2">
        <w:t>Solution 2:</w:t>
      </w:r>
    </w:p>
    <w:p w14:paraId="12F5BDF2" w14:textId="77777777" w:rsidR="00F23471" w:rsidRPr="00B427D3" w:rsidRDefault="00F23471" w:rsidP="00F23471">
      <w:r w:rsidRPr="00B427D3">
        <w:t>Take Offline</w:t>
      </w:r>
    </w:p>
    <w:p w14:paraId="7884A7A8" w14:textId="77777777" w:rsidR="00F23471" w:rsidRPr="00B427D3" w:rsidRDefault="00F23471" w:rsidP="00F23471"/>
    <w:p w14:paraId="1420C175" w14:textId="77777777" w:rsidR="00F23471" w:rsidRPr="00B427D3" w:rsidRDefault="00F23471" w:rsidP="00F23471">
      <w:r w:rsidRPr="00B427D3">
        <w:t>Rename</w:t>
      </w:r>
      <w:r>
        <w:t xml:space="preserve"> </w:t>
      </w:r>
      <w:r w:rsidRPr="00B427D3">
        <w:t>t</w:t>
      </w:r>
      <w:r>
        <w:t>il</w:t>
      </w:r>
      <w:r w:rsidRPr="00B427D3">
        <w:t xml:space="preserve"> ny kopi</w:t>
      </w:r>
    </w:p>
    <w:p w14:paraId="47AA6EDC" w14:textId="77777777" w:rsidR="00F23471" w:rsidRPr="00B427D3" w:rsidRDefault="00F23471" w:rsidP="00F23471">
      <w:r>
        <w:t>K</w:t>
      </w:r>
      <w:r w:rsidRPr="00B427D3">
        <w:t>opier fra gl lokation</w:t>
      </w:r>
    </w:p>
    <w:p w14:paraId="706BC117" w14:textId="77777777" w:rsidR="00F23471" w:rsidRPr="00B427D3" w:rsidRDefault="00F23471" w:rsidP="00F23471">
      <w:r w:rsidRPr="00B427D3">
        <w:t>Take online</w:t>
      </w:r>
    </w:p>
    <w:p w14:paraId="70DB8105" w14:textId="77777777" w:rsidR="00F23471" w:rsidRPr="00B427D3" w:rsidRDefault="00F23471" w:rsidP="00F23471">
      <w:r w:rsidRPr="00B427D3">
        <w:t xml:space="preserve">dbcc </w:t>
      </w:r>
      <w:proofErr w:type="gramStart"/>
      <w:r w:rsidRPr="00B427D3">
        <w:t>Checkdb</w:t>
      </w:r>
      <w:r>
        <w:t xml:space="preserve"> ,repair</w:t>
      </w:r>
      <w:proofErr w:type="gramEnd"/>
    </w:p>
    <w:p w14:paraId="2FF18BC9" w14:textId="77777777" w:rsidR="00F23471" w:rsidRDefault="00F23471" w:rsidP="00F23471">
      <w:r w:rsidRPr="00B427D3">
        <w:t>senere fjern kopien</w:t>
      </w:r>
    </w:p>
    <w:p w14:paraId="608C784E" w14:textId="77777777" w:rsidR="00F23471" w:rsidRPr="00B427D3" w:rsidRDefault="00F23471" w:rsidP="00F23471"/>
    <w:p w14:paraId="07F043D2" w14:textId="77777777" w:rsidR="00F23471" w:rsidRPr="00B427D3" w:rsidRDefault="00F23471" w:rsidP="00F23471">
      <w:r w:rsidRPr="00B427D3">
        <w:t>use &lt;dbnavn&gt;;</w:t>
      </w:r>
    </w:p>
    <w:p w14:paraId="27668FF4" w14:textId="77777777" w:rsidR="00F23471" w:rsidRPr="00B427D3" w:rsidRDefault="00F23471" w:rsidP="00F23471"/>
    <w:p w14:paraId="24AD541E" w14:textId="77777777" w:rsidR="00F23471" w:rsidRPr="00B427D3" w:rsidRDefault="00F23471" w:rsidP="00F23471">
      <w:r w:rsidRPr="00B427D3">
        <w:t>--dbcc Checkdb(&lt;dbnavn&gt;)</w:t>
      </w:r>
    </w:p>
    <w:p w14:paraId="2880B986" w14:textId="77777777" w:rsidR="00F23471" w:rsidRDefault="00F23471" w:rsidP="00F23471"/>
    <w:p w14:paraId="6D5A0D1D" w14:textId="77777777" w:rsidR="00F23471" w:rsidRPr="00F23D73" w:rsidRDefault="00F23471" w:rsidP="00F23471">
      <w:pPr>
        <w:rPr>
          <w:lang w:val="en-US"/>
        </w:rPr>
      </w:pPr>
      <w:r w:rsidRPr="00F23D73">
        <w:rPr>
          <w:lang w:val="en-US"/>
        </w:rPr>
        <w:t xml:space="preserve">ALTER DATABASE </w:t>
      </w:r>
      <w:r>
        <w:rPr>
          <w:lang w:val="en-US"/>
        </w:rPr>
        <w:t>&lt;dbnavn&gt;</w:t>
      </w:r>
      <w:r w:rsidRPr="00F23D73">
        <w:rPr>
          <w:lang w:val="en-US"/>
        </w:rPr>
        <w:t xml:space="preserve"> </w:t>
      </w:r>
      <w:r>
        <w:rPr>
          <w:lang w:val="en-US"/>
        </w:rPr>
        <w:t xml:space="preserve">SET RECOVERY </w:t>
      </w:r>
      <w:r w:rsidRPr="00F23D73">
        <w:rPr>
          <w:lang w:val="en-US"/>
        </w:rPr>
        <w:t>full</w:t>
      </w:r>
    </w:p>
    <w:p w14:paraId="32B5FDA8" w14:textId="77777777" w:rsidR="00F23471" w:rsidRPr="00D63BA2" w:rsidRDefault="00F23471" w:rsidP="00F23471">
      <w:pPr>
        <w:rPr>
          <w:lang w:val="en-US"/>
        </w:rPr>
      </w:pPr>
      <w:r w:rsidRPr="00D63BA2">
        <w:rPr>
          <w:lang w:val="en-US"/>
        </w:rPr>
        <w:t>ALTER DATABASE &lt;dbnavn&gt; SET EMERGENCY</w:t>
      </w:r>
    </w:p>
    <w:p w14:paraId="0AD0F412" w14:textId="77777777" w:rsidR="00F23471" w:rsidRPr="004D0F7F" w:rsidRDefault="00F23471" w:rsidP="00F23471">
      <w:pPr>
        <w:rPr>
          <w:lang w:val="en-US"/>
        </w:rPr>
      </w:pPr>
      <w:r w:rsidRPr="004D0F7F">
        <w:rPr>
          <w:lang w:val="en-US"/>
        </w:rPr>
        <w:t>ALTER DATABASE &lt;dbnavn&gt; SET single_USER WITH ROLLBACK IMMEDIATE</w:t>
      </w:r>
    </w:p>
    <w:p w14:paraId="0D300872" w14:textId="77777777" w:rsidR="00F23471" w:rsidRPr="004D0F7F" w:rsidRDefault="00F23471" w:rsidP="00F23471">
      <w:pPr>
        <w:rPr>
          <w:lang w:val="en-US"/>
        </w:rPr>
      </w:pPr>
    </w:p>
    <w:p w14:paraId="06C0AFD8" w14:textId="77777777" w:rsidR="00F23471" w:rsidRPr="00D63BA2" w:rsidRDefault="00F23471" w:rsidP="00F23471">
      <w:pPr>
        <w:rPr>
          <w:lang w:val="en-US"/>
        </w:rPr>
      </w:pPr>
      <w:proofErr w:type="gramStart"/>
      <w:r w:rsidRPr="00D63BA2">
        <w:rPr>
          <w:lang w:val="en-US"/>
        </w:rPr>
        <w:t>dbcc</w:t>
      </w:r>
      <w:proofErr w:type="gramEnd"/>
      <w:r w:rsidRPr="00D63BA2">
        <w:rPr>
          <w:lang w:val="en-US"/>
        </w:rPr>
        <w:t xml:space="preserve"> Checkdb(&lt;dbnavn&gt;,repair)</w:t>
      </w:r>
    </w:p>
    <w:p w14:paraId="2926AE50" w14:textId="77777777" w:rsidR="00F23471" w:rsidRPr="00D63BA2" w:rsidRDefault="00F23471" w:rsidP="00F23471">
      <w:pPr>
        <w:rPr>
          <w:lang w:val="en-US"/>
        </w:rPr>
      </w:pPr>
    </w:p>
    <w:p w14:paraId="4BF9F96B" w14:textId="77777777" w:rsidR="00F23471" w:rsidRPr="00D63BA2" w:rsidRDefault="00F23471" w:rsidP="00F23471">
      <w:pPr>
        <w:rPr>
          <w:lang w:val="en-US"/>
        </w:rPr>
      </w:pPr>
    </w:p>
    <w:p w14:paraId="4FE26D37" w14:textId="77777777" w:rsidR="00F23471" w:rsidRPr="004D0F7F" w:rsidRDefault="00F23471" w:rsidP="00F23471">
      <w:pPr>
        <w:rPr>
          <w:lang w:val="en-US"/>
        </w:rPr>
      </w:pPr>
      <w:r w:rsidRPr="004D0F7F">
        <w:rPr>
          <w:lang w:val="en-US"/>
        </w:rPr>
        <w:t>ALTER DATABASE &lt;dbnavn&gt; SET MULTI_USER WITH ROLLBACK IMMEDIATE</w:t>
      </w:r>
    </w:p>
    <w:p w14:paraId="3C84ADAC" w14:textId="3ED8720D" w:rsidR="00F23471" w:rsidRDefault="00F23471" w:rsidP="00F23471">
      <w:pPr>
        <w:rPr>
          <w:lang w:val="en-US"/>
        </w:rPr>
      </w:pPr>
    </w:p>
    <w:p w14:paraId="109C41E1" w14:textId="69E52FD8" w:rsidR="00381118" w:rsidRPr="00381118" w:rsidRDefault="00381118" w:rsidP="00381118">
      <w:pPr>
        <w:pStyle w:val="Heading2"/>
      </w:pPr>
      <w:bookmarkStart w:id="102" w:name="_Toc93671695"/>
      <w:r w:rsidRPr="00381118">
        <w:t>Tag en genstridig Database offline</w:t>
      </w:r>
      <w:bookmarkEnd w:id="102"/>
    </w:p>
    <w:p w14:paraId="404EE72F" w14:textId="77777777" w:rsidR="00381118" w:rsidRPr="00C15942" w:rsidRDefault="00381118" w:rsidP="00381118">
      <w:pPr>
        <w:autoSpaceDE w:val="0"/>
        <w:autoSpaceDN w:val="0"/>
        <w:rPr>
          <w:rFonts w:ascii="Consolas" w:hAnsi="Consolas"/>
          <w:color w:val="000000"/>
          <w:sz w:val="19"/>
          <w:szCs w:val="19"/>
          <w:highlight w:val="white"/>
        </w:rPr>
      </w:pPr>
      <w:r w:rsidRPr="00C15942">
        <w:rPr>
          <w:rFonts w:ascii="Consolas" w:hAnsi="Consolas"/>
          <w:color w:val="0000FF"/>
          <w:sz w:val="19"/>
          <w:szCs w:val="19"/>
          <w:highlight w:val="white"/>
        </w:rPr>
        <w:t>USE</w:t>
      </w:r>
      <w:r w:rsidRPr="00C15942">
        <w:rPr>
          <w:rFonts w:ascii="Consolas" w:hAnsi="Consolas"/>
          <w:color w:val="000000"/>
          <w:sz w:val="19"/>
          <w:szCs w:val="19"/>
          <w:highlight w:val="white"/>
        </w:rPr>
        <w:t xml:space="preserve"> </w:t>
      </w:r>
      <w:r w:rsidRPr="00C15942">
        <w:rPr>
          <w:rFonts w:ascii="Consolas" w:hAnsi="Consolas"/>
          <w:color w:val="0000FF"/>
          <w:sz w:val="19"/>
          <w:szCs w:val="19"/>
          <w:highlight w:val="white"/>
        </w:rPr>
        <w:t>master</w:t>
      </w:r>
      <w:r w:rsidRPr="00C15942">
        <w:rPr>
          <w:rFonts w:ascii="Consolas" w:hAnsi="Consolas"/>
          <w:color w:val="808080"/>
          <w:sz w:val="19"/>
          <w:szCs w:val="19"/>
          <w:highlight w:val="white"/>
        </w:rPr>
        <w:t>;</w:t>
      </w:r>
    </w:p>
    <w:p w14:paraId="2E07DFF3" w14:textId="77777777" w:rsidR="00381118" w:rsidRDefault="00381118" w:rsidP="00381118">
      <w:pPr>
        <w:autoSpaceDE w:val="0"/>
        <w:autoSpaceDN w:val="0"/>
        <w:rPr>
          <w:rFonts w:ascii="Consolas" w:hAnsi="Consolas"/>
          <w:color w:val="000000"/>
          <w:sz w:val="19"/>
          <w:szCs w:val="19"/>
          <w:highlight w:val="white"/>
          <w:lang w:val="en-US"/>
        </w:rPr>
      </w:pPr>
      <w:r>
        <w:rPr>
          <w:rFonts w:ascii="Consolas" w:hAnsi="Consolas"/>
          <w:color w:val="0000FF"/>
          <w:sz w:val="19"/>
          <w:szCs w:val="19"/>
          <w:highlight w:val="white"/>
          <w:lang w:val="en-US"/>
        </w:rPr>
        <w:t>GO</w:t>
      </w:r>
    </w:p>
    <w:p w14:paraId="7F273A00" w14:textId="12512DCB" w:rsidR="00381118" w:rsidRDefault="00381118" w:rsidP="00381118">
      <w:pPr>
        <w:autoSpaceDE w:val="0"/>
        <w:autoSpaceDN w:val="0"/>
        <w:rPr>
          <w:rFonts w:ascii="Consolas" w:hAnsi="Consolas"/>
          <w:color w:val="000000"/>
          <w:sz w:val="19"/>
          <w:szCs w:val="19"/>
          <w:highlight w:val="white"/>
          <w:lang w:val="en-US"/>
        </w:rPr>
      </w:pPr>
      <w:r>
        <w:rPr>
          <w:rFonts w:ascii="Consolas" w:hAnsi="Consolas"/>
          <w:color w:val="008000"/>
          <w:sz w:val="19"/>
          <w:szCs w:val="19"/>
          <w:highlight w:val="white"/>
          <w:lang w:val="en-US"/>
        </w:rPr>
        <w:t>-- Wipeout any user connections, switching user mode on db.</w:t>
      </w:r>
    </w:p>
    <w:p w14:paraId="1EE91234" w14:textId="77777777" w:rsidR="00381118" w:rsidRPr="00555265" w:rsidRDefault="00381118" w:rsidP="00381118">
      <w:pPr>
        <w:autoSpaceDE w:val="0"/>
        <w:autoSpaceDN w:val="0"/>
        <w:rPr>
          <w:rFonts w:ascii="Consolas" w:hAnsi="Consolas"/>
          <w:color w:val="000000"/>
          <w:sz w:val="19"/>
          <w:szCs w:val="19"/>
          <w:highlight w:val="white"/>
          <w:lang w:val="en-US"/>
        </w:rPr>
      </w:pPr>
      <w:r w:rsidRPr="00555265">
        <w:rPr>
          <w:rFonts w:ascii="Consolas" w:hAnsi="Consolas"/>
          <w:color w:val="0000FF"/>
          <w:sz w:val="19"/>
          <w:szCs w:val="19"/>
          <w:highlight w:val="white"/>
          <w:lang w:val="en-US"/>
        </w:rPr>
        <w:t>ALTER</w:t>
      </w:r>
      <w:r w:rsidRPr="00555265">
        <w:rPr>
          <w:rFonts w:ascii="Consolas" w:hAnsi="Consolas"/>
          <w:color w:val="000000"/>
          <w:sz w:val="19"/>
          <w:szCs w:val="19"/>
          <w:highlight w:val="white"/>
          <w:lang w:val="en-US"/>
        </w:rPr>
        <w:t xml:space="preserve"> </w:t>
      </w:r>
      <w:r w:rsidRPr="00555265">
        <w:rPr>
          <w:rFonts w:ascii="Consolas" w:hAnsi="Consolas"/>
          <w:color w:val="0000FF"/>
          <w:sz w:val="19"/>
          <w:szCs w:val="19"/>
          <w:highlight w:val="white"/>
          <w:lang w:val="en-US"/>
        </w:rPr>
        <w:t>DATABASE</w:t>
      </w:r>
      <w:r w:rsidRPr="00555265">
        <w:rPr>
          <w:rFonts w:ascii="Consolas" w:hAnsi="Consolas"/>
          <w:color w:val="000000"/>
          <w:sz w:val="19"/>
          <w:szCs w:val="19"/>
          <w:highlight w:val="white"/>
          <w:lang w:val="en-US"/>
        </w:rPr>
        <w:t xml:space="preserve"> [</w:t>
      </w:r>
      <w:r>
        <w:rPr>
          <w:rFonts w:ascii="Consolas" w:hAnsi="Consolas"/>
          <w:color w:val="000000"/>
          <w:sz w:val="19"/>
          <w:szCs w:val="19"/>
          <w:highlight w:val="white"/>
        </w:rPr>
        <w:sym w:font="Consolas" w:char="F0A7"/>
      </w:r>
      <w:r w:rsidRPr="00555265">
        <w:rPr>
          <w:rFonts w:ascii="Consolas" w:hAnsi="Consolas"/>
          <w:color w:val="000000"/>
          <w:sz w:val="19"/>
          <w:szCs w:val="19"/>
          <w:highlight w:val="white"/>
          <w:lang w:val="en-US"/>
        </w:rPr>
        <w:t xml:space="preserve"> CitrixXenApp76Monitoring]</w:t>
      </w:r>
    </w:p>
    <w:p w14:paraId="6E6C26A3" w14:textId="4377DF74" w:rsidR="00381118" w:rsidRPr="00564901" w:rsidRDefault="00564901" w:rsidP="00381118">
      <w:pPr>
        <w:autoSpaceDE w:val="0"/>
        <w:autoSpaceDN w:val="0"/>
        <w:rPr>
          <w:rFonts w:ascii="Consolas" w:hAnsi="Consolas"/>
          <w:color w:val="000000"/>
          <w:sz w:val="19"/>
          <w:szCs w:val="19"/>
          <w:highlight w:val="white"/>
          <w:lang w:val="en-US"/>
        </w:rPr>
      </w:pPr>
      <w:r w:rsidRPr="00564901">
        <w:rPr>
          <w:rFonts w:ascii="Consolas" w:hAnsi="Consolas"/>
          <w:color w:val="0000FF"/>
          <w:sz w:val="19"/>
          <w:szCs w:val="19"/>
          <w:highlight w:val="white"/>
          <w:lang w:val="en-US"/>
        </w:rPr>
        <w:t>--</w:t>
      </w:r>
      <w:r w:rsidR="00381118" w:rsidRPr="00564901">
        <w:rPr>
          <w:rFonts w:ascii="Consolas" w:hAnsi="Consolas"/>
          <w:color w:val="0000FF"/>
          <w:sz w:val="19"/>
          <w:szCs w:val="19"/>
          <w:highlight w:val="white"/>
          <w:lang w:val="en-US"/>
        </w:rPr>
        <w:t>SET</w:t>
      </w:r>
      <w:r w:rsidR="00381118" w:rsidRPr="00564901">
        <w:rPr>
          <w:rFonts w:ascii="Consolas" w:hAnsi="Consolas"/>
          <w:color w:val="000000"/>
          <w:sz w:val="19"/>
          <w:szCs w:val="19"/>
          <w:highlight w:val="white"/>
          <w:lang w:val="en-US"/>
        </w:rPr>
        <w:t xml:space="preserve"> </w:t>
      </w:r>
      <w:r w:rsidR="00381118" w:rsidRPr="00564901">
        <w:rPr>
          <w:rFonts w:ascii="Consolas" w:hAnsi="Consolas"/>
          <w:color w:val="0000FF"/>
          <w:sz w:val="19"/>
          <w:szCs w:val="19"/>
          <w:highlight w:val="white"/>
          <w:lang w:val="en-US"/>
        </w:rPr>
        <w:t>SINGLE_USER</w:t>
      </w:r>
      <w:r w:rsidRPr="00564901">
        <w:rPr>
          <w:rFonts w:ascii="Consolas" w:hAnsi="Consolas"/>
          <w:color w:val="0000FF"/>
          <w:sz w:val="19"/>
          <w:szCs w:val="19"/>
          <w:highlight w:val="white"/>
          <w:lang w:val="en-US"/>
        </w:rPr>
        <w:t xml:space="preserve">         --wrong connection may grab single user</w:t>
      </w:r>
    </w:p>
    <w:p w14:paraId="46131B93" w14:textId="77777777" w:rsidR="00381118" w:rsidRDefault="00381118" w:rsidP="00381118">
      <w:pPr>
        <w:autoSpaceDE w:val="0"/>
        <w:autoSpaceDN w:val="0"/>
        <w:rPr>
          <w:rFonts w:ascii="Consolas" w:hAnsi="Consolas"/>
          <w:color w:val="000000"/>
          <w:sz w:val="19"/>
          <w:szCs w:val="19"/>
          <w:highlight w:val="white"/>
          <w:lang w:val="en-US"/>
        </w:rPr>
      </w:pPr>
      <w:r>
        <w:rPr>
          <w:rFonts w:ascii="Consolas" w:hAnsi="Consolas"/>
          <w:color w:val="0000FF"/>
          <w:sz w:val="19"/>
          <w:szCs w:val="19"/>
          <w:highlight w:val="white"/>
          <w:lang w:val="en-US"/>
        </w:rPr>
        <w:t>WITH</w:t>
      </w:r>
      <w:r>
        <w:rPr>
          <w:rFonts w:ascii="Consolas" w:hAnsi="Consolas"/>
          <w:color w:val="000000"/>
          <w:sz w:val="19"/>
          <w:szCs w:val="19"/>
          <w:highlight w:val="white"/>
          <w:lang w:val="en-US"/>
        </w:rPr>
        <w:t xml:space="preserve"> </w:t>
      </w:r>
      <w:r>
        <w:rPr>
          <w:rFonts w:ascii="Consolas" w:hAnsi="Consolas"/>
          <w:color w:val="0000FF"/>
          <w:sz w:val="19"/>
          <w:szCs w:val="19"/>
          <w:highlight w:val="white"/>
          <w:lang w:val="en-US"/>
        </w:rPr>
        <w:t>ROLLBACK</w:t>
      </w:r>
      <w:r>
        <w:rPr>
          <w:rFonts w:ascii="Consolas" w:hAnsi="Consolas"/>
          <w:color w:val="000000"/>
          <w:sz w:val="19"/>
          <w:szCs w:val="19"/>
          <w:highlight w:val="white"/>
          <w:lang w:val="en-US"/>
        </w:rPr>
        <w:t xml:space="preserve"> </w:t>
      </w:r>
      <w:r>
        <w:rPr>
          <w:rFonts w:ascii="Consolas" w:hAnsi="Consolas"/>
          <w:color w:val="0000FF"/>
          <w:sz w:val="19"/>
          <w:szCs w:val="19"/>
          <w:highlight w:val="white"/>
          <w:lang w:val="en-US"/>
        </w:rPr>
        <w:t>IMMEDIATE</w:t>
      </w:r>
      <w:r>
        <w:rPr>
          <w:rFonts w:ascii="Consolas" w:hAnsi="Consolas"/>
          <w:color w:val="808080"/>
          <w:sz w:val="19"/>
          <w:szCs w:val="19"/>
          <w:highlight w:val="white"/>
          <w:lang w:val="en-US"/>
        </w:rPr>
        <w:t>;</w:t>
      </w:r>
    </w:p>
    <w:p w14:paraId="6615A0A7" w14:textId="596FBB22" w:rsidR="00381118" w:rsidRDefault="00381118" w:rsidP="00381118">
      <w:pPr>
        <w:autoSpaceDE w:val="0"/>
        <w:autoSpaceDN w:val="0"/>
        <w:rPr>
          <w:rFonts w:ascii="Consolas" w:hAnsi="Consolas"/>
          <w:color w:val="0000FF"/>
          <w:sz w:val="19"/>
          <w:szCs w:val="19"/>
          <w:highlight w:val="white"/>
          <w:lang w:val="en-US"/>
        </w:rPr>
      </w:pPr>
      <w:r>
        <w:rPr>
          <w:rFonts w:ascii="Consolas" w:hAnsi="Consolas"/>
          <w:color w:val="0000FF"/>
          <w:sz w:val="19"/>
          <w:szCs w:val="19"/>
          <w:highlight w:val="white"/>
          <w:lang w:val="en-US"/>
        </w:rPr>
        <w:t>GO</w:t>
      </w:r>
    </w:p>
    <w:p w14:paraId="4AF87615" w14:textId="77777777" w:rsidR="0052014F" w:rsidRPr="0052014F" w:rsidRDefault="0052014F" w:rsidP="0052014F">
      <w:pPr>
        <w:pStyle w:val="HTMLPreformatted"/>
        <w:pBdr>
          <w:top w:val="single" w:sz="6" w:space="4" w:color="E1E2E2"/>
          <w:left w:val="single" w:sz="6" w:space="4" w:color="E1E2E2"/>
          <w:bottom w:val="single" w:sz="6" w:space="4" w:color="E1E2E2"/>
          <w:right w:val="single" w:sz="6" w:space="4" w:color="E1E2E2"/>
        </w:pBdr>
        <w:shd w:val="clear" w:color="auto" w:fill="FFFFFF"/>
        <w:textAlignment w:val="baseline"/>
        <w:rPr>
          <w:rFonts w:eastAsia="Times New Roman" w:cs="Courier New"/>
          <w:color w:val="800039"/>
          <w:sz w:val="20"/>
          <w:bdr w:val="none" w:sz="0" w:space="0" w:color="auto" w:frame="1"/>
          <w:lang w:val="en-US" w:eastAsia="da-DK"/>
        </w:rPr>
      </w:pPr>
      <w:r w:rsidRPr="0052014F">
        <w:rPr>
          <w:rFonts w:eastAsia="Times New Roman" w:cs="Courier New"/>
          <w:color w:val="800039"/>
          <w:sz w:val="20"/>
          <w:bdr w:val="none" w:sz="0" w:space="0" w:color="auto" w:frame="1"/>
          <w:lang w:val="en-US" w:eastAsia="da-DK"/>
        </w:rPr>
        <w:t xml:space="preserve">ALTER DATABASE [foo] </w:t>
      </w:r>
      <w:proofErr w:type="gramStart"/>
      <w:r w:rsidRPr="0052014F">
        <w:rPr>
          <w:rFonts w:eastAsia="Times New Roman" w:cs="Courier New"/>
          <w:color w:val="800039"/>
          <w:sz w:val="20"/>
          <w:bdr w:val="none" w:sz="0" w:space="0" w:color="auto" w:frame="1"/>
          <w:lang w:val="en-US" w:eastAsia="da-DK"/>
        </w:rPr>
        <w:t>SET  SINGLE</w:t>
      </w:r>
      <w:proofErr w:type="gramEnd"/>
      <w:r w:rsidRPr="0052014F">
        <w:rPr>
          <w:rFonts w:eastAsia="Times New Roman" w:cs="Courier New"/>
          <w:color w:val="800039"/>
          <w:sz w:val="20"/>
          <w:bdr w:val="none" w:sz="0" w:space="0" w:color="auto" w:frame="1"/>
          <w:lang w:val="en-US" w:eastAsia="da-DK"/>
        </w:rPr>
        <w:t>_USER WITH ROLLBACK IMMEDIATE</w:t>
      </w:r>
    </w:p>
    <w:p w14:paraId="38D6E32A" w14:textId="77777777" w:rsidR="0052014F" w:rsidRPr="0052014F" w:rsidRDefault="0052014F" w:rsidP="0052014F">
      <w:pPr>
        <w:pBdr>
          <w:top w:val="single" w:sz="6" w:space="4" w:color="E1E2E2"/>
          <w:left w:val="single" w:sz="6" w:space="4" w:color="E1E2E2"/>
          <w:bottom w:val="single" w:sz="6" w:space="4" w:color="E1E2E2"/>
          <w:right w:val="single" w:sz="6" w:space="4" w:color="E1E2E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800039"/>
          <w:sz w:val="20"/>
          <w:szCs w:val="20"/>
          <w:bdr w:val="none" w:sz="0" w:space="0" w:color="auto" w:frame="1"/>
          <w:lang w:val="en-US" w:eastAsia="da-DK"/>
        </w:rPr>
      </w:pPr>
      <w:r w:rsidRPr="0052014F">
        <w:rPr>
          <w:rFonts w:ascii="Consolas" w:eastAsia="Times New Roman" w:hAnsi="Consolas" w:cs="Courier New"/>
          <w:color w:val="800039"/>
          <w:sz w:val="20"/>
          <w:szCs w:val="20"/>
          <w:bdr w:val="none" w:sz="0" w:space="0" w:color="auto" w:frame="1"/>
          <w:lang w:val="en-US" w:eastAsia="da-DK"/>
        </w:rPr>
        <w:t>GO</w:t>
      </w:r>
    </w:p>
    <w:p w14:paraId="26D58C70" w14:textId="77777777" w:rsidR="0052014F" w:rsidRPr="004356CD" w:rsidRDefault="0052014F" w:rsidP="0052014F">
      <w:pPr>
        <w:pBdr>
          <w:top w:val="single" w:sz="6" w:space="4" w:color="E1E2E2"/>
          <w:left w:val="single" w:sz="6" w:space="4" w:color="E1E2E2"/>
          <w:bottom w:val="single" w:sz="6" w:space="4" w:color="E1E2E2"/>
          <w:right w:val="single" w:sz="6" w:space="4" w:color="E1E2E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800039"/>
          <w:sz w:val="20"/>
          <w:szCs w:val="20"/>
          <w:bdr w:val="none" w:sz="0" w:space="0" w:color="auto" w:frame="1"/>
          <w:lang w:val="en-US" w:eastAsia="da-DK"/>
        </w:rPr>
      </w:pPr>
      <w:r w:rsidRPr="004356CD">
        <w:rPr>
          <w:rFonts w:ascii="Consolas" w:eastAsia="Times New Roman" w:hAnsi="Consolas" w:cs="Courier New"/>
          <w:color w:val="800039"/>
          <w:sz w:val="20"/>
          <w:szCs w:val="20"/>
          <w:bdr w:val="none" w:sz="0" w:space="0" w:color="auto" w:frame="1"/>
          <w:lang w:val="en-US" w:eastAsia="da-DK"/>
        </w:rPr>
        <w:t xml:space="preserve">ALTER DATABASE [foo] </w:t>
      </w:r>
      <w:proofErr w:type="gramStart"/>
      <w:r w:rsidRPr="004356CD">
        <w:rPr>
          <w:rFonts w:ascii="Consolas" w:eastAsia="Times New Roman" w:hAnsi="Consolas" w:cs="Courier New"/>
          <w:color w:val="800039"/>
          <w:sz w:val="20"/>
          <w:szCs w:val="20"/>
          <w:bdr w:val="none" w:sz="0" w:space="0" w:color="auto" w:frame="1"/>
          <w:lang w:val="en-US" w:eastAsia="da-DK"/>
        </w:rPr>
        <w:t>SET  SINGLE</w:t>
      </w:r>
      <w:proofErr w:type="gramEnd"/>
      <w:r w:rsidRPr="004356CD">
        <w:rPr>
          <w:rFonts w:ascii="Consolas" w:eastAsia="Times New Roman" w:hAnsi="Consolas" w:cs="Courier New"/>
          <w:color w:val="800039"/>
          <w:sz w:val="20"/>
          <w:szCs w:val="20"/>
          <w:bdr w:val="none" w:sz="0" w:space="0" w:color="auto" w:frame="1"/>
          <w:lang w:val="en-US" w:eastAsia="da-DK"/>
        </w:rPr>
        <w:t>_USER</w:t>
      </w:r>
    </w:p>
    <w:p w14:paraId="697977C8" w14:textId="77777777" w:rsidR="0052014F" w:rsidRPr="0052014F" w:rsidRDefault="0052014F" w:rsidP="0052014F">
      <w:pPr>
        <w:pBdr>
          <w:top w:val="single" w:sz="6" w:space="4" w:color="E1E2E2"/>
          <w:left w:val="single" w:sz="6" w:space="4" w:color="E1E2E2"/>
          <w:bottom w:val="single" w:sz="6" w:space="4" w:color="E1E2E2"/>
          <w:right w:val="single" w:sz="6" w:space="4" w:color="E1E2E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222222"/>
          <w:sz w:val="20"/>
          <w:szCs w:val="20"/>
          <w:lang w:val="en-US" w:eastAsia="da-DK"/>
        </w:rPr>
      </w:pPr>
      <w:r w:rsidRPr="0052014F">
        <w:rPr>
          <w:rFonts w:ascii="Consolas" w:eastAsia="Times New Roman" w:hAnsi="Consolas" w:cs="Courier New"/>
          <w:color w:val="800039"/>
          <w:sz w:val="20"/>
          <w:szCs w:val="20"/>
          <w:bdr w:val="none" w:sz="0" w:space="0" w:color="auto" w:frame="1"/>
          <w:lang w:val="en-US" w:eastAsia="da-DK"/>
        </w:rPr>
        <w:t>GO</w:t>
      </w:r>
    </w:p>
    <w:p w14:paraId="2E6AE17E" w14:textId="77777777" w:rsidR="0052014F" w:rsidRDefault="0052014F" w:rsidP="00381118">
      <w:pPr>
        <w:autoSpaceDE w:val="0"/>
        <w:autoSpaceDN w:val="0"/>
        <w:rPr>
          <w:rFonts w:ascii="Consolas" w:hAnsi="Consolas"/>
          <w:color w:val="000000"/>
          <w:sz w:val="19"/>
          <w:szCs w:val="19"/>
          <w:highlight w:val="white"/>
          <w:lang w:val="en-US"/>
        </w:rPr>
      </w:pPr>
    </w:p>
    <w:p w14:paraId="66C12718" w14:textId="33A1D20D" w:rsidR="00381118" w:rsidRDefault="00381118" w:rsidP="00381118">
      <w:pPr>
        <w:autoSpaceDE w:val="0"/>
        <w:autoSpaceDN w:val="0"/>
        <w:rPr>
          <w:rFonts w:ascii="Consolas" w:hAnsi="Consolas"/>
          <w:color w:val="000000"/>
          <w:sz w:val="19"/>
          <w:szCs w:val="19"/>
          <w:highlight w:val="white"/>
          <w:lang w:val="en-US"/>
        </w:rPr>
      </w:pPr>
      <w:r>
        <w:rPr>
          <w:rFonts w:ascii="Consolas" w:hAnsi="Consolas"/>
          <w:color w:val="008000"/>
          <w:sz w:val="19"/>
          <w:szCs w:val="19"/>
          <w:highlight w:val="white"/>
          <w:lang w:val="en-US"/>
        </w:rPr>
        <w:t>-- Flip user mode back (all other than my connction is lost/or in error)</w:t>
      </w:r>
    </w:p>
    <w:p w14:paraId="1B05AA4C" w14:textId="77777777" w:rsidR="00381118" w:rsidRPr="00381118" w:rsidRDefault="00381118" w:rsidP="00381118">
      <w:pPr>
        <w:autoSpaceDE w:val="0"/>
        <w:autoSpaceDN w:val="0"/>
        <w:rPr>
          <w:rFonts w:ascii="Consolas" w:hAnsi="Consolas"/>
          <w:color w:val="000000"/>
          <w:sz w:val="19"/>
          <w:szCs w:val="19"/>
          <w:highlight w:val="white"/>
        </w:rPr>
      </w:pPr>
      <w:r w:rsidRPr="00381118">
        <w:rPr>
          <w:rFonts w:ascii="Consolas" w:hAnsi="Consolas"/>
          <w:color w:val="0000FF"/>
          <w:sz w:val="19"/>
          <w:szCs w:val="19"/>
          <w:highlight w:val="white"/>
        </w:rPr>
        <w:t>ALTER</w:t>
      </w:r>
      <w:r w:rsidRPr="00381118">
        <w:rPr>
          <w:rFonts w:ascii="Consolas" w:hAnsi="Consolas"/>
          <w:color w:val="000000"/>
          <w:sz w:val="19"/>
          <w:szCs w:val="19"/>
          <w:highlight w:val="white"/>
        </w:rPr>
        <w:t xml:space="preserve"> </w:t>
      </w:r>
      <w:r w:rsidRPr="00381118">
        <w:rPr>
          <w:rFonts w:ascii="Consolas" w:hAnsi="Consolas"/>
          <w:color w:val="0000FF"/>
          <w:sz w:val="19"/>
          <w:szCs w:val="19"/>
          <w:highlight w:val="white"/>
        </w:rPr>
        <w:t>DATABASE</w:t>
      </w:r>
      <w:r w:rsidRPr="00381118">
        <w:rPr>
          <w:rFonts w:ascii="Consolas" w:hAnsi="Consolas"/>
          <w:color w:val="000000"/>
          <w:sz w:val="19"/>
          <w:szCs w:val="19"/>
          <w:highlight w:val="white"/>
        </w:rPr>
        <w:t xml:space="preserve"> [</w:t>
      </w:r>
      <w:r>
        <w:rPr>
          <w:rFonts w:ascii="Consolas" w:hAnsi="Consolas"/>
          <w:color w:val="000000"/>
          <w:sz w:val="19"/>
          <w:szCs w:val="19"/>
          <w:highlight w:val="white"/>
        </w:rPr>
        <w:sym w:font="Consolas" w:char="F0A7"/>
      </w:r>
      <w:r w:rsidRPr="00381118">
        <w:rPr>
          <w:rFonts w:ascii="Consolas" w:hAnsi="Consolas"/>
          <w:color w:val="000000"/>
          <w:sz w:val="19"/>
          <w:szCs w:val="19"/>
          <w:highlight w:val="white"/>
        </w:rPr>
        <w:t xml:space="preserve"> CitrixXenApp76Monitoring]</w:t>
      </w:r>
    </w:p>
    <w:p w14:paraId="4362F2A3" w14:textId="77777777" w:rsidR="00381118" w:rsidRPr="00381118" w:rsidRDefault="00381118" w:rsidP="00381118">
      <w:pPr>
        <w:autoSpaceDE w:val="0"/>
        <w:autoSpaceDN w:val="0"/>
        <w:rPr>
          <w:rFonts w:ascii="Consolas" w:hAnsi="Consolas"/>
          <w:color w:val="000000"/>
          <w:sz w:val="19"/>
          <w:szCs w:val="19"/>
          <w:highlight w:val="white"/>
        </w:rPr>
      </w:pPr>
      <w:r w:rsidRPr="00381118">
        <w:rPr>
          <w:rFonts w:ascii="Consolas" w:hAnsi="Consolas"/>
          <w:color w:val="0000FF"/>
          <w:sz w:val="19"/>
          <w:szCs w:val="19"/>
          <w:highlight w:val="white"/>
        </w:rPr>
        <w:t>SET</w:t>
      </w:r>
      <w:r w:rsidRPr="00381118">
        <w:rPr>
          <w:rFonts w:ascii="Consolas" w:hAnsi="Consolas"/>
          <w:color w:val="000000"/>
          <w:sz w:val="19"/>
          <w:szCs w:val="19"/>
          <w:highlight w:val="white"/>
        </w:rPr>
        <w:t xml:space="preserve"> </w:t>
      </w:r>
      <w:r w:rsidRPr="00381118">
        <w:rPr>
          <w:rFonts w:ascii="Consolas" w:hAnsi="Consolas"/>
          <w:color w:val="0000FF"/>
          <w:sz w:val="19"/>
          <w:szCs w:val="19"/>
          <w:highlight w:val="white"/>
        </w:rPr>
        <w:t>MULTI_USER</w:t>
      </w:r>
      <w:r w:rsidRPr="00381118">
        <w:rPr>
          <w:rFonts w:ascii="Consolas" w:hAnsi="Consolas"/>
          <w:color w:val="808080"/>
          <w:sz w:val="19"/>
          <w:szCs w:val="19"/>
          <w:highlight w:val="white"/>
        </w:rPr>
        <w:t>;</w:t>
      </w:r>
    </w:p>
    <w:p w14:paraId="46032690" w14:textId="77777777" w:rsidR="00381118" w:rsidRDefault="00381118" w:rsidP="00381118">
      <w:pPr>
        <w:autoSpaceDE w:val="0"/>
        <w:autoSpaceDN w:val="0"/>
        <w:rPr>
          <w:rFonts w:ascii="Consolas" w:hAnsi="Consolas"/>
          <w:color w:val="000000"/>
          <w:sz w:val="19"/>
          <w:szCs w:val="19"/>
          <w:highlight w:val="white"/>
          <w:lang w:val="en-US"/>
        </w:rPr>
      </w:pPr>
      <w:r>
        <w:rPr>
          <w:rFonts w:ascii="Consolas" w:hAnsi="Consolas"/>
          <w:color w:val="0000FF"/>
          <w:sz w:val="19"/>
          <w:szCs w:val="19"/>
          <w:highlight w:val="white"/>
          <w:lang w:val="en-US"/>
        </w:rPr>
        <w:t>GO</w:t>
      </w:r>
    </w:p>
    <w:p w14:paraId="3A7D7E2D" w14:textId="77777777" w:rsidR="00381118" w:rsidRDefault="00381118" w:rsidP="00381118">
      <w:pPr>
        <w:autoSpaceDE w:val="0"/>
        <w:autoSpaceDN w:val="0"/>
        <w:rPr>
          <w:rFonts w:ascii="Consolas" w:hAnsi="Consolas"/>
          <w:color w:val="000000"/>
          <w:sz w:val="19"/>
          <w:szCs w:val="19"/>
          <w:highlight w:val="white"/>
          <w:lang w:val="en-US"/>
        </w:rPr>
      </w:pPr>
      <w:r>
        <w:rPr>
          <w:rFonts w:ascii="Consolas" w:hAnsi="Consolas"/>
          <w:color w:val="008000"/>
          <w:sz w:val="19"/>
          <w:szCs w:val="19"/>
          <w:highlight w:val="white"/>
          <w:lang w:val="en-US"/>
        </w:rPr>
        <w:lastRenderedPageBreak/>
        <w:t>-- Take the Database Offline</w:t>
      </w:r>
    </w:p>
    <w:p w14:paraId="7B5E447C" w14:textId="77777777" w:rsidR="00381118" w:rsidRDefault="00381118" w:rsidP="00381118">
      <w:pPr>
        <w:autoSpaceDE w:val="0"/>
        <w:autoSpaceDN w:val="0"/>
        <w:rPr>
          <w:rFonts w:ascii="Consolas" w:hAnsi="Consolas"/>
          <w:color w:val="000000"/>
          <w:sz w:val="19"/>
          <w:szCs w:val="19"/>
          <w:highlight w:val="white"/>
          <w:lang w:val="en-US"/>
        </w:rPr>
      </w:pPr>
      <w:r>
        <w:rPr>
          <w:rFonts w:ascii="Consolas" w:hAnsi="Consolas"/>
          <w:color w:val="0000FF"/>
          <w:sz w:val="19"/>
          <w:szCs w:val="19"/>
          <w:highlight w:val="white"/>
          <w:lang w:val="en-US"/>
        </w:rPr>
        <w:t>ALTER</w:t>
      </w:r>
      <w:r>
        <w:rPr>
          <w:rFonts w:ascii="Consolas" w:hAnsi="Consolas"/>
          <w:color w:val="000000"/>
          <w:sz w:val="19"/>
          <w:szCs w:val="19"/>
          <w:highlight w:val="white"/>
          <w:lang w:val="en-US"/>
        </w:rPr>
        <w:t xml:space="preserve"> </w:t>
      </w:r>
      <w:r>
        <w:rPr>
          <w:rFonts w:ascii="Consolas" w:hAnsi="Consolas"/>
          <w:color w:val="0000FF"/>
          <w:sz w:val="19"/>
          <w:szCs w:val="19"/>
          <w:highlight w:val="white"/>
          <w:lang w:val="en-US"/>
        </w:rPr>
        <w:t>DATABASE</w:t>
      </w:r>
      <w:r>
        <w:rPr>
          <w:rFonts w:ascii="Consolas" w:hAnsi="Consolas"/>
          <w:color w:val="000000"/>
          <w:sz w:val="19"/>
          <w:szCs w:val="19"/>
          <w:highlight w:val="white"/>
          <w:lang w:val="en-US"/>
        </w:rPr>
        <w:t xml:space="preserve"> [</w:t>
      </w:r>
      <w:r>
        <w:rPr>
          <w:rFonts w:ascii="Consolas" w:hAnsi="Consolas"/>
          <w:color w:val="000000"/>
          <w:sz w:val="19"/>
          <w:szCs w:val="19"/>
          <w:highlight w:val="white"/>
        </w:rPr>
        <w:sym w:font="Consolas" w:char="F0A7"/>
      </w:r>
      <w:r>
        <w:rPr>
          <w:rFonts w:ascii="Consolas" w:hAnsi="Consolas"/>
          <w:color w:val="000000"/>
          <w:sz w:val="19"/>
          <w:szCs w:val="19"/>
          <w:highlight w:val="white"/>
          <w:lang w:val="en-US"/>
        </w:rPr>
        <w:t xml:space="preserve"> CitrixXenApp76Monitoring] </w:t>
      </w:r>
      <w:r>
        <w:rPr>
          <w:rFonts w:ascii="Consolas" w:hAnsi="Consolas"/>
          <w:color w:val="0000FF"/>
          <w:sz w:val="19"/>
          <w:szCs w:val="19"/>
          <w:highlight w:val="white"/>
          <w:lang w:val="en-US"/>
        </w:rPr>
        <w:t>SET</w:t>
      </w:r>
      <w:r>
        <w:rPr>
          <w:rFonts w:ascii="Consolas" w:hAnsi="Consolas"/>
          <w:color w:val="000000"/>
          <w:sz w:val="19"/>
          <w:szCs w:val="19"/>
          <w:highlight w:val="white"/>
          <w:lang w:val="en-US"/>
        </w:rPr>
        <w:t xml:space="preserve"> </w:t>
      </w:r>
      <w:r>
        <w:rPr>
          <w:rFonts w:ascii="Consolas" w:hAnsi="Consolas"/>
          <w:color w:val="0000FF"/>
          <w:sz w:val="19"/>
          <w:szCs w:val="19"/>
          <w:highlight w:val="white"/>
          <w:lang w:val="en-US"/>
        </w:rPr>
        <w:t>OFFLINE</w:t>
      </w:r>
      <w:r>
        <w:rPr>
          <w:rFonts w:ascii="Consolas" w:hAnsi="Consolas"/>
          <w:color w:val="000000"/>
          <w:sz w:val="19"/>
          <w:szCs w:val="19"/>
          <w:highlight w:val="white"/>
          <w:lang w:val="en-US"/>
        </w:rPr>
        <w:t xml:space="preserve"> </w:t>
      </w:r>
      <w:r>
        <w:rPr>
          <w:rFonts w:ascii="Consolas" w:hAnsi="Consolas"/>
          <w:color w:val="0000FF"/>
          <w:sz w:val="19"/>
          <w:szCs w:val="19"/>
          <w:highlight w:val="white"/>
          <w:lang w:val="en-US"/>
        </w:rPr>
        <w:t>WITH</w:t>
      </w:r>
      <w:r>
        <w:rPr>
          <w:rFonts w:ascii="Consolas" w:hAnsi="Consolas"/>
          <w:color w:val="000000"/>
          <w:sz w:val="19"/>
          <w:szCs w:val="19"/>
          <w:highlight w:val="white"/>
          <w:lang w:val="en-US"/>
        </w:rPr>
        <w:t xml:space="preserve"> </w:t>
      </w:r>
      <w:r>
        <w:rPr>
          <w:rFonts w:ascii="Consolas" w:hAnsi="Consolas"/>
          <w:color w:val="0000FF"/>
          <w:sz w:val="19"/>
          <w:szCs w:val="19"/>
          <w:highlight w:val="white"/>
          <w:lang w:val="en-US"/>
        </w:rPr>
        <w:t>ROLLBACK</w:t>
      </w:r>
      <w:r>
        <w:rPr>
          <w:rFonts w:ascii="Consolas" w:hAnsi="Consolas"/>
          <w:color w:val="000000"/>
          <w:sz w:val="19"/>
          <w:szCs w:val="19"/>
          <w:highlight w:val="white"/>
          <w:lang w:val="en-US"/>
        </w:rPr>
        <w:t xml:space="preserve"> </w:t>
      </w:r>
      <w:r>
        <w:rPr>
          <w:rFonts w:ascii="Consolas" w:hAnsi="Consolas"/>
          <w:color w:val="0000FF"/>
          <w:sz w:val="19"/>
          <w:szCs w:val="19"/>
          <w:highlight w:val="white"/>
          <w:lang w:val="en-US"/>
        </w:rPr>
        <w:t>IMMEDIATE</w:t>
      </w:r>
    </w:p>
    <w:p w14:paraId="6A764C78" w14:textId="2B31E2A3" w:rsidR="00381118" w:rsidRPr="00555265" w:rsidRDefault="00381118" w:rsidP="00381118">
      <w:pPr>
        <w:autoSpaceDE w:val="0"/>
        <w:autoSpaceDN w:val="0"/>
        <w:rPr>
          <w:rFonts w:ascii="Consolas" w:hAnsi="Consolas"/>
          <w:color w:val="0000FF"/>
          <w:sz w:val="19"/>
          <w:szCs w:val="19"/>
          <w:highlight w:val="white"/>
        </w:rPr>
      </w:pPr>
      <w:r w:rsidRPr="00555265">
        <w:rPr>
          <w:rFonts w:ascii="Consolas" w:hAnsi="Consolas"/>
          <w:color w:val="0000FF"/>
          <w:sz w:val="19"/>
          <w:szCs w:val="19"/>
          <w:highlight w:val="white"/>
        </w:rPr>
        <w:t>GO</w:t>
      </w:r>
    </w:p>
    <w:p w14:paraId="33D0403D" w14:textId="4240F695" w:rsidR="00564901" w:rsidRPr="00555265" w:rsidRDefault="00564901" w:rsidP="00564901">
      <w:pPr>
        <w:autoSpaceDE w:val="0"/>
        <w:autoSpaceDN w:val="0"/>
        <w:rPr>
          <w:rFonts w:ascii="Consolas" w:hAnsi="Consolas"/>
          <w:color w:val="008000"/>
          <w:sz w:val="19"/>
          <w:szCs w:val="19"/>
          <w:highlight w:val="white"/>
        </w:rPr>
      </w:pPr>
      <w:r w:rsidRPr="00555265">
        <w:rPr>
          <w:rFonts w:ascii="Consolas" w:hAnsi="Consolas"/>
          <w:color w:val="008000"/>
          <w:sz w:val="19"/>
          <w:szCs w:val="19"/>
          <w:highlight w:val="white"/>
        </w:rPr>
        <w:t>-- Sæt online igen</w:t>
      </w:r>
    </w:p>
    <w:p w14:paraId="5E001EA7" w14:textId="46DCC03C" w:rsidR="00564901" w:rsidRPr="00564901" w:rsidRDefault="00564901" w:rsidP="00564901">
      <w:pPr>
        <w:autoSpaceDE w:val="0"/>
        <w:autoSpaceDN w:val="0"/>
        <w:rPr>
          <w:rFonts w:ascii="Consolas" w:hAnsi="Consolas"/>
          <w:color w:val="000000"/>
          <w:sz w:val="20"/>
          <w:szCs w:val="20"/>
          <w:lang w:eastAsia="da-DK"/>
        </w:rPr>
      </w:pPr>
      <w:r w:rsidRPr="00564901">
        <w:rPr>
          <w:rFonts w:ascii="Consolas" w:hAnsi="Consolas"/>
          <w:color w:val="0000FF"/>
          <w:sz w:val="20"/>
          <w:szCs w:val="20"/>
          <w:lang w:eastAsia="da-DK"/>
        </w:rPr>
        <w:t>ALTER</w:t>
      </w:r>
      <w:r w:rsidRPr="00564901">
        <w:rPr>
          <w:rFonts w:ascii="Consolas" w:hAnsi="Consolas"/>
          <w:color w:val="000000"/>
          <w:sz w:val="20"/>
          <w:szCs w:val="20"/>
          <w:lang w:eastAsia="da-DK"/>
        </w:rPr>
        <w:t xml:space="preserve"> </w:t>
      </w:r>
      <w:r w:rsidRPr="00564901">
        <w:rPr>
          <w:rFonts w:ascii="Consolas" w:hAnsi="Consolas"/>
          <w:color w:val="0000FF"/>
          <w:sz w:val="20"/>
          <w:szCs w:val="20"/>
          <w:lang w:eastAsia="da-DK"/>
        </w:rPr>
        <w:t>DATABASE</w:t>
      </w:r>
      <w:r w:rsidRPr="00564901">
        <w:rPr>
          <w:rFonts w:ascii="Consolas" w:hAnsi="Consolas"/>
          <w:color w:val="A31515"/>
          <w:sz w:val="20"/>
          <w:szCs w:val="20"/>
          <w:lang w:eastAsia="da-DK"/>
        </w:rPr>
        <w:t>[XYZ]</w:t>
      </w:r>
      <w:r w:rsidRPr="00564901">
        <w:rPr>
          <w:rFonts w:ascii="Consolas" w:hAnsi="Consolas"/>
          <w:color w:val="000000"/>
          <w:sz w:val="20"/>
          <w:szCs w:val="20"/>
          <w:lang w:eastAsia="da-DK"/>
        </w:rPr>
        <w:t xml:space="preserve"> </w:t>
      </w:r>
      <w:r w:rsidRPr="00564901">
        <w:rPr>
          <w:rFonts w:ascii="Consolas" w:hAnsi="Consolas"/>
          <w:color w:val="0000FF"/>
          <w:sz w:val="20"/>
          <w:szCs w:val="20"/>
          <w:lang w:eastAsia="da-DK"/>
        </w:rPr>
        <w:t>SET</w:t>
      </w:r>
      <w:r w:rsidRPr="00564901">
        <w:rPr>
          <w:rFonts w:ascii="Consolas" w:hAnsi="Consolas"/>
          <w:color w:val="000000"/>
          <w:sz w:val="20"/>
          <w:szCs w:val="20"/>
          <w:lang w:eastAsia="da-DK"/>
        </w:rPr>
        <w:t xml:space="preserve"> ONLINE</w:t>
      </w:r>
      <w:r w:rsidRPr="00564901">
        <w:rPr>
          <w:rFonts w:ascii="Consolas" w:hAnsi="Consolas"/>
          <w:color w:val="000000"/>
          <w:sz w:val="20"/>
          <w:szCs w:val="20"/>
          <w:lang w:eastAsia="da-DK"/>
        </w:rPr>
        <w:tab/>
      </w:r>
      <w:r w:rsidRPr="00564901">
        <w:rPr>
          <w:rFonts w:ascii="Consolas" w:hAnsi="Consolas"/>
          <w:color w:val="000000"/>
          <w:sz w:val="20"/>
          <w:szCs w:val="20"/>
          <w:lang w:eastAsia="da-DK"/>
        </w:rPr>
        <w:tab/>
      </w:r>
    </w:p>
    <w:p w14:paraId="45A4D3EB" w14:textId="6E667D18" w:rsidR="00564901" w:rsidRDefault="00564901" w:rsidP="00564901">
      <w:pPr>
        <w:rPr>
          <w:rFonts w:ascii="Consolas" w:hAnsi="Consolas"/>
          <w:b/>
          <w:bCs/>
          <w:i/>
          <w:iCs/>
          <w:color w:val="FFA500"/>
          <w:sz w:val="20"/>
          <w:szCs w:val="20"/>
          <w:lang w:val="en-US" w:eastAsia="da-DK"/>
        </w:rPr>
      </w:pPr>
      <w:r>
        <w:rPr>
          <w:rFonts w:ascii="Consolas" w:hAnsi="Consolas"/>
          <w:b/>
          <w:bCs/>
          <w:i/>
          <w:iCs/>
          <w:color w:val="FFA500"/>
          <w:sz w:val="20"/>
          <w:szCs w:val="20"/>
          <w:lang w:val="en-US" w:eastAsia="da-DK"/>
        </w:rPr>
        <w:t>GO</w:t>
      </w:r>
    </w:p>
    <w:p w14:paraId="699C56FF" w14:textId="77777777" w:rsidR="00564901" w:rsidRDefault="00564901" w:rsidP="00564901">
      <w:pPr>
        <w:rPr>
          <w:lang w:val="en-US" w:eastAsia="da-DK"/>
        </w:rPr>
      </w:pPr>
      <w:r w:rsidRPr="00564901">
        <w:rPr>
          <w:rFonts w:ascii="Consolas" w:hAnsi="Consolas"/>
          <w:color w:val="0000FF"/>
          <w:sz w:val="19"/>
          <w:szCs w:val="19"/>
          <w:lang w:val="en-US" w:eastAsia="da-DK"/>
        </w:rPr>
        <w:t>-</w:t>
      </w:r>
      <w:r>
        <w:rPr>
          <w:lang w:val="en-US" w:eastAsia="da-DK"/>
        </w:rPr>
        <w:t>- Rename Database</w:t>
      </w:r>
    </w:p>
    <w:p w14:paraId="6CD9E3CC" w14:textId="36A99B94" w:rsidR="00564901" w:rsidRDefault="00564901" w:rsidP="00564901">
      <w:pPr>
        <w:rPr>
          <w:rFonts w:ascii="Consolas" w:hAnsi="Consolas"/>
          <w:color w:val="A31515"/>
          <w:sz w:val="20"/>
          <w:szCs w:val="20"/>
          <w:lang w:val="en-US" w:eastAsia="da-DK"/>
        </w:rPr>
      </w:pPr>
      <w:r w:rsidRPr="00564901">
        <w:rPr>
          <w:rStyle w:val="Emphasis"/>
          <w:rFonts w:ascii="Arial" w:hAnsi="Arial" w:cs="Arial"/>
          <w:b/>
          <w:bCs/>
          <w:i w:val="0"/>
          <w:iCs w:val="0"/>
          <w:color w:val="6A6A6A"/>
          <w:sz w:val="21"/>
          <w:szCs w:val="21"/>
          <w:lang w:val="en-US"/>
        </w:rPr>
        <w:t>ALTER DATABASE</w:t>
      </w:r>
      <w:r w:rsidRPr="00564901">
        <w:rPr>
          <w:rFonts w:ascii="Arial" w:hAnsi="Arial" w:cs="Arial"/>
          <w:color w:val="545454"/>
          <w:sz w:val="21"/>
          <w:szCs w:val="21"/>
          <w:shd w:val="clear" w:color="auto" w:fill="FFFFFF"/>
          <w:lang w:val="en-US"/>
        </w:rPr>
        <w:t xml:space="preserve"> </w:t>
      </w:r>
      <w:r w:rsidRPr="00564901">
        <w:rPr>
          <w:rFonts w:ascii="Consolas" w:hAnsi="Consolas"/>
          <w:color w:val="A31515"/>
          <w:sz w:val="20"/>
          <w:szCs w:val="20"/>
          <w:lang w:val="en-US" w:eastAsia="da-DK"/>
        </w:rPr>
        <w:t>[XYZ]</w:t>
      </w:r>
      <w:r w:rsidRPr="00564901">
        <w:rPr>
          <w:rFonts w:ascii="Consolas" w:hAnsi="Consolas"/>
          <w:color w:val="000000"/>
          <w:sz w:val="20"/>
          <w:szCs w:val="20"/>
          <w:lang w:val="en-US" w:eastAsia="da-DK"/>
        </w:rPr>
        <w:t xml:space="preserve"> </w:t>
      </w:r>
      <w:r w:rsidRPr="00564901">
        <w:rPr>
          <w:rFonts w:ascii="Arial" w:hAnsi="Arial" w:cs="Arial"/>
          <w:color w:val="545454"/>
          <w:sz w:val="21"/>
          <w:szCs w:val="21"/>
          <w:shd w:val="clear" w:color="auto" w:fill="FFFFFF"/>
          <w:lang w:val="en-US"/>
        </w:rPr>
        <w:t xml:space="preserve">MODIFY </w:t>
      </w:r>
      <w:r w:rsidRPr="00564901">
        <w:rPr>
          <w:rStyle w:val="Emphasis"/>
          <w:rFonts w:ascii="Arial" w:hAnsi="Arial" w:cs="Arial"/>
          <w:b/>
          <w:bCs/>
          <w:i w:val="0"/>
          <w:iCs w:val="0"/>
          <w:color w:val="6A6A6A"/>
          <w:sz w:val="21"/>
          <w:szCs w:val="21"/>
          <w:lang w:val="en-US"/>
        </w:rPr>
        <w:t>NAME</w:t>
      </w:r>
      <w:r>
        <w:rPr>
          <w:lang w:val="en-US" w:eastAsia="da-DK"/>
        </w:rPr>
        <w:t xml:space="preserve"> </w:t>
      </w:r>
      <w:r w:rsidRPr="00564901">
        <w:rPr>
          <w:rFonts w:ascii="Consolas" w:hAnsi="Consolas"/>
          <w:color w:val="A31515"/>
          <w:sz w:val="20"/>
          <w:szCs w:val="20"/>
          <w:lang w:val="en-US" w:eastAsia="da-DK"/>
        </w:rPr>
        <w:t>[XYZ</w:t>
      </w:r>
      <w:r>
        <w:rPr>
          <w:rFonts w:ascii="Consolas" w:hAnsi="Consolas"/>
          <w:color w:val="A31515"/>
          <w:sz w:val="20"/>
          <w:szCs w:val="20"/>
          <w:lang w:val="en-US" w:eastAsia="da-DK"/>
        </w:rPr>
        <w:t>new</w:t>
      </w:r>
      <w:r w:rsidRPr="00564901">
        <w:rPr>
          <w:rFonts w:ascii="Consolas" w:hAnsi="Consolas"/>
          <w:color w:val="A31515"/>
          <w:sz w:val="20"/>
          <w:szCs w:val="20"/>
          <w:lang w:val="en-US" w:eastAsia="da-DK"/>
        </w:rPr>
        <w:t>]</w:t>
      </w:r>
    </w:p>
    <w:p w14:paraId="23C24573" w14:textId="35D4D1F8" w:rsidR="00564901" w:rsidRPr="00564901" w:rsidRDefault="00564901" w:rsidP="00564901">
      <w:pPr>
        <w:rPr>
          <w:rFonts w:ascii="Consolas" w:hAnsi="Consolas"/>
          <w:color w:val="0000FF"/>
          <w:sz w:val="19"/>
          <w:szCs w:val="19"/>
          <w:lang w:val="en-US" w:eastAsia="da-DK"/>
        </w:rPr>
      </w:pPr>
      <w:r w:rsidRPr="00564901">
        <w:rPr>
          <w:rFonts w:ascii="Consolas" w:hAnsi="Consolas"/>
          <w:color w:val="0000FF"/>
          <w:sz w:val="19"/>
          <w:szCs w:val="19"/>
          <w:lang w:val="en-US" w:eastAsia="da-DK"/>
        </w:rPr>
        <w:t>https://www.mssqltips.com/sqlservertip/1891/steps-to-rename-a-sql-server-database/</w:t>
      </w:r>
    </w:p>
    <w:p w14:paraId="49077F64" w14:textId="5703086B" w:rsidR="00F23471" w:rsidRDefault="00F23471" w:rsidP="00F23471">
      <w:pPr>
        <w:rPr>
          <w:lang w:val="en-US"/>
        </w:rPr>
      </w:pPr>
    </w:p>
    <w:p w14:paraId="2A66DAAC" w14:textId="419E24FE" w:rsidR="00B739D0" w:rsidRPr="00B739D0" w:rsidRDefault="00B739D0" w:rsidP="00B739D0">
      <w:pPr>
        <w:pStyle w:val="Heading2"/>
      </w:pPr>
      <w:bookmarkStart w:id="103" w:name="_Toc93671696"/>
      <w:r w:rsidRPr="00B739D0">
        <w:t>--Kopi af Database fra prod til test</w:t>
      </w:r>
      <w:bookmarkEnd w:id="103"/>
    </w:p>
    <w:p w14:paraId="6AFDF173" w14:textId="29D551A6" w:rsidR="00B739D0" w:rsidRDefault="00B739D0" w:rsidP="00F23471">
      <w:r>
        <w:t>Brug p:\sqldba\ps1\sql\</w:t>
      </w:r>
      <w:r w:rsidRPr="00B739D0">
        <w:t>GenBkRstScript.sql</w:t>
      </w:r>
    </w:p>
    <w:p w14:paraId="77AA1ADA" w14:textId="3D4505F5" w:rsidR="00B739D0" w:rsidRDefault="00B739D0" w:rsidP="00F23471">
      <w:r>
        <w:t>Ret fillok, vælg blandt mulige</w:t>
      </w:r>
    </w:p>
    <w:p w14:paraId="1C024D9D" w14:textId="363F8BE7" w:rsidR="00B739D0" w:rsidRDefault="00B739D0" w:rsidP="00F23471">
      <w:r>
        <w:t>Ret dbnavn</w:t>
      </w:r>
    </w:p>
    <w:p w14:paraId="3EE6DE41" w14:textId="7E6904F0" w:rsidR="00B739D0" w:rsidRPr="00B739D0" w:rsidRDefault="00B739D0" w:rsidP="00F23471">
      <w:r>
        <w:t>Ret Append fra _Anonym til _Test</w:t>
      </w:r>
    </w:p>
    <w:p w14:paraId="142DBB0D" w14:textId="77777777" w:rsidR="00B739D0" w:rsidRDefault="00B739D0" w:rsidP="00F23471">
      <w:r>
        <w:t xml:space="preserve">Buffer 90000 </w:t>
      </w:r>
    </w:p>
    <w:p w14:paraId="22A94A49" w14:textId="59C275CA" w:rsidR="00B739D0" w:rsidRPr="00B739D0" w:rsidRDefault="00B739D0" w:rsidP="00F23471">
      <w:r>
        <w:t>Output til Text</w:t>
      </w:r>
    </w:p>
    <w:p w14:paraId="7751AA35" w14:textId="53FA1EFD" w:rsidR="00B739D0" w:rsidRDefault="00B739D0" w:rsidP="00F23471">
      <w:r>
        <w:t>Kør</w:t>
      </w:r>
    </w:p>
    <w:p w14:paraId="6C3D7EE6" w14:textId="030CCE4E" w:rsidR="00B739D0" w:rsidRDefault="00B739D0" w:rsidP="00F23471">
      <w:r>
        <w:t>Del 1 på ny fane laver backup</w:t>
      </w:r>
    </w:p>
    <w:p w14:paraId="1D533877" w14:textId="74AECCF7" w:rsidR="00B739D0" w:rsidRDefault="00B739D0" w:rsidP="00F23471">
      <w:r>
        <w:t>Ret Datastore privilegier hvis nødvendige.</w:t>
      </w:r>
    </w:p>
    <w:p w14:paraId="70FA21E1" w14:textId="392727D5" w:rsidR="00B739D0" w:rsidRDefault="00B739D0" w:rsidP="00F23471">
      <w:r>
        <w:t>Ret del 2 til med datanavn &amp; filnavn</w:t>
      </w:r>
    </w:p>
    <w:p w14:paraId="2E2FF397" w14:textId="3A67A48B" w:rsidR="00B739D0" w:rsidRDefault="00B739D0" w:rsidP="00F23471">
      <w:r>
        <w:t>List db users på test server</w:t>
      </w:r>
    </w:p>
    <w:p w14:paraId="04992970" w14:textId="7798C823" w:rsidR="00B739D0" w:rsidRDefault="00B739D0" w:rsidP="00F23471">
      <w:r>
        <w:t>Kør del 2 på test server</w:t>
      </w:r>
    </w:p>
    <w:p w14:paraId="34869CC6" w14:textId="286085C7" w:rsidR="00B739D0" w:rsidRPr="002D1A5E" w:rsidRDefault="00B739D0" w:rsidP="00F23471">
      <w:r w:rsidRPr="002D1A5E">
        <w:t xml:space="preserve">Ret filnavne til </w:t>
      </w:r>
    </w:p>
    <w:p w14:paraId="590E133F" w14:textId="1F48EFD4" w:rsidR="00B739D0" w:rsidRPr="002D1A5E" w:rsidRDefault="00B739D0" w:rsidP="00F23471">
      <w:r w:rsidRPr="002D1A5E">
        <w:t>Ret evt. Users tilbage.</w:t>
      </w:r>
    </w:p>
    <w:p w14:paraId="4C254D84" w14:textId="68E5B4CF" w:rsidR="00B739D0" w:rsidRPr="00A80A25" w:rsidRDefault="00B739D0" w:rsidP="00F23471">
      <w:pPr>
        <w:rPr>
          <w:lang w:val="en-US"/>
        </w:rPr>
      </w:pPr>
      <w:r w:rsidRPr="00A80A25">
        <w:rPr>
          <w:lang w:val="en-US"/>
        </w:rPr>
        <w:t>Omdøb fil navne</w:t>
      </w:r>
    </w:p>
    <w:p w14:paraId="6DE1FE1F" w14:textId="77777777" w:rsidR="00B739D0" w:rsidRPr="00B739D0" w:rsidRDefault="00B739D0" w:rsidP="00B739D0">
      <w:pPr>
        <w:pStyle w:val="Script"/>
        <w:framePr w:wrap="around"/>
      </w:pPr>
      <w:r w:rsidRPr="00B739D0">
        <w:rPr>
          <w:color w:val="0000FF"/>
        </w:rPr>
        <w:t>USE</w:t>
      </w:r>
      <w:r w:rsidRPr="00B739D0">
        <w:t xml:space="preserve"> [mTIME_STPS_TEST]</w:t>
      </w:r>
    </w:p>
    <w:p w14:paraId="11DEEC97" w14:textId="77777777" w:rsidR="00B739D0" w:rsidRPr="00B739D0" w:rsidRDefault="00B739D0" w:rsidP="00B739D0">
      <w:pPr>
        <w:pStyle w:val="Script"/>
        <w:framePr w:wrap="around"/>
      </w:pPr>
      <w:r w:rsidRPr="00B739D0">
        <w:rPr>
          <w:color w:val="0000FF"/>
        </w:rPr>
        <w:t>GO</w:t>
      </w:r>
    </w:p>
    <w:p w14:paraId="3027241D" w14:textId="77777777" w:rsidR="00B739D0" w:rsidRPr="00B739D0" w:rsidRDefault="00B739D0" w:rsidP="00B739D0">
      <w:pPr>
        <w:pStyle w:val="Script"/>
        <w:framePr w:wrap="around"/>
      </w:pPr>
      <w:r w:rsidRPr="00B739D0">
        <w:rPr>
          <w:color w:val="0000FF"/>
        </w:rPr>
        <w:t>ALTER</w:t>
      </w:r>
      <w:r w:rsidRPr="00B739D0">
        <w:t xml:space="preserve"> </w:t>
      </w:r>
      <w:r w:rsidRPr="00B739D0">
        <w:rPr>
          <w:color w:val="0000FF"/>
        </w:rPr>
        <w:t>DATABASE</w:t>
      </w:r>
      <w:r w:rsidRPr="00B739D0">
        <w:t xml:space="preserve"> [mTIME_STPS_TEST] </w:t>
      </w:r>
      <w:r w:rsidRPr="00B739D0">
        <w:rPr>
          <w:color w:val="0000FF"/>
        </w:rPr>
        <w:t>MODIFY</w:t>
      </w:r>
      <w:r w:rsidRPr="00B739D0">
        <w:t xml:space="preserve"> </w:t>
      </w:r>
      <w:r w:rsidRPr="00B739D0">
        <w:rPr>
          <w:color w:val="0000FF"/>
        </w:rPr>
        <w:t xml:space="preserve">FILE </w:t>
      </w:r>
      <w:r w:rsidRPr="00B739D0">
        <w:rPr>
          <w:color w:val="808080"/>
        </w:rPr>
        <w:t>(</w:t>
      </w:r>
      <w:r w:rsidRPr="00B739D0">
        <w:rPr>
          <w:color w:val="0000FF"/>
        </w:rPr>
        <w:t>NAME</w:t>
      </w:r>
      <w:r w:rsidRPr="00B739D0">
        <w:rPr>
          <w:color w:val="808080"/>
        </w:rPr>
        <w:t>=</w:t>
      </w:r>
      <w:r w:rsidRPr="00B739D0">
        <w:rPr>
          <w:color w:val="FF0000"/>
        </w:rPr>
        <w:t>N'mTIME_STPS_PROD'</w:t>
      </w:r>
      <w:r w:rsidRPr="00B739D0">
        <w:rPr>
          <w:color w:val="808080"/>
        </w:rPr>
        <w:t>,</w:t>
      </w:r>
      <w:r w:rsidRPr="00B739D0">
        <w:t xml:space="preserve"> </w:t>
      </w:r>
      <w:r w:rsidRPr="00B739D0">
        <w:rPr>
          <w:color w:val="0000FF"/>
        </w:rPr>
        <w:t>NEWNAME</w:t>
      </w:r>
      <w:r w:rsidRPr="00B739D0">
        <w:rPr>
          <w:color w:val="808080"/>
        </w:rPr>
        <w:t>=</w:t>
      </w:r>
      <w:r w:rsidRPr="00B739D0">
        <w:rPr>
          <w:color w:val="FF0000"/>
        </w:rPr>
        <w:t>N'mTIME_STPS_Test'</w:t>
      </w:r>
      <w:r w:rsidRPr="00B739D0">
        <w:rPr>
          <w:color w:val="808080"/>
        </w:rPr>
        <w:t>)</w:t>
      </w:r>
    </w:p>
    <w:p w14:paraId="68A13C68" w14:textId="77777777" w:rsidR="00B739D0" w:rsidRPr="00B739D0" w:rsidRDefault="00B739D0" w:rsidP="00B739D0">
      <w:pPr>
        <w:pStyle w:val="Script"/>
        <w:framePr w:wrap="around"/>
      </w:pPr>
      <w:r w:rsidRPr="00B739D0">
        <w:rPr>
          <w:color w:val="0000FF"/>
        </w:rPr>
        <w:t>GO</w:t>
      </w:r>
    </w:p>
    <w:p w14:paraId="0C9753C0" w14:textId="77777777" w:rsidR="00B739D0" w:rsidRPr="00B739D0" w:rsidRDefault="00B739D0" w:rsidP="00B739D0">
      <w:pPr>
        <w:pStyle w:val="Script"/>
        <w:framePr w:wrap="around"/>
      </w:pPr>
      <w:r w:rsidRPr="00B739D0">
        <w:rPr>
          <w:color w:val="0000FF"/>
        </w:rPr>
        <w:t>USE</w:t>
      </w:r>
      <w:r w:rsidRPr="00B739D0">
        <w:t xml:space="preserve"> [mTIME_STPS_TEST]</w:t>
      </w:r>
    </w:p>
    <w:p w14:paraId="2474AACB" w14:textId="77777777" w:rsidR="00B739D0" w:rsidRPr="00B739D0" w:rsidRDefault="00B739D0" w:rsidP="00B739D0">
      <w:pPr>
        <w:pStyle w:val="Script"/>
        <w:framePr w:wrap="around"/>
      </w:pPr>
      <w:r w:rsidRPr="00B739D0">
        <w:rPr>
          <w:color w:val="0000FF"/>
        </w:rPr>
        <w:t>GO</w:t>
      </w:r>
    </w:p>
    <w:p w14:paraId="2AC8F082" w14:textId="77777777" w:rsidR="00B739D0" w:rsidRPr="00B739D0" w:rsidRDefault="00B739D0" w:rsidP="00B739D0">
      <w:pPr>
        <w:pStyle w:val="Script"/>
        <w:framePr w:wrap="around"/>
      </w:pPr>
      <w:r w:rsidRPr="00B739D0">
        <w:rPr>
          <w:color w:val="0000FF"/>
        </w:rPr>
        <w:t>ALTER</w:t>
      </w:r>
      <w:r w:rsidRPr="00B739D0">
        <w:t xml:space="preserve"> </w:t>
      </w:r>
      <w:r w:rsidRPr="00B739D0">
        <w:rPr>
          <w:color w:val="0000FF"/>
        </w:rPr>
        <w:t>DATABASE</w:t>
      </w:r>
      <w:r w:rsidRPr="00B739D0">
        <w:t xml:space="preserve"> [mTIME_STPS_TEST] </w:t>
      </w:r>
      <w:r w:rsidRPr="00B739D0">
        <w:rPr>
          <w:color w:val="0000FF"/>
        </w:rPr>
        <w:t>MODIFY</w:t>
      </w:r>
      <w:r w:rsidRPr="00B739D0">
        <w:t xml:space="preserve"> </w:t>
      </w:r>
      <w:r w:rsidRPr="00B739D0">
        <w:rPr>
          <w:color w:val="0000FF"/>
        </w:rPr>
        <w:t xml:space="preserve">FILE </w:t>
      </w:r>
      <w:r w:rsidRPr="00B739D0">
        <w:rPr>
          <w:color w:val="808080"/>
        </w:rPr>
        <w:t>(</w:t>
      </w:r>
      <w:r w:rsidRPr="00B739D0">
        <w:rPr>
          <w:color w:val="0000FF"/>
        </w:rPr>
        <w:t>NAME</w:t>
      </w:r>
      <w:r w:rsidRPr="00B739D0">
        <w:rPr>
          <w:color w:val="808080"/>
        </w:rPr>
        <w:t>=</w:t>
      </w:r>
      <w:r w:rsidRPr="00B739D0">
        <w:rPr>
          <w:color w:val="FF0000"/>
        </w:rPr>
        <w:t>N'mTIME_STPS_PROD_log'</w:t>
      </w:r>
      <w:r w:rsidRPr="00B739D0">
        <w:rPr>
          <w:color w:val="808080"/>
        </w:rPr>
        <w:t>,</w:t>
      </w:r>
      <w:r w:rsidRPr="00B739D0">
        <w:t xml:space="preserve"> </w:t>
      </w:r>
      <w:r w:rsidRPr="00B739D0">
        <w:rPr>
          <w:color w:val="0000FF"/>
        </w:rPr>
        <w:t>NEWNAME</w:t>
      </w:r>
      <w:r w:rsidRPr="00B739D0">
        <w:rPr>
          <w:color w:val="808080"/>
        </w:rPr>
        <w:t>=</w:t>
      </w:r>
      <w:r w:rsidRPr="00B739D0">
        <w:rPr>
          <w:color w:val="FF0000"/>
        </w:rPr>
        <w:t>N'mTIME_STPS_Test_log'</w:t>
      </w:r>
      <w:r w:rsidRPr="00B739D0">
        <w:rPr>
          <w:color w:val="808080"/>
        </w:rPr>
        <w:t>)</w:t>
      </w:r>
    </w:p>
    <w:p w14:paraId="6DC0A602" w14:textId="79BF7EFE" w:rsidR="00B739D0" w:rsidRPr="00B739D0" w:rsidRDefault="00B739D0" w:rsidP="00B739D0">
      <w:pPr>
        <w:pStyle w:val="Script"/>
        <w:framePr w:wrap="around"/>
      </w:pPr>
      <w:r>
        <w:rPr>
          <w:color w:val="0000FF"/>
        </w:rPr>
        <w:t>GO</w:t>
      </w:r>
    </w:p>
    <w:p w14:paraId="4940CBF2" w14:textId="0B13C2B7" w:rsidR="00B739D0" w:rsidRPr="00B739D0" w:rsidRDefault="00B739D0" w:rsidP="00F23471">
      <w:pPr>
        <w:rPr>
          <w:lang w:val="en-US"/>
        </w:rPr>
      </w:pPr>
    </w:p>
    <w:p w14:paraId="1021947D" w14:textId="77777777" w:rsidR="00B739D0" w:rsidRPr="00B739D0" w:rsidRDefault="00B739D0" w:rsidP="00F23471">
      <w:pPr>
        <w:rPr>
          <w:lang w:val="en-US"/>
        </w:rPr>
      </w:pPr>
    </w:p>
    <w:p w14:paraId="3FAF0C59" w14:textId="77777777" w:rsidR="00F23471" w:rsidRPr="00F23D73" w:rsidRDefault="00F23471" w:rsidP="00F23471">
      <w:pPr>
        <w:pStyle w:val="Heading2"/>
        <w:rPr>
          <w:lang w:val="en-US"/>
        </w:rPr>
      </w:pPr>
      <w:bookmarkStart w:id="104" w:name="_Toc93671697"/>
      <w:r w:rsidRPr="00F23D73">
        <w:rPr>
          <w:lang w:val="en-US"/>
        </w:rPr>
        <w:t>The state an SQL database is in can be checked by running the following query:</w:t>
      </w:r>
      <w:bookmarkEnd w:id="104"/>
    </w:p>
    <w:p w14:paraId="39799730" w14:textId="77777777" w:rsidR="00F23471" w:rsidRPr="00F23D73" w:rsidRDefault="00F23471" w:rsidP="00F23471">
      <w:pPr>
        <w:rPr>
          <w:lang w:val="en-US"/>
        </w:rPr>
      </w:pPr>
    </w:p>
    <w:p w14:paraId="08A9D2A6" w14:textId="77777777" w:rsidR="00F23471" w:rsidRPr="00F23D73" w:rsidRDefault="00F23471" w:rsidP="00F23471">
      <w:pPr>
        <w:rPr>
          <w:lang w:val="en-US"/>
        </w:rPr>
      </w:pPr>
      <w:r w:rsidRPr="00F23D73">
        <w:rPr>
          <w:lang w:val="en-US"/>
        </w:rPr>
        <w:t>SELECT name</w:t>
      </w:r>
      <w:r>
        <w:rPr>
          <w:lang w:val="en-US"/>
        </w:rPr>
        <w:t>, state</w:t>
      </w:r>
      <w:r w:rsidRPr="00F23D73">
        <w:rPr>
          <w:lang w:val="en-US"/>
        </w:rPr>
        <w:t>, state_desc from sys.databases</w:t>
      </w:r>
    </w:p>
    <w:p w14:paraId="7602E558" w14:textId="6578C4D8" w:rsidR="00F23471" w:rsidRDefault="00F23471" w:rsidP="00F23471">
      <w:pPr>
        <w:rPr>
          <w:lang w:val="en-US"/>
        </w:rPr>
      </w:pPr>
    </w:p>
    <w:p w14:paraId="7DD11DEF" w14:textId="77777777" w:rsidR="00F23471" w:rsidRDefault="00F23471" w:rsidP="00F23471">
      <w:pPr>
        <w:pStyle w:val="Heading2"/>
        <w:rPr>
          <w:lang w:val="en-US"/>
        </w:rPr>
      </w:pPr>
      <w:bookmarkStart w:id="105" w:name="_Toc93671698"/>
      <w:proofErr w:type="gramStart"/>
      <w:r>
        <w:rPr>
          <w:lang w:val="en-US"/>
        </w:rPr>
        <w:t>Moving  SQL</w:t>
      </w:r>
      <w:proofErr w:type="gramEnd"/>
      <w:r>
        <w:rPr>
          <w:lang w:val="en-US"/>
        </w:rPr>
        <w:t xml:space="preserve"> Server disk to new Hardware / Storage</w:t>
      </w:r>
      <w:bookmarkEnd w:id="105"/>
    </w:p>
    <w:p w14:paraId="5A7654DB" w14:textId="77777777" w:rsidR="00F23471" w:rsidRDefault="00F23471" w:rsidP="00F23471">
      <w:pPr>
        <w:rPr>
          <w:lang w:val="en-US"/>
        </w:rPr>
      </w:pPr>
      <w:r>
        <w:rPr>
          <w:lang w:val="en-US"/>
        </w:rPr>
        <w:t>Add new storage disk to server named x</w:t>
      </w:r>
      <w:proofErr w:type="gramStart"/>
      <w:r>
        <w:rPr>
          <w:lang w:val="en-US"/>
        </w:rPr>
        <w:t>:NewDisk</w:t>
      </w:r>
      <w:proofErr w:type="gramEnd"/>
    </w:p>
    <w:p w14:paraId="08A2394B" w14:textId="77777777" w:rsidR="00F23471" w:rsidRDefault="00F23471" w:rsidP="00F23471">
      <w:r w:rsidRPr="00703C19">
        <w:t xml:space="preserve">Check </w:t>
      </w:r>
      <w:hyperlink w:anchor="_Find_Databaser_&amp;" w:history="1">
        <w:r w:rsidRPr="00703C19">
          <w:rPr>
            <w:rStyle w:val="Hyperlink"/>
          </w:rPr>
          <w:t>Databases &amp; Disk fil navn / placering</w:t>
        </w:r>
      </w:hyperlink>
      <w:r>
        <w:t xml:space="preserve"> gem resultat i Excel ark.</w:t>
      </w:r>
    </w:p>
    <w:p w14:paraId="527C9CA8" w14:textId="77777777" w:rsidR="00F23471" w:rsidRPr="003F1264" w:rsidRDefault="00F23471" w:rsidP="00F23471">
      <w:r w:rsidRPr="003F1264">
        <w:t xml:space="preserve">Check at </w:t>
      </w:r>
      <w:proofErr w:type="gramStart"/>
      <w:r w:rsidRPr="003F1264">
        <w:t>Pagefile :</w:t>
      </w:r>
      <w:proofErr w:type="gramEnd"/>
      <w:r w:rsidRPr="003F1264">
        <w:t xml:space="preserve"> (Performance Options: SystemPropertiesPerformance.exe \ Advanced) ikke </w:t>
      </w:r>
      <w:r>
        <w:t xml:space="preserve">har extent </w:t>
      </w:r>
      <w:r w:rsidRPr="003F1264">
        <w:t xml:space="preserve"> på disk der skal flyttes</w:t>
      </w:r>
      <w:r>
        <w:t>, og flyt hvis den har</w:t>
      </w:r>
    </w:p>
    <w:p w14:paraId="1192AB88" w14:textId="77777777" w:rsidR="00F23471" w:rsidRPr="003F1264" w:rsidRDefault="00F23471" w:rsidP="00F23471"/>
    <w:p w14:paraId="42CB335C" w14:textId="77777777" w:rsidR="00F23471" w:rsidRDefault="00F23471" w:rsidP="00F23471">
      <w:r>
        <w:t>Stop alle MSSQL services fra MS SQL Configuration Manager (samme version som SQL instansen), sæt SQL Server Services til Service\StartMode:Manual (højreklik &amp; Properties)</w:t>
      </w:r>
    </w:p>
    <w:p w14:paraId="087E17AF" w14:textId="77777777" w:rsidR="00F23471" w:rsidRPr="00D624F8" w:rsidRDefault="00F23471" w:rsidP="00F23471">
      <w:r w:rsidRPr="00D624F8">
        <w:t>Stop alle services</w:t>
      </w:r>
      <w:r>
        <w:t>:</w:t>
      </w:r>
    </w:p>
    <w:p w14:paraId="685F3E15" w14:textId="77777777" w:rsidR="00F23471" w:rsidRDefault="00F23471" w:rsidP="00F23471">
      <w:pPr>
        <w:numPr>
          <w:ilvl w:val="0"/>
          <w:numId w:val="31"/>
        </w:numPr>
      </w:pPr>
      <w:r>
        <w:t>Check_MK</w:t>
      </w:r>
    </w:p>
    <w:p w14:paraId="28DD9D99" w14:textId="77777777" w:rsidR="00F23471" w:rsidRDefault="00F23471" w:rsidP="00F23471">
      <w:pPr>
        <w:numPr>
          <w:ilvl w:val="0"/>
          <w:numId w:val="31"/>
        </w:numPr>
      </w:pPr>
      <w:r>
        <w:t>TSM *</w:t>
      </w:r>
    </w:p>
    <w:p w14:paraId="58F3B49F" w14:textId="77777777" w:rsidR="00F23471" w:rsidRDefault="00F23471" w:rsidP="00F23471">
      <w:pPr>
        <w:numPr>
          <w:ilvl w:val="0"/>
          <w:numId w:val="31"/>
        </w:numPr>
      </w:pPr>
      <w:r>
        <w:t xml:space="preserve">nxlog </w:t>
      </w:r>
      <w:r>
        <w:tab/>
        <w:t>(Logpoint overførselsprogram)</w:t>
      </w:r>
    </w:p>
    <w:p w14:paraId="186520E4" w14:textId="77777777" w:rsidR="00F23471" w:rsidRDefault="00F23471" w:rsidP="00F23471">
      <w:pPr>
        <w:numPr>
          <w:ilvl w:val="0"/>
          <w:numId w:val="31"/>
        </w:numPr>
      </w:pPr>
      <w:r>
        <w:t>SQL *</w:t>
      </w:r>
      <w:r>
        <w:tab/>
        <w:t>(der ikke er med i sql config manager)</w:t>
      </w:r>
    </w:p>
    <w:p w14:paraId="7AAB783B" w14:textId="77777777" w:rsidR="00F23471" w:rsidRPr="00703C19" w:rsidRDefault="00F23471" w:rsidP="00F23471">
      <w:pPr>
        <w:numPr>
          <w:ilvl w:val="0"/>
          <w:numId w:val="31"/>
        </w:numPr>
      </w:pPr>
      <w:r>
        <w:t>Volume Shadow Copy</w:t>
      </w:r>
    </w:p>
    <w:p w14:paraId="1F30727C" w14:textId="77777777" w:rsidR="00F23471" w:rsidRDefault="00F23471" w:rsidP="00F23471">
      <w:r>
        <w:t>Tøm Recycle Bin</w:t>
      </w:r>
    </w:p>
    <w:p w14:paraId="6691BB42" w14:textId="34C5B218" w:rsidR="00AA05BB" w:rsidRPr="00995BBF" w:rsidRDefault="00F23471" w:rsidP="00F23471">
      <w:r w:rsidRPr="00995BBF">
        <w:t xml:space="preserve">Klargør Robocopy Job, f.eks. Powershell: </w:t>
      </w:r>
      <w:r w:rsidR="00995BBF" w:rsidRPr="00995BBF">
        <w:t xml:space="preserve">Kopier folderstruktur inkl. </w:t>
      </w:r>
      <w:r w:rsidR="00995BBF">
        <w:t>Acl.</w:t>
      </w:r>
    </w:p>
    <w:p w14:paraId="07F11D39" w14:textId="55B2BACE" w:rsidR="00AA05BB" w:rsidRPr="0078025E" w:rsidRDefault="00995BBF" w:rsidP="00F23471">
      <w:pPr>
        <w:rPr>
          <w:lang w:val="en-US"/>
        </w:rPr>
      </w:pPr>
      <w:r w:rsidRPr="0078025E">
        <w:rPr>
          <w:lang w:val="en-US"/>
        </w:rPr>
        <w:lastRenderedPageBreak/>
        <w:t>Robocopy.exe T:\ Q:\ /E /Copy</w:t>
      </w:r>
      <w:proofErr w:type="gramStart"/>
      <w:r w:rsidRPr="0078025E">
        <w:rPr>
          <w:lang w:val="en-US"/>
        </w:rPr>
        <w:t>:S</w:t>
      </w:r>
      <w:proofErr w:type="gramEnd"/>
      <w:r w:rsidRPr="0078025E">
        <w:rPr>
          <w:lang w:val="en-US"/>
        </w:rPr>
        <w:t xml:space="preserve"> /IS /IT</w:t>
      </w:r>
    </w:p>
    <w:p w14:paraId="6D5B2291" w14:textId="77777777" w:rsidR="00F23471" w:rsidRPr="0078025E" w:rsidRDefault="00F23471" w:rsidP="00F23471">
      <w:pPr>
        <w:rPr>
          <w:lang w:val="en-US"/>
        </w:rPr>
      </w:pPr>
      <w:r w:rsidRPr="0078025E">
        <w:rPr>
          <w:lang w:val="en-US"/>
        </w:rPr>
        <w:t>$Sourcepath1 = "\\srv-mssql-06t.sst.dk\R$\"</w:t>
      </w:r>
    </w:p>
    <w:p w14:paraId="5C4A1361" w14:textId="77777777" w:rsidR="00F23471" w:rsidRPr="009658D9" w:rsidRDefault="00F23471" w:rsidP="00F23471">
      <w:pPr>
        <w:rPr>
          <w:lang w:val="en-US"/>
        </w:rPr>
      </w:pPr>
      <w:r w:rsidRPr="0078025E">
        <w:rPr>
          <w:lang w:val="en-US"/>
        </w:rPr>
        <w:t>$Destinationpath1 = "\\srv-mssql-06t.sst.dk</w:t>
      </w:r>
      <w:r w:rsidRPr="009658D9">
        <w:rPr>
          <w:lang w:val="en-US"/>
        </w:rPr>
        <w:t>\x$\"</w:t>
      </w:r>
    </w:p>
    <w:p w14:paraId="20D65013" w14:textId="42907F67" w:rsidR="00F23471" w:rsidRDefault="00F23471" w:rsidP="00F23471">
      <w:pPr>
        <w:rPr>
          <w:lang w:val="en-US"/>
        </w:rPr>
      </w:pPr>
      <w:r w:rsidRPr="009658D9">
        <w:rPr>
          <w:lang w:val="en-US"/>
        </w:rPr>
        <w:t>Robocopy $Sourcepath1 $</w:t>
      </w:r>
      <w:r w:rsidRPr="000E7298">
        <w:rPr>
          <w:lang w:val="en-US"/>
        </w:rPr>
        <w:t>Destinationpath1 /ZB /J /E /PURGE /copyall /sec /xo /r</w:t>
      </w:r>
      <w:proofErr w:type="gramStart"/>
      <w:r w:rsidRPr="000E7298">
        <w:rPr>
          <w:lang w:val="en-US"/>
        </w:rPr>
        <w:t>:3</w:t>
      </w:r>
      <w:proofErr w:type="gramEnd"/>
      <w:r w:rsidRPr="000E7298">
        <w:rPr>
          <w:lang w:val="en-US"/>
        </w:rPr>
        <w:t xml:space="preserve"> /w:6 /mt:128 /ndl /np /v /log:c:\robocopy\RC_mssql06t_xo1.txt</w:t>
      </w:r>
    </w:p>
    <w:p w14:paraId="3C745DCC" w14:textId="7D4A017C" w:rsidR="00AA05BB" w:rsidRPr="000E7298" w:rsidRDefault="00AA05BB" w:rsidP="00F23471">
      <w:pPr>
        <w:rPr>
          <w:lang w:val="en-US"/>
        </w:rPr>
      </w:pPr>
      <w:r w:rsidRPr="00AA05BB">
        <w:rPr>
          <w:lang w:val="en-US"/>
        </w:rPr>
        <w:t xml:space="preserve">Robocopy </w:t>
      </w:r>
      <w:r w:rsidRPr="009658D9">
        <w:rPr>
          <w:lang w:val="en-US"/>
        </w:rPr>
        <w:t>$Sourcepath1 $</w:t>
      </w:r>
      <w:r w:rsidRPr="000E7298">
        <w:rPr>
          <w:lang w:val="en-US"/>
        </w:rPr>
        <w:t xml:space="preserve">Destinationpath1 </w:t>
      </w:r>
      <w:r w:rsidRPr="00AA05BB">
        <w:rPr>
          <w:lang w:val="en-US"/>
        </w:rPr>
        <w:t>/MIR /</w:t>
      </w:r>
      <w:r w:rsidRPr="000E7298">
        <w:rPr>
          <w:lang w:val="en-US"/>
        </w:rPr>
        <w:t xml:space="preserve">copyall </w:t>
      </w:r>
      <w:r w:rsidRPr="00AA05BB">
        <w:rPr>
          <w:lang w:val="en-US"/>
        </w:rPr>
        <w:t>/Z /XA</w:t>
      </w:r>
      <w:proofErr w:type="gramStart"/>
      <w:r w:rsidRPr="00AA05BB">
        <w:rPr>
          <w:lang w:val="en-US"/>
        </w:rPr>
        <w:t>:H</w:t>
      </w:r>
      <w:proofErr w:type="gramEnd"/>
      <w:r w:rsidRPr="00AA05BB">
        <w:rPr>
          <w:lang w:val="en-US"/>
        </w:rPr>
        <w:t xml:space="preserve"> /W:5</w:t>
      </w:r>
    </w:p>
    <w:p w14:paraId="58CAA897" w14:textId="77777777" w:rsidR="00F23471" w:rsidRDefault="00F23471" w:rsidP="00F23471">
      <w:pPr>
        <w:rPr>
          <w:lang w:val="en-US"/>
        </w:rPr>
      </w:pPr>
    </w:p>
    <w:p w14:paraId="71B291D4" w14:textId="77777777" w:rsidR="00F23471" w:rsidRPr="005E4085" w:rsidRDefault="00F23471" w:rsidP="00F23471">
      <w:r>
        <w:t>{</w:t>
      </w:r>
      <w:r w:rsidRPr="005E4085">
        <w:t>Kør job, ch</w:t>
      </w:r>
      <w:r>
        <w:t xml:space="preserve">eck log, ret fejl, ret </w:t>
      </w:r>
      <w:proofErr w:type="gramStart"/>
      <w:r>
        <w:t>lognavn }</w:t>
      </w:r>
      <w:proofErr w:type="gramEnd"/>
      <w:r>
        <w:t xml:space="preserve">  repeat indtil job er kørt fejlfrit igennem.</w:t>
      </w:r>
    </w:p>
    <w:p w14:paraId="6A915E36" w14:textId="77777777" w:rsidR="00F23471" w:rsidRDefault="00F23471" w:rsidP="00F23471"/>
    <w:p w14:paraId="65D8228B" w14:textId="77777777" w:rsidR="00F23471" w:rsidRDefault="00F23471" w:rsidP="00F23471">
      <w:r>
        <w:t xml:space="preserve">Brug </w:t>
      </w:r>
      <w:r w:rsidRPr="005E4085">
        <w:t xml:space="preserve">Disk Management: diskmgmt.msc til at omdøbe </w:t>
      </w:r>
      <w:r>
        <w:t>gl-disk til gl-disk_old med temp drevbogstav, og ny disk til korrekt navn &amp; drevbogstav.</w:t>
      </w:r>
    </w:p>
    <w:p w14:paraId="2FB22209" w14:textId="77777777" w:rsidR="00F23471" w:rsidRDefault="00F23471" w:rsidP="00F23471">
      <w:pPr>
        <w:rPr>
          <w:lang w:val="en-US"/>
        </w:rPr>
      </w:pPr>
      <w:r w:rsidRPr="003447DF">
        <w:rPr>
          <w:lang w:val="en-US"/>
        </w:rPr>
        <w:t xml:space="preserve">Start MSSQL Services </w:t>
      </w:r>
      <w:proofErr w:type="gramStart"/>
      <w:r w:rsidRPr="003447DF">
        <w:rPr>
          <w:lang w:val="en-US"/>
        </w:rPr>
        <w:t>fra</w:t>
      </w:r>
      <w:proofErr w:type="gramEnd"/>
      <w:r w:rsidRPr="003447DF">
        <w:rPr>
          <w:lang w:val="en-US"/>
        </w:rPr>
        <w:t xml:space="preserve"> MS SQL Configuration Manager</w:t>
      </w:r>
      <w:r>
        <w:rPr>
          <w:lang w:val="en-US"/>
        </w:rPr>
        <w:t>.</w:t>
      </w:r>
    </w:p>
    <w:p w14:paraId="5FD0908E" w14:textId="77777777" w:rsidR="00F23471" w:rsidRPr="003447DF" w:rsidRDefault="00F23471" w:rsidP="00F23471">
      <w:r w:rsidRPr="003447DF">
        <w:t xml:space="preserve">Start MS SQL Server Management Studio, connect til alle instances, og check at der ikke er </w:t>
      </w:r>
      <w:hyperlink w:anchor="_Database_(suspect)_eller" w:history="1">
        <w:r w:rsidRPr="003447DF">
          <w:rPr>
            <w:rStyle w:val="Hyperlink"/>
          </w:rPr>
          <w:t>(suspect) eller (recovery Pending)</w:t>
        </w:r>
      </w:hyperlink>
      <w:r w:rsidRPr="003447DF">
        <w:t xml:space="preserve"> databaser (og fix disse)</w:t>
      </w:r>
    </w:p>
    <w:p w14:paraId="5F4676E5" w14:textId="77777777" w:rsidR="00F23471" w:rsidRPr="009658D9" w:rsidRDefault="00F23471" w:rsidP="00F23471">
      <w:r>
        <w:t xml:space="preserve">Sæt Start Mode til Automatic for MSSQL Services via </w:t>
      </w:r>
      <w:r w:rsidRPr="009658D9">
        <w:t>MS SQL Configuration Manager.</w:t>
      </w:r>
    </w:p>
    <w:p w14:paraId="2D4C0AD5" w14:textId="77777777" w:rsidR="00F23471" w:rsidRPr="003447DF" w:rsidRDefault="00F23471" w:rsidP="00F23471">
      <w:r w:rsidRPr="003447DF">
        <w:t>Genstart Server, og check at alt er korrekt oppe.</w:t>
      </w:r>
    </w:p>
    <w:p w14:paraId="59484679" w14:textId="77777777" w:rsidR="00F23471" w:rsidRPr="003447DF" w:rsidRDefault="00F23471" w:rsidP="00F23471">
      <w:r>
        <w:t>Dokumenter alt undervejs.</w:t>
      </w:r>
    </w:p>
    <w:p w14:paraId="7151A2F3" w14:textId="77777777" w:rsidR="00C15942" w:rsidRDefault="00F23471" w:rsidP="00F23471">
      <w:r>
        <w:t>Efter 1 uge fjern de gamle diske.</w:t>
      </w:r>
    </w:p>
    <w:p w14:paraId="0A480894" w14:textId="77777777" w:rsidR="00C15942" w:rsidRDefault="00C15942" w:rsidP="00F23471"/>
    <w:p w14:paraId="1981E9E0" w14:textId="77777777" w:rsidR="00312A09" w:rsidRDefault="00312A09">
      <w:pPr>
        <w:rPr>
          <w:rFonts w:asciiTheme="majorHAnsi" w:eastAsiaTheme="majorEastAsia" w:hAnsiTheme="majorHAnsi" w:cstheme="majorBidi"/>
          <w:color w:val="1F4E79" w:themeColor="accent1" w:themeShade="80"/>
          <w:sz w:val="32"/>
          <w:szCs w:val="32"/>
        </w:rPr>
      </w:pPr>
      <w:r>
        <w:br w:type="page"/>
      </w:r>
    </w:p>
    <w:p w14:paraId="36838EC3" w14:textId="58DFB725" w:rsidR="00C15942" w:rsidRDefault="00C15942" w:rsidP="00C15942">
      <w:pPr>
        <w:pStyle w:val="Heading1"/>
      </w:pPr>
      <w:bookmarkStart w:id="106" w:name="_Toc93671699"/>
      <w:r>
        <w:lastRenderedPageBreak/>
        <w:t>Oprettelse af Certifikat til Server, til brug af</w:t>
      </w:r>
      <w:r w:rsidR="00312A09">
        <w:t xml:space="preserve"> f.eks.</w:t>
      </w:r>
      <w:r>
        <w:t xml:space="preserve"> HTTPS fra SSRS eller IIS</w:t>
      </w:r>
      <w:bookmarkEnd w:id="106"/>
    </w:p>
    <w:p w14:paraId="1CFC2C89" w14:textId="69B8DB37" w:rsidR="00C15942" w:rsidRPr="00BB7EF1" w:rsidRDefault="00C15942" w:rsidP="00F23471">
      <w:pPr>
        <w:rPr>
          <w:lang w:val="en-US"/>
        </w:rPr>
      </w:pPr>
      <w:r>
        <w:t xml:space="preserve">Vælg administrations server hvor PowerShell er sat korrekt op. </w:t>
      </w:r>
      <w:r w:rsidRPr="00BB7EF1">
        <w:rPr>
          <w:lang w:val="en-US"/>
        </w:rPr>
        <w:t>(</w:t>
      </w:r>
      <w:proofErr w:type="gramStart"/>
      <w:r w:rsidRPr="00BB7EF1">
        <w:rPr>
          <w:lang w:val="en-US"/>
        </w:rPr>
        <w:t>f.eks</w:t>
      </w:r>
      <w:proofErr w:type="gramEnd"/>
      <w:r w:rsidRPr="00BB7EF1">
        <w:rPr>
          <w:lang w:val="en-US"/>
        </w:rPr>
        <w:t>. s-adm02-p.dksund.dk)</w:t>
      </w:r>
    </w:p>
    <w:p w14:paraId="30A49175" w14:textId="081878DA" w:rsidR="00C15942" w:rsidRDefault="00C15942" w:rsidP="00F23471">
      <w:pPr>
        <w:rPr>
          <w:lang w:val="en-US"/>
        </w:rPr>
      </w:pPr>
      <w:r w:rsidRPr="00C15942">
        <w:rPr>
          <w:lang w:val="en-US"/>
        </w:rPr>
        <w:t>Start powershell som administrator</w:t>
      </w:r>
    </w:p>
    <w:p w14:paraId="2DE0EF8E" w14:textId="7E2748CC" w:rsidR="00C15942" w:rsidRPr="00C15942" w:rsidRDefault="00C15942" w:rsidP="00F23471">
      <w:pPr>
        <w:rPr>
          <w:lang w:val="en-US"/>
        </w:rPr>
      </w:pPr>
      <w:r>
        <w:rPr>
          <w:lang w:val="en-US"/>
        </w:rPr>
        <w:t xml:space="preserve">Net use p: </w:t>
      </w:r>
      <w:r w:rsidRPr="00C15942">
        <w:rPr>
          <w:lang w:val="en-US"/>
        </w:rPr>
        <w:t>\\dksund.dk\koncern\it-inf\p-drev\install</w:t>
      </w:r>
    </w:p>
    <w:p w14:paraId="7F8E51FB" w14:textId="77777777" w:rsidR="00C15942" w:rsidRDefault="00C15942" w:rsidP="00F23471">
      <w:pPr>
        <w:rPr>
          <w:lang w:val="en-US"/>
        </w:rPr>
      </w:pPr>
      <w:r>
        <w:rPr>
          <w:lang w:val="en-US"/>
        </w:rPr>
        <w:t xml:space="preserve">Cd </w:t>
      </w:r>
      <w:r w:rsidRPr="00C15942">
        <w:rPr>
          <w:lang w:val="en-US"/>
        </w:rPr>
        <w:t>P:</w:t>
      </w:r>
      <w:r>
        <w:rPr>
          <w:lang w:val="en-US"/>
        </w:rPr>
        <w:t>\SqlDba\ps1\cert\</w:t>
      </w:r>
    </w:p>
    <w:p w14:paraId="16166434" w14:textId="59BB181E" w:rsidR="00C15942" w:rsidRDefault="00C15942" w:rsidP="00F23471">
      <w:pPr>
        <w:rPr>
          <w:lang w:val="en-US"/>
        </w:rPr>
      </w:pPr>
      <w:r>
        <w:rPr>
          <w:lang w:val="en-US"/>
        </w:rPr>
        <w:t>.\New-WebSiteCertificate.ps1 &lt;Servernavn&gt;</w:t>
      </w:r>
    </w:p>
    <w:p w14:paraId="33691550" w14:textId="77777777" w:rsidR="00312A09" w:rsidRDefault="00312A09" w:rsidP="00312A09">
      <w:pPr>
        <w:rPr>
          <w:lang w:val="en-US"/>
        </w:rPr>
      </w:pPr>
      <w:r>
        <w:rPr>
          <w:lang w:val="en-US"/>
        </w:rPr>
        <w:t>Giver</w:t>
      </w:r>
    </w:p>
    <w:p w14:paraId="61637CB2" w14:textId="77777777" w:rsidR="00312A09" w:rsidRPr="001D06E1" w:rsidRDefault="00312A09" w:rsidP="00312A09">
      <w:pPr>
        <w:rPr>
          <w:color w:val="00B050"/>
          <w:lang w:val="en-US"/>
        </w:rPr>
      </w:pPr>
      <w:r w:rsidRPr="001D06E1">
        <w:rPr>
          <w:color w:val="00B050"/>
          <w:lang w:val="en-US"/>
        </w:rPr>
        <w:t xml:space="preserve">    Directory: C:\Users\adm_mive\Desktop</w:t>
      </w:r>
    </w:p>
    <w:p w14:paraId="6D441816" w14:textId="40C0276F" w:rsidR="00312A09" w:rsidRPr="00BB7EF1" w:rsidRDefault="001D06E1" w:rsidP="00312A09">
      <w:pPr>
        <w:rPr>
          <w:color w:val="00B050"/>
          <w:lang w:val="en-US"/>
        </w:rPr>
      </w:pPr>
      <w:r w:rsidRPr="00BB7EF1">
        <w:rPr>
          <w:color w:val="00B050"/>
          <w:lang w:val="en-US"/>
        </w:rPr>
        <w:t>Mode</w:t>
      </w:r>
      <w:r w:rsidRPr="00BB7EF1">
        <w:rPr>
          <w:color w:val="00B050"/>
          <w:lang w:val="en-US"/>
        </w:rPr>
        <w:tab/>
      </w:r>
      <w:r w:rsidR="00312A09" w:rsidRPr="00BB7EF1">
        <w:rPr>
          <w:color w:val="00B050"/>
          <w:lang w:val="en-US"/>
        </w:rPr>
        <w:t>LastWriteTime</w:t>
      </w:r>
      <w:r w:rsidRPr="00BB7EF1">
        <w:rPr>
          <w:color w:val="00B050"/>
          <w:lang w:val="en-US"/>
        </w:rPr>
        <w:tab/>
      </w:r>
      <w:r w:rsidRPr="00BB7EF1">
        <w:rPr>
          <w:color w:val="00B050"/>
          <w:lang w:val="en-US"/>
        </w:rPr>
        <w:tab/>
      </w:r>
      <w:r w:rsidR="00312A09" w:rsidRPr="00BB7EF1">
        <w:rPr>
          <w:color w:val="00B050"/>
          <w:lang w:val="en-US"/>
        </w:rPr>
        <w:t>Length</w:t>
      </w:r>
      <w:r w:rsidRPr="00BB7EF1">
        <w:rPr>
          <w:color w:val="00B050"/>
          <w:lang w:val="en-US"/>
        </w:rPr>
        <w:tab/>
      </w:r>
      <w:r w:rsidRPr="00BB7EF1">
        <w:rPr>
          <w:color w:val="00B050"/>
          <w:lang w:val="en-US"/>
        </w:rPr>
        <w:tab/>
      </w:r>
      <w:r w:rsidR="00312A09" w:rsidRPr="00BB7EF1">
        <w:rPr>
          <w:color w:val="00B050"/>
          <w:lang w:val="en-US"/>
        </w:rPr>
        <w:t>Name</w:t>
      </w:r>
    </w:p>
    <w:p w14:paraId="685CFAE7" w14:textId="230789B6" w:rsidR="00312A09" w:rsidRPr="00BB7EF1" w:rsidRDefault="00312A09" w:rsidP="00312A09">
      <w:pPr>
        <w:rPr>
          <w:color w:val="00B050"/>
          <w:lang w:val="en-US"/>
        </w:rPr>
      </w:pPr>
      <w:r w:rsidRPr="00BB7EF1">
        <w:rPr>
          <w:color w:val="00B050"/>
          <w:lang w:val="en-US"/>
        </w:rPr>
        <w:t>----</w:t>
      </w:r>
      <w:r w:rsidR="001D06E1" w:rsidRPr="00BB7EF1">
        <w:rPr>
          <w:color w:val="00B050"/>
          <w:lang w:val="en-US"/>
        </w:rPr>
        <w:tab/>
      </w:r>
      <w:r w:rsidRPr="00BB7EF1">
        <w:rPr>
          <w:color w:val="00B050"/>
          <w:lang w:val="en-US"/>
        </w:rPr>
        <w:t>-------------</w:t>
      </w:r>
      <w:r w:rsidR="001D06E1" w:rsidRPr="00BB7EF1">
        <w:rPr>
          <w:color w:val="00B050"/>
          <w:lang w:val="en-US"/>
        </w:rPr>
        <w:tab/>
      </w:r>
      <w:r w:rsidR="001D06E1" w:rsidRPr="00BB7EF1">
        <w:rPr>
          <w:color w:val="00B050"/>
          <w:lang w:val="en-US"/>
        </w:rPr>
        <w:tab/>
      </w:r>
      <w:r w:rsidRPr="00BB7EF1">
        <w:rPr>
          <w:color w:val="00B050"/>
          <w:lang w:val="en-US"/>
        </w:rPr>
        <w:t>------</w:t>
      </w:r>
      <w:r w:rsidR="001D06E1" w:rsidRPr="00BB7EF1">
        <w:rPr>
          <w:color w:val="00B050"/>
          <w:lang w:val="en-US"/>
        </w:rPr>
        <w:tab/>
      </w:r>
      <w:r w:rsidR="001D06E1" w:rsidRPr="00BB7EF1">
        <w:rPr>
          <w:color w:val="00B050"/>
          <w:lang w:val="en-US"/>
        </w:rPr>
        <w:tab/>
      </w:r>
      <w:r w:rsidRPr="00BB7EF1">
        <w:rPr>
          <w:color w:val="00B050"/>
          <w:lang w:val="en-US"/>
        </w:rPr>
        <w:t>----</w:t>
      </w:r>
    </w:p>
    <w:p w14:paraId="521253F2" w14:textId="60E1D8C4" w:rsidR="00312A09" w:rsidRPr="001D06E1" w:rsidRDefault="00312A09" w:rsidP="00312A09">
      <w:pPr>
        <w:rPr>
          <w:color w:val="00B050"/>
          <w:lang w:val="en-US"/>
        </w:rPr>
      </w:pPr>
      <w:r w:rsidRPr="001D06E1">
        <w:rPr>
          <w:color w:val="00B050"/>
          <w:lang w:val="en-US"/>
        </w:rPr>
        <w:t>-a----</w:t>
      </w:r>
      <w:r w:rsidR="001D06E1" w:rsidRPr="001D06E1">
        <w:rPr>
          <w:color w:val="00B050"/>
          <w:lang w:val="en-US"/>
        </w:rPr>
        <w:tab/>
      </w:r>
      <w:r w:rsidRPr="001D06E1">
        <w:rPr>
          <w:color w:val="00B050"/>
          <w:lang w:val="en-US"/>
        </w:rPr>
        <w:t>26-02-2019</w:t>
      </w:r>
      <w:r w:rsidR="001D06E1" w:rsidRPr="001D06E1">
        <w:rPr>
          <w:color w:val="00B050"/>
          <w:lang w:val="en-US"/>
        </w:rPr>
        <w:t xml:space="preserve"> </w:t>
      </w:r>
      <w:r w:rsidRPr="001D06E1">
        <w:rPr>
          <w:color w:val="00B050"/>
          <w:lang w:val="en-US"/>
        </w:rPr>
        <w:t>16:18</w:t>
      </w:r>
      <w:r w:rsidR="001D06E1" w:rsidRPr="001D06E1">
        <w:rPr>
          <w:color w:val="00B050"/>
          <w:lang w:val="en-US"/>
        </w:rPr>
        <w:tab/>
      </w:r>
      <w:r w:rsidRPr="001D06E1">
        <w:rPr>
          <w:color w:val="00B050"/>
          <w:lang w:val="en-US"/>
        </w:rPr>
        <w:t>3659</w:t>
      </w:r>
      <w:r w:rsidR="001D06E1" w:rsidRPr="001D06E1">
        <w:rPr>
          <w:color w:val="00B050"/>
          <w:lang w:val="en-US"/>
        </w:rPr>
        <w:tab/>
      </w:r>
      <w:r w:rsidR="001D06E1" w:rsidRPr="001D06E1">
        <w:rPr>
          <w:color w:val="00B050"/>
          <w:lang w:val="en-US"/>
        </w:rPr>
        <w:tab/>
      </w:r>
      <w:r w:rsidRPr="001D06E1">
        <w:rPr>
          <w:color w:val="00B050"/>
          <w:lang w:val="en-US"/>
        </w:rPr>
        <w:t>s-skypedb01-p.dksund.dk.pfx</w:t>
      </w:r>
    </w:p>
    <w:p w14:paraId="5345B0AB" w14:textId="77777777" w:rsidR="001D06E1" w:rsidRPr="001D06E1" w:rsidRDefault="001D06E1" w:rsidP="00312A09">
      <w:pPr>
        <w:rPr>
          <w:color w:val="00B050"/>
          <w:lang w:val="en-US"/>
        </w:rPr>
      </w:pPr>
    </w:p>
    <w:p w14:paraId="242B5790" w14:textId="18F65AC3" w:rsidR="00312A09" w:rsidRPr="001D06E1" w:rsidRDefault="00312A09" w:rsidP="00312A09">
      <w:pPr>
        <w:rPr>
          <w:color w:val="00B050"/>
        </w:rPr>
      </w:pPr>
      <w:r w:rsidRPr="001D06E1">
        <w:rPr>
          <w:color w:val="00B050"/>
        </w:rPr>
        <w:t>Certifikat genereret til server</w:t>
      </w:r>
      <w:r w:rsidR="00716561">
        <w:rPr>
          <w:color w:val="00B050"/>
        </w:rPr>
        <w:t>:</w:t>
      </w:r>
      <w:r w:rsidRPr="001D06E1">
        <w:rPr>
          <w:color w:val="00B050"/>
        </w:rPr>
        <w:t xml:space="preserve"> s-skypedb01-p.dksund.dk</w:t>
      </w:r>
    </w:p>
    <w:p w14:paraId="2DCAF153" w14:textId="068C0885" w:rsidR="00312A09" w:rsidRPr="001D06E1" w:rsidRDefault="00312A09" w:rsidP="00312A09">
      <w:pPr>
        <w:rPr>
          <w:color w:val="00B050"/>
        </w:rPr>
      </w:pPr>
      <w:r w:rsidRPr="001D06E1">
        <w:rPr>
          <w:color w:val="00B050"/>
        </w:rPr>
        <w:t xml:space="preserve">Kopier Certifikat fra desktop til </w:t>
      </w:r>
      <w:r w:rsidR="001D06E1" w:rsidRPr="001D06E1">
        <w:rPr>
          <w:color w:val="00B050"/>
        </w:rPr>
        <w:t>&lt;</w:t>
      </w:r>
      <w:r w:rsidRPr="001D06E1">
        <w:rPr>
          <w:color w:val="00B050"/>
        </w:rPr>
        <w:t>Server</w:t>
      </w:r>
      <w:r w:rsidR="001D06E1" w:rsidRPr="001D06E1">
        <w:rPr>
          <w:color w:val="00B050"/>
        </w:rPr>
        <w:t>&gt;</w:t>
      </w:r>
      <w:r w:rsidRPr="001D06E1">
        <w:rPr>
          <w:color w:val="00B050"/>
        </w:rPr>
        <w:t xml:space="preserve"> og installer via ii</w:t>
      </w:r>
      <w:r w:rsidR="001D06E1" w:rsidRPr="001D06E1">
        <w:rPr>
          <w:color w:val="00B050"/>
        </w:rPr>
        <w:t xml:space="preserve"> -kommandoen</w:t>
      </w:r>
    </w:p>
    <w:p w14:paraId="5D98D7F7" w14:textId="0BC4983D" w:rsidR="00312A09" w:rsidRPr="001D06E1" w:rsidRDefault="00312A09" w:rsidP="00312A09">
      <w:pPr>
        <w:rPr>
          <w:color w:val="00B050"/>
        </w:rPr>
      </w:pPr>
      <w:r w:rsidRPr="001D06E1">
        <w:rPr>
          <w:color w:val="00B050"/>
        </w:rPr>
        <w:t>Certifikat genereret til Netbios name s-skypedb01-p</w:t>
      </w:r>
    </w:p>
    <w:p w14:paraId="0B9415D5" w14:textId="448FA75F" w:rsidR="001D06E1" w:rsidRDefault="00312A09" w:rsidP="00312A09">
      <w:pPr>
        <w:rPr>
          <w:color w:val="00B050"/>
        </w:rPr>
      </w:pPr>
      <w:r w:rsidRPr="001D06E1">
        <w:rPr>
          <w:color w:val="00B050"/>
        </w:rPr>
        <w:t xml:space="preserve">Gem Certifikat &amp; password i Secret Server: </w:t>
      </w:r>
      <w:r w:rsidR="001D06E1" w:rsidRPr="001D06E1">
        <w:rPr>
          <w:color w:val="00B050"/>
        </w:rPr>
        <w:t>&lt;Certifikat password&gt;</w:t>
      </w:r>
    </w:p>
    <w:p w14:paraId="5614C9AB" w14:textId="4625AE8F" w:rsidR="00716561" w:rsidRPr="001D06E1" w:rsidRDefault="00716561" w:rsidP="00312A09">
      <w:pPr>
        <w:rPr>
          <w:color w:val="00B050"/>
        </w:rPr>
      </w:pPr>
      <w:r w:rsidRPr="00716561">
        <w:rPr>
          <w:color w:val="00B050"/>
        </w:rPr>
        <w:t>Password skal bruges for at installere certifikatet!</w:t>
      </w:r>
    </w:p>
    <w:p w14:paraId="709F6C87" w14:textId="77777777" w:rsidR="001D06E1" w:rsidRDefault="001D06E1" w:rsidP="00312A09"/>
    <w:p w14:paraId="4BA1FE43" w14:textId="51316FEB" w:rsidR="00312A09" w:rsidRDefault="00312A09" w:rsidP="00312A09">
      <w:r>
        <w:t>&lt;skjult password men klartekst ved kørsel&gt;</w:t>
      </w:r>
    </w:p>
    <w:p w14:paraId="7999209E" w14:textId="77777777" w:rsidR="00312A09" w:rsidRPr="00312A09" w:rsidRDefault="00312A09" w:rsidP="00F23471"/>
    <w:p w14:paraId="6C9640A0" w14:textId="77777777" w:rsidR="00C15942" w:rsidRPr="00312A09" w:rsidRDefault="00C15942" w:rsidP="00F23471"/>
    <w:p w14:paraId="44C47988" w14:textId="6132954B" w:rsidR="00F23471" w:rsidRPr="00312A09" w:rsidRDefault="00F23471" w:rsidP="00F23471">
      <w:pPr>
        <w:rPr>
          <w:rFonts w:asciiTheme="majorHAnsi" w:eastAsiaTheme="majorEastAsia" w:hAnsiTheme="majorHAnsi" w:cstheme="majorBidi"/>
          <w:color w:val="1F4E79" w:themeColor="accent1" w:themeShade="80"/>
          <w:sz w:val="32"/>
          <w:szCs w:val="32"/>
        </w:rPr>
      </w:pPr>
      <w:r w:rsidRPr="00312A09">
        <w:br w:type="page"/>
      </w:r>
    </w:p>
    <w:p w14:paraId="6D052FF0" w14:textId="77777777" w:rsidR="00F23471" w:rsidRPr="00E53BF4" w:rsidRDefault="00F23471" w:rsidP="00F23471"/>
    <w:p w14:paraId="7B0D03B8" w14:textId="77777777" w:rsidR="00F23471" w:rsidRDefault="00F23471" w:rsidP="00F23471">
      <w:pPr>
        <w:pStyle w:val="Heading2"/>
        <w:rPr>
          <w:lang w:val="en-US"/>
        </w:rPr>
      </w:pPr>
      <w:bookmarkStart w:id="107" w:name="_Toc93671700"/>
      <w:r>
        <w:rPr>
          <w:lang w:val="en-US"/>
        </w:rPr>
        <w:t>Deploy SSIS package.</w:t>
      </w:r>
      <w:bookmarkEnd w:id="107"/>
    </w:p>
    <w:p w14:paraId="3D549BA9" w14:textId="77777777" w:rsidR="00F23471" w:rsidRDefault="00F23471" w:rsidP="00F23471">
      <w:pPr>
        <w:rPr>
          <w:lang w:val="en-US"/>
        </w:rPr>
      </w:pPr>
      <w:r w:rsidRPr="00FF0D48">
        <w:rPr>
          <w:lang w:val="en-US"/>
        </w:rPr>
        <w:t>Åbn MS SQL Server Management studio\Integration Services Catalog\SSISDB\&lt;System&gt;\Projects</w:t>
      </w:r>
    </w:p>
    <w:p w14:paraId="71E478EF" w14:textId="77777777" w:rsidR="00F23471" w:rsidRDefault="00F23471" w:rsidP="00F23471">
      <w:r>
        <w:t>Højreklik Projects vælg Deploy Project</w:t>
      </w:r>
    </w:p>
    <w:p w14:paraId="65006128" w14:textId="77777777" w:rsidR="00F23471" w:rsidRDefault="00F23471" w:rsidP="00F23471">
      <w:pPr>
        <w:rPr>
          <w:lang w:val="en-US"/>
        </w:rPr>
      </w:pPr>
      <w:r>
        <w:rPr>
          <w:noProof/>
          <w:lang w:eastAsia="da-DK"/>
        </w:rPr>
        <w:drawing>
          <wp:inline distT="0" distB="0" distL="0" distR="0" wp14:anchorId="1B4D30D2" wp14:editId="7B569E16">
            <wp:extent cx="3057525" cy="1019175"/>
            <wp:effectExtent l="0" t="0" r="9525" b="952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057525" cy="1019175"/>
                    </a:xfrm>
                    <a:prstGeom prst="rect">
                      <a:avLst/>
                    </a:prstGeom>
                  </pic:spPr>
                </pic:pic>
              </a:graphicData>
            </a:graphic>
          </wp:inline>
        </w:drawing>
      </w:r>
    </w:p>
    <w:p w14:paraId="5A9C30F1" w14:textId="77777777" w:rsidR="00F23471" w:rsidRDefault="00F23471" w:rsidP="00F23471">
      <w:pPr>
        <w:rPr>
          <w:lang w:val="en-US"/>
        </w:rPr>
      </w:pPr>
      <w:r>
        <w:rPr>
          <w:lang w:val="en-US"/>
        </w:rPr>
        <w:t>Vælg Source: Project deployment file</w:t>
      </w:r>
    </w:p>
    <w:p w14:paraId="350E7F98" w14:textId="77777777" w:rsidR="00F23471" w:rsidRPr="00AF1CB8" w:rsidRDefault="00F23471" w:rsidP="00F23471">
      <w:r>
        <w:rPr>
          <w:lang w:val="en-US"/>
        </w:rPr>
        <w:t xml:space="preserve">Vælg path til working directory </w:t>
      </w:r>
      <w:proofErr w:type="gramStart"/>
      <w:r>
        <w:rPr>
          <w:lang w:val="en-US"/>
        </w:rPr>
        <w:t>og</w:t>
      </w:r>
      <w:proofErr w:type="gramEnd"/>
      <w:r>
        <w:rPr>
          <w:lang w:val="en-US"/>
        </w:rPr>
        <w:t xml:space="preserve"> SSIS Projekt deployment fil.   </w:t>
      </w:r>
      <w:r w:rsidRPr="00AF1CB8">
        <w:t>(Check dato!!!)</w:t>
      </w:r>
    </w:p>
    <w:p w14:paraId="0841AF3B" w14:textId="77777777" w:rsidR="00F23471" w:rsidRPr="00AF1CB8" w:rsidRDefault="00F23471" w:rsidP="00F23471">
      <w:r>
        <w:rPr>
          <w:noProof/>
          <w:lang w:eastAsia="da-DK"/>
        </w:rPr>
        <w:drawing>
          <wp:anchor distT="0" distB="0" distL="114300" distR="114300" simplePos="0" relativeHeight="251661312" behindDoc="0" locked="0" layoutInCell="1" allowOverlap="1" wp14:anchorId="44FBB2DE" wp14:editId="0709D8AD">
            <wp:simplePos x="0" y="0"/>
            <wp:positionH relativeFrom="column">
              <wp:posOffset>0</wp:posOffset>
            </wp:positionH>
            <wp:positionV relativeFrom="paragraph">
              <wp:posOffset>174625</wp:posOffset>
            </wp:positionV>
            <wp:extent cx="6120130" cy="2582545"/>
            <wp:effectExtent l="0" t="0" r="0" b="8255"/>
            <wp:wrapTight wrapText="bothSides">
              <wp:wrapPolygon edited="0">
                <wp:start x="0" y="0"/>
                <wp:lineTo x="0" y="21510"/>
                <wp:lineTo x="21515" y="21510"/>
                <wp:lineTo x="21515" y="0"/>
                <wp:lineTo x="0" y="0"/>
              </wp:wrapPolygon>
            </wp:wrapTight>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2582545"/>
                    </a:xfrm>
                    <a:prstGeom prst="rect">
                      <a:avLst/>
                    </a:prstGeom>
                  </pic:spPr>
                </pic:pic>
              </a:graphicData>
            </a:graphic>
          </wp:anchor>
        </w:drawing>
      </w:r>
    </w:p>
    <w:p w14:paraId="5AEC2913" w14:textId="77777777" w:rsidR="00F23471" w:rsidRPr="00FF0D48" w:rsidRDefault="00F23471" w:rsidP="00F23471">
      <w:pPr>
        <w:pStyle w:val="Heading2"/>
      </w:pPr>
      <w:bookmarkStart w:id="108" w:name="_Toc93671701"/>
      <w:r w:rsidRPr="00FF0D48">
        <w:t>Rollback SSIS package.</w:t>
      </w:r>
      <w:bookmarkEnd w:id="108"/>
    </w:p>
    <w:p w14:paraId="30F0920C" w14:textId="77777777" w:rsidR="00F23471" w:rsidRPr="00FF0D48" w:rsidRDefault="00F23471" w:rsidP="00F23471">
      <w:r w:rsidRPr="00FF0D48">
        <w:t>Man laver roll back af</w:t>
      </w:r>
      <w:r>
        <w:t xml:space="preserve"> </w:t>
      </w:r>
      <w:r w:rsidRPr="00FF0D48">
        <w:t>en SSIS pakke ved at gendeploye den foregående.</w:t>
      </w:r>
    </w:p>
    <w:p w14:paraId="181FAF87" w14:textId="77777777" w:rsidR="00F23471" w:rsidRDefault="00F23471" w:rsidP="00F23471">
      <w:r>
        <w:t xml:space="preserve">Åbn MS SQL Server Management studio\Integration Services Catalog\SSISDB\&lt;System&gt;\Projects\&lt;Projekt&gt; </w:t>
      </w:r>
    </w:p>
    <w:p w14:paraId="129D875E" w14:textId="77777777" w:rsidR="00F23471" w:rsidRDefault="00F23471" w:rsidP="00F23471">
      <w:r>
        <w:t>Højreklik &lt;Projekt&gt; vælg Versions</w:t>
      </w:r>
    </w:p>
    <w:p w14:paraId="405ED2E7" w14:textId="77777777" w:rsidR="00F23471" w:rsidRDefault="00F23471" w:rsidP="00F23471">
      <w:r>
        <w:rPr>
          <w:noProof/>
          <w:lang w:eastAsia="da-DK"/>
        </w:rPr>
        <w:drawing>
          <wp:anchor distT="0" distB="0" distL="114300" distR="114300" simplePos="0" relativeHeight="251660288" behindDoc="0" locked="0" layoutInCell="1" allowOverlap="1" wp14:anchorId="1FCA1926" wp14:editId="27339867">
            <wp:simplePos x="0" y="0"/>
            <wp:positionH relativeFrom="column">
              <wp:posOffset>0</wp:posOffset>
            </wp:positionH>
            <wp:positionV relativeFrom="paragraph">
              <wp:posOffset>173990</wp:posOffset>
            </wp:positionV>
            <wp:extent cx="6120130" cy="2836545"/>
            <wp:effectExtent l="0" t="0" r="0" b="1905"/>
            <wp:wrapTight wrapText="bothSides">
              <wp:wrapPolygon edited="0">
                <wp:start x="0" y="0"/>
                <wp:lineTo x="0" y="21469"/>
                <wp:lineTo x="21515" y="21469"/>
                <wp:lineTo x="21515" y="0"/>
                <wp:lineTo x="0" y="0"/>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2836545"/>
                    </a:xfrm>
                    <a:prstGeom prst="rect">
                      <a:avLst/>
                    </a:prstGeom>
                  </pic:spPr>
                </pic:pic>
              </a:graphicData>
            </a:graphic>
          </wp:anchor>
        </w:drawing>
      </w:r>
    </w:p>
    <w:p w14:paraId="10CDB2C6" w14:textId="77777777" w:rsidR="00F23471" w:rsidRDefault="00F23471" w:rsidP="00F23471"/>
    <w:p w14:paraId="3E501B04" w14:textId="77777777" w:rsidR="00F23471" w:rsidRDefault="00F23471" w:rsidP="00F23471">
      <w:r>
        <w:t xml:space="preserve">Klik på foregående version, tryk på ”Restore to Selected Version” </w:t>
      </w:r>
    </w:p>
    <w:p w14:paraId="22292E10" w14:textId="77777777" w:rsidR="00F23471" w:rsidRDefault="00F23471" w:rsidP="00F23471"/>
    <w:p w14:paraId="20D8EBD7" w14:textId="77777777" w:rsidR="00F23471" w:rsidRPr="00425351" w:rsidRDefault="00F23471" w:rsidP="00F23471">
      <w:pPr>
        <w:pStyle w:val="Heading2"/>
        <w:rPr>
          <w:lang w:val="en-US"/>
        </w:rPr>
      </w:pPr>
      <w:bookmarkStart w:id="109" w:name="_Toc93671702"/>
      <w:r w:rsidRPr="00425351">
        <w:rPr>
          <w:lang w:val="en-US"/>
        </w:rPr>
        <w:lastRenderedPageBreak/>
        <w:t xml:space="preserve">Check_MK </w:t>
      </w:r>
      <w:r>
        <w:rPr>
          <w:lang w:val="en-US"/>
        </w:rPr>
        <w:t xml:space="preserve">SSAS </w:t>
      </w:r>
      <w:r w:rsidRPr="00425351">
        <w:rPr>
          <w:lang w:val="en-US"/>
        </w:rPr>
        <w:t>Cube age via Powershell.</w:t>
      </w:r>
      <w:bookmarkEnd w:id="109"/>
    </w:p>
    <w:p w14:paraId="3CDC4A48" w14:textId="77777777" w:rsidR="00F23471" w:rsidRDefault="00F23471" w:rsidP="00F23471">
      <w:pPr>
        <w:rPr>
          <w:lang w:val="en-US"/>
        </w:rPr>
      </w:pPr>
      <w:r>
        <w:rPr>
          <w:lang w:val="en-US"/>
        </w:rPr>
        <w:t xml:space="preserve"># 1 SSAS Cube checket: </w:t>
      </w:r>
    </w:p>
    <w:p w14:paraId="6A1A8851" w14:textId="77777777" w:rsidR="00F23471" w:rsidRPr="00425351" w:rsidRDefault="00F23471" w:rsidP="00F23471">
      <w:pPr>
        <w:rPr>
          <w:lang w:val="en-US"/>
        </w:rPr>
      </w:pPr>
      <w:r w:rsidRPr="00425351">
        <w:rPr>
          <w:lang w:val="en-US"/>
        </w:rPr>
        <w:t>Param ($ServerName='localhost</w:t>
      </w:r>
      <w:proofErr w:type="gramStart"/>
      <w:r w:rsidRPr="00425351">
        <w:rPr>
          <w:lang w:val="en-US"/>
        </w:rPr>
        <w:t>:51099'</w:t>
      </w:r>
      <w:proofErr w:type="gramEnd"/>
      <w:r w:rsidRPr="00425351">
        <w:rPr>
          <w:lang w:val="en-US"/>
        </w:rPr>
        <w:t>)</w:t>
      </w:r>
    </w:p>
    <w:p w14:paraId="16EC754D" w14:textId="77777777" w:rsidR="00F23471" w:rsidRPr="00425351" w:rsidRDefault="00F23471" w:rsidP="00F23471">
      <w:pPr>
        <w:rPr>
          <w:lang w:val="en-US"/>
        </w:rPr>
      </w:pPr>
      <w:r w:rsidRPr="00425351">
        <w:rPr>
          <w:lang w:val="en-US"/>
        </w:rPr>
        <w:t>$loadInfo = [Reflection.Assembly]:</w:t>
      </w:r>
      <w:proofErr w:type="gramStart"/>
      <w:r w:rsidRPr="00425351">
        <w:rPr>
          <w:lang w:val="en-US"/>
        </w:rPr>
        <w:t>:LoadWithPartialName</w:t>
      </w:r>
      <w:proofErr w:type="gramEnd"/>
      <w:r w:rsidRPr="00425351">
        <w:rPr>
          <w:lang w:val="en-US"/>
        </w:rPr>
        <w:t>("Microsoft.AnalysisServices")</w:t>
      </w:r>
    </w:p>
    <w:p w14:paraId="085CD7B4" w14:textId="77777777" w:rsidR="00F23471" w:rsidRPr="00425351" w:rsidRDefault="00F23471" w:rsidP="00F23471">
      <w:pPr>
        <w:rPr>
          <w:lang w:val="en-US"/>
        </w:rPr>
      </w:pPr>
      <w:r w:rsidRPr="00425351">
        <w:rPr>
          <w:lang w:val="en-US"/>
        </w:rPr>
        <w:t>$server = New-Object Microsoft.AnalysisServices.Server</w:t>
      </w:r>
    </w:p>
    <w:p w14:paraId="6CCBC7DD" w14:textId="77777777" w:rsidR="00F23471" w:rsidRPr="00425351" w:rsidRDefault="00F23471" w:rsidP="00F23471">
      <w:pPr>
        <w:rPr>
          <w:lang w:val="en-US"/>
        </w:rPr>
      </w:pPr>
      <w:r w:rsidRPr="00425351">
        <w:rPr>
          <w:lang w:val="en-US"/>
        </w:rPr>
        <w:t>$</w:t>
      </w:r>
      <w:proofErr w:type="gramStart"/>
      <w:r w:rsidRPr="00425351">
        <w:rPr>
          <w:lang w:val="en-US"/>
        </w:rPr>
        <w:t>server.connect(</w:t>
      </w:r>
      <w:proofErr w:type="gramEnd"/>
      <w:r w:rsidRPr="00425351">
        <w:rPr>
          <w:lang w:val="en-US"/>
        </w:rPr>
        <w:t>$ServerName)</w:t>
      </w:r>
    </w:p>
    <w:p w14:paraId="60BF6152" w14:textId="77777777" w:rsidR="00F23471" w:rsidRPr="00425351" w:rsidRDefault="00F23471" w:rsidP="00F23471">
      <w:pPr>
        <w:rPr>
          <w:lang w:val="en-US"/>
        </w:rPr>
      </w:pPr>
      <w:proofErr w:type="gramStart"/>
      <w:r w:rsidRPr="00425351">
        <w:rPr>
          <w:lang w:val="en-US"/>
        </w:rPr>
        <w:t>if</w:t>
      </w:r>
      <w:proofErr w:type="gramEnd"/>
      <w:r w:rsidRPr="00425351">
        <w:rPr>
          <w:lang w:val="en-US"/>
        </w:rPr>
        <w:t xml:space="preserve"> ($server.name -eq $null) {</w:t>
      </w:r>
    </w:p>
    <w:p w14:paraId="29056055" w14:textId="77777777" w:rsidR="00F23471" w:rsidRPr="00425351" w:rsidRDefault="00F23471" w:rsidP="00F23471">
      <w:pPr>
        <w:rPr>
          <w:lang w:val="en-US"/>
        </w:rPr>
      </w:pPr>
      <w:r>
        <w:rPr>
          <w:lang w:val="en-US"/>
        </w:rPr>
        <w:t xml:space="preserve">  </w:t>
      </w:r>
      <w:r w:rsidRPr="00425351">
        <w:rPr>
          <w:lang w:val="en-US"/>
        </w:rPr>
        <w:t>Write-Output ("Server ‘{0}’ not found" -f $ServerName)</w:t>
      </w:r>
    </w:p>
    <w:p w14:paraId="4E4D52AD" w14:textId="77777777" w:rsidR="00F23471" w:rsidRPr="00425351" w:rsidRDefault="00F23471" w:rsidP="00F23471">
      <w:pPr>
        <w:ind w:left="720"/>
        <w:rPr>
          <w:lang w:val="en-US"/>
        </w:rPr>
      </w:pPr>
      <w:r w:rsidRPr="00425351">
        <w:rPr>
          <w:lang w:val="en-US"/>
        </w:rPr>
        <w:t xml:space="preserve">Write-Output </w:t>
      </w:r>
      <w:proofErr w:type="gramStart"/>
      <w:r w:rsidRPr="00425351">
        <w:rPr>
          <w:lang w:val="en-US"/>
        </w:rPr>
        <w:t>( "</w:t>
      </w:r>
      <w:proofErr w:type="gramEnd"/>
      <w:r w:rsidRPr="00425351">
        <w:rPr>
          <w:lang w:val="en-US"/>
        </w:rPr>
        <w:t xml:space="preserve">3 HaibaCubeAge 0 HaibaCuben er UNKNOWN timer gammel (max 48 timer) Cant connect </w:t>
      </w:r>
      <w:r>
        <w:rPr>
          <w:lang w:val="en-US"/>
        </w:rPr>
        <w:t xml:space="preserve">    </w:t>
      </w:r>
      <w:r w:rsidRPr="00425351">
        <w:rPr>
          <w:lang w:val="en-US"/>
        </w:rPr>
        <w:t>server")</w:t>
      </w:r>
    </w:p>
    <w:p w14:paraId="0769A0BA" w14:textId="77777777" w:rsidR="00F23471" w:rsidRPr="00425351" w:rsidRDefault="00F23471" w:rsidP="00F23471">
      <w:pPr>
        <w:ind w:firstLine="720"/>
        <w:rPr>
          <w:lang w:val="en-US"/>
        </w:rPr>
      </w:pPr>
      <w:proofErr w:type="gramStart"/>
      <w:r w:rsidRPr="00425351">
        <w:rPr>
          <w:lang w:val="en-US"/>
        </w:rPr>
        <w:t>break</w:t>
      </w:r>
      <w:proofErr w:type="gramEnd"/>
    </w:p>
    <w:p w14:paraId="7A47A5EE" w14:textId="77777777" w:rsidR="00F23471" w:rsidRPr="00425351" w:rsidRDefault="00F23471" w:rsidP="00F23471">
      <w:pPr>
        <w:rPr>
          <w:lang w:val="en-US"/>
        </w:rPr>
      </w:pPr>
      <w:r w:rsidRPr="00425351">
        <w:rPr>
          <w:lang w:val="en-US"/>
        </w:rPr>
        <w:t>}</w:t>
      </w:r>
    </w:p>
    <w:p w14:paraId="29B59BAA" w14:textId="77777777" w:rsidR="00F23471" w:rsidRPr="00425351" w:rsidRDefault="00F23471" w:rsidP="00F23471">
      <w:pPr>
        <w:rPr>
          <w:lang w:val="en-US"/>
        </w:rPr>
      </w:pPr>
      <w:r w:rsidRPr="00425351">
        <w:rPr>
          <w:lang w:val="en-US"/>
        </w:rPr>
        <w:t>$database = $</w:t>
      </w:r>
      <w:proofErr w:type="gramStart"/>
      <w:r w:rsidRPr="00425351">
        <w:rPr>
          <w:lang w:val="en-US"/>
        </w:rPr>
        <w:t>server.Databases.Item(</w:t>
      </w:r>
      <w:proofErr w:type="gramEnd"/>
      <w:r w:rsidRPr="00425351">
        <w:rPr>
          <w:lang w:val="en-US"/>
        </w:rPr>
        <w:t>'HAIBA_OUTPUT_P01')</w:t>
      </w:r>
    </w:p>
    <w:p w14:paraId="37219A81" w14:textId="77777777" w:rsidR="00F23471" w:rsidRPr="00425351" w:rsidRDefault="00F23471" w:rsidP="00F23471">
      <w:pPr>
        <w:rPr>
          <w:lang w:val="en-US"/>
        </w:rPr>
      </w:pPr>
      <w:r w:rsidRPr="00425351">
        <w:rPr>
          <w:lang w:val="en-US"/>
        </w:rPr>
        <w:t>$cube = $</w:t>
      </w:r>
      <w:proofErr w:type="gramStart"/>
      <w:r w:rsidRPr="00425351">
        <w:rPr>
          <w:lang w:val="en-US"/>
        </w:rPr>
        <w:t>database.cubes[</w:t>
      </w:r>
      <w:proofErr w:type="gramEnd"/>
      <w:r w:rsidRPr="00425351">
        <w:rPr>
          <w:lang w:val="en-US"/>
        </w:rPr>
        <w:t>“HAIBA”]</w:t>
      </w:r>
    </w:p>
    <w:p w14:paraId="1F312739" w14:textId="77777777" w:rsidR="00F23471" w:rsidRPr="00425351" w:rsidRDefault="00F23471" w:rsidP="00F23471">
      <w:pPr>
        <w:rPr>
          <w:lang w:val="en-US"/>
        </w:rPr>
      </w:pPr>
      <w:r w:rsidRPr="00425351">
        <w:rPr>
          <w:lang w:val="en-US"/>
        </w:rPr>
        <w:t xml:space="preserve">#Write-Output </w:t>
      </w:r>
      <w:proofErr w:type="gramStart"/>
      <w:r w:rsidRPr="00425351">
        <w:rPr>
          <w:lang w:val="en-US"/>
        </w:rPr>
        <w:t>( "</w:t>
      </w:r>
      <w:proofErr w:type="gramEnd"/>
      <w:r w:rsidRPr="00425351">
        <w:rPr>
          <w:lang w:val="en-US"/>
        </w:rPr>
        <w:t>Cube Processe Last update: {0}" -f $cube.LastProcessed)</w:t>
      </w:r>
    </w:p>
    <w:p w14:paraId="3BBA7FD0" w14:textId="77777777" w:rsidR="00F23471" w:rsidRPr="00425351" w:rsidRDefault="00F23471" w:rsidP="00F23471">
      <w:pPr>
        <w:rPr>
          <w:lang w:val="en-US"/>
        </w:rPr>
      </w:pPr>
      <w:r w:rsidRPr="00425351">
        <w:rPr>
          <w:lang w:val="en-US"/>
        </w:rPr>
        <w:t>$mday = Get-Date</w:t>
      </w:r>
    </w:p>
    <w:p w14:paraId="7CC61AB0" w14:textId="77777777" w:rsidR="00F23471" w:rsidRPr="00425351" w:rsidRDefault="00F23471" w:rsidP="00F23471">
      <w:pPr>
        <w:rPr>
          <w:lang w:val="en-US"/>
        </w:rPr>
      </w:pPr>
      <w:r w:rsidRPr="00425351">
        <w:rPr>
          <w:lang w:val="en-US"/>
        </w:rPr>
        <w:t xml:space="preserve">#Write-Output </w:t>
      </w:r>
      <w:proofErr w:type="gramStart"/>
      <w:r w:rsidRPr="00425351">
        <w:rPr>
          <w:lang w:val="en-US"/>
        </w:rPr>
        <w:t>( "</w:t>
      </w:r>
      <w:proofErr w:type="gramEnd"/>
      <w:r w:rsidRPr="00425351">
        <w:rPr>
          <w:lang w:val="en-US"/>
        </w:rPr>
        <w:t>Yesterday: {0}" -f $mday.AddDays(-1))</w:t>
      </w:r>
    </w:p>
    <w:p w14:paraId="56FAC0C1" w14:textId="77777777" w:rsidR="00F23471" w:rsidRPr="00425351" w:rsidRDefault="00F23471" w:rsidP="00F23471">
      <w:pPr>
        <w:rPr>
          <w:lang w:val="en-US"/>
        </w:rPr>
      </w:pPr>
    </w:p>
    <w:p w14:paraId="6CC19ED3" w14:textId="77777777" w:rsidR="00F23471" w:rsidRPr="00425351" w:rsidRDefault="00F23471" w:rsidP="00F23471">
      <w:pPr>
        <w:rPr>
          <w:lang w:val="en-US"/>
        </w:rPr>
      </w:pPr>
      <w:r w:rsidRPr="00425351">
        <w:rPr>
          <w:lang w:val="en-US"/>
        </w:rPr>
        <w:t xml:space="preserve">$minsbetween </w:t>
      </w:r>
      <w:proofErr w:type="gramStart"/>
      <w:r w:rsidRPr="00425351">
        <w:rPr>
          <w:lang w:val="en-US"/>
        </w:rPr>
        <w:t>=  (</w:t>
      </w:r>
      <w:proofErr w:type="gramEnd"/>
      <w:r w:rsidRPr="00425351">
        <w:rPr>
          <w:lang w:val="en-US"/>
        </w:rPr>
        <w:t>NEW-TIMESPAN –Start $cube.LastProcessed –End $mday).TotalHours</w:t>
      </w:r>
    </w:p>
    <w:p w14:paraId="5AF70860" w14:textId="77777777" w:rsidR="00F23471" w:rsidRPr="00425351" w:rsidRDefault="00F23471" w:rsidP="00F23471">
      <w:pPr>
        <w:rPr>
          <w:lang w:val="en-US"/>
        </w:rPr>
      </w:pPr>
      <w:proofErr w:type="gramStart"/>
      <w:r w:rsidRPr="00425351">
        <w:rPr>
          <w:lang w:val="en-US"/>
        </w:rPr>
        <w:t>If(</w:t>
      </w:r>
      <w:proofErr w:type="gramEnd"/>
      <w:r w:rsidRPr="00425351">
        <w:rPr>
          <w:lang w:val="en-US"/>
        </w:rPr>
        <w:t>$cube.LastProcessed -lt $mday.AddDays(-2) )</w:t>
      </w:r>
      <w:r>
        <w:rPr>
          <w:lang w:val="en-US"/>
        </w:rPr>
        <w:t xml:space="preserve">  </w:t>
      </w:r>
      <w:r w:rsidRPr="00425351">
        <w:rPr>
          <w:lang w:val="en-US"/>
        </w:rPr>
        <w:t>{</w:t>
      </w:r>
    </w:p>
    <w:p w14:paraId="5209314D" w14:textId="77777777" w:rsidR="00F23471" w:rsidRPr="00425351" w:rsidRDefault="00F23471" w:rsidP="00F23471">
      <w:pPr>
        <w:ind w:firstLine="720"/>
        <w:rPr>
          <w:lang w:val="en-US"/>
        </w:rPr>
      </w:pPr>
      <w:r w:rsidRPr="00425351">
        <w:rPr>
          <w:lang w:val="en-US"/>
        </w:rPr>
        <w:t xml:space="preserve">#Write-Output </w:t>
      </w:r>
      <w:proofErr w:type="gramStart"/>
      <w:r w:rsidRPr="00425351">
        <w:rPr>
          <w:lang w:val="en-US"/>
        </w:rPr>
        <w:t>( "</w:t>
      </w:r>
      <w:proofErr w:type="gramEnd"/>
      <w:r w:rsidRPr="00425351">
        <w:rPr>
          <w:lang w:val="en-US"/>
        </w:rPr>
        <w:t xml:space="preserve"> Too Old" )</w:t>
      </w:r>
    </w:p>
    <w:p w14:paraId="45B53C6D" w14:textId="77777777" w:rsidR="00F23471" w:rsidRPr="00425351" w:rsidRDefault="00F23471" w:rsidP="00F23471">
      <w:pPr>
        <w:ind w:left="720"/>
        <w:rPr>
          <w:lang w:val="en-US"/>
        </w:rPr>
      </w:pPr>
      <w:r w:rsidRPr="00425351">
        <w:rPr>
          <w:lang w:val="en-US"/>
        </w:rPr>
        <w:t xml:space="preserve">Write-Output </w:t>
      </w:r>
      <w:proofErr w:type="gramStart"/>
      <w:r w:rsidRPr="00425351">
        <w:rPr>
          <w:lang w:val="en-US"/>
        </w:rPr>
        <w:t>( "</w:t>
      </w:r>
      <w:proofErr w:type="gramEnd"/>
      <w:r w:rsidRPr="00425351">
        <w:rPr>
          <w:lang w:val="en-US"/>
        </w:rPr>
        <w:t>2 HaibaCubeAge float={0} HaibaCuben er {0} timer gammel (max 48 timer)" -f  [Math]::round($minsbetween,2))</w:t>
      </w:r>
    </w:p>
    <w:p w14:paraId="54DBF930" w14:textId="77777777" w:rsidR="00F23471" w:rsidRPr="00425351" w:rsidRDefault="00F23471" w:rsidP="00F23471">
      <w:pPr>
        <w:rPr>
          <w:lang w:val="en-US"/>
        </w:rPr>
      </w:pPr>
      <w:r w:rsidRPr="00425351">
        <w:rPr>
          <w:lang w:val="en-US"/>
        </w:rPr>
        <w:t>}</w:t>
      </w:r>
      <w:r>
        <w:rPr>
          <w:lang w:val="en-US"/>
        </w:rPr>
        <w:t xml:space="preserve"> </w:t>
      </w:r>
      <w:r w:rsidRPr="00425351">
        <w:rPr>
          <w:lang w:val="en-US"/>
        </w:rPr>
        <w:t>Else</w:t>
      </w:r>
      <w:r>
        <w:rPr>
          <w:lang w:val="en-US"/>
        </w:rPr>
        <w:t xml:space="preserve"> </w:t>
      </w:r>
      <w:r w:rsidRPr="00425351">
        <w:rPr>
          <w:lang w:val="en-US"/>
        </w:rPr>
        <w:t>{</w:t>
      </w:r>
    </w:p>
    <w:p w14:paraId="15F38D3E" w14:textId="77777777" w:rsidR="00F23471" w:rsidRPr="00425351" w:rsidRDefault="00F23471" w:rsidP="00F23471">
      <w:pPr>
        <w:ind w:firstLine="720"/>
        <w:rPr>
          <w:lang w:val="en-US"/>
        </w:rPr>
      </w:pPr>
      <w:r w:rsidRPr="00425351">
        <w:rPr>
          <w:lang w:val="en-US"/>
        </w:rPr>
        <w:t xml:space="preserve">#Write-Output </w:t>
      </w:r>
      <w:proofErr w:type="gramStart"/>
      <w:r w:rsidRPr="00425351">
        <w:rPr>
          <w:lang w:val="en-US"/>
        </w:rPr>
        <w:t>( "</w:t>
      </w:r>
      <w:proofErr w:type="gramEnd"/>
      <w:r w:rsidRPr="00425351">
        <w:rPr>
          <w:lang w:val="en-US"/>
        </w:rPr>
        <w:t xml:space="preserve"> Too Current" )</w:t>
      </w:r>
    </w:p>
    <w:p w14:paraId="3B7E3F18" w14:textId="77777777" w:rsidR="00F23471" w:rsidRPr="00425351" w:rsidRDefault="00F23471" w:rsidP="00F23471">
      <w:pPr>
        <w:ind w:left="720"/>
        <w:rPr>
          <w:lang w:val="en-US"/>
        </w:rPr>
      </w:pPr>
      <w:r w:rsidRPr="00425351">
        <w:rPr>
          <w:lang w:val="en-US"/>
        </w:rPr>
        <w:t xml:space="preserve">Write-Output </w:t>
      </w:r>
      <w:proofErr w:type="gramStart"/>
      <w:r w:rsidRPr="00425351">
        <w:rPr>
          <w:lang w:val="en-US"/>
        </w:rPr>
        <w:t>( "</w:t>
      </w:r>
      <w:proofErr w:type="gramEnd"/>
      <w:r w:rsidRPr="00425351">
        <w:rPr>
          <w:lang w:val="en-US"/>
        </w:rPr>
        <w:t>0 HaibaCubeAge float={0} HaibaCuben er {0} timer gammel (max 48 timer)" -f  [Math]::round($minsbetween,2))</w:t>
      </w:r>
    </w:p>
    <w:p w14:paraId="75473EB4" w14:textId="77777777" w:rsidR="00F23471" w:rsidRPr="00425351" w:rsidRDefault="00F23471" w:rsidP="00F23471">
      <w:pPr>
        <w:rPr>
          <w:lang w:val="en-US"/>
        </w:rPr>
      </w:pPr>
      <w:r w:rsidRPr="00425351">
        <w:rPr>
          <w:lang w:val="en-US"/>
        </w:rPr>
        <w:t>}</w:t>
      </w:r>
    </w:p>
    <w:p w14:paraId="493D6811" w14:textId="77777777" w:rsidR="00F23471" w:rsidRDefault="00F23471" w:rsidP="00F23471">
      <w:pPr>
        <w:rPr>
          <w:lang w:val="en-US"/>
        </w:rPr>
      </w:pPr>
      <w:r w:rsidRPr="00425351">
        <w:rPr>
          <w:lang w:val="en-US"/>
        </w:rPr>
        <w:t>#Stop-Transcript</w:t>
      </w:r>
    </w:p>
    <w:p w14:paraId="53CE2493" w14:textId="77777777" w:rsidR="00F23471" w:rsidRDefault="00F23471" w:rsidP="00F23471">
      <w:pPr>
        <w:rPr>
          <w:lang w:val="en-US"/>
        </w:rPr>
      </w:pPr>
      <w:r>
        <w:rPr>
          <w:lang w:val="en-US"/>
        </w:rPr>
        <w:t># Generisk SSAS Cube Check:</w:t>
      </w:r>
    </w:p>
    <w:p w14:paraId="265DF16C" w14:textId="77777777" w:rsidR="00F23471" w:rsidRPr="00425351" w:rsidRDefault="00F23471" w:rsidP="00F23471">
      <w:pPr>
        <w:rPr>
          <w:lang w:val="en-US"/>
        </w:rPr>
      </w:pPr>
      <w:r w:rsidRPr="00425351">
        <w:rPr>
          <w:lang w:val="en-US"/>
        </w:rPr>
        <w:t>Param ($ServerName='localhost</w:t>
      </w:r>
      <w:proofErr w:type="gramStart"/>
      <w:r w:rsidRPr="00425351">
        <w:rPr>
          <w:lang w:val="en-US"/>
        </w:rPr>
        <w:t>:51099'</w:t>
      </w:r>
      <w:proofErr w:type="gramEnd"/>
      <w:r w:rsidRPr="00425351">
        <w:rPr>
          <w:lang w:val="en-US"/>
        </w:rPr>
        <w:t>)</w:t>
      </w:r>
    </w:p>
    <w:p w14:paraId="7D0383CA" w14:textId="77777777" w:rsidR="00F23471" w:rsidRPr="00425351" w:rsidRDefault="00F23471" w:rsidP="00F23471">
      <w:pPr>
        <w:rPr>
          <w:lang w:val="en-US"/>
        </w:rPr>
      </w:pPr>
      <w:r w:rsidRPr="00425351">
        <w:rPr>
          <w:lang w:val="en-US"/>
        </w:rPr>
        <w:t>$loadInfo = [Reflection.Assembly]:</w:t>
      </w:r>
      <w:proofErr w:type="gramStart"/>
      <w:r w:rsidRPr="00425351">
        <w:rPr>
          <w:lang w:val="en-US"/>
        </w:rPr>
        <w:t>:LoadWithPartialName</w:t>
      </w:r>
      <w:proofErr w:type="gramEnd"/>
      <w:r w:rsidRPr="00425351">
        <w:rPr>
          <w:lang w:val="en-US"/>
        </w:rPr>
        <w:t>("Microsoft.AnalysisServices")</w:t>
      </w:r>
    </w:p>
    <w:p w14:paraId="0AE3C822" w14:textId="77777777" w:rsidR="00F23471" w:rsidRPr="00425351" w:rsidRDefault="00F23471" w:rsidP="00F23471">
      <w:pPr>
        <w:rPr>
          <w:lang w:val="en-US"/>
        </w:rPr>
      </w:pPr>
      <w:r w:rsidRPr="00425351">
        <w:rPr>
          <w:lang w:val="en-US"/>
        </w:rPr>
        <w:t>$server = New-Object Microsoft.AnalysisServices.Server</w:t>
      </w:r>
    </w:p>
    <w:p w14:paraId="5F817B9E" w14:textId="77777777" w:rsidR="00F23471" w:rsidRPr="00425351" w:rsidRDefault="00F23471" w:rsidP="00F23471">
      <w:pPr>
        <w:rPr>
          <w:lang w:val="en-US"/>
        </w:rPr>
      </w:pPr>
      <w:r w:rsidRPr="00425351">
        <w:rPr>
          <w:lang w:val="en-US"/>
        </w:rPr>
        <w:t>$</w:t>
      </w:r>
      <w:proofErr w:type="gramStart"/>
      <w:r w:rsidRPr="00425351">
        <w:rPr>
          <w:lang w:val="en-US"/>
        </w:rPr>
        <w:t>server.connect(</w:t>
      </w:r>
      <w:proofErr w:type="gramEnd"/>
      <w:r w:rsidRPr="00425351">
        <w:rPr>
          <w:lang w:val="en-US"/>
        </w:rPr>
        <w:t>$ServerName)</w:t>
      </w:r>
    </w:p>
    <w:p w14:paraId="0570503E" w14:textId="77777777" w:rsidR="00F23471" w:rsidRPr="00425351" w:rsidRDefault="00F23471" w:rsidP="00F23471">
      <w:pPr>
        <w:rPr>
          <w:lang w:val="en-US"/>
        </w:rPr>
      </w:pPr>
      <w:proofErr w:type="gramStart"/>
      <w:r w:rsidRPr="00425351">
        <w:rPr>
          <w:lang w:val="en-US"/>
        </w:rPr>
        <w:t>if</w:t>
      </w:r>
      <w:proofErr w:type="gramEnd"/>
      <w:r w:rsidRPr="00425351">
        <w:rPr>
          <w:lang w:val="en-US"/>
        </w:rPr>
        <w:t xml:space="preserve"> ($server.name -eq $null) {</w:t>
      </w:r>
    </w:p>
    <w:p w14:paraId="40C306F5" w14:textId="77777777" w:rsidR="00F23471" w:rsidRPr="00425351" w:rsidRDefault="00F23471" w:rsidP="00F23471">
      <w:pPr>
        <w:rPr>
          <w:lang w:val="en-US"/>
        </w:rPr>
      </w:pPr>
      <w:r w:rsidRPr="00425351">
        <w:rPr>
          <w:lang w:val="en-US"/>
        </w:rPr>
        <w:t>Write-Output ("Server ‘{0}’ not found" -f $ServerName)</w:t>
      </w:r>
    </w:p>
    <w:p w14:paraId="14EEB3D5" w14:textId="77777777" w:rsidR="00F23471" w:rsidRPr="00425351" w:rsidRDefault="00F23471" w:rsidP="00F23471">
      <w:pPr>
        <w:rPr>
          <w:lang w:val="en-US"/>
        </w:rPr>
      </w:pPr>
      <w:r w:rsidRPr="00425351">
        <w:rPr>
          <w:lang w:val="en-US"/>
        </w:rPr>
        <w:t xml:space="preserve">Write-Output </w:t>
      </w:r>
      <w:proofErr w:type="gramStart"/>
      <w:r w:rsidRPr="00425351">
        <w:rPr>
          <w:lang w:val="en-US"/>
        </w:rPr>
        <w:t>( "</w:t>
      </w:r>
      <w:proofErr w:type="gramEnd"/>
      <w:r w:rsidRPr="00425351">
        <w:rPr>
          <w:lang w:val="en-US"/>
        </w:rPr>
        <w:t>3 HaibaCubeAge 0 HaibaCuben er UNKNOWN timer gammel (max 48 timer) Cant connect server")</w:t>
      </w:r>
    </w:p>
    <w:p w14:paraId="2475A927" w14:textId="77777777" w:rsidR="00F23471" w:rsidRPr="00425351" w:rsidRDefault="00F23471" w:rsidP="00F23471">
      <w:pPr>
        <w:rPr>
          <w:lang w:val="en-US"/>
        </w:rPr>
      </w:pPr>
      <w:proofErr w:type="gramStart"/>
      <w:r w:rsidRPr="00425351">
        <w:rPr>
          <w:lang w:val="en-US"/>
        </w:rPr>
        <w:t>break</w:t>
      </w:r>
      <w:proofErr w:type="gramEnd"/>
    </w:p>
    <w:p w14:paraId="50E70E8A" w14:textId="77777777" w:rsidR="00F23471" w:rsidRPr="00425351" w:rsidRDefault="00F23471" w:rsidP="00F23471">
      <w:pPr>
        <w:rPr>
          <w:lang w:val="en-US"/>
        </w:rPr>
      </w:pPr>
      <w:r w:rsidRPr="00425351">
        <w:rPr>
          <w:lang w:val="en-US"/>
        </w:rPr>
        <w:t>}</w:t>
      </w:r>
    </w:p>
    <w:p w14:paraId="4B25A803" w14:textId="77777777" w:rsidR="00F23471" w:rsidRPr="00425351" w:rsidRDefault="00F23471" w:rsidP="00F23471">
      <w:pPr>
        <w:rPr>
          <w:lang w:val="en-US"/>
        </w:rPr>
      </w:pPr>
      <w:proofErr w:type="gramStart"/>
      <w:r w:rsidRPr="00425351">
        <w:rPr>
          <w:lang w:val="en-US"/>
        </w:rPr>
        <w:t>foreach</w:t>
      </w:r>
      <w:proofErr w:type="gramEnd"/>
      <w:r w:rsidRPr="00425351">
        <w:rPr>
          <w:lang w:val="en-US"/>
        </w:rPr>
        <w:t xml:space="preserve"> ($database in $server.Databases){</w:t>
      </w:r>
    </w:p>
    <w:p w14:paraId="7EAB59CC" w14:textId="77777777" w:rsidR="00F23471" w:rsidRPr="00425351" w:rsidRDefault="00F23471" w:rsidP="00F23471">
      <w:pPr>
        <w:rPr>
          <w:lang w:val="en-US"/>
        </w:rPr>
      </w:pPr>
    </w:p>
    <w:p w14:paraId="0EA0D7BB" w14:textId="77777777" w:rsidR="00F23471" w:rsidRPr="00425351" w:rsidRDefault="00F23471" w:rsidP="00F23471">
      <w:pPr>
        <w:rPr>
          <w:lang w:val="en-US"/>
        </w:rPr>
      </w:pPr>
    </w:p>
    <w:p w14:paraId="4B80D4B5" w14:textId="77777777" w:rsidR="00F23471" w:rsidRPr="00425351" w:rsidRDefault="00F23471" w:rsidP="00F23471">
      <w:pPr>
        <w:rPr>
          <w:lang w:val="en-US"/>
        </w:rPr>
      </w:pPr>
      <w:r w:rsidRPr="00425351">
        <w:rPr>
          <w:lang w:val="en-US"/>
        </w:rPr>
        <w:t>$mday = Get-Date</w:t>
      </w:r>
    </w:p>
    <w:p w14:paraId="286D114D" w14:textId="77777777" w:rsidR="00F23471" w:rsidRPr="00425351" w:rsidRDefault="00F23471" w:rsidP="00F23471">
      <w:pPr>
        <w:rPr>
          <w:lang w:val="en-US"/>
        </w:rPr>
      </w:pPr>
    </w:p>
    <w:p w14:paraId="7B3D7FE0" w14:textId="77777777" w:rsidR="00F23471" w:rsidRPr="00425351" w:rsidRDefault="00F23471" w:rsidP="00F23471">
      <w:pPr>
        <w:rPr>
          <w:lang w:val="en-US"/>
        </w:rPr>
      </w:pPr>
      <w:proofErr w:type="gramStart"/>
      <w:r w:rsidRPr="00425351">
        <w:rPr>
          <w:lang w:val="en-US"/>
        </w:rPr>
        <w:t>foreach</w:t>
      </w:r>
      <w:proofErr w:type="gramEnd"/>
      <w:r w:rsidRPr="00425351">
        <w:rPr>
          <w:lang w:val="en-US"/>
        </w:rPr>
        <w:t xml:space="preserve"> ($cube in $database.cubes)</w:t>
      </w:r>
    </w:p>
    <w:p w14:paraId="015FAA77" w14:textId="77777777" w:rsidR="00F23471" w:rsidRPr="00425351" w:rsidRDefault="00F23471" w:rsidP="00F23471">
      <w:pPr>
        <w:rPr>
          <w:lang w:val="en-US"/>
        </w:rPr>
      </w:pPr>
      <w:r w:rsidRPr="00425351">
        <w:rPr>
          <w:lang w:val="en-US"/>
        </w:rPr>
        <w:t>{</w:t>
      </w:r>
    </w:p>
    <w:p w14:paraId="4E1B54E5" w14:textId="77777777" w:rsidR="00F23471" w:rsidRPr="00425351" w:rsidRDefault="00F23471" w:rsidP="00F23471">
      <w:pPr>
        <w:rPr>
          <w:lang w:val="en-US"/>
        </w:rPr>
      </w:pPr>
      <w:r w:rsidRPr="00425351">
        <w:rPr>
          <w:lang w:val="en-US"/>
        </w:rPr>
        <w:t xml:space="preserve">    </w:t>
      </w:r>
    </w:p>
    <w:p w14:paraId="0994C1D8" w14:textId="77777777" w:rsidR="00F23471" w:rsidRPr="00425351" w:rsidRDefault="00F23471" w:rsidP="00F23471">
      <w:pPr>
        <w:rPr>
          <w:lang w:val="en-US"/>
        </w:rPr>
      </w:pPr>
    </w:p>
    <w:p w14:paraId="2ADD2295" w14:textId="77777777" w:rsidR="00F23471" w:rsidRPr="00425351" w:rsidRDefault="00F23471" w:rsidP="00F23471">
      <w:pPr>
        <w:rPr>
          <w:lang w:val="en-US"/>
        </w:rPr>
      </w:pPr>
    </w:p>
    <w:p w14:paraId="008480EE" w14:textId="77777777" w:rsidR="00F23471" w:rsidRPr="00425351" w:rsidRDefault="00F23471" w:rsidP="00F23471">
      <w:pPr>
        <w:rPr>
          <w:lang w:val="en-US"/>
        </w:rPr>
      </w:pPr>
    </w:p>
    <w:p w14:paraId="7652D2EB" w14:textId="77777777" w:rsidR="00F23471" w:rsidRPr="00425351" w:rsidRDefault="00F23471" w:rsidP="00F23471">
      <w:pPr>
        <w:rPr>
          <w:lang w:val="en-US"/>
        </w:rPr>
      </w:pPr>
      <w:r w:rsidRPr="00425351">
        <w:rPr>
          <w:lang w:val="en-US"/>
        </w:rPr>
        <w:t xml:space="preserve">#Write-Output </w:t>
      </w:r>
      <w:proofErr w:type="gramStart"/>
      <w:r w:rsidRPr="00425351">
        <w:rPr>
          <w:lang w:val="en-US"/>
        </w:rPr>
        <w:t>( "</w:t>
      </w:r>
      <w:proofErr w:type="gramEnd"/>
      <w:r w:rsidRPr="00425351">
        <w:rPr>
          <w:lang w:val="en-US"/>
        </w:rPr>
        <w:t>Yesterday: {0}" -f $mday.AddDays(-1))</w:t>
      </w:r>
    </w:p>
    <w:p w14:paraId="627284DF" w14:textId="77777777" w:rsidR="00F23471" w:rsidRPr="00425351" w:rsidRDefault="00F23471" w:rsidP="00F23471">
      <w:pPr>
        <w:rPr>
          <w:lang w:val="en-US"/>
        </w:rPr>
      </w:pPr>
    </w:p>
    <w:p w14:paraId="5E603BFF" w14:textId="77777777" w:rsidR="00F23471" w:rsidRPr="00425351" w:rsidRDefault="00F23471" w:rsidP="00F23471">
      <w:pPr>
        <w:rPr>
          <w:lang w:val="en-US"/>
        </w:rPr>
      </w:pPr>
      <w:r w:rsidRPr="00425351">
        <w:rPr>
          <w:lang w:val="en-US"/>
        </w:rPr>
        <w:t xml:space="preserve">$minsbetween </w:t>
      </w:r>
      <w:proofErr w:type="gramStart"/>
      <w:r w:rsidRPr="00425351">
        <w:rPr>
          <w:lang w:val="en-US"/>
        </w:rPr>
        <w:t>=  (</w:t>
      </w:r>
      <w:proofErr w:type="gramEnd"/>
      <w:r w:rsidRPr="00425351">
        <w:rPr>
          <w:lang w:val="en-US"/>
        </w:rPr>
        <w:t>NEW-TIMESPAN –Start $cube.LastProcessed –End $mday).TotalHours</w:t>
      </w:r>
    </w:p>
    <w:p w14:paraId="2CEA8F70" w14:textId="77777777" w:rsidR="00F23471" w:rsidRPr="00425351" w:rsidRDefault="00F23471" w:rsidP="00F23471">
      <w:pPr>
        <w:rPr>
          <w:lang w:val="en-US"/>
        </w:rPr>
      </w:pPr>
      <w:proofErr w:type="gramStart"/>
      <w:r w:rsidRPr="00425351">
        <w:rPr>
          <w:lang w:val="en-US"/>
        </w:rPr>
        <w:t>If(</w:t>
      </w:r>
      <w:proofErr w:type="gramEnd"/>
      <w:r w:rsidRPr="00425351">
        <w:rPr>
          <w:lang w:val="en-US"/>
        </w:rPr>
        <w:t>$cube.LastProcessed -lt $mday.AddDays(-2) )</w:t>
      </w:r>
    </w:p>
    <w:p w14:paraId="3D8D8172" w14:textId="77777777" w:rsidR="00F23471" w:rsidRPr="00425351" w:rsidRDefault="00F23471" w:rsidP="00F23471">
      <w:pPr>
        <w:rPr>
          <w:lang w:val="en-US"/>
        </w:rPr>
      </w:pPr>
      <w:r w:rsidRPr="00425351">
        <w:rPr>
          <w:lang w:val="en-US"/>
        </w:rPr>
        <w:lastRenderedPageBreak/>
        <w:t>{</w:t>
      </w:r>
    </w:p>
    <w:p w14:paraId="78ABD05F" w14:textId="77777777" w:rsidR="00F23471" w:rsidRPr="00425351" w:rsidRDefault="00F23471" w:rsidP="00F23471">
      <w:pPr>
        <w:rPr>
          <w:lang w:val="en-US"/>
        </w:rPr>
      </w:pPr>
      <w:r w:rsidRPr="00425351">
        <w:rPr>
          <w:lang w:val="en-US"/>
        </w:rPr>
        <w:t xml:space="preserve">#Write-Output </w:t>
      </w:r>
      <w:proofErr w:type="gramStart"/>
      <w:r w:rsidRPr="00425351">
        <w:rPr>
          <w:lang w:val="en-US"/>
        </w:rPr>
        <w:t>( "</w:t>
      </w:r>
      <w:proofErr w:type="gramEnd"/>
      <w:r w:rsidRPr="00425351">
        <w:rPr>
          <w:lang w:val="en-US"/>
        </w:rPr>
        <w:t xml:space="preserve"> Too Old" )</w:t>
      </w:r>
    </w:p>
    <w:p w14:paraId="7265C42B" w14:textId="77777777" w:rsidR="00F23471" w:rsidRPr="00425351" w:rsidRDefault="00F23471" w:rsidP="00F23471">
      <w:pPr>
        <w:rPr>
          <w:lang w:val="en-US"/>
        </w:rPr>
      </w:pPr>
      <w:r w:rsidRPr="00425351">
        <w:rPr>
          <w:lang w:val="en-US"/>
        </w:rPr>
        <w:t xml:space="preserve">Write-Output </w:t>
      </w:r>
      <w:proofErr w:type="gramStart"/>
      <w:r w:rsidRPr="00425351">
        <w:rPr>
          <w:lang w:val="en-US"/>
        </w:rPr>
        <w:t>( "</w:t>
      </w:r>
      <w:proofErr w:type="gramEnd"/>
      <w:r w:rsidRPr="00425351">
        <w:rPr>
          <w:lang w:val="en-US"/>
        </w:rPr>
        <w:t>2 ${database}___${cube} float={0} Cuben er {0} timer gammel (max 48 timer)" -f  [Math]::round($minsbetween,2))</w:t>
      </w:r>
    </w:p>
    <w:p w14:paraId="4523A8F8" w14:textId="77777777" w:rsidR="00F23471" w:rsidRPr="00425351" w:rsidRDefault="00F23471" w:rsidP="00F23471">
      <w:pPr>
        <w:rPr>
          <w:lang w:val="en-US"/>
        </w:rPr>
      </w:pPr>
      <w:r w:rsidRPr="00425351">
        <w:rPr>
          <w:lang w:val="en-US"/>
        </w:rPr>
        <w:t>}</w:t>
      </w:r>
    </w:p>
    <w:p w14:paraId="04161BF9" w14:textId="77777777" w:rsidR="00F23471" w:rsidRPr="00425351" w:rsidRDefault="00F23471" w:rsidP="00F23471">
      <w:pPr>
        <w:rPr>
          <w:lang w:val="en-US"/>
        </w:rPr>
      </w:pPr>
      <w:r w:rsidRPr="00425351">
        <w:rPr>
          <w:lang w:val="en-US"/>
        </w:rPr>
        <w:t>Else</w:t>
      </w:r>
    </w:p>
    <w:p w14:paraId="5F3BC5D2" w14:textId="77777777" w:rsidR="00F23471" w:rsidRPr="00425351" w:rsidRDefault="00F23471" w:rsidP="00F23471">
      <w:pPr>
        <w:rPr>
          <w:lang w:val="en-US"/>
        </w:rPr>
      </w:pPr>
      <w:r w:rsidRPr="00425351">
        <w:rPr>
          <w:lang w:val="en-US"/>
        </w:rPr>
        <w:t>{</w:t>
      </w:r>
    </w:p>
    <w:p w14:paraId="1320E322" w14:textId="77777777" w:rsidR="00F23471" w:rsidRPr="00425351" w:rsidRDefault="00F23471" w:rsidP="00F23471">
      <w:pPr>
        <w:rPr>
          <w:lang w:val="en-US"/>
        </w:rPr>
      </w:pPr>
      <w:r w:rsidRPr="00425351">
        <w:rPr>
          <w:lang w:val="en-US"/>
        </w:rPr>
        <w:t xml:space="preserve">#Write-Output </w:t>
      </w:r>
      <w:proofErr w:type="gramStart"/>
      <w:r w:rsidRPr="00425351">
        <w:rPr>
          <w:lang w:val="en-US"/>
        </w:rPr>
        <w:t>( "</w:t>
      </w:r>
      <w:proofErr w:type="gramEnd"/>
      <w:r w:rsidRPr="00425351">
        <w:rPr>
          <w:lang w:val="en-US"/>
        </w:rPr>
        <w:t xml:space="preserve"> Too Current" )</w:t>
      </w:r>
    </w:p>
    <w:p w14:paraId="6FB63AA8" w14:textId="77777777" w:rsidR="00F23471" w:rsidRPr="00425351" w:rsidRDefault="00F23471" w:rsidP="00F23471">
      <w:pPr>
        <w:rPr>
          <w:lang w:val="en-US"/>
        </w:rPr>
      </w:pPr>
      <w:r w:rsidRPr="00425351">
        <w:rPr>
          <w:lang w:val="en-US"/>
        </w:rPr>
        <w:t xml:space="preserve">Write-Output </w:t>
      </w:r>
      <w:proofErr w:type="gramStart"/>
      <w:r w:rsidRPr="00425351">
        <w:rPr>
          <w:lang w:val="en-US"/>
        </w:rPr>
        <w:t>( "</w:t>
      </w:r>
      <w:proofErr w:type="gramEnd"/>
      <w:r w:rsidRPr="00425351">
        <w:rPr>
          <w:lang w:val="en-US"/>
        </w:rPr>
        <w:t>0 ${database}___${cube} float={0} Cuben er {0} timer gammel (max 48 timer)" -f  [Math]::round($minsbetween,2))</w:t>
      </w:r>
    </w:p>
    <w:p w14:paraId="3CF53EC9" w14:textId="77777777" w:rsidR="00F23471" w:rsidRPr="00425351" w:rsidRDefault="00F23471" w:rsidP="00F23471">
      <w:pPr>
        <w:rPr>
          <w:lang w:val="en-US"/>
        </w:rPr>
      </w:pPr>
      <w:r w:rsidRPr="00425351">
        <w:rPr>
          <w:lang w:val="en-US"/>
        </w:rPr>
        <w:t>}</w:t>
      </w:r>
    </w:p>
    <w:p w14:paraId="27767352" w14:textId="77777777" w:rsidR="00F23471" w:rsidRPr="00425351" w:rsidRDefault="00F23471" w:rsidP="00F23471">
      <w:pPr>
        <w:rPr>
          <w:lang w:val="en-US"/>
        </w:rPr>
      </w:pPr>
      <w:r w:rsidRPr="00425351">
        <w:rPr>
          <w:lang w:val="en-US"/>
        </w:rPr>
        <w:t>}</w:t>
      </w:r>
    </w:p>
    <w:p w14:paraId="0632E384" w14:textId="77777777" w:rsidR="00F23471" w:rsidRPr="00425351" w:rsidRDefault="00F23471" w:rsidP="00F23471">
      <w:pPr>
        <w:rPr>
          <w:lang w:val="en-US"/>
        </w:rPr>
      </w:pPr>
      <w:r w:rsidRPr="00425351">
        <w:rPr>
          <w:lang w:val="en-US"/>
        </w:rPr>
        <w:t>}</w:t>
      </w:r>
    </w:p>
    <w:p w14:paraId="694EE072" w14:textId="77777777" w:rsidR="00F23471" w:rsidRPr="00425351" w:rsidRDefault="00F23471" w:rsidP="00F23471">
      <w:pPr>
        <w:rPr>
          <w:lang w:val="en-US"/>
        </w:rPr>
      </w:pPr>
      <w:r w:rsidRPr="00425351">
        <w:rPr>
          <w:lang w:val="en-US"/>
        </w:rPr>
        <w:t>#Stop-Transcript</w:t>
      </w:r>
    </w:p>
    <w:p w14:paraId="120556AD" w14:textId="77777777" w:rsidR="00F23471" w:rsidRPr="00425351" w:rsidRDefault="00F23471" w:rsidP="00F23471">
      <w:pPr>
        <w:rPr>
          <w:lang w:val="en-US"/>
        </w:rPr>
      </w:pPr>
    </w:p>
    <w:p w14:paraId="71DAD57B" w14:textId="77777777" w:rsidR="00F23471" w:rsidRPr="00425351" w:rsidRDefault="00F23471" w:rsidP="00F23471">
      <w:pPr>
        <w:rPr>
          <w:lang w:val="en-US"/>
        </w:rPr>
      </w:pPr>
    </w:p>
    <w:p w14:paraId="733CB715" w14:textId="77777777" w:rsidR="00F23471" w:rsidRPr="00AF1CB8" w:rsidRDefault="00F23471" w:rsidP="00F23471">
      <w:pPr>
        <w:pStyle w:val="Heading1"/>
        <w:rPr>
          <w:lang w:val="en-US"/>
        </w:rPr>
      </w:pPr>
      <w:bookmarkStart w:id="110" w:name="_Toc93671703"/>
      <w:r w:rsidRPr="00AF1CB8">
        <w:rPr>
          <w:lang w:val="en-US"/>
        </w:rPr>
        <w:t>SSAS Analysis Services Adm</w:t>
      </w:r>
      <w:bookmarkEnd w:id="110"/>
    </w:p>
    <w:p w14:paraId="7B4893F1" w14:textId="77777777" w:rsidR="00F23471" w:rsidRDefault="00A80A25" w:rsidP="00F23471">
      <w:pPr>
        <w:rPr>
          <w:lang w:val="en-US"/>
        </w:rPr>
      </w:pPr>
      <w:hyperlink r:id="rId58" w:history="1">
        <w:r w:rsidR="00F23471" w:rsidRPr="00640E53">
          <w:rPr>
            <w:rStyle w:val="Hyperlink"/>
            <w:lang w:val="en-US"/>
          </w:rPr>
          <w:t>https://www.mssqltips.com/sqlservertutorial/3600/sql-server-analysis-services-administration-tutorial/</w:t>
        </w:r>
      </w:hyperlink>
    </w:p>
    <w:p w14:paraId="2A60735F" w14:textId="77777777" w:rsidR="00F23471" w:rsidRDefault="00A80A25" w:rsidP="00F23471">
      <w:pPr>
        <w:rPr>
          <w:lang w:val="en-US"/>
        </w:rPr>
      </w:pPr>
      <w:hyperlink r:id="rId59" w:history="1">
        <w:r w:rsidR="00F23471" w:rsidRPr="00640E53">
          <w:rPr>
            <w:rStyle w:val="Hyperlink"/>
            <w:lang w:val="en-US"/>
          </w:rPr>
          <w:t>https://www.mssqltips.com/sql-server-tip-category/150/analysis-services-administration/</w:t>
        </w:r>
      </w:hyperlink>
    </w:p>
    <w:p w14:paraId="5136CFDD" w14:textId="77777777" w:rsidR="00F23471" w:rsidRDefault="00A80A25" w:rsidP="00F23471">
      <w:pPr>
        <w:rPr>
          <w:lang w:val="en-US"/>
        </w:rPr>
      </w:pPr>
      <w:hyperlink r:id="rId60" w:history="1">
        <w:r w:rsidR="00F23471" w:rsidRPr="00640E53">
          <w:rPr>
            <w:rStyle w:val="Hyperlink"/>
            <w:lang w:val="en-US"/>
          </w:rPr>
          <w:t>https://www.mssqltips.com/sqlservertutorial/3607/sql-server-analysis-services-server-security/</w:t>
        </w:r>
      </w:hyperlink>
    </w:p>
    <w:p w14:paraId="3ED12EA5" w14:textId="77777777" w:rsidR="00F23471" w:rsidRDefault="00A80A25" w:rsidP="00F23471">
      <w:pPr>
        <w:rPr>
          <w:lang w:val="en-US"/>
        </w:rPr>
      </w:pPr>
      <w:hyperlink r:id="rId61" w:history="1">
        <w:r w:rsidR="00F23471" w:rsidRPr="00640E53">
          <w:rPr>
            <w:rStyle w:val="Hyperlink"/>
            <w:lang w:val="en-US"/>
          </w:rPr>
          <w:t>https://technet.microsoft.com/en-us/library/ms174893(v=sql.90).aspx</w:t>
        </w:r>
      </w:hyperlink>
    </w:p>
    <w:p w14:paraId="79F75637" w14:textId="77777777" w:rsidR="00F23471" w:rsidRDefault="00A80A25" w:rsidP="00F23471">
      <w:pPr>
        <w:rPr>
          <w:lang w:val="en-US"/>
        </w:rPr>
      </w:pPr>
      <w:hyperlink r:id="rId62" w:history="1">
        <w:r w:rsidR="00F23471" w:rsidRPr="00434446">
          <w:rPr>
            <w:rStyle w:val="Hyperlink"/>
            <w:lang w:val="en-US"/>
          </w:rPr>
          <w:t>https://docs.microsoft.com/en-us/sql/analysis-services/server-properties/security-properties</w:t>
        </w:r>
      </w:hyperlink>
    </w:p>
    <w:p w14:paraId="20B379DD" w14:textId="77777777" w:rsidR="00F23471" w:rsidRDefault="00A80A25" w:rsidP="00F23471">
      <w:pPr>
        <w:rPr>
          <w:lang w:val="en-US"/>
        </w:rPr>
      </w:pPr>
      <w:hyperlink r:id="rId63" w:history="1">
        <w:r w:rsidR="00F23471" w:rsidRPr="00434446">
          <w:rPr>
            <w:rStyle w:val="Hyperlink"/>
            <w:lang w:val="en-US"/>
          </w:rPr>
          <w:t>https://docs.microsoft.com/en-us/sql/analysis-services/instances/grant-server-admin-rights-to-an-analysis-services-instance</w:t>
        </w:r>
      </w:hyperlink>
    </w:p>
    <w:p w14:paraId="2056CCC2" w14:textId="77777777" w:rsidR="00F23471" w:rsidRDefault="00F23471" w:rsidP="00F23471">
      <w:pPr>
        <w:rPr>
          <w:lang w:val="en-US"/>
        </w:rPr>
      </w:pPr>
    </w:p>
    <w:p w14:paraId="3CF9EE2B" w14:textId="77777777" w:rsidR="00F23471" w:rsidRDefault="00F23471" w:rsidP="00F23471">
      <w:pPr>
        <w:pStyle w:val="Heading2"/>
        <w:rPr>
          <w:lang w:val="en-US"/>
        </w:rPr>
      </w:pPr>
      <w:bookmarkStart w:id="111" w:name="_Toc93671704"/>
      <w:r w:rsidRPr="00844090">
        <w:rPr>
          <w:lang w:val="en-US"/>
        </w:rPr>
        <w:t>Multidimensional Modeling (Adventure Works Tutorial)</w:t>
      </w:r>
      <w:bookmarkEnd w:id="111"/>
    </w:p>
    <w:p w14:paraId="5B32AA3B" w14:textId="77777777" w:rsidR="00F23471" w:rsidRDefault="00A80A25" w:rsidP="00F23471">
      <w:pPr>
        <w:rPr>
          <w:lang w:val="en-US"/>
        </w:rPr>
      </w:pPr>
      <w:hyperlink r:id="rId64" w:history="1">
        <w:r w:rsidR="00F23471" w:rsidRPr="000A49B6">
          <w:rPr>
            <w:rStyle w:val="Hyperlink"/>
            <w:lang w:val="en-US"/>
          </w:rPr>
          <w:t>https://docs.microsoft.com/en-us/sql/analysis-services/multidimensional-modeling-adventure-works-tutorial?view=sql-analysis-services-2017</w:t>
        </w:r>
      </w:hyperlink>
    </w:p>
    <w:p w14:paraId="41B985A1" w14:textId="77777777" w:rsidR="00F23471" w:rsidRDefault="00F23471" w:rsidP="00F23471">
      <w:pPr>
        <w:rPr>
          <w:lang w:val="en-US"/>
        </w:rPr>
      </w:pPr>
    </w:p>
    <w:p w14:paraId="0548566C" w14:textId="77777777" w:rsidR="00F23471" w:rsidRDefault="00F23471" w:rsidP="00F23471">
      <w:pPr>
        <w:pStyle w:val="Heading2"/>
        <w:rPr>
          <w:lang w:val="en-US"/>
        </w:rPr>
      </w:pPr>
      <w:bookmarkStart w:id="112" w:name="_Toc93671705"/>
      <w:r w:rsidRPr="00844090">
        <w:rPr>
          <w:lang w:val="en-US"/>
        </w:rPr>
        <w:t>Tabular modeling (1400 compatibility level)</w:t>
      </w:r>
      <w:bookmarkEnd w:id="112"/>
    </w:p>
    <w:p w14:paraId="4328140C" w14:textId="77777777" w:rsidR="00F23471" w:rsidRDefault="00A80A25" w:rsidP="00F23471">
      <w:pPr>
        <w:rPr>
          <w:lang w:val="en-US"/>
        </w:rPr>
      </w:pPr>
      <w:hyperlink r:id="rId65" w:history="1">
        <w:r w:rsidR="00F23471" w:rsidRPr="000A49B6">
          <w:rPr>
            <w:rStyle w:val="Hyperlink"/>
            <w:lang w:val="en-US"/>
          </w:rPr>
          <w:t>https://docs.microsoft.com/en-us/sql/analysis-services/tutorial-tabular-1400/as-adventure-works-tutorial?view=sql-analysis-services-2017</w:t>
        </w:r>
      </w:hyperlink>
    </w:p>
    <w:p w14:paraId="7395EDA4" w14:textId="77777777" w:rsidR="00F23471" w:rsidRPr="00844090" w:rsidRDefault="00F23471" w:rsidP="00F23471">
      <w:pPr>
        <w:rPr>
          <w:lang w:val="en-US"/>
        </w:rPr>
      </w:pPr>
    </w:p>
    <w:p w14:paraId="59CAB240" w14:textId="77777777" w:rsidR="00F23471" w:rsidRPr="000C2F64" w:rsidRDefault="00F23471" w:rsidP="00F23471">
      <w:pPr>
        <w:pStyle w:val="Heading2"/>
      </w:pPr>
      <w:bookmarkStart w:id="113" w:name="_Toc93671706"/>
      <w:r w:rsidRPr="000C2F64">
        <w:t xml:space="preserve">SSAS Kuber ældre end 2 dage </w:t>
      </w:r>
      <w:proofErr w:type="gramStart"/>
      <w:r w:rsidRPr="000C2F64">
        <w:t>( Cube</w:t>
      </w:r>
      <w:r>
        <w:t>A</w:t>
      </w:r>
      <w:r w:rsidRPr="000C2F64">
        <w:t>ge</w:t>
      </w:r>
      <w:proofErr w:type="gramEnd"/>
      <w:r w:rsidRPr="000C2F64">
        <w:t>)</w:t>
      </w:r>
      <w:bookmarkEnd w:id="113"/>
    </w:p>
    <w:p w14:paraId="50251CE3" w14:textId="77777777" w:rsidR="00F23471" w:rsidRPr="000C2F64" w:rsidRDefault="00F23471" w:rsidP="00F23471">
      <w:pPr>
        <w:rPr>
          <w:lang w:val="en-US"/>
        </w:rPr>
      </w:pPr>
      <w:r w:rsidRPr="000C2F64">
        <w:rPr>
          <w:lang w:val="en-US"/>
        </w:rPr>
        <w:t>$ServerName</w:t>
      </w:r>
      <w:proofErr w:type="gramStart"/>
      <w:r w:rsidRPr="000C2F64">
        <w:rPr>
          <w:lang w:val="en-US"/>
        </w:rPr>
        <w:t>=(</w:t>
      </w:r>
      <w:proofErr w:type="gramEnd"/>
      <w:r w:rsidRPr="000C2F64">
        <w:rPr>
          <w:lang w:val="en-US"/>
        </w:rPr>
        <w:t>Get-Item env:computername).value</w:t>
      </w:r>
    </w:p>
    <w:p w14:paraId="3AD20FED" w14:textId="77777777" w:rsidR="00F23471" w:rsidRPr="000C2F64" w:rsidRDefault="00F23471" w:rsidP="00F23471">
      <w:pPr>
        <w:rPr>
          <w:lang w:val="en-US"/>
        </w:rPr>
      </w:pPr>
      <w:r w:rsidRPr="000C2F64">
        <w:rPr>
          <w:lang w:val="en-US"/>
        </w:rPr>
        <w:t>$ssas=get-service | select s</w:t>
      </w:r>
      <w:r>
        <w:rPr>
          <w:lang w:val="en-US"/>
        </w:rPr>
        <w:t>tatus, name</w:t>
      </w:r>
      <w:proofErr w:type="gramStart"/>
      <w:r>
        <w:rPr>
          <w:lang w:val="en-US"/>
        </w:rPr>
        <w:t>,displayname</w:t>
      </w:r>
      <w:proofErr w:type="gramEnd"/>
      <w:r>
        <w:rPr>
          <w:lang w:val="en-US"/>
        </w:rPr>
        <w:t xml:space="preserve"> | Where</w:t>
      </w:r>
      <w:r w:rsidRPr="000C2F64">
        <w:rPr>
          <w:lang w:val="en-US"/>
        </w:rPr>
        <w:t xml:space="preserve"> {$_.Name -like  "*MSSQLServerOLAP*"}</w:t>
      </w:r>
    </w:p>
    <w:p w14:paraId="27B9BA4F" w14:textId="77777777" w:rsidR="00F23471" w:rsidRPr="000C2F64" w:rsidRDefault="00F23471" w:rsidP="00F23471">
      <w:pPr>
        <w:rPr>
          <w:lang w:val="en-US"/>
        </w:rPr>
      </w:pPr>
      <w:proofErr w:type="gramStart"/>
      <w:r w:rsidRPr="000C2F64">
        <w:rPr>
          <w:lang w:val="en-US"/>
        </w:rPr>
        <w:t>if(</w:t>
      </w:r>
      <w:proofErr w:type="gramEnd"/>
      <w:r w:rsidRPr="000C2F64">
        <w:rPr>
          <w:lang w:val="en-US"/>
        </w:rPr>
        <w:t>$ssas.status -eq 'Running') {</w:t>
      </w:r>
    </w:p>
    <w:p w14:paraId="1B2D3FEB" w14:textId="77777777" w:rsidR="00F23471" w:rsidRPr="000C2F64" w:rsidRDefault="00F23471" w:rsidP="00F23471">
      <w:pPr>
        <w:rPr>
          <w:lang w:val="en-US"/>
        </w:rPr>
      </w:pPr>
      <w:r w:rsidRPr="000C2F64">
        <w:rPr>
          <w:lang w:val="en-US"/>
        </w:rPr>
        <w:t xml:space="preserve">    $ssasInstanceName=$ServerName</w:t>
      </w:r>
    </w:p>
    <w:p w14:paraId="31F9DE55" w14:textId="77777777" w:rsidR="00F23471" w:rsidRPr="000C2F64" w:rsidRDefault="00F23471" w:rsidP="00F23471">
      <w:pPr>
        <w:rPr>
          <w:lang w:val="en-US"/>
        </w:rPr>
      </w:pPr>
      <w:r w:rsidRPr="000C2F64">
        <w:rPr>
          <w:lang w:val="en-US"/>
        </w:rPr>
        <w:t xml:space="preserve">    $f1=Get-NetFirewallRule | where </w:t>
      </w:r>
      <w:proofErr w:type="gramStart"/>
      <w:r w:rsidRPr="000C2F64">
        <w:rPr>
          <w:lang w:val="en-US"/>
        </w:rPr>
        <w:t>{ $</w:t>
      </w:r>
      <w:proofErr w:type="gramEnd"/>
      <w:r w:rsidRPr="000C2F64">
        <w:rPr>
          <w:lang w:val="en-US"/>
        </w:rPr>
        <w:t>_.Enabled -eq 'True' -and $_.Direction -eq 'Inbound' -and $_.DisplayName -Like 'SQL*Analysis*'}</w:t>
      </w:r>
    </w:p>
    <w:p w14:paraId="59D3330D" w14:textId="77777777" w:rsidR="00F23471" w:rsidRPr="000C2F64" w:rsidRDefault="00F23471" w:rsidP="00F23471">
      <w:pPr>
        <w:rPr>
          <w:lang w:val="en-US"/>
        </w:rPr>
      </w:pPr>
      <w:r w:rsidRPr="000C2F64">
        <w:rPr>
          <w:lang w:val="en-US"/>
        </w:rPr>
        <w:t xml:space="preserve">    If (($f1.DisplayName).length -gt 0) {</w:t>
      </w:r>
    </w:p>
    <w:p w14:paraId="165A6134" w14:textId="77777777" w:rsidR="00F23471" w:rsidRPr="000C2F64" w:rsidRDefault="00F23471" w:rsidP="00F23471">
      <w:pPr>
        <w:rPr>
          <w:lang w:val="en-US"/>
        </w:rPr>
      </w:pPr>
      <w:r w:rsidRPr="000C2F64">
        <w:rPr>
          <w:lang w:val="en-US"/>
        </w:rPr>
        <w:t xml:space="preserve">        # Find firewall port </w:t>
      </w:r>
    </w:p>
    <w:p w14:paraId="244FB573" w14:textId="77777777" w:rsidR="00F23471" w:rsidRPr="000C2F64" w:rsidRDefault="00F23471" w:rsidP="00F23471">
      <w:pPr>
        <w:rPr>
          <w:lang w:val="en-US"/>
        </w:rPr>
      </w:pPr>
      <w:r w:rsidRPr="000C2F64">
        <w:rPr>
          <w:lang w:val="en-US"/>
        </w:rPr>
        <w:t xml:space="preserve">        $f2=$f1 | Get-NetFirewallPortFilter</w:t>
      </w:r>
    </w:p>
    <w:p w14:paraId="20F0C10A" w14:textId="77777777" w:rsidR="00F23471" w:rsidRPr="000C2F64" w:rsidRDefault="00F23471" w:rsidP="00F23471">
      <w:pPr>
        <w:rPr>
          <w:lang w:val="en-US"/>
        </w:rPr>
      </w:pPr>
      <w:r w:rsidRPr="000C2F64">
        <w:rPr>
          <w:lang w:val="en-US"/>
        </w:rPr>
        <w:t xml:space="preserve">        $ssasInstanceName+=":"</w:t>
      </w:r>
    </w:p>
    <w:p w14:paraId="4F2A6251" w14:textId="77777777" w:rsidR="00F23471" w:rsidRPr="000C2F64" w:rsidRDefault="00F23471" w:rsidP="00F23471">
      <w:pPr>
        <w:rPr>
          <w:lang w:val="en-US"/>
        </w:rPr>
      </w:pPr>
      <w:r w:rsidRPr="000C2F64">
        <w:rPr>
          <w:lang w:val="en-US"/>
        </w:rPr>
        <w:t xml:space="preserve">        $ssasInstanceName+=$f2.LocalPort</w:t>
      </w:r>
    </w:p>
    <w:p w14:paraId="280A946B" w14:textId="77777777" w:rsidR="00F23471" w:rsidRPr="000C2F64" w:rsidRDefault="00F23471" w:rsidP="00F23471">
      <w:pPr>
        <w:rPr>
          <w:lang w:val="en-US"/>
        </w:rPr>
      </w:pPr>
      <w:r w:rsidRPr="000C2F64">
        <w:rPr>
          <w:lang w:val="en-US"/>
        </w:rPr>
        <w:t xml:space="preserve">    }</w:t>
      </w:r>
    </w:p>
    <w:p w14:paraId="38ECA24A" w14:textId="77777777" w:rsidR="00F23471" w:rsidRPr="000C2F64" w:rsidRDefault="00F23471" w:rsidP="00F23471">
      <w:pPr>
        <w:rPr>
          <w:lang w:val="en-US"/>
        </w:rPr>
      </w:pPr>
      <w:r>
        <w:rPr>
          <w:lang w:val="en-US"/>
        </w:rPr>
        <w:t xml:space="preserve">    </w:t>
      </w:r>
      <w:r w:rsidRPr="000C2F64">
        <w:rPr>
          <w:lang w:val="en-US"/>
        </w:rPr>
        <w:t>$loadInfo = [Reflection.Assembly]:</w:t>
      </w:r>
      <w:proofErr w:type="gramStart"/>
      <w:r w:rsidRPr="000C2F64">
        <w:rPr>
          <w:lang w:val="en-US"/>
        </w:rPr>
        <w:t>:LoadWithPartialName</w:t>
      </w:r>
      <w:proofErr w:type="gramEnd"/>
      <w:r w:rsidRPr="000C2F64">
        <w:rPr>
          <w:lang w:val="en-US"/>
        </w:rPr>
        <w:t>("Microsoft.AnalysisServices")</w:t>
      </w:r>
    </w:p>
    <w:p w14:paraId="691ACD6B" w14:textId="77777777" w:rsidR="00F23471" w:rsidRPr="000C2F64" w:rsidRDefault="00F23471" w:rsidP="00F23471">
      <w:pPr>
        <w:rPr>
          <w:lang w:val="en-US"/>
        </w:rPr>
      </w:pPr>
      <w:r>
        <w:rPr>
          <w:lang w:val="en-US"/>
        </w:rPr>
        <w:t xml:space="preserve">    </w:t>
      </w:r>
      <w:r w:rsidRPr="000C2F64">
        <w:rPr>
          <w:lang w:val="en-US"/>
        </w:rPr>
        <w:t>$server = New-Object Microsoft.AnalysisServices.Server</w:t>
      </w:r>
    </w:p>
    <w:p w14:paraId="44476839" w14:textId="77777777" w:rsidR="00F23471" w:rsidRPr="000C2F64" w:rsidRDefault="00F23471" w:rsidP="00F23471">
      <w:pPr>
        <w:rPr>
          <w:lang w:val="en-US"/>
        </w:rPr>
      </w:pPr>
      <w:r>
        <w:rPr>
          <w:lang w:val="en-US"/>
        </w:rPr>
        <w:t xml:space="preserve">    </w:t>
      </w:r>
      <w:r w:rsidRPr="000C2F64">
        <w:rPr>
          <w:lang w:val="en-US"/>
        </w:rPr>
        <w:t>$</w:t>
      </w:r>
      <w:proofErr w:type="gramStart"/>
      <w:r w:rsidRPr="000C2F64">
        <w:rPr>
          <w:lang w:val="en-US"/>
        </w:rPr>
        <w:t>server.connect(</w:t>
      </w:r>
      <w:proofErr w:type="gramEnd"/>
      <w:r w:rsidRPr="000C2F64">
        <w:rPr>
          <w:lang w:val="en-US"/>
        </w:rPr>
        <w:t>$ssasInstanceName)</w:t>
      </w:r>
    </w:p>
    <w:p w14:paraId="02763132" w14:textId="77777777" w:rsidR="00F23471" w:rsidRPr="000C2F64" w:rsidRDefault="00F23471" w:rsidP="00F23471">
      <w:pPr>
        <w:rPr>
          <w:lang w:val="en-US"/>
        </w:rPr>
      </w:pPr>
      <w:r>
        <w:rPr>
          <w:lang w:val="en-US"/>
        </w:rPr>
        <w:t xml:space="preserve">    </w:t>
      </w:r>
      <w:r w:rsidRPr="000C2F64">
        <w:rPr>
          <w:lang w:val="en-US"/>
        </w:rPr>
        <w:t>$mday = Get-Date</w:t>
      </w:r>
    </w:p>
    <w:p w14:paraId="0B4A0084" w14:textId="77777777" w:rsidR="00F23471" w:rsidRPr="000C2F64" w:rsidRDefault="00F23471" w:rsidP="00F23471">
      <w:pPr>
        <w:rPr>
          <w:lang w:val="en-US"/>
        </w:rPr>
      </w:pPr>
      <w:r>
        <w:rPr>
          <w:lang w:val="en-US"/>
        </w:rPr>
        <w:t xml:space="preserve">    </w:t>
      </w:r>
      <w:proofErr w:type="gramStart"/>
      <w:r w:rsidRPr="000C2F64">
        <w:rPr>
          <w:lang w:val="en-US"/>
        </w:rPr>
        <w:t>foreach</w:t>
      </w:r>
      <w:proofErr w:type="gramEnd"/>
      <w:r w:rsidRPr="000C2F64">
        <w:rPr>
          <w:lang w:val="en-US"/>
        </w:rPr>
        <w:t xml:space="preserve"> ($database in $server.Databases){</w:t>
      </w:r>
    </w:p>
    <w:p w14:paraId="31028805" w14:textId="77777777" w:rsidR="00F23471" w:rsidRPr="000C2F64" w:rsidRDefault="00F23471" w:rsidP="00F23471">
      <w:pPr>
        <w:rPr>
          <w:lang w:val="en-US"/>
        </w:rPr>
      </w:pPr>
      <w:r>
        <w:rPr>
          <w:lang w:val="en-US"/>
        </w:rPr>
        <w:t xml:space="preserve">         </w:t>
      </w:r>
      <w:proofErr w:type="gramStart"/>
      <w:r w:rsidRPr="000C2F64">
        <w:rPr>
          <w:lang w:val="en-US"/>
        </w:rPr>
        <w:t>foreach</w:t>
      </w:r>
      <w:proofErr w:type="gramEnd"/>
      <w:r w:rsidRPr="000C2F64">
        <w:rPr>
          <w:lang w:val="en-US"/>
        </w:rPr>
        <w:t xml:space="preserve"> ($cube in $database.cubes){</w:t>
      </w:r>
    </w:p>
    <w:p w14:paraId="4928FDE6" w14:textId="77777777" w:rsidR="00F23471" w:rsidRPr="000C2F64" w:rsidRDefault="00F23471" w:rsidP="00F23471">
      <w:pPr>
        <w:rPr>
          <w:lang w:val="en-US"/>
        </w:rPr>
      </w:pPr>
      <w:r>
        <w:rPr>
          <w:lang w:val="en-US"/>
        </w:rPr>
        <w:lastRenderedPageBreak/>
        <w:tab/>
      </w:r>
      <w:r w:rsidRPr="000C2F64">
        <w:rPr>
          <w:lang w:val="en-US"/>
        </w:rPr>
        <w:t xml:space="preserve">$HourDiff </w:t>
      </w:r>
      <w:proofErr w:type="gramStart"/>
      <w:r w:rsidRPr="000C2F64">
        <w:rPr>
          <w:lang w:val="en-US"/>
        </w:rPr>
        <w:t>=  (</w:t>
      </w:r>
      <w:proofErr w:type="gramEnd"/>
      <w:r w:rsidRPr="000C2F64">
        <w:rPr>
          <w:lang w:val="en-US"/>
        </w:rPr>
        <w:t>NEW-TIMESPAN –Start $cube.LastProcessed –End $mday).TotalHours</w:t>
      </w:r>
    </w:p>
    <w:p w14:paraId="44A14632" w14:textId="77777777" w:rsidR="00F23471" w:rsidRPr="000C2F64" w:rsidRDefault="00F23471" w:rsidP="00F23471">
      <w:r w:rsidRPr="000C2F64">
        <w:rPr>
          <w:lang w:val="en-US"/>
        </w:rPr>
        <w:tab/>
      </w:r>
      <w:r w:rsidRPr="000C2F64">
        <w:t>$status=$</w:t>
      </w:r>
      <w:proofErr w:type="gramStart"/>
      <w:r w:rsidRPr="000C2F64">
        <w:t>cube.state</w:t>
      </w:r>
      <w:proofErr w:type="gramEnd"/>
    </w:p>
    <w:p w14:paraId="7A0EC207" w14:textId="77777777" w:rsidR="00F23471" w:rsidRPr="000C2F64" w:rsidRDefault="00F23471" w:rsidP="00F23471">
      <w:r w:rsidRPr="000C2F64">
        <w:tab/>
        <w:t>$KubeNavn= "${ServerName}:_${database}:_${cube}" -</w:t>
      </w:r>
      <w:proofErr w:type="gramStart"/>
      <w:r w:rsidRPr="000C2F64">
        <w:t>replace(</w:t>
      </w:r>
      <w:proofErr w:type="gramEnd"/>
      <w:r w:rsidRPr="000C2F64">
        <w:t>" ","_")</w:t>
      </w:r>
    </w:p>
    <w:p w14:paraId="23368CE4" w14:textId="77777777" w:rsidR="00F23471" w:rsidRPr="000C2F64" w:rsidRDefault="00F23471" w:rsidP="00F23471">
      <w:r w:rsidRPr="000C2F64">
        <w:t xml:space="preserve">               # status navn graf=</w:t>
      </w:r>
      <w:proofErr w:type="gramStart"/>
      <w:r w:rsidRPr="000C2F64">
        <w:t>val;warn</w:t>
      </w:r>
      <w:proofErr w:type="gramEnd"/>
      <w:r w:rsidRPr="000C2F64">
        <w:t>;crit;min;max Human message</w:t>
      </w:r>
    </w:p>
    <w:p w14:paraId="7EC7D486" w14:textId="77777777" w:rsidR="00F23471" w:rsidRPr="000C2F64" w:rsidRDefault="00F23471" w:rsidP="00F23471">
      <w:r w:rsidRPr="000C2F64">
        <w:t xml:space="preserve">               # status navn graf=val|graf2=val2|graf3=val3 Human message</w:t>
      </w:r>
    </w:p>
    <w:p w14:paraId="533126BE" w14:textId="77777777" w:rsidR="00F23471" w:rsidRPr="000C2F64" w:rsidRDefault="00F23471" w:rsidP="00F23471">
      <w:pPr>
        <w:ind w:firstLine="720"/>
        <w:rPr>
          <w:lang w:val="en-US"/>
        </w:rPr>
      </w:pPr>
      <w:r w:rsidRPr="000C2F64">
        <w:rPr>
          <w:lang w:val="en-US"/>
        </w:rPr>
        <w:t xml:space="preserve">Write-Output </w:t>
      </w:r>
      <w:proofErr w:type="gramStart"/>
      <w:r w:rsidRPr="000C2F64">
        <w:rPr>
          <w:lang w:val="en-US"/>
        </w:rPr>
        <w:t>( "</w:t>
      </w:r>
      <w:proofErr w:type="gramEnd"/>
      <w:r w:rsidRPr="000C2F64">
        <w:rPr>
          <w:lang w:val="en-US"/>
        </w:rPr>
        <w:t xml:space="preserve">P $KubeNavn cubeage={0};42;48 Cuben er {0} timer gammel </w:t>
      </w:r>
      <w:r>
        <w:rPr>
          <w:lang w:val="en-US"/>
        </w:rPr>
        <w:t>[</w:t>
      </w:r>
      <w:r w:rsidRPr="000C2F64">
        <w:rPr>
          <w:lang w:val="en-US"/>
        </w:rPr>
        <w:t>$Status</w:t>
      </w:r>
      <w:r>
        <w:rPr>
          <w:lang w:val="en-US"/>
        </w:rPr>
        <w:t>]</w:t>
      </w:r>
      <w:r w:rsidRPr="000C2F64">
        <w:rPr>
          <w:lang w:val="en-US"/>
        </w:rPr>
        <w:t xml:space="preserve"> (Warn 42, Crit 48 timer)" -f  [Math]::round($HourDiff,2))</w:t>
      </w:r>
    </w:p>
    <w:p w14:paraId="1FA82FDA" w14:textId="77777777" w:rsidR="00F23471" w:rsidRPr="000C2F64" w:rsidRDefault="00F23471" w:rsidP="00F23471">
      <w:pPr>
        <w:rPr>
          <w:lang w:val="en-US"/>
        </w:rPr>
      </w:pPr>
      <w:r w:rsidRPr="000C2F64">
        <w:rPr>
          <w:lang w:val="en-US"/>
        </w:rPr>
        <w:tab/>
        <w:t>}</w:t>
      </w:r>
    </w:p>
    <w:p w14:paraId="12407618" w14:textId="77777777" w:rsidR="00F23471" w:rsidRPr="000C2F64" w:rsidRDefault="00F23471" w:rsidP="00F23471">
      <w:pPr>
        <w:rPr>
          <w:lang w:val="en-US"/>
        </w:rPr>
      </w:pPr>
      <w:r>
        <w:rPr>
          <w:lang w:val="en-US"/>
        </w:rPr>
        <w:t xml:space="preserve">     </w:t>
      </w:r>
      <w:r w:rsidRPr="000C2F64">
        <w:rPr>
          <w:lang w:val="en-US"/>
        </w:rPr>
        <w:t>}</w:t>
      </w:r>
    </w:p>
    <w:p w14:paraId="4DFF3D87" w14:textId="77777777" w:rsidR="00F23471" w:rsidRPr="000C2F64" w:rsidRDefault="00F23471" w:rsidP="00F23471">
      <w:pPr>
        <w:rPr>
          <w:lang w:val="en-US"/>
        </w:rPr>
      </w:pPr>
      <w:r w:rsidRPr="000C2F64">
        <w:rPr>
          <w:lang w:val="en-US"/>
        </w:rPr>
        <w:t>} Else {</w:t>
      </w:r>
    </w:p>
    <w:p w14:paraId="53E83078" w14:textId="77777777" w:rsidR="00F23471" w:rsidRPr="000C2F64" w:rsidRDefault="00F23471" w:rsidP="00F23471">
      <w:pPr>
        <w:rPr>
          <w:lang w:val="en-US"/>
        </w:rPr>
      </w:pPr>
      <w:r>
        <w:rPr>
          <w:lang w:val="en-US"/>
        </w:rPr>
        <w:t xml:space="preserve">     </w:t>
      </w:r>
      <w:r w:rsidRPr="000C2F64">
        <w:rPr>
          <w:lang w:val="en-US"/>
        </w:rPr>
        <w:t>Write-Host "No SSAS on $ServerName"</w:t>
      </w:r>
    </w:p>
    <w:p w14:paraId="0D984FED" w14:textId="77777777" w:rsidR="00F23471" w:rsidRPr="009613C9" w:rsidRDefault="00F23471" w:rsidP="00F23471">
      <w:r w:rsidRPr="009613C9">
        <w:t xml:space="preserve">} </w:t>
      </w:r>
    </w:p>
    <w:p w14:paraId="273EF2E4" w14:textId="77777777" w:rsidR="00F23471" w:rsidRPr="009613C9" w:rsidRDefault="00F23471" w:rsidP="00F23471"/>
    <w:p w14:paraId="34F8ECB8" w14:textId="77777777" w:rsidR="00F23471" w:rsidRPr="009613C9" w:rsidRDefault="00F23471" w:rsidP="00F23471">
      <w:r w:rsidRPr="009613C9">
        <w:t>Fejl kan ske: (lanmssql2)</w:t>
      </w:r>
    </w:p>
    <w:p w14:paraId="4C9E2B28" w14:textId="77777777" w:rsidR="00F23471" w:rsidRPr="009613C9" w:rsidRDefault="00F23471" w:rsidP="00F23471">
      <w:r>
        <w:rPr>
          <w:noProof/>
          <w:lang w:eastAsia="da-DK"/>
        </w:rPr>
        <w:drawing>
          <wp:anchor distT="0" distB="0" distL="114300" distR="114300" simplePos="0" relativeHeight="251667456" behindDoc="0" locked="0" layoutInCell="1" allowOverlap="1" wp14:anchorId="016A79D8" wp14:editId="6CD0FF73">
            <wp:simplePos x="0" y="0"/>
            <wp:positionH relativeFrom="column">
              <wp:posOffset>-188926</wp:posOffset>
            </wp:positionH>
            <wp:positionV relativeFrom="paragraph">
              <wp:posOffset>171697</wp:posOffset>
            </wp:positionV>
            <wp:extent cx="7029998" cy="723569"/>
            <wp:effectExtent l="0" t="0" r="0" b="635"/>
            <wp:wrapTight wrapText="bothSides">
              <wp:wrapPolygon edited="0">
                <wp:start x="0" y="0"/>
                <wp:lineTo x="0" y="21050"/>
                <wp:lineTo x="21541" y="21050"/>
                <wp:lineTo x="21541" y="0"/>
                <wp:lineTo x="0" y="0"/>
              </wp:wrapPolygon>
            </wp:wrapTight>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044782" cy="725091"/>
                    </a:xfrm>
                    <a:prstGeom prst="rect">
                      <a:avLst/>
                    </a:prstGeom>
                  </pic:spPr>
                </pic:pic>
              </a:graphicData>
            </a:graphic>
            <wp14:sizeRelH relativeFrom="margin">
              <wp14:pctWidth>0</wp14:pctWidth>
            </wp14:sizeRelH>
            <wp14:sizeRelV relativeFrom="margin">
              <wp14:pctHeight>0</wp14:pctHeight>
            </wp14:sizeRelV>
          </wp:anchor>
        </w:drawing>
      </w:r>
    </w:p>
    <w:p w14:paraId="6AEA6EFA" w14:textId="77777777" w:rsidR="00F23471" w:rsidRPr="009613C9" w:rsidRDefault="00F23471" w:rsidP="00F23471"/>
    <w:p w14:paraId="3EB057AB" w14:textId="77777777" w:rsidR="00F23471" w:rsidRPr="009613C9" w:rsidRDefault="00F23471" w:rsidP="00F23471"/>
    <w:p w14:paraId="0E2015DD" w14:textId="77777777" w:rsidR="00F23471" w:rsidRPr="009613C9" w:rsidRDefault="00F23471" w:rsidP="00F23471">
      <w:pPr>
        <w:pStyle w:val="Heading2"/>
      </w:pPr>
      <w:bookmarkStart w:id="114" w:name="_Toc93671707"/>
      <w:r w:rsidRPr="009613C9">
        <w:t>SSAS Kube Proccessering fejl</w:t>
      </w:r>
      <w:bookmarkEnd w:id="114"/>
    </w:p>
    <w:p w14:paraId="7FF3717C" w14:textId="77777777" w:rsidR="00F23471" w:rsidRPr="00BC01FD" w:rsidRDefault="00F23471" w:rsidP="00F23471">
      <w:pPr>
        <w:rPr>
          <w:lang w:val="en-US"/>
        </w:rPr>
      </w:pPr>
      <w:r>
        <w:rPr>
          <w:lang w:val="en-US"/>
        </w:rPr>
        <w:t>Blog:</w:t>
      </w:r>
      <w:r w:rsidRPr="00BC01FD">
        <w:rPr>
          <w:lang w:val="en-US"/>
        </w:rPr>
        <w:t xml:space="preserve">    If the issue is that you get a timeout error after 60 minutes of processing, then a quick fix is to change the ExternalCommandTimeout setting in SSAS to 36000 (or 10 hours).</w:t>
      </w:r>
    </w:p>
    <w:p w14:paraId="395596B6" w14:textId="77777777" w:rsidR="00F23471" w:rsidRPr="00BC01FD" w:rsidRDefault="00F23471" w:rsidP="00F23471">
      <w:pPr>
        <w:rPr>
          <w:lang w:val="en-US"/>
        </w:rPr>
      </w:pPr>
    </w:p>
    <w:p w14:paraId="238396EA" w14:textId="77777777" w:rsidR="00F23471" w:rsidRPr="00BC01FD" w:rsidRDefault="00F23471" w:rsidP="00F23471">
      <w:pPr>
        <w:rPr>
          <w:lang w:val="en-US"/>
        </w:rPr>
      </w:pPr>
      <w:r w:rsidRPr="00BC01FD">
        <w:rPr>
          <w:lang w:val="en-US"/>
        </w:rPr>
        <w:t xml:space="preserve">    If SSAS cube processing is causing SQL Server to use a tremendous amount of tempdb space, then that may be an indication that SQL is doing a ton of parallelism. You may try setting the SQL Server "max degree of parallelism" setting on the server to something other than 0... </w:t>
      </w:r>
      <w:proofErr w:type="gramStart"/>
      <w:r w:rsidRPr="00BC01FD">
        <w:rPr>
          <w:lang w:val="en-US"/>
        </w:rPr>
        <w:t>maybe</w:t>
      </w:r>
      <w:proofErr w:type="gramEnd"/>
      <w:r w:rsidRPr="00BC01FD">
        <w:rPr>
          <w:lang w:val="en-US"/>
        </w:rPr>
        <w:t xml:space="preserve"> try 4 to begin with and see if that helps.</w:t>
      </w:r>
    </w:p>
    <w:p w14:paraId="0A415DD6" w14:textId="77777777" w:rsidR="00F23471" w:rsidRPr="00BC01FD" w:rsidRDefault="00F23471" w:rsidP="00F23471">
      <w:pPr>
        <w:rPr>
          <w:lang w:val="en-US"/>
        </w:rPr>
      </w:pPr>
    </w:p>
    <w:p w14:paraId="08B99185" w14:textId="77777777" w:rsidR="00F23471" w:rsidRPr="00BC01FD" w:rsidRDefault="00F23471" w:rsidP="00F23471">
      <w:pPr>
        <w:rPr>
          <w:lang w:val="en-US"/>
        </w:rPr>
      </w:pPr>
      <w:r w:rsidRPr="00BC01FD">
        <w:rPr>
          <w:lang w:val="en-US"/>
        </w:rPr>
        <w:t xml:space="preserve">    Another thing I would suggest is to use Glenn Berry's troubleshooting script and specifically look at SQL Server wait stats. If a high percentage of waits are CX_PACKET then that would be another indication that you need to lower max degree of parallelism as mentioned above:</w:t>
      </w:r>
    </w:p>
    <w:p w14:paraId="52104653" w14:textId="77777777" w:rsidR="00F23471" w:rsidRPr="00BC01FD" w:rsidRDefault="00F23471" w:rsidP="00F23471">
      <w:pPr>
        <w:rPr>
          <w:lang w:val="en-US"/>
        </w:rPr>
      </w:pPr>
      <w:r w:rsidRPr="00BC01FD">
        <w:rPr>
          <w:lang w:val="en-US"/>
        </w:rPr>
        <w:t xml:space="preserve">    http://sqlserverperformance.wordpress.com/2010/12/29/updated-sql-2005-and-2008-diagnostic-queries/</w:t>
      </w:r>
    </w:p>
    <w:p w14:paraId="5566C208" w14:textId="77777777" w:rsidR="00F23471" w:rsidRPr="00BC01FD" w:rsidRDefault="00F23471" w:rsidP="00F23471">
      <w:pPr>
        <w:rPr>
          <w:lang w:val="en-US"/>
        </w:rPr>
      </w:pPr>
    </w:p>
    <w:p w14:paraId="622E8B9D" w14:textId="77777777" w:rsidR="00F23471" w:rsidRPr="00BC01FD" w:rsidRDefault="00F23471" w:rsidP="00F23471">
      <w:pPr>
        <w:rPr>
          <w:lang w:val="en-US"/>
        </w:rPr>
      </w:pPr>
      <w:r w:rsidRPr="00BC01FD">
        <w:rPr>
          <w:lang w:val="en-US"/>
        </w:rPr>
        <w:t xml:space="preserve">    Hope some of the suggestions in this thread help.</w:t>
      </w:r>
    </w:p>
    <w:p w14:paraId="2EAEF6A7" w14:textId="77777777" w:rsidR="00F23471" w:rsidRPr="00BC01FD" w:rsidRDefault="00F23471" w:rsidP="00F23471">
      <w:pPr>
        <w:rPr>
          <w:lang w:val="en-US"/>
        </w:rPr>
      </w:pPr>
    </w:p>
    <w:p w14:paraId="09393EBC" w14:textId="77777777" w:rsidR="00F23471" w:rsidRPr="00BC01FD" w:rsidRDefault="00F23471" w:rsidP="00F23471">
      <w:pPr>
        <w:rPr>
          <w:lang w:val="en-US"/>
        </w:rPr>
      </w:pPr>
      <w:r w:rsidRPr="00BC01FD">
        <w:rPr>
          <w:lang w:val="en-US"/>
        </w:rPr>
        <w:t xml:space="preserve">    http://artisconsulting.com/Blogs/GregGalloway</w:t>
      </w:r>
    </w:p>
    <w:p w14:paraId="74287282" w14:textId="77777777" w:rsidR="00F23471" w:rsidRDefault="00F23471" w:rsidP="00F23471">
      <w:pPr>
        <w:rPr>
          <w:lang w:val="en-US"/>
        </w:rPr>
      </w:pPr>
    </w:p>
    <w:p w14:paraId="4EBDD89E" w14:textId="77777777" w:rsidR="00F23471" w:rsidRPr="00BC01FD" w:rsidRDefault="00F23471" w:rsidP="00F23471">
      <w:pPr>
        <w:rPr>
          <w:lang w:val="en-US"/>
        </w:rPr>
      </w:pPr>
      <w:r>
        <w:rPr>
          <w:lang w:val="en-US"/>
        </w:rPr>
        <w:t>Blog:</w:t>
      </w:r>
      <w:r w:rsidRPr="00BC01FD">
        <w:rPr>
          <w:lang w:val="en-US"/>
        </w:rPr>
        <w:t xml:space="preserve">      Hi,</w:t>
      </w:r>
    </w:p>
    <w:p w14:paraId="642BF4BF" w14:textId="77777777" w:rsidR="00F23471" w:rsidRPr="00BC01FD" w:rsidRDefault="00F23471" w:rsidP="00F23471">
      <w:pPr>
        <w:rPr>
          <w:lang w:val="en-US"/>
        </w:rPr>
      </w:pPr>
      <w:r w:rsidRPr="00BC01FD">
        <w:rPr>
          <w:lang w:val="en-US"/>
        </w:rPr>
        <w:t xml:space="preserve">       500 million rows is a huge data and you should definitely consider </w:t>
      </w:r>
      <w:r>
        <w:rPr>
          <w:lang w:val="en-US"/>
        </w:rPr>
        <w:t>partition</w:t>
      </w:r>
      <w:r w:rsidRPr="00BC01FD">
        <w:rPr>
          <w:lang w:val="en-US"/>
        </w:rPr>
        <w:t xml:space="preserve">ing your cube. Once the </w:t>
      </w:r>
      <w:r>
        <w:rPr>
          <w:lang w:val="en-US"/>
        </w:rPr>
        <w:t>partition</w:t>
      </w:r>
      <w:r w:rsidRPr="00BC01FD">
        <w:rPr>
          <w:lang w:val="en-US"/>
        </w:rPr>
        <w:t xml:space="preserve">s is been done, you can process required partition of the cube instead of whle cube at a time. As </w:t>
      </w:r>
      <w:r>
        <w:rPr>
          <w:lang w:val="en-US"/>
        </w:rPr>
        <w:t>partition</w:t>
      </w:r>
      <w:r w:rsidRPr="00BC01FD">
        <w:rPr>
          <w:lang w:val="en-US"/>
        </w:rPr>
        <w:t>s will be having less number of rows it will be quicker and will require less Temp DB space.</w:t>
      </w:r>
    </w:p>
    <w:p w14:paraId="05592AF1" w14:textId="77777777" w:rsidR="00F23471" w:rsidRPr="00BC01FD" w:rsidRDefault="00F23471" w:rsidP="00F23471">
      <w:pPr>
        <w:rPr>
          <w:lang w:val="en-US"/>
        </w:rPr>
      </w:pPr>
    </w:p>
    <w:p w14:paraId="48D11413" w14:textId="77777777" w:rsidR="00F23471" w:rsidRPr="00BC01FD" w:rsidRDefault="00F23471" w:rsidP="00F23471">
      <w:pPr>
        <w:rPr>
          <w:lang w:val="en-US"/>
        </w:rPr>
      </w:pPr>
      <w:r w:rsidRPr="00BC01FD">
        <w:rPr>
          <w:lang w:val="en-US"/>
        </w:rPr>
        <w:t xml:space="preserve">    Here are some good articals on how to partition you cube,</w:t>
      </w:r>
    </w:p>
    <w:p w14:paraId="17FC0368" w14:textId="77777777" w:rsidR="00F23471" w:rsidRPr="00BC01FD" w:rsidRDefault="00F23471" w:rsidP="00F23471">
      <w:pPr>
        <w:rPr>
          <w:lang w:val="en-US"/>
        </w:rPr>
      </w:pPr>
    </w:p>
    <w:p w14:paraId="3A1B72D7" w14:textId="77777777" w:rsidR="00F23471" w:rsidRPr="00BC01FD" w:rsidRDefault="00F23471" w:rsidP="00F23471">
      <w:pPr>
        <w:rPr>
          <w:lang w:val="en-US"/>
        </w:rPr>
      </w:pPr>
      <w:r w:rsidRPr="00BC01FD">
        <w:rPr>
          <w:lang w:val="en-US"/>
        </w:rPr>
        <w:t xml:space="preserve">     http://www.bidn.com/blogs/briankmcdonald/bidn-blog/1212/creating-analysis-services-partitions-using-bids</w:t>
      </w:r>
    </w:p>
    <w:p w14:paraId="4A117593" w14:textId="77777777" w:rsidR="00F23471" w:rsidRPr="00BC01FD" w:rsidRDefault="00F23471" w:rsidP="00F23471">
      <w:pPr>
        <w:rPr>
          <w:lang w:val="en-US"/>
        </w:rPr>
      </w:pPr>
    </w:p>
    <w:p w14:paraId="1AD86F95" w14:textId="77777777" w:rsidR="00F23471" w:rsidRPr="00BC01FD" w:rsidRDefault="00F23471" w:rsidP="00F23471">
      <w:pPr>
        <w:rPr>
          <w:lang w:val="en-US"/>
        </w:rPr>
      </w:pPr>
      <w:r w:rsidRPr="00BC01FD">
        <w:rPr>
          <w:lang w:val="en-US"/>
        </w:rPr>
        <w:t xml:space="preserve">    http://www.sqlservercentral.com/articles/Analysis+Services</w:t>
      </w:r>
      <w:proofErr w:type="gramStart"/>
      <w:r w:rsidRPr="00BC01FD">
        <w:rPr>
          <w:lang w:val="en-US"/>
        </w:rPr>
        <w:t>+(</w:t>
      </w:r>
      <w:proofErr w:type="gramEnd"/>
      <w:r w:rsidRPr="00BC01FD">
        <w:rPr>
          <w:lang w:val="en-US"/>
        </w:rPr>
        <w:t>SSAS)/70282/</w:t>
      </w:r>
    </w:p>
    <w:p w14:paraId="7C3D5F2C" w14:textId="77777777" w:rsidR="00F23471" w:rsidRPr="00BC01FD" w:rsidRDefault="00F23471" w:rsidP="00F23471">
      <w:pPr>
        <w:rPr>
          <w:lang w:val="en-US"/>
        </w:rPr>
      </w:pPr>
    </w:p>
    <w:p w14:paraId="59791617" w14:textId="77777777" w:rsidR="00F23471" w:rsidRDefault="00F23471" w:rsidP="00F23471">
      <w:pPr>
        <w:rPr>
          <w:lang w:val="en-US"/>
        </w:rPr>
      </w:pPr>
      <w:r w:rsidRPr="00BC01FD">
        <w:rPr>
          <w:lang w:val="en-US"/>
        </w:rPr>
        <w:t xml:space="preserve">    Cheers, Ashish</w:t>
      </w:r>
    </w:p>
    <w:p w14:paraId="15515AFB" w14:textId="77777777" w:rsidR="00F23471" w:rsidRDefault="00F23471" w:rsidP="00F23471">
      <w:pPr>
        <w:rPr>
          <w:lang w:val="en-US"/>
        </w:rPr>
      </w:pPr>
    </w:p>
    <w:p w14:paraId="6D1C14DD" w14:textId="77777777" w:rsidR="00F23471" w:rsidRPr="00744B42" w:rsidRDefault="00F23471" w:rsidP="00F23471">
      <w:pPr>
        <w:rPr>
          <w:lang w:val="en-US"/>
        </w:rPr>
      </w:pPr>
      <w:r w:rsidRPr="00744B42">
        <w:rPr>
          <w:lang w:val="en-US"/>
        </w:rPr>
        <w:t xml:space="preserve">Explosive Temdb growth can be caused by </w:t>
      </w:r>
      <w:proofErr w:type="gramStart"/>
      <w:r w:rsidRPr="00744B42">
        <w:rPr>
          <w:lang w:val="en-US"/>
        </w:rPr>
        <w:t>aggregations(</w:t>
      </w:r>
      <w:proofErr w:type="gramEnd"/>
      <w:r w:rsidRPr="00744B42">
        <w:rPr>
          <w:lang w:val="en-US"/>
        </w:rPr>
        <w:t>Group by), complex joins in views, complex queries, order by clauses i queries(and so on). It is probably about how you feed data into SSAS or any other non SSAS activities when you process the cube.</w:t>
      </w:r>
    </w:p>
    <w:p w14:paraId="69595FA3" w14:textId="77777777" w:rsidR="00F23471" w:rsidRPr="00744B42" w:rsidRDefault="00F23471" w:rsidP="00F23471">
      <w:pPr>
        <w:rPr>
          <w:lang w:val="en-US"/>
        </w:rPr>
      </w:pPr>
    </w:p>
    <w:p w14:paraId="24B6EC13" w14:textId="77777777" w:rsidR="00F23471" w:rsidRPr="00744B42" w:rsidRDefault="00F23471" w:rsidP="00F23471">
      <w:pPr>
        <w:rPr>
          <w:lang w:val="en-US"/>
        </w:rPr>
      </w:pPr>
      <w:r w:rsidRPr="00744B42">
        <w:rPr>
          <w:lang w:val="en-US"/>
        </w:rPr>
        <w:t>What you can do is to to put Tempdb on a large and fast dedicated hard-drive. Before you start the SSAS processing you can shrink the tempdb. Each time you restart the server the Tempdb is dropped and recreated with a smaller space.</w:t>
      </w:r>
    </w:p>
    <w:p w14:paraId="188B520C" w14:textId="77777777" w:rsidR="00F23471" w:rsidRPr="00744B42" w:rsidRDefault="00F23471" w:rsidP="00F23471">
      <w:pPr>
        <w:rPr>
          <w:lang w:val="en-US"/>
        </w:rPr>
      </w:pPr>
    </w:p>
    <w:p w14:paraId="33D7523A" w14:textId="77777777" w:rsidR="00F23471" w:rsidRPr="000C2F64" w:rsidRDefault="00F23471" w:rsidP="00F23471">
      <w:pPr>
        <w:rPr>
          <w:lang w:val="en-US"/>
        </w:rPr>
      </w:pPr>
      <w:r w:rsidRPr="00744B42">
        <w:rPr>
          <w:lang w:val="en-US"/>
        </w:rPr>
        <w:t>Thomas Ivarsson</w:t>
      </w:r>
    </w:p>
    <w:p w14:paraId="667A59ED" w14:textId="77777777" w:rsidR="00F23471" w:rsidRDefault="00F23471" w:rsidP="00F23471">
      <w:pPr>
        <w:pStyle w:val="Heading1"/>
        <w:rPr>
          <w:lang w:val="en-US"/>
        </w:rPr>
      </w:pPr>
      <w:bookmarkStart w:id="115" w:name="_Toc93671708"/>
      <w:r>
        <w:rPr>
          <w:lang w:val="en-US"/>
        </w:rPr>
        <w:t>SSR</w:t>
      </w:r>
      <w:r w:rsidRPr="00D63BA2">
        <w:rPr>
          <w:lang w:val="en-US"/>
        </w:rPr>
        <w:t xml:space="preserve">S </w:t>
      </w:r>
      <w:r>
        <w:rPr>
          <w:lang w:val="en-US"/>
        </w:rPr>
        <w:t xml:space="preserve">Reporting </w:t>
      </w:r>
      <w:r w:rsidRPr="00D63BA2">
        <w:rPr>
          <w:lang w:val="en-US"/>
        </w:rPr>
        <w:t>Services Adm</w:t>
      </w:r>
      <w:bookmarkEnd w:id="115"/>
    </w:p>
    <w:p w14:paraId="7ED8D7A6" w14:textId="77777777" w:rsidR="00F23471" w:rsidRPr="00680119" w:rsidRDefault="00F23471" w:rsidP="00F23471">
      <w:pPr>
        <w:rPr>
          <w:lang w:val="en-US"/>
        </w:rPr>
      </w:pPr>
    </w:p>
    <w:p w14:paraId="5FD5F37D" w14:textId="77777777" w:rsidR="00F23471" w:rsidRDefault="00A80A25" w:rsidP="00F23471">
      <w:pPr>
        <w:rPr>
          <w:lang w:val="en-US"/>
        </w:rPr>
      </w:pPr>
      <w:hyperlink r:id="rId67" w:history="1">
        <w:r w:rsidR="00F23471" w:rsidRPr="00640E53">
          <w:rPr>
            <w:rStyle w:val="Hyperlink"/>
            <w:lang w:val="en-US"/>
          </w:rPr>
          <w:t>https://docs.microsoft.com/en-us/sql/reporting-services/report-server-sharepoint/configuration-and-administration-of-a-report-server</w:t>
        </w:r>
      </w:hyperlink>
    </w:p>
    <w:p w14:paraId="2DEAE9BD" w14:textId="77777777" w:rsidR="00F23471" w:rsidRDefault="00F23471" w:rsidP="00F23471">
      <w:pPr>
        <w:rPr>
          <w:lang w:val="en-US"/>
        </w:rPr>
      </w:pPr>
      <w:r w:rsidRPr="00680119">
        <w:rPr>
          <w:lang w:val="en-US"/>
        </w:rPr>
        <w:t>https://technet.microsoft.com/en-us/library/</w:t>
      </w:r>
      <w:proofErr w:type="gramStart"/>
      <w:r w:rsidRPr="00680119">
        <w:rPr>
          <w:lang w:val="en-US"/>
        </w:rPr>
        <w:t>bb522825(</w:t>
      </w:r>
      <w:proofErr w:type="gramEnd"/>
      <w:r w:rsidRPr="00680119">
        <w:rPr>
          <w:lang w:val="en-US"/>
        </w:rPr>
        <w:t>v=sql.105).aspx</w:t>
      </w:r>
    </w:p>
    <w:p w14:paraId="2815BDA5" w14:textId="77777777" w:rsidR="00F23471" w:rsidRDefault="00A80A25" w:rsidP="00F23471">
      <w:pPr>
        <w:rPr>
          <w:lang w:val="en-US"/>
        </w:rPr>
      </w:pPr>
      <w:hyperlink r:id="rId68" w:history="1">
        <w:r w:rsidR="00F23471" w:rsidRPr="00640E53">
          <w:rPr>
            <w:rStyle w:val="Hyperlink"/>
            <w:lang w:val="en-US"/>
          </w:rPr>
          <w:t>https://www.mssqltips.com/sql-server-tip-category/104/reporting-services-administration/</w:t>
        </w:r>
      </w:hyperlink>
    </w:p>
    <w:p w14:paraId="65192F71" w14:textId="77777777" w:rsidR="00F23471" w:rsidRDefault="00A80A25" w:rsidP="00F23471">
      <w:pPr>
        <w:rPr>
          <w:lang w:val="en-US"/>
        </w:rPr>
      </w:pPr>
      <w:hyperlink r:id="rId69" w:history="1">
        <w:r w:rsidR="00F23471" w:rsidRPr="00640E53">
          <w:rPr>
            <w:rStyle w:val="Hyperlink"/>
            <w:lang w:val="en-US"/>
          </w:rPr>
          <w:t>https://docs.microsoft.com/en-us/sql/reporting-services/report-server/configure-and-administer-a-report-server-ssrs-native-mode</w:t>
        </w:r>
      </w:hyperlink>
    </w:p>
    <w:p w14:paraId="123DED5A" w14:textId="77777777" w:rsidR="00F23471" w:rsidRDefault="00A80A25" w:rsidP="00F23471">
      <w:pPr>
        <w:rPr>
          <w:rStyle w:val="Hyperlink"/>
          <w:lang w:val="en-US"/>
        </w:rPr>
      </w:pPr>
      <w:hyperlink r:id="rId70" w:history="1">
        <w:r w:rsidR="00F23471" w:rsidRPr="00640E53">
          <w:rPr>
            <w:rStyle w:val="Hyperlink"/>
            <w:lang w:val="en-US"/>
          </w:rPr>
          <w:t>https://docs.microsoft.com/en-us/sql/reporting-services/security/grant-user-access-to-a-report-server</w:t>
        </w:r>
      </w:hyperlink>
    </w:p>
    <w:p w14:paraId="6CC74D5D" w14:textId="77777777" w:rsidR="00F23471" w:rsidRDefault="00F23471" w:rsidP="00F23471">
      <w:pPr>
        <w:rPr>
          <w:lang w:val="en-US"/>
        </w:rPr>
      </w:pPr>
    </w:p>
    <w:p w14:paraId="34EFE76A" w14:textId="77777777" w:rsidR="00F23471" w:rsidRDefault="00F23471" w:rsidP="00F23471">
      <w:pPr>
        <w:rPr>
          <w:lang w:val="en-US"/>
        </w:rPr>
      </w:pPr>
    </w:p>
    <w:p w14:paraId="728DA672" w14:textId="77777777" w:rsidR="00F23471" w:rsidRDefault="00A80A25" w:rsidP="00F23471">
      <w:pPr>
        <w:rPr>
          <w:lang w:val="en-US"/>
        </w:rPr>
      </w:pPr>
      <w:hyperlink r:id="rId71" w:history="1">
        <w:r w:rsidR="00F23471" w:rsidRPr="008B2BF7">
          <w:rPr>
            <w:rStyle w:val="Hyperlink"/>
            <w:lang w:val="en-US"/>
          </w:rPr>
          <w:t>https://docs.microsoft.com/en-us/sql/reporting-services/install-windows/find-reporting-services-product-key-ssrs?view=sql-server-2017</w:t>
        </w:r>
      </w:hyperlink>
    </w:p>
    <w:p w14:paraId="3F37548E" w14:textId="77777777" w:rsidR="00F23471" w:rsidRDefault="00A80A25" w:rsidP="00F23471">
      <w:pPr>
        <w:rPr>
          <w:lang w:val="en-US"/>
        </w:rPr>
      </w:pPr>
      <w:hyperlink r:id="rId72" w:history="1">
        <w:r w:rsidR="00F23471" w:rsidRPr="008B2BF7">
          <w:rPr>
            <w:rStyle w:val="Hyperlink"/>
            <w:lang w:val="en-US"/>
          </w:rPr>
          <w:t>https://docs.microsoft.com/en-us/sql/reporting-services/install-windows/install-reporting-services?view=sql-server-2017</w:t>
        </w:r>
      </w:hyperlink>
    </w:p>
    <w:p w14:paraId="48B3B037" w14:textId="77777777" w:rsidR="00F23471" w:rsidRDefault="00A80A25" w:rsidP="00F23471">
      <w:pPr>
        <w:rPr>
          <w:lang w:val="en-US"/>
        </w:rPr>
      </w:pPr>
      <w:hyperlink r:id="rId73" w:history="1">
        <w:r w:rsidR="00F23471" w:rsidRPr="00661BAC">
          <w:rPr>
            <w:rStyle w:val="Hyperlink"/>
            <w:lang w:val="en-US"/>
          </w:rPr>
          <w:t>https://blog.sqlauthority.com/2013/07/24/sql-server-installing-sql-server-data-tools-and-ssrs/</w:t>
        </w:r>
      </w:hyperlink>
    </w:p>
    <w:p w14:paraId="307C05A6" w14:textId="77777777" w:rsidR="00F23471" w:rsidRDefault="00A80A25" w:rsidP="00F23471">
      <w:pPr>
        <w:rPr>
          <w:lang w:val="en-US"/>
        </w:rPr>
      </w:pPr>
      <w:hyperlink r:id="rId74" w:history="1">
        <w:r w:rsidR="00F23471" w:rsidRPr="00661BAC">
          <w:rPr>
            <w:rStyle w:val="Hyperlink"/>
            <w:lang w:val="en-US"/>
          </w:rPr>
          <w:t>https://www.mssqltips.com/sqlservertip/5237/installing-sql-server-reporting-services-2017/</w:t>
        </w:r>
      </w:hyperlink>
    </w:p>
    <w:p w14:paraId="20F178B7" w14:textId="77777777" w:rsidR="00F23471" w:rsidRDefault="00A80A25" w:rsidP="00F23471">
      <w:pPr>
        <w:rPr>
          <w:lang w:val="en-US"/>
        </w:rPr>
      </w:pPr>
      <w:hyperlink r:id="rId75" w:history="1">
        <w:r w:rsidR="00F23471" w:rsidRPr="00661BAC">
          <w:rPr>
            <w:rStyle w:val="Hyperlink"/>
            <w:lang w:val="en-US"/>
          </w:rPr>
          <w:t>https://www.mssqltips.com/sqlservertip/4852/sql-server-reporting-services-standalone-installation/</w:t>
        </w:r>
      </w:hyperlink>
    </w:p>
    <w:p w14:paraId="6AB0BBED" w14:textId="77777777" w:rsidR="00F23471" w:rsidRDefault="00A80A25" w:rsidP="00F23471">
      <w:pPr>
        <w:rPr>
          <w:lang w:val="en-US"/>
        </w:rPr>
      </w:pPr>
      <w:hyperlink r:id="rId76" w:history="1">
        <w:r w:rsidR="00F23471" w:rsidRPr="00661BAC">
          <w:rPr>
            <w:rStyle w:val="Hyperlink"/>
            <w:lang w:val="en-US"/>
          </w:rPr>
          <w:t>https://www.mssqltips.com/sqlservertip/4020/sql-server-reporting-services-general-best-practices/</w:t>
        </w:r>
      </w:hyperlink>
    </w:p>
    <w:p w14:paraId="19265CD3" w14:textId="77777777" w:rsidR="00F23471" w:rsidRDefault="00A80A25" w:rsidP="00F23471">
      <w:pPr>
        <w:rPr>
          <w:lang w:val="en-US"/>
        </w:rPr>
      </w:pPr>
      <w:hyperlink r:id="rId77" w:history="1">
        <w:r w:rsidR="00F23471" w:rsidRPr="00661BAC">
          <w:rPr>
            <w:rStyle w:val="Hyperlink"/>
            <w:lang w:val="en-US"/>
          </w:rPr>
          <w:t>https://blog.devoworx.net/2017/02/04/install-and-configure-ssrs/</w:t>
        </w:r>
      </w:hyperlink>
    </w:p>
    <w:p w14:paraId="6FC3C971" w14:textId="77777777" w:rsidR="00F23471" w:rsidRDefault="00A80A25" w:rsidP="00F23471">
      <w:pPr>
        <w:rPr>
          <w:lang w:val="en-US"/>
        </w:rPr>
      </w:pPr>
      <w:hyperlink r:id="rId78" w:history="1">
        <w:r w:rsidR="00F23471" w:rsidRPr="00661BAC">
          <w:rPr>
            <w:rStyle w:val="Hyperlink"/>
            <w:lang w:val="en-US"/>
          </w:rPr>
          <w:t>https://www.advancedinstaller.com/user-guide/ssrs-deployment.html</w:t>
        </w:r>
      </w:hyperlink>
    </w:p>
    <w:p w14:paraId="4513D622" w14:textId="77777777" w:rsidR="00F23471" w:rsidRDefault="00F23471" w:rsidP="00F23471">
      <w:pPr>
        <w:rPr>
          <w:lang w:val="en-US"/>
        </w:rPr>
      </w:pPr>
    </w:p>
    <w:p w14:paraId="250AA75A" w14:textId="77777777" w:rsidR="00F23471" w:rsidRDefault="00F23471" w:rsidP="00F23471">
      <w:pPr>
        <w:rPr>
          <w:lang w:val="en-US"/>
        </w:rPr>
      </w:pPr>
    </w:p>
    <w:p w14:paraId="24C2E8BC" w14:textId="77777777" w:rsidR="00F23471" w:rsidRDefault="00F23471" w:rsidP="00F23471">
      <w:pPr>
        <w:pStyle w:val="Heading2"/>
        <w:rPr>
          <w:lang w:val="en-US"/>
        </w:rPr>
      </w:pPr>
      <w:bookmarkStart w:id="116" w:name="_Toc93671709"/>
      <w:r>
        <w:rPr>
          <w:lang w:val="en-US"/>
        </w:rPr>
        <w:t>Reporting Services Configuration Manager</w:t>
      </w:r>
      <w:bookmarkEnd w:id="116"/>
    </w:p>
    <w:p w14:paraId="6467413F" w14:textId="77777777" w:rsidR="00F23471" w:rsidRDefault="00F23471" w:rsidP="00F23471">
      <w:pPr>
        <w:rPr>
          <w:lang w:val="en-US"/>
        </w:rPr>
      </w:pPr>
      <w:r>
        <w:rPr>
          <w:lang w:val="en-US"/>
        </w:rPr>
        <w:t>RSC Connection: angiv server &amp; instans: Connect</w:t>
      </w:r>
    </w:p>
    <w:p w14:paraId="683EFCA1" w14:textId="77777777" w:rsidR="00F23471" w:rsidRDefault="00F23471" w:rsidP="00F23471">
      <w:pPr>
        <w:rPr>
          <w:lang w:val="en-US"/>
        </w:rPr>
      </w:pPr>
      <w:r>
        <w:rPr>
          <w:lang w:val="en-US"/>
        </w:rPr>
        <w:t xml:space="preserve">RSC Status: info </w:t>
      </w:r>
      <w:proofErr w:type="gramStart"/>
      <w:r>
        <w:rPr>
          <w:lang w:val="en-US"/>
        </w:rPr>
        <w:t>om</w:t>
      </w:r>
      <w:proofErr w:type="gramEnd"/>
      <w:r>
        <w:rPr>
          <w:lang w:val="en-US"/>
        </w:rPr>
        <w:t xml:space="preserve"> Server, instance, edition, version db-name, mode, status &amp; mulighed for start /stop</w:t>
      </w:r>
    </w:p>
    <w:p w14:paraId="536E9829" w14:textId="77777777" w:rsidR="00F23471" w:rsidRDefault="00F23471" w:rsidP="00F23471">
      <w:pPr>
        <w:rPr>
          <w:lang w:val="en-US"/>
        </w:rPr>
      </w:pPr>
      <w:r>
        <w:rPr>
          <w:lang w:val="en-US"/>
        </w:rPr>
        <w:t>RSC Service Account: vælg Builtin (ReportServer) eller ad: gMSA service account til at starte ReportServeren…</w:t>
      </w:r>
    </w:p>
    <w:p w14:paraId="54D03768" w14:textId="77777777" w:rsidR="00F23471" w:rsidRDefault="00F23471" w:rsidP="00F23471">
      <w:pPr>
        <w:rPr>
          <w:lang w:val="en-US"/>
        </w:rPr>
      </w:pPr>
      <w:r>
        <w:rPr>
          <w:lang w:val="en-US"/>
        </w:rPr>
        <w:t xml:space="preserve">RSC WebService URL: Vælg virtual Directory, IP, port, SSL certificate, SSL port </w:t>
      </w:r>
      <w:proofErr w:type="gramStart"/>
      <w:r>
        <w:rPr>
          <w:lang w:val="en-US"/>
        </w:rPr>
        <w:t>og</w:t>
      </w:r>
      <w:proofErr w:type="gramEnd"/>
      <w:r>
        <w:rPr>
          <w:lang w:val="en-US"/>
        </w:rPr>
        <w:t xml:space="preserve"> resulterende URL</w:t>
      </w:r>
    </w:p>
    <w:p w14:paraId="52EA7ACE" w14:textId="77777777" w:rsidR="00F23471" w:rsidRDefault="00F23471" w:rsidP="00F23471">
      <w:pPr>
        <w:rPr>
          <w:lang w:val="en-US"/>
        </w:rPr>
      </w:pPr>
      <w:r>
        <w:rPr>
          <w:lang w:val="en-US"/>
        </w:rPr>
        <w:t>RSC Database: Vælg SQL Server, DB, RS mode, DB Credential, Login, password</w:t>
      </w:r>
    </w:p>
    <w:p w14:paraId="08760B81" w14:textId="77777777" w:rsidR="00F23471" w:rsidRDefault="00F23471" w:rsidP="00F23471">
      <w:pPr>
        <w:rPr>
          <w:lang w:val="en-US"/>
        </w:rPr>
      </w:pPr>
      <w:r>
        <w:rPr>
          <w:lang w:val="en-US"/>
        </w:rPr>
        <w:t>RSC ReportManager/Web Portal URL: vælg Virtual Directory, URLs</w:t>
      </w:r>
    </w:p>
    <w:p w14:paraId="33A3FF19" w14:textId="77777777" w:rsidR="00F23471" w:rsidRDefault="00F23471" w:rsidP="00F23471">
      <w:pPr>
        <w:rPr>
          <w:lang w:val="en-US"/>
        </w:rPr>
      </w:pPr>
      <w:r>
        <w:rPr>
          <w:lang w:val="en-US"/>
        </w:rPr>
        <w:t>RSC E-mail settings: vælg Sender Address, Delivery Method (SMTP), SMTP Server</w:t>
      </w:r>
    </w:p>
    <w:p w14:paraId="357E3481" w14:textId="77777777" w:rsidR="00F23471" w:rsidRDefault="00F23471" w:rsidP="00F23471">
      <w:pPr>
        <w:rPr>
          <w:lang w:val="en-US"/>
        </w:rPr>
      </w:pPr>
      <w:r>
        <w:rPr>
          <w:lang w:val="en-US"/>
        </w:rPr>
        <w:t>RSC Execution Account: Vælg Account &amp; Password</w:t>
      </w:r>
    </w:p>
    <w:p w14:paraId="45B10B36" w14:textId="77777777" w:rsidR="00F23471" w:rsidRDefault="00F23471" w:rsidP="00F23471">
      <w:pPr>
        <w:rPr>
          <w:lang w:val="en-US"/>
        </w:rPr>
      </w:pPr>
      <w:r>
        <w:rPr>
          <w:lang w:val="en-US"/>
        </w:rPr>
        <w:t>RSC Encryption Key: Backup, Restore, Change, Delete (Demands Reconfiguration afterwards)</w:t>
      </w:r>
    </w:p>
    <w:p w14:paraId="3407E1FF" w14:textId="77777777" w:rsidR="00F23471" w:rsidRDefault="00F23471" w:rsidP="00F23471">
      <w:pPr>
        <w:rPr>
          <w:lang w:val="en-US"/>
        </w:rPr>
      </w:pPr>
      <w:r>
        <w:rPr>
          <w:lang w:val="en-US"/>
        </w:rPr>
        <w:t>RSC Scale-out Deployment (Distribueret Reporting Services)</w:t>
      </w:r>
    </w:p>
    <w:p w14:paraId="2D75C323" w14:textId="77777777" w:rsidR="00F23471" w:rsidRDefault="00F23471" w:rsidP="00F23471">
      <w:pPr>
        <w:rPr>
          <w:lang w:val="en-US"/>
        </w:rPr>
      </w:pPr>
    </w:p>
    <w:p w14:paraId="19CBE4D7" w14:textId="77777777" w:rsidR="00F23471" w:rsidRDefault="00F23471" w:rsidP="00F23471">
      <w:pPr>
        <w:rPr>
          <w:lang w:val="en-US"/>
        </w:rPr>
      </w:pPr>
    </w:p>
    <w:p w14:paraId="3E16DEC0" w14:textId="77777777" w:rsidR="00F23471" w:rsidRPr="00C337FE" w:rsidRDefault="00F23471" w:rsidP="00F23471">
      <w:pPr>
        <w:pStyle w:val="Heading1"/>
      </w:pPr>
      <w:bookmarkStart w:id="117" w:name="_Toc93671710"/>
      <w:r w:rsidRPr="00C337FE">
        <w:t>Microsoft R Services</w:t>
      </w:r>
      <w:bookmarkEnd w:id="117"/>
    </w:p>
    <w:p w14:paraId="0E6C5301" w14:textId="77777777" w:rsidR="00F23471" w:rsidRPr="00C337FE" w:rsidRDefault="00F23471" w:rsidP="00F23471">
      <w:r w:rsidRPr="00C337FE">
        <w:t>R-services handler jo om data-analyse og machine learning og her taler vi om Microsofts implementering af R (som er et gammelt sprog)</w:t>
      </w:r>
    </w:p>
    <w:p w14:paraId="6CB90C60" w14:textId="77777777" w:rsidR="00F23471" w:rsidRPr="00C337FE" w:rsidRDefault="00F23471" w:rsidP="00F23471">
      <w:r w:rsidRPr="00C337FE">
        <w:t>R-services giver (med vores viden pt.) flere fordele:</w:t>
      </w:r>
    </w:p>
    <w:p w14:paraId="121CB5DD" w14:textId="77777777" w:rsidR="00F23471" w:rsidRPr="00C337FE" w:rsidRDefault="00F23471" w:rsidP="00F23471"/>
    <w:p w14:paraId="7279A3D7" w14:textId="77777777" w:rsidR="00F23471" w:rsidRPr="00C337FE" w:rsidRDefault="00F23471" w:rsidP="00F23471">
      <w:r w:rsidRPr="00C337FE">
        <w:lastRenderedPageBreak/>
        <w:t>Det afvikles på SQL Serveren, hvorfor data ikke skal flyttes over netværket.</w:t>
      </w:r>
    </w:p>
    <w:p w14:paraId="3F8F7707" w14:textId="77777777" w:rsidR="00F23471" w:rsidRPr="00C337FE" w:rsidRDefault="00F23471" w:rsidP="00F23471">
      <w:r w:rsidRPr="00C337FE">
        <w:t>Der kan afvikles R-kode i SSMS.</w:t>
      </w:r>
    </w:p>
    <w:p w14:paraId="7DD60E32" w14:textId="77777777" w:rsidR="00F23471" w:rsidRPr="00C337FE" w:rsidRDefault="00F23471" w:rsidP="00F23471">
      <w:pPr>
        <w:rPr>
          <w:lang w:val="en-US"/>
        </w:rPr>
      </w:pPr>
      <w:r w:rsidRPr="00C337FE">
        <w:rPr>
          <w:lang w:val="en-US"/>
        </w:rPr>
        <w:t>Memory and disk will be managed by your instance of SQL Server (in-memory database)</w:t>
      </w:r>
      <w:r>
        <w:rPr>
          <w:lang w:val="en-US"/>
        </w:rPr>
        <w:t xml:space="preserve"> </w:t>
      </w:r>
      <w:r w:rsidRPr="00C337FE">
        <w:rPr>
          <w:lang w:val="en-US"/>
        </w:rPr>
        <w:t>etc, etc…..</w:t>
      </w:r>
    </w:p>
    <w:p w14:paraId="17EB9F62" w14:textId="77777777" w:rsidR="00F23471" w:rsidRPr="00C337FE" w:rsidRDefault="00F23471" w:rsidP="00F23471">
      <w:pPr>
        <w:rPr>
          <w:lang w:val="en-US"/>
        </w:rPr>
      </w:pPr>
    </w:p>
    <w:p w14:paraId="454E38F6" w14:textId="77777777" w:rsidR="00F23471" w:rsidRPr="00C337FE" w:rsidRDefault="00F23471" w:rsidP="00F23471">
      <w:pPr>
        <w:rPr>
          <w:lang w:val="en-US"/>
        </w:rPr>
      </w:pPr>
      <w:r w:rsidRPr="00C337FE">
        <w:rPr>
          <w:lang w:val="en-US"/>
        </w:rPr>
        <w:t>“With R Services available in SQL Server 2016, Microsoft is making the R language available for more flexible data analysis, making sharing data insights much easier, and overcoming memory (RAM) limitations. This mean the integration of R into SQL Server makes analysis on larger datasets, real time OLTP analysis and any kind of big data analysis (document system such as Hadoop, Teradata and others) much easier than ever before.”</w:t>
      </w:r>
    </w:p>
    <w:p w14:paraId="64EBFE58" w14:textId="77777777" w:rsidR="00F23471" w:rsidRPr="00C337FE" w:rsidRDefault="00F23471" w:rsidP="00F23471">
      <w:pPr>
        <w:rPr>
          <w:lang w:val="en-US"/>
        </w:rPr>
      </w:pPr>
    </w:p>
    <w:p w14:paraId="4C897306" w14:textId="77777777" w:rsidR="00F23471" w:rsidRPr="00C337FE" w:rsidRDefault="00F23471" w:rsidP="00F23471">
      <w:pPr>
        <w:rPr>
          <w:lang w:val="en-US"/>
        </w:rPr>
      </w:pPr>
      <w:r w:rsidRPr="00C337FE">
        <w:rPr>
          <w:lang w:val="en-US"/>
        </w:rPr>
        <w:t>“In SQL Server 2016, Microsoft introduced SQL Server R Services, a feature that supports enterprise-scale data science by integrating the R language with SQL Server database engine.”</w:t>
      </w:r>
    </w:p>
    <w:p w14:paraId="500E8D16" w14:textId="77777777" w:rsidR="00F23471" w:rsidRPr="00C337FE" w:rsidRDefault="00F23471" w:rsidP="00F23471">
      <w:pPr>
        <w:rPr>
          <w:lang w:val="en-US"/>
        </w:rPr>
      </w:pPr>
    </w:p>
    <w:p w14:paraId="59477203" w14:textId="77777777" w:rsidR="00F23471" w:rsidRPr="00C337FE" w:rsidRDefault="00F23471" w:rsidP="00F23471">
      <w:pPr>
        <w:rPr>
          <w:lang w:val="en-US"/>
        </w:rPr>
      </w:pPr>
      <w:r w:rsidRPr="00C337FE">
        <w:rPr>
          <w:lang w:val="en-US"/>
        </w:rPr>
        <w:t>Introduction to Microsoft R Services in SQL Server 2016 (non-Microsoft side dog)</w:t>
      </w:r>
    </w:p>
    <w:p w14:paraId="24EDC1F2" w14:textId="77777777" w:rsidR="00F23471" w:rsidRPr="00C337FE" w:rsidRDefault="00A80A25" w:rsidP="00F23471">
      <w:pPr>
        <w:rPr>
          <w:lang w:val="en-US"/>
        </w:rPr>
      </w:pPr>
      <w:hyperlink r:id="rId79" w:history="1">
        <w:r w:rsidR="00F23471" w:rsidRPr="00C337FE">
          <w:rPr>
            <w:rStyle w:val="Hyperlink"/>
            <w:lang w:val="en-US"/>
          </w:rPr>
          <w:t>http://www.sqlservercentral.com/articles/Microsoft/145393/</w:t>
        </w:r>
      </w:hyperlink>
    </w:p>
    <w:p w14:paraId="5036271F" w14:textId="77777777" w:rsidR="00F23471" w:rsidRPr="00C337FE" w:rsidRDefault="00F23471" w:rsidP="00F23471">
      <w:pPr>
        <w:rPr>
          <w:lang w:val="en-US"/>
        </w:rPr>
      </w:pPr>
    </w:p>
    <w:p w14:paraId="4887B1AB" w14:textId="77777777" w:rsidR="00F23471" w:rsidRPr="00C337FE" w:rsidRDefault="00F23471" w:rsidP="00F23471">
      <w:pPr>
        <w:rPr>
          <w:lang w:val="en-US"/>
        </w:rPr>
      </w:pPr>
      <w:r w:rsidRPr="00C337FE">
        <w:rPr>
          <w:lang w:val="en-US"/>
        </w:rPr>
        <w:t xml:space="preserve">“Using R Services and R Server brings better data insights with fast data computation and little (if any at all) data movement. Especially with R Server, performance will be enhanced and the size of your dataset will no longer be limited by memory. This tool is perfect for any kind of organization and corporate </w:t>
      </w:r>
      <w:proofErr w:type="gramStart"/>
      <w:r w:rsidRPr="00C337FE">
        <w:rPr>
          <w:lang w:val="en-US"/>
        </w:rPr>
        <w:t>environment, that</w:t>
      </w:r>
      <w:proofErr w:type="gramEnd"/>
      <w:r w:rsidRPr="00C337FE">
        <w:rPr>
          <w:lang w:val="en-US"/>
        </w:rPr>
        <w:t xml:space="preserve"> wish to shorten the time for creating daily and custom statistical analysis in in later parts we will also see in which areas R as a statistical and predictive tool can be used.”</w:t>
      </w:r>
    </w:p>
    <w:p w14:paraId="18B7CC0F" w14:textId="77777777" w:rsidR="00F23471" w:rsidRPr="00C337FE" w:rsidRDefault="00F23471" w:rsidP="00F23471">
      <w:pPr>
        <w:rPr>
          <w:lang w:val="en-US"/>
        </w:rPr>
      </w:pPr>
    </w:p>
    <w:p w14:paraId="5E1C143E" w14:textId="77777777" w:rsidR="00F23471" w:rsidRPr="00C337FE" w:rsidRDefault="00F23471" w:rsidP="00F23471">
      <w:r w:rsidRPr="00C337FE">
        <w:rPr>
          <w:noProof/>
          <w:lang w:eastAsia="da-DK"/>
        </w:rPr>
        <w:drawing>
          <wp:inline distT="0" distB="0" distL="0" distR="0" wp14:anchorId="28E4D085" wp14:editId="6D20595A">
            <wp:extent cx="6683375" cy="4813272"/>
            <wp:effectExtent l="0" t="0" r="3175" b="6985"/>
            <wp:docPr id="9" name="Billede 9" descr="cid:image001.png@01D35C89.E0E38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 descr="cid:image001.png@01D35C89.E0E38B40"/>
                    <pic:cNvPicPr>
                      <a:picLocks noChangeAspect="1" noChangeArrowheads="1"/>
                    </pic:cNvPicPr>
                  </pic:nvPicPr>
                  <pic:blipFill rotWithShape="1">
                    <a:blip r:embed="rId80" r:link="rId81">
                      <a:extLst>
                        <a:ext uri="{28A0092B-C50C-407E-A947-70E740481C1C}">
                          <a14:useLocalDpi xmlns:a14="http://schemas.microsoft.com/office/drawing/2010/main" val="0"/>
                        </a:ext>
                      </a:extLst>
                    </a:blip>
                    <a:srcRect l="3661"/>
                    <a:stretch/>
                  </pic:blipFill>
                  <pic:spPr bwMode="auto">
                    <a:xfrm>
                      <a:off x="0" y="0"/>
                      <a:ext cx="6728826" cy="4846005"/>
                    </a:xfrm>
                    <a:prstGeom prst="rect">
                      <a:avLst/>
                    </a:prstGeom>
                    <a:noFill/>
                    <a:ln>
                      <a:noFill/>
                    </a:ln>
                    <a:extLst>
                      <a:ext uri="{53640926-AAD7-44D8-BBD7-CCE9431645EC}">
                        <a14:shadowObscured xmlns:a14="http://schemas.microsoft.com/office/drawing/2010/main"/>
                      </a:ext>
                    </a:extLst>
                  </pic:spPr>
                </pic:pic>
              </a:graphicData>
            </a:graphic>
          </wp:inline>
        </w:drawing>
      </w:r>
    </w:p>
    <w:p w14:paraId="76418296" w14:textId="77777777" w:rsidR="00F23471" w:rsidRPr="00C337FE" w:rsidRDefault="00F23471" w:rsidP="00F23471"/>
    <w:p w14:paraId="4A3B9C31" w14:textId="77777777" w:rsidR="00F23471" w:rsidRPr="00C337FE" w:rsidRDefault="00F23471" w:rsidP="00F23471">
      <w:pPr>
        <w:rPr>
          <w:lang w:val="en-US"/>
        </w:rPr>
      </w:pPr>
      <w:r w:rsidRPr="00C337FE">
        <w:rPr>
          <w:lang w:val="en-US"/>
        </w:rPr>
        <w:t>“Introducing Machine Learning with SQL Server” (den kaldes Machine Learning Server I SQL Server 2017)</w:t>
      </w:r>
    </w:p>
    <w:p w14:paraId="6BE3ECA0" w14:textId="77777777" w:rsidR="00F23471" w:rsidRPr="00C337FE" w:rsidRDefault="00A80A25" w:rsidP="00F23471">
      <w:pPr>
        <w:rPr>
          <w:lang w:val="en-US"/>
        </w:rPr>
      </w:pPr>
      <w:hyperlink r:id="rId82" w:history="1">
        <w:r w:rsidR="00F23471" w:rsidRPr="00C337FE">
          <w:rPr>
            <w:rStyle w:val="Hyperlink"/>
            <w:lang w:val="en-US"/>
          </w:rPr>
          <w:t>https://docs.microsoft.com/en-us/machine-learning-server/r/concept-what-is-sql-server-r-services</w:t>
        </w:r>
      </w:hyperlink>
    </w:p>
    <w:p w14:paraId="21F99463" w14:textId="77777777" w:rsidR="00F23471" w:rsidRPr="00C337FE" w:rsidRDefault="00F23471" w:rsidP="00F23471">
      <w:pPr>
        <w:rPr>
          <w:lang w:val="en-US"/>
        </w:rPr>
      </w:pPr>
    </w:p>
    <w:p w14:paraId="7EBE60EB" w14:textId="77777777" w:rsidR="00F23471" w:rsidRPr="00680119" w:rsidRDefault="00F23471" w:rsidP="00F23471">
      <w:pPr>
        <w:rPr>
          <w:lang w:val="en-US"/>
        </w:rPr>
      </w:pPr>
    </w:p>
    <w:p w14:paraId="68991819" w14:textId="77777777" w:rsidR="00F23471" w:rsidRPr="00F23D73" w:rsidRDefault="00F23471" w:rsidP="00F23471">
      <w:pPr>
        <w:rPr>
          <w:rFonts w:asciiTheme="majorHAnsi" w:eastAsiaTheme="majorEastAsia" w:hAnsiTheme="majorHAnsi" w:cstheme="majorBidi"/>
          <w:color w:val="1F4E79" w:themeColor="accent1" w:themeShade="80"/>
          <w:sz w:val="32"/>
          <w:szCs w:val="32"/>
          <w:lang w:val="en-US"/>
        </w:rPr>
      </w:pPr>
      <w:r w:rsidRPr="00F23D73">
        <w:rPr>
          <w:lang w:val="en-US"/>
        </w:rPr>
        <w:lastRenderedPageBreak/>
        <w:br w:type="page"/>
      </w:r>
    </w:p>
    <w:p w14:paraId="543E5351" w14:textId="77777777" w:rsidR="00F23471" w:rsidRDefault="00F23471" w:rsidP="00F23471">
      <w:pPr>
        <w:pStyle w:val="Heading1"/>
        <w:rPr>
          <w:lang w:val="en-US"/>
        </w:rPr>
      </w:pPr>
      <w:bookmarkStart w:id="118" w:name="_Toc93671711"/>
      <w:r>
        <w:rPr>
          <w:lang w:val="en-US"/>
        </w:rPr>
        <w:lastRenderedPageBreak/>
        <w:t>DMV</w:t>
      </w:r>
      <w:bookmarkEnd w:id="118"/>
      <w:r>
        <w:rPr>
          <w:lang w:val="en-US"/>
        </w:rPr>
        <w:t xml:space="preserve"> </w:t>
      </w:r>
    </w:p>
    <w:p w14:paraId="760F3B44" w14:textId="77777777" w:rsidR="00F23471" w:rsidRDefault="00F23471" w:rsidP="00F23471">
      <w:pPr>
        <w:rPr>
          <w:lang w:val="en-US"/>
        </w:rPr>
      </w:pPr>
    </w:p>
    <w:p w14:paraId="41618EAC" w14:textId="77777777" w:rsidR="00F23471" w:rsidRDefault="00F23471" w:rsidP="00F23471">
      <w:pPr>
        <w:pStyle w:val="Heading3"/>
        <w:rPr>
          <w:lang w:val="en-US"/>
        </w:rPr>
      </w:pPr>
      <w:bookmarkStart w:id="119" w:name="_Toc93671712"/>
      <w:r>
        <w:rPr>
          <w:lang w:val="en-US"/>
        </w:rPr>
        <w:t>Sys.dm_io_virtual_file_stats</w:t>
      </w:r>
      <w:bookmarkEnd w:id="119"/>
    </w:p>
    <w:p w14:paraId="479FF022" w14:textId="77777777" w:rsidR="0052014F" w:rsidRDefault="00F23471" w:rsidP="00F23471">
      <w:pPr>
        <w:rPr>
          <w:rFonts w:ascii="Helvetica" w:hAnsi="Helvetica" w:cs="Helvetica"/>
          <w:color w:val="222222"/>
          <w:shd w:val="clear" w:color="auto" w:fill="FFFFFF"/>
          <w:lang w:val="en-US"/>
        </w:rPr>
      </w:pPr>
      <w:r>
        <w:rPr>
          <w:lang w:val="en-US"/>
        </w:rPr>
        <w:t xml:space="preserve">Use select * from to inquire about the </w:t>
      </w:r>
      <w:r w:rsidRPr="00F97A3B">
        <w:rPr>
          <w:lang w:val="en-US"/>
        </w:rPr>
        <w:t>SQL Server workload.</w:t>
      </w:r>
      <w:r w:rsidR="0052014F" w:rsidRPr="0052014F">
        <w:rPr>
          <w:rFonts w:ascii="Helvetica" w:hAnsi="Helvetica" w:cs="Helvetica"/>
          <w:color w:val="222222"/>
          <w:shd w:val="clear" w:color="auto" w:fill="FFFFFF"/>
          <w:lang w:val="en-US"/>
        </w:rPr>
        <w:t xml:space="preserve"> </w:t>
      </w:r>
    </w:p>
    <w:p w14:paraId="56AB36C6" w14:textId="32479325" w:rsidR="00F23471" w:rsidRDefault="0052014F" w:rsidP="00B25472">
      <w:pPr>
        <w:pStyle w:val="Heading3"/>
        <w:rPr>
          <w:shd w:val="clear" w:color="auto" w:fill="FFFFFF"/>
          <w:lang w:val="en-US"/>
        </w:rPr>
      </w:pPr>
      <w:bookmarkStart w:id="120" w:name="_Toc93671713"/>
      <w:r w:rsidRPr="0052014F">
        <w:rPr>
          <w:shd w:val="clear" w:color="auto" w:fill="FFFFFF"/>
          <w:lang w:val="en-US"/>
        </w:rPr>
        <w:t>sys.dm_tran_locks</w:t>
      </w:r>
      <w:bookmarkEnd w:id="120"/>
    </w:p>
    <w:p w14:paraId="7EE4CAB4" w14:textId="77777777" w:rsidR="00B25472" w:rsidRPr="00B25472" w:rsidRDefault="00B25472" w:rsidP="00B25472">
      <w:pPr>
        <w:rPr>
          <w:lang w:val="en-US"/>
        </w:rPr>
      </w:pPr>
    </w:p>
    <w:p w14:paraId="01611F0D" w14:textId="77777777" w:rsidR="00F23471" w:rsidRDefault="00F23471" w:rsidP="00F23471">
      <w:pPr>
        <w:pStyle w:val="Heading3"/>
        <w:rPr>
          <w:lang w:val="en-US"/>
        </w:rPr>
      </w:pPr>
      <w:bookmarkStart w:id="121" w:name="_Toc93671714"/>
      <w:r w:rsidRPr="00E716DB">
        <w:rPr>
          <w:lang w:val="en-US"/>
        </w:rPr>
        <w:t>sys.dm_os_waiting_tasks.</w:t>
      </w:r>
      <w:bookmarkEnd w:id="121"/>
      <w:r w:rsidRPr="00E716DB">
        <w:rPr>
          <w:lang w:val="en-US"/>
        </w:rPr>
        <w:t xml:space="preserve"> </w:t>
      </w:r>
    </w:p>
    <w:p w14:paraId="05F0F664" w14:textId="77777777" w:rsidR="00F23471" w:rsidRPr="00E716DB" w:rsidRDefault="00F23471" w:rsidP="005B3604">
      <w:pPr>
        <w:rPr>
          <w:lang w:val="en-US"/>
        </w:rPr>
      </w:pPr>
      <w:r w:rsidRPr="00E716DB">
        <w:rPr>
          <w:lang w:val="en-US"/>
        </w:rPr>
        <w:t xml:space="preserve">This DMV displays the list of tasks that are currently waiting together with the wait type, the wait duration, the resource that the task is waiting for, and other details. </w:t>
      </w:r>
    </w:p>
    <w:p w14:paraId="08290471" w14:textId="77777777" w:rsidR="00F23471" w:rsidRDefault="00F23471" w:rsidP="00F23471">
      <w:pPr>
        <w:pStyle w:val="Heading3"/>
      </w:pPr>
      <w:bookmarkStart w:id="122" w:name="_Toc93671715"/>
      <w:r w:rsidRPr="00E716DB">
        <w:t>sys.dm_os_wait_stats.</w:t>
      </w:r>
      <w:bookmarkEnd w:id="122"/>
      <w:r w:rsidRPr="00E716DB">
        <w:t xml:space="preserve"> </w:t>
      </w:r>
    </w:p>
    <w:p w14:paraId="289C252C" w14:textId="77777777" w:rsidR="00F23471" w:rsidRPr="00E716DB" w:rsidRDefault="00F23471" w:rsidP="00F23471">
      <w:pPr>
        <w:rPr>
          <w:lang w:val="en-US"/>
        </w:rPr>
      </w:pPr>
      <w:r w:rsidRPr="00E716DB">
        <w:rPr>
          <w:lang w:val="en-US"/>
        </w:rPr>
        <w:t xml:space="preserve">This DMV displays the total wait time for each wait type. </w:t>
      </w:r>
    </w:p>
    <w:p w14:paraId="094AD373" w14:textId="77777777" w:rsidR="00F23471" w:rsidRDefault="00F23471" w:rsidP="00F23471">
      <w:pPr>
        <w:pStyle w:val="Heading3"/>
        <w:rPr>
          <w:lang w:val="en-US"/>
        </w:rPr>
      </w:pPr>
      <w:bookmarkStart w:id="123" w:name="_Toc93671716"/>
      <w:r w:rsidRPr="00E716DB">
        <w:rPr>
          <w:lang w:val="en-US"/>
        </w:rPr>
        <w:t>sys.dm_exec_session_wait_stats.</w:t>
      </w:r>
      <w:bookmarkEnd w:id="123"/>
      <w:r w:rsidRPr="00E716DB">
        <w:rPr>
          <w:lang w:val="en-US"/>
        </w:rPr>
        <w:t xml:space="preserve"> </w:t>
      </w:r>
    </w:p>
    <w:p w14:paraId="169E8CE4" w14:textId="62813EC8" w:rsidR="00F23471" w:rsidRDefault="00F23471" w:rsidP="00F23471">
      <w:pPr>
        <w:rPr>
          <w:lang w:val="en-US"/>
        </w:rPr>
      </w:pPr>
      <w:r w:rsidRPr="00E716DB">
        <w:rPr>
          <w:lang w:val="en-US"/>
        </w:rPr>
        <w:t xml:space="preserve">This DMV displays the same data as the previous DMV but filtered for a single active user session. </w:t>
      </w:r>
    </w:p>
    <w:p w14:paraId="13525DBE" w14:textId="367312C7" w:rsidR="004E1806" w:rsidRDefault="004E1806" w:rsidP="00F23471">
      <w:pPr>
        <w:rPr>
          <w:lang w:val="en-US"/>
        </w:rPr>
      </w:pPr>
    </w:p>
    <w:p w14:paraId="77A43FA5" w14:textId="207B6F03" w:rsidR="00DE0B90" w:rsidRPr="00DE0B90" w:rsidRDefault="00DE0B90" w:rsidP="00DE0B90">
      <w:pPr>
        <w:pStyle w:val="Heading2"/>
      </w:pPr>
      <w:bookmarkStart w:id="124" w:name="_Toc93671717"/>
      <w:r w:rsidRPr="00DE0B90">
        <w:t>Check Backup jobs</w:t>
      </w:r>
      <w:bookmarkEnd w:id="124"/>
    </w:p>
    <w:p w14:paraId="568EA2A2" w14:textId="10D1709B" w:rsidR="00DE0B90" w:rsidRPr="00DE0B90" w:rsidRDefault="00DE0B90" w:rsidP="00DE0B90">
      <w:r w:rsidRPr="00DE0B90">
        <w:t>Vi</w:t>
      </w:r>
      <w:r w:rsidR="003733BA">
        <w:t>ser hvilke backup jobs der er ak</w:t>
      </w:r>
      <w:r w:rsidRPr="00DE0B90">
        <w:t>tive</w:t>
      </w:r>
      <w:r w:rsidR="003733BA">
        <w:t xml:space="preserve"> med</w:t>
      </w:r>
      <w:r w:rsidRPr="00DE0B90">
        <w:t xml:space="preserve"> start</w:t>
      </w:r>
      <w:r w:rsidR="003733BA">
        <w:t>-</w:t>
      </w:r>
      <w:r w:rsidRPr="00DE0B90">
        <w:t>tid, %Færdig og estimeret sluttid</w:t>
      </w:r>
    </w:p>
    <w:p w14:paraId="1D207FCC" w14:textId="454A7AA9" w:rsidR="00DE0B90" w:rsidRPr="00DE0B90" w:rsidRDefault="00DE0B90" w:rsidP="00F23471"/>
    <w:p w14:paraId="66207760" w14:textId="77777777" w:rsidR="00DE0B90" w:rsidRPr="00DE0B90" w:rsidRDefault="00DE0B90" w:rsidP="00DE0B90">
      <w:pPr>
        <w:pStyle w:val="Script"/>
        <w:framePr w:wrap="around"/>
      </w:pPr>
      <w:proofErr w:type="gramStart"/>
      <w:r w:rsidRPr="00DE0B90">
        <w:rPr>
          <w:color w:val="0000FF"/>
        </w:rPr>
        <w:t>use</w:t>
      </w:r>
      <w:proofErr w:type="gramEnd"/>
      <w:r w:rsidRPr="00DE0B90">
        <w:t xml:space="preserve"> [master]</w:t>
      </w:r>
    </w:p>
    <w:p w14:paraId="06907A0A" w14:textId="77777777" w:rsidR="00DE0B90" w:rsidRPr="00DE0B90" w:rsidRDefault="00DE0B90" w:rsidP="00DE0B90">
      <w:pPr>
        <w:pStyle w:val="Script"/>
        <w:framePr w:wrap="around"/>
      </w:pPr>
    </w:p>
    <w:p w14:paraId="6FA69524" w14:textId="77777777" w:rsidR="00DE0B90" w:rsidRPr="00DE0B90" w:rsidRDefault="00DE0B90" w:rsidP="00DE0B90">
      <w:pPr>
        <w:pStyle w:val="Script"/>
        <w:framePr w:wrap="around"/>
      </w:pPr>
      <w:r w:rsidRPr="00DE0B90">
        <w:rPr>
          <w:color w:val="0000FF"/>
        </w:rPr>
        <w:t>SELECT</w:t>
      </w:r>
      <w:r w:rsidRPr="00DE0B90">
        <w:t xml:space="preserve"> session_id </w:t>
      </w:r>
      <w:r w:rsidRPr="00DE0B90">
        <w:rPr>
          <w:color w:val="0000FF"/>
        </w:rPr>
        <w:t>as</w:t>
      </w:r>
      <w:r w:rsidRPr="00DE0B90">
        <w:t xml:space="preserve"> SPID</w:t>
      </w:r>
      <w:r w:rsidRPr="00DE0B90">
        <w:rPr>
          <w:color w:val="808080"/>
        </w:rPr>
        <w:t>,</w:t>
      </w:r>
      <w:r w:rsidRPr="00DE0B90">
        <w:t xml:space="preserve"> command</w:t>
      </w:r>
      <w:r w:rsidRPr="00DE0B90">
        <w:rPr>
          <w:color w:val="808080"/>
        </w:rPr>
        <w:t>,</w:t>
      </w:r>
      <w:r w:rsidRPr="00DE0B90">
        <w:t xml:space="preserve"> a</w:t>
      </w:r>
      <w:r w:rsidRPr="00DE0B90">
        <w:rPr>
          <w:color w:val="808080"/>
        </w:rPr>
        <w:t>.</w:t>
      </w:r>
      <w:r w:rsidRPr="00DE0B90">
        <w:rPr>
          <w:color w:val="0000FF"/>
        </w:rPr>
        <w:t>text</w:t>
      </w:r>
      <w:r w:rsidRPr="00DE0B90">
        <w:t xml:space="preserve"> </w:t>
      </w:r>
      <w:r w:rsidRPr="00DE0B90">
        <w:rPr>
          <w:color w:val="0000FF"/>
        </w:rPr>
        <w:t>AS</w:t>
      </w:r>
      <w:r w:rsidRPr="00DE0B90">
        <w:t xml:space="preserve"> Query</w:t>
      </w:r>
      <w:r w:rsidRPr="00DE0B90">
        <w:rPr>
          <w:color w:val="808080"/>
        </w:rPr>
        <w:t>,</w:t>
      </w:r>
      <w:r w:rsidRPr="00DE0B90">
        <w:t xml:space="preserve"> start_time</w:t>
      </w:r>
      <w:r w:rsidRPr="00DE0B90">
        <w:rPr>
          <w:color w:val="808080"/>
        </w:rPr>
        <w:t>,</w:t>
      </w:r>
      <w:r w:rsidRPr="00DE0B90">
        <w:t xml:space="preserve"> percent_complete</w:t>
      </w:r>
      <w:r w:rsidRPr="00DE0B90">
        <w:rPr>
          <w:color w:val="808080"/>
        </w:rPr>
        <w:t>,</w:t>
      </w:r>
      <w:r w:rsidRPr="00DE0B90">
        <w:t xml:space="preserve"> </w:t>
      </w:r>
      <w:proofErr w:type="gramStart"/>
      <w:r w:rsidRPr="00DE0B90">
        <w:rPr>
          <w:color w:val="FF00FF"/>
        </w:rPr>
        <w:t>dateadd</w:t>
      </w:r>
      <w:r w:rsidRPr="00DE0B90">
        <w:rPr>
          <w:color w:val="808080"/>
        </w:rPr>
        <w:t>(</w:t>
      </w:r>
      <w:proofErr w:type="gramEnd"/>
      <w:r w:rsidRPr="00DE0B90">
        <w:rPr>
          <w:color w:val="FF00FF"/>
        </w:rPr>
        <w:t>second</w:t>
      </w:r>
      <w:r w:rsidRPr="00DE0B90">
        <w:rPr>
          <w:color w:val="808080"/>
        </w:rPr>
        <w:t>,</w:t>
      </w:r>
      <w:r w:rsidRPr="00DE0B90">
        <w:t>estimated_completion_time</w:t>
      </w:r>
      <w:r w:rsidRPr="00DE0B90">
        <w:rPr>
          <w:color w:val="808080"/>
        </w:rPr>
        <w:t>/</w:t>
      </w:r>
      <w:r w:rsidRPr="00DE0B90">
        <w:t>1000</w:t>
      </w:r>
      <w:r w:rsidRPr="00DE0B90">
        <w:rPr>
          <w:color w:val="808080"/>
        </w:rPr>
        <w:t>,</w:t>
      </w:r>
      <w:r w:rsidRPr="00DE0B90">
        <w:t xml:space="preserve"> </w:t>
      </w:r>
      <w:r w:rsidRPr="00DE0B90">
        <w:rPr>
          <w:color w:val="FF00FF"/>
        </w:rPr>
        <w:t>getdate</w:t>
      </w:r>
      <w:r w:rsidRPr="00DE0B90">
        <w:rPr>
          <w:color w:val="808080"/>
        </w:rPr>
        <w:t>())</w:t>
      </w:r>
      <w:r w:rsidRPr="00DE0B90">
        <w:t xml:space="preserve"> </w:t>
      </w:r>
      <w:r w:rsidRPr="00DE0B90">
        <w:rPr>
          <w:color w:val="0000FF"/>
        </w:rPr>
        <w:t>as</w:t>
      </w:r>
      <w:r w:rsidRPr="00DE0B90">
        <w:t xml:space="preserve"> estimated_completion_time</w:t>
      </w:r>
    </w:p>
    <w:p w14:paraId="64B4792B" w14:textId="77777777" w:rsidR="00DE0B90" w:rsidRPr="00DE0B90" w:rsidRDefault="00DE0B90" w:rsidP="00DE0B90">
      <w:pPr>
        <w:pStyle w:val="Script"/>
        <w:framePr w:wrap="around"/>
      </w:pPr>
      <w:r w:rsidRPr="00DE0B90">
        <w:rPr>
          <w:color w:val="0000FF"/>
        </w:rPr>
        <w:t>FROM</w:t>
      </w:r>
      <w:r w:rsidRPr="00DE0B90">
        <w:t xml:space="preserve"> </w:t>
      </w:r>
      <w:r w:rsidRPr="00DE0B90">
        <w:rPr>
          <w:color w:val="00FF00"/>
        </w:rPr>
        <w:t>sys</w:t>
      </w:r>
      <w:r w:rsidRPr="00DE0B90">
        <w:rPr>
          <w:color w:val="808080"/>
        </w:rPr>
        <w:t>.</w:t>
      </w:r>
      <w:r w:rsidRPr="00DE0B90">
        <w:rPr>
          <w:color w:val="00FF00"/>
        </w:rPr>
        <w:t>dm_exec_requests</w:t>
      </w:r>
      <w:r w:rsidRPr="00DE0B90">
        <w:t xml:space="preserve"> r </w:t>
      </w:r>
      <w:r w:rsidRPr="00DE0B90">
        <w:rPr>
          <w:color w:val="808080"/>
        </w:rPr>
        <w:t>CROSS</w:t>
      </w:r>
      <w:r w:rsidRPr="00DE0B90">
        <w:t xml:space="preserve"> </w:t>
      </w:r>
      <w:r w:rsidRPr="00DE0B90">
        <w:rPr>
          <w:color w:val="808080"/>
        </w:rPr>
        <w:t>APPLY</w:t>
      </w:r>
      <w:r w:rsidRPr="00DE0B90">
        <w:t xml:space="preserve"> </w:t>
      </w:r>
      <w:r w:rsidRPr="00DE0B90">
        <w:rPr>
          <w:color w:val="00FF00"/>
        </w:rPr>
        <w:t>sys</w:t>
      </w:r>
      <w:r w:rsidRPr="00DE0B90">
        <w:rPr>
          <w:color w:val="808080"/>
        </w:rPr>
        <w:t>.</w:t>
      </w:r>
      <w:r w:rsidRPr="00DE0B90">
        <w:rPr>
          <w:color w:val="00FF00"/>
        </w:rPr>
        <w:t>dm_exec_sql_</w:t>
      </w:r>
      <w:proofErr w:type="gramStart"/>
      <w:r w:rsidRPr="00DE0B90">
        <w:rPr>
          <w:color w:val="00FF00"/>
        </w:rPr>
        <w:t>text</w:t>
      </w:r>
      <w:r w:rsidRPr="00DE0B90">
        <w:rPr>
          <w:color w:val="808080"/>
        </w:rPr>
        <w:t>(</w:t>
      </w:r>
      <w:proofErr w:type="gramEnd"/>
      <w:r w:rsidRPr="00DE0B90">
        <w:t>r</w:t>
      </w:r>
      <w:r w:rsidRPr="00DE0B90">
        <w:rPr>
          <w:color w:val="808080"/>
        </w:rPr>
        <w:t>.</w:t>
      </w:r>
      <w:r w:rsidRPr="00DE0B90">
        <w:rPr>
          <w:color w:val="0000FF"/>
        </w:rPr>
        <w:t>sql_handle</w:t>
      </w:r>
      <w:r w:rsidRPr="00DE0B90">
        <w:rPr>
          <w:color w:val="808080"/>
        </w:rPr>
        <w:t>)</w:t>
      </w:r>
      <w:r w:rsidRPr="00DE0B90">
        <w:t xml:space="preserve"> a</w:t>
      </w:r>
    </w:p>
    <w:p w14:paraId="7A994075" w14:textId="77777777" w:rsidR="00DE0B90" w:rsidRPr="00DE0B90" w:rsidRDefault="00DE0B90" w:rsidP="00DE0B90">
      <w:pPr>
        <w:pStyle w:val="Script"/>
        <w:framePr w:wrap="around"/>
      </w:pPr>
      <w:r w:rsidRPr="00DE0B90">
        <w:rPr>
          <w:color w:val="0000FF"/>
        </w:rPr>
        <w:t>WHERE</w:t>
      </w:r>
      <w:r w:rsidRPr="00DE0B90">
        <w:t xml:space="preserve"> r</w:t>
      </w:r>
      <w:r w:rsidRPr="00DE0B90">
        <w:rPr>
          <w:color w:val="808080"/>
        </w:rPr>
        <w:t>.</w:t>
      </w:r>
      <w:r w:rsidRPr="00DE0B90">
        <w:t xml:space="preserve">command </w:t>
      </w:r>
      <w:r w:rsidRPr="00DE0B90">
        <w:rPr>
          <w:color w:val="808080"/>
        </w:rPr>
        <w:t>in</w:t>
      </w:r>
      <w:r w:rsidRPr="00DE0B90">
        <w:rPr>
          <w:color w:val="0000FF"/>
        </w:rPr>
        <w:t xml:space="preserve"> </w:t>
      </w:r>
      <w:r w:rsidRPr="00DE0B90">
        <w:rPr>
          <w:color w:val="808080"/>
        </w:rPr>
        <w:t>(</w:t>
      </w:r>
      <w:r w:rsidRPr="00DE0B90">
        <w:rPr>
          <w:color w:val="FF0000"/>
        </w:rPr>
        <w:t>'BACKUP DATABASE'</w:t>
      </w:r>
      <w:r w:rsidRPr="00DE0B90">
        <w:rPr>
          <w:color w:val="808080"/>
        </w:rPr>
        <w:t>,</w:t>
      </w:r>
      <w:r w:rsidRPr="00DE0B90">
        <w:rPr>
          <w:color w:val="FF0000"/>
        </w:rPr>
        <w:t>'RESTORE DATABASE'</w:t>
      </w:r>
      <w:r w:rsidRPr="00DE0B90">
        <w:rPr>
          <w:color w:val="808080"/>
        </w:rPr>
        <w:t>,</w:t>
      </w:r>
      <w:r w:rsidRPr="00DE0B90">
        <w:t xml:space="preserve"> </w:t>
      </w:r>
      <w:r w:rsidRPr="00DE0B90">
        <w:rPr>
          <w:color w:val="FF0000"/>
        </w:rPr>
        <w:t>'BACKUP LOG'</w:t>
      </w:r>
      <w:r w:rsidRPr="00DE0B90">
        <w:rPr>
          <w:color w:val="808080"/>
        </w:rPr>
        <w:t>)</w:t>
      </w:r>
    </w:p>
    <w:p w14:paraId="555073B2" w14:textId="43DC68E3" w:rsidR="00DE0B90" w:rsidRDefault="00DE0B90" w:rsidP="00F23471">
      <w:pPr>
        <w:rPr>
          <w:lang w:val="en-US"/>
        </w:rPr>
      </w:pPr>
    </w:p>
    <w:p w14:paraId="79B0AB2C" w14:textId="486B0721" w:rsidR="00DE0B90" w:rsidRDefault="00DE0B90" w:rsidP="003733BA">
      <w:pPr>
        <w:pStyle w:val="Heading3"/>
        <w:rPr>
          <w:lang w:val="en-US"/>
        </w:rPr>
      </w:pPr>
      <w:bookmarkStart w:id="125" w:name="_Toc93671718"/>
      <w:r w:rsidRPr="00DE0B90">
        <w:rPr>
          <w:lang w:val="en-US"/>
        </w:rPr>
        <w:t>sys.dm_exec_requests</w:t>
      </w:r>
      <w:bookmarkEnd w:id="125"/>
    </w:p>
    <w:p w14:paraId="4CFD4EF6" w14:textId="7E14F137" w:rsidR="00DE0B90" w:rsidRDefault="00DE0B90" w:rsidP="00F23471">
      <w:pPr>
        <w:rPr>
          <w:lang w:val="en-US"/>
        </w:rPr>
      </w:pPr>
    </w:p>
    <w:p w14:paraId="0476D77A" w14:textId="2BD2F77B" w:rsidR="00DE0B90" w:rsidRDefault="00DE0B90" w:rsidP="003733BA">
      <w:pPr>
        <w:pStyle w:val="Heading3"/>
        <w:rPr>
          <w:lang w:val="en-US"/>
        </w:rPr>
      </w:pPr>
      <w:bookmarkStart w:id="126" w:name="_Toc93671719"/>
      <w:r w:rsidRPr="00DE0B90">
        <w:rPr>
          <w:lang w:val="en-US"/>
        </w:rPr>
        <w:t>sys.dm_exec_sql_text</w:t>
      </w:r>
      <w:bookmarkEnd w:id="126"/>
    </w:p>
    <w:p w14:paraId="152E1337" w14:textId="77777777" w:rsidR="00DE0B90" w:rsidRPr="00DE0B90" w:rsidRDefault="00DE0B90" w:rsidP="00F23471">
      <w:pPr>
        <w:rPr>
          <w:lang w:val="en-US"/>
        </w:rPr>
      </w:pPr>
    </w:p>
    <w:p w14:paraId="28D6E185" w14:textId="22CBB7CF" w:rsidR="004E1806" w:rsidRPr="00A85A1E" w:rsidRDefault="004E1806" w:rsidP="005B3604">
      <w:pPr>
        <w:pStyle w:val="Heading3"/>
      </w:pPr>
      <w:bookmarkStart w:id="127" w:name="_Toc93671720"/>
      <w:r w:rsidRPr="00A85A1E">
        <w:t>sys</w:t>
      </w:r>
      <w:r w:rsidRPr="00A85A1E">
        <w:rPr>
          <w:color w:val="808080"/>
        </w:rPr>
        <w:t>.</w:t>
      </w:r>
      <w:r w:rsidRPr="00A85A1E">
        <w:t>dm_server_services</w:t>
      </w:r>
      <w:bookmarkEnd w:id="127"/>
    </w:p>
    <w:p w14:paraId="7C57340C" w14:textId="2BECCDC4" w:rsidR="004E1806" w:rsidRPr="004E1806" w:rsidRDefault="004E1806" w:rsidP="005B3604">
      <w:r>
        <w:t>Denne DMV viser info om Service accounts</w:t>
      </w:r>
    </w:p>
    <w:p w14:paraId="5B8FBD73" w14:textId="2FA6E690" w:rsidR="00F23471" w:rsidRPr="004E1806" w:rsidRDefault="00F23471" w:rsidP="00F23471"/>
    <w:p w14:paraId="30E7E992" w14:textId="78BE86AC" w:rsidR="001D3350" w:rsidRDefault="001D3350" w:rsidP="001D3350">
      <w:pPr>
        <w:pStyle w:val="Heading3"/>
      </w:pPr>
      <w:bookmarkStart w:id="128" w:name="_Toc93671721"/>
      <w:r>
        <w:t>Master.sys</w:t>
      </w:r>
      <w:r>
        <w:rPr>
          <w:color w:val="808080"/>
        </w:rPr>
        <w:t>.</w:t>
      </w:r>
      <w:r>
        <w:t>sql_modules</w:t>
      </w:r>
      <w:bookmarkEnd w:id="128"/>
    </w:p>
    <w:p w14:paraId="40417A9B" w14:textId="025EE815" w:rsidR="001D3350" w:rsidRPr="006E59C0" w:rsidRDefault="001D3350" w:rsidP="001D3350">
      <w:r w:rsidRPr="006E59C0">
        <w:t>Hent opsætnings parametre</w:t>
      </w:r>
    </w:p>
    <w:p w14:paraId="100ACF40" w14:textId="77777777" w:rsidR="001D3350" w:rsidRPr="001D3350" w:rsidRDefault="001D3350" w:rsidP="001D3350">
      <w:pPr>
        <w:pStyle w:val="Script"/>
        <w:framePr w:wrap="around"/>
      </w:pPr>
      <w:r w:rsidRPr="001D3350">
        <w:rPr>
          <w:color w:val="0000FF"/>
        </w:rPr>
        <w:t>SELECT</w:t>
      </w:r>
      <w:r w:rsidRPr="001D3350">
        <w:t xml:space="preserve"> uses_ansi_nulls</w:t>
      </w:r>
      <w:r w:rsidRPr="001D3350">
        <w:rPr>
          <w:color w:val="808080"/>
        </w:rPr>
        <w:t>,</w:t>
      </w:r>
      <w:r w:rsidRPr="001D3350">
        <w:t xml:space="preserve"> uses_quoted_identifier</w:t>
      </w:r>
      <w:r w:rsidRPr="001D3350">
        <w:rPr>
          <w:color w:val="808080"/>
        </w:rPr>
        <w:t>,</w:t>
      </w:r>
      <w:r w:rsidRPr="001D3350">
        <w:t xml:space="preserve"> </w:t>
      </w:r>
      <w:r w:rsidRPr="001D3350">
        <w:rPr>
          <w:color w:val="808080"/>
        </w:rPr>
        <w:t>*</w:t>
      </w:r>
    </w:p>
    <w:p w14:paraId="45A13956" w14:textId="77777777" w:rsidR="001D3350" w:rsidRDefault="001D3350" w:rsidP="001D3350">
      <w:pPr>
        <w:pStyle w:val="Script"/>
        <w:framePr w:wrap="around"/>
      </w:pPr>
      <w:r w:rsidRPr="001D3350">
        <w:t xml:space="preserve"> </w:t>
      </w:r>
      <w:r>
        <w:rPr>
          <w:color w:val="0000FF"/>
        </w:rPr>
        <w:t>FROM</w:t>
      </w:r>
      <w:r>
        <w:t xml:space="preserve"> </w:t>
      </w:r>
      <w:r>
        <w:rPr>
          <w:color w:val="00FF00"/>
        </w:rPr>
        <w:t>sys</w:t>
      </w:r>
      <w:r>
        <w:rPr>
          <w:color w:val="808080"/>
        </w:rPr>
        <w:t>.</w:t>
      </w:r>
      <w:r>
        <w:rPr>
          <w:color w:val="00FF00"/>
        </w:rPr>
        <w:t>sql_modules</w:t>
      </w:r>
      <w:r>
        <w:t xml:space="preserve"> </w:t>
      </w:r>
    </w:p>
    <w:p w14:paraId="0DFA2E4C" w14:textId="007E31A8" w:rsidR="001D3350" w:rsidRPr="001D3350" w:rsidRDefault="001D3350" w:rsidP="001D3350">
      <w:pPr>
        <w:pStyle w:val="Script"/>
        <w:framePr w:wrap="around"/>
      </w:pPr>
      <w:r w:rsidRPr="001D3350">
        <w:t xml:space="preserve"> </w:t>
      </w:r>
      <w:r w:rsidRPr="001D3350">
        <w:rPr>
          <w:color w:val="008000"/>
        </w:rPr>
        <w:t>--WHERE object_id = object_</w:t>
      </w:r>
      <w:proofErr w:type="gramStart"/>
      <w:r w:rsidRPr="001D3350">
        <w:rPr>
          <w:color w:val="008000"/>
        </w:rPr>
        <w:t>id(</w:t>
      </w:r>
      <w:proofErr w:type="gramEnd"/>
      <w:r w:rsidRPr="001D3350">
        <w:rPr>
          <w:color w:val="008000"/>
        </w:rPr>
        <w:t>'SampleProcedure')</w:t>
      </w:r>
    </w:p>
    <w:p w14:paraId="3463CE94" w14:textId="77777777" w:rsidR="00F23471" w:rsidRDefault="00F23471" w:rsidP="00F23471">
      <w:pPr>
        <w:rPr>
          <w:lang w:val="en-US"/>
        </w:rPr>
      </w:pPr>
    </w:p>
    <w:p w14:paraId="73F8C985" w14:textId="77777777" w:rsidR="00F23471" w:rsidRDefault="00F23471" w:rsidP="00F23471">
      <w:pPr>
        <w:pStyle w:val="Heading2"/>
        <w:rPr>
          <w:lang w:val="en-US"/>
        </w:rPr>
      </w:pPr>
      <w:bookmarkStart w:id="129" w:name="_Toc93671722"/>
      <w:r>
        <w:rPr>
          <w:lang w:val="en-US"/>
        </w:rPr>
        <w:t>Monitor tempdb:</w:t>
      </w:r>
      <w:bookmarkEnd w:id="129"/>
    </w:p>
    <w:p w14:paraId="2A57F7A4" w14:textId="77777777" w:rsidR="00F23471" w:rsidRDefault="00F23471" w:rsidP="00F23471">
      <w:pPr>
        <w:pStyle w:val="Heading3"/>
        <w:rPr>
          <w:lang w:val="en-US"/>
        </w:rPr>
      </w:pPr>
      <w:bookmarkStart w:id="130" w:name="_Toc93671723"/>
      <w:r w:rsidRPr="000850F6">
        <w:rPr>
          <w:lang w:val="en-US"/>
        </w:rPr>
        <w:t>sys.dm_db_file_space_usage</w:t>
      </w:r>
      <w:bookmarkEnd w:id="130"/>
      <w:r w:rsidRPr="000850F6">
        <w:rPr>
          <w:lang w:val="en-US"/>
        </w:rPr>
        <w:t xml:space="preserve"> </w:t>
      </w:r>
    </w:p>
    <w:p w14:paraId="0BC42007" w14:textId="77777777" w:rsidR="00F23471" w:rsidRDefault="00F23471" w:rsidP="00F23471">
      <w:pPr>
        <w:rPr>
          <w:lang w:val="en-US"/>
        </w:rPr>
      </w:pPr>
      <w:proofErr w:type="gramStart"/>
      <w:r w:rsidRPr="000850F6">
        <w:rPr>
          <w:lang w:val="en-US"/>
        </w:rPr>
        <w:t>dynamic</w:t>
      </w:r>
      <w:proofErr w:type="gramEnd"/>
      <w:r w:rsidRPr="000850F6">
        <w:rPr>
          <w:lang w:val="en-US"/>
        </w:rPr>
        <w:t xml:space="preserve"> management view to monitor the disk space that the files are using. Additionally, to monitor the page allocation or deallocation activity in tempdb at the session or task level, you can use the </w:t>
      </w:r>
    </w:p>
    <w:p w14:paraId="7E0D7106" w14:textId="77777777" w:rsidR="00F23471" w:rsidRPr="00E716DB" w:rsidRDefault="00F23471" w:rsidP="00F23471">
      <w:pPr>
        <w:pStyle w:val="Heading3"/>
        <w:rPr>
          <w:lang w:val="en-US"/>
        </w:rPr>
      </w:pPr>
      <w:bookmarkStart w:id="131" w:name="_Toc93671724"/>
      <w:r w:rsidRPr="000850F6">
        <w:rPr>
          <w:lang w:val="en-US"/>
        </w:rPr>
        <w:t>sys.dm_db_session_space_</w:t>
      </w:r>
      <w:proofErr w:type="gramStart"/>
      <w:r w:rsidRPr="000850F6">
        <w:rPr>
          <w:lang w:val="en-US"/>
        </w:rPr>
        <w:t>usage</w:t>
      </w:r>
      <w:r>
        <w:rPr>
          <w:lang w:val="en-US"/>
        </w:rPr>
        <w:t xml:space="preserve">  &amp;</w:t>
      </w:r>
      <w:proofErr w:type="gramEnd"/>
      <w:r>
        <w:rPr>
          <w:lang w:val="en-US"/>
        </w:rPr>
        <w:t xml:space="preserve">  </w:t>
      </w:r>
      <w:r w:rsidRPr="000850F6">
        <w:rPr>
          <w:lang w:val="en-US"/>
        </w:rPr>
        <w:t>sys.dm_db_task_space_usage</w:t>
      </w:r>
      <w:bookmarkEnd w:id="131"/>
      <w:r w:rsidRPr="000850F6">
        <w:rPr>
          <w:lang w:val="en-US"/>
        </w:rPr>
        <w:t xml:space="preserve"> </w:t>
      </w:r>
    </w:p>
    <w:p w14:paraId="64B5F421" w14:textId="77777777" w:rsidR="00F23471" w:rsidRDefault="00F23471" w:rsidP="00F23471">
      <w:pPr>
        <w:rPr>
          <w:lang w:val="en-US"/>
        </w:rPr>
      </w:pPr>
    </w:p>
    <w:p w14:paraId="3363870E" w14:textId="77777777" w:rsidR="00F23471" w:rsidRDefault="00F23471" w:rsidP="00F23471">
      <w:pPr>
        <w:rPr>
          <w:lang w:val="en-US"/>
        </w:rPr>
      </w:pPr>
    </w:p>
    <w:p w14:paraId="0C41019A" w14:textId="77777777" w:rsidR="00F23471" w:rsidRDefault="00F23471" w:rsidP="00F23471">
      <w:pPr>
        <w:rPr>
          <w:lang w:val="en-US"/>
        </w:rPr>
      </w:pPr>
    </w:p>
    <w:p w14:paraId="34E7186F" w14:textId="77777777" w:rsidR="00F23471" w:rsidRDefault="00F23471" w:rsidP="00F23471">
      <w:pPr>
        <w:rPr>
          <w:lang w:val="en-US"/>
        </w:rPr>
      </w:pPr>
      <w:r>
        <w:rPr>
          <w:lang w:val="en-US"/>
        </w:rPr>
        <w:br w:type="page"/>
      </w:r>
    </w:p>
    <w:p w14:paraId="20A1299A" w14:textId="77777777" w:rsidR="00F23471" w:rsidRDefault="00F23471" w:rsidP="00F23471">
      <w:pPr>
        <w:pStyle w:val="Heading1"/>
        <w:rPr>
          <w:lang w:val="en-US"/>
        </w:rPr>
      </w:pPr>
      <w:bookmarkStart w:id="132" w:name="_Toc93671725"/>
      <w:r>
        <w:rPr>
          <w:lang w:val="en-US"/>
        </w:rPr>
        <w:lastRenderedPageBreak/>
        <w:t>Faste Parametre</w:t>
      </w:r>
      <w:bookmarkEnd w:id="132"/>
    </w:p>
    <w:p w14:paraId="61C5B32A" w14:textId="77777777" w:rsidR="00F23471" w:rsidRDefault="00F23471" w:rsidP="00F23471">
      <w:pPr>
        <w:rPr>
          <w:lang w:val="en-US"/>
        </w:rPr>
      </w:pPr>
    </w:p>
    <w:p w14:paraId="74772C12" w14:textId="68569743" w:rsidR="00A25517" w:rsidRDefault="00A25517" w:rsidP="00A25517">
      <w:pPr>
        <w:rPr>
          <w:lang w:val="en-US"/>
        </w:rPr>
      </w:pPr>
      <w:r w:rsidRPr="009342C3">
        <w:rPr>
          <w:lang w:val="en-US"/>
        </w:rPr>
        <w:t xml:space="preserve">Select </w:t>
      </w:r>
      <w:r w:rsidRPr="00A25517">
        <w:rPr>
          <w:rFonts w:ascii="Consolas" w:hAnsi="Consolas" w:cs="Consolas"/>
          <w:color w:val="FF00FF"/>
          <w:sz w:val="19"/>
          <w:szCs w:val="19"/>
          <w:highlight w:val="white"/>
          <w:lang w:val="en-US"/>
        </w:rPr>
        <w:t>suser_</w:t>
      </w:r>
      <w:proofErr w:type="gramStart"/>
      <w:r w:rsidRPr="00A25517">
        <w:rPr>
          <w:rFonts w:ascii="Consolas" w:hAnsi="Consolas" w:cs="Consolas"/>
          <w:color w:val="FF00FF"/>
          <w:sz w:val="19"/>
          <w:szCs w:val="19"/>
          <w:highlight w:val="white"/>
          <w:lang w:val="en-US"/>
        </w:rPr>
        <w:t>name</w:t>
      </w:r>
      <w:r w:rsidRPr="00A25517">
        <w:rPr>
          <w:rFonts w:ascii="Consolas" w:hAnsi="Consolas" w:cs="Consolas"/>
          <w:color w:val="808080"/>
          <w:sz w:val="19"/>
          <w:szCs w:val="19"/>
          <w:highlight w:val="white"/>
          <w:lang w:val="en-US"/>
        </w:rPr>
        <w:t>(</w:t>
      </w:r>
      <w:proofErr w:type="gramEnd"/>
      <w:r w:rsidRPr="00A25517">
        <w:rPr>
          <w:rFonts w:ascii="Consolas" w:hAnsi="Consolas" w:cs="Consolas"/>
          <w:color w:val="808080"/>
          <w:sz w:val="19"/>
          <w:szCs w:val="19"/>
          <w:highlight w:val="white"/>
          <w:lang w:val="en-US"/>
        </w:rPr>
        <w:t>)</w:t>
      </w:r>
      <w:r w:rsidRPr="00A25517">
        <w:rPr>
          <w:rFonts w:ascii="Consolas" w:hAnsi="Consolas" w:cs="Consolas"/>
          <w:color w:val="808080"/>
          <w:sz w:val="19"/>
          <w:szCs w:val="19"/>
          <w:lang w:val="en-US"/>
        </w:rPr>
        <w:t xml:space="preserve"> </w:t>
      </w:r>
      <w:r w:rsidRPr="00A25517">
        <w:rPr>
          <w:rFonts w:ascii="Consolas" w:hAnsi="Consolas" w:cs="Consolas"/>
          <w:color w:val="0000FF"/>
          <w:sz w:val="19"/>
          <w:szCs w:val="19"/>
          <w:highlight w:val="white"/>
          <w:lang w:val="en-US"/>
        </w:rPr>
        <w:t>as</w:t>
      </w:r>
      <w:r w:rsidRPr="00A25517">
        <w:rPr>
          <w:rFonts w:ascii="Consolas" w:hAnsi="Consolas" w:cs="Consolas"/>
          <w:color w:val="000000"/>
          <w:sz w:val="19"/>
          <w:szCs w:val="19"/>
          <w:highlight w:val="white"/>
          <w:lang w:val="en-US"/>
        </w:rPr>
        <w:t xml:space="preserve"> WhoAmI</w:t>
      </w:r>
      <w:r>
        <w:rPr>
          <w:lang w:val="en-US"/>
        </w:rPr>
        <w:tab/>
      </w:r>
      <w:r>
        <w:rPr>
          <w:lang w:val="en-US"/>
        </w:rPr>
        <w:tab/>
        <w:t>--Viser udførende burger navn  (&amp; domain)</w:t>
      </w:r>
    </w:p>
    <w:p w14:paraId="5CF5D37C" w14:textId="0FBDC052" w:rsidR="003D5D65" w:rsidRDefault="003D5D65" w:rsidP="00A25517">
      <w:pPr>
        <w:rPr>
          <w:lang w:val="en-US"/>
        </w:rPr>
      </w:pPr>
      <w:r>
        <w:rPr>
          <w:lang w:val="en-US"/>
        </w:rPr>
        <w:t xml:space="preserve">Select </w:t>
      </w:r>
      <w:r w:rsidRPr="002235FE">
        <w:rPr>
          <w:rFonts w:ascii="Consolas" w:hAnsi="Consolas" w:cs="Consolas"/>
          <w:color w:val="FF00FF"/>
          <w:sz w:val="19"/>
          <w:szCs w:val="19"/>
          <w:highlight w:val="white"/>
          <w:lang w:val="en-US"/>
        </w:rPr>
        <w:t>DEFAULT_</w:t>
      </w:r>
      <w:proofErr w:type="gramStart"/>
      <w:r w:rsidRPr="002235FE">
        <w:rPr>
          <w:rFonts w:ascii="Consolas" w:hAnsi="Consolas" w:cs="Consolas"/>
          <w:color w:val="FF00FF"/>
          <w:sz w:val="19"/>
          <w:szCs w:val="19"/>
          <w:highlight w:val="white"/>
          <w:lang w:val="en-US"/>
        </w:rPr>
        <w:t>DOMAIN</w:t>
      </w:r>
      <w:r>
        <w:rPr>
          <w:rFonts w:ascii="Consolas" w:hAnsi="Consolas" w:cs="Consolas"/>
          <w:color w:val="808080"/>
          <w:sz w:val="19"/>
          <w:szCs w:val="19"/>
          <w:highlight w:val="white"/>
          <w:lang w:val="en-US"/>
        </w:rPr>
        <w:t>(</w:t>
      </w:r>
      <w:proofErr w:type="gramEnd"/>
      <w:r>
        <w:rPr>
          <w:rFonts w:ascii="Consolas" w:hAnsi="Consolas" w:cs="Consolas"/>
          <w:color w:val="808080"/>
          <w:sz w:val="19"/>
          <w:szCs w:val="19"/>
          <w:highlight w:val="white"/>
          <w:lang w:val="en-US"/>
        </w:rPr>
        <w:t>)</w:t>
      </w:r>
      <w:r>
        <w:rPr>
          <w:rFonts w:ascii="Consolas" w:hAnsi="Consolas" w:cs="Consolas"/>
          <w:color w:val="808080"/>
          <w:sz w:val="19"/>
          <w:szCs w:val="19"/>
          <w:lang w:val="en-US"/>
        </w:rPr>
        <w:tab/>
      </w:r>
      <w:r>
        <w:rPr>
          <w:rFonts w:ascii="Consolas" w:hAnsi="Consolas" w:cs="Consolas"/>
          <w:color w:val="808080"/>
          <w:sz w:val="19"/>
          <w:szCs w:val="19"/>
          <w:lang w:val="en-US"/>
        </w:rPr>
        <w:tab/>
      </w:r>
      <w:r>
        <w:rPr>
          <w:rFonts w:ascii="Consolas" w:hAnsi="Consolas" w:cs="Consolas"/>
          <w:color w:val="808080"/>
          <w:sz w:val="19"/>
          <w:szCs w:val="19"/>
          <w:lang w:val="en-US"/>
        </w:rPr>
        <w:tab/>
      </w:r>
      <w:r w:rsidRPr="003D5D65">
        <w:rPr>
          <w:lang w:val="en-US"/>
        </w:rPr>
        <w:t>--Viser AD Domain (uden .dk mm)</w:t>
      </w:r>
    </w:p>
    <w:p w14:paraId="0E5B9AD2" w14:textId="1CA169A2" w:rsidR="00A25517" w:rsidRDefault="00A25517" w:rsidP="00A25517">
      <w:pPr>
        <w:rPr>
          <w:lang w:val="en-US"/>
        </w:rPr>
      </w:pPr>
      <w:r w:rsidRPr="009342C3">
        <w:rPr>
          <w:lang w:val="en-US"/>
        </w:rPr>
        <w:t xml:space="preserve">Select </w:t>
      </w:r>
      <w:r w:rsidR="00D37BE6" w:rsidRPr="00D37BE6">
        <w:rPr>
          <w:rFonts w:ascii="Consolas" w:hAnsi="Consolas" w:cs="Consolas"/>
          <w:color w:val="FF00FF"/>
          <w:sz w:val="19"/>
          <w:szCs w:val="19"/>
          <w:highlight w:val="white"/>
          <w:lang w:val="en-US"/>
        </w:rPr>
        <w:t>@@Servername</w:t>
      </w:r>
      <w:r>
        <w:rPr>
          <w:lang w:val="en-US"/>
        </w:rPr>
        <w:tab/>
      </w:r>
      <w:r>
        <w:rPr>
          <w:lang w:val="en-US"/>
        </w:rPr>
        <w:tab/>
      </w:r>
      <w:r>
        <w:rPr>
          <w:lang w:val="en-US"/>
        </w:rPr>
        <w:tab/>
      </w:r>
      <w:r>
        <w:rPr>
          <w:lang w:val="en-US"/>
        </w:rPr>
        <w:tab/>
        <w:t xml:space="preserve">--Viser sql server </w:t>
      </w:r>
      <w:r w:rsidR="00D37BE6">
        <w:rPr>
          <w:lang w:val="en-US"/>
        </w:rPr>
        <w:t>navn (no domain)</w:t>
      </w:r>
    </w:p>
    <w:p w14:paraId="4ABFF8E6" w14:textId="3204587C" w:rsidR="00A25517" w:rsidRDefault="00A25517" w:rsidP="00A25517">
      <w:pPr>
        <w:rPr>
          <w:lang w:val="en-US"/>
        </w:rPr>
      </w:pPr>
      <w:r w:rsidRPr="009342C3">
        <w:rPr>
          <w:lang w:val="en-US"/>
        </w:rPr>
        <w:t xml:space="preserve">Select </w:t>
      </w:r>
      <w:r w:rsidR="00D37BE6" w:rsidRPr="00D37BE6">
        <w:rPr>
          <w:rFonts w:ascii="Consolas" w:hAnsi="Consolas" w:cs="Consolas"/>
          <w:color w:val="FF00FF"/>
          <w:sz w:val="19"/>
          <w:szCs w:val="19"/>
          <w:highlight w:val="white"/>
          <w:lang w:val="en-US"/>
        </w:rPr>
        <w:t>@@Servicename</w:t>
      </w:r>
      <w:r>
        <w:rPr>
          <w:lang w:val="en-US"/>
        </w:rPr>
        <w:tab/>
      </w:r>
      <w:r w:rsidR="00D37BE6">
        <w:rPr>
          <w:lang w:val="en-US"/>
        </w:rPr>
        <w:tab/>
      </w:r>
      <w:r>
        <w:rPr>
          <w:lang w:val="en-US"/>
        </w:rPr>
        <w:tab/>
      </w:r>
      <w:r>
        <w:rPr>
          <w:lang w:val="en-US"/>
        </w:rPr>
        <w:tab/>
        <w:t xml:space="preserve">--Viser sql server Instans </w:t>
      </w:r>
      <w:r w:rsidR="00D37BE6">
        <w:rPr>
          <w:lang w:val="en-US"/>
        </w:rPr>
        <w:t>navn</w:t>
      </w:r>
    </w:p>
    <w:p w14:paraId="02367BB3" w14:textId="02F75058" w:rsidR="00A25517" w:rsidRDefault="00A25517" w:rsidP="00A25517">
      <w:pPr>
        <w:rPr>
          <w:lang w:val="en-US"/>
        </w:rPr>
      </w:pPr>
      <w:r w:rsidRPr="009342C3">
        <w:rPr>
          <w:lang w:val="en-US"/>
        </w:rPr>
        <w:t xml:space="preserve">Select </w:t>
      </w:r>
      <w:r w:rsidR="00D37BE6" w:rsidRPr="00D37BE6">
        <w:rPr>
          <w:rFonts w:ascii="Consolas" w:hAnsi="Consolas" w:cs="Consolas"/>
          <w:color w:val="FF00FF"/>
          <w:sz w:val="19"/>
          <w:szCs w:val="19"/>
          <w:highlight w:val="white"/>
          <w:lang w:val="en-US"/>
        </w:rPr>
        <w:t>@@version</w:t>
      </w:r>
      <w:r>
        <w:rPr>
          <w:lang w:val="en-US"/>
        </w:rPr>
        <w:tab/>
      </w:r>
      <w:r>
        <w:rPr>
          <w:lang w:val="en-US"/>
        </w:rPr>
        <w:tab/>
      </w:r>
      <w:r>
        <w:rPr>
          <w:lang w:val="en-US"/>
        </w:rPr>
        <w:tab/>
      </w:r>
      <w:r>
        <w:rPr>
          <w:lang w:val="en-US"/>
        </w:rPr>
        <w:tab/>
        <w:t>--Viser sql server Instans version (incl. servicepack)</w:t>
      </w:r>
    </w:p>
    <w:p w14:paraId="007D2481" w14:textId="13ECD42E" w:rsidR="00A25517" w:rsidRDefault="00A25517" w:rsidP="00A25517">
      <w:pPr>
        <w:rPr>
          <w:lang w:val="en-US"/>
        </w:rPr>
      </w:pPr>
      <w:r w:rsidRPr="009342C3">
        <w:rPr>
          <w:lang w:val="en-US"/>
        </w:rPr>
        <w:t xml:space="preserve">Select </w:t>
      </w:r>
      <w:r w:rsidRPr="00A25517">
        <w:rPr>
          <w:rFonts w:ascii="Consolas" w:hAnsi="Consolas" w:cs="Consolas"/>
          <w:color w:val="FF00FF"/>
          <w:sz w:val="19"/>
          <w:szCs w:val="19"/>
          <w:highlight w:val="white"/>
          <w:lang w:val="en-US"/>
        </w:rPr>
        <w:t>@@LANGUAGE</w:t>
      </w:r>
      <w:r>
        <w:rPr>
          <w:lang w:val="en-US"/>
        </w:rPr>
        <w:tab/>
      </w:r>
      <w:r>
        <w:rPr>
          <w:lang w:val="en-US"/>
        </w:rPr>
        <w:tab/>
      </w:r>
      <w:r>
        <w:rPr>
          <w:lang w:val="en-US"/>
        </w:rPr>
        <w:tab/>
      </w:r>
      <w:r>
        <w:rPr>
          <w:lang w:val="en-US"/>
        </w:rPr>
        <w:tab/>
        <w:t xml:space="preserve">--Viser sql server </w:t>
      </w:r>
      <w:r w:rsidR="00D37BE6">
        <w:rPr>
          <w:lang w:val="en-US"/>
        </w:rPr>
        <w:t>sprog</w:t>
      </w:r>
    </w:p>
    <w:p w14:paraId="2AEC1BF0" w14:textId="367F5EE7" w:rsidR="00A25517" w:rsidRDefault="00A25517" w:rsidP="00A25517">
      <w:pPr>
        <w:rPr>
          <w:lang w:val="en-US"/>
        </w:rPr>
      </w:pPr>
      <w:r w:rsidRPr="009342C3">
        <w:rPr>
          <w:lang w:val="en-US"/>
        </w:rPr>
        <w:t xml:space="preserve">Select </w:t>
      </w:r>
      <w:r w:rsidR="00D37BE6" w:rsidRPr="00D37BE6">
        <w:rPr>
          <w:rFonts w:ascii="Consolas" w:hAnsi="Consolas" w:cs="Consolas"/>
          <w:color w:val="FF00FF"/>
          <w:sz w:val="19"/>
          <w:szCs w:val="19"/>
          <w:highlight w:val="white"/>
          <w:lang w:val="en-US"/>
        </w:rPr>
        <w:t>@@SPID</w:t>
      </w:r>
      <w:r w:rsidR="00D37BE6">
        <w:rPr>
          <w:rFonts w:ascii="Consolas" w:hAnsi="Consolas" w:cs="Consolas"/>
          <w:color w:val="FF00FF"/>
          <w:sz w:val="19"/>
          <w:szCs w:val="19"/>
          <w:lang w:val="en-US"/>
        </w:rPr>
        <w:tab/>
      </w:r>
      <w:r w:rsidR="00D37BE6">
        <w:rPr>
          <w:rFonts w:ascii="Consolas" w:hAnsi="Consolas" w:cs="Consolas"/>
          <w:color w:val="FF00FF"/>
          <w:sz w:val="19"/>
          <w:szCs w:val="19"/>
          <w:lang w:val="en-US"/>
        </w:rPr>
        <w:tab/>
      </w:r>
      <w:r>
        <w:rPr>
          <w:lang w:val="en-US"/>
        </w:rPr>
        <w:tab/>
      </w:r>
      <w:r>
        <w:rPr>
          <w:lang w:val="en-US"/>
        </w:rPr>
        <w:tab/>
      </w:r>
      <w:r>
        <w:rPr>
          <w:lang w:val="en-US"/>
        </w:rPr>
        <w:tab/>
        <w:t>--Viser sql server Instans version (incl. servicepack)</w:t>
      </w:r>
    </w:p>
    <w:p w14:paraId="5EE581E2" w14:textId="41C13711" w:rsidR="00A25517" w:rsidRDefault="00A25517" w:rsidP="00A25517">
      <w:pPr>
        <w:rPr>
          <w:lang w:val="en-US"/>
        </w:rPr>
      </w:pPr>
      <w:r w:rsidRPr="009342C3">
        <w:rPr>
          <w:lang w:val="en-US"/>
        </w:rPr>
        <w:t xml:space="preserve">Select </w:t>
      </w:r>
      <w:r w:rsidR="00D108E9" w:rsidRPr="00D108E9">
        <w:rPr>
          <w:rFonts w:ascii="Consolas" w:hAnsi="Consolas" w:cs="Consolas"/>
          <w:color w:val="FF00FF"/>
          <w:sz w:val="19"/>
          <w:szCs w:val="19"/>
          <w:highlight w:val="white"/>
          <w:lang w:val="en-US"/>
        </w:rPr>
        <w:t>@@CURSOR_ROWS</w:t>
      </w:r>
      <w:r w:rsidR="00D108E9">
        <w:rPr>
          <w:rFonts w:ascii="Consolas" w:hAnsi="Consolas" w:cs="Consolas"/>
          <w:color w:val="FF00FF"/>
          <w:sz w:val="19"/>
          <w:szCs w:val="19"/>
          <w:lang w:val="en-US"/>
        </w:rPr>
        <w:t>,</w:t>
      </w:r>
      <w:r w:rsidR="00D108E9" w:rsidRPr="00D108E9">
        <w:rPr>
          <w:rFonts w:ascii="Consolas" w:hAnsi="Consolas" w:cs="Consolas"/>
          <w:color w:val="FF00FF"/>
          <w:sz w:val="19"/>
          <w:szCs w:val="19"/>
          <w:highlight w:val="white"/>
          <w:lang w:val="en-US"/>
        </w:rPr>
        <w:t xml:space="preserve"> @@FETCH_STATUS</w:t>
      </w:r>
      <w:r w:rsidR="00D108E9">
        <w:rPr>
          <w:rFonts w:ascii="Consolas" w:hAnsi="Consolas" w:cs="Consolas"/>
          <w:color w:val="FF00FF"/>
          <w:sz w:val="19"/>
          <w:szCs w:val="19"/>
          <w:lang w:val="en-US"/>
        </w:rPr>
        <w:t>,</w:t>
      </w:r>
      <w:r w:rsidR="00D108E9" w:rsidRPr="00D108E9">
        <w:rPr>
          <w:rFonts w:ascii="Consolas" w:hAnsi="Consolas" w:cs="Consolas"/>
          <w:color w:val="FF00FF"/>
          <w:sz w:val="19"/>
          <w:szCs w:val="19"/>
          <w:highlight w:val="white"/>
          <w:lang w:val="en-US"/>
        </w:rPr>
        <w:t xml:space="preserve"> @@ROWCOUNT</w:t>
      </w:r>
      <w:r w:rsidR="00D108E9">
        <w:rPr>
          <w:rFonts w:ascii="Consolas" w:hAnsi="Consolas" w:cs="Consolas"/>
          <w:color w:val="FF00FF"/>
          <w:sz w:val="19"/>
          <w:szCs w:val="19"/>
          <w:lang w:val="en-US"/>
        </w:rPr>
        <w:t>,</w:t>
      </w:r>
      <w:r w:rsidR="00D108E9" w:rsidRPr="00D108E9">
        <w:rPr>
          <w:rFonts w:ascii="Consolas" w:hAnsi="Consolas" w:cs="Consolas"/>
          <w:color w:val="FF00FF"/>
          <w:sz w:val="19"/>
          <w:szCs w:val="19"/>
          <w:highlight w:val="white"/>
          <w:lang w:val="en-US"/>
        </w:rPr>
        <w:t xml:space="preserve"> @@TOTAL_READ</w:t>
      </w:r>
      <w:r w:rsidR="00D108E9">
        <w:rPr>
          <w:rFonts w:ascii="Consolas" w:hAnsi="Consolas" w:cs="Consolas"/>
          <w:color w:val="FF00FF"/>
          <w:sz w:val="19"/>
          <w:szCs w:val="19"/>
          <w:lang w:val="en-US"/>
        </w:rPr>
        <w:t>,</w:t>
      </w:r>
      <w:r w:rsidR="00D108E9" w:rsidRPr="00D108E9">
        <w:rPr>
          <w:rFonts w:ascii="Consolas" w:hAnsi="Consolas" w:cs="Consolas"/>
          <w:color w:val="FF00FF"/>
          <w:sz w:val="19"/>
          <w:szCs w:val="19"/>
          <w:highlight w:val="white"/>
          <w:lang w:val="en-US"/>
        </w:rPr>
        <w:t xml:space="preserve"> @@TOTAL_WRITE</w:t>
      </w:r>
      <w:r w:rsidR="00D108E9">
        <w:rPr>
          <w:rFonts w:ascii="Consolas" w:hAnsi="Consolas" w:cs="Consolas"/>
          <w:color w:val="FF00FF"/>
          <w:sz w:val="19"/>
          <w:szCs w:val="19"/>
          <w:lang w:val="en-US"/>
        </w:rPr>
        <w:t>,</w:t>
      </w:r>
      <w:r w:rsidR="00D108E9" w:rsidRPr="00D108E9">
        <w:rPr>
          <w:rFonts w:ascii="Consolas" w:hAnsi="Consolas" w:cs="Consolas"/>
          <w:color w:val="FF00FF"/>
          <w:sz w:val="19"/>
          <w:szCs w:val="19"/>
          <w:highlight w:val="white"/>
          <w:lang w:val="en-US"/>
        </w:rPr>
        <w:t xml:space="preserve"> @@TRANCOUNT</w:t>
      </w:r>
      <w:r>
        <w:rPr>
          <w:lang w:val="en-US"/>
        </w:rPr>
        <w:tab/>
      </w:r>
    </w:p>
    <w:p w14:paraId="2C6A4D9C" w14:textId="1030E920" w:rsidR="00D108E9" w:rsidRPr="00D108E9" w:rsidRDefault="00D108E9" w:rsidP="00D108E9">
      <w:pPr>
        <w:ind w:left="3600" w:firstLine="720"/>
      </w:pPr>
      <w:r w:rsidRPr="00D108E9">
        <w:t>--Viser param ved brug af cursor &amp; fetch</w:t>
      </w:r>
    </w:p>
    <w:p w14:paraId="547E10AF" w14:textId="09BDCE58" w:rsidR="000E43D2" w:rsidRDefault="00D108E9" w:rsidP="000E43D2">
      <w:pPr>
        <w:jc w:val="both"/>
        <w:rPr>
          <w:lang w:val="en-US"/>
        </w:rPr>
      </w:pPr>
      <w:r w:rsidRPr="009342C3">
        <w:rPr>
          <w:lang w:val="en-US"/>
        </w:rPr>
        <w:t xml:space="preserve">Select </w:t>
      </w:r>
      <w:r w:rsidR="000E43D2" w:rsidRPr="000E43D2">
        <w:rPr>
          <w:rFonts w:ascii="Consolas" w:hAnsi="Consolas" w:cs="Consolas"/>
          <w:color w:val="FF00FF"/>
          <w:sz w:val="19"/>
          <w:szCs w:val="19"/>
          <w:highlight w:val="white"/>
          <w:lang w:val="en-US"/>
        </w:rPr>
        <w:t>CONVERT</w:t>
      </w:r>
      <w:r w:rsidR="000E43D2" w:rsidRPr="000E43D2">
        <w:rPr>
          <w:rFonts w:ascii="Consolas" w:hAnsi="Consolas" w:cs="Consolas"/>
          <w:color w:val="0000FF"/>
          <w:sz w:val="19"/>
          <w:szCs w:val="19"/>
          <w:highlight w:val="white"/>
          <w:lang w:val="en-US"/>
        </w:rPr>
        <w:t xml:space="preserve"> </w:t>
      </w:r>
      <w:r w:rsidR="000E43D2" w:rsidRPr="000E43D2">
        <w:rPr>
          <w:rFonts w:ascii="Consolas" w:hAnsi="Consolas" w:cs="Consolas"/>
          <w:color w:val="808080"/>
          <w:sz w:val="19"/>
          <w:szCs w:val="19"/>
          <w:highlight w:val="white"/>
          <w:lang w:val="en-US"/>
        </w:rPr>
        <w:t>(</w:t>
      </w:r>
      <w:r w:rsidR="000E43D2" w:rsidRPr="000E43D2">
        <w:rPr>
          <w:rFonts w:ascii="Consolas" w:hAnsi="Consolas" w:cs="Consolas"/>
          <w:color w:val="0000FF"/>
          <w:sz w:val="19"/>
          <w:szCs w:val="19"/>
          <w:highlight w:val="white"/>
          <w:lang w:val="en-US"/>
        </w:rPr>
        <w:t>varchar</w:t>
      </w:r>
      <w:r w:rsidR="000E43D2" w:rsidRPr="000E43D2">
        <w:rPr>
          <w:rFonts w:ascii="Consolas" w:hAnsi="Consolas" w:cs="Consolas"/>
          <w:color w:val="808080"/>
          <w:sz w:val="19"/>
          <w:szCs w:val="19"/>
          <w:highlight w:val="white"/>
          <w:lang w:val="en-US"/>
        </w:rPr>
        <w:t>,</w:t>
      </w:r>
      <w:r w:rsidR="000E43D2" w:rsidRPr="000E43D2">
        <w:rPr>
          <w:rFonts w:ascii="Consolas" w:hAnsi="Consolas" w:cs="Consolas"/>
          <w:color w:val="000000"/>
          <w:sz w:val="19"/>
          <w:szCs w:val="19"/>
          <w:highlight w:val="white"/>
          <w:lang w:val="en-US"/>
        </w:rPr>
        <w:t xml:space="preserve"> </w:t>
      </w:r>
      <w:proofErr w:type="gramStart"/>
      <w:r w:rsidR="000E43D2" w:rsidRPr="000E43D2">
        <w:rPr>
          <w:rFonts w:ascii="Consolas" w:hAnsi="Consolas" w:cs="Consolas"/>
          <w:color w:val="FF00FF"/>
          <w:sz w:val="19"/>
          <w:szCs w:val="19"/>
          <w:highlight w:val="white"/>
          <w:lang w:val="en-US"/>
        </w:rPr>
        <w:t>SERVERPROPERTY</w:t>
      </w:r>
      <w:r w:rsidR="000E43D2" w:rsidRPr="000E43D2">
        <w:rPr>
          <w:rFonts w:ascii="Consolas" w:hAnsi="Consolas" w:cs="Consolas"/>
          <w:color w:val="808080"/>
          <w:sz w:val="19"/>
          <w:szCs w:val="19"/>
          <w:highlight w:val="white"/>
          <w:lang w:val="en-US"/>
        </w:rPr>
        <w:t>(</w:t>
      </w:r>
      <w:proofErr w:type="gramEnd"/>
      <w:r w:rsidR="000E43D2" w:rsidRPr="000E43D2">
        <w:rPr>
          <w:rFonts w:ascii="Consolas" w:hAnsi="Consolas" w:cs="Consolas"/>
          <w:color w:val="FF0000"/>
          <w:sz w:val="19"/>
          <w:szCs w:val="19"/>
          <w:highlight w:val="white"/>
          <w:lang w:val="en-US"/>
        </w:rPr>
        <w:t>'collation'</w:t>
      </w:r>
      <w:r w:rsidR="000E43D2" w:rsidRPr="000E43D2">
        <w:rPr>
          <w:rFonts w:ascii="Consolas" w:hAnsi="Consolas" w:cs="Consolas"/>
          <w:color w:val="808080"/>
          <w:sz w:val="19"/>
          <w:szCs w:val="19"/>
          <w:highlight w:val="white"/>
          <w:lang w:val="en-US"/>
        </w:rPr>
        <w:t>))</w:t>
      </w:r>
      <w:r w:rsidR="000E43D2" w:rsidRPr="000E43D2">
        <w:rPr>
          <w:rFonts w:ascii="Consolas" w:hAnsi="Consolas" w:cs="Consolas"/>
          <w:color w:val="000000"/>
          <w:sz w:val="19"/>
          <w:szCs w:val="19"/>
          <w:highlight w:val="white"/>
          <w:lang w:val="en-US"/>
        </w:rPr>
        <w:t xml:space="preserve"> </w:t>
      </w:r>
      <w:r w:rsidR="000E43D2" w:rsidRPr="000E43D2">
        <w:rPr>
          <w:rFonts w:ascii="Consolas" w:hAnsi="Consolas" w:cs="Consolas"/>
          <w:color w:val="0000FF"/>
          <w:sz w:val="19"/>
          <w:szCs w:val="19"/>
          <w:highlight w:val="white"/>
          <w:lang w:val="en-US"/>
        </w:rPr>
        <w:t>AS</w:t>
      </w:r>
      <w:r w:rsidR="000E43D2" w:rsidRPr="000E43D2">
        <w:rPr>
          <w:rFonts w:ascii="Consolas" w:hAnsi="Consolas" w:cs="Consolas"/>
          <w:color w:val="000000"/>
          <w:sz w:val="19"/>
          <w:szCs w:val="19"/>
          <w:highlight w:val="white"/>
          <w:lang w:val="en-US"/>
        </w:rPr>
        <w:t xml:space="preserve"> </w:t>
      </w:r>
      <w:r w:rsidR="000E43D2" w:rsidRPr="000E43D2">
        <w:rPr>
          <w:rFonts w:ascii="Consolas" w:hAnsi="Consolas" w:cs="Consolas"/>
          <w:color w:val="FF0000"/>
          <w:sz w:val="19"/>
          <w:szCs w:val="19"/>
          <w:highlight w:val="white"/>
          <w:lang w:val="en-US"/>
        </w:rPr>
        <w:t>'Server Collation'</w:t>
      </w:r>
      <w:r w:rsidR="000E43D2" w:rsidRPr="005A04D8">
        <w:rPr>
          <w:lang w:val="en-US"/>
        </w:rPr>
        <w:t xml:space="preserve"> </w:t>
      </w:r>
    </w:p>
    <w:p w14:paraId="52E02F68" w14:textId="6FF8AB00" w:rsidR="00C25A57" w:rsidRPr="00C25A57" w:rsidRDefault="00D108E9" w:rsidP="00C25A57">
      <w:pPr>
        <w:autoSpaceDE w:val="0"/>
        <w:autoSpaceDN w:val="0"/>
        <w:adjustRightInd w:val="0"/>
        <w:rPr>
          <w:rFonts w:ascii="Consolas" w:hAnsi="Consolas" w:cs="Consolas"/>
          <w:color w:val="000000"/>
          <w:sz w:val="19"/>
          <w:szCs w:val="19"/>
          <w:highlight w:val="white"/>
          <w:lang w:val="en-US"/>
        </w:rPr>
      </w:pPr>
      <w:r w:rsidRPr="009342C3">
        <w:rPr>
          <w:lang w:val="en-US"/>
        </w:rPr>
        <w:t xml:space="preserve">Select </w:t>
      </w:r>
      <w:proofErr w:type="gramStart"/>
      <w:r w:rsidR="00C25A57" w:rsidRPr="00C25A57">
        <w:rPr>
          <w:rFonts w:ascii="Consolas" w:hAnsi="Consolas" w:cs="Consolas"/>
          <w:color w:val="FF00FF"/>
          <w:sz w:val="19"/>
          <w:szCs w:val="19"/>
          <w:highlight w:val="white"/>
          <w:lang w:val="en-US"/>
        </w:rPr>
        <w:t>DATABASEPROPERTYEX</w:t>
      </w:r>
      <w:r w:rsidR="00C25A57" w:rsidRPr="00C25A57">
        <w:rPr>
          <w:rFonts w:ascii="Consolas" w:hAnsi="Consolas" w:cs="Consolas"/>
          <w:color w:val="808080"/>
          <w:sz w:val="19"/>
          <w:szCs w:val="19"/>
          <w:highlight w:val="white"/>
          <w:lang w:val="en-US"/>
        </w:rPr>
        <w:t>(</w:t>
      </w:r>
      <w:proofErr w:type="gramEnd"/>
      <w:r w:rsidR="00C25A57" w:rsidRPr="00C25A57">
        <w:rPr>
          <w:rFonts w:ascii="Consolas" w:hAnsi="Consolas" w:cs="Consolas"/>
          <w:color w:val="FF0000"/>
          <w:sz w:val="19"/>
          <w:szCs w:val="19"/>
          <w:highlight w:val="white"/>
          <w:lang w:val="en-US"/>
        </w:rPr>
        <w:t>'dba_db'</w:t>
      </w:r>
      <w:r w:rsidR="00C25A57" w:rsidRPr="00C25A57">
        <w:rPr>
          <w:rFonts w:ascii="Consolas" w:hAnsi="Consolas" w:cs="Consolas"/>
          <w:color w:val="808080"/>
          <w:sz w:val="19"/>
          <w:szCs w:val="19"/>
          <w:highlight w:val="white"/>
          <w:lang w:val="en-US"/>
        </w:rPr>
        <w:t>,</w:t>
      </w:r>
      <w:r w:rsidR="00C25A57" w:rsidRPr="00C25A57">
        <w:rPr>
          <w:rFonts w:ascii="Consolas" w:hAnsi="Consolas" w:cs="Consolas"/>
          <w:color w:val="FF0000"/>
          <w:sz w:val="19"/>
          <w:szCs w:val="19"/>
          <w:highlight w:val="white"/>
          <w:lang w:val="en-US"/>
        </w:rPr>
        <w:t>'Collation'</w:t>
      </w:r>
      <w:r w:rsidR="00C25A57" w:rsidRPr="00C25A57">
        <w:rPr>
          <w:rFonts w:ascii="Consolas" w:hAnsi="Consolas" w:cs="Consolas"/>
          <w:color w:val="808080"/>
          <w:sz w:val="19"/>
          <w:szCs w:val="19"/>
          <w:highlight w:val="white"/>
          <w:lang w:val="en-US"/>
        </w:rPr>
        <w:t>)</w:t>
      </w:r>
      <w:r w:rsidR="00C25A57">
        <w:rPr>
          <w:rFonts w:ascii="Consolas" w:hAnsi="Consolas" w:cs="Consolas"/>
          <w:color w:val="808080"/>
          <w:sz w:val="19"/>
          <w:szCs w:val="19"/>
          <w:highlight w:val="white"/>
          <w:lang w:val="en-US"/>
        </w:rPr>
        <w:t xml:space="preserve"> </w:t>
      </w:r>
      <w:r w:rsidR="00C25A57" w:rsidRPr="00C25A57">
        <w:rPr>
          <w:rFonts w:ascii="Consolas" w:hAnsi="Consolas" w:cs="Consolas"/>
          <w:color w:val="0000FF"/>
          <w:sz w:val="19"/>
          <w:szCs w:val="19"/>
          <w:highlight w:val="white"/>
          <w:lang w:val="en-US"/>
        </w:rPr>
        <w:t>AS</w:t>
      </w:r>
      <w:r w:rsidR="00C25A57" w:rsidRPr="00C25A57">
        <w:rPr>
          <w:rFonts w:ascii="Consolas" w:hAnsi="Consolas" w:cs="Consolas"/>
          <w:color w:val="000000"/>
          <w:sz w:val="19"/>
          <w:szCs w:val="19"/>
          <w:highlight w:val="white"/>
          <w:lang w:val="en-US"/>
        </w:rPr>
        <w:t xml:space="preserve"> </w:t>
      </w:r>
      <w:r w:rsidR="00C25A57" w:rsidRPr="00C25A57">
        <w:rPr>
          <w:rFonts w:ascii="Consolas" w:hAnsi="Consolas" w:cs="Consolas"/>
          <w:color w:val="FF0000"/>
          <w:sz w:val="19"/>
          <w:szCs w:val="19"/>
          <w:highlight w:val="white"/>
          <w:lang w:val="en-US"/>
        </w:rPr>
        <w:t>'DB Collation'</w:t>
      </w:r>
    </w:p>
    <w:p w14:paraId="4BFC6772" w14:textId="5C0766F4" w:rsidR="00C25A57" w:rsidRPr="00D108E9" w:rsidRDefault="00D108E9" w:rsidP="00C25A57">
      <w:pPr>
        <w:autoSpaceDE w:val="0"/>
        <w:autoSpaceDN w:val="0"/>
        <w:adjustRightInd w:val="0"/>
        <w:rPr>
          <w:rFonts w:ascii="Consolas" w:hAnsi="Consolas" w:cs="Consolas"/>
          <w:color w:val="000000"/>
          <w:sz w:val="19"/>
          <w:szCs w:val="19"/>
          <w:highlight w:val="white"/>
          <w:lang w:val="en-US"/>
        </w:rPr>
      </w:pPr>
      <w:r w:rsidRPr="009342C3">
        <w:rPr>
          <w:lang w:val="en-US"/>
        </w:rPr>
        <w:t xml:space="preserve">Select </w:t>
      </w:r>
      <w:r w:rsidR="00C25A57" w:rsidRPr="00C25A57">
        <w:rPr>
          <w:rFonts w:ascii="Consolas" w:hAnsi="Consolas" w:cs="Consolas"/>
          <w:color w:val="0000FF"/>
          <w:sz w:val="19"/>
          <w:szCs w:val="19"/>
          <w:highlight w:val="white"/>
          <w:lang w:val="en-US"/>
        </w:rPr>
        <w:t>name</w:t>
      </w:r>
      <w:r w:rsidR="00C25A57" w:rsidRPr="00C25A57">
        <w:rPr>
          <w:rFonts w:ascii="Consolas" w:hAnsi="Consolas" w:cs="Consolas"/>
          <w:color w:val="000000"/>
          <w:sz w:val="19"/>
          <w:szCs w:val="19"/>
          <w:highlight w:val="white"/>
          <w:lang w:val="en-US"/>
        </w:rPr>
        <w:t xml:space="preserve"> DBName</w:t>
      </w:r>
      <w:proofErr w:type="gramStart"/>
      <w:r w:rsidR="00C25A57" w:rsidRPr="00C25A57">
        <w:rPr>
          <w:rFonts w:ascii="Consolas" w:hAnsi="Consolas" w:cs="Consolas"/>
          <w:color w:val="808080"/>
          <w:sz w:val="19"/>
          <w:szCs w:val="19"/>
          <w:highlight w:val="white"/>
          <w:lang w:val="en-US"/>
        </w:rPr>
        <w:t>,</w:t>
      </w:r>
      <w:r w:rsidR="00C25A57" w:rsidRPr="00C25A57">
        <w:rPr>
          <w:rFonts w:ascii="Consolas" w:hAnsi="Consolas" w:cs="Consolas"/>
          <w:color w:val="000000"/>
          <w:sz w:val="19"/>
          <w:szCs w:val="19"/>
          <w:highlight w:val="white"/>
          <w:lang w:val="en-US"/>
        </w:rPr>
        <w:t>collation</w:t>
      </w:r>
      <w:proofErr w:type="gramEnd"/>
      <w:r w:rsidR="00C25A57" w:rsidRPr="00C25A57">
        <w:rPr>
          <w:rFonts w:ascii="Consolas" w:hAnsi="Consolas" w:cs="Consolas"/>
          <w:color w:val="000000"/>
          <w:sz w:val="19"/>
          <w:szCs w:val="19"/>
          <w:highlight w:val="white"/>
          <w:lang w:val="en-US"/>
        </w:rPr>
        <w:t>_name</w:t>
      </w:r>
      <w:r w:rsidR="00C25A57" w:rsidRPr="00C25A57">
        <w:rPr>
          <w:rFonts w:ascii="Consolas" w:hAnsi="Consolas" w:cs="Consolas"/>
          <w:color w:val="808080"/>
          <w:sz w:val="19"/>
          <w:szCs w:val="19"/>
          <w:highlight w:val="white"/>
          <w:lang w:val="en-US"/>
        </w:rPr>
        <w:t>,</w:t>
      </w:r>
      <w:r w:rsidR="00C25A57" w:rsidRPr="00C25A57">
        <w:rPr>
          <w:rFonts w:ascii="Consolas" w:hAnsi="Consolas" w:cs="Consolas"/>
          <w:color w:val="000000"/>
          <w:sz w:val="19"/>
          <w:szCs w:val="19"/>
          <w:highlight w:val="white"/>
          <w:lang w:val="en-US"/>
        </w:rPr>
        <w:t xml:space="preserve">recovery_model </w:t>
      </w:r>
      <w:r w:rsidR="00C25A57" w:rsidRPr="00C25A57">
        <w:rPr>
          <w:rFonts w:ascii="Consolas" w:hAnsi="Consolas" w:cs="Consolas"/>
          <w:color w:val="0000FF"/>
          <w:sz w:val="19"/>
          <w:szCs w:val="19"/>
          <w:highlight w:val="white"/>
          <w:lang w:val="en-US"/>
        </w:rPr>
        <w:t>from</w:t>
      </w:r>
      <w:r w:rsidR="00C25A57" w:rsidRPr="00C25A57">
        <w:rPr>
          <w:rFonts w:ascii="Consolas" w:hAnsi="Consolas" w:cs="Consolas"/>
          <w:color w:val="000000"/>
          <w:sz w:val="19"/>
          <w:szCs w:val="19"/>
          <w:highlight w:val="white"/>
          <w:lang w:val="en-US"/>
        </w:rPr>
        <w:t xml:space="preserve"> </w:t>
      </w:r>
      <w:r w:rsidR="00C25A57" w:rsidRPr="00C25A57">
        <w:rPr>
          <w:rFonts w:ascii="Consolas" w:hAnsi="Consolas" w:cs="Consolas"/>
          <w:color w:val="00FF00"/>
          <w:sz w:val="19"/>
          <w:szCs w:val="19"/>
          <w:highlight w:val="white"/>
          <w:lang w:val="en-US"/>
        </w:rPr>
        <w:t>sys</w:t>
      </w:r>
      <w:r w:rsidR="00C25A57" w:rsidRPr="00C25A57">
        <w:rPr>
          <w:rFonts w:ascii="Consolas" w:hAnsi="Consolas" w:cs="Consolas"/>
          <w:color w:val="808080"/>
          <w:sz w:val="19"/>
          <w:szCs w:val="19"/>
          <w:highlight w:val="white"/>
          <w:lang w:val="en-US"/>
        </w:rPr>
        <w:t>.</w:t>
      </w:r>
      <w:r w:rsidR="00C25A57" w:rsidRPr="00C25A57">
        <w:rPr>
          <w:rFonts w:ascii="Consolas" w:hAnsi="Consolas" w:cs="Consolas"/>
          <w:color w:val="00FF00"/>
          <w:sz w:val="19"/>
          <w:szCs w:val="19"/>
          <w:highlight w:val="white"/>
          <w:lang w:val="en-US"/>
        </w:rPr>
        <w:t>databases</w:t>
      </w:r>
      <w:r>
        <w:rPr>
          <w:rFonts w:ascii="Consolas" w:hAnsi="Consolas" w:cs="Consolas"/>
          <w:color w:val="808080"/>
          <w:sz w:val="19"/>
          <w:szCs w:val="19"/>
          <w:highlight w:val="white"/>
          <w:lang w:val="en-US"/>
        </w:rPr>
        <w:t xml:space="preserve"> </w:t>
      </w:r>
      <w:r w:rsidRPr="00D108E9">
        <w:rPr>
          <w:rFonts w:ascii="Consolas" w:hAnsi="Consolas" w:cs="Consolas"/>
          <w:color w:val="0000FF"/>
          <w:sz w:val="19"/>
          <w:szCs w:val="19"/>
          <w:highlight w:val="white"/>
          <w:lang w:val="en-US"/>
        </w:rPr>
        <w:t>AS</w:t>
      </w:r>
      <w:r w:rsidRPr="00D108E9">
        <w:rPr>
          <w:rFonts w:ascii="Consolas" w:hAnsi="Consolas" w:cs="Consolas"/>
          <w:color w:val="000000"/>
          <w:sz w:val="19"/>
          <w:szCs w:val="19"/>
          <w:highlight w:val="white"/>
          <w:lang w:val="en-US"/>
        </w:rPr>
        <w:t xml:space="preserve"> </w:t>
      </w:r>
      <w:r w:rsidRPr="00D108E9">
        <w:rPr>
          <w:rFonts w:ascii="Consolas" w:hAnsi="Consolas" w:cs="Consolas"/>
          <w:color w:val="FF0000"/>
          <w:sz w:val="19"/>
          <w:szCs w:val="19"/>
          <w:highlight w:val="white"/>
          <w:lang w:val="en-US"/>
        </w:rPr>
        <w:t>'DB Collation'</w:t>
      </w:r>
    </w:p>
    <w:p w14:paraId="5F03EF5F" w14:textId="77777777" w:rsidR="00C25A57" w:rsidRDefault="00C25A57" w:rsidP="000E43D2">
      <w:pPr>
        <w:jc w:val="both"/>
        <w:rPr>
          <w:lang w:val="en-US"/>
        </w:rPr>
      </w:pPr>
    </w:p>
    <w:p w14:paraId="0FA9E3D5" w14:textId="3A7C7AC1" w:rsidR="00F23471" w:rsidRDefault="00F23471" w:rsidP="00F23471">
      <w:pPr>
        <w:rPr>
          <w:lang w:val="en-US"/>
        </w:rPr>
      </w:pPr>
      <w:r w:rsidRPr="005A04D8">
        <w:rPr>
          <w:lang w:val="en-US"/>
        </w:rPr>
        <w:t xml:space="preserve">Select </w:t>
      </w:r>
      <w:proofErr w:type="gramStart"/>
      <w:r w:rsidRPr="005A04D8">
        <w:rPr>
          <w:lang w:val="en-US"/>
        </w:rPr>
        <w:t>Serverproperty(</w:t>
      </w:r>
      <w:proofErr w:type="gramEnd"/>
      <w:r w:rsidRPr="005A04D8">
        <w:rPr>
          <w:lang w:val="en-US"/>
        </w:rPr>
        <w:t>'Productversion')</w:t>
      </w:r>
      <w:r w:rsidRPr="005A04D8">
        <w:rPr>
          <w:lang w:val="en-US"/>
        </w:rPr>
        <w:tab/>
      </w:r>
      <w:r w:rsidRPr="005A04D8">
        <w:rPr>
          <w:lang w:val="en-US"/>
        </w:rPr>
        <w:tab/>
        <w:t>-- viser sql version i tal</w:t>
      </w:r>
      <w:r>
        <w:rPr>
          <w:lang w:val="en-US"/>
        </w:rPr>
        <w:t xml:space="preserve">: </w:t>
      </w:r>
      <w:r w:rsidRPr="005A04D8">
        <w:rPr>
          <w:lang w:val="en-US"/>
        </w:rPr>
        <w:t>13.0.4502.0</w:t>
      </w:r>
    </w:p>
    <w:p w14:paraId="03962C0A" w14:textId="77777777" w:rsidR="00F23471" w:rsidRDefault="00F23471" w:rsidP="00F23471">
      <w:pPr>
        <w:ind w:left="720"/>
        <w:rPr>
          <w:lang w:val="en-US"/>
        </w:rPr>
      </w:pPr>
      <w:r>
        <w:rPr>
          <w:lang w:val="en-US"/>
        </w:rPr>
        <w:t>‘</w:t>
      </w:r>
      <w:r w:rsidRPr="005A04D8">
        <w:rPr>
          <w:lang w:val="en-US"/>
        </w:rPr>
        <w:t>ProductMajorVersion</w:t>
      </w:r>
      <w:r>
        <w:rPr>
          <w:lang w:val="en-US"/>
        </w:rPr>
        <w:t>’:</w:t>
      </w:r>
      <w:r>
        <w:rPr>
          <w:lang w:val="en-US"/>
        </w:rPr>
        <w:tab/>
      </w:r>
      <w:r>
        <w:rPr>
          <w:lang w:val="en-US"/>
        </w:rPr>
        <w:tab/>
      </w:r>
      <w:r>
        <w:rPr>
          <w:lang w:val="en-US"/>
        </w:rPr>
        <w:tab/>
        <w:t>-- ver#: 13</w:t>
      </w:r>
    </w:p>
    <w:p w14:paraId="33241DF3" w14:textId="77777777" w:rsidR="00F23471" w:rsidRDefault="00F23471" w:rsidP="00F23471">
      <w:pPr>
        <w:ind w:left="720"/>
        <w:rPr>
          <w:lang w:val="en-US"/>
        </w:rPr>
      </w:pPr>
      <w:r>
        <w:rPr>
          <w:lang w:val="en-US"/>
        </w:rPr>
        <w:t>‘</w:t>
      </w:r>
      <w:r w:rsidRPr="005A04D8">
        <w:rPr>
          <w:lang w:val="en-US"/>
        </w:rPr>
        <w:t>ProductM</w:t>
      </w:r>
      <w:r>
        <w:rPr>
          <w:lang w:val="en-US"/>
        </w:rPr>
        <w:t>inor</w:t>
      </w:r>
      <w:r w:rsidRPr="005A04D8">
        <w:rPr>
          <w:lang w:val="en-US"/>
        </w:rPr>
        <w:t>Version</w:t>
      </w:r>
      <w:r>
        <w:rPr>
          <w:lang w:val="en-US"/>
        </w:rPr>
        <w:t>’:</w:t>
      </w:r>
      <w:r>
        <w:rPr>
          <w:lang w:val="en-US"/>
        </w:rPr>
        <w:tab/>
      </w:r>
      <w:r>
        <w:rPr>
          <w:lang w:val="en-US"/>
        </w:rPr>
        <w:tab/>
      </w:r>
      <w:r>
        <w:rPr>
          <w:lang w:val="en-US"/>
        </w:rPr>
        <w:tab/>
        <w:t>-- ver#: 13</w:t>
      </w:r>
    </w:p>
    <w:p w14:paraId="0B9DD476" w14:textId="77777777" w:rsidR="00F23471" w:rsidRDefault="00F23471" w:rsidP="00F23471">
      <w:pPr>
        <w:ind w:left="720"/>
        <w:rPr>
          <w:lang w:val="en-US"/>
        </w:rPr>
      </w:pPr>
      <w:r w:rsidRPr="005A04D8">
        <w:rPr>
          <w:lang w:val="en-US"/>
        </w:rPr>
        <w:t>'Productlevel'</w:t>
      </w:r>
      <w:r>
        <w:rPr>
          <w:lang w:val="en-US"/>
        </w:rPr>
        <w:t>:</w:t>
      </w:r>
      <w:r>
        <w:rPr>
          <w:lang w:val="en-US"/>
        </w:rPr>
        <w:tab/>
      </w:r>
      <w:r>
        <w:rPr>
          <w:lang w:val="en-US"/>
        </w:rPr>
        <w:tab/>
      </w:r>
      <w:r>
        <w:rPr>
          <w:lang w:val="en-US"/>
        </w:rPr>
        <w:tab/>
      </w:r>
      <w:r>
        <w:rPr>
          <w:lang w:val="en-US"/>
        </w:rPr>
        <w:tab/>
        <w:t>-- Servicepack (or blank):</w:t>
      </w:r>
      <w:r w:rsidRPr="005A04D8">
        <w:rPr>
          <w:lang w:val="en-US"/>
        </w:rPr>
        <w:t xml:space="preserve"> SP1</w:t>
      </w:r>
    </w:p>
    <w:p w14:paraId="40EC7CE6" w14:textId="77777777" w:rsidR="00F23471" w:rsidRPr="005A04D8" w:rsidRDefault="00F23471" w:rsidP="00F23471">
      <w:pPr>
        <w:ind w:left="720"/>
        <w:rPr>
          <w:lang w:val="en-US"/>
        </w:rPr>
      </w:pPr>
      <w:r>
        <w:rPr>
          <w:lang w:val="en-US"/>
        </w:rPr>
        <w:t>'ProductUpdateLevel':</w:t>
      </w:r>
      <w:r>
        <w:rPr>
          <w:lang w:val="en-US"/>
        </w:rPr>
        <w:tab/>
      </w:r>
      <w:r>
        <w:rPr>
          <w:lang w:val="en-US"/>
        </w:rPr>
        <w:tab/>
      </w:r>
      <w:r>
        <w:rPr>
          <w:lang w:val="en-US"/>
        </w:rPr>
        <w:tab/>
        <w:t>-- Cumulative Update (or blank):</w:t>
      </w:r>
      <w:r w:rsidRPr="005A04D8">
        <w:rPr>
          <w:lang w:val="en-US"/>
        </w:rPr>
        <w:t xml:space="preserve"> CU9</w:t>
      </w:r>
    </w:p>
    <w:p w14:paraId="4B8048B7" w14:textId="77777777" w:rsidR="00F23471" w:rsidRPr="005A04D8" w:rsidRDefault="00F23471" w:rsidP="00F23471">
      <w:pPr>
        <w:ind w:left="720"/>
        <w:rPr>
          <w:lang w:val="en-US"/>
        </w:rPr>
      </w:pPr>
      <w:r w:rsidRPr="005A04D8">
        <w:rPr>
          <w:lang w:val="en-US"/>
        </w:rPr>
        <w:t>'Edition'</w:t>
      </w:r>
      <w:r>
        <w:rPr>
          <w:lang w:val="en-US"/>
        </w:rPr>
        <w:t>:</w:t>
      </w:r>
      <w:r>
        <w:rPr>
          <w:lang w:val="en-US"/>
        </w:rPr>
        <w:tab/>
      </w:r>
      <w:r>
        <w:rPr>
          <w:lang w:val="en-US"/>
        </w:rPr>
        <w:tab/>
      </w:r>
      <w:r>
        <w:rPr>
          <w:lang w:val="en-US"/>
        </w:rPr>
        <w:tab/>
      </w:r>
      <w:r>
        <w:rPr>
          <w:lang w:val="en-US"/>
        </w:rPr>
        <w:tab/>
        <w:t>-- Edition:</w:t>
      </w:r>
      <w:r w:rsidRPr="005A04D8">
        <w:rPr>
          <w:lang w:val="en-US"/>
        </w:rPr>
        <w:t xml:space="preserve"> Enterprise Edition: Core-based Licensing (64-bit)</w:t>
      </w:r>
    </w:p>
    <w:p w14:paraId="1372610F" w14:textId="77777777" w:rsidR="00F23471" w:rsidRPr="005A04D8" w:rsidRDefault="00F23471" w:rsidP="00F23471">
      <w:pPr>
        <w:ind w:left="720"/>
      </w:pPr>
      <w:r w:rsidRPr="005A04D8">
        <w:t>'InstanceName'</w:t>
      </w:r>
      <w:r>
        <w:t>:</w:t>
      </w:r>
      <w:r>
        <w:tab/>
      </w:r>
      <w:r>
        <w:tab/>
      </w:r>
      <w:r>
        <w:tab/>
        <w:t xml:space="preserve">-- </w:t>
      </w:r>
      <w:r w:rsidRPr="005A04D8">
        <w:t>blank for mssqlserver default instance</w:t>
      </w:r>
    </w:p>
    <w:p w14:paraId="2602485A" w14:textId="77777777" w:rsidR="00F23471" w:rsidRPr="005A04D8" w:rsidRDefault="00F23471" w:rsidP="00F23471">
      <w:pPr>
        <w:ind w:left="720"/>
        <w:rPr>
          <w:lang w:val="en-US"/>
        </w:rPr>
      </w:pPr>
      <w:r w:rsidRPr="005A04D8">
        <w:rPr>
          <w:lang w:val="en-US"/>
        </w:rPr>
        <w:t>'MachineName'</w:t>
      </w:r>
      <w:r>
        <w:rPr>
          <w:lang w:val="en-US"/>
        </w:rPr>
        <w:t>:</w:t>
      </w:r>
      <w:r>
        <w:rPr>
          <w:lang w:val="en-US"/>
        </w:rPr>
        <w:tab/>
      </w:r>
      <w:r>
        <w:rPr>
          <w:lang w:val="en-US"/>
        </w:rPr>
        <w:tab/>
      </w:r>
      <w:r>
        <w:rPr>
          <w:lang w:val="en-US"/>
        </w:rPr>
        <w:tab/>
        <w:t>-- Hostname</w:t>
      </w:r>
    </w:p>
    <w:p w14:paraId="409E7E9C" w14:textId="77777777" w:rsidR="00F23471" w:rsidRPr="005A04D8" w:rsidRDefault="00F23471" w:rsidP="00F23471">
      <w:pPr>
        <w:ind w:left="720"/>
        <w:rPr>
          <w:lang w:val="en-US"/>
        </w:rPr>
      </w:pPr>
      <w:r w:rsidRPr="005A04D8">
        <w:rPr>
          <w:lang w:val="en-US"/>
        </w:rPr>
        <w:t>'ServerName'</w:t>
      </w:r>
      <w:r>
        <w:rPr>
          <w:lang w:val="en-US"/>
        </w:rPr>
        <w:t>:</w:t>
      </w:r>
      <w:r>
        <w:rPr>
          <w:lang w:val="en-US"/>
        </w:rPr>
        <w:tab/>
      </w:r>
      <w:r>
        <w:rPr>
          <w:lang w:val="en-US"/>
        </w:rPr>
        <w:tab/>
      </w:r>
      <w:r>
        <w:rPr>
          <w:lang w:val="en-US"/>
        </w:rPr>
        <w:tab/>
      </w:r>
      <w:r>
        <w:rPr>
          <w:lang w:val="en-US"/>
        </w:rPr>
        <w:tab/>
        <w:t xml:space="preserve">-- </w:t>
      </w:r>
      <w:r w:rsidRPr="005A04D8">
        <w:rPr>
          <w:lang w:val="en-US"/>
        </w:rPr>
        <w:t>Windows server and instance</w:t>
      </w:r>
    </w:p>
    <w:p w14:paraId="1B6BFF51" w14:textId="77777777" w:rsidR="00F23471" w:rsidRPr="005A04D8" w:rsidRDefault="00F23471" w:rsidP="00F23471">
      <w:pPr>
        <w:ind w:left="720"/>
        <w:rPr>
          <w:lang w:val="en-US"/>
        </w:rPr>
      </w:pPr>
      <w:r w:rsidRPr="005A04D8">
        <w:rPr>
          <w:lang w:val="en-US"/>
        </w:rPr>
        <w:t>'InstanceDefaultDataPath'</w:t>
      </w:r>
      <w:r>
        <w:rPr>
          <w:lang w:val="en-US"/>
        </w:rPr>
        <w:t>:</w:t>
      </w:r>
      <w:r>
        <w:rPr>
          <w:lang w:val="en-US"/>
        </w:rPr>
        <w:tab/>
      </w:r>
      <w:r>
        <w:rPr>
          <w:lang w:val="en-US"/>
        </w:rPr>
        <w:tab/>
        <w:t xml:space="preserve">-- path to data: </w:t>
      </w:r>
      <w:r w:rsidRPr="005A04D8">
        <w:rPr>
          <w:lang w:val="en-US"/>
        </w:rPr>
        <w:t xml:space="preserve"> r:\...data</w:t>
      </w:r>
    </w:p>
    <w:p w14:paraId="192E7555" w14:textId="77777777" w:rsidR="00F23471" w:rsidRPr="005A04D8" w:rsidRDefault="00F23471" w:rsidP="00F23471">
      <w:pPr>
        <w:ind w:left="720"/>
        <w:rPr>
          <w:lang w:val="en-US"/>
        </w:rPr>
      </w:pPr>
      <w:r>
        <w:rPr>
          <w:lang w:val="en-US"/>
        </w:rPr>
        <w:t>'InstanceDefaultLogPath'</w:t>
      </w:r>
      <w:r>
        <w:rPr>
          <w:lang w:val="en-US"/>
        </w:rPr>
        <w:tab/>
      </w:r>
      <w:r>
        <w:rPr>
          <w:lang w:val="en-US"/>
        </w:rPr>
        <w:tab/>
        <w:t>-- path to Log:  s</w:t>
      </w:r>
      <w:r w:rsidRPr="005A04D8">
        <w:rPr>
          <w:lang w:val="en-US"/>
        </w:rPr>
        <w:t>:\...data</w:t>
      </w:r>
    </w:p>
    <w:p w14:paraId="1BB7ED01" w14:textId="4063DD66" w:rsidR="000E43D2" w:rsidRDefault="00F23471" w:rsidP="00F23471">
      <w:pPr>
        <w:ind w:left="720"/>
        <w:rPr>
          <w:lang w:val="en-US"/>
        </w:rPr>
      </w:pPr>
      <w:r>
        <w:rPr>
          <w:lang w:val="en-US"/>
        </w:rPr>
        <w:t>‘</w:t>
      </w:r>
      <w:r w:rsidRPr="005A04D8">
        <w:rPr>
          <w:lang w:val="en-US"/>
        </w:rPr>
        <w:t>Collation</w:t>
      </w:r>
      <w:r>
        <w:rPr>
          <w:lang w:val="en-US"/>
        </w:rPr>
        <w:t>’</w:t>
      </w:r>
      <w:r w:rsidR="000E43D2">
        <w:rPr>
          <w:lang w:val="en-US"/>
        </w:rPr>
        <w:tab/>
      </w:r>
      <w:r w:rsidR="000E43D2">
        <w:rPr>
          <w:lang w:val="en-US"/>
        </w:rPr>
        <w:tab/>
      </w:r>
      <w:r w:rsidR="000E43D2">
        <w:rPr>
          <w:lang w:val="en-US"/>
        </w:rPr>
        <w:tab/>
      </w:r>
      <w:r w:rsidR="000E43D2">
        <w:rPr>
          <w:lang w:val="en-US"/>
        </w:rPr>
        <w:tab/>
        <w:t>-- SQL Server Arbejdssprog.</w:t>
      </w:r>
    </w:p>
    <w:p w14:paraId="26580C7B" w14:textId="19839481" w:rsidR="00F23471" w:rsidRDefault="00F23471" w:rsidP="00F23471">
      <w:pPr>
        <w:ind w:left="720"/>
        <w:rPr>
          <w:lang w:val="en-US"/>
        </w:rPr>
      </w:pPr>
      <w:r>
        <w:rPr>
          <w:lang w:val="en-US"/>
        </w:rPr>
        <w:t>‘</w:t>
      </w:r>
      <w:r w:rsidRPr="005A04D8">
        <w:rPr>
          <w:lang w:val="en-US"/>
        </w:rPr>
        <w:t>CollationID</w:t>
      </w:r>
      <w:r>
        <w:rPr>
          <w:lang w:val="en-US"/>
        </w:rPr>
        <w:t>’</w:t>
      </w:r>
      <w:r w:rsidRPr="005A04D8">
        <w:rPr>
          <w:lang w:val="en-US"/>
        </w:rPr>
        <w:t xml:space="preserve">, </w:t>
      </w:r>
      <w:r>
        <w:rPr>
          <w:lang w:val="en-US"/>
        </w:rPr>
        <w:t>‘</w:t>
      </w:r>
      <w:r w:rsidRPr="005A04D8">
        <w:rPr>
          <w:lang w:val="en-US"/>
        </w:rPr>
        <w:t>ComputerNamePhysicalNetBIOS</w:t>
      </w:r>
      <w:r>
        <w:rPr>
          <w:lang w:val="en-US"/>
        </w:rPr>
        <w:t>’</w:t>
      </w:r>
      <w:r w:rsidRPr="005A04D8">
        <w:rPr>
          <w:lang w:val="en-US"/>
        </w:rPr>
        <w:t xml:space="preserve">, </w:t>
      </w:r>
      <w:r>
        <w:rPr>
          <w:lang w:val="en-US"/>
        </w:rPr>
        <w:t>‘</w:t>
      </w:r>
      <w:r w:rsidRPr="005A04D8">
        <w:rPr>
          <w:lang w:val="en-US"/>
        </w:rPr>
        <w:t>IsIntegratedSecurityOnly</w:t>
      </w:r>
      <w:r>
        <w:rPr>
          <w:lang w:val="en-US"/>
        </w:rPr>
        <w:t>’</w:t>
      </w:r>
      <w:r w:rsidRPr="005A04D8">
        <w:rPr>
          <w:lang w:val="en-US"/>
        </w:rPr>
        <w:t xml:space="preserve">, </w:t>
      </w:r>
      <w:r>
        <w:rPr>
          <w:lang w:val="en-US"/>
        </w:rPr>
        <w:t>‘</w:t>
      </w:r>
      <w:r w:rsidRPr="005A04D8">
        <w:rPr>
          <w:lang w:val="en-US"/>
        </w:rPr>
        <w:t>IsSingleUser</w:t>
      </w:r>
      <w:r>
        <w:rPr>
          <w:lang w:val="en-US"/>
        </w:rPr>
        <w:t>’</w:t>
      </w:r>
      <w:r w:rsidRPr="005A04D8">
        <w:rPr>
          <w:lang w:val="en-US"/>
        </w:rPr>
        <w:t xml:space="preserve">, </w:t>
      </w:r>
      <w:r>
        <w:rPr>
          <w:lang w:val="en-US"/>
        </w:rPr>
        <w:t>‘</w:t>
      </w:r>
      <w:r w:rsidRPr="005A04D8">
        <w:rPr>
          <w:lang w:val="en-US"/>
        </w:rPr>
        <w:t>ProcessID</w:t>
      </w:r>
      <w:r>
        <w:rPr>
          <w:lang w:val="en-US"/>
        </w:rPr>
        <w:t>’</w:t>
      </w:r>
    </w:p>
    <w:p w14:paraId="1AE392EB" w14:textId="3031680C" w:rsidR="00F23471" w:rsidRDefault="00F23471" w:rsidP="00F23471">
      <w:pPr>
        <w:rPr>
          <w:lang w:val="en-US"/>
        </w:rPr>
      </w:pPr>
    </w:p>
    <w:p w14:paraId="72715907" w14:textId="76879E3C" w:rsidR="002235FE" w:rsidRPr="002235FE" w:rsidRDefault="002235FE" w:rsidP="00F23471">
      <w:pPr>
        <w:rPr>
          <w:rFonts w:ascii="Consolas" w:hAnsi="Consolas" w:cs="Consolas"/>
          <w:color w:val="808080"/>
          <w:sz w:val="19"/>
          <w:szCs w:val="19"/>
          <w:lang w:val="en-US"/>
        </w:rPr>
      </w:pPr>
      <w:r w:rsidRPr="002235FE">
        <w:rPr>
          <w:rFonts w:ascii="Consolas" w:hAnsi="Consolas" w:cs="Consolas"/>
          <w:color w:val="0000FF"/>
          <w:sz w:val="19"/>
          <w:szCs w:val="19"/>
          <w:highlight w:val="white"/>
          <w:lang w:val="en-US"/>
        </w:rPr>
        <w:t>SELECT</w:t>
      </w:r>
      <w:r w:rsidRPr="002235FE">
        <w:rPr>
          <w:rFonts w:ascii="Consolas" w:hAnsi="Consolas" w:cs="Consolas"/>
          <w:color w:val="000000"/>
          <w:sz w:val="19"/>
          <w:szCs w:val="19"/>
          <w:highlight w:val="white"/>
          <w:lang w:val="en-US"/>
        </w:rPr>
        <w:t xml:space="preserve"> </w:t>
      </w:r>
      <w:r w:rsidRPr="002235FE">
        <w:rPr>
          <w:rFonts w:ascii="Consolas" w:hAnsi="Consolas" w:cs="Consolas"/>
          <w:color w:val="FF00FF"/>
          <w:sz w:val="19"/>
          <w:szCs w:val="19"/>
          <w:highlight w:val="white"/>
          <w:lang w:val="en-US"/>
        </w:rPr>
        <w:t>DEFAULT_</w:t>
      </w:r>
      <w:proofErr w:type="gramStart"/>
      <w:r w:rsidRPr="002235FE">
        <w:rPr>
          <w:rFonts w:ascii="Consolas" w:hAnsi="Consolas" w:cs="Consolas"/>
          <w:color w:val="FF00FF"/>
          <w:sz w:val="19"/>
          <w:szCs w:val="19"/>
          <w:highlight w:val="white"/>
          <w:lang w:val="en-US"/>
        </w:rPr>
        <w:t>DOMAIN</w:t>
      </w:r>
      <w:r w:rsidRPr="002235FE">
        <w:rPr>
          <w:rFonts w:ascii="Consolas" w:hAnsi="Consolas" w:cs="Consolas"/>
          <w:color w:val="808080"/>
          <w:sz w:val="19"/>
          <w:szCs w:val="19"/>
          <w:highlight w:val="white"/>
          <w:lang w:val="en-US"/>
        </w:rPr>
        <w:t>(</w:t>
      </w:r>
      <w:proofErr w:type="gramEnd"/>
      <w:r w:rsidRPr="002235FE">
        <w:rPr>
          <w:rFonts w:ascii="Consolas" w:hAnsi="Consolas" w:cs="Consolas"/>
          <w:color w:val="808080"/>
          <w:sz w:val="19"/>
          <w:szCs w:val="19"/>
          <w:highlight w:val="white"/>
          <w:lang w:val="en-US"/>
        </w:rPr>
        <w:t>),</w:t>
      </w:r>
      <w:r w:rsidRPr="002235FE">
        <w:rPr>
          <w:rFonts w:ascii="Consolas" w:hAnsi="Consolas" w:cs="Consolas"/>
          <w:color w:val="FF00FF"/>
          <w:sz w:val="19"/>
          <w:szCs w:val="19"/>
          <w:highlight w:val="white"/>
          <w:lang w:val="en-US"/>
        </w:rPr>
        <w:t>SERVERPROPERTY</w:t>
      </w:r>
      <w:r w:rsidRPr="002235FE">
        <w:rPr>
          <w:rFonts w:ascii="Consolas" w:hAnsi="Consolas" w:cs="Consolas"/>
          <w:color w:val="808080"/>
          <w:sz w:val="19"/>
          <w:szCs w:val="19"/>
          <w:highlight w:val="white"/>
          <w:lang w:val="en-US"/>
        </w:rPr>
        <w:t>(</w:t>
      </w:r>
      <w:r w:rsidRPr="002235FE">
        <w:rPr>
          <w:rFonts w:ascii="Consolas" w:hAnsi="Consolas" w:cs="Consolas"/>
          <w:color w:val="FF0000"/>
          <w:sz w:val="19"/>
          <w:szCs w:val="19"/>
          <w:highlight w:val="white"/>
          <w:lang w:val="en-US"/>
        </w:rPr>
        <w:t>'MachineName'</w:t>
      </w:r>
      <w:r w:rsidRPr="002235FE">
        <w:rPr>
          <w:rFonts w:ascii="Consolas" w:hAnsi="Consolas" w:cs="Consolas"/>
          <w:color w:val="808080"/>
          <w:sz w:val="19"/>
          <w:szCs w:val="19"/>
          <w:highlight w:val="white"/>
          <w:lang w:val="en-US"/>
        </w:rPr>
        <w:t>),(</w:t>
      </w:r>
      <w:r w:rsidRPr="002235FE">
        <w:rPr>
          <w:rFonts w:ascii="Consolas" w:hAnsi="Consolas" w:cs="Consolas"/>
          <w:color w:val="0000FF"/>
          <w:sz w:val="19"/>
          <w:szCs w:val="19"/>
          <w:highlight w:val="white"/>
          <w:lang w:val="en-US"/>
        </w:rPr>
        <w:t>SELECT</w:t>
      </w:r>
      <w:r w:rsidRPr="002235FE">
        <w:rPr>
          <w:rFonts w:ascii="Consolas" w:hAnsi="Consolas" w:cs="Consolas"/>
          <w:color w:val="000000"/>
          <w:sz w:val="19"/>
          <w:szCs w:val="19"/>
          <w:highlight w:val="white"/>
          <w:lang w:val="en-US"/>
        </w:rPr>
        <w:t xml:space="preserve"> </w:t>
      </w:r>
      <w:r w:rsidRPr="002235FE">
        <w:rPr>
          <w:rFonts w:ascii="Consolas" w:hAnsi="Consolas" w:cs="Consolas"/>
          <w:color w:val="0000FF"/>
          <w:sz w:val="19"/>
          <w:szCs w:val="19"/>
          <w:highlight w:val="white"/>
          <w:lang w:val="en-US"/>
        </w:rPr>
        <w:t>distinct</w:t>
      </w:r>
      <w:r w:rsidRPr="002235FE">
        <w:rPr>
          <w:rFonts w:ascii="Consolas" w:hAnsi="Consolas" w:cs="Consolas"/>
          <w:color w:val="000000"/>
          <w:sz w:val="19"/>
          <w:szCs w:val="19"/>
          <w:highlight w:val="white"/>
          <w:lang w:val="en-US"/>
        </w:rPr>
        <w:t xml:space="preserve"> InstanceName </w:t>
      </w:r>
      <w:r w:rsidRPr="002235FE">
        <w:rPr>
          <w:rFonts w:ascii="Consolas" w:hAnsi="Consolas" w:cs="Consolas"/>
          <w:color w:val="0000FF"/>
          <w:sz w:val="19"/>
          <w:szCs w:val="19"/>
          <w:highlight w:val="white"/>
          <w:lang w:val="en-US"/>
        </w:rPr>
        <w:t>FROM</w:t>
      </w:r>
      <w:r w:rsidRPr="002235FE">
        <w:rPr>
          <w:rFonts w:ascii="Consolas" w:hAnsi="Consolas" w:cs="Consolas"/>
          <w:color w:val="000000"/>
          <w:sz w:val="19"/>
          <w:szCs w:val="19"/>
          <w:highlight w:val="white"/>
          <w:lang w:val="en-US"/>
        </w:rPr>
        <w:t xml:space="preserve"> DBA_DB</w:t>
      </w:r>
      <w:r w:rsidRPr="002235FE">
        <w:rPr>
          <w:rFonts w:ascii="Consolas" w:hAnsi="Consolas" w:cs="Consolas"/>
          <w:color w:val="808080"/>
          <w:sz w:val="19"/>
          <w:szCs w:val="19"/>
          <w:highlight w:val="white"/>
          <w:lang w:val="en-US"/>
        </w:rPr>
        <w:t>.</w:t>
      </w:r>
      <w:r w:rsidRPr="002235FE">
        <w:rPr>
          <w:rFonts w:ascii="Consolas" w:hAnsi="Consolas" w:cs="Consolas"/>
          <w:color w:val="000000"/>
          <w:sz w:val="19"/>
          <w:szCs w:val="19"/>
          <w:highlight w:val="white"/>
          <w:lang w:val="en-US"/>
        </w:rPr>
        <w:t>dbo</w:t>
      </w:r>
      <w:r w:rsidRPr="002235FE">
        <w:rPr>
          <w:rFonts w:ascii="Consolas" w:hAnsi="Consolas" w:cs="Consolas"/>
          <w:color w:val="808080"/>
          <w:sz w:val="19"/>
          <w:szCs w:val="19"/>
          <w:highlight w:val="white"/>
          <w:lang w:val="en-US"/>
        </w:rPr>
        <w:t>.</w:t>
      </w:r>
      <w:r w:rsidRPr="002235FE">
        <w:rPr>
          <w:rFonts w:ascii="Consolas" w:hAnsi="Consolas" w:cs="Consolas"/>
          <w:color w:val="000000"/>
          <w:sz w:val="19"/>
          <w:szCs w:val="19"/>
          <w:highlight w:val="white"/>
          <w:lang w:val="en-US"/>
        </w:rPr>
        <w:t>InstanceInfo</w:t>
      </w:r>
      <w:r w:rsidRPr="002235FE">
        <w:rPr>
          <w:rFonts w:ascii="Consolas" w:hAnsi="Consolas" w:cs="Consolas"/>
          <w:color w:val="808080"/>
          <w:sz w:val="19"/>
          <w:szCs w:val="19"/>
          <w:highlight w:val="white"/>
          <w:lang w:val="en-US"/>
        </w:rPr>
        <w:t>)</w:t>
      </w:r>
    </w:p>
    <w:p w14:paraId="4BCE607A" w14:textId="6CF5BAEA" w:rsidR="002235FE" w:rsidRDefault="002235FE" w:rsidP="00F23471">
      <w:pPr>
        <w:rPr>
          <w:rFonts w:ascii="Consolas" w:hAnsi="Consolas" w:cs="Consolas"/>
          <w:color w:val="808080"/>
          <w:sz w:val="19"/>
          <w:szCs w:val="19"/>
        </w:rPr>
      </w:pPr>
      <w:r w:rsidRPr="002235FE">
        <w:rPr>
          <w:rFonts w:ascii="Consolas" w:hAnsi="Consolas" w:cs="Consolas"/>
          <w:color w:val="808080"/>
          <w:sz w:val="19"/>
          <w:szCs w:val="19"/>
        </w:rPr>
        <w:t>Giver f.eks.: DKSUND</w:t>
      </w:r>
      <w:r w:rsidRPr="002235FE">
        <w:rPr>
          <w:rFonts w:ascii="Consolas" w:hAnsi="Consolas" w:cs="Consolas"/>
          <w:color w:val="808080"/>
          <w:sz w:val="19"/>
          <w:szCs w:val="19"/>
        </w:rPr>
        <w:tab/>
        <w:t>S-MSSQL01-T</w:t>
      </w:r>
      <w:r w:rsidRPr="002235FE">
        <w:rPr>
          <w:rFonts w:ascii="Consolas" w:hAnsi="Consolas" w:cs="Consolas"/>
          <w:color w:val="808080"/>
          <w:sz w:val="19"/>
          <w:szCs w:val="19"/>
        </w:rPr>
        <w:tab/>
        <w:t>MSSQLSERVER</w:t>
      </w:r>
    </w:p>
    <w:p w14:paraId="2C4D1F4D" w14:textId="638DAEB1" w:rsidR="003D5D65" w:rsidRPr="003D5D65" w:rsidRDefault="003D5D65" w:rsidP="003D5D65">
      <w:pPr>
        <w:autoSpaceDE w:val="0"/>
        <w:autoSpaceDN w:val="0"/>
        <w:adjustRightInd w:val="0"/>
        <w:rPr>
          <w:rFonts w:ascii="Consolas" w:hAnsi="Consolas" w:cs="Consolas"/>
          <w:color w:val="000000"/>
          <w:sz w:val="19"/>
          <w:szCs w:val="19"/>
          <w:highlight w:val="white"/>
          <w:lang w:val="en-US"/>
        </w:rPr>
      </w:pPr>
      <w:r w:rsidRPr="003D5D65">
        <w:rPr>
          <w:rFonts w:ascii="Consolas" w:hAnsi="Consolas" w:cs="Consolas"/>
          <w:color w:val="0000FF"/>
          <w:sz w:val="19"/>
          <w:szCs w:val="19"/>
          <w:highlight w:val="white"/>
          <w:lang w:val="en-US"/>
        </w:rPr>
        <w:t>SELECT</w:t>
      </w:r>
      <w:r w:rsidRPr="003D5D65">
        <w:rPr>
          <w:rFonts w:ascii="Consolas" w:hAnsi="Consolas" w:cs="Consolas"/>
          <w:color w:val="000000"/>
          <w:sz w:val="19"/>
          <w:szCs w:val="19"/>
          <w:highlight w:val="white"/>
          <w:lang w:val="en-US"/>
        </w:rPr>
        <w:t xml:space="preserve"> </w:t>
      </w:r>
      <w:proofErr w:type="gramStart"/>
      <w:r w:rsidRPr="003D5D65">
        <w:rPr>
          <w:rFonts w:ascii="Consolas" w:hAnsi="Consolas" w:cs="Consolas"/>
          <w:color w:val="FF00FF"/>
          <w:sz w:val="19"/>
          <w:szCs w:val="19"/>
          <w:highlight w:val="white"/>
          <w:lang w:val="en-US"/>
        </w:rPr>
        <w:t>Convert</w:t>
      </w:r>
      <w:r w:rsidRPr="003D5D65">
        <w:rPr>
          <w:rFonts w:ascii="Consolas" w:hAnsi="Consolas" w:cs="Consolas"/>
          <w:color w:val="808080"/>
          <w:sz w:val="19"/>
          <w:szCs w:val="19"/>
          <w:highlight w:val="white"/>
          <w:lang w:val="en-US"/>
        </w:rPr>
        <w:t>(</w:t>
      </w:r>
      <w:proofErr w:type="gramEnd"/>
      <w:r w:rsidRPr="003D5D65">
        <w:rPr>
          <w:rFonts w:ascii="Consolas" w:hAnsi="Consolas" w:cs="Consolas"/>
          <w:color w:val="0000FF"/>
          <w:sz w:val="19"/>
          <w:szCs w:val="19"/>
          <w:highlight w:val="white"/>
          <w:lang w:val="en-US"/>
        </w:rPr>
        <w:t>varchar</w:t>
      </w:r>
      <w:r w:rsidRPr="003D5D65">
        <w:rPr>
          <w:rFonts w:ascii="Consolas" w:hAnsi="Consolas" w:cs="Consolas"/>
          <w:color w:val="808080"/>
          <w:sz w:val="19"/>
          <w:szCs w:val="19"/>
          <w:highlight w:val="white"/>
          <w:lang w:val="en-US"/>
        </w:rPr>
        <w:t>,</w:t>
      </w:r>
      <w:r w:rsidRPr="003D5D65">
        <w:rPr>
          <w:rFonts w:ascii="Consolas" w:hAnsi="Consolas" w:cs="Consolas"/>
          <w:color w:val="FF00FF"/>
          <w:sz w:val="19"/>
          <w:szCs w:val="19"/>
          <w:highlight w:val="white"/>
          <w:lang w:val="en-US"/>
        </w:rPr>
        <w:t>SERVERPROPERTY</w:t>
      </w:r>
      <w:r w:rsidRPr="003D5D65">
        <w:rPr>
          <w:rFonts w:ascii="Consolas" w:hAnsi="Consolas" w:cs="Consolas"/>
          <w:color w:val="808080"/>
          <w:sz w:val="19"/>
          <w:szCs w:val="19"/>
          <w:highlight w:val="white"/>
          <w:lang w:val="en-US"/>
        </w:rPr>
        <w:t>(</w:t>
      </w:r>
      <w:r w:rsidRPr="003D5D65">
        <w:rPr>
          <w:rFonts w:ascii="Consolas" w:hAnsi="Consolas" w:cs="Consolas"/>
          <w:color w:val="FF0000"/>
          <w:sz w:val="19"/>
          <w:szCs w:val="19"/>
          <w:highlight w:val="white"/>
          <w:lang w:val="en-US"/>
        </w:rPr>
        <w:t>'MachineName'</w:t>
      </w:r>
      <w:r w:rsidRPr="003D5D65">
        <w:rPr>
          <w:rFonts w:ascii="Consolas" w:hAnsi="Consolas" w:cs="Consolas"/>
          <w:color w:val="808080"/>
          <w:sz w:val="19"/>
          <w:szCs w:val="19"/>
          <w:highlight w:val="white"/>
          <w:lang w:val="en-US"/>
        </w:rPr>
        <w:t>))+</w:t>
      </w:r>
      <w:r w:rsidRPr="003D5D65">
        <w:rPr>
          <w:rFonts w:ascii="Consolas" w:hAnsi="Consolas" w:cs="Consolas"/>
          <w:color w:val="FF0000"/>
          <w:sz w:val="19"/>
          <w:szCs w:val="19"/>
          <w:highlight w:val="white"/>
          <w:lang w:val="en-US"/>
        </w:rPr>
        <w:t>'.'</w:t>
      </w:r>
      <w:r w:rsidRPr="003D5D65">
        <w:rPr>
          <w:rFonts w:ascii="Consolas" w:hAnsi="Consolas" w:cs="Consolas"/>
          <w:color w:val="808080"/>
          <w:sz w:val="19"/>
          <w:szCs w:val="19"/>
          <w:highlight w:val="white"/>
          <w:lang w:val="en-US"/>
        </w:rPr>
        <w:t>+</w:t>
      </w:r>
      <w:r w:rsidRPr="003D5D65">
        <w:rPr>
          <w:rFonts w:ascii="Consolas" w:hAnsi="Consolas" w:cs="Consolas"/>
          <w:color w:val="FF00FF"/>
          <w:sz w:val="19"/>
          <w:szCs w:val="19"/>
          <w:highlight w:val="white"/>
          <w:lang w:val="en-US"/>
        </w:rPr>
        <w:t>DEFAULT_</w:t>
      </w:r>
      <w:proofErr w:type="gramStart"/>
      <w:r w:rsidRPr="003D5D65">
        <w:rPr>
          <w:rFonts w:ascii="Consolas" w:hAnsi="Consolas" w:cs="Consolas"/>
          <w:color w:val="FF00FF"/>
          <w:sz w:val="19"/>
          <w:szCs w:val="19"/>
          <w:highlight w:val="white"/>
          <w:lang w:val="en-US"/>
        </w:rPr>
        <w:t>DOMAIN</w:t>
      </w:r>
      <w:r w:rsidRPr="003D5D65">
        <w:rPr>
          <w:rFonts w:ascii="Consolas" w:hAnsi="Consolas" w:cs="Consolas"/>
          <w:color w:val="808080"/>
          <w:sz w:val="19"/>
          <w:szCs w:val="19"/>
          <w:highlight w:val="white"/>
          <w:lang w:val="en-US"/>
        </w:rPr>
        <w:t>(</w:t>
      </w:r>
      <w:proofErr w:type="gramEnd"/>
      <w:r w:rsidRPr="003D5D65">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w:t>
      </w:r>
      <w:r w:rsidRPr="003D5D65">
        <w:rPr>
          <w:rFonts w:ascii="Consolas" w:hAnsi="Consolas" w:cs="Consolas"/>
          <w:color w:val="FF0000"/>
          <w:sz w:val="19"/>
          <w:szCs w:val="19"/>
          <w:highlight w:val="white"/>
          <w:lang w:val="en-US"/>
        </w:rPr>
        <w:t>'</w:t>
      </w:r>
      <w:r w:rsidRPr="003D5D65">
        <w:rPr>
          <w:rFonts w:ascii="Consolas" w:hAnsi="Consolas" w:cs="Consolas"/>
          <w:color w:val="808080"/>
          <w:sz w:val="19"/>
          <w:szCs w:val="19"/>
          <w:highlight w:val="white"/>
          <w:lang w:val="en-US"/>
        </w:rPr>
        <w:t>+(</w:t>
      </w:r>
      <w:r w:rsidRPr="003D5D65">
        <w:rPr>
          <w:rFonts w:ascii="Consolas" w:hAnsi="Consolas" w:cs="Consolas"/>
          <w:color w:val="0000FF"/>
          <w:sz w:val="19"/>
          <w:szCs w:val="19"/>
          <w:highlight w:val="white"/>
          <w:lang w:val="en-US"/>
        </w:rPr>
        <w:t>SELECT</w:t>
      </w:r>
      <w:r w:rsidRPr="003D5D65">
        <w:rPr>
          <w:rFonts w:ascii="Consolas" w:hAnsi="Consolas" w:cs="Consolas"/>
          <w:color w:val="000000"/>
          <w:sz w:val="19"/>
          <w:szCs w:val="19"/>
          <w:highlight w:val="white"/>
          <w:lang w:val="en-US"/>
        </w:rPr>
        <w:t xml:space="preserve"> </w:t>
      </w:r>
      <w:r w:rsidRPr="003D5D65">
        <w:rPr>
          <w:rFonts w:ascii="Consolas" w:hAnsi="Consolas" w:cs="Consolas"/>
          <w:color w:val="0000FF"/>
          <w:sz w:val="19"/>
          <w:szCs w:val="19"/>
          <w:highlight w:val="white"/>
          <w:lang w:val="en-US"/>
        </w:rPr>
        <w:t>distinct</w:t>
      </w:r>
      <w:r w:rsidRPr="003D5D65">
        <w:rPr>
          <w:rFonts w:ascii="Consolas" w:hAnsi="Consolas" w:cs="Consolas"/>
          <w:color w:val="000000"/>
          <w:sz w:val="19"/>
          <w:szCs w:val="19"/>
          <w:highlight w:val="white"/>
          <w:lang w:val="en-US"/>
        </w:rPr>
        <w:t xml:space="preserve"> InstanceName </w:t>
      </w:r>
      <w:r w:rsidRPr="003D5D65">
        <w:rPr>
          <w:rFonts w:ascii="Consolas" w:hAnsi="Consolas" w:cs="Consolas"/>
          <w:color w:val="0000FF"/>
          <w:sz w:val="19"/>
          <w:szCs w:val="19"/>
          <w:highlight w:val="white"/>
          <w:lang w:val="en-US"/>
        </w:rPr>
        <w:t>FROM</w:t>
      </w:r>
      <w:r w:rsidRPr="003D5D65">
        <w:rPr>
          <w:rFonts w:ascii="Consolas" w:hAnsi="Consolas" w:cs="Consolas"/>
          <w:color w:val="000000"/>
          <w:sz w:val="19"/>
          <w:szCs w:val="19"/>
          <w:highlight w:val="white"/>
          <w:lang w:val="en-US"/>
        </w:rPr>
        <w:t xml:space="preserve"> DBA_DB</w:t>
      </w:r>
      <w:r w:rsidRPr="003D5D65">
        <w:rPr>
          <w:rFonts w:ascii="Consolas" w:hAnsi="Consolas" w:cs="Consolas"/>
          <w:color w:val="808080"/>
          <w:sz w:val="19"/>
          <w:szCs w:val="19"/>
          <w:highlight w:val="white"/>
          <w:lang w:val="en-US"/>
        </w:rPr>
        <w:t>.</w:t>
      </w:r>
      <w:r w:rsidRPr="003D5D65">
        <w:rPr>
          <w:rFonts w:ascii="Consolas" w:hAnsi="Consolas" w:cs="Consolas"/>
          <w:color w:val="000000"/>
          <w:sz w:val="19"/>
          <w:szCs w:val="19"/>
          <w:highlight w:val="white"/>
          <w:lang w:val="en-US"/>
        </w:rPr>
        <w:t>dbo</w:t>
      </w:r>
      <w:r w:rsidRPr="003D5D65">
        <w:rPr>
          <w:rFonts w:ascii="Consolas" w:hAnsi="Consolas" w:cs="Consolas"/>
          <w:color w:val="808080"/>
          <w:sz w:val="19"/>
          <w:szCs w:val="19"/>
          <w:highlight w:val="white"/>
          <w:lang w:val="en-US"/>
        </w:rPr>
        <w:t>.</w:t>
      </w:r>
      <w:r w:rsidRPr="003D5D65">
        <w:rPr>
          <w:rFonts w:ascii="Consolas" w:hAnsi="Consolas" w:cs="Consolas"/>
          <w:color w:val="000000"/>
          <w:sz w:val="19"/>
          <w:szCs w:val="19"/>
          <w:highlight w:val="white"/>
          <w:lang w:val="en-US"/>
        </w:rPr>
        <w:t>InstanceInfo</w:t>
      </w:r>
      <w:r w:rsidRPr="003D5D65">
        <w:rPr>
          <w:rFonts w:ascii="Consolas" w:hAnsi="Consolas" w:cs="Consolas"/>
          <w:color w:val="808080"/>
          <w:sz w:val="19"/>
          <w:szCs w:val="19"/>
          <w:highlight w:val="white"/>
          <w:lang w:val="en-US"/>
        </w:rPr>
        <w:t>)</w:t>
      </w:r>
      <w:r w:rsidRPr="003D5D65">
        <w:rPr>
          <w:rFonts w:ascii="Consolas" w:hAnsi="Consolas" w:cs="Consolas"/>
          <w:color w:val="000000"/>
          <w:sz w:val="19"/>
          <w:szCs w:val="19"/>
          <w:highlight w:val="white"/>
          <w:lang w:val="en-US"/>
        </w:rPr>
        <w:t xml:space="preserve"> </w:t>
      </w:r>
    </w:p>
    <w:p w14:paraId="2A108251" w14:textId="375A4BA1" w:rsidR="003D5D65" w:rsidRDefault="003D5D65" w:rsidP="00F23471">
      <w:r w:rsidRPr="003D5D65">
        <w:t xml:space="preserve">Giver tilsvarende: </w:t>
      </w:r>
      <w:r>
        <w:t>S-MSSQL01-T.DKSUND\</w:t>
      </w:r>
      <w:r w:rsidRPr="003D5D65">
        <w:t>MSSQLSERVER</w:t>
      </w:r>
    </w:p>
    <w:p w14:paraId="7F0A7263" w14:textId="59038DDA" w:rsidR="003D5D65" w:rsidRPr="0019242A" w:rsidRDefault="003D5D65" w:rsidP="00F23471"/>
    <w:p w14:paraId="265E73C8" w14:textId="77777777" w:rsidR="00F23471" w:rsidRDefault="00F23471" w:rsidP="00F23471">
      <w:pPr>
        <w:rPr>
          <w:lang w:val="en-US"/>
        </w:rPr>
      </w:pPr>
      <w:proofErr w:type="gramStart"/>
      <w:r w:rsidRPr="00EE74C3">
        <w:rPr>
          <w:lang w:val="en-US"/>
        </w:rPr>
        <w:t>invoke-sqlcmd</w:t>
      </w:r>
      <w:proofErr w:type="gramEnd"/>
      <w:r w:rsidRPr="00EE74C3">
        <w:rPr>
          <w:lang w:val="en-US"/>
        </w:rPr>
        <w:t xml:space="preserve"> -ServerInstance s-inf-kms-01p -query "Select </w:t>
      </w:r>
      <w:r>
        <w:rPr>
          <w:lang w:val="en-US"/>
        </w:rPr>
        <w:t>Serverproperty(</w:t>
      </w:r>
      <w:r w:rsidRPr="005A04D8">
        <w:rPr>
          <w:lang w:val="en-US"/>
        </w:rPr>
        <w:t>'Edition'</w:t>
      </w:r>
      <w:r>
        <w:rPr>
          <w:lang w:val="en-US"/>
        </w:rPr>
        <w:t>)”</w:t>
      </w:r>
    </w:p>
    <w:p w14:paraId="108C8292" w14:textId="77777777" w:rsidR="00F23471" w:rsidRDefault="00F23471" w:rsidP="00F23471">
      <w:pPr>
        <w:rPr>
          <w:lang w:val="en-US"/>
        </w:rPr>
      </w:pPr>
      <w:proofErr w:type="gramStart"/>
      <w:r w:rsidRPr="00EE74C3">
        <w:rPr>
          <w:lang w:val="en-US"/>
        </w:rPr>
        <w:t>invoke-sqlcmd</w:t>
      </w:r>
      <w:proofErr w:type="gramEnd"/>
      <w:r w:rsidRPr="00EE74C3">
        <w:rPr>
          <w:lang w:val="en-US"/>
        </w:rPr>
        <w:t xml:space="preserve"> -ServerInstance s-inf-kms-01p -query "Select </w:t>
      </w:r>
      <w:r>
        <w:rPr>
          <w:lang w:val="en-US"/>
        </w:rPr>
        <w:t>Serverproperty('ProductLevel')”</w:t>
      </w:r>
    </w:p>
    <w:p w14:paraId="7979D661" w14:textId="77777777" w:rsidR="00F23471" w:rsidRDefault="00F23471" w:rsidP="00F23471">
      <w:pPr>
        <w:rPr>
          <w:lang w:val="en-US"/>
        </w:rPr>
      </w:pPr>
      <w:proofErr w:type="gramStart"/>
      <w:r w:rsidRPr="00EE74C3">
        <w:rPr>
          <w:lang w:val="en-US"/>
        </w:rPr>
        <w:t>invoke-sqlcmd</w:t>
      </w:r>
      <w:proofErr w:type="gramEnd"/>
      <w:r w:rsidRPr="00EE74C3">
        <w:rPr>
          <w:lang w:val="en-US"/>
        </w:rPr>
        <w:t xml:space="preserve"> -ServerInstance s-inf-kms-01p -query "Select </w:t>
      </w:r>
      <w:r>
        <w:rPr>
          <w:lang w:val="en-US"/>
        </w:rPr>
        <w:t>Serverproperty(</w:t>
      </w:r>
      <w:r w:rsidRPr="005A04D8">
        <w:rPr>
          <w:lang w:val="en-US"/>
        </w:rPr>
        <w:t>'Productversion'</w:t>
      </w:r>
      <w:r>
        <w:rPr>
          <w:lang w:val="en-US"/>
        </w:rPr>
        <w:t>)”</w:t>
      </w:r>
    </w:p>
    <w:p w14:paraId="5222420C" w14:textId="77777777" w:rsidR="00F23471" w:rsidRDefault="00F23471" w:rsidP="00F23471">
      <w:pPr>
        <w:rPr>
          <w:lang w:val="en-US"/>
        </w:rPr>
      </w:pPr>
    </w:p>
    <w:p w14:paraId="074C951D" w14:textId="77777777" w:rsidR="00F23471" w:rsidRDefault="00F23471" w:rsidP="00F23471">
      <w:pPr>
        <w:rPr>
          <w:lang w:val="en-US"/>
        </w:rPr>
      </w:pPr>
    </w:p>
    <w:p w14:paraId="20012957" w14:textId="77777777" w:rsidR="00F23471" w:rsidRDefault="00F23471" w:rsidP="00F23471">
      <w:pPr>
        <w:rPr>
          <w:lang w:val="en-US"/>
        </w:rPr>
      </w:pPr>
      <w:proofErr w:type="gramStart"/>
      <w:r w:rsidRPr="00EE74C3">
        <w:rPr>
          <w:lang w:val="en-US"/>
        </w:rPr>
        <w:t>invoke-sqlcmd</w:t>
      </w:r>
      <w:proofErr w:type="gramEnd"/>
      <w:r w:rsidRPr="00EE74C3">
        <w:rPr>
          <w:lang w:val="en-US"/>
        </w:rPr>
        <w:t xml:space="preserve"> -ServerInstance s-inf-kms-01p -query "Select </w:t>
      </w:r>
      <w:r>
        <w:rPr>
          <w:lang w:val="en-US"/>
        </w:rPr>
        <w:t>Serverproperty('ProductLevel')”</w:t>
      </w:r>
    </w:p>
    <w:p w14:paraId="679BC419" w14:textId="77777777" w:rsidR="00F23471" w:rsidRDefault="00F23471" w:rsidP="00F23471">
      <w:pPr>
        <w:rPr>
          <w:lang w:val="en-US"/>
        </w:rPr>
      </w:pPr>
      <w:proofErr w:type="gramStart"/>
      <w:r w:rsidRPr="00EE74C3">
        <w:rPr>
          <w:lang w:val="en-US"/>
        </w:rPr>
        <w:t>invoke-sqlcmd</w:t>
      </w:r>
      <w:proofErr w:type="gramEnd"/>
      <w:r w:rsidRPr="00EE74C3">
        <w:rPr>
          <w:lang w:val="en-US"/>
        </w:rPr>
        <w:t xml:space="preserve"> -ServerInstance s-inf-kms-01p -query "Select </w:t>
      </w:r>
      <w:r>
        <w:rPr>
          <w:lang w:val="en-US"/>
        </w:rPr>
        <w:t>Serverproperty('ProductLevel')”</w:t>
      </w:r>
    </w:p>
    <w:p w14:paraId="5DBED696" w14:textId="77777777" w:rsidR="00F23471" w:rsidRDefault="00F23471" w:rsidP="00F23471">
      <w:pPr>
        <w:rPr>
          <w:lang w:val="en-US"/>
        </w:rPr>
      </w:pPr>
      <w:proofErr w:type="gramStart"/>
      <w:r w:rsidRPr="00EE74C3">
        <w:rPr>
          <w:lang w:val="en-US"/>
        </w:rPr>
        <w:t>invoke-sqlcmd</w:t>
      </w:r>
      <w:proofErr w:type="gramEnd"/>
      <w:r w:rsidRPr="00EE74C3">
        <w:rPr>
          <w:lang w:val="en-US"/>
        </w:rPr>
        <w:t xml:space="preserve"> -ServerInstance s-inf-kms-01p -query "Select </w:t>
      </w:r>
      <w:r>
        <w:rPr>
          <w:lang w:val="en-US"/>
        </w:rPr>
        <w:t>Serverproperty('ProductLevel')”</w:t>
      </w:r>
    </w:p>
    <w:p w14:paraId="7D3B1AB8" w14:textId="77777777" w:rsidR="00F23471" w:rsidRDefault="00F23471" w:rsidP="00F23471">
      <w:pPr>
        <w:rPr>
          <w:lang w:val="en-US"/>
        </w:rPr>
      </w:pPr>
      <w:proofErr w:type="gramStart"/>
      <w:r w:rsidRPr="00EE74C3">
        <w:rPr>
          <w:lang w:val="en-US"/>
        </w:rPr>
        <w:t>invoke-sqlcmd</w:t>
      </w:r>
      <w:proofErr w:type="gramEnd"/>
      <w:r w:rsidRPr="00EE74C3">
        <w:rPr>
          <w:lang w:val="en-US"/>
        </w:rPr>
        <w:t xml:space="preserve"> -ServerInstance s-inf-kms-01p -query "Select </w:t>
      </w:r>
      <w:r>
        <w:rPr>
          <w:lang w:val="en-US"/>
        </w:rPr>
        <w:t>Serverproperty('ProductLevel')”</w:t>
      </w:r>
    </w:p>
    <w:p w14:paraId="5F7D0A11" w14:textId="77777777" w:rsidR="00F23471" w:rsidRDefault="00F23471" w:rsidP="00F23471">
      <w:pPr>
        <w:rPr>
          <w:lang w:val="en-US"/>
        </w:rPr>
      </w:pPr>
      <w:proofErr w:type="gramStart"/>
      <w:r w:rsidRPr="00EE74C3">
        <w:rPr>
          <w:lang w:val="en-US"/>
        </w:rPr>
        <w:t>invoke-sqlcmd</w:t>
      </w:r>
      <w:proofErr w:type="gramEnd"/>
      <w:r w:rsidRPr="00EE74C3">
        <w:rPr>
          <w:lang w:val="en-US"/>
        </w:rPr>
        <w:t xml:space="preserve"> -ServerInstance s-inf-kms-01p -query "Select </w:t>
      </w:r>
      <w:r>
        <w:rPr>
          <w:lang w:val="en-US"/>
        </w:rPr>
        <w:t>Serverproperty('ProductLevel')”</w:t>
      </w:r>
    </w:p>
    <w:p w14:paraId="5AF80684" w14:textId="77777777" w:rsidR="00F23471" w:rsidRDefault="00F23471" w:rsidP="00F23471">
      <w:pPr>
        <w:rPr>
          <w:lang w:val="en-US"/>
        </w:rPr>
      </w:pPr>
      <w:proofErr w:type="gramStart"/>
      <w:r w:rsidRPr="00EE74C3">
        <w:rPr>
          <w:lang w:val="en-US"/>
        </w:rPr>
        <w:t>invoke-sqlcmd</w:t>
      </w:r>
      <w:proofErr w:type="gramEnd"/>
      <w:r w:rsidRPr="00EE74C3">
        <w:rPr>
          <w:lang w:val="en-US"/>
        </w:rPr>
        <w:t xml:space="preserve"> -ServerInstance s-inf-kms-01p -query "Select </w:t>
      </w:r>
      <w:r>
        <w:rPr>
          <w:lang w:val="en-US"/>
        </w:rPr>
        <w:t>Serverproperty('ProductLevel')”</w:t>
      </w:r>
    </w:p>
    <w:p w14:paraId="781ED5B5" w14:textId="5192789B" w:rsidR="00F23471" w:rsidRDefault="00F23471" w:rsidP="00F23471">
      <w:pPr>
        <w:rPr>
          <w:lang w:val="en-US"/>
        </w:rPr>
      </w:pPr>
      <w:proofErr w:type="gramStart"/>
      <w:r w:rsidRPr="00EE74C3">
        <w:rPr>
          <w:lang w:val="en-US"/>
        </w:rPr>
        <w:t>Serverproperty(</w:t>
      </w:r>
      <w:proofErr w:type="gramEnd"/>
      <w:r w:rsidRPr="00EE74C3">
        <w:rPr>
          <w:lang w:val="en-US"/>
        </w:rPr>
        <w:t>'ProductUpdateLevel')"</w:t>
      </w:r>
    </w:p>
    <w:p w14:paraId="7B29B13D" w14:textId="18BA1A08" w:rsidR="003D5D65" w:rsidRDefault="003D5D65" w:rsidP="00F23471">
      <w:pPr>
        <w:rPr>
          <w:lang w:val="en-US"/>
        </w:rPr>
      </w:pPr>
    </w:p>
    <w:p w14:paraId="3685578F" w14:textId="1AC6CA11" w:rsidR="003D5D65" w:rsidRDefault="003D5D65" w:rsidP="00F23471">
      <w:pPr>
        <w:rPr>
          <w:lang w:val="en-US"/>
        </w:rPr>
      </w:pPr>
    </w:p>
    <w:p w14:paraId="5742A7DF" w14:textId="45018B38" w:rsidR="003D5D65" w:rsidRDefault="003D5D65" w:rsidP="00F23471">
      <w:pPr>
        <w:rPr>
          <w:lang w:val="en-US"/>
        </w:rPr>
      </w:pPr>
    </w:p>
    <w:p w14:paraId="6746ABF2" w14:textId="38511D8A" w:rsidR="003D5D65" w:rsidRDefault="003D5D65" w:rsidP="00F23471">
      <w:pPr>
        <w:rPr>
          <w:lang w:val="en-US"/>
        </w:rPr>
      </w:pPr>
    </w:p>
    <w:p w14:paraId="1AE7176B" w14:textId="77777777" w:rsidR="003D5D65" w:rsidRDefault="003D5D65" w:rsidP="00F23471">
      <w:pPr>
        <w:rPr>
          <w:lang w:val="en-US"/>
        </w:rPr>
      </w:pPr>
    </w:p>
    <w:p w14:paraId="2DFFCA5C" w14:textId="77777777" w:rsidR="003D5D65" w:rsidRPr="003D5D65" w:rsidRDefault="003D5D65" w:rsidP="003D5D65">
      <w:pPr>
        <w:pStyle w:val="Heading2"/>
        <w:rPr>
          <w:lang w:val="en-US"/>
        </w:rPr>
      </w:pPr>
      <w:bookmarkStart w:id="133" w:name="_Toc93671726"/>
      <w:r w:rsidRPr="003D5D65">
        <w:rPr>
          <w:lang w:val="en-US"/>
        </w:rPr>
        <w:lastRenderedPageBreak/>
        <w:t>Extended properties</w:t>
      </w:r>
      <w:bookmarkEnd w:id="133"/>
    </w:p>
    <w:p w14:paraId="4902E484" w14:textId="77777777" w:rsidR="003D5D65" w:rsidRPr="003D5D65" w:rsidRDefault="003D5D65" w:rsidP="003D5D65">
      <w:pPr>
        <w:autoSpaceDE w:val="0"/>
        <w:autoSpaceDN w:val="0"/>
        <w:adjustRightInd w:val="0"/>
        <w:rPr>
          <w:rFonts w:ascii="Consolas" w:hAnsi="Consolas" w:cs="Consolas"/>
          <w:color w:val="000000"/>
          <w:sz w:val="19"/>
          <w:szCs w:val="19"/>
          <w:highlight w:val="white"/>
          <w:lang w:val="en-US"/>
        </w:rPr>
      </w:pPr>
      <w:r w:rsidRPr="003D5D65">
        <w:rPr>
          <w:rFonts w:ascii="Consolas" w:hAnsi="Consolas" w:cs="Consolas"/>
          <w:color w:val="0000FF"/>
          <w:sz w:val="19"/>
          <w:szCs w:val="19"/>
          <w:highlight w:val="white"/>
          <w:lang w:val="en-US"/>
        </w:rPr>
        <w:t>USE</w:t>
      </w:r>
      <w:r w:rsidRPr="003D5D65">
        <w:rPr>
          <w:rFonts w:ascii="Consolas" w:hAnsi="Consolas" w:cs="Consolas"/>
          <w:color w:val="000000"/>
          <w:sz w:val="19"/>
          <w:szCs w:val="19"/>
          <w:highlight w:val="white"/>
          <w:lang w:val="en-US"/>
        </w:rPr>
        <w:t xml:space="preserve"> [master]</w:t>
      </w:r>
    </w:p>
    <w:p w14:paraId="0F058588" w14:textId="77777777" w:rsidR="003D5D65" w:rsidRPr="003D5D65" w:rsidRDefault="003D5D65" w:rsidP="003D5D65">
      <w:pPr>
        <w:autoSpaceDE w:val="0"/>
        <w:autoSpaceDN w:val="0"/>
        <w:adjustRightInd w:val="0"/>
        <w:rPr>
          <w:rFonts w:ascii="Consolas" w:hAnsi="Consolas" w:cs="Consolas"/>
          <w:color w:val="000000"/>
          <w:sz w:val="19"/>
          <w:szCs w:val="19"/>
          <w:highlight w:val="white"/>
          <w:lang w:val="en-US"/>
        </w:rPr>
      </w:pPr>
      <w:r w:rsidRPr="003D5D65">
        <w:rPr>
          <w:rFonts w:ascii="Consolas" w:hAnsi="Consolas" w:cs="Consolas"/>
          <w:color w:val="0000FF"/>
          <w:sz w:val="19"/>
          <w:szCs w:val="19"/>
          <w:highlight w:val="white"/>
          <w:lang w:val="en-US"/>
        </w:rPr>
        <w:t>GO</w:t>
      </w:r>
    </w:p>
    <w:p w14:paraId="61E06342" w14:textId="77777777" w:rsidR="003D5D65" w:rsidRPr="003D5D65" w:rsidRDefault="003D5D65" w:rsidP="003D5D65">
      <w:pPr>
        <w:autoSpaceDE w:val="0"/>
        <w:autoSpaceDN w:val="0"/>
        <w:adjustRightInd w:val="0"/>
        <w:rPr>
          <w:rFonts w:ascii="Consolas" w:hAnsi="Consolas" w:cs="Consolas"/>
          <w:color w:val="000000"/>
          <w:sz w:val="19"/>
          <w:szCs w:val="19"/>
          <w:highlight w:val="white"/>
          <w:lang w:val="en-US"/>
        </w:rPr>
      </w:pPr>
      <w:r w:rsidRPr="003D5D65">
        <w:rPr>
          <w:rFonts w:ascii="Consolas" w:hAnsi="Consolas" w:cs="Consolas"/>
          <w:color w:val="0000FF"/>
          <w:sz w:val="19"/>
          <w:szCs w:val="19"/>
          <w:highlight w:val="white"/>
          <w:lang w:val="en-US"/>
        </w:rPr>
        <w:t>EXEC</w:t>
      </w:r>
      <w:r w:rsidRPr="003D5D65">
        <w:rPr>
          <w:rFonts w:ascii="Consolas" w:hAnsi="Consolas" w:cs="Consolas"/>
          <w:color w:val="000000"/>
          <w:sz w:val="19"/>
          <w:szCs w:val="19"/>
          <w:highlight w:val="white"/>
          <w:lang w:val="en-US"/>
        </w:rPr>
        <w:t xml:space="preserve"> [DBA_DB]</w:t>
      </w:r>
      <w:r w:rsidRPr="003D5D65">
        <w:rPr>
          <w:rFonts w:ascii="Consolas" w:hAnsi="Consolas" w:cs="Consolas"/>
          <w:color w:val="808080"/>
          <w:sz w:val="19"/>
          <w:szCs w:val="19"/>
          <w:highlight w:val="white"/>
          <w:lang w:val="en-US"/>
        </w:rPr>
        <w:t>.</w:t>
      </w:r>
      <w:r w:rsidRPr="003D5D65">
        <w:rPr>
          <w:rFonts w:ascii="Consolas" w:hAnsi="Consolas" w:cs="Consolas"/>
          <w:color w:val="00FF00"/>
          <w:sz w:val="19"/>
          <w:szCs w:val="19"/>
          <w:highlight w:val="white"/>
          <w:lang w:val="en-US"/>
        </w:rPr>
        <w:t>sys</w:t>
      </w:r>
      <w:r w:rsidRPr="003D5D65">
        <w:rPr>
          <w:rFonts w:ascii="Consolas" w:hAnsi="Consolas" w:cs="Consolas"/>
          <w:color w:val="808080"/>
          <w:sz w:val="19"/>
          <w:szCs w:val="19"/>
          <w:highlight w:val="white"/>
          <w:lang w:val="en-US"/>
        </w:rPr>
        <w:t>.</w:t>
      </w:r>
      <w:r w:rsidRPr="003D5D65">
        <w:rPr>
          <w:rFonts w:ascii="Consolas" w:hAnsi="Consolas" w:cs="Consolas"/>
          <w:color w:val="800000"/>
          <w:sz w:val="19"/>
          <w:szCs w:val="19"/>
          <w:highlight w:val="white"/>
          <w:lang w:val="en-US"/>
        </w:rPr>
        <w:t>sp_addextendedproperty</w:t>
      </w:r>
      <w:r w:rsidRPr="003D5D65">
        <w:rPr>
          <w:rFonts w:ascii="Consolas" w:hAnsi="Consolas" w:cs="Consolas"/>
          <w:color w:val="0000FF"/>
          <w:sz w:val="19"/>
          <w:szCs w:val="19"/>
          <w:highlight w:val="white"/>
          <w:lang w:val="en-US"/>
        </w:rPr>
        <w:t xml:space="preserve"> </w:t>
      </w:r>
      <w:r w:rsidRPr="003D5D65">
        <w:rPr>
          <w:rFonts w:ascii="Consolas" w:hAnsi="Consolas" w:cs="Consolas"/>
          <w:color w:val="000000"/>
          <w:sz w:val="19"/>
          <w:szCs w:val="19"/>
          <w:highlight w:val="white"/>
          <w:lang w:val="en-US"/>
        </w:rPr>
        <w:t>@name</w:t>
      </w:r>
      <w:r w:rsidRPr="003D5D65">
        <w:rPr>
          <w:rFonts w:ascii="Consolas" w:hAnsi="Consolas" w:cs="Consolas"/>
          <w:color w:val="808080"/>
          <w:sz w:val="19"/>
          <w:szCs w:val="19"/>
          <w:highlight w:val="white"/>
          <w:lang w:val="en-US"/>
        </w:rPr>
        <w:t>=</w:t>
      </w:r>
      <w:r w:rsidRPr="003D5D65">
        <w:rPr>
          <w:rFonts w:ascii="Consolas" w:hAnsi="Consolas" w:cs="Consolas"/>
          <w:color w:val="FF0000"/>
          <w:sz w:val="19"/>
          <w:szCs w:val="19"/>
          <w:highlight w:val="white"/>
          <w:lang w:val="en-US"/>
        </w:rPr>
        <w:t>N'Db_FingerPrint'</w:t>
      </w:r>
      <w:r w:rsidRPr="003D5D65">
        <w:rPr>
          <w:rFonts w:ascii="Consolas" w:hAnsi="Consolas" w:cs="Consolas"/>
          <w:color w:val="808080"/>
          <w:sz w:val="19"/>
          <w:szCs w:val="19"/>
          <w:highlight w:val="white"/>
          <w:lang w:val="en-US"/>
        </w:rPr>
        <w:t>,</w:t>
      </w:r>
      <w:r w:rsidRPr="003D5D65">
        <w:rPr>
          <w:rFonts w:ascii="Consolas" w:hAnsi="Consolas" w:cs="Consolas"/>
          <w:color w:val="000000"/>
          <w:sz w:val="19"/>
          <w:szCs w:val="19"/>
          <w:highlight w:val="white"/>
          <w:lang w:val="en-US"/>
        </w:rPr>
        <w:t xml:space="preserve"> @value</w:t>
      </w:r>
      <w:r w:rsidRPr="003D5D65">
        <w:rPr>
          <w:rFonts w:ascii="Consolas" w:hAnsi="Consolas" w:cs="Consolas"/>
          <w:color w:val="808080"/>
          <w:sz w:val="19"/>
          <w:szCs w:val="19"/>
          <w:highlight w:val="white"/>
          <w:lang w:val="en-US"/>
        </w:rPr>
        <w:t>=</w:t>
      </w:r>
      <w:r w:rsidRPr="003D5D65">
        <w:rPr>
          <w:rFonts w:ascii="Consolas" w:hAnsi="Consolas" w:cs="Consolas"/>
          <w:color w:val="FF0000"/>
          <w:sz w:val="19"/>
          <w:szCs w:val="19"/>
          <w:highlight w:val="white"/>
          <w:lang w:val="en-US"/>
        </w:rPr>
        <w:t>N'0x16896513621030'</w:t>
      </w:r>
      <w:r w:rsidRPr="003D5D65">
        <w:rPr>
          <w:rFonts w:ascii="Consolas" w:hAnsi="Consolas" w:cs="Consolas"/>
          <w:color w:val="000000"/>
          <w:sz w:val="19"/>
          <w:szCs w:val="19"/>
          <w:highlight w:val="white"/>
          <w:lang w:val="en-US"/>
        </w:rPr>
        <w:t xml:space="preserve"> </w:t>
      </w:r>
    </w:p>
    <w:p w14:paraId="784CC54C" w14:textId="77777777" w:rsidR="003D5D65" w:rsidRPr="003D5D65" w:rsidRDefault="003D5D65" w:rsidP="003D5D65">
      <w:pPr>
        <w:rPr>
          <w:lang w:val="en-US"/>
        </w:rPr>
      </w:pPr>
      <w:r w:rsidRPr="003D5D65">
        <w:rPr>
          <w:rFonts w:ascii="Consolas" w:hAnsi="Consolas" w:cs="Consolas"/>
          <w:color w:val="0000FF"/>
          <w:sz w:val="19"/>
          <w:szCs w:val="19"/>
          <w:highlight w:val="white"/>
          <w:lang w:val="en-US"/>
        </w:rPr>
        <w:t>GO</w:t>
      </w:r>
    </w:p>
    <w:p w14:paraId="3439EB26" w14:textId="77777777" w:rsidR="003D5D65" w:rsidRDefault="003D5D65" w:rsidP="003D5D65">
      <w:pPr>
        <w:rPr>
          <w:rFonts w:ascii="Consolas" w:hAnsi="Consolas" w:cs="Consolas"/>
          <w:color w:val="FF0000"/>
          <w:sz w:val="19"/>
          <w:szCs w:val="19"/>
          <w:highlight w:val="white"/>
          <w:lang w:val="en-US"/>
        </w:rPr>
      </w:pPr>
      <w:proofErr w:type="gramStart"/>
      <w:r w:rsidRPr="003D5D65">
        <w:rPr>
          <w:rFonts w:ascii="Consolas" w:hAnsi="Consolas" w:cs="Consolas"/>
          <w:color w:val="0000FF"/>
          <w:sz w:val="19"/>
          <w:szCs w:val="19"/>
          <w:highlight w:val="white"/>
          <w:lang w:val="en-US"/>
        </w:rPr>
        <w:t>select</w:t>
      </w:r>
      <w:proofErr w:type="gramEnd"/>
      <w:r w:rsidRPr="003D5D65">
        <w:rPr>
          <w:rFonts w:ascii="Consolas" w:hAnsi="Consolas" w:cs="Consolas"/>
          <w:color w:val="000000"/>
          <w:sz w:val="19"/>
          <w:szCs w:val="19"/>
          <w:highlight w:val="white"/>
          <w:lang w:val="en-US"/>
        </w:rPr>
        <w:t xml:space="preserve"> </w:t>
      </w:r>
      <w:r w:rsidRPr="003D5D65">
        <w:rPr>
          <w:rFonts w:ascii="Consolas" w:hAnsi="Consolas" w:cs="Consolas"/>
          <w:color w:val="0000FF"/>
          <w:sz w:val="19"/>
          <w:szCs w:val="19"/>
          <w:highlight w:val="white"/>
          <w:lang w:val="en-US"/>
        </w:rPr>
        <w:t>value</w:t>
      </w:r>
      <w:r w:rsidRPr="003D5D65">
        <w:rPr>
          <w:rFonts w:ascii="Consolas" w:hAnsi="Consolas" w:cs="Consolas"/>
          <w:color w:val="000000"/>
          <w:sz w:val="19"/>
          <w:szCs w:val="19"/>
          <w:highlight w:val="white"/>
          <w:lang w:val="en-US"/>
        </w:rPr>
        <w:t xml:space="preserve"> </w:t>
      </w:r>
      <w:r w:rsidRPr="003D5D65">
        <w:rPr>
          <w:rFonts w:ascii="Consolas" w:hAnsi="Consolas" w:cs="Consolas"/>
          <w:color w:val="0000FF"/>
          <w:sz w:val="19"/>
          <w:szCs w:val="19"/>
          <w:highlight w:val="white"/>
          <w:lang w:val="en-US"/>
        </w:rPr>
        <w:t>from</w:t>
      </w:r>
      <w:r w:rsidRPr="003D5D65">
        <w:rPr>
          <w:rFonts w:ascii="Consolas" w:hAnsi="Consolas" w:cs="Consolas"/>
          <w:color w:val="000000"/>
          <w:sz w:val="19"/>
          <w:szCs w:val="19"/>
          <w:highlight w:val="white"/>
          <w:lang w:val="en-US"/>
        </w:rPr>
        <w:t xml:space="preserve"> DBA_DB</w:t>
      </w:r>
      <w:r w:rsidRPr="003D5D65">
        <w:rPr>
          <w:rFonts w:ascii="Consolas" w:hAnsi="Consolas" w:cs="Consolas"/>
          <w:color w:val="808080"/>
          <w:sz w:val="19"/>
          <w:szCs w:val="19"/>
          <w:highlight w:val="white"/>
          <w:lang w:val="en-US"/>
        </w:rPr>
        <w:t>.</w:t>
      </w:r>
      <w:r w:rsidRPr="003D5D65">
        <w:rPr>
          <w:rFonts w:ascii="Consolas" w:hAnsi="Consolas" w:cs="Consolas"/>
          <w:color w:val="00FF00"/>
          <w:sz w:val="19"/>
          <w:szCs w:val="19"/>
          <w:highlight w:val="white"/>
          <w:lang w:val="en-US"/>
        </w:rPr>
        <w:t>sys</w:t>
      </w:r>
      <w:r w:rsidRPr="003D5D65">
        <w:rPr>
          <w:rFonts w:ascii="Consolas" w:hAnsi="Consolas" w:cs="Consolas"/>
          <w:color w:val="808080"/>
          <w:sz w:val="19"/>
          <w:szCs w:val="19"/>
          <w:highlight w:val="white"/>
          <w:lang w:val="en-US"/>
        </w:rPr>
        <w:t>.</w:t>
      </w:r>
      <w:r w:rsidRPr="003D5D65">
        <w:rPr>
          <w:rFonts w:ascii="Consolas" w:hAnsi="Consolas" w:cs="Consolas"/>
          <w:color w:val="00FF00"/>
          <w:sz w:val="19"/>
          <w:szCs w:val="19"/>
          <w:highlight w:val="white"/>
          <w:lang w:val="en-US"/>
        </w:rPr>
        <w:t>extended_properties</w:t>
      </w:r>
      <w:r w:rsidRPr="003D5D65">
        <w:rPr>
          <w:rFonts w:ascii="Consolas" w:hAnsi="Consolas" w:cs="Consolas"/>
          <w:color w:val="000000"/>
          <w:sz w:val="19"/>
          <w:szCs w:val="19"/>
          <w:highlight w:val="white"/>
          <w:lang w:val="en-US"/>
        </w:rPr>
        <w:t xml:space="preserve"> </w:t>
      </w:r>
      <w:r w:rsidRPr="003D5D65">
        <w:rPr>
          <w:rFonts w:ascii="Consolas" w:hAnsi="Consolas" w:cs="Consolas"/>
          <w:color w:val="0000FF"/>
          <w:sz w:val="19"/>
          <w:szCs w:val="19"/>
          <w:highlight w:val="white"/>
          <w:lang w:val="en-US"/>
        </w:rPr>
        <w:t>where</w:t>
      </w:r>
      <w:r w:rsidRPr="003D5D65">
        <w:rPr>
          <w:rFonts w:ascii="Consolas" w:hAnsi="Consolas" w:cs="Consolas"/>
          <w:color w:val="000000"/>
          <w:sz w:val="19"/>
          <w:szCs w:val="19"/>
          <w:highlight w:val="white"/>
          <w:lang w:val="en-US"/>
        </w:rPr>
        <w:t xml:space="preserve"> </w:t>
      </w:r>
      <w:r w:rsidRPr="003D5D65">
        <w:rPr>
          <w:rFonts w:ascii="Consolas" w:hAnsi="Consolas" w:cs="Consolas"/>
          <w:color w:val="0000FF"/>
          <w:sz w:val="19"/>
          <w:szCs w:val="19"/>
          <w:highlight w:val="white"/>
          <w:lang w:val="en-US"/>
        </w:rPr>
        <w:t>NAME</w:t>
      </w:r>
      <w:r w:rsidRPr="003D5D65">
        <w:rPr>
          <w:rFonts w:ascii="Consolas" w:hAnsi="Consolas" w:cs="Consolas"/>
          <w:color w:val="000000"/>
          <w:sz w:val="19"/>
          <w:szCs w:val="19"/>
          <w:highlight w:val="white"/>
          <w:lang w:val="en-US"/>
        </w:rPr>
        <w:t xml:space="preserve"> </w:t>
      </w:r>
      <w:r w:rsidRPr="003D5D65">
        <w:rPr>
          <w:rFonts w:ascii="Consolas" w:hAnsi="Consolas" w:cs="Consolas"/>
          <w:color w:val="808080"/>
          <w:sz w:val="19"/>
          <w:szCs w:val="19"/>
          <w:highlight w:val="white"/>
          <w:lang w:val="en-US"/>
        </w:rPr>
        <w:t>=</w:t>
      </w:r>
      <w:r w:rsidRPr="003D5D65">
        <w:rPr>
          <w:rFonts w:ascii="Consolas" w:hAnsi="Consolas" w:cs="Consolas"/>
          <w:color w:val="000000"/>
          <w:sz w:val="19"/>
          <w:szCs w:val="19"/>
          <w:highlight w:val="white"/>
          <w:lang w:val="en-US"/>
        </w:rPr>
        <w:t xml:space="preserve"> </w:t>
      </w:r>
      <w:r w:rsidRPr="003D5D65">
        <w:rPr>
          <w:rFonts w:ascii="Consolas" w:hAnsi="Consolas" w:cs="Consolas"/>
          <w:color w:val="FF0000"/>
          <w:sz w:val="19"/>
          <w:szCs w:val="19"/>
          <w:highlight w:val="white"/>
          <w:lang w:val="en-US"/>
        </w:rPr>
        <w:t>'Db_FingerPrint'</w:t>
      </w:r>
    </w:p>
    <w:p w14:paraId="21E663B0" w14:textId="0E2EC3D2" w:rsidR="003D5D65" w:rsidRDefault="003D5D65" w:rsidP="00F23471">
      <w:pPr>
        <w:rPr>
          <w:lang w:val="en-US"/>
        </w:rPr>
      </w:pPr>
    </w:p>
    <w:p w14:paraId="331B0F0E" w14:textId="72573B87" w:rsidR="009E19CC" w:rsidRDefault="009E19CC" w:rsidP="00F23471">
      <w:pPr>
        <w:rPr>
          <w:lang w:val="en-US"/>
        </w:rPr>
      </w:pPr>
    </w:p>
    <w:p w14:paraId="20D53F7C" w14:textId="77777777" w:rsidR="009E19CC" w:rsidRPr="009E19CC" w:rsidRDefault="009E19CC" w:rsidP="009E19CC">
      <w:pPr>
        <w:autoSpaceDE w:val="0"/>
        <w:autoSpaceDN w:val="0"/>
        <w:adjustRightInd w:val="0"/>
        <w:rPr>
          <w:rFonts w:ascii="Consolas" w:hAnsi="Consolas" w:cs="Consolas"/>
          <w:color w:val="000000"/>
          <w:sz w:val="19"/>
          <w:szCs w:val="19"/>
          <w:lang w:val="en-US"/>
        </w:rPr>
      </w:pPr>
      <w:r w:rsidRPr="009E19CC">
        <w:rPr>
          <w:rFonts w:ascii="Consolas" w:hAnsi="Consolas" w:cs="Consolas"/>
          <w:color w:val="0000FF"/>
          <w:sz w:val="19"/>
          <w:szCs w:val="19"/>
          <w:lang w:val="en-US"/>
        </w:rPr>
        <w:t>USE</w:t>
      </w:r>
      <w:r w:rsidRPr="009E19CC">
        <w:rPr>
          <w:rFonts w:ascii="Consolas" w:hAnsi="Consolas" w:cs="Consolas"/>
          <w:color w:val="000000"/>
          <w:sz w:val="19"/>
          <w:szCs w:val="19"/>
          <w:lang w:val="en-US"/>
        </w:rPr>
        <w:t xml:space="preserve"> [master]</w:t>
      </w:r>
    </w:p>
    <w:p w14:paraId="2FF139C3" w14:textId="77777777" w:rsidR="009E19CC" w:rsidRPr="009E19CC" w:rsidRDefault="009E19CC" w:rsidP="009E19CC">
      <w:pPr>
        <w:autoSpaceDE w:val="0"/>
        <w:autoSpaceDN w:val="0"/>
        <w:adjustRightInd w:val="0"/>
        <w:rPr>
          <w:rFonts w:ascii="Consolas" w:hAnsi="Consolas" w:cs="Consolas"/>
          <w:color w:val="000000"/>
          <w:sz w:val="19"/>
          <w:szCs w:val="19"/>
          <w:lang w:val="en-US"/>
        </w:rPr>
      </w:pPr>
      <w:r w:rsidRPr="009E19CC">
        <w:rPr>
          <w:rFonts w:ascii="Consolas" w:hAnsi="Consolas" w:cs="Consolas"/>
          <w:color w:val="0000FF"/>
          <w:sz w:val="19"/>
          <w:szCs w:val="19"/>
          <w:lang w:val="en-US"/>
        </w:rPr>
        <w:t>GO</w:t>
      </w:r>
    </w:p>
    <w:p w14:paraId="653BA4D5" w14:textId="2F87B8AE" w:rsidR="00E021A2" w:rsidRPr="009E19CC" w:rsidRDefault="00E021A2" w:rsidP="00E021A2">
      <w:pPr>
        <w:autoSpaceDE w:val="0"/>
        <w:autoSpaceDN w:val="0"/>
        <w:adjustRightInd w:val="0"/>
        <w:rPr>
          <w:rFonts w:ascii="Consolas" w:hAnsi="Consolas" w:cs="Consolas"/>
          <w:color w:val="000000"/>
          <w:sz w:val="19"/>
          <w:szCs w:val="19"/>
          <w:lang w:val="en-US"/>
        </w:rPr>
      </w:pPr>
      <w:r w:rsidRPr="009E19CC">
        <w:rPr>
          <w:rFonts w:ascii="Consolas" w:hAnsi="Consolas" w:cs="Consolas"/>
          <w:color w:val="0000FF"/>
          <w:sz w:val="19"/>
          <w:szCs w:val="19"/>
          <w:lang w:val="en-US"/>
        </w:rPr>
        <w:t>EXEC</w:t>
      </w:r>
      <w:r w:rsidRPr="009E19CC">
        <w:rPr>
          <w:rFonts w:ascii="Consolas" w:hAnsi="Consolas" w:cs="Consolas"/>
          <w:color w:val="000000"/>
          <w:sz w:val="19"/>
          <w:szCs w:val="19"/>
          <w:lang w:val="en-US"/>
        </w:rPr>
        <w:t xml:space="preserve"> [DBA_DB]</w:t>
      </w:r>
      <w:r w:rsidRPr="009E19CC">
        <w:rPr>
          <w:rFonts w:ascii="Consolas" w:hAnsi="Consolas" w:cs="Consolas"/>
          <w:color w:val="808080"/>
          <w:sz w:val="19"/>
          <w:szCs w:val="19"/>
          <w:lang w:val="en-US"/>
        </w:rPr>
        <w:t>.</w:t>
      </w:r>
      <w:r w:rsidRPr="009E19CC">
        <w:rPr>
          <w:rFonts w:ascii="Consolas" w:hAnsi="Consolas" w:cs="Consolas"/>
          <w:color w:val="00FF00"/>
          <w:sz w:val="19"/>
          <w:szCs w:val="19"/>
          <w:lang w:val="en-US"/>
        </w:rPr>
        <w:t>sys</w:t>
      </w:r>
      <w:r w:rsidRPr="009E19CC">
        <w:rPr>
          <w:rFonts w:ascii="Consolas" w:hAnsi="Consolas" w:cs="Consolas"/>
          <w:color w:val="808080"/>
          <w:sz w:val="19"/>
          <w:szCs w:val="19"/>
          <w:lang w:val="en-US"/>
        </w:rPr>
        <w:t>.</w:t>
      </w:r>
      <w:r w:rsidRPr="009E19CC">
        <w:rPr>
          <w:rFonts w:ascii="Consolas" w:hAnsi="Consolas" w:cs="Consolas"/>
          <w:color w:val="800000"/>
          <w:sz w:val="19"/>
          <w:szCs w:val="19"/>
          <w:lang w:val="en-US"/>
        </w:rPr>
        <w:t>sp_addextendedproperty</w:t>
      </w:r>
      <w:r w:rsidRPr="009E19CC">
        <w:rPr>
          <w:rFonts w:ascii="Consolas" w:hAnsi="Consolas" w:cs="Consolas"/>
          <w:color w:val="0000FF"/>
          <w:sz w:val="19"/>
          <w:szCs w:val="19"/>
          <w:lang w:val="en-US"/>
        </w:rPr>
        <w:t xml:space="preserve"> </w:t>
      </w:r>
      <w:r w:rsidRPr="009E19CC">
        <w:rPr>
          <w:rFonts w:ascii="Consolas" w:hAnsi="Consolas" w:cs="Consolas"/>
          <w:color w:val="000000"/>
          <w:sz w:val="19"/>
          <w:szCs w:val="19"/>
          <w:lang w:val="en-US"/>
        </w:rPr>
        <w:t>@name</w:t>
      </w:r>
      <w:r w:rsidRPr="009E19CC">
        <w:rPr>
          <w:rFonts w:ascii="Consolas" w:hAnsi="Consolas" w:cs="Consolas"/>
          <w:color w:val="808080"/>
          <w:sz w:val="19"/>
          <w:szCs w:val="19"/>
          <w:lang w:val="en-US"/>
        </w:rPr>
        <w:t>=</w:t>
      </w:r>
      <w:r w:rsidRPr="009E19CC">
        <w:rPr>
          <w:rFonts w:ascii="Consolas" w:hAnsi="Consolas" w:cs="Consolas"/>
          <w:color w:val="FF0000"/>
          <w:sz w:val="19"/>
          <w:szCs w:val="19"/>
          <w:lang w:val="en-US"/>
        </w:rPr>
        <w:t>N'Db_</w:t>
      </w:r>
      <w:r>
        <w:rPr>
          <w:rFonts w:ascii="Consolas" w:hAnsi="Consolas" w:cs="Consolas"/>
          <w:color w:val="FF0000"/>
          <w:sz w:val="19"/>
          <w:szCs w:val="19"/>
          <w:lang w:val="en-US"/>
        </w:rPr>
        <w:t>BS</w:t>
      </w:r>
      <w:r w:rsidRPr="009E19CC">
        <w:rPr>
          <w:rFonts w:ascii="Consolas" w:hAnsi="Consolas" w:cs="Consolas"/>
          <w:color w:val="FF0000"/>
          <w:sz w:val="19"/>
          <w:szCs w:val="19"/>
          <w:lang w:val="en-US"/>
        </w:rPr>
        <w:t>'</w:t>
      </w:r>
      <w:r w:rsidRPr="009E19CC">
        <w:rPr>
          <w:rFonts w:ascii="Consolas" w:hAnsi="Consolas" w:cs="Consolas"/>
          <w:color w:val="808080"/>
          <w:sz w:val="19"/>
          <w:szCs w:val="19"/>
          <w:lang w:val="en-US"/>
        </w:rPr>
        <w:t>,</w:t>
      </w:r>
      <w:r w:rsidRPr="009E19CC">
        <w:rPr>
          <w:rFonts w:ascii="Consolas" w:hAnsi="Consolas" w:cs="Consolas"/>
          <w:color w:val="000000"/>
          <w:sz w:val="19"/>
          <w:szCs w:val="19"/>
          <w:lang w:val="en-US"/>
        </w:rPr>
        <w:t xml:space="preserve"> @value</w:t>
      </w:r>
      <w:r w:rsidRPr="009E19CC">
        <w:rPr>
          <w:rFonts w:ascii="Consolas" w:hAnsi="Consolas" w:cs="Consolas"/>
          <w:color w:val="808080"/>
          <w:sz w:val="19"/>
          <w:szCs w:val="19"/>
          <w:lang w:val="en-US"/>
        </w:rPr>
        <w:t>=</w:t>
      </w:r>
      <w:r>
        <w:rPr>
          <w:rFonts w:ascii="Consolas" w:hAnsi="Consolas" w:cs="Consolas"/>
          <w:color w:val="FF0000"/>
          <w:sz w:val="19"/>
          <w:szCs w:val="19"/>
          <w:lang w:val="en-US"/>
        </w:rPr>
        <w:t>N'MSSQL</w:t>
      </w:r>
      <w:r w:rsidR="00314313">
        <w:rPr>
          <w:rFonts w:ascii="Consolas" w:hAnsi="Consolas" w:cs="Consolas"/>
          <w:color w:val="FF0000"/>
          <w:sz w:val="19"/>
          <w:szCs w:val="19"/>
          <w:lang w:val="en-US"/>
        </w:rPr>
        <w:t>'</w:t>
      </w:r>
      <w:r w:rsidR="00314313">
        <w:rPr>
          <w:rFonts w:ascii="Consolas" w:hAnsi="Consolas" w:cs="Consolas"/>
          <w:color w:val="FF0000"/>
          <w:sz w:val="19"/>
          <w:szCs w:val="19"/>
          <w:lang w:val="en-US"/>
        </w:rPr>
        <w:tab/>
        <w:t>--</w:t>
      </w:r>
      <w:r w:rsidR="002A191E">
        <w:rPr>
          <w:rFonts w:ascii="Consolas" w:hAnsi="Consolas" w:cs="Consolas"/>
          <w:color w:val="FF0000"/>
          <w:sz w:val="19"/>
          <w:szCs w:val="19"/>
          <w:lang w:val="en-US"/>
        </w:rPr>
        <w:t>Business Service</w:t>
      </w:r>
    </w:p>
    <w:p w14:paraId="3C2F601D" w14:textId="77777777" w:rsidR="00E021A2" w:rsidRPr="009E19CC" w:rsidRDefault="00E021A2" w:rsidP="00E021A2">
      <w:pPr>
        <w:autoSpaceDE w:val="0"/>
        <w:autoSpaceDN w:val="0"/>
        <w:adjustRightInd w:val="0"/>
        <w:rPr>
          <w:rFonts w:ascii="Consolas" w:hAnsi="Consolas" w:cs="Consolas"/>
          <w:color w:val="000000"/>
          <w:sz w:val="19"/>
          <w:szCs w:val="19"/>
          <w:lang w:val="en-US"/>
        </w:rPr>
      </w:pPr>
      <w:r w:rsidRPr="009E19CC">
        <w:rPr>
          <w:rFonts w:ascii="Consolas" w:hAnsi="Consolas" w:cs="Consolas"/>
          <w:color w:val="0000FF"/>
          <w:sz w:val="19"/>
          <w:szCs w:val="19"/>
          <w:lang w:val="en-US"/>
        </w:rPr>
        <w:t>GO</w:t>
      </w:r>
    </w:p>
    <w:p w14:paraId="2E2004E3" w14:textId="6EA54510" w:rsidR="00E021A2" w:rsidRPr="009E19CC" w:rsidRDefault="00E021A2" w:rsidP="00E021A2">
      <w:pPr>
        <w:autoSpaceDE w:val="0"/>
        <w:autoSpaceDN w:val="0"/>
        <w:adjustRightInd w:val="0"/>
        <w:rPr>
          <w:rFonts w:ascii="Consolas" w:hAnsi="Consolas" w:cs="Consolas"/>
          <w:color w:val="000000"/>
          <w:sz w:val="19"/>
          <w:szCs w:val="19"/>
          <w:lang w:val="en-US"/>
        </w:rPr>
      </w:pPr>
      <w:r w:rsidRPr="009E19CC">
        <w:rPr>
          <w:rFonts w:ascii="Consolas" w:hAnsi="Consolas" w:cs="Consolas"/>
          <w:color w:val="0000FF"/>
          <w:sz w:val="19"/>
          <w:szCs w:val="19"/>
          <w:lang w:val="en-US"/>
        </w:rPr>
        <w:t>EXEC</w:t>
      </w:r>
      <w:r w:rsidRPr="009E19CC">
        <w:rPr>
          <w:rFonts w:ascii="Consolas" w:hAnsi="Consolas" w:cs="Consolas"/>
          <w:color w:val="000000"/>
          <w:sz w:val="19"/>
          <w:szCs w:val="19"/>
          <w:lang w:val="en-US"/>
        </w:rPr>
        <w:t xml:space="preserve"> [DBA_DB]</w:t>
      </w:r>
      <w:r w:rsidRPr="009E19CC">
        <w:rPr>
          <w:rFonts w:ascii="Consolas" w:hAnsi="Consolas" w:cs="Consolas"/>
          <w:color w:val="808080"/>
          <w:sz w:val="19"/>
          <w:szCs w:val="19"/>
          <w:lang w:val="en-US"/>
        </w:rPr>
        <w:t>.</w:t>
      </w:r>
      <w:r w:rsidRPr="009E19CC">
        <w:rPr>
          <w:rFonts w:ascii="Consolas" w:hAnsi="Consolas" w:cs="Consolas"/>
          <w:color w:val="00FF00"/>
          <w:sz w:val="19"/>
          <w:szCs w:val="19"/>
          <w:lang w:val="en-US"/>
        </w:rPr>
        <w:t>sys</w:t>
      </w:r>
      <w:r w:rsidRPr="009E19CC">
        <w:rPr>
          <w:rFonts w:ascii="Consolas" w:hAnsi="Consolas" w:cs="Consolas"/>
          <w:color w:val="808080"/>
          <w:sz w:val="19"/>
          <w:szCs w:val="19"/>
          <w:lang w:val="en-US"/>
        </w:rPr>
        <w:t>.</w:t>
      </w:r>
      <w:r w:rsidRPr="009E19CC">
        <w:rPr>
          <w:rFonts w:ascii="Consolas" w:hAnsi="Consolas" w:cs="Consolas"/>
          <w:color w:val="800000"/>
          <w:sz w:val="19"/>
          <w:szCs w:val="19"/>
          <w:lang w:val="en-US"/>
        </w:rPr>
        <w:t>sp_addextendedproperty</w:t>
      </w:r>
      <w:r w:rsidRPr="009E19CC">
        <w:rPr>
          <w:rFonts w:ascii="Consolas" w:hAnsi="Consolas" w:cs="Consolas"/>
          <w:color w:val="0000FF"/>
          <w:sz w:val="19"/>
          <w:szCs w:val="19"/>
          <w:lang w:val="en-US"/>
        </w:rPr>
        <w:t xml:space="preserve"> </w:t>
      </w:r>
      <w:r w:rsidRPr="009E19CC">
        <w:rPr>
          <w:rFonts w:ascii="Consolas" w:hAnsi="Consolas" w:cs="Consolas"/>
          <w:color w:val="000000"/>
          <w:sz w:val="19"/>
          <w:szCs w:val="19"/>
          <w:lang w:val="en-US"/>
        </w:rPr>
        <w:t>@name</w:t>
      </w:r>
      <w:r w:rsidRPr="009E19CC">
        <w:rPr>
          <w:rFonts w:ascii="Consolas" w:hAnsi="Consolas" w:cs="Consolas"/>
          <w:color w:val="808080"/>
          <w:sz w:val="19"/>
          <w:szCs w:val="19"/>
          <w:lang w:val="en-US"/>
        </w:rPr>
        <w:t>=</w:t>
      </w:r>
      <w:r w:rsidRPr="009E19CC">
        <w:rPr>
          <w:rFonts w:ascii="Consolas" w:hAnsi="Consolas" w:cs="Consolas"/>
          <w:color w:val="FF0000"/>
          <w:sz w:val="19"/>
          <w:szCs w:val="19"/>
          <w:lang w:val="en-US"/>
        </w:rPr>
        <w:t>N'Db_Ejer'</w:t>
      </w:r>
      <w:r w:rsidRPr="009E19CC">
        <w:rPr>
          <w:rFonts w:ascii="Consolas" w:hAnsi="Consolas" w:cs="Consolas"/>
          <w:color w:val="808080"/>
          <w:sz w:val="19"/>
          <w:szCs w:val="19"/>
          <w:lang w:val="en-US"/>
        </w:rPr>
        <w:t>,</w:t>
      </w:r>
      <w:r w:rsidRPr="009E19CC">
        <w:rPr>
          <w:rFonts w:ascii="Consolas" w:hAnsi="Consolas" w:cs="Consolas"/>
          <w:color w:val="000000"/>
          <w:sz w:val="19"/>
          <w:szCs w:val="19"/>
          <w:lang w:val="en-US"/>
        </w:rPr>
        <w:t xml:space="preserve"> @value</w:t>
      </w:r>
      <w:r w:rsidRPr="009E19CC">
        <w:rPr>
          <w:rFonts w:ascii="Consolas" w:hAnsi="Consolas" w:cs="Consolas"/>
          <w:color w:val="808080"/>
          <w:sz w:val="19"/>
          <w:szCs w:val="19"/>
          <w:lang w:val="en-US"/>
        </w:rPr>
        <w:t>=</w:t>
      </w:r>
      <w:r w:rsidRPr="009E19CC">
        <w:rPr>
          <w:rFonts w:ascii="Consolas" w:hAnsi="Consolas" w:cs="Consolas"/>
          <w:color w:val="FF0000"/>
          <w:sz w:val="19"/>
          <w:szCs w:val="19"/>
          <w:lang w:val="en-US"/>
        </w:rPr>
        <w:t>N'Mive'</w:t>
      </w:r>
      <w:r w:rsidR="00314313">
        <w:rPr>
          <w:rFonts w:ascii="Consolas" w:hAnsi="Consolas" w:cs="Consolas"/>
          <w:color w:val="FF0000"/>
          <w:sz w:val="19"/>
          <w:szCs w:val="19"/>
          <w:lang w:val="en-US"/>
        </w:rPr>
        <w:tab/>
        <w:t xml:space="preserve">--managed </w:t>
      </w:r>
      <w:proofErr w:type="gramStart"/>
      <w:r w:rsidR="00314313">
        <w:rPr>
          <w:rFonts w:ascii="Consolas" w:hAnsi="Consolas" w:cs="Consolas"/>
          <w:color w:val="FF0000"/>
          <w:sz w:val="19"/>
          <w:szCs w:val="19"/>
          <w:lang w:val="en-US"/>
        </w:rPr>
        <w:t>By</w:t>
      </w:r>
      <w:proofErr w:type="gramEnd"/>
    </w:p>
    <w:p w14:paraId="1D683A7B" w14:textId="77777777" w:rsidR="00E021A2" w:rsidRPr="009E19CC" w:rsidRDefault="00E021A2" w:rsidP="00E021A2">
      <w:pPr>
        <w:autoSpaceDE w:val="0"/>
        <w:autoSpaceDN w:val="0"/>
        <w:adjustRightInd w:val="0"/>
        <w:rPr>
          <w:rFonts w:ascii="Consolas" w:hAnsi="Consolas" w:cs="Consolas"/>
          <w:color w:val="000000"/>
          <w:sz w:val="19"/>
          <w:szCs w:val="19"/>
          <w:lang w:val="en-US"/>
        </w:rPr>
      </w:pPr>
      <w:r w:rsidRPr="009E19CC">
        <w:rPr>
          <w:rFonts w:ascii="Consolas" w:hAnsi="Consolas" w:cs="Consolas"/>
          <w:color w:val="0000FF"/>
          <w:sz w:val="19"/>
          <w:szCs w:val="19"/>
          <w:lang w:val="en-US"/>
        </w:rPr>
        <w:t>GO</w:t>
      </w:r>
    </w:p>
    <w:p w14:paraId="473F8FF3" w14:textId="735BEE4B" w:rsidR="009F751D" w:rsidRPr="009E19CC" w:rsidRDefault="009F751D" w:rsidP="009F751D">
      <w:pPr>
        <w:autoSpaceDE w:val="0"/>
        <w:autoSpaceDN w:val="0"/>
        <w:adjustRightInd w:val="0"/>
        <w:rPr>
          <w:rFonts w:ascii="Consolas" w:hAnsi="Consolas" w:cs="Consolas"/>
          <w:color w:val="000000"/>
          <w:sz w:val="19"/>
          <w:szCs w:val="19"/>
          <w:lang w:val="en-US"/>
        </w:rPr>
      </w:pPr>
      <w:r w:rsidRPr="009E19CC">
        <w:rPr>
          <w:rFonts w:ascii="Consolas" w:hAnsi="Consolas" w:cs="Consolas"/>
          <w:color w:val="0000FF"/>
          <w:sz w:val="19"/>
          <w:szCs w:val="19"/>
          <w:lang w:val="en-US"/>
        </w:rPr>
        <w:t>EXEC</w:t>
      </w:r>
      <w:r w:rsidRPr="009E19CC">
        <w:rPr>
          <w:rFonts w:ascii="Consolas" w:hAnsi="Consolas" w:cs="Consolas"/>
          <w:color w:val="000000"/>
          <w:sz w:val="19"/>
          <w:szCs w:val="19"/>
          <w:lang w:val="en-US"/>
        </w:rPr>
        <w:t xml:space="preserve"> [DBA_DB]</w:t>
      </w:r>
      <w:r w:rsidRPr="009E19CC">
        <w:rPr>
          <w:rFonts w:ascii="Consolas" w:hAnsi="Consolas" w:cs="Consolas"/>
          <w:color w:val="808080"/>
          <w:sz w:val="19"/>
          <w:szCs w:val="19"/>
          <w:lang w:val="en-US"/>
        </w:rPr>
        <w:t>.</w:t>
      </w:r>
      <w:r w:rsidRPr="009E19CC">
        <w:rPr>
          <w:rFonts w:ascii="Consolas" w:hAnsi="Consolas" w:cs="Consolas"/>
          <w:color w:val="00FF00"/>
          <w:sz w:val="19"/>
          <w:szCs w:val="19"/>
          <w:lang w:val="en-US"/>
        </w:rPr>
        <w:t>sys</w:t>
      </w:r>
      <w:r w:rsidRPr="009E19CC">
        <w:rPr>
          <w:rFonts w:ascii="Consolas" w:hAnsi="Consolas" w:cs="Consolas"/>
          <w:color w:val="808080"/>
          <w:sz w:val="19"/>
          <w:szCs w:val="19"/>
          <w:lang w:val="en-US"/>
        </w:rPr>
        <w:t>.</w:t>
      </w:r>
      <w:r w:rsidRPr="009E19CC">
        <w:rPr>
          <w:rFonts w:ascii="Consolas" w:hAnsi="Consolas" w:cs="Consolas"/>
          <w:color w:val="800000"/>
          <w:sz w:val="19"/>
          <w:szCs w:val="19"/>
          <w:lang w:val="en-US"/>
        </w:rPr>
        <w:t>sp_addextendedproperty</w:t>
      </w:r>
      <w:r w:rsidRPr="009E19CC">
        <w:rPr>
          <w:rFonts w:ascii="Consolas" w:hAnsi="Consolas" w:cs="Consolas"/>
          <w:color w:val="0000FF"/>
          <w:sz w:val="19"/>
          <w:szCs w:val="19"/>
          <w:lang w:val="en-US"/>
        </w:rPr>
        <w:t xml:space="preserve"> </w:t>
      </w:r>
      <w:r w:rsidRPr="009E19CC">
        <w:rPr>
          <w:rFonts w:ascii="Consolas" w:hAnsi="Consolas" w:cs="Consolas"/>
          <w:color w:val="000000"/>
          <w:sz w:val="19"/>
          <w:szCs w:val="19"/>
          <w:lang w:val="en-US"/>
        </w:rPr>
        <w:t>@name</w:t>
      </w:r>
      <w:r w:rsidRPr="009E19CC">
        <w:rPr>
          <w:rFonts w:ascii="Consolas" w:hAnsi="Consolas" w:cs="Consolas"/>
          <w:color w:val="808080"/>
          <w:sz w:val="19"/>
          <w:szCs w:val="19"/>
          <w:lang w:val="en-US"/>
        </w:rPr>
        <w:t>=</w:t>
      </w:r>
      <w:r w:rsidRPr="009E19CC">
        <w:rPr>
          <w:rFonts w:ascii="Consolas" w:hAnsi="Consolas" w:cs="Consolas"/>
          <w:color w:val="FF0000"/>
          <w:sz w:val="19"/>
          <w:szCs w:val="19"/>
          <w:lang w:val="en-US"/>
        </w:rPr>
        <w:t>N'Db_gdpr'</w:t>
      </w:r>
      <w:r w:rsidRPr="009E19CC">
        <w:rPr>
          <w:rFonts w:ascii="Consolas" w:hAnsi="Consolas" w:cs="Consolas"/>
          <w:color w:val="808080"/>
          <w:sz w:val="19"/>
          <w:szCs w:val="19"/>
          <w:lang w:val="en-US"/>
        </w:rPr>
        <w:t>,</w:t>
      </w:r>
      <w:r w:rsidRPr="009E19CC">
        <w:rPr>
          <w:rFonts w:ascii="Consolas" w:hAnsi="Consolas" w:cs="Consolas"/>
          <w:color w:val="000000"/>
          <w:sz w:val="19"/>
          <w:szCs w:val="19"/>
          <w:lang w:val="en-US"/>
        </w:rPr>
        <w:t xml:space="preserve"> @value</w:t>
      </w:r>
      <w:r w:rsidRPr="009E19CC">
        <w:rPr>
          <w:rFonts w:ascii="Consolas" w:hAnsi="Consolas" w:cs="Consolas"/>
          <w:color w:val="808080"/>
          <w:sz w:val="19"/>
          <w:szCs w:val="19"/>
          <w:lang w:val="en-US"/>
        </w:rPr>
        <w:t>=</w:t>
      </w:r>
      <w:r w:rsidRPr="009E19CC">
        <w:rPr>
          <w:rFonts w:ascii="Consolas" w:hAnsi="Consolas" w:cs="Consolas"/>
          <w:color w:val="FF0000"/>
          <w:sz w:val="19"/>
          <w:szCs w:val="19"/>
          <w:lang w:val="en-US"/>
        </w:rPr>
        <w:t>N'Nej'</w:t>
      </w:r>
      <w:r w:rsidR="002A191E">
        <w:rPr>
          <w:rFonts w:ascii="Consolas" w:hAnsi="Consolas" w:cs="Consolas"/>
          <w:color w:val="FF0000"/>
          <w:sz w:val="19"/>
          <w:szCs w:val="19"/>
          <w:lang w:val="en-US"/>
        </w:rPr>
        <w:tab/>
        <w:t>--Persondata</w:t>
      </w:r>
    </w:p>
    <w:p w14:paraId="6C822B0D" w14:textId="77777777" w:rsidR="009F751D" w:rsidRPr="009F751D" w:rsidRDefault="009F751D" w:rsidP="009F751D">
      <w:pPr>
        <w:autoSpaceDE w:val="0"/>
        <w:autoSpaceDN w:val="0"/>
        <w:adjustRightInd w:val="0"/>
        <w:rPr>
          <w:rFonts w:ascii="Consolas" w:hAnsi="Consolas" w:cs="Consolas"/>
          <w:color w:val="000000"/>
          <w:sz w:val="19"/>
          <w:szCs w:val="19"/>
          <w:lang w:val="en-US"/>
        </w:rPr>
      </w:pPr>
      <w:r w:rsidRPr="009F751D">
        <w:rPr>
          <w:rFonts w:ascii="Consolas" w:hAnsi="Consolas" w:cs="Consolas"/>
          <w:color w:val="0000FF"/>
          <w:sz w:val="19"/>
          <w:szCs w:val="19"/>
          <w:lang w:val="en-US"/>
        </w:rPr>
        <w:t>GO</w:t>
      </w:r>
    </w:p>
    <w:p w14:paraId="05E1FA41" w14:textId="27F2D839" w:rsidR="002A191E" w:rsidRPr="009E19CC" w:rsidRDefault="00314313" w:rsidP="00314313">
      <w:pPr>
        <w:autoSpaceDE w:val="0"/>
        <w:autoSpaceDN w:val="0"/>
        <w:adjustRightInd w:val="0"/>
        <w:rPr>
          <w:rFonts w:ascii="Consolas" w:hAnsi="Consolas" w:cs="Consolas"/>
          <w:color w:val="000000"/>
          <w:sz w:val="19"/>
          <w:szCs w:val="19"/>
          <w:lang w:val="en-US"/>
        </w:rPr>
      </w:pPr>
      <w:r w:rsidRPr="009E19CC">
        <w:rPr>
          <w:rFonts w:ascii="Consolas" w:hAnsi="Consolas" w:cs="Consolas"/>
          <w:color w:val="0000FF"/>
          <w:sz w:val="19"/>
          <w:szCs w:val="19"/>
          <w:lang w:val="en-US"/>
        </w:rPr>
        <w:t>EXEC</w:t>
      </w:r>
      <w:r w:rsidRPr="009E19CC">
        <w:rPr>
          <w:rFonts w:ascii="Consolas" w:hAnsi="Consolas" w:cs="Consolas"/>
          <w:color w:val="000000"/>
          <w:sz w:val="19"/>
          <w:szCs w:val="19"/>
          <w:lang w:val="en-US"/>
        </w:rPr>
        <w:t xml:space="preserve"> [DBA_DB]</w:t>
      </w:r>
      <w:r w:rsidRPr="009E19CC">
        <w:rPr>
          <w:rFonts w:ascii="Consolas" w:hAnsi="Consolas" w:cs="Consolas"/>
          <w:color w:val="808080"/>
          <w:sz w:val="19"/>
          <w:szCs w:val="19"/>
          <w:lang w:val="en-US"/>
        </w:rPr>
        <w:t>.</w:t>
      </w:r>
      <w:r w:rsidRPr="009E19CC">
        <w:rPr>
          <w:rFonts w:ascii="Consolas" w:hAnsi="Consolas" w:cs="Consolas"/>
          <w:color w:val="00FF00"/>
          <w:sz w:val="19"/>
          <w:szCs w:val="19"/>
          <w:lang w:val="en-US"/>
        </w:rPr>
        <w:t>sys</w:t>
      </w:r>
      <w:r w:rsidRPr="009E19CC">
        <w:rPr>
          <w:rFonts w:ascii="Consolas" w:hAnsi="Consolas" w:cs="Consolas"/>
          <w:color w:val="808080"/>
          <w:sz w:val="19"/>
          <w:szCs w:val="19"/>
          <w:lang w:val="en-US"/>
        </w:rPr>
        <w:t>.</w:t>
      </w:r>
      <w:r w:rsidRPr="009E19CC">
        <w:rPr>
          <w:rFonts w:ascii="Consolas" w:hAnsi="Consolas" w:cs="Consolas"/>
          <w:color w:val="800000"/>
          <w:sz w:val="19"/>
          <w:szCs w:val="19"/>
          <w:lang w:val="en-US"/>
        </w:rPr>
        <w:t>sp_addextendedproperty</w:t>
      </w:r>
      <w:r w:rsidRPr="009E19CC">
        <w:rPr>
          <w:rFonts w:ascii="Consolas" w:hAnsi="Consolas" w:cs="Consolas"/>
          <w:color w:val="0000FF"/>
          <w:sz w:val="19"/>
          <w:szCs w:val="19"/>
          <w:lang w:val="en-US"/>
        </w:rPr>
        <w:t xml:space="preserve"> </w:t>
      </w:r>
      <w:r w:rsidRPr="009E19CC">
        <w:rPr>
          <w:rFonts w:ascii="Consolas" w:hAnsi="Consolas" w:cs="Consolas"/>
          <w:color w:val="000000"/>
          <w:sz w:val="19"/>
          <w:szCs w:val="19"/>
          <w:lang w:val="en-US"/>
        </w:rPr>
        <w:t>@name</w:t>
      </w:r>
      <w:r w:rsidRPr="009E19CC">
        <w:rPr>
          <w:rFonts w:ascii="Consolas" w:hAnsi="Consolas" w:cs="Consolas"/>
          <w:color w:val="808080"/>
          <w:sz w:val="19"/>
          <w:szCs w:val="19"/>
          <w:lang w:val="en-US"/>
        </w:rPr>
        <w:t>=</w:t>
      </w:r>
      <w:r>
        <w:rPr>
          <w:rFonts w:ascii="Consolas" w:hAnsi="Consolas" w:cs="Consolas"/>
          <w:color w:val="FF0000"/>
          <w:sz w:val="19"/>
          <w:szCs w:val="19"/>
          <w:lang w:val="en-US"/>
        </w:rPr>
        <w:t>N'Db_</w:t>
      </w:r>
      <w:r w:rsidR="002D1A5E" w:rsidRPr="002D1A5E">
        <w:rPr>
          <w:lang w:val="en-US"/>
        </w:rPr>
        <w:t xml:space="preserve"> </w:t>
      </w:r>
      <w:r w:rsidR="002D1A5E" w:rsidRPr="002D1A5E">
        <w:rPr>
          <w:rFonts w:ascii="Consolas" w:hAnsi="Consolas" w:cs="Consolas"/>
          <w:color w:val="FF0000"/>
          <w:sz w:val="19"/>
          <w:szCs w:val="19"/>
          <w:lang w:val="en-US"/>
        </w:rPr>
        <w:t>SuppGrp</w:t>
      </w:r>
      <w:r w:rsidRPr="009E19CC">
        <w:rPr>
          <w:rFonts w:ascii="Consolas" w:hAnsi="Consolas" w:cs="Consolas"/>
          <w:color w:val="FF0000"/>
          <w:sz w:val="19"/>
          <w:szCs w:val="19"/>
          <w:lang w:val="en-US"/>
        </w:rPr>
        <w:t>'</w:t>
      </w:r>
      <w:r w:rsidRPr="009E19CC">
        <w:rPr>
          <w:rFonts w:ascii="Consolas" w:hAnsi="Consolas" w:cs="Consolas"/>
          <w:color w:val="808080"/>
          <w:sz w:val="19"/>
          <w:szCs w:val="19"/>
          <w:lang w:val="en-US"/>
        </w:rPr>
        <w:t>,</w:t>
      </w:r>
      <w:r w:rsidRPr="009E19CC">
        <w:rPr>
          <w:rFonts w:ascii="Consolas" w:hAnsi="Consolas" w:cs="Consolas"/>
          <w:color w:val="000000"/>
          <w:sz w:val="19"/>
          <w:szCs w:val="19"/>
          <w:lang w:val="en-US"/>
        </w:rPr>
        <w:t xml:space="preserve"> @value</w:t>
      </w:r>
      <w:r w:rsidRPr="009E19CC">
        <w:rPr>
          <w:rFonts w:ascii="Consolas" w:hAnsi="Consolas" w:cs="Consolas"/>
          <w:color w:val="808080"/>
          <w:sz w:val="19"/>
          <w:szCs w:val="19"/>
          <w:lang w:val="en-US"/>
        </w:rPr>
        <w:t>=</w:t>
      </w:r>
      <w:r w:rsidRPr="009E19CC">
        <w:rPr>
          <w:rFonts w:ascii="Consolas" w:hAnsi="Consolas" w:cs="Consolas"/>
          <w:color w:val="FF0000"/>
          <w:sz w:val="19"/>
          <w:szCs w:val="19"/>
          <w:lang w:val="en-US"/>
        </w:rPr>
        <w:t>N'</w:t>
      </w:r>
      <w:r>
        <w:rPr>
          <w:rFonts w:ascii="Consolas" w:hAnsi="Consolas" w:cs="Consolas"/>
          <w:color w:val="FF0000"/>
          <w:sz w:val="19"/>
          <w:szCs w:val="19"/>
          <w:lang w:val="en-US"/>
        </w:rPr>
        <w:t>Database-Bi Assignment</w:t>
      </w:r>
      <w:r w:rsidRPr="009E19CC">
        <w:rPr>
          <w:rFonts w:ascii="Consolas" w:hAnsi="Consolas" w:cs="Consolas"/>
          <w:color w:val="FF0000"/>
          <w:sz w:val="19"/>
          <w:szCs w:val="19"/>
          <w:lang w:val="en-US"/>
        </w:rPr>
        <w:t>'</w:t>
      </w:r>
      <w:r w:rsidR="002A191E">
        <w:rPr>
          <w:rFonts w:ascii="Consolas" w:hAnsi="Consolas" w:cs="Consolas"/>
          <w:color w:val="FF0000"/>
          <w:sz w:val="19"/>
          <w:szCs w:val="19"/>
          <w:lang w:val="en-US"/>
        </w:rPr>
        <w:tab/>
        <w:t>--Support Group</w:t>
      </w:r>
    </w:p>
    <w:p w14:paraId="3AA353B2" w14:textId="77777777" w:rsidR="00314313" w:rsidRPr="00314313" w:rsidRDefault="00314313" w:rsidP="00314313">
      <w:pPr>
        <w:autoSpaceDE w:val="0"/>
        <w:autoSpaceDN w:val="0"/>
        <w:adjustRightInd w:val="0"/>
        <w:rPr>
          <w:rFonts w:ascii="Consolas" w:hAnsi="Consolas" w:cs="Consolas"/>
          <w:color w:val="000000"/>
          <w:sz w:val="19"/>
          <w:szCs w:val="19"/>
          <w:lang w:val="en-US"/>
        </w:rPr>
      </w:pPr>
      <w:r w:rsidRPr="00314313">
        <w:rPr>
          <w:rFonts w:ascii="Consolas" w:hAnsi="Consolas" w:cs="Consolas"/>
          <w:color w:val="0000FF"/>
          <w:sz w:val="19"/>
          <w:szCs w:val="19"/>
          <w:lang w:val="en-US"/>
        </w:rPr>
        <w:t>GO</w:t>
      </w:r>
    </w:p>
    <w:p w14:paraId="313AD028" w14:textId="722865A7" w:rsidR="00314313" w:rsidRPr="009E19CC" w:rsidRDefault="00314313" w:rsidP="00314313">
      <w:pPr>
        <w:autoSpaceDE w:val="0"/>
        <w:autoSpaceDN w:val="0"/>
        <w:adjustRightInd w:val="0"/>
        <w:rPr>
          <w:rFonts w:ascii="Consolas" w:hAnsi="Consolas" w:cs="Consolas"/>
          <w:color w:val="000000"/>
          <w:sz w:val="19"/>
          <w:szCs w:val="19"/>
          <w:lang w:val="en-US"/>
        </w:rPr>
      </w:pPr>
      <w:r w:rsidRPr="009E19CC">
        <w:rPr>
          <w:rFonts w:ascii="Consolas" w:hAnsi="Consolas" w:cs="Consolas"/>
          <w:color w:val="0000FF"/>
          <w:sz w:val="19"/>
          <w:szCs w:val="19"/>
          <w:lang w:val="en-US"/>
        </w:rPr>
        <w:t>EXEC</w:t>
      </w:r>
      <w:r w:rsidRPr="009E19CC">
        <w:rPr>
          <w:rFonts w:ascii="Consolas" w:hAnsi="Consolas" w:cs="Consolas"/>
          <w:color w:val="000000"/>
          <w:sz w:val="19"/>
          <w:szCs w:val="19"/>
          <w:lang w:val="en-US"/>
        </w:rPr>
        <w:t xml:space="preserve"> [DBA_DB]</w:t>
      </w:r>
      <w:r w:rsidRPr="009E19CC">
        <w:rPr>
          <w:rFonts w:ascii="Consolas" w:hAnsi="Consolas" w:cs="Consolas"/>
          <w:color w:val="808080"/>
          <w:sz w:val="19"/>
          <w:szCs w:val="19"/>
          <w:lang w:val="en-US"/>
        </w:rPr>
        <w:t>.</w:t>
      </w:r>
      <w:r w:rsidRPr="009E19CC">
        <w:rPr>
          <w:rFonts w:ascii="Consolas" w:hAnsi="Consolas" w:cs="Consolas"/>
          <w:color w:val="00FF00"/>
          <w:sz w:val="19"/>
          <w:szCs w:val="19"/>
          <w:lang w:val="en-US"/>
        </w:rPr>
        <w:t>sys</w:t>
      </w:r>
      <w:r w:rsidRPr="009E19CC">
        <w:rPr>
          <w:rFonts w:ascii="Consolas" w:hAnsi="Consolas" w:cs="Consolas"/>
          <w:color w:val="808080"/>
          <w:sz w:val="19"/>
          <w:szCs w:val="19"/>
          <w:lang w:val="en-US"/>
        </w:rPr>
        <w:t>.</w:t>
      </w:r>
      <w:r w:rsidRPr="009E19CC">
        <w:rPr>
          <w:rFonts w:ascii="Consolas" w:hAnsi="Consolas" w:cs="Consolas"/>
          <w:color w:val="800000"/>
          <w:sz w:val="19"/>
          <w:szCs w:val="19"/>
          <w:lang w:val="en-US"/>
        </w:rPr>
        <w:t>sp_addextendedproperty</w:t>
      </w:r>
      <w:r w:rsidRPr="009E19CC">
        <w:rPr>
          <w:rFonts w:ascii="Consolas" w:hAnsi="Consolas" w:cs="Consolas"/>
          <w:color w:val="0000FF"/>
          <w:sz w:val="19"/>
          <w:szCs w:val="19"/>
          <w:lang w:val="en-US"/>
        </w:rPr>
        <w:t xml:space="preserve"> </w:t>
      </w:r>
      <w:r w:rsidRPr="009E19CC">
        <w:rPr>
          <w:rFonts w:ascii="Consolas" w:hAnsi="Consolas" w:cs="Consolas"/>
          <w:color w:val="000000"/>
          <w:sz w:val="19"/>
          <w:szCs w:val="19"/>
          <w:lang w:val="en-US"/>
        </w:rPr>
        <w:t>@name</w:t>
      </w:r>
      <w:r w:rsidRPr="009E19CC">
        <w:rPr>
          <w:rFonts w:ascii="Consolas" w:hAnsi="Consolas" w:cs="Consolas"/>
          <w:color w:val="808080"/>
          <w:sz w:val="19"/>
          <w:szCs w:val="19"/>
          <w:lang w:val="en-US"/>
        </w:rPr>
        <w:t>=</w:t>
      </w:r>
      <w:r>
        <w:rPr>
          <w:rFonts w:ascii="Consolas" w:hAnsi="Consolas" w:cs="Consolas"/>
          <w:color w:val="FF0000"/>
          <w:sz w:val="19"/>
          <w:szCs w:val="19"/>
          <w:lang w:val="en-US"/>
        </w:rPr>
        <w:t>N'Db_Descr</w:t>
      </w:r>
      <w:r w:rsidRPr="009E19CC">
        <w:rPr>
          <w:rFonts w:ascii="Consolas" w:hAnsi="Consolas" w:cs="Consolas"/>
          <w:color w:val="FF0000"/>
          <w:sz w:val="19"/>
          <w:szCs w:val="19"/>
          <w:lang w:val="en-US"/>
        </w:rPr>
        <w:t>'</w:t>
      </w:r>
      <w:r w:rsidRPr="009E19CC">
        <w:rPr>
          <w:rFonts w:ascii="Consolas" w:hAnsi="Consolas" w:cs="Consolas"/>
          <w:color w:val="808080"/>
          <w:sz w:val="19"/>
          <w:szCs w:val="19"/>
          <w:lang w:val="en-US"/>
        </w:rPr>
        <w:t>,</w:t>
      </w:r>
      <w:r w:rsidRPr="009E19CC">
        <w:rPr>
          <w:rFonts w:ascii="Consolas" w:hAnsi="Consolas" w:cs="Consolas"/>
          <w:color w:val="000000"/>
          <w:sz w:val="19"/>
          <w:szCs w:val="19"/>
          <w:lang w:val="en-US"/>
        </w:rPr>
        <w:t xml:space="preserve"> @value</w:t>
      </w:r>
      <w:r w:rsidRPr="009E19CC">
        <w:rPr>
          <w:rFonts w:ascii="Consolas" w:hAnsi="Consolas" w:cs="Consolas"/>
          <w:color w:val="808080"/>
          <w:sz w:val="19"/>
          <w:szCs w:val="19"/>
          <w:lang w:val="en-US"/>
        </w:rPr>
        <w:t>=</w:t>
      </w:r>
      <w:r w:rsidRPr="009E19CC">
        <w:rPr>
          <w:rFonts w:ascii="Consolas" w:hAnsi="Consolas" w:cs="Consolas"/>
          <w:color w:val="FF0000"/>
          <w:sz w:val="19"/>
          <w:szCs w:val="19"/>
          <w:lang w:val="en-US"/>
        </w:rPr>
        <w:t>N'</w:t>
      </w:r>
      <w:r>
        <w:rPr>
          <w:rFonts w:ascii="Consolas" w:hAnsi="Consolas" w:cs="Consolas"/>
          <w:color w:val="FF0000"/>
          <w:sz w:val="19"/>
          <w:szCs w:val="19"/>
          <w:lang w:val="en-US"/>
        </w:rPr>
        <w:t>MSSQL Collecting System &amp; db information Depository</w:t>
      </w:r>
      <w:r w:rsidRPr="009E19CC">
        <w:rPr>
          <w:rFonts w:ascii="Consolas" w:hAnsi="Consolas" w:cs="Consolas"/>
          <w:color w:val="FF0000"/>
          <w:sz w:val="19"/>
          <w:szCs w:val="19"/>
          <w:lang w:val="en-US"/>
        </w:rPr>
        <w:t>'</w:t>
      </w:r>
      <w:r w:rsidR="002A191E">
        <w:rPr>
          <w:rFonts w:ascii="Consolas" w:hAnsi="Consolas" w:cs="Consolas"/>
          <w:color w:val="FF0000"/>
          <w:sz w:val="19"/>
          <w:szCs w:val="19"/>
          <w:lang w:val="en-US"/>
        </w:rPr>
        <w:tab/>
        <w:t>--Description</w:t>
      </w:r>
    </w:p>
    <w:p w14:paraId="3850666C" w14:textId="77777777" w:rsidR="00314313" w:rsidRPr="00DE4D1A" w:rsidRDefault="00314313" w:rsidP="00314313">
      <w:pPr>
        <w:autoSpaceDE w:val="0"/>
        <w:autoSpaceDN w:val="0"/>
        <w:adjustRightInd w:val="0"/>
        <w:rPr>
          <w:rFonts w:ascii="Consolas" w:hAnsi="Consolas" w:cs="Consolas"/>
          <w:color w:val="000000"/>
          <w:sz w:val="19"/>
          <w:szCs w:val="19"/>
          <w:lang w:val="en-US"/>
        </w:rPr>
      </w:pPr>
      <w:r w:rsidRPr="00DE4D1A">
        <w:rPr>
          <w:rFonts w:ascii="Consolas" w:hAnsi="Consolas" w:cs="Consolas"/>
          <w:color w:val="0000FF"/>
          <w:sz w:val="19"/>
          <w:szCs w:val="19"/>
          <w:lang w:val="en-US"/>
        </w:rPr>
        <w:t>GO</w:t>
      </w:r>
    </w:p>
    <w:p w14:paraId="1793AE38" w14:textId="70B217E1" w:rsidR="009E19CC" w:rsidRDefault="009E19CC" w:rsidP="00F23471">
      <w:pPr>
        <w:rPr>
          <w:lang w:val="en-US"/>
        </w:rPr>
      </w:pPr>
    </w:p>
    <w:p w14:paraId="0C8E51C8" w14:textId="77777777" w:rsidR="003D3B47" w:rsidRDefault="003D3B47" w:rsidP="003D3B47">
      <w:pPr>
        <w:rPr>
          <w:lang w:val="en-US"/>
        </w:rPr>
      </w:pPr>
    </w:p>
    <w:p w14:paraId="4AE40E44" w14:textId="77777777" w:rsidR="003D3B47" w:rsidRPr="009E19CC" w:rsidRDefault="003D3B47" w:rsidP="003D3B47">
      <w:pPr>
        <w:autoSpaceDE w:val="0"/>
        <w:autoSpaceDN w:val="0"/>
        <w:adjustRightInd w:val="0"/>
        <w:rPr>
          <w:rFonts w:ascii="Consolas" w:hAnsi="Consolas" w:cs="Consolas"/>
          <w:color w:val="000000"/>
          <w:sz w:val="19"/>
          <w:szCs w:val="19"/>
          <w:lang w:val="en-US"/>
        </w:rPr>
      </w:pPr>
      <w:proofErr w:type="gramStart"/>
      <w:r w:rsidRPr="009E19CC">
        <w:rPr>
          <w:rFonts w:ascii="Consolas" w:hAnsi="Consolas" w:cs="Consolas"/>
          <w:color w:val="0000FF"/>
          <w:sz w:val="19"/>
          <w:szCs w:val="19"/>
          <w:lang w:val="en-US"/>
        </w:rPr>
        <w:t>if</w:t>
      </w:r>
      <w:proofErr w:type="gramEnd"/>
      <w:r w:rsidRPr="009E19CC">
        <w:rPr>
          <w:rFonts w:ascii="Consolas" w:hAnsi="Consolas" w:cs="Consolas"/>
          <w:color w:val="000000"/>
          <w:sz w:val="19"/>
          <w:szCs w:val="19"/>
          <w:lang w:val="en-US"/>
        </w:rPr>
        <w:t xml:space="preserve"> </w:t>
      </w:r>
      <w:r w:rsidRPr="003D3B47">
        <w:rPr>
          <w:rFonts w:ascii="Consolas" w:hAnsi="Consolas" w:cs="Consolas"/>
          <w:color w:val="0000FF"/>
          <w:sz w:val="19"/>
          <w:szCs w:val="19"/>
          <w:lang w:val="en-US"/>
        </w:rPr>
        <w:t>Not exists</w:t>
      </w:r>
      <w:r w:rsidRPr="009E19CC">
        <w:rPr>
          <w:rFonts w:ascii="Consolas" w:hAnsi="Consolas" w:cs="Consolas"/>
          <w:color w:val="808080"/>
          <w:sz w:val="19"/>
          <w:szCs w:val="19"/>
          <w:lang w:val="en-US"/>
        </w:rPr>
        <w:t>(</w:t>
      </w:r>
      <w:r w:rsidRPr="009E19CC">
        <w:rPr>
          <w:rFonts w:ascii="Consolas" w:hAnsi="Consolas" w:cs="Consolas"/>
          <w:color w:val="0000FF"/>
          <w:sz w:val="19"/>
          <w:szCs w:val="19"/>
          <w:lang w:val="en-US"/>
        </w:rPr>
        <w:t>select</w:t>
      </w:r>
      <w:r w:rsidRPr="009E19CC">
        <w:rPr>
          <w:rFonts w:ascii="Consolas" w:hAnsi="Consolas" w:cs="Consolas"/>
          <w:color w:val="000000"/>
          <w:sz w:val="19"/>
          <w:szCs w:val="19"/>
          <w:lang w:val="en-US"/>
        </w:rPr>
        <w:t xml:space="preserve"> 1 </w:t>
      </w:r>
      <w:r w:rsidRPr="009E19CC">
        <w:rPr>
          <w:rFonts w:ascii="Consolas" w:hAnsi="Consolas" w:cs="Consolas"/>
          <w:color w:val="0000FF"/>
          <w:sz w:val="19"/>
          <w:szCs w:val="19"/>
          <w:lang w:val="en-US"/>
        </w:rPr>
        <w:t>from</w:t>
      </w:r>
      <w:r w:rsidRPr="009E19CC">
        <w:rPr>
          <w:rFonts w:ascii="Consolas" w:hAnsi="Consolas" w:cs="Consolas"/>
          <w:color w:val="000000"/>
          <w:sz w:val="19"/>
          <w:szCs w:val="19"/>
          <w:lang w:val="en-US"/>
        </w:rPr>
        <w:t xml:space="preserve"> </w:t>
      </w:r>
      <w:r w:rsidRPr="009E19CC">
        <w:rPr>
          <w:rFonts w:ascii="Consolas" w:hAnsi="Consolas" w:cs="Consolas"/>
          <w:color w:val="00FF00"/>
          <w:sz w:val="19"/>
          <w:szCs w:val="19"/>
          <w:lang w:val="en-US"/>
        </w:rPr>
        <w:t>sys</w:t>
      </w:r>
      <w:r w:rsidRPr="009E19CC">
        <w:rPr>
          <w:rFonts w:ascii="Consolas" w:hAnsi="Consolas" w:cs="Consolas"/>
          <w:color w:val="808080"/>
          <w:sz w:val="19"/>
          <w:szCs w:val="19"/>
          <w:lang w:val="en-US"/>
        </w:rPr>
        <w:t>.</w:t>
      </w:r>
      <w:r w:rsidRPr="009E19CC">
        <w:rPr>
          <w:rFonts w:ascii="Consolas" w:hAnsi="Consolas" w:cs="Consolas"/>
          <w:color w:val="00FF00"/>
          <w:sz w:val="19"/>
          <w:szCs w:val="19"/>
          <w:lang w:val="en-US"/>
        </w:rPr>
        <w:t>extended_properties</w:t>
      </w:r>
      <w:r w:rsidRPr="009E19CC">
        <w:rPr>
          <w:rFonts w:ascii="Consolas" w:hAnsi="Consolas" w:cs="Consolas"/>
          <w:color w:val="000000"/>
          <w:sz w:val="19"/>
          <w:szCs w:val="19"/>
          <w:lang w:val="en-US"/>
        </w:rPr>
        <w:t xml:space="preserve"> </w:t>
      </w:r>
      <w:r w:rsidRPr="009E19CC">
        <w:rPr>
          <w:rFonts w:ascii="Consolas" w:hAnsi="Consolas" w:cs="Consolas"/>
          <w:color w:val="0000FF"/>
          <w:sz w:val="19"/>
          <w:szCs w:val="19"/>
          <w:lang w:val="en-US"/>
        </w:rPr>
        <w:t>where</w:t>
      </w:r>
      <w:r w:rsidRPr="009E19CC">
        <w:rPr>
          <w:rFonts w:ascii="Consolas" w:hAnsi="Consolas" w:cs="Consolas"/>
          <w:color w:val="000000"/>
          <w:sz w:val="19"/>
          <w:szCs w:val="19"/>
          <w:lang w:val="en-US"/>
        </w:rPr>
        <w:t xml:space="preserve"> </w:t>
      </w:r>
      <w:r w:rsidRPr="009E19CC">
        <w:rPr>
          <w:rFonts w:ascii="Consolas" w:hAnsi="Consolas" w:cs="Consolas"/>
          <w:color w:val="0000FF"/>
          <w:sz w:val="19"/>
          <w:szCs w:val="19"/>
          <w:lang w:val="en-US"/>
        </w:rPr>
        <w:t>NAME</w:t>
      </w:r>
      <w:r w:rsidRPr="009E19CC">
        <w:rPr>
          <w:rFonts w:ascii="Consolas" w:hAnsi="Consolas" w:cs="Consolas"/>
          <w:color w:val="000000"/>
          <w:sz w:val="19"/>
          <w:szCs w:val="19"/>
          <w:lang w:val="en-US"/>
        </w:rPr>
        <w:t xml:space="preserve"> </w:t>
      </w:r>
      <w:r w:rsidRPr="009E19CC">
        <w:rPr>
          <w:rFonts w:ascii="Consolas" w:hAnsi="Consolas" w:cs="Consolas"/>
          <w:color w:val="808080"/>
          <w:sz w:val="19"/>
          <w:szCs w:val="19"/>
          <w:lang w:val="en-US"/>
        </w:rPr>
        <w:t>=</w:t>
      </w:r>
      <w:r w:rsidRPr="009E19CC">
        <w:rPr>
          <w:rFonts w:ascii="Consolas" w:hAnsi="Consolas" w:cs="Consolas"/>
          <w:color w:val="000000"/>
          <w:sz w:val="19"/>
          <w:szCs w:val="19"/>
          <w:lang w:val="en-US"/>
        </w:rPr>
        <w:t xml:space="preserve"> </w:t>
      </w:r>
      <w:r w:rsidRPr="009E19CC">
        <w:rPr>
          <w:rFonts w:ascii="Consolas" w:hAnsi="Consolas" w:cs="Consolas"/>
          <w:color w:val="FF0000"/>
          <w:sz w:val="19"/>
          <w:szCs w:val="19"/>
          <w:lang w:val="en-US"/>
        </w:rPr>
        <w:t>'Db_Ejer'</w:t>
      </w:r>
      <w:r w:rsidRPr="009E19CC">
        <w:rPr>
          <w:rFonts w:ascii="Consolas" w:hAnsi="Consolas" w:cs="Consolas"/>
          <w:color w:val="808080"/>
          <w:sz w:val="19"/>
          <w:szCs w:val="19"/>
          <w:lang w:val="en-US"/>
        </w:rPr>
        <w:t>)</w:t>
      </w:r>
    </w:p>
    <w:p w14:paraId="2A0431C7" w14:textId="77777777" w:rsidR="003D3B47" w:rsidRPr="009E19CC" w:rsidRDefault="003D3B47" w:rsidP="003D3B47">
      <w:pPr>
        <w:autoSpaceDE w:val="0"/>
        <w:autoSpaceDN w:val="0"/>
        <w:adjustRightInd w:val="0"/>
        <w:rPr>
          <w:rFonts w:ascii="Consolas" w:hAnsi="Consolas" w:cs="Consolas"/>
          <w:color w:val="000000"/>
          <w:sz w:val="19"/>
          <w:szCs w:val="19"/>
          <w:lang w:val="en-US"/>
        </w:rPr>
      </w:pPr>
      <w:r w:rsidRPr="009E19CC">
        <w:rPr>
          <w:rFonts w:ascii="Consolas" w:hAnsi="Consolas" w:cs="Consolas"/>
          <w:color w:val="0000FF"/>
          <w:sz w:val="19"/>
          <w:szCs w:val="19"/>
          <w:lang w:val="en-US"/>
        </w:rPr>
        <w:t>Begin</w:t>
      </w:r>
    </w:p>
    <w:p w14:paraId="7DF6686B" w14:textId="77777777" w:rsidR="003D3B47" w:rsidRPr="009E19CC" w:rsidRDefault="003D3B47" w:rsidP="003D3B47">
      <w:pPr>
        <w:autoSpaceDE w:val="0"/>
        <w:autoSpaceDN w:val="0"/>
        <w:adjustRightInd w:val="0"/>
        <w:ind w:firstLine="720"/>
        <w:rPr>
          <w:rFonts w:ascii="Consolas" w:hAnsi="Consolas" w:cs="Consolas"/>
          <w:color w:val="000000"/>
          <w:sz w:val="19"/>
          <w:szCs w:val="19"/>
          <w:lang w:val="en-US"/>
        </w:rPr>
      </w:pPr>
      <w:r w:rsidRPr="009E19CC">
        <w:rPr>
          <w:rFonts w:ascii="Consolas" w:hAnsi="Consolas" w:cs="Consolas"/>
          <w:color w:val="0000FF"/>
          <w:sz w:val="19"/>
          <w:szCs w:val="19"/>
          <w:lang w:val="en-US"/>
        </w:rPr>
        <w:t>EXEC</w:t>
      </w:r>
      <w:r w:rsidRPr="009E19CC">
        <w:rPr>
          <w:rFonts w:ascii="Consolas" w:hAnsi="Consolas" w:cs="Consolas"/>
          <w:color w:val="000000"/>
          <w:sz w:val="19"/>
          <w:szCs w:val="19"/>
          <w:lang w:val="en-US"/>
        </w:rPr>
        <w:t xml:space="preserve"> [DBA_DB]</w:t>
      </w:r>
      <w:r w:rsidRPr="009E19CC">
        <w:rPr>
          <w:rFonts w:ascii="Consolas" w:hAnsi="Consolas" w:cs="Consolas"/>
          <w:color w:val="808080"/>
          <w:sz w:val="19"/>
          <w:szCs w:val="19"/>
          <w:lang w:val="en-US"/>
        </w:rPr>
        <w:t>.</w:t>
      </w:r>
      <w:r w:rsidRPr="009E19CC">
        <w:rPr>
          <w:rFonts w:ascii="Consolas" w:hAnsi="Consolas" w:cs="Consolas"/>
          <w:color w:val="00FF00"/>
          <w:sz w:val="19"/>
          <w:szCs w:val="19"/>
          <w:lang w:val="en-US"/>
        </w:rPr>
        <w:t>sys</w:t>
      </w:r>
      <w:r w:rsidRPr="009E19CC">
        <w:rPr>
          <w:rFonts w:ascii="Consolas" w:hAnsi="Consolas" w:cs="Consolas"/>
          <w:color w:val="808080"/>
          <w:sz w:val="19"/>
          <w:szCs w:val="19"/>
          <w:lang w:val="en-US"/>
        </w:rPr>
        <w:t>.</w:t>
      </w:r>
      <w:r w:rsidRPr="009E19CC">
        <w:rPr>
          <w:rFonts w:ascii="Consolas" w:hAnsi="Consolas" w:cs="Consolas"/>
          <w:color w:val="800000"/>
          <w:sz w:val="19"/>
          <w:szCs w:val="19"/>
          <w:lang w:val="en-US"/>
        </w:rPr>
        <w:t>sp_addextendedproperty</w:t>
      </w:r>
      <w:r w:rsidRPr="009E19CC">
        <w:rPr>
          <w:rFonts w:ascii="Consolas" w:hAnsi="Consolas" w:cs="Consolas"/>
          <w:color w:val="0000FF"/>
          <w:sz w:val="19"/>
          <w:szCs w:val="19"/>
          <w:lang w:val="en-US"/>
        </w:rPr>
        <w:t xml:space="preserve"> </w:t>
      </w:r>
      <w:r w:rsidRPr="009E19CC">
        <w:rPr>
          <w:rFonts w:ascii="Consolas" w:hAnsi="Consolas" w:cs="Consolas"/>
          <w:color w:val="000000"/>
          <w:sz w:val="19"/>
          <w:szCs w:val="19"/>
          <w:lang w:val="en-US"/>
        </w:rPr>
        <w:t>@name</w:t>
      </w:r>
      <w:r w:rsidRPr="009E19CC">
        <w:rPr>
          <w:rFonts w:ascii="Consolas" w:hAnsi="Consolas" w:cs="Consolas"/>
          <w:color w:val="808080"/>
          <w:sz w:val="19"/>
          <w:szCs w:val="19"/>
          <w:lang w:val="en-US"/>
        </w:rPr>
        <w:t>=</w:t>
      </w:r>
      <w:r w:rsidRPr="009E19CC">
        <w:rPr>
          <w:rFonts w:ascii="Consolas" w:hAnsi="Consolas" w:cs="Consolas"/>
          <w:color w:val="FF0000"/>
          <w:sz w:val="19"/>
          <w:szCs w:val="19"/>
          <w:lang w:val="en-US"/>
        </w:rPr>
        <w:t>N'Db_Ejer'</w:t>
      </w:r>
      <w:r w:rsidRPr="009E19CC">
        <w:rPr>
          <w:rFonts w:ascii="Consolas" w:hAnsi="Consolas" w:cs="Consolas"/>
          <w:color w:val="808080"/>
          <w:sz w:val="19"/>
          <w:szCs w:val="19"/>
          <w:lang w:val="en-US"/>
        </w:rPr>
        <w:t>,</w:t>
      </w:r>
      <w:r w:rsidRPr="009E19CC">
        <w:rPr>
          <w:rFonts w:ascii="Consolas" w:hAnsi="Consolas" w:cs="Consolas"/>
          <w:color w:val="000000"/>
          <w:sz w:val="19"/>
          <w:szCs w:val="19"/>
          <w:lang w:val="en-US"/>
        </w:rPr>
        <w:t xml:space="preserve"> @value</w:t>
      </w:r>
      <w:r w:rsidRPr="009E19CC">
        <w:rPr>
          <w:rFonts w:ascii="Consolas" w:hAnsi="Consolas" w:cs="Consolas"/>
          <w:color w:val="808080"/>
          <w:sz w:val="19"/>
          <w:szCs w:val="19"/>
          <w:lang w:val="en-US"/>
        </w:rPr>
        <w:t>=</w:t>
      </w:r>
      <w:r w:rsidRPr="009E19CC">
        <w:rPr>
          <w:rFonts w:ascii="Consolas" w:hAnsi="Consolas" w:cs="Consolas"/>
          <w:color w:val="FF0000"/>
          <w:sz w:val="19"/>
          <w:szCs w:val="19"/>
          <w:lang w:val="en-US"/>
        </w:rPr>
        <w:t>N'Mive'</w:t>
      </w:r>
    </w:p>
    <w:p w14:paraId="7110DBDC" w14:textId="77777777" w:rsidR="003D3B47" w:rsidRPr="009E19CC" w:rsidRDefault="003D3B47" w:rsidP="003D3B47">
      <w:pPr>
        <w:autoSpaceDE w:val="0"/>
        <w:autoSpaceDN w:val="0"/>
        <w:adjustRightInd w:val="0"/>
        <w:rPr>
          <w:rFonts w:ascii="Consolas" w:hAnsi="Consolas" w:cs="Consolas"/>
          <w:color w:val="000000"/>
          <w:sz w:val="19"/>
          <w:szCs w:val="19"/>
          <w:lang w:val="en-US"/>
        </w:rPr>
      </w:pPr>
      <w:r w:rsidRPr="009E19CC">
        <w:rPr>
          <w:rFonts w:ascii="Consolas" w:hAnsi="Consolas" w:cs="Consolas"/>
          <w:color w:val="0000FF"/>
          <w:sz w:val="19"/>
          <w:szCs w:val="19"/>
          <w:lang w:val="en-US"/>
        </w:rPr>
        <w:t>End</w:t>
      </w:r>
    </w:p>
    <w:p w14:paraId="3DFB4B9F" w14:textId="77777777" w:rsidR="003D3B47" w:rsidRDefault="003D3B47" w:rsidP="003D3B47">
      <w:pPr>
        <w:rPr>
          <w:lang w:val="en-US"/>
        </w:rPr>
      </w:pPr>
    </w:p>
    <w:p w14:paraId="6C90DB84" w14:textId="03CA1783" w:rsidR="003D3B47" w:rsidRPr="009E19CC" w:rsidRDefault="003D3B47" w:rsidP="003D3B47">
      <w:pPr>
        <w:autoSpaceDE w:val="0"/>
        <w:autoSpaceDN w:val="0"/>
        <w:adjustRightInd w:val="0"/>
        <w:rPr>
          <w:rFonts w:ascii="Consolas" w:hAnsi="Consolas" w:cs="Consolas"/>
          <w:color w:val="000000"/>
          <w:sz w:val="19"/>
          <w:szCs w:val="19"/>
          <w:lang w:val="en-US"/>
        </w:rPr>
      </w:pPr>
      <w:proofErr w:type="gramStart"/>
      <w:r w:rsidRPr="009E19CC">
        <w:rPr>
          <w:rFonts w:ascii="Consolas" w:hAnsi="Consolas" w:cs="Consolas"/>
          <w:color w:val="0000FF"/>
          <w:sz w:val="19"/>
          <w:szCs w:val="19"/>
          <w:lang w:val="en-US"/>
        </w:rPr>
        <w:t>if</w:t>
      </w:r>
      <w:proofErr w:type="gramEnd"/>
      <w:r w:rsidRPr="009E19CC">
        <w:rPr>
          <w:rFonts w:ascii="Consolas" w:hAnsi="Consolas" w:cs="Consolas"/>
          <w:color w:val="000000"/>
          <w:sz w:val="19"/>
          <w:szCs w:val="19"/>
          <w:lang w:val="en-US"/>
        </w:rPr>
        <w:t xml:space="preserve"> </w:t>
      </w:r>
      <w:r w:rsidRPr="003D3B47">
        <w:rPr>
          <w:rFonts w:ascii="Consolas" w:hAnsi="Consolas" w:cs="Consolas"/>
          <w:color w:val="0000FF"/>
          <w:sz w:val="19"/>
          <w:szCs w:val="19"/>
          <w:lang w:val="en-US"/>
        </w:rPr>
        <w:t>Not exists</w:t>
      </w:r>
      <w:r w:rsidRPr="009E19CC">
        <w:rPr>
          <w:rFonts w:ascii="Consolas" w:hAnsi="Consolas" w:cs="Consolas"/>
          <w:color w:val="808080"/>
          <w:sz w:val="19"/>
          <w:szCs w:val="19"/>
          <w:lang w:val="en-US"/>
        </w:rPr>
        <w:t>(</w:t>
      </w:r>
      <w:r w:rsidRPr="009E19CC">
        <w:rPr>
          <w:rFonts w:ascii="Consolas" w:hAnsi="Consolas" w:cs="Consolas"/>
          <w:color w:val="0000FF"/>
          <w:sz w:val="19"/>
          <w:szCs w:val="19"/>
          <w:lang w:val="en-US"/>
        </w:rPr>
        <w:t>select</w:t>
      </w:r>
      <w:r w:rsidRPr="009E19CC">
        <w:rPr>
          <w:rFonts w:ascii="Consolas" w:hAnsi="Consolas" w:cs="Consolas"/>
          <w:color w:val="000000"/>
          <w:sz w:val="19"/>
          <w:szCs w:val="19"/>
          <w:lang w:val="en-US"/>
        </w:rPr>
        <w:t xml:space="preserve"> 1 </w:t>
      </w:r>
      <w:r w:rsidRPr="009E19CC">
        <w:rPr>
          <w:rFonts w:ascii="Consolas" w:hAnsi="Consolas" w:cs="Consolas"/>
          <w:color w:val="0000FF"/>
          <w:sz w:val="19"/>
          <w:szCs w:val="19"/>
          <w:lang w:val="en-US"/>
        </w:rPr>
        <w:t>from</w:t>
      </w:r>
      <w:r w:rsidRPr="009E19CC">
        <w:rPr>
          <w:rFonts w:ascii="Consolas" w:hAnsi="Consolas" w:cs="Consolas"/>
          <w:color w:val="000000"/>
          <w:sz w:val="19"/>
          <w:szCs w:val="19"/>
          <w:lang w:val="en-US"/>
        </w:rPr>
        <w:t xml:space="preserve"> </w:t>
      </w:r>
      <w:r w:rsidRPr="009E19CC">
        <w:rPr>
          <w:rFonts w:ascii="Consolas" w:hAnsi="Consolas" w:cs="Consolas"/>
          <w:color w:val="00FF00"/>
          <w:sz w:val="19"/>
          <w:szCs w:val="19"/>
          <w:lang w:val="en-US"/>
        </w:rPr>
        <w:t>sys</w:t>
      </w:r>
      <w:r w:rsidRPr="009E19CC">
        <w:rPr>
          <w:rFonts w:ascii="Consolas" w:hAnsi="Consolas" w:cs="Consolas"/>
          <w:color w:val="808080"/>
          <w:sz w:val="19"/>
          <w:szCs w:val="19"/>
          <w:lang w:val="en-US"/>
        </w:rPr>
        <w:t>.</w:t>
      </w:r>
      <w:r w:rsidRPr="009E19CC">
        <w:rPr>
          <w:rFonts w:ascii="Consolas" w:hAnsi="Consolas" w:cs="Consolas"/>
          <w:color w:val="00FF00"/>
          <w:sz w:val="19"/>
          <w:szCs w:val="19"/>
          <w:lang w:val="en-US"/>
        </w:rPr>
        <w:t>extended_properties</w:t>
      </w:r>
      <w:r w:rsidRPr="009E19CC">
        <w:rPr>
          <w:rFonts w:ascii="Consolas" w:hAnsi="Consolas" w:cs="Consolas"/>
          <w:color w:val="000000"/>
          <w:sz w:val="19"/>
          <w:szCs w:val="19"/>
          <w:lang w:val="en-US"/>
        </w:rPr>
        <w:t xml:space="preserve"> </w:t>
      </w:r>
      <w:r w:rsidRPr="009E19CC">
        <w:rPr>
          <w:rFonts w:ascii="Consolas" w:hAnsi="Consolas" w:cs="Consolas"/>
          <w:color w:val="0000FF"/>
          <w:sz w:val="19"/>
          <w:szCs w:val="19"/>
          <w:lang w:val="en-US"/>
        </w:rPr>
        <w:t>where</w:t>
      </w:r>
      <w:r w:rsidRPr="009E19CC">
        <w:rPr>
          <w:rFonts w:ascii="Consolas" w:hAnsi="Consolas" w:cs="Consolas"/>
          <w:color w:val="000000"/>
          <w:sz w:val="19"/>
          <w:szCs w:val="19"/>
          <w:lang w:val="en-US"/>
        </w:rPr>
        <w:t xml:space="preserve"> </w:t>
      </w:r>
      <w:r w:rsidRPr="009E19CC">
        <w:rPr>
          <w:rFonts w:ascii="Consolas" w:hAnsi="Consolas" w:cs="Consolas"/>
          <w:color w:val="0000FF"/>
          <w:sz w:val="19"/>
          <w:szCs w:val="19"/>
          <w:lang w:val="en-US"/>
        </w:rPr>
        <w:t>NAME</w:t>
      </w:r>
      <w:r w:rsidRPr="009E19CC">
        <w:rPr>
          <w:rFonts w:ascii="Consolas" w:hAnsi="Consolas" w:cs="Consolas"/>
          <w:color w:val="000000"/>
          <w:sz w:val="19"/>
          <w:szCs w:val="19"/>
          <w:lang w:val="en-US"/>
        </w:rPr>
        <w:t xml:space="preserve"> </w:t>
      </w:r>
      <w:r w:rsidRPr="009E19CC">
        <w:rPr>
          <w:rFonts w:ascii="Consolas" w:hAnsi="Consolas" w:cs="Consolas"/>
          <w:color w:val="808080"/>
          <w:sz w:val="19"/>
          <w:szCs w:val="19"/>
          <w:lang w:val="en-US"/>
        </w:rPr>
        <w:t>=</w:t>
      </w:r>
      <w:r w:rsidRPr="009E19CC">
        <w:rPr>
          <w:rFonts w:ascii="Consolas" w:hAnsi="Consolas" w:cs="Consolas"/>
          <w:color w:val="000000"/>
          <w:sz w:val="19"/>
          <w:szCs w:val="19"/>
          <w:lang w:val="en-US"/>
        </w:rPr>
        <w:t xml:space="preserve"> </w:t>
      </w:r>
      <w:r w:rsidRPr="009E19CC">
        <w:rPr>
          <w:rFonts w:ascii="Consolas" w:hAnsi="Consolas" w:cs="Consolas"/>
          <w:color w:val="FF0000"/>
          <w:sz w:val="19"/>
          <w:szCs w:val="19"/>
          <w:lang w:val="en-US"/>
        </w:rPr>
        <w:t>'Db_</w:t>
      </w:r>
      <w:r>
        <w:rPr>
          <w:rFonts w:ascii="Consolas" w:hAnsi="Consolas" w:cs="Consolas"/>
          <w:color w:val="FF0000"/>
          <w:sz w:val="19"/>
          <w:szCs w:val="19"/>
          <w:lang w:val="en-US"/>
        </w:rPr>
        <w:t>BS</w:t>
      </w:r>
      <w:r w:rsidRPr="009E19CC">
        <w:rPr>
          <w:rFonts w:ascii="Consolas" w:hAnsi="Consolas" w:cs="Consolas"/>
          <w:color w:val="FF0000"/>
          <w:sz w:val="19"/>
          <w:szCs w:val="19"/>
          <w:lang w:val="en-US"/>
        </w:rPr>
        <w:t>'</w:t>
      </w:r>
      <w:r w:rsidRPr="009E19CC">
        <w:rPr>
          <w:rFonts w:ascii="Consolas" w:hAnsi="Consolas" w:cs="Consolas"/>
          <w:color w:val="808080"/>
          <w:sz w:val="19"/>
          <w:szCs w:val="19"/>
          <w:lang w:val="en-US"/>
        </w:rPr>
        <w:t>)</w:t>
      </w:r>
    </w:p>
    <w:p w14:paraId="0C423F1B" w14:textId="77777777" w:rsidR="003D3B47" w:rsidRPr="009E19CC" w:rsidRDefault="003D3B47" w:rsidP="003D3B47">
      <w:pPr>
        <w:autoSpaceDE w:val="0"/>
        <w:autoSpaceDN w:val="0"/>
        <w:adjustRightInd w:val="0"/>
        <w:rPr>
          <w:rFonts w:ascii="Consolas" w:hAnsi="Consolas" w:cs="Consolas"/>
          <w:color w:val="000000"/>
          <w:sz w:val="19"/>
          <w:szCs w:val="19"/>
          <w:lang w:val="en-US"/>
        </w:rPr>
      </w:pPr>
      <w:r w:rsidRPr="009E19CC">
        <w:rPr>
          <w:rFonts w:ascii="Consolas" w:hAnsi="Consolas" w:cs="Consolas"/>
          <w:color w:val="0000FF"/>
          <w:sz w:val="19"/>
          <w:szCs w:val="19"/>
          <w:lang w:val="en-US"/>
        </w:rPr>
        <w:t>Begin</w:t>
      </w:r>
    </w:p>
    <w:p w14:paraId="69D1FC77" w14:textId="77777777" w:rsidR="003D3B47" w:rsidRDefault="003D3B47" w:rsidP="003D3B47">
      <w:pPr>
        <w:autoSpaceDE w:val="0"/>
        <w:autoSpaceDN w:val="0"/>
        <w:adjustRightInd w:val="0"/>
        <w:ind w:firstLine="720"/>
        <w:rPr>
          <w:rFonts w:ascii="Consolas" w:hAnsi="Consolas" w:cs="Consolas"/>
          <w:color w:val="FF0000"/>
          <w:sz w:val="19"/>
          <w:szCs w:val="19"/>
          <w:lang w:val="en-US"/>
        </w:rPr>
      </w:pPr>
      <w:r w:rsidRPr="009E19CC">
        <w:rPr>
          <w:rFonts w:ascii="Consolas" w:hAnsi="Consolas" w:cs="Consolas"/>
          <w:color w:val="0000FF"/>
          <w:sz w:val="19"/>
          <w:szCs w:val="19"/>
          <w:lang w:val="en-US"/>
        </w:rPr>
        <w:t>EXEC</w:t>
      </w:r>
      <w:r w:rsidRPr="009E19CC">
        <w:rPr>
          <w:rFonts w:ascii="Consolas" w:hAnsi="Consolas" w:cs="Consolas"/>
          <w:color w:val="000000"/>
          <w:sz w:val="19"/>
          <w:szCs w:val="19"/>
          <w:lang w:val="en-US"/>
        </w:rPr>
        <w:t xml:space="preserve"> [DBA_DB]</w:t>
      </w:r>
      <w:r w:rsidRPr="009E19CC">
        <w:rPr>
          <w:rFonts w:ascii="Consolas" w:hAnsi="Consolas" w:cs="Consolas"/>
          <w:color w:val="808080"/>
          <w:sz w:val="19"/>
          <w:szCs w:val="19"/>
          <w:lang w:val="en-US"/>
        </w:rPr>
        <w:t>.</w:t>
      </w:r>
      <w:r w:rsidRPr="009E19CC">
        <w:rPr>
          <w:rFonts w:ascii="Consolas" w:hAnsi="Consolas" w:cs="Consolas"/>
          <w:color w:val="00FF00"/>
          <w:sz w:val="19"/>
          <w:szCs w:val="19"/>
          <w:lang w:val="en-US"/>
        </w:rPr>
        <w:t>sys</w:t>
      </w:r>
      <w:r w:rsidRPr="009E19CC">
        <w:rPr>
          <w:rFonts w:ascii="Consolas" w:hAnsi="Consolas" w:cs="Consolas"/>
          <w:color w:val="808080"/>
          <w:sz w:val="19"/>
          <w:szCs w:val="19"/>
          <w:lang w:val="en-US"/>
        </w:rPr>
        <w:t>.</w:t>
      </w:r>
      <w:r w:rsidRPr="009E19CC">
        <w:rPr>
          <w:rFonts w:ascii="Consolas" w:hAnsi="Consolas" w:cs="Consolas"/>
          <w:color w:val="800000"/>
          <w:sz w:val="19"/>
          <w:szCs w:val="19"/>
          <w:lang w:val="en-US"/>
        </w:rPr>
        <w:t>sp_addextendedproperty</w:t>
      </w:r>
      <w:r w:rsidRPr="009E19CC">
        <w:rPr>
          <w:rFonts w:ascii="Consolas" w:hAnsi="Consolas" w:cs="Consolas"/>
          <w:color w:val="0000FF"/>
          <w:sz w:val="19"/>
          <w:szCs w:val="19"/>
          <w:lang w:val="en-US"/>
        </w:rPr>
        <w:t xml:space="preserve"> </w:t>
      </w:r>
      <w:r w:rsidRPr="009E19CC">
        <w:rPr>
          <w:rFonts w:ascii="Consolas" w:hAnsi="Consolas" w:cs="Consolas"/>
          <w:color w:val="000000"/>
          <w:sz w:val="19"/>
          <w:szCs w:val="19"/>
          <w:lang w:val="en-US"/>
        </w:rPr>
        <w:t>@name</w:t>
      </w:r>
      <w:r w:rsidRPr="009E19CC">
        <w:rPr>
          <w:rFonts w:ascii="Consolas" w:hAnsi="Consolas" w:cs="Consolas"/>
          <w:color w:val="808080"/>
          <w:sz w:val="19"/>
          <w:szCs w:val="19"/>
          <w:lang w:val="en-US"/>
        </w:rPr>
        <w:t>=</w:t>
      </w:r>
      <w:r w:rsidRPr="009E19CC">
        <w:rPr>
          <w:rFonts w:ascii="Consolas" w:hAnsi="Consolas" w:cs="Consolas"/>
          <w:color w:val="FF0000"/>
          <w:sz w:val="19"/>
          <w:szCs w:val="19"/>
          <w:lang w:val="en-US"/>
        </w:rPr>
        <w:t>N'Db_</w:t>
      </w:r>
      <w:r>
        <w:rPr>
          <w:rFonts w:ascii="Consolas" w:hAnsi="Consolas" w:cs="Consolas"/>
          <w:color w:val="FF0000"/>
          <w:sz w:val="19"/>
          <w:szCs w:val="19"/>
          <w:lang w:val="en-US"/>
        </w:rPr>
        <w:t>BS</w:t>
      </w:r>
      <w:r w:rsidRPr="009E19CC">
        <w:rPr>
          <w:rFonts w:ascii="Consolas" w:hAnsi="Consolas" w:cs="Consolas"/>
          <w:color w:val="FF0000"/>
          <w:sz w:val="19"/>
          <w:szCs w:val="19"/>
          <w:lang w:val="en-US"/>
        </w:rPr>
        <w:t>'</w:t>
      </w:r>
      <w:r w:rsidRPr="009E19CC">
        <w:rPr>
          <w:rFonts w:ascii="Consolas" w:hAnsi="Consolas" w:cs="Consolas"/>
          <w:color w:val="808080"/>
          <w:sz w:val="19"/>
          <w:szCs w:val="19"/>
          <w:lang w:val="en-US"/>
        </w:rPr>
        <w:t>,</w:t>
      </w:r>
      <w:r w:rsidRPr="009E19CC">
        <w:rPr>
          <w:rFonts w:ascii="Consolas" w:hAnsi="Consolas" w:cs="Consolas"/>
          <w:color w:val="000000"/>
          <w:sz w:val="19"/>
          <w:szCs w:val="19"/>
          <w:lang w:val="en-US"/>
        </w:rPr>
        <w:t xml:space="preserve"> @value</w:t>
      </w:r>
      <w:r w:rsidRPr="009E19CC">
        <w:rPr>
          <w:rFonts w:ascii="Consolas" w:hAnsi="Consolas" w:cs="Consolas"/>
          <w:color w:val="808080"/>
          <w:sz w:val="19"/>
          <w:szCs w:val="19"/>
          <w:lang w:val="en-US"/>
        </w:rPr>
        <w:t>=</w:t>
      </w:r>
      <w:r>
        <w:rPr>
          <w:rFonts w:ascii="Consolas" w:hAnsi="Consolas" w:cs="Consolas"/>
          <w:color w:val="FF0000"/>
          <w:sz w:val="19"/>
          <w:szCs w:val="19"/>
          <w:lang w:val="en-US"/>
        </w:rPr>
        <w:t>N'MSSQL'</w:t>
      </w:r>
    </w:p>
    <w:p w14:paraId="78D67C1E" w14:textId="27AE6E80" w:rsidR="003D3B47" w:rsidRPr="009E19CC" w:rsidRDefault="003D3B47" w:rsidP="003D3B47">
      <w:pPr>
        <w:autoSpaceDE w:val="0"/>
        <w:autoSpaceDN w:val="0"/>
        <w:adjustRightInd w:val="0"/>
        <w:rPr>
          <w:rFonts w:ascii="Consolas" w:hAnsi="Consolas" w:cs="Consolas"/>
          <w:color w:val="000000"/>
          <w:sz w:val="19"/>
          <w:szCs w:val="19"/>
          <w:lang w:val="en-US"/>
        </w:rPr>
      </w:pPr>
      <w:r w:rsidRPr="009E19CC">
        <w:rPr>
          <w:rFonts w:ascii="Consolas" w:hAnsi="Consolas" w:cs="Consolas"/>
          <w:color w:val="0000FF"/>
          <w:sz w:val="19"/>
          <w:szCs w:val="19"/>
          <w:lang w:val="en-US"/>
        </w:rPr>
        <w:t>End</w:t>
      </w:r>
    </w:p>
    <w:p w14:paraId="1391090F" w14:textId="77777777" w:rsidR="003D3B47" w:rsidRDefault="003D3B47" w:rsidP="003D3B47">
      <w:pPr>
        <w:rPr>
          <w:lang w:val="en-US"/>
        </w:rPr>
      </w:pPr>
    </w:p>
    <w:p w14:paraId="3E154FAD" w14:textId="39792DAD" w:rsidR="003D3B47" w:rsidRPr="009E19CC" w:rsidRDefault="003D3B47" w:rsidP="003D3B47">
      <w:pPr>
        <w:autoSpaceDE w:val="0"/>
        <w:autoSpaceDN w:val="0"/>
        <w:adjustRightInd w:val="0"/>
        <w:rPr>
          <w:rFonts w:ascii="Consolas" w:hAnsi="Consolas" w:cs="Consolas"/>
          <w:color w:val="000000"/>
          <w:sz w:val="19"/>
          <w:szCs w:val="19"/>
          <w:lang w:val="en-US"/>
        </w:rPr>
      </w:pPr>
      <w:proofErr w:type="gramStart"/>
      <w:r w:rsidRPr="009E19CC">
        <w:rPr>
          <w:rFonts w:ascii="Consolas" w:hAnsi="Consolas" w:cs="Consolas"/>
          <w:color w:val="0000FF"/>
          <w:sz w:val="19"/>
          <w:szCs w:val="19"/>
          <w:lang w:val="en-US"/>
        </w:rPr>
        <w:t>if</w:t>
      </w:r>
      <w:proofErr w:type="gramEnd"/>
      <w:r w:rsidRPr="009E19CC">
        <w:rPr>
          <w:rFonts w:ascii="Consolas" w:hAnsi="Consolas" w:cs="Consolas"/>
          <w:color w:val="000000"/>
          <w:sz w:val="19"/>
          <w:szCs w:val="19"/>
          <w:lang w:val="en-US"/>
        </w:rPr>
        <w:t xml:space="preserve"> </w:t>
      </w:r>
      <w:r w:rsidRPr="003D3B47">
        <w:rPr>
          <w:rFonts w:ascii="Consolas" w:hAnsi="Consolas" w:cs="Consolas"/>
          <w:color w:val="0000FF"/>
          <w:sz w:val="19"/>
          <w:szCs w:val="19"/>
          <w:lang w:val="en-US"/>
        </w:rPr>
        <w:t>Not exists</w:t>
      </w:r>
      <w:r w:rsidRPr="009E19CC">
        <w:rPr>
          <w:rFonts w:ascii="Consolas" w:hAnsi="Consolas" w:cs="Consolas"/>
          <w:color w:val="808080"/>
          <w:sz w:val="19"/>
          <w:szCs w:val="19"/>
          <w:lang w:val="en-US"/>
        </w:rPr>
        <w:t>(</w:t>
      </w:r>
      <w:r w:rsidRPr="009E19CC">
        <w:rPr>
          <w:rFonts w:ascii="Consolas" w:hAnsi="Consolas" w:cs="Consolas"/>
          <w:color w:val="0000FF"/>
          <w:sz w:val="19"/>
          <w:szCs w:val="19"/>
          <w:lang w:val="en-US"/>
        </w:rPr>
        <w:t>select</w:t>
      </w:r>
      <w:r w:rsidRPr="009E19CC">
        <w:rPr>
          <w:rFonts w:ascii="Consolas" w:hAnsi="Consolas" w:cs="Consolas"/>
          <w:color w:val="000000"/>
          <w:sz w:val="19"/>
          <w:szCs w:val="19"/>
          <w:lang w:val="en-US"/>
        </w:rPr>
        <w:t xml:space="preserve"> 1 </w:t>
      </w:r>
      <w:r w:rsidRPr="009E19CC">
        <w:rPr>
          <w:rFonts w:ascii="Consolas" w:hAnsi="Consolas" w:cs="Consolas"/>
          <w:color w:val="0000FF"/>
          <w:sz w:val="19"/>
          <w:szCs w:val="19"/>
          <w:lang w:val="en-US"/>
        </w:rPr>
        <w:t>from</w:t>
      </w:r>
      <w:r w:rsidRPr="009E19CC">
        <w:rPr>
          <w:rFonts w:ascii="Consolas" w:hAnsi="Consolas" w:cs="Consolas"/>
          <w:color w:val="000000"/>
          <w:sz w:val="19"/>
          <w:szCs w:val="19"/>
          <w:lang w:val="en-US"/>
        </w:rPr>
        <w:t xml:space="preserve"> </w:t>
      </w:r>
      <w:r w:rsidRPr="009E19CC">
        <w:rPr>
          <w:rFonts w:ascii="Consolas" w:hAnsi="Consolas" w:cs="Consolas"/>
          <w:color w:val="00FF00"/>
          <w:sz w:val="19"/>
          <w:szCs w:val="19"/>
          <w:lang w:val="en-US"/>
        </w:rPr>
        <w:t>sys</w:t>
      </w:r>
      <w:r w:rsidRPr="009E19CC">
        <w:rPr>
          <w:rFonts w:ascii="Consolas" w:hAnsi="Consolas" w:cs="Consolas"/>
          <w:color w:val="808080"/>
          <w:sz w:val="19"/>
          <w:szCs w:val="19"/>
          <w:lang w:val="en-US"/>
        </w:rPr>
        <w:t>.</w:t>
      </w:r>
      <w:r w:rsidRPr="009E19CC">
        <w:rPr>
          <w:rFonts w:ascii="Consolas" w:hAnsi="Consolas" w:cs="Consolas"/>
          <w:color w:val="00FF00"/>
          <w:sz w:val="19"/>
          <w:szCs w:val="19"/>
          <w:lang w:val="en-US"/>
        </w:rPr>
        <w:t>extended_properties</w:t>
      </w:r>
      <w:r w:rsidRPr="009E19CC">
        <w:rPr>
          <w:rFonts w:ascii="Consolas" w:hAnsi="Consolas" w:cs="Consolas"/>
          <w:color w:val="000000"/>
          <w:sz w:val="19"/>
          <w:szCs w:val="19"/>
          <w:lang w:val="en-US"/>
        </w:rPr>
        <w:t xml:space="preserve"> </w:t>
      </w:r>
      <w:r w:rsidRPr="009E19CC">
        <w:rPr>
          <w:rFonts w:ascii="Consolas" w:hAnsi="Consolas" w:cs="Consolas"/>
          <w:color w:val="0000FF"/>
          <w:sz w:val="19"/>
          <w:szCs w:val="19"/>
          <w:lang w:val="en-US"/>
        </w:rPr>
        <w:t>where</w:t>
      </w:r>
      <w:r w:rsidRPr="009E19CC">
        <w:rPr>
          <w:rFonts w:ascii="Consolas" w:hAnsi="Consolas" w:cs="Consolas"/>
          <w:color w:val="000000"/>
          <w:sz w:val="19"/>
          <w:szCs w:val="19"/>
          <w:lang w:val="en-US"/>
        </w:rPr>
        <w:t xml:space="preserve"> </w:t>
      </w:r>
      <w:r w:rsidRPr="009E19CC">
        <w:rPr>
          <w:rFonts w:ascii="Consolas" w:hAnsi="Consolas" w:cs="Consolas"/>
          <w:color w:val="0000FF"/>
          <w:sz w:val="19"/>
          <w:szCs w:val="19"/>
          <w:lang w:val="en-US"/>
        </w:rPr>
        <w:t>NAME</w:t>
      </w:r>
      <w:r w:rsidRPr="009E19CC">
        <w:rPr>
          <w:rFonts w:ascii="Consolas" w:hAnsi="Consolas" w:cs="Consolas"/>
          <w:color w:val="000000"/>
          <w:sz w:val="19"/>
          <w:szCs w:val="19"/>
          <w:lang w:val="en-US"/>
        </w:rPr>
        <w:t xml:space="preserve"> </w:t>
      </w:r>
      <w:r w:rsidRPr="009E19CC">
        <w:rPr>
          <w:rFonts w:ascii="Consolas" w:hAnsi="Consolas" w:cs="Consolas"/>
          <w:color w:val="808080"/>
          <w:sz w:val="19"/>
          <w:szCs w:val="19"/>
          <w:lang w:val="en-US"/>
        </w:rPr>
        <w:t>=</w:t>
      </w:r>
      <w:r w:rsidRPr="009E19CC">
        <w:rPr>
          <w:rFonts w:ascii="Consolas" w:hAnsi="Consolas" w:cs="Consolas"/>
          <w:color w:val="000000"/>
          <w:sz w:val="19"/>
          <w:szCs w:val="19"/>
          <w:lang w:val="en-US"/>
        </w:rPr>
        <w:t xml:space="preserve"> </w:t>
      </w:r>
      <w:r w:rsidRPr="009E19CC">
        <w:rPr>
          <w:rFonts w:ascii="Consolas" w:hAnsi="Consolas" w:cs="Consolas"/>
          <w:color w:val="FF0000"/>
          <w:sz w:val="19"/>
          <w:szCs w:val="19"/>
          <w:lang w:val="en-US"/>
        </w:rPr>
        <w:t>'Db_gdpr'</w:t>
      </w:r>
      <w:r w:rsidRPr="009E19CC">
        <w:rPr>
          <w:rFonts w:ascii="Consolas" w:hAnsi="Consolas" w:cs="Consolas"/>
          <w:color w:val="808080"/>
          <w:sz w:val="19"/>
          <w:szCs w:val="19"/>
          <w:lang w:val="en-US"/>
        </w:rPr>
        <w:t>)</w:t>
      </w:r>
    </w:p>
    <w:p w14:paraId="529E87C6" w14:textId="77777777" w:rsidR="003D3B47" w:rsidRPr="009E19CC" w:rsidRDefault="003D3B47" w:rsidP="003D3B47">
      <w:pPr>
        <w:autoSpaceDE w:val="0"/>
        <w:autoSpaceDN w:val="0"/>
        <w:adjustRightInd w:val="0"/>
        <w:rPr>
          <w:rFonts w:ascii="Consolas" w:hAnsi="Consolas" w:cs="Consolas"/>
          <w:color w:val="000000"/>
          <w:sz w:val="19"/>
          <w:szCs w:val="19"/>
          <w:lang w:val="en-US"/>
        </w:rPr>
      </w:pPr>
      <w:r w:rsidRPr="009E19CC">
        <w:rPr>
          <w:rFonts w:ascii="Consolas" w:hAnsi="Consolas" w:cs="Consolas"/>
          <w:color w:val="0000FF"/>
          <w:sz w:val="19"/>
          <w:szCs w:val="19"/>
          <w:lang w:val="en-US"/>
        </w:rPr>
        <w:t>Begin</w:t>
      </w:r>
    </w:p>
    <w:p w14:paraId="26CB8E4C" w14:textId="763CF42B" w:rsidR="003D3B47" w:rsidRPr="009E19CC" w:rsidRDefault="003D3B47" w:rsidP="003D3B47">
      <w:pPr>
        <w:autoSpaceDE w:val="0"/>
        <w:autoSpaceDN w:val="0"/>
        <w:adjustRightInd w:val="0"/>
        <w:ind w:firstLine="720"/>
        <w:rPr>
          <w:rFonts w:ascii="Consolas" w:hAnsi="Consolas" w:cs="Consolas"/>
          <w:color w:val="000000"/>
          <w:sz w:val="19"/>
          <w:szCs w:val="19"/>
          <w:lang w:val="en-US"/>
        </w:rPr>
      </w:pPr>
      <w:r w:rsidRPr="009E19CC">
        <w:rPr>
          <w:rFonts w:ascii="Consolas" w:hAnsi="Consolas" w:cs="Consolas"/>
          <w:color w:val="0000FF"/>
          <w:sz w:val="19"/>
          <w:szCs w:val="19"/>
          <w:lang w:val="en-US"/>
        </w:rPr>
        <w:t>EXEC</w:t>
      </w:r>
      <w:r w:rsidRPr="009E19CC">
        <w:rPr>
          <w:rFonts w:ascii="Consolas" w:hAnsi="Consolas" w:cs="Consolas"/>
          <w:color w:val="000000"/>
          <w:sz w:val="19"/>
          <w:szCs w:val="19"/>
          <w:lang w:val="en-US"/>
        </w:rPr>
        <w:t xml:space="preserve"> [DBA_DB]</w:t>
      </w:r>
      <w:r w:rsidRPr="009E19CC">
        <w:rPr>
          <w:rFonts w:ascii="Consolas" w:hAnsi="Consolas" w:cs="Consolas"/>
          <w:color w:val="808080"/>
          <w:sz w:val="19"/>
          <w:szCs w:val="19"/>
          <w:lang w:val="en-US"/>
        </w:rPr>
        <w:t>.</w:t>
      </w:r>
      <w:r w:rsidRPr="009E19CC">
        <w:rPr>
          <w:rFonts w:ascii="Consolas" w:hAnsi="Consolas" w:cs="Consolas"/>
          <w:color w:val="00FF00"/>
          <w:sz w:val="19"/>
          <w:szCs w:val="19"/>
          <w:lang w:val="en-US"/>
        </w:rPr>
        <w:t>sys</w:t>
      </w:r>
      <w:r w:rsidRPr="009E19CC">
        <w:rPr>
          <w:rFonts w:ascii="Consolas" w:hAnsi="Consolas" w:cs="Consolas"/>
          <w:color w:val="808080"/>
          <w:sz w:val="19"/>
          <w:szCs w:val="19"/>
          <w:lang w:val="en-US"/>
        </w:rPr>
        <w:t>.</w:t>
      </w:r>
      <w:r w:rsidRPr="009E19CC">
        <w:rPr>
          <w:rFonts w:ascii="Consolas" w:hAnsi="Consolas" w:cs="Consolas"/>
          <w:color w:val="800000"/>
          <w:sz w:val="19"/>
          <w:szCs w:val="19"/>
          <w:lang w:val="en-US"/>
        </w:rPr>
        <w:t>sp_addextendedproperty</w:t>
      </w:r>
      <w:r w:rsidRPr="009E19CC">
        <w:rPr>
          <w:rFonts w:ascii="Consolas" w:hAnsi="Consolas" w:cs="Consolas"/>
          <w:color w:val="0000FF"/>
          <w:sz w:val="19"/>
          <w:szCs w:val="19"/>
          <w:lang w:val="en-US"/>
        </w:rPr>
        <w:t xml:space="preserve"> </w:t>
      </w:r>
      <w:r w:rsidRPr="009E19CC">
        <w:rPr>
          <w:rFonts w:ascii="Consolas" w:hAnsi="Consolas" w:cs="Consolas"/>
          <w:color w:val="000000"/>
          <w:sz w:val="19"/>
          <w:szCs w:val="19"/>
          <w:lang w:val="en-US"/>
        </w:rPr>
        <w:t>@name</w:t>
      </w:r>
      <w:r w:rsidRPr="009E19CC">
        <w:rPr>
          <w:rFonts w:ascii="Consolas" w:hAnsi="Consolas" w:cs="Consolas"/>
          <w:color w:val="808080"/>
          <w:sz w:val="19"/>
          <w:szCs w:val="19"/>
          <w:lang w:val="en-US"/>
        </w:rPr>
        <w:t>=</w:t>
      </w:r>
      <w:r w:rsidRPr="009E19CC">
        <w:rPr>
          <w:rFonts w:ascii="Consolas" w:hAnsi="Consolas" w:cs="Consolas"/>
          <w:color w:val="FF0000"/>
          <w:sz w:val="19"/>
          <w:szCs w:val="19"/>
          <w:lang w:val="en-US"/>
        </w:rPr>
        <w:t>N'Db_gdpr'</w:t>
      </w:r>
      <w:r w:rsidRPr="009E19CC">
        <w:rPr>
          <w:rFonts w:ascii="Consolas" w:hAnsi="Consolas" w:cs="Consolas"/>
          <w:color w:val="808080"/>
          <w:sz w:val="19"/>
          <w:szCs w:val="19"/>
          <w:lang w:val="en-US"/>
        </w:rPr>
        <w:t>,</w:t>
      </w:r>
      <w:r w:rsidRPr="009E19CC">
        <w:rPr>
          <w:rFonts w:ascii="Consolas" w:hAnsi="Consolas" w:cs="Consolas"/>
          <w:color w:val="000000"/>
          <w:sz w:val="19"/>
          <w:szCs w:val="19"/>
          <w:lang w:val="en-US"/>
        </w:rPr>
        <w:t xml:space="preserve"> @value</w:t>
      </w:r>
      <w:r w:rsidRPr="009E19CC">
        <w:rPr>
          <w:rFonts w:ascii="Consolas" w:hAnsi="Consolas" w:cs="Consolas"/>
          <w:color w:val="808080"/>
          <w:sz w:val="19"/>
          <w:szCs w:val="19"/>
          <w:lang w:val="en-US"/>
        </w:rPr>
        <w:t>=</w:t>
      </w:r>
      <w:r w:rsidRPr="009E19CC">
        <w:rPr>
          <w:rFonts w:ascii="Consolas" w:hAnsi="Consolas" w:cs="Consolas"/>
          <w:color w:val="FF0000"/>
          <w:sz w:val="19"/>
          <w:szCs w:val="19"/>
          <w:lang w:val="en-US"/>
        </w:rPr>
        <w:t>N'Nej'</w:t>
      </w:r>
    </w:p>
    <w:p w14:paraId="6A1ECB81" w14:textId="77777777" w:rsidR="003D3B47" w:rsidRPr="009E19CC" w:rsidRDefault="003D3B47" w:rsidP="003D3B47">
      <w:pPr>
        <w:autoSpaceDE w:val="0"/>
        <w:autoSpaceDN w:val="0"/>
        <w:adjustRightInd w:val="0"/>
        <w:rPr>
          <w:rFonts w:ascii="Consolas" w:hAnsi="Consolas" w:cs="Consolas"/>
          <w:color w:val="000000"/>
          <w:sz w:val="19"/>
          <w:szCs w:val="19"/>
          <w:lang w:val="en-US"/>
        </w:rPr>
      </w:pPr>
      <w:r w:rsidRPr="009E19CC">
        <w:rPr>
          <w:rFonts w:ascii="Consolas" w:hAnsi="Consolas" w:cs="Consolas"/>
          <w:color w:val="0000FF"/>
          <w:sz w:val="19"/>
          <w:szCs w:val="19"/>
          <w:lang w:val="en-US"/>
        </w:rPr>
        <w:t>End</w:t>
      </w:r>
    </w:p>
    <w:p w14:paraId="1C44F68C" w14:textId="77777777" w:rsidR="003D3B47" w:rsidRDefault="003D3B47" w:rsidP="003D3B47">
      <w:pPr>
        <w:rPr>
          <w:lang w:val="en-US"/>
        </w:rPr>
      </w:pPr>
    </w:p>
    <w:p w14:paraId="1CB31627" w14:textId="0C85D79D" w:rsidR="003D3B47" w:rsidRPr="009E19CC" w:rsidRDefault="003D3B47" w:rsidP="003D3B47">
      <w:pPr>
        <w:autoSpaceDE w:val="0"/>
        <w:autoSpaceDN w:val="0"/>
        <w:adjustRightInd w:val="0"/>
        <w:rPr>
          <w:rFonts w:ascii="Consolas" w:hAnsi="Consolas" w:cs="Consolas"/>
          <w:color w:val="000000"/>
          <w:sz w:val="19"/>
          <w:szCs w:val="19"/>
          <w:lang w:val="en-US"/>
        </w:rPr>
      </w:pPr>
      <w:proofErr w:type="gramStart"/>
      <w:r w:rsidRPr="009E19CC">
        <w:rPr>
          <w:rFonts w:ascii="Consolas" w:hAnsi="Consolas" w:cs="Consolas"/>
          <w:color w:val="0000FF"/>
          <w:sz w:val="19"/>
          <w:szCs w:val="19"/>
          <w:lang w:val="en-US"/>
        </w:rPr>
        <w:t>if</w:t>
      </w:r>
      <w:proofErr w:type="gramEnd"/>
      <w:r w:rsidRPr="009E19CC">
        <w:rPr>
          <w:rFonts w:ascii="Consolas" w:hAnsi="Consolas" w:cs="Consolas"/>
          <w:color w:val="000000"/>
          <w:sz w:val="19"/>
          <w:szCs w:val="19"/>
          <w:lang w:val="en-US"/>
        </w:rPr>
        <w:t xml:space="preserve"> </w:t>
      </w:r>
      <w:r w:rsidRPr="003D3B47">
        <w:rPr>
          <w:rFonts w:ascii="Consolas" w:hAnsi="Consolas" w:cs="Consolas"/>
          <w:color w:val="0000FF"/>
          <w:sz w:val="19"/>
          <w:szCs w:val="19"/>
          <w:lang w:val="en-US"/>
        </w:rPr>
        <w:t>Not exists</w:t>
      </w:r>
      <w:r w:rsidRPr="009E19CC">
        <w:rPr>
          <w:rFonts w:ascii="Consolas" w:hAnsi="Consolas" w:cs="Consolas"/>
          <w:color w:val="808080"/>
          <w:sz w:val="19"/>
          <w:szCs w:val="19"/>
          <w:lang w:val="en-US"/>
        </w:rPr>
        <w:t>(</w:t>
      </w:r>
      <w:r w:rsidRPr="009E19CC">
        <w:rPr>
          <w:rFonts w:ascii="Consolas" w:hAnsi="Consolas" w:cs="Consolas"/>
          <w:color w:val="0000FF"/>
          <w:sz w:val="19"/>
          <w:szCs w:val="19"/>
          <w:lang w:val="en-US"/>
        </w:rPr>
        <w:t>select</w:t>
      </w:r>
      <w:r w:rsidRPr="009E19CC">
        <w:rPr>
          <w:rFonts w:ascii="Consolas" w:hAnsi="Consolas" w:cs="Consolas"/>
          <w:color w:val="000000"/>
          <w:sz w:val="19"/>
          <w:szCs w:val="19"/>
          <w:lang w:val="en-US"/>
        </w:rPr>
        <w:t xml:space="preserve"> 1 </w:t>
      </w:r>
      <w:r w:rsidRPr="009E19CC">
        <w:rPr>
          <w:rFonts w:ascii="Consolas" w:hAnsi="Consolas" w:cs="Consolas"/>
          <w:color w:val="0000FF"/>
          <w:sz w:val="19"/>
          <w:szCs w:val="19"/>
          <w:lang w:val="en-US"/>
        </w:rPr>
        <w:t>from</w:t>
      </w:r>
      <w:r w:rsidRPr="009E19CC">
        <w:rPr>
          <w:rFonts w:ascii="Consolas" w:hAnsi="Consolas" w:cs="Consolas"/>
          <w:color w:val="000000"/>
          <w:sz w:val="19"/>
          <w:szCs w:val="19"/>
          <w:lang w:val="en-US"/>
        </w:rPr>
        <w:t xml:space="preserve"> </w:t>
      </w:r>
      <w:r w:rsidRPr="009E19CC">
        <w:rPr>
          <w:rFonts w:ascii="Consolas" w:hAnsi="Consolas" w:cs="Consolas"/>
          <w:color w:val="00FF00"/>
          <w:sz w:val="19"/>
          <w:szCs w:val="19"/>
          <w:lang w:val="en-US"/>
        </w:rPr>
        <w:t>sys</w:t>
      </w:r>
      <w:r w:rsidRPr="009E19CC">
        <w:rPr>
          <w:rFonts w:ascii="Consolas" w:hAnsi="Consolas" w:cs="Consolas"/>
          <w:color w:val="808080"/>
          <w:sz w:val="19"/>
          <w:szCs w:val="19"/>
          <w:lang w:val="en-US"/>
        </w:rPr>
        <w:t>.</w:t>
      </w:r>
      <w:r w:rsidRPr="009E19CC">
        <w:rPr>
          <w:rFonts w:ascii="Consolas" w:hAnsi="Consolas" w:cs="Consolas"/>
          <w:color w:val="00FF00"/>
          <w:sz w:val="19"/>
          <w:szCs w:val="19"/>
          <w:lang w:val="en-US"/>
        </w:rPr>
        <w:t>extended_properties</w:t>
      </w:r>
      <w:r w:rsidRPr="009E19CC">
        <w:rPr>
          <w:rFonts w:ascii="Consolas" w:hAnsi="Consolas" w:cs="Consolas"/>
          <w:color w:val="000000"/>
          <w:sz w:val="19"/>
          <w:szCs w:val="19"/>
          <w:lang w:val="en-US"/>
        </w:rPr>
        <w:t xml:space="preserve"> </w:t>
      </w:r>
      <w:r w:rsidRPr="009E19CC">
        <w:rPr>
          <w:rFonts w:ascii="Consolas" w:hAnsi="Consolas" w:cs="Consolas"/>
          <w:color w:val="0000FF"/>
          <w:sz w:val="19"/>
          <w:szCs w:val="19"/>
          <w:lang w:val="en-US"/>
        </w:rPr>
        <w:t>where</w:t>
      </w:r>
      <w:r w:rsidRPr="009E19CC">
        <w:rPr>
          <w:rFonts w:ascii="Consolas" w:hAnsi="Consolas" w:cs="Consolas"/>
          <w:color w:val="000000"/>
          <w:sz w:val="19"/>
          <w:szCs w:val="19"/>
          <w:lang w:val="en-US"/>
        </w:rPr>
        <w:t xml:space="preserve"> </w:t>
      </w:r>
      <w:r w:rsidRPr="009E19CC">
        <w:rPr>
          <w:rFonts w:ascii="Consolas" w:hAnsi="Consolas" w:cs="Consolas"/>
          <w:color w:val="0000FF"/>
          <w:sz w:val="19"/>
          <w:szCs w:val="19"/>
          <w:lang w:val="en-US"/>
        </w:rPr>
        <w:t>NAME</w:t>
      </w:r>
      <w:r w:rsidRPr="009E19CC">
        <w:rPr>
          <w:rFonts w:ascii="Consolas" w:hAnsi="Consolas" w:cs="Consolas"/>
          <w:color w:val="000000"/>
          <w:sz w:val="19"/>
          <w:szCs w:val="19"/>
          <w:lang w:val="en-US"/>
        </w:rPr>
        <w:t xml:space="preserve"> </w:t>
      </w:r>
      <w:r w:rsidRPr="009E19CC">
        <w:rPr>
          <w:rFonts w:ascii="Consolas" w:hAnsi="Consolas" w:cs="Consolas"/>
          <w:color w:val="808080"/>
          <w:sz w:val="19"/>
          <w:szCs w:val="19"/>
          <w:lang w:val="en-US"/>
        </w:rPr>
        <w:t>=</w:t>
      </w:r>
      <w:r w:rsidRPr="009E19CC">
        <w:rPr>
          <w:rFonts w:ascii="Consolas" w:hAnsi="Consolas" w:cs="Consolas"/>
          <w:color w:val="000000"/>
          <w:sz w:val="19"/>
          <w:szCs w:val="19"/>
          <w:lang w:val="en-US"/>
        </w:rPr>
        <w:t xml:space="preserve"> </w:t>
      </w:r>
      <w:r w:rsidRPr="009E19CC">
        <w:rPr>
          <w:rFonts w:ascii="Consolas" w:hAnsi="Consolas" w:cs="Consolas"/>
          <w:color w:val="FF0000"/>
          <w:sz w:val="19"/>
          <w:szCs w:val="19"/>
          <w:lang w:val="en-US"/>
        </w:rPr>
        <w:t>'Db_</w:t>
      </w:r>
      <w:r>
        <w:rPr>
          <w:rFonts w:ascii="Consolas" w:hAnsi="Consolas" w:cs="Consolas"/>
          <w:color w:val="FF0000"/>
          <w:sz w:val="19"/>
          <w:szCs w:val="19"/>
          <w:lang w:val="en-US"/>
        </w:rPr>
        <w:t>SuppG</w:t>
      </w:r>
      <w:r w:rsidRPr="009E19CC">
        <w:rPr>
          <w:rFonts w:ascii="Consolas" w:hAnsi="Consolas" w:cs="Consolas"/>
          <w:color w:val="FF0000"/>
          <w:sz w:val="19"/>
          <w:szCs w:val="19"/>
          <w:lang w:val="en-US"/>
        </w:rPr>
        <w:t>'</w:t>
      </w:r>
      <w:r w:rsidRPr="009E19CC">
        <w:rPr>
          <w:rFonts w:ascii="Consolas" w:hAnsi="Consolas" w:cs="Consolas"/>
          <w:color w:val="808080"/>
          <w:sz w:val="19"/>
          <w:szCs w:val="19"/>
          <w:lang w:val="en-US"/>
        </w:rPr>
        <w:t>)</w:t>
      </w:r>
    </w:p>
    <w:p w14:paraId="1D659FFA" w14:textId="77777777" w:rsidR="003D3B47" w:rsidRPr="009E19CC" w:rsidRDefault="003D3B47" w:rsidP="003D3B47">
      <w:pPr>
        <w:autoSpaceDE w:val="0"/>
        <w:autoSpaceDN w:val="0"/>
        <w:adjustRightInd w:val="0"/>
        <w:rPr>
          <w:rFonts w:ascii="Consolas" w:hAnsi="Consolas" w:cs="Consolas"/>
          <w:color w:val="000000"/>
          <w:sz w:val="19"/>
          <w:szCs w:val="19"/>
          <w:lang w:val="en-US"/>
        </w:rPr>
      </w:pPr>
      <w:r w:rsidRPr="009E19CC">
        <w:rPr>
          <w:rFonts w:ascii="Consolas" w:hAnsi="Consolas" w:cs="Consolas"/>
          <w:color w:val="0000FF"/>
          <w:sz w:val="19"/>
          <w:szCs w:val="19"/>
          <w:lang w:val="en-US"/>
        </w:rPr>
        <w:t>Begin</w:t>
      </w:r>
    </w:p>
    <w:p w14:paraId="5EB6EA13" w14:textId="684B881E" w:rsidR="003D3B47" w:rsidRPr="009E19CC" w:rsidRDefault="003D3B47" w:rsidP="003D3B47">
      <w:pPr>
        <w:autoSpaceDE w:val="0"/>
        <w:autoSpaceDN w:val="0"/>
        <w:adjustRightInd w:val="0"/>
        <w:ind w:firstLine="720"/>
        <w:rPr>
          <w:rFonts w:ascii="Consolas" w:hAnsi="Consolas" w:cs="Consolas"/>
          <w:color w:val="000000"/>
          <w:sz w:val="19"/>
          <w:szCs w:val="19"/>
          <w:lang w:val="en-US"/>
        </w:rPr>
      </w:pPr>
      <w:r w:rsidRPr="009E19CC">
        <w:rPr>
          <w:rFonts w:ascii="Consolas" w:hAnsi="Consolas" w:cs="Consolas"/>
          <w:color w:val="0000FF"/>
          <w:sz w:val="19"/>
          <w:szCs w:val="19"/>
          <w:lang w:val="en-US"/>
        </w:rPr>
        <w:t>EXEC</w:t>
      </w:r>
      <w:r w:rsidRPr="009E19CC">
        <w:rPr>
          <w:rFonts w:ascii="Consolas" w:hAnsi="Consolas" w:cs="Consolas"/>
          <w:color w:val="000000"/>
          <w:sz w:val="19"/>
          <w:szCs w:val="19"/>
          <w:lang w:val="en-US"/>
        </w:rPr>
        <w:t xml:space="preserve"> [DBA_DB]</w:t>
      </w:r>
      <w:r w:rsidRPr="009E19CC">
        <w:rPr>
          <w:rFonts w:ascii="Consolas" w:hAnsi="Consolas" w:cs="Consolas"/>
          <w:color w:val="808080"/>
          <w:sz w:val="19"/>
          <w:szCs w:val="19"/>
          <w:lang w:val="en-US"/>
        </w:rPr>
        <w:t>.</w:t>
      </w:r>
      <w:r w:rsidRPr="009E19CC">
        <w:rPr>
          <w:rFonts w:ascii="Consolas" w:hAnsi="Consolas" w:cs="Consolas"/>
          <w:color w:val="00FF00"/>
          <w:sz w:val="19"/>
          <w:szCs w:val="19"/>
          <w:lang w:val="en-US"/>
        </w:rPr>
        <w:t>sys</w:t>
      </w:r>
      <w:r w:rsidRPr="009E19CC">
        <w:rPr>
          <w:rFonts w:ascii="Consolas" w:hAnsi="Consolas" w:cs="Consolas"/>
          <w:color w:val="808080"/>
          <w:sz w:val="19"/>
          <w:szCs w:val="19"/>
          <w:lang w:val="en-US"/>
        </w:rPr>
        <w:t>.</w:t>
      </w:r>
      <w:r w:rsidRPr="009E19CC">
        <w:rPr>
          <w:rFonts w:ascii="Consolas" w:hAnsi="Consolas" w:cs="Consolas"/>
          <w:color w:val="800000"/>
          <w:sz w:val="19"/>
          <w:szCs w:val="19"/>
          <w:lang w:val="en-US"/>
        </w:rPr>
        <w:t>sp_addextendedproperty</w:t>
      </w:r>
      <w:r w:rsidRPr="009E19CC">
        <w:rPr>
          <w:rFonts w:ascii="Consolas" w:hAnsi="Consolas" w:cs="Consolas"/>
          <w:color w:val="0000FF"/>
          <w:sz w:val="19"/>
          <w:szCs w:val="19"/>
          <w:lang w:val="en-US"/>
        </w:rPr>
        <w:t xml:space="preserve"> </w:t>
      </w:r>
      <w:r w:rsidRPr="009E19CC">
        <w:rPr>
          <w:rFonts w:ascii="Consolas" w:hAnsi="Consolas" w:cs="Consolas"/>
          <w:color w:val="000000"/>
          <w:sz w:val="19"/>
          <w:szCs w:val="19"/>
          <w:lang w:val="en-US"/>
        </w:rPr>
        <w:t>@name</w:t>
      </w:r>
      <w:r w:rsidRPr="009E19CC">
        <w:rPr>
          <w:rFonts w:ascii="Consolas" w:hAnsi="Consolas" w:cs="Consolas"/>
          <w:color w:val="808080"/>
          <w:sz w:val="19"/>
          <w:szCs w:val="19"/>
          <w:lang w:val="en-US"/>
        </w:rPr>
        <w:t>=</w:t>
      </w:r>
      <w:r>
        <w:rPr>
          <w:rFonts w:ascii="Consolas" w:hAnsi="Consolas" w:cs="Consolas"/>
          <w:color w:val="FF0000"/>
          <w:sz w:val="19"/>
          <w:szCs w:val="19"/>
          <w:lang w:val="en-US"/>
        </w:rPr>
        <w:t>N'Db_SuppG</w:t>
      </w:r>
      <w:r w:rsidRPr="009E19CC">
        <w:rPr>
          <w:rFonts w:ascii="Consolas" w:hAnsi="Consolas" w:cs="Consolas"/>
          <w:color w:val="FF0000"/>
          <w:sz w:val="19"/>
          <w:szCs w:val="19"/>
          <w:lang w:val="en-US"/>
        </w:rPr>
        <w:t>'</w:t>
      </w:r>
      <w:r w:rsidRPr="009E19CC">
        <w:rPr>
          <w:rFonts w:ascii="Consolas" w:hAnsi="Consolas" w:cs="Consolas"/>
          <w:color w:val="808080"/>
          <w:sz w:val="19"/>
          <w:szCs w:val="19"/>
          <w:lang w:val="en-US"/>
        </w:rPr>
        <w:t>,</w:t>
      </w:r>
      <w:r w:rsidRPr="009E19CC">
        <w:rPr>
          <w:rFonts w:ascii="Consolas" w:hAnsi="Consolas" w:cs="Consolas"/>
          <w:color w:val="000000"/>
          <w:sz w:val="19"/>
          <w:szCs w:val="19"/>
          <w:lang w:val="en-US"/>
        </w:rPr>
        <w:t xml:space="preserve"> @value</w:t>
      </w:r>
      <w:r w:rsidRPr="009E19CC">
        <w:rPr>
          <w:rFonts w:ascii="Consolas" w:hAnsi="Consolas" w:cs="Consolas"/>
          <w:color w:val="808080"/>
          <w:sz w:val="19"/>
          <w:szCs w:val="19"/>
          <w:lang w:val="en-US"/>
        </w:rPr>
        <w:t>=</w:t>
      </w:r>
      <w:r w:rsidRPr="009E19CC">
        <w:rPr>
          <w:rFonts w:ascii="Consolas" w:hAnsi="Consolas" w:cs="Consolas"/>
          <w:color w:val="FF0000"/>
          <w:sz w:val="19"/>
          <w:szCs w:val="19"/>
          <w:lang w:val="en-US"/>
        </w:rPr>
        <w:t>N'</w:t>
      </w:r>
      <w:r>
        <w:rPr>
          <w:rFonts w:ascii="Consolas" w:hAnsi="Consolas" w:cs="Consolas"/>
          <w:color w:val="FF0000"/>
          <w:sz w:val="19"/>
          <w:szCs w:val="19"/>
          <w:lang w:val="en-US"/>
        </w:rPr>
        <w:t>Database-Bi Assignment</w:t>
      </w:r>
      <w:r w:rsidRPr="009E19CC">
        <w:rPr>
          <w:rFonts w:ascii="Consolas" w:hAnsi="Consolas" w:cs="Consolas"/>
          <w:color w:val="FF0000"/>
          <w:sz w:val="19"/>
          <w:szCs w:val="19"/>
          <w:lang w:val="en-US"/>
        </w:rPr>
        <w:t>'</w:t>
      </w:r>
    </w:p>
    <w:p w14:paraId="2A3EB3D8" w14:textId="77777777" w:rsidR="003D3B47" w:rsidRPr="009E19CC" w:rsidRDefault="003D3B47" w:rsidP="003D3B47">
      <w:pPr>
        <w:autoSpaceDE w:val="0"/>
        <w:autoSpaceDN w:val="0"/>
        <w:adjustRightInd w:val="0"/>
        <w:rPr>
          <w:rFonts w:ascii="Consolas" w:hAnsi="Consolas" w:cs="Consolas"/>
          <w:color w:val="000000"/>
          <w:sz w:val="19"/>
          <w:szCs w:val="19"/>
          <w:lang w:val="en-US"/>
        </w:rPr>
      </w:pPr>
      <w:r w:rsidRPr="009E19CC">
        <w:rPr>
          <w:rFonts w:ascii="Consolas" w:hAnsi="Consolas" w:cs="Consolas"/>
          <w:color w:val="0000FF"/>
          <w:sz w:val="19"/>
          <w:szCs w:val="19"/>
          <w:lang w:val="en-US"/>
        </w:rPr>
        <w:t>End</w:t>
      </w:r>
    </w:p>
    <w:p w14:paraId="7874ED47" w14:textId="77777777" w:rsidR="003D3B47" w:rsidRDefault="003D3B47" w:rsidP="003D3B47">
      <w:pPr>
        <w:rPr>
          <w:lang w:val="en-US"/>
        </w:rPr>
      </w:pPr>
    </w:p>
    <w:p w14:paraId="38BFB3A1" w14:textId="21315BE0" w:rsidR="003D3B47" w:rsidRPr="009E19CC" w:rsidRDefault="003D3B47" w:rsidP="003D3B47">
      <w:pPr>
        <w:autoSpaceDE w:val="0"/>
        <w:autoSpaceDN w:val="0"/>
        <w:adjustRightInd w:val="0"/>
        <w:rPr>
          <w:rFonts w:ascii="Consolas" w:hAnsi="Consolas" w:cs="Consolas"/>
          <w:color w:val="000000"/>
          <w:sz w:val="19"/>
          <w:szCs w:val="19"/>
          <w:lang w:val="en-US"/>
        </w:rPr>
      </w:pPr>
      <w:proofErr w:type="gramStart"/>
      <w:r w:rsidRPr="009E19CC">
        <w:rPr>
          <w:rFonts w:ascii="Consolas" w:hAnsi="Consolas" w:cs="Consolas"/>
          <w:color w:val="0000FF"/>
          <w:sz w:val="19"/>
          <w:szCs w:val="19"/>
          <w:lang w:val="en-US"/>
        </w:rPr>
        <w:t>if</w:t>
      </w:r>
      <w:proofErr w:type="gramEnd"/>
      <w:r w:rsidRPr="009E19CC">
        <w:rPr>
          <w:rFonts w:ascii="Consolas" w:hAnsi="Consolas" w:cs="Consolas"/>
          <w:color w:val="000000"/>
          <w:sz w:val="19"/>
          <w:szCs w:val="19"/>
          <w:lang w:val="en-US"/>
        </w:rPr>
        <w:t xml:space="preserve"> </w:t>
      </w:r>
      <w:r w:rsidRPr="003D3B47">
        <w:rPr>
          <w:rFonts w:ascii="Consolas" w:hAnsi="Consolas" w:cs="Consolas"/>
          <w:color w:val="0000FF"/>
          <w:sz w:val="19"/>
          <w:szCs w:val="19"/>
          <w:lang w:val="en-US"/>
        </w:rPr>
        <w:t>Not exists</w:t>
      </w:r>
      <w:r w:rsidRPr="009E19CC">
        <w:rPr>
          <w:rFonts w:ascii="Consolas" w:hAnsi="Consolas" w:cs="Consolas"/>
          <w:color w:val="808080"/>
          <w:sz w:val="19"/>
          <w:szCs w:val="19"/>
          <w:lang w:val="en-US"/>
        </w:rPr>
        <w:t>(</w:t>
      </w:r>
      <w:r w:rsidRPr="009E19CC">
        <w:rPr>
          <w:rFonts w:ascii="Consolas" w:hAnsi="Consolas" w:cs="Consolas"/>
          <w:color w:val="0000FF"/>
          <w:sz w:val="19"/>
          <w:szCs w:val="19"/>
          <w:lang w:val="en-US"/>
        </w:rPr>
        <w:t>select</w:t>
      </w:r>
      <w:r w:rsidRPr="009E19CC">
        <w:rPr>
          <w:rFonts w:ascii="Consolas" w:hAnsi="Consolas" w:cs="Consolas"/>
          <w:color w:val="000000"/>
          <w:sz w:val="19"/>
          <w:szCs w:val="19"/>
          <w:lang w:val="en-US"/>
        </w:rPr>
        <w:t xml:space="preserve"> 1 </w:t>
      </w:r>
      <w:r w:rsidRPr="009E19CC">
        <w:rPr>
          <w:rFonts w:ascii="Consolas" w:hAnsi="Consolas" w:cs="Consolas"/>
          <w:color w:val="0000FF"/>
          <w:sz w:val="19"/>
          <w:szCs w:val="19"/>
          <w:lang w:val="en-US"/>
        </w:rPr>
        <w:t>from</w:t>
      </w:r>
      <w:r w:rsidRPr="009E19CC">
        <w:rPr>
          <w:rFonts w:ascii="Consolas" w:hAnsi="Consolas" w:cs="Consolas"/>
          <w:color w:val="000000"/>
          <w:sz w:val="19"/>
          <w:szCs w:val="19"/>
          <w:lang w:val="en-US"/>
        </w:rPr>
        <w:t xml:space="preserve"> </w:t>
      </w:r>
      <w:r w:rsidRPr="009E19CC">
        <w:rPr>
          <w:rFonts w:ascii="Consolas" w:hAnsi="Consolas" w:cs="Consolas"/>
          <w:color w:val="00FF00"/>
          <w:sz w:val="19"/>
          <w:szCs w:val="19"/>
          <w:lang w:val="en-US"/>
        </w:rPr>
        <w:t>sys</w:t>
      </w:r>
      <w:r w:rsidRPr="009E19CC">
        <w:rPr>
          <w:rFonts w:ascii="Consolas" w:hAnsi="Consolas" w:cs="Consolas"/>
          <w:color w:val="808080"/>
          <w:sz w:val="19"/>
          <w:szCs w:val="19"/>
          <w:lang w:val="en-US"/>
        </w:rPr>
        <w:t>.</w:t>
      </w:r>
      <w:r w:rsidRPr="009E19CC">
        <w:rPr>
          <w:rFonts w:ascii="Consolas" w:hAnsi="Consolas" w:cs="Consolas"/>
          <w:color w:val="00FF00"/>
          <w:sz w:val="19"/>
          <w:szCs w:val="19"/>
          <w:lang w:val="en-US"/>
        </w:rPr>
        <w:t>extended_properties</w:t>
      </w:r>
      <w:r w:rsidRPr="009E19CC">
        <w:rPr>
          <w:rFonts w:ascii="Consolas" w:hAnsi="Consolas" w:cs="Consolas"/>
          <w:color w:val="000000"/>
          <w:sz w:val="19"/>
          <w:szCs w:val="19"/>
          <w:lang w:val="en-US"/>
        </w:rPr>
        <w:t xml:space="preserve"> </w:t>
      </w:r>
      <w:r w:rsidRPr="009E19CC">
        <w:rPr>
          <w:rFonts w:ascii="Consolas" w:hAnsi="Consolas" w:cs="Consolas"/>
          <w:color w:val="0000FF"/>
          <w:sz w:val="19"/>
          <w:szCs w:val="19"/>
          <w:lang w:val="en-US"/>
        </w:rPr>
        <w:t>where</w:t>
      </w:r>
      <w:r w:rsidRPr="009E19CC">
        <w:rPr>
          <w:rFonts w:ascii="Consolas" w:hAnsi="Consolas" w:cs="Consolas"/>
          <w:color w:val="000000"/>
          <w:sz w:val="19"/>
          <w:szCs w:val="19"/>
          <w:lang w:val="en-US"/>
        </w:rPr>
        <w:t xml:space="preserve"> </w:t>
      </w:r>
      <w:r w:rsidRPr="009E19CC">
        <w:rPr>
          <w:rFonts w:ascii="Consolas" w:hAnsi="Consolas" w:cs="Consolas"/>
          <w:color w:val="0000FF"/>
          <w:sz w:val="19"/>
          <w:szCs w:val="19"/>
          <w:lang w:val="en-US"/>
        </w:rPr>
        <w:t>NAME</w:t>
      </w:r>
      <w:r w:rsidRPr="009E19CC">
        <w:rPr>
          <w:rFonts w:ascii="Consolas" w:hAnsi="Consolas" w:cs="Consolas"/>
          <w:color w:val="000000"/>
          <w:sz w:val="19"/>
          <w:szCs w:val="19"/>
          <w:lang w:val="en-US"/>
        </w:rPr>
        <w:t xml:space="preserve"> </w:t>
      </w:r>
      <w:r w:rsidRPr="009E19CC">
        <w:rPr>
          <w:rFonts w:ascii="Consolas" w:hAnsi="Consolas" w:cs="Consolas"/>
          <w:color w:val="808080"/>
          <w:sz w:val="19"/>
          <w:szCs w:val="19"/>
          <w:lang w:val="en-US"/>
        </w:rPr>
        <w:t>=</w:t>
      </w:r>
      <w:r w:rsidRPr="009E19CC">
        <w:rPr>
          <w:rFonts w:ascii="Consolas" w:hAnsi="Consolas" w:cs="Consolas"/>
          <w:color w:val="000000"/>
          <w:sz w:val="19"/>
          <w:szCs w:val="19"/>
          <w:lang w:val="en-US"/>
        </w:rPr>
        <w:t xml:space="preserve"> </w:t>
      </w:r>
      <w:r w:rsidRPr="009E19CC">
        <w:rPr>
          <w:rFonts w:ascii="Consolas" w:hAnsi="Consolas" w:cs="Consolas"/>
          <w:color w:val="FF0000"/>
          <w:sz w:val="19"/>
          <w:szCs w:val="19"/>
          <w:lang w:val="en-US"/>
        </w:rPr>
        <w:t>'Db_</w:t>
      </w:r>
      <w:r>
        <w:rPr>
          <w:rFonts w:ascii="Consolas" w:hAnsi="Consolas" w:cs="Consolas"/>
          <w:color w:val="FF0000"/>
          <w:sz w:val="19"/>
          <w:szCs w:val="19"/>
          <w:lang w:val="en-US"/>
        </w:rPr>
        <w:t>Descr</w:t>
      </w:r>
      <w:r w:rsidRPr="009E19CC">
        <w:rPr>
          <w:rFonts w:ascii="Consolas" w:hAnsi="Consolas" w:cs="Consolas"/>
          <w:color w:val="FF0000"/>
          <w:sz w:val="19"/>
          <w:szCs w:val="19"/>
          <w:lang w:val="en-US"/>
        </w:rPr>
        <w:t>'</w:t>
      </w:r>
      <w:r w:rsidRPr="009E19CC">
        <w:rPr>
          <w:rFonts w:ascii="Consolas" w:hAnsi="Consolas" w:cs="Consolas"/>
          <w:color w:val="808080"/>
          <w:sz w:val="19"/>
          <w:szCs w:val="19"/>
          <w:lang w:val="en-US"/>
        </w:rPr>
        <w:t>)</w:t>
      </w:r>
    </w:p>
    <w:p w14:paraId="2D5B04A0" w14:textId="77777777" w:rsidR="003D3B47" w:rsidRPr="009E19CC" w:rsidRDefault="003D3B47" w:rsidP="003D3B47">
      <w:pPr>
        <w:autoSpaceDE w:val="0"/>
        <w:autoSpaceDN w:val="0"/>
        <w:adjustRightInd w:val="0"/>
        <w:rPr>
          <w:rFonts w:ascii="Consolas" w:hAnsi="Consolas" w:cs="Consolas"/>
          <w:color w:val="000000"/>
          <w:sz w:val="19"/>
          <w:szCs w:val="19"/>
          <w:lang w:val="en-US"/>
        </w:rPr>
      </w:pPr>
      <w:r w:rsidRPr="009E19CC">
        <w:rPr>
          <w:rFonts w:ascii="Consolas" w:hAnsi="Consolas" w:cs="Consolas"/>
          <w:color w:val="0000FF"/>
          <w:sz w:val="19"/>
          <w:szCs w:val="19"/>
          <w:lang w:val="en-US"/>
        </w:rPr>
        <w:t>Begin</w:t>
      </w:r>
    </w:p>
    <w:p w14:paraId="17CD3F80" w14:textId="45E73D63" w:rsidR="003D3B47" w:rsidRPr="009E19CC" w:rsidRDefault="003D3B47" w:rsidP="003D3B47">
      <w:pPr>
        <w:autoSpaceDE w:val="0"/>
        <w:autoSpaceDN w:val="0"/>
        <w:adjustRightInd w:val="0"/>
        <w:ind w:firstLine="720"/>
        <w:rPr>
          <w:rFonts w:ascii="Consolas" w:hAnsi="Consolas" w:cs="Consolas"/>
          <w:color w:val="000000"/>
          <w:sz w:val="19"/>
          <w:szCs w:val="19"/>
          <w:lang w:val="en-US"/>
        </w:rPr>
      </w:pPr>
      <w:r w:rsidRPr="009E19CC">
        <w:rPr>
          <w:rFonts w:ascii="Consolas" w:hAnsi="Consolas" w:cs="Consolas"/>
          <w:color w:val="0000FF"/>
          <w:sz w:val="19"/>
          <w:szCs w:val="19"/>
          <w:lang w:val="en-US"/>
        </w:rPr>
        <w:t>EXEC</w:t>
      </w:r>
      <w:r w:rsidRPr="009E19CC">
        <w:rPr>
          <w:rFonts w:ascii="Consolas" w:hAnsi="Consolas" w:cs="Consolas"/>
          <w:color w:val="000000"/>
          <w:sz w:val="19"/>
          <w:szCs w:val="19"/>
          <w:lang w:val="en-US"/>
        </w:rPr>
        <w:t xml:space="preserve"> [DBA_DB]</w:t>
      </w:r>
      <w:r w:rsidRPr="009E19CC">
        <w:rPr>
          <w:rFonts w:ascii="Consolas" w:hAnsi="Consolas" w:cs="Consolas"/>
          <w:color w:val="808080"/>
          <w:sz w:val="19"/>
          <w:szCs w:val="19"/>
          <w:lang w:val="en-US"/>
        </w:rPr>
        <w:t>.</w:t>
      </w:r>
      <w:r w:rsidRPr="009E19CC">
        <w:rPr>
          <w:rFonts w:ascii="Consolas" w:hAnsi="Consolas" w:cs="Consolas"/>
          <w:color w:val="00FF00"/>
          <w:sz w:val="19"/>
          <w:szCs w:val="19"/>
          <w:lang w:val="en-US"/>
        </w:rPr>
        <w:t>sys</w:t>
      </w:r>
      <w:r w:rsidRPr="009E19CC">
        <w:rPr>
          <w:rFonts w:ascii="Consolas" w:hAnsi="Consolas" w:cs="Consolas"/>
          <w:color w:val="808080"/>
          <w:sz w:val="19"/>
          <w:szCs w:val="19"/>
          <w:lang w:val="en-US"/>
        </w:rPr>
        <w:t>.</w:t>
      </w:r>
      <w:r w:rsidRPr="009E19CC">
        <w:rPr>
          <w:rFonts w:ascii="Consolas" w:hAnsi="Consolas" w:cs="Consolas"/>
          <w:color w:val="800000"/>
          <w:sz w:val="19"/>
          <w:szCs w:val="19"/>
          <w:lang w:val="en-US"/>
        </w:rPr>
        <w:t>sp_addextendedproperty</w:t>
      </w:r>
      <w:r w:rsidRPr="009E19CC">
        <w:rPr>
          <w:rFonts w:ascii="Consolas" w:hAnsi="Consolas" w:cs="Consolas"/>
          <w:color w:val="0000FF"/>
          <w:sz w:val="19"/>
          <w:szCs w:val="19"/>
          <w:lang w:val="en-US"/>
        </w:rPr>
        <w:t xml:space="preserve"> </w:t>
      </w:r>
      <w:r w:rsidRPr="009E19CC">
        <w:rPr>
          <w:rFonts w:ascii="Consolas" w:hAnsi="Consolas" w:cs="Consolas"/>
          <w:color w:val="000000"/>
          <w:sz w:val="19"/>
          <w:szCs w:val="19"/>
          <w:lang w:val="en-US"/>
        </w:rPr>
        <w:t>@name</w:t>
      </w:r>
      <w:r w:rsidRPr="009E19CC">
        <w:rPr>
          <w:rFonts w:ascii="Consolas" w:hAnsi="Consolas" w:cs="Consolas"/>
          <w:color w:val="808080"/>
          <w:sz w:val="19"/>
          <w:szCs w:val="19"/>
          <w:lang w:val="en-US"/>
        </w:rPr>
        <w:t>=</w:t>
      </w:r>
      <w:r>
        <w:rPr>
          <w:rFonts w:ascii="Consolas" w:hAnsi="Consolas" w:cs="Consolas"/>
          <w:color w:val="FF0000"/>
          <w:sz w:val="19"/>
          <w:szCs w:val="19"/>
          <w:lang w:val="en-US"/>
        </w:rPr>
        <w:t>N'Db_Descr</w:t>
      </w:r>
      <w:r w:rsidRPr="009E19CC">
        <w:rPr>
          <w:rFonts w:ascii="Consolas" w:hAnsi="Consolas" w:cs="Consolas"/>
          <w:color w:val="FF0000"/>
          <w:sz w:val="19"/>
          <w:szCs w:val="19"/>
          <w:lang w:val="en-US"/>
        </w:rPr>
        <w:t>'</w:t>
      </w:r>
      <w:r w:rsidRPr="009E19CC">
        <w:rPr>
          <w:rFonts w:ascii="Consolas" w:hAnsi="Consolas" w:cs="Consolas"/>
          <w:color w:val="808080"/>
          <w:sz w:val="19"/>
          <w:szCs w:val="19"/>
          <w:lang w:val="en-US"/>
        </w:rPr>
        <w:t>,</w:t>
      </w:r>
      <w:r w:rsidRPr="009E19CC">
        <w:rPr>
          <w:rFonts w:ascii="Consolas" w:hAnsi="Consolas" w:cs="Consolas"/>
          <w:color w:val="000000"/>
          <w:sz w:val="19"/>
          <w:szCs w:val="19"/>
          <w:lang w:val="en-US"/>
        </w:rPr>
        <w:t xml:space="preserve"> @value</w:t>
      </w:r>
      <w:r w:rsidRPr="009E19CC">
        <w:rPr>
          <w:rFonts w:ascii="Consolas" w:hAnsi="Consolas" w:cs="Consolas"/>
          <w:color w:val="808080"/>
          <w:sz w:val="19"/>
          <w:szCs w:val="19"/>
          <w:lang w:val="en-US"/>
        </w:rPr>
        <w:t>=</w:t>
      </w:r>
      <w:r w:rsidRPr="009E19CC">
        <w:rPr>
          <w:rFonts w:ascii="Consolas" w:hAnsi="Consolas" w:cs="Consolas"/>
          <w:color w:val="FF0000"/>
          <w:sz w:val="19"/>
          <w:szCs w:val="19"/>
          <w:lang w:val="en-US"/>
        </w:rPr>
        <w:t>N'</w:t>
      </w:r>
      <w:r>
        <w:rPr>
          <w:rFonts w:ascii="Consolas" w:hAnsi="Consolas" w:cs="Consolas"/>
          <w:color w:val="FF0000"/>
          <w:sz w:val="19"/>
          <w:szCs w:val="19"/>
          <w:lang w:val="en-US"/>
        </w:rPr>
        <w:t>MSSQL Collecting System &amp; db information Depository</w:t>
      </w:r>
      <w:r w:rsidRPr="009E19CC">
        <w:rPr>
          <w:rFonts w:ascii="Consolas" w:hAnsi="Consolas" w:cs="Consolas"/>
          <w:color w:val="FF0000"/>
          <w:sz w:val="19"/>
          <w:szCs w:val="19"/>
          <w:lang w:val="en-US"/>
        </w:rPr>
        <w:t>'</w:t>
      </w:r>
    </w:p>
    <w:p w14:paraId="3809CF04" w14:textId="77777777" w:rsidR="003D3B47" w:rsidRPr="009E19CC" w:rsidRDefault="003D3B47" w:rsidP="003D3B47">
      <w:pPr>
        <w:autoSpaceDE w:val="0"/>
        <w:autoSpaceDN w:val="0"/>
        <w:adjustRightInd w:val="0"/>
        <w:rPr>
          <w:rFonts w:ascii="Consolas" w:hAnsi="Consolas" w:cs="Consolas"/>
          <w:color w:val="000000"/>
          <w:sz w:val="19"/>
          <w:szCs w:val="19"/>
          <w:lang w:val="en-US"/>
        </w:rPr>
      </w:pPr>
      <w:r w:rsidRPr="009E19CC">
        <w:rPr>
          <w:rFonts w:ascii="Consolas" w:hAnsi="Consolas" w:cs="Consolas"/>
          <w:color w:val="0000FF"/>
          <w:sz w:val="19"/>
          <w:szCs w:val="19"/>
          <w:lang w:val="en-US"/>
        </w:rPr>
        <w:t>End</w:t>
      </w:r>
    </w:p>
    <w:p w14:paraId="51A9C3A5" w14:textId="77777777" w:rsidR="003D3B47" w:rsidRPr="009E19CC" w:rsidRDefault="003D3B47" w:rsidP="003D3B47">
      <w:pPr>
        <w:autoSpaceDE w:val="0"/>
        <w:autoSpaceDN w:val="0"/>
        <w:adjustRightInd w:val="0"/>
        <w:rPr>
          <w:rFonts w:ascii="Consolas" w:hAnsi="Consolas" w:cs="Consolas"/>
          <w:color w:val="000000"/>
          <w:sz w:val="19"/>
          <w:szCs w:val="19"/>
          <w:lang w:val="en-US"/>
        </w:rPr>
      </w:pPr>
      <w:proofErr w:type="gramStart"/>
      <w:r w:rsidRPr="009E19CC">
        <w:rPr>
          <w:rFonts w:ascii="Consolas" w:hAnsi="Consolas" w:cs="Consolas"/>
          <w:color w:val="0000FF"/>
          <w:sz w:val="19"/>
          <w:szCs w:val="19"/>
          <w:lang w:val="en-US"/>
        </w:rPr>
        <w:t>select</w:t>
      </w:r>
      <w:proofErr w:type="gramEnd"/>
      <w:r w:rsidRPr="009E19CC">
        <w:rPr>
          <w:rFonts w:ascii="Consolas" w:hAnsi="Consolas" w:cs="Consolas"/>
          <w:color w:val="000000"/>
          <w:sz w:val="19"/>
          <w:szCs w:val="19"/>
          <w:lang w:val="en-US"/>
        </w:rPr>
        <w:t xml:space="preserve"> </w:t>
      </w:r>
      <w:r w:rsidRPr="009E19CC">
        <w:rPr>
          <w:rFonts w:ascii="Consolas" w:hAnsi="Consolas" w:cs="Consolas"/>
          <w:color w:val="808080"/>
          <w:sz w:val="19"/>
          <w:szCs w:val="19"/>
          <w:lang w:val="en-US"/>
        </w:rPr>
        <w:t>*</w:t>
      </w:r>
      <w:r w:rsidRPr="009E19CC">
        <w:rPr>
          <w:rFonts w:ascii="Consolas" w:hAnsi="Consolas" w:cs="Consolas"/>
          <w:color w:val="000000"/>
          <w:sz w:val="19"/>
          <w:szCs w:val="19"/>
          <w:lang w:val="en-US"/>
        </w:rPr>
        <w:t xml:space="preserve"> </w:t>
      </w:r>
      <w:r w:rsidRPr="009E19CC">
        <w:rPr>
          <w:rFonts w:ascii="Consolas" w:hAnsi="Consolas" w:cs="Consolas"/>
          <w:color w:val="0000FF"/>
          <w:sz w:val="19"/>
          <w:szCs w:val="19"/>
          <w:lang w:val="en-US"/>
        </w:rPr>
        <w:t>from</w:t>
      </w:r>
      <w:r w:rsidRPr="009E19CC">
        <w:rPr>
          <w:rFonts w:ascii="Consolas" w:hAnsi="Consolas" w:cs="Consolas"/>
          <w:color w:val="000000"/>
          <w:sz w:val="19"/>
          <w:szCs w:val="19"/>
          <w:lang w:val="en-US"/>
        </w:rPr>
        <w:t xml:space="preserve"> </w:t>
      </w:r>
      <w:r w:rsidRPr="009E19CC">
        <w:rPr>
          <w:rFonts w:ascii="Consolas" w:hAnsi="Consolas" w:cs="Consolas"/>
          <w:color w:val="00FF00"/>
          <w:sz w:val="19"/>
          <w:szCs w:val="19"/>
          <w:lang w:val="en-US"/>
        </w:rPr>
        <w:t>sys</w:t>
      </w:r>
      <w:r w:rsidRPr="009E19CC">
        <w:rPr>
          <w:rFonts w:ascii="Consolas" w:hAnsi="Consolas" w:cs="Consolas"/>
          <w:color w:val="808080"/>
          <w:sz w:val="19"/>
          <w:szCs w:val="19"/>
          <w:lang w:val="en-US"/>
        </w:rPr>
        <w:t>.</w:t>
      </w:r>
      <w:r w:rsidRPr="009E19CC">
        <w:rPr>
          <w:rFonts w:ascii="Consolas" w:hAnsi="Consolas" w:cs="Consolas"/>
          <w:color w:val="00FF00"/>
          <w:sz w:val="19"/>
          <w:szCs w:val="19"/>
          <w:lang w:val="en-US"/>
        </w:rPr>
        <w:t>extended_properties</w:t>
      </w:r>
    </w:p>
    <w:p w14:paraId="15E45ECE" w14:textId="41D57F66" w:rsidR="003D3B47" w:rsidRDefault="003D3B47" w:rsidP="003D3B47">
      <w:pPr>
        <w:rPr>
          <w:lang w:val="en-US"/>
        </w:rPr>
      </w:pPr>
    </w:p>
    <w:p w14:paraId="368556AE" w14:textId="2971282F" w:rsidR="003D3B47" w:rsidRDefault="00EE58DC" w:rsidP="003D3B47">
      <w:pPr>
        <w:rPr>
          <w:lang w:val="en-US"/>
        </w:rPr>
      </w:pPr>
      <w:r>
        <w:rPr>
          <w:lang w:val="en-US"/>
        </w:rPr>
        <w:t xml:space="preserve">--   </w:t>
      </w:r>
      <w:r w:rsidRPr="00EE58DC">
        <w:rPr>
          <w:lang w:val="en-US"/>
        </w:rPr>
        <w:t>Db_FingerPrint</w:t>
      </w:r>
    </w:p>
    <w:p w14:paraId="5C7F3A13" w14:textId="77777777" w:rsidR="00EE58DC" w:rsidRDefault="00EE58DC" w:rsidP="003D3B47">
      <w:pPr>
        <w:rPr>
          <w:lang w:val="en-US"/>
        </w:rPr>
      </w:pPr>
    </w:p>
    <w:p w14:paraId="7515B709" w14:textId="77777777" w:rsidR="003D3B47" w:rsidRPr="009E19CC" w:rsidRDefault="003D3B47" w:rsidP="003D3B47">
      <w:pPr>
        <w:autoSpaceDE w:val="0"/>
        <w:autoSpaceDN w:val="0"/>
        <w:adjustRightInd w:val="0"/>
        <w:rPr>
          <w:rFonts w:ascii="Consolas" w:hAnsi="Consolas" w:cs="Consolas"/>
          <w:color w:val="000000"/>
          <w:sz w:val="19"/>
          <w:szCs w:val="19"/>
          <w:lang w:val="en-US"/>
        </w:rPr>
      </w:pPr>
      <w:proofErr w:type="gramStart"/>
      <w:r w:rsidRPr="009E19CC">
        <w:rPr>
          <w:rFonts w:ascii="Consolas" w:hAnsi="Consolas" w:cs="Consolas"/>
          <w:color w:val="0000FF"/>
          <w:sz w:val="19"/>
          <w:szCs w:val="19"/>
          <w:lang w:val="en-US"/>
        </w:rPr>
        <w:t>if</w:t>
      </w:r>
      <w:proofErr w:type="gramEnd"/>
      <w:r w:rsidRPr="009E19CC">
        <w:rPr>
          <w:rFonts w:ascii="Consolas" w:hAnsi="Consolas" w:cs="Consolas"/>
          <w:color w:val="000000"/>
          <w:sz w:val="19"/>
          <w:szCs w:val="19"/>
          <w:lang w:val="en-US"/>
        </w:rPr>
        <w:t xml:space="preserve"> </w:t>
      </w:r>
      <w:r w:rsidRPr="009E19CC">
        <w:rPr>
          <w:rFonts w:ascii="Consolas" w:hAnsi="Consolas" w:cs="Consolas"/>
          <w:color w:val="808080"/>
          <w:sz w:val="19"/>
          <w:szCs w:val="19"/>
          <w:lang w:val="en-US"/>
        </w:rPr>
        <w:t>exists(</w:t>
      </w:r>
      <w:r w:rsidRPr="009E19CC">
        <w:rPr>
          <w:rFonts w:ascii="Consolas" w:hAnsi="Consolas" w:cs="Consolas"/>
          <w:color w:val="0000FF"/>
          <w:sz w:val="19"/>
          <w:szCs w:val="19"/>
          <w:lang w:val="en-US"/>
        </w:rPr>
        <w:t>select</w:t>
      </w:r>
      <w:r w:rsidRPr="009E19CC">
        <w:rPr>
          <w:rFonts w:ascii="Consolas" w:hAnsi="Consolas" w:cs="Consolas"/>
          <w:color w:val="000000"/>
          <w:sz w:val="19"/>
          <w:szCs w:val="19"/>
          <w:lang w:val="en-US"/>
        </w:rPr>
        <w:t xml:space="preserve"> 1 </w:t>
      </w:r>
      <w:r w:rsidRPr="009E19CC">
        <w:rPr>
          <w:rFonts w:ascii="Consolas" w:hAnsi="Consolas" w:cs="Consolas"/>
          <w:color w:val="0000FF"/>
          <w:sz w:val="19"/>
          <w:szCs w:val="19"/>
          <w:lang w:val="en-US"/>
        </w:rPr>
        <w:t>from</w:t>
      </w:r>
      <w:r w:rsidRPr="009E19CC">
        <w:rPr>
          <w:rFonts w:ascii="Consolas" w:hAnsi="Consolas" w:cs="Consolas"/>
          <w:color w:val="000000"/>
          <w:sz w:val="19"/>
          <w:szCs w:val="19"/>
          <w:lang w:val="en-US"/>
        </w:rPr>
        <w:t xml:space="preserve"> </w:t>
      </w:r>
      <w:r w:rsidRPr="009E19CC">
        <w:rPr>
          <w:rFonts w:ascii="Consolas" w:hAnsi="Consolas" w:cs="Consolas"/>
          <w:color w:val="00FF00"/>
          <w:sz w:val="19"/>
          <w:szCs w:val="19"/>
          <w:lang w:val="en-US"/>
        </w:rPr>
        <w:t>sys</w:t>
      </w:r>
      <w:r w:rsidRPr="009E19CC">
        <w:rPr>
          <w:rFonts w:ascii="Consolas" w:hAnsi="Consolas" w:cs="Consolas"/>
          <w:color w:val="808080"/>
          <w:sz w:val="19"/>
          <w:szCs w:val="19"/>
          <w:lang w:val="en-US"/>
        </w:rPr>
        <w:t>.</w:t>
      </w:r>
      <w:r w:rsidRPr="009E19CC">
        <w:rPr>
          <w:rFonts w:ascii="Consolas" w:hAnsi="Consolas" w:cs="Consolas"/>
          <w:color w:val="00FF00"/>
          <w:sz w:val="19"/>
          <w:szCs w:val="19"/>
          <w:lang w:val="en-US"/>
        </w:rPr>
        <w:t>extended_properties</w:t>
      </w:r>
      <w:r w:rsidRPr="009E19CC">
        <w:rPr>
          <w:rFonts w:ascii="Consolas" w:hAnsi="Consolas" w:cs="Consolas"/>
          <w:color w:val="000000"/>
          <w:sz w:val="19"/>
          <w:szCs w:val="19"/>
          <w:lang w:val="en-US"/>
        </w:rPr>
        <w:t xml:space="preserve"> </w:t>
      </w:r>
      <w:r w:rsidRPr="009E19CC">
        <w:rPr>
          <w:rFonts w:ascii="Consolas" w:hAnsi="Consolas" w:cs="Consolas"/>
          <w:color w:val="0000FF"/>
          <w:sz w:val="19"/>
          <w:szCs w:val="19"/>
          <w:lang w:val="en-US"/>
        </w:rPr>
        <w:t>where</w:t>
      </w:r>
      <w:r w:rsidRPr="009E19CC">
        <w:rPr>
          <w:rFonts w:ascii="Consolas" w:hAnsi="Consolas" w:cs="Consolas"/>
          <w:color w:val="000000"/>
          <w:sz w:val="19"/>
          <w:szCs w:val="19"/>
          <w:lang w:val="en-US"/>
        </w:rPr>
        <w:t xml:space="preserve"> </w:t>
      </w:r>
      <w:r w:rsidRPr="009E19CC">
        <w:rPr>
          <w:rFonts w:ascii="Consolas" w:hAnsi="Consolas" w:cs="Consolas"/>
          <w:color w:val="0000FF"/>
          <w:sz w:val="19"/>
          <w:szCs w:val="19"/>
          <w:lang w:val="en-US"/>
        </w:rPr>
        <w:t>NAME</w:t>
      </w:r>
      <w:r w:rsidRPr="009E19CC">
        <w:rPr>
          <w:rFonts w:ascii="Consolas" w:hAnsi="Consolas" w:cs="Consolas"/>
          <w:color w:val="000000"/>
          <w:sz w:val="19"/>
          <w:szCs w:val="19"/>
          <w:lang w:val="en-US"/>
        </w:rPr>
        <w:t xml:space="preserve"> </w:t>
      </w:r>
      <w:r w:rsidRPr="009E19CC">
        <w:rPr>
          <w:rFonts w:ascii="Consolas" w:hAnsi="Consolas" w:cs="Consolas"/>
          <w:color w:val="808080"/>
          <w:sz w:val="19"/>
          <w:szCs w:val="19"/>
          <w:lang w:val="en-US"/>
        </w:rPr>
        <w:t>=</w:t>
      </w:r>
      <w:r w:rsidRPr="009E19CC">
        <w:rPr>
          <w:rFonts w:ascii="Consolas" w:hAnsi="Consolas" w:cs="Consolas"/>
          <w:color w:val="000000"/>
          <w:sz w:val="19"/>
          <w:szCs w:val="19"/>
          <w:lang w:val="en-US"/>
        </w:rPr>
        <w:t xml:space="preserve"> </w:t>
      </w:r>
      <w:r w:rsidRPr="009E19CC">
        <w:rPr>
          <w:rFonts w:ascii="Consolas" w:hAnsi="Consolas" w:cs="Consolas"/>
          <w:color w:val="FF0000"/>
          <w:sz w:val="19"/>
          <w:szCs w:val="19"/>
          <w:lang w:val="en-US"/>
        </w:rPr>
        <w:t>'Db_Ejer'</w:t>
      </w:r>
      <w:r w:rsidRPr="009E19CC">
        <w:rPr>
          <w:rFonts w:ascii="Consolas" w:hAnsi="Consolas" w:cs="Consolas"/>
          <w:color w:val="808080"/>
          <w:sz w:val="19"/>
          <w:szCs w:val="19"/>
          <w:lang w:val="en-US"/>
        </w:rPr>
        <w:t>)</w:t>
      </w:r>
    </w:p>
    <w:p w14:paraId="5D1BC8EE" w14:textId="77777777" w:rsidR="003D3B47" w:rsidRPr="009E19CC" w:rsidRDefault="003D3B47" w:rsidP="003D3B47">
      <w:pPr>
        <w:autoSpaceDE w:val="0"/>
        <w:autoSpaceDN w:val="0"/>
        <w:adjustRightInd w:val="0"/>
        <w:rPr>
          <w:rFonts w:ascii="Consolas" w:hAnsi="Consolas" w:cs="Consolas"/>
          <w:color w:val="000000"/>
          <w:sz w:val="19"/>
          <w:szCs w:val="19"/>
          <w:lang w:val="en-US"/>
        </w:rPr>
      </w:pPr>
      <w:r w:rsidRPr="009E19CC">
        <w:rPr>
          <w:rFonts w:ascii="Consolas" w:hAnsi="Consolas" w:cs="Consolas"/>
          <w:color w:val="0000FF"/>
          <w:sz w:val="19"/>
          <w:szCs w:val="19"/>
          <w:lang w:val="en-US"/>
        </w:rPr>
        <w:t>Begin</w:t>
      </w:r>
    </w:p>
    <w:p w14:paraId="0DF84BA0" w14:textId="77777777" w:rsidR="003D3B47" w:rsidRPr="009E19CC" w:rsidRDefault="003D3B47" w:rsidP="003D3B47">
      <w:pPr>
        <w:autoSpaceDE w:val="0"/>
        <w:autoSpaceDN w:val="0"/>
        <w:adjustRightInd w:val="0"/>
        <w:rPr>
          <w:rFonts w:ascii="Consolas" w:hAnsi="Consolas" w:cs="Consolas"/>
          <w:color w:val="000000"/>
          <w:sz w:val="19"/>
          <w:szCs w:val="19"/>
          <w:lang w:val="en-US"/>
        </w:rPr>
      </w:pPr>
      <w:r w:rsidRPr="009E19CC">
        <w:rPr>
          <w:rFonts w:ascii="Consolas" w:hAnsi="Consolas" w:cs="Consolas"/>
          <w:color w:val="000000"/>
          <w:sz w:val="19"/>
          <w:szCs w:val="19"/>
          <w:lang w:val="en-US"/>
        </w:rPr>
        <w:tab/>
      </w:r>
      <w:proofErr w:type="gramStart"/>
      <w:r w:rsidRPr="009E19CC">
        <w:rPr>
          <w:rFonts w:ascii="Consolas" w:hAnsi="Consolas" w:cs="Consolas"/>
          <w:color w:val="0000FF"/>
          <w:sz w:val="19"/>
          <w:szCs w:val="19"/>
          <w:lang w:val="en-US"/>
        </w:rPr>
        <w:t>select</w:t>
      </w:r>
      <w:proofErr w:type="gramEnd"/>
      <w:r w:rsidRPr="009E19CC">
        <w:rPr>
          <w:rFonts w:ascii="Consolas" w:hAnsi="Consolas" w:cs="Consolas"/>
          <w:color w:val="000000"/>
          <w:sz w:val="19"/>
          <w:szCs w:val="19"/>
          <w:lang w:val="en-US"/>
        </w:rPr>
        <w:t xml:space="preserve"> </w:t>
      </w:r>
      <w:r w:rsidRPr="009E19CC">
        <w:rPr>
          <w:rFonts w:ascii="Consolas" w:hAnsi="Consolas" w:cs="Consolas"/>
          <w:color w:val="808080"/>
          <w:sz w:val="19"/>
          <w:szCs w:val="19"/>
          <w:lang w:val="en-US"/>
        </w:rPr>
        <w:t>*</w:t>
      </w:r>
      <w:r w:rsidRPr="009E19CC">
        <w:rPr>
          <w:rFonts w:ascii="Consolas" w:hAnsi="Consolas" w:cs="Consolas"/>
          <w:color w:val="000000"/>
          <w:sz w:val="19"/>
          <w:szCs w:val="19"/>
          <w:lang w:val="en-US"/>
        </w:rPr>
        <w:t xml:space="preserve"> </w:t>
      </w:r>
      <w:r w:rsidRPr="009E19CC">
        <w:rPr>
          <w:rFonts w:ascii="Consolas" w:hAnsi="Consolas" w:cs="Consolas"/>
          <w:color w:val="0000FF"/>
          <w:sz w:val="19"/>
          <w:szCs w:val="19"/>
          <w:lang w:val="en-US"/>
        </w:rPr>
        <w:t>from</w:t>
      </w:r>
      <w:r w:rsidRPr="009E19CC">
        <w:rPr>
          <w:rFonts w:ascii="Consolas" w:hAnsi="Consolas" w:cs="Consolas"/>
          <w:color w:val="000000"/>
          <w:sz w:val="19"/>
          <w:szCs w:val="19"/>
          <w:lang w:val="en-US"/>
        </w:rPr>
        <w:t xml:space="preserve"> </w:t>
      </w:r>
      <w:r w:rsidRPr="009E19CC">
        <w:rPr>
          <w:rFonts w:ascii="Consolas" w:hAnsi="Consolas" w:cs="Consolas"/>
          <w:color w:val="00FF00"/>
          <w:sz w:val="19"/>
          <w:szCs w:val="19"/>
          <w:lang w:val="en-US"/>
        </w:rPr>
        <w:t>sys</w:t>
      </w:r>
      <w:r w:rsidRPr="009E19CC">
        <w:rPr>
          <w:rFonts w:ascii="Consolas" w:hAnsi="Consolas" w:cs="Consolas"/>
          <w:color w:val="808080"/>
          <w:sz w:val="19"/>
          <w:szCs w:val="19"/>
          <w:lang w:val="en-US"/>
        </w:rPr>
        <w:t>.</w:t>
      </w:r>
      <w:r w:rsidRPr="009E19CC">
        <w:rPr>
          <w:rFonts w:ascii="Consolas" w:hAnsi="Consolas" w:cs="Consolas"/>
          <w:color w:val="00FF00"/>
          <w:sz w:val="19"/>
          <w:szCs w:val="19"/>
          <w:lang w:val="en-US"/>
        </w:rPr>
        <w:t>extended_properties</w:t>
      </w:r>
    </w:p>
    <w:p w14:paraId="0979E197" w14:textId="77777777" w:rsidR="003D3B47" w:rsidRPr="009E19CC" w:rsidRDefault="003D3B47" w:rsidP="003D3B47">
      <w:pPr>
        <w:autoSpaceDE w:val="0"/>
        <w:autoSpaceDN w:val="0"/>
        <w:adjustRightInd w:val="0"/>
        <w:rPr>
          <w:rFonts w:ascii="Consolas" w:hAnsi="Consolas" w:cs="Consolas"/>
          <w:color w:val="000000"/>
          <w:sz w:val="19"/>
          <w:szCs w:val="19"/>
          <w:lang w:val="en-US"/>
        </w:rPr>
      </w:pPr>
      <w:r w:rsidRPr="009E19CC">
        <w:rPr>
          <w:rFonts w:ascii="Consolas" w:hAnsi="Consolas" w:cs="Consolas"/>
          <w:color w:val="0000FF"/>
          <w:sz w:val="19"/>
          <w:szCs w:val="19"/>
          <w:lang w:val="en-US"/>
        </w:rPr>
        <w:t>End</w:t>
      </w:r>
    </w:p>
    <w:p w14:paraId="23D014A1" w14:textId="77777777" w:rsidR="003D3B47" w:rsidRPr="009E19CC" w:rsidRDefault="003D3B47" w:rsidP="003D3B47">
      <w:pPr>
        <w:autoSpaceDE w:val="0"/>
        <w:autoSpaceDN w:val="0"/>
        <w:adjustRightInd w:val="0"/>
        <w:rPr>
          <w:rFonts w:ascii="Consolas" w:hAnsi="Consolas" w:cs="Consolas"/>
          <w:color w:val="000000"/>
          <w:sz w:val="19"/>
          <w:szCs w:val="19"/>
          <w:lang w:val="en-US"/>
        </w:rPr>
      </w:pPr>
      <w:proofErr w:type="gramStart"/>
      <w:r w:rsidRPr="009E19CC">
        <w:rPr>
          <w:rFonts w:ascii="Consolas" w:hAnsi="Consolas" w:cs="Consolas"/>
          <w:color w:val="0000FF"/>
          <w:sz w:val="19"/>
          <w:szCs w:val="19"/>
          <w:lang w:val="en-US"/>
        </w:rPr>
        <w:t>else</w:t>
      </w:r>
      <w:proofErr w:type="gramEnd"/>
      <w:r w:rsidRPr="009E19CC">
        <w:rPr>
          <w:rFonts w:ascii="Consolas" w:hAnsi="Consolas" w:cs="Consolas"/>
          <w:color w:val="000000"/>
          <w:sz w:val="19"/>
          <w:szCs w:val="19"/>
          <w:lang w:val="en-US"/>
        </w:rPr>
        <w:t xml:space="preserve"> </w:t>
      </w:r>
      <w:r w:rsidRPr="009E19CC">
        <w:rPr>
          <w:rFonts w:ascii="Consolas" w:hAnsi="Consolas" w:cs="Consolas"/>
          <w:color w:val="0000FF"/>
          <w:sz w:val="19"/>
          <w:szCs w:val="19"/>
          <w:lang w:val="en-US"/>
        </w:rPr>
        <w:t>Begin</w:t>
      </w:r>
    </w:p>
    <w:p w14:paraId="00B435DD" w14:textId="77777777" w:rsidR="003D3B47" w:rsidRPr="009E19CC" w:rsidRDefault="003D3B47" w:rsidP="003D3B47">
      <w:pPr>
        <w:autoSpaceDE w:val="0"/>
        <w:autoSpaceDN w:val="0"/>
        <w:adjustRightInd w:val="0"/>
        <w:rPr>
          <w:rFonts w:ascii="Consolas" w:hAnsi="Consolas" w:cs="Consolas"/>
          <w:color w:val="000000"/>
          <w:sz w:val="19"/>
          <w:szCs w:val="19"/>
          <w:lang w:val="en-US"/>
        </w:rPr>
      </w:pPr>
      <w:r w:rsidRPr="009E19CC">
        <w:rPr>
          <w:rFonts w:ascii="Consolas" w:hAnsi="Consolas" w:cs="Consolas"/>
          <w:color w:val="000000"/>
          <w:sz w:val="19"/>
          <w:szCs w:val="19"/>
          <w:lang w:val="en-US"/>
        </w:rPr>
        <w:tab/>
      </w:r>
      <w:r w:rsidRPr="009E19CC">
        <w:rPr>
          <w:rFonts w:ascii="Consolas" w:hAnsi="Consolas" w:cs="Consolas"/>
          <w:color w:val="0000FF"/>
          <w:sz w:val="19"/>
          <w:szCs w:val="19"/>
          <w:lang w:val="en-US"/>
        </w:rPr>
        <w:t>Select</w:t>
      </w:r>
      <w:r w:rsidRPr="009E19CC">
        <w:rPr>
          <w:rFonts w:ascii="Consolas" w:hAnsi="Consolas" w:cs="Consolas"/>
          <w:color w:val="000000"/>
          <w:sz w:val="19"/>
          <w:szCs w:val="19"/>
          <w:lang w:val="en-US"/>
        </w:rPr>
        <w:t xml:space="preserve"> </w:t>
      </w:r>
      <w:r w:rsidRPr="009E19CC">
        <w:rPr>
          <w:rFonts w:ascii="Consolas" w:hAnsi="Consolas" w:cs="Consolas"/>
          <w:color w:val="0000FF"/>
          <w:sz w:val="19"/>
          <w:szCs w:val="19"/>
          <w:lang w:val="en-US"/>
        </w:rPr>
        <w:t>Value</w:t>
      </w:r>
      <w:r w:rsidRPr="009E19CC">
        <w:rPr>
          <w:rFonts w:ascii="Consolas" w:hAnsi="Consolas" w:cs="Consolas"/>
          <w:color w:val="808080"/>
          <w:sz w:val="19"/>
          <w:szCs w:val="19"/>
          <w:lang w:val="en-US"/>
        </w:rPr>
        <w:t>=</w:t>
      </w:r>
      <w:r w:rsidRPr="009E19CC">
        <w:rPr>
          <w:rFonts w:ascii="Consolas" w:hAnsi="Consolas" w:cs="Consolas"/>
          <w:color w:val="FF0000"/>
          <w:sz w:val="19"/>
          <w:szCs w:val="19"/>
          <w:lang w:val="en-US"/>
        </w:rPr>
        <w:t>'N/A'</w:t>
      </w:r>
    </w:p>
    <w:p w14:paraId="1C831CCE" w14:textId="77777777" w:rsidR="003D3B47" w:rsidRPr="009E59B1" w:rsidRDefault="003D3B47" w:rsidP="003D3B47">
      <w:pPr>
        <w:autoSpaceDE w:val="0"/>
        <w:autoSpaceDN w:val="0"/>
        <w:adjustRightInd w:val="0"/>
        <w:rPr>
          <w:rFonts w:ascii="Consolas" w:hAnsi="Consolas" w:cs="Consolas"/>
          <w:color w:val="000000"/>
          <w:sz w:val="19"/>
          <w:szCs w:val="19"/>
          <w:lang w:val="en-US"/>
        </w:rPr>
      </w:pPr>
      <w:r w:rsidRPr="009E59B1">
        <w:rPr>
          <w:rFonts w:ascii="Consolas" w:hAnsi="Consolas" w:cs="Consolas"/>
          <w:color w:val="0000FF"/>
          <w:sz w:val="19"/>
          <w:szCs w:val="19"/>
          <w:lang w:val="en-US"/>
        </w:rPr>
        <w:t>End</w:t>
      </w:r>
    </w:p>
    <w:p w14:paraId="42E343F4" w14:textId="0C1D0E91" w:rsidR="009E19CC" w:rsidRDefault="009E19CC" w:rsidP="00F23471">
      <w:pPr>
        <w:rPr>
          <w:lang w:val="en-US"/>
        </w:rPr>
      </w:pPr>
    </w:p>
    <w:p w14:paraId="0BD34B3E" w14:textId="77777777" w:rsidR="00EE58DC" w:rsidRPr="00EE58DC" w:rsidRDefault="00EE58DC" w:rsidP="00EE58DC">
      <w:pPr>
        <w:pStyle w:val="Script"/>
        <w:framePr w:wrap="around"/>
        <w:rPr>
          <w:lang w:eastAsia="da-DK"/>
        </w:rPr>
      </w:pPr>
      <w:proofErr w:type="gramStart"/>
      <w:r w:rsidRPr="00EE58DC">
        <w:rPr>
          <w:color w:val="0000FF"/>
          <w:lang w:eastAsia="da-DK"/>
        </w:rPr>
        <w:lastRenderedPageBreak/>
        <w:t>exec</w:t>
      </w:r>
      <w:proofErr w:type="gramEnd"/>
      <w:r w:rsidRPr="00EE58DC">
        <w:rPr>
          <w:lang w:eastAsia="da-DK"/>
        </w:rPr>
        <w:t xml:space="preserve"> sp_addextendedproperty  </w:t>
      </w:r>
    </w:p>
    <w:p w14:paraId="43FA3847" w14:textId="77777777" w:rsidR="00EE58DC" w:rsidRPr="00EE58DC" w:rsidRDefault="00EE58DC" w:rsidP="00EE58DC">
      <w:pPr>
        <w:pStyle w:val="Script"/>
        <w:framePr w:wrap="around"/>
        <w:rPr>
          <w:lang w:eastAsia="da-DK"/>
        </w:rPr>
      </w:pPr>
      <w:r w:rsidRPr="00EE58DC">
        <w:rPr>
          <w:lang w:eastAsia="da-DK"/>
        </w:rPr>
        <w:t xml:space="preserve">     @name </w:t>
      </w:r>
      <w:r w:rsidRPr="00EE58DC">
        <w:rPr>
          <w:color w:val="808080"/>
          <w:lang w:eastAsia="da-DK"/>
        </w:rPr>
        <w:t>=</w:t>
      </w:r>
      <w:r w:rsidRPr="00EE58DC">
        <w:rPr>
          <w:lang w:eastAsia="da-DK"/>
        </w:rPr>
        <w:t xml:space="preserve"> N</w:t>
      </w:r>
      <w:r w:rsidRPr="00EE58DC">
        <w:rPr>
          <w:color w:val="FF0000"/>
          <w:lang w:eastAsia="da-DK"/>
        </w:rPr>
        <w:t>'SNO'</w:t>
      </w:r>
      <w:r w:rsidRPr="00EE58DC">
        <w:rPr>
          <w:lang w:eastAsia="da-DK"/>
        </w:rPr>
        <w:t xml:space="preserve"> </w:t>
      </w:r>
    </w:p>
    <w:p w14:paraId="714DE2D1" w14:textId="77777777" w:rsidR="00EE58DC" w:rsidRPr="00EE58DC" w:rsidRDefault="00EE58DC" w:rsidP="00EE58DC">
      <w:pPr>
        <w:pStyle w:val="Script"/>
        <w:framePr w:wrap="around"/>
        <w:rPr>
          <w:lang w:eastAsia="da-DK"/>
        </w:rPr>
      </w:pPr>
      <w:r w:rsidRPr="00EE58DC">
        <w:rPr>
          <w:lang w:eastAsia="da-DK"/>
        </w:rPr>
        <w:t xml:space="preserve">    </w:t>
      </w:r>
      <w:proofErr w:type="gramStart"/>
      <w:r w:rsidRPr="00EE58DC">
        <w:rPr>
          <w:color w:val="808080"/>
          <w:lang w:eastAsia="da-DK"/>
        </w:rPr>
        <w:t>,</w:t>
      </w:r>
      <w:r w:rsidRPr="00EE58DC">
        <w:rPr>
          <w:lang w:eastAsia="da-DK"/>
        </w:rPr>
        <w:t>@value</w:t>
      </w:r>
      <w:proofErr w:type="gramEnd"/>
      <w:r w:rsidRPr="00EE58DC">
        <w:rPr>
          <w:lang w:eastAsia="da-DK"/>
        </w:rPr>
        <w:t xml:space="preserve"> </w:t>
      </w:r>
      <w:r w:rsidRPr="00EE58DC">
        <w:rPr>
          <w:color w:val="808080"/>
          <w:lang w:eastAsia="da-DK"/>
        </w:rPr>
        <w:t>=</w:t>
      </w:r>
      <w:r w:rsidRPr="00EE58DC">
        <w:rPr>
          <w:lang w:eastAsia="da-DK"/>
        </w:rPr>
        <w:t xml:space="preserve"> N</w:t>
      </w:r>
      <w:r w:rsidRPr="00EE58DC">
        <w:rPr>
          <w:color w:val="FF0000"/>
          <w:lang w:eastAsia="da-DK"/>
        </w:rPr>
        <w:t>'Testing entry for Extended Property'</w:t>
      </w:r>
      <w:r w:rsidRPr="00EE58DC">
        <w:rPr>
          <w:lang w:eastAsia="da-DK"/>
        </w:rPr>
        <w:t xml:space="preserve"> </w:t>
      </w:r>
    </w:p>
    <w:p w14:paraId="540362C3" w14:textId="77777777" w:rsidR="00EE58DC" w:rsidRPr="00EE58DC" w:rsidRDefault="00EE58DC" w:rsidP="00EE58DC">
      <w:pPr>
        <w:pStyle w:val="Script"/>
        <w:framePr w:wrap="around"/>
        <w:rPr>
          <w:lang w:eastAsia="da-DK"/>
        </w:rPr>
      </w:pPr>
      <w:r w:rsidRPr="00EE58DC">
        <w:rPr>
          <w:lang w:eastAsia="da-DK"/>
        </w:rPr>
        <w:t xml:space="preserve">    </w:t>
      </w:r>
      <w:proofErr w:type="gramStart"/>
      <w:r w:rsidRPr="00EE58DC">
        <w:rPr>
          <w:color w:val="808080"/>
          <w:lang w:eastAsia="da-DK"/>
        </w:rPr>
        <w:t>,</w:t>
      </w:r>
      <w:r w:rsidRPr="00EE58DC">
        <w:rPr>
          <w:lang w:eastAsia="da-DK"/>
        </w:rPr>
        <w:t>@level0type</w:t>
      </w:r>
      <w:proofErr w:type="gramEnd"/>
      <w:r w:rsidRPr="00EE58DC">
        <w:rPr>
          <w:lang w:eastAsia="da-DK"/>
        </w:rPr>
        <w:t xml:space="preserve"> </w:t>
      </w:r>
      <w:r w:rsidRPr="00EE58DC">
        <w:rPr>
          <w:color w:val="808080"/>
          <w:lang w:eastAsia="da-DK"/>
        </w:rPr>
        <w:t>=</w:t>
      </w:r>
      <w:r w:rsidRPr="00EE58DC">
        <w:rPr>
          <w:lang w:eastAsia="da-DK"/>
        </w:rPr>
        <w:t xml:space="preserve"> N</w:t>
      </w:r>
      <w:r w:rsidRPr="00EE58DC">
        <w:rPr>
          <w:color w:val="FF0000"/>
          <w:lang w:eastAsia="da-DK"/>
        </w:rPr>
        <w:t>'Schema'</w:t>
      </w:r>
      <w:r w:rsidRPr="00EE58DC">
        <w:rPr>
          <w:color w:val="808080"/>
          <w:lang w:eastAsia="da-DK"/>
        </w:rPr>
        <w:t>,</w:t>
      </w:r>
      <w:r w:rsidRPr="00EE58DC">
        <w:rPr>
          <w:lang w:eastAsia="da-DK"/>
        </w:rPr>
        <w:t xml:space="preserve"> @level0name </w:t>
      </w:r>
      <w:r w:rsidRPr="00EE58DC">
        <w:rPr>
          <w:color w:val="808080"/>
          <w:lang w:eastAsia="da-DK"/>
        </w:rPr>
        <w:t>=</w:t>
      </w:r>
      <w:r w:rsidRPr="00EE58DC">
        <w:rPr>
          <w:lang w:eastAsia="da-DK"/>
        </w:rPr>
        <w:t xml:space="preserve"> </w:t>
      </w:r>
      <w:r w:rsidRPr="00EE58DC">
        <w:rPr>
          <w:color w:val="FF0000"/>
          <w:lang w:eastAsia="da-DK"/>
        </w:rPr>
        <w:t>'dbo'</w:t>
      </w:r>
      <w:r w:rsidRPr="00EE58DC">
        <w:rPr>
          <w:lang w:eastAsia="da-DK"/>
        </w:rPr>
        <w:t xml:space="preserve"> </w:t>
      </w:r>
    </w:p>
    <w:p w14:paraId="20F0AFFA" w14:textId="77777777" w:rsidR="00EE58DC" w:rsidRPr="00EE58DC" w:rsidRDefault="00EE58DC" w:rsidP="00EE58DC">
      <w:pPr>
        <w:pStyle w:val="Script"/>
        <w:framePr w:wrap="around"/>
        <w:rPr>
          <w:lang w:eastAsia="da-DK"/>
        </w:rPr>
      </w:pPr>
      <w:r w:rsidRPr="00EE58DC">
        <w:rPr>
          <w:lang w:eastAsia="da-DK"/>
        </w:rPr>
        <w:t xml:space="preserve">    </w:t>
      </w:r>
      <w:proofErr w:type="gramStart"/>
      <w:r w:rsidRPr="00EE58DC">
        <w:rPr>
          <w:color w:val="808080"/>
          <w:lang w:eastAsia="da-DK"/>
        </w:rPr>
        <w:t>,</w:t>
      </w:r>
      <w:r w:rsidRPr="00EE58DC">
        <w:rPr>
          <w:lang w:eastAsia="da-DK"/>
        </w:rPr>
        <w:t>@level1type</w:t>
      </w:r>
      <w:proofErr w:type="gramEnd"/>
      <w:r w:rsidRPr="00EE58DC">
        <w:rPr>
          <w:lang w:eastAsia="da-DK"/>
        </w:rPr>
        <w:t xml:space="preserve"> </w:t>
      </w:r>
      <w:r w:rsidRPr="00EE58DC">
        <w:rPr>
          <w:color w:val="808080"/>
          <w:lang w:eastAsia="da-DK"/>
        </w:rPr>
        <w:t>=</w:t>
      </w:r>
      <w:r w:rsidRPr="00EE58DC">
        <w:rPr>
          <w:lang w:eastAsia="da-DK"/>
        </w:rPr>
        <w:t xml:space="preserve"> N</w:t>
      </w:r>
      <w:r w:rsidRPr="00EE58DC">
        <w:rPr>
          <w:color w:val="FF0000"/>
          <w:lang w:eastAsia="da-DK"/>
        </w:rPr>
        <w:t>'Table'</w:t>
      </w:r>
      <w:r w:rsidRPr="00EE58DC">
        <w:rPr>
          <w:color w:val="808080"/>
          <w:lang w:eastAsia="da-DK"/>
        </w:rPr>
        <w:t>,</w:t>
      </w:r>
      <w:r w:rsidRPr="00EE58DC">
        <w:rPr>
          <w:lang w:eastAsia="da-DK"/>
        </w:rPr>
        <w:t xml:space="preserve">  @level1name </w:t>
      </w:r>
      <w:r w:rsidRPr="00EE58DC">
        <w:rPr>
          <w:color w:val="808080"/>
          <w:lang w:eastAsia="da-DK"/>
        </w:rPr>
        <w:t>=</w:t>
      </w:r>
      <w:r w:rsidRPr="00EE58DC">
        <w:rPr>
          <w:lang w:eastAsia="da-DK"/>
        </w:rPr>
        <w:t xml:space="preserve"> </w:t>
      </w:r>
      <w:r w:rsidRPr="00EE58DC">
        <w:rPr>
          <w:color w:val="FF0000"/>
          <w:lang w:eastAsia="da-DK"/>
        </w:rPr>
        <w:t>'mytest'</w:t>
      </w:r>
      <w:r w:rsidRPr="00EE58DC">
        <w:rPr>
          <w:lang w:eastAsia="da-DK"/>
        </w:rPr>
        <w:t xml:space="preserve"> </w:t>
      </w:r>
    </w:p>
    <w:p w14:paraId="4C9BDB31" w14:textId="77777777" w:rsidR="00EE58DC" w:rsidRPr="00EE58DC" w:rsidRDefault="00EE58DC" w:rsidP="00EE58DC">
      <w:pPr>
        <w:pStyle w:val="Script"/>
        <w:framePr w:wrap="around"/>
        <w:rPr>
          <w:lang w:eastAsia="da-DK"/>
        </w:rPr>
      </w:pPr>
      <w:r w:rsidRPr="00EE58DC">
        <w:rPr>
          <w:lang w:eastAsia="da-DK"/>
        </w:rPr>
        <w:t xml:space="preserve">    </w:t>
      </w:r>
      <w:proofErr w:type="gramStart"/>
      <w:r w:rsidRPr="00EE58DC">
        <w:rPr>
          <w:color w:val="808080"/>
          <w:lang w:eastAsia="da-DK"/>
        </w:rPr>
        <w:t>,</w:t>
      </w:r>
      <w:r w:rsidRPr="00EE58DC">
        <w:rPr>
          <w:lang w:eastAsia="da-DK"/>
        </w:rPr>
        <w:t>@level2type</w:t>
      </w:r>
      <w:proofErr w:type="gramEnd"/>
      <w:r w:rsidRPr="00EE58DC">
        <w:rPr>
          <w:lang w:eastAsia="da-DK"/>
        </w:rPr>
        <w:t xml:space="preserve"> </w:t>
      </w:r>
      <w:r w:rsidRPr="00EE58DC">
        <w:rPr>
          <w:color w:val="808080"/>
          <w:lang w:eastAsia="da-DK"/>
        </w:rPr>
        <w:t>=</w:t>
      </w:r>
      <w:r w:rsidRPr="00EE58DC">
        <w:rPr>
          <w:lang w:eastAsia="da-DK"/>
        </w:rPr>
        <w:t xml:space="preserve"> N</w:t>
      </w:r>
      <w:r w:rsidRPr="00EE58DC">
        <w:rPr>
          <w:color w:val="FF0000"/>
          <w:lang w:eastAsia="da-DK"/>
        </w:rPr>
        <w:t>'Column'</w:t>
      </w:r>
      <w:r w:rsidRPr="00EE58DC">
        <w:rPr>
          <w:color w:val="808080"/>
          <w:lang w:eastAsia="da-DK"/>
        </w:rPr>
        <w:t>,</w:t>
      </w:r>
      <w:r w:rsidRPr="00EE58DC">
        <w:rPr>
          <w:lang w:eastAsia="da-DK"/>
        </w:rPr>
        <w:t xml:space="preserve"> @level2name </w:t>
      </w:r>
      <w:r w:rsidRPr="00EE58DC">
        <w:rPr>
          <w:color w:val="808080"/>
          <w:lang w:eastAsia="da-DK"/>
        </w:rPr>
        <w:t>=</w:t>
      </w:r>
      <w:r w:rsidRPr="00EE58DC">
        <w:rPr>
          <w:lang w:eastAsia="da-DK"/>
        </w:rPr>
        <w:t xml:space="preserve"> </w:t>
      </w:r>
      <w:r w:rsidRPr="00EE58DC">
        <w:rPr>
          <w:color w:val="FF0000"/>
          <w:lang w:eastAsia="da-DK"/>
        </w:rPr>
        <w:t>'sno'</w:t>
      </w:r>
    </w:p>
    <w:p w14:paraId="1234CAAF" w14:textId="77777777" w:rsidR="00EE58DC" w:rsidRPr="00EE58DC" w:rsidRDefault="00EE58DC" w:rsidP="00EE58DC">
      <w:pPr>
        <w:pStyle w:val="Script"/>
        <w:framePr w:wrap="around"/>
        <w:rPr>
          <w:color w:val="222222"/>
          <w:lang w:eastAsia="da-DK"/>
        </w:rPr>
      </w:pPr>
      <w:proofErr w:type="gramStart"/>
      <w:r w:rsidRPr="00EE58DC">
        <w:rPr>
          <w:color w:val="0000FF"/>
          <w:lang w:eastAsia="da-DK"/>
        </w:rPr>
        <w:t>go</w:t>
      </w:r>
      <w:proofErr w:type="gramEnd"/>
    </w:p>
    <w:p w14:paraId="51C489EC" w14:textId="20D51E03" w:rsidR="009E19CC" w:rsidRDefault="009E19CC" w:rsidP="00F23471">
      <w:pPr>
        <w:rPr>
          <w:lang w:val="en-US"/>
        </w:rPr>
      </w:pPr>
    </w:p>
    <w:p w14:paraId="2AED18DB" w14:textId="6137F8B8" w:rsidR="009E59B1" w:rsidRDefault="009E59B1" w:rsidP="00F23471">
      <w:pPr>
        <w:rPr>
          <w:lang w:val="en-US"/>
        </w:rPr>
      </w:pPr>
    </w:p>
    <w:p w14:paraId="3B4D922C" w14:textId="23E32031" w:rsidR="00EE58DC" w:rsidRDefault="00EE58DC" w:rsidP="00F23471">
      <w:pPr>
        <w:rPr>
          <w:lang w:val="en-US"/>
        </w:rPr>
      </w:pPr>
    </w:p>
    <w:p w14:paraId="5B56B311" w14:textId="77777777" w:rsidR="00EE58DC" w:rsidRDefault="00EE58DC" w:rsidP="00F23471">
      <w:pPr>
        <w:rPr>
          <w:lang w:val="en-US"/>
        </w:rPr>
      </w:pPr>
    </w:p>
    <w:p w14:paraId="01637381" w14:textId="39DEBF0A" w:rsidR="009E59B1" w:rsidRPr="00E021A2" w:rsidRDefault="00A80A25" w:rsidP="00F23471">
      <w:pPr>
        <w:rPr>
          <w:lang w:val="en-US"/>
        </w:rPr>
      </w:pPr>
      <w:hyperlink r:id="rId83" w:history="1">
        <w:r w:rsidR="009E59B1" w:rsidRPr="009E59B1">
          <w:rPr>
            <w:rStyle w:val="Hyperlink"/>
            <w:lang w:val="en-US"/>
          </w:rPr>
          <w:t>Working with SQL Server Extended Properties (mssqltips.com)</w:t>
        </w:r>
      </w:hyperlink>
    </w:p>
    <w:p w14:paraId="3153B9C7" w14:textId="6D32022C" w:rsidR="009E59B1" w:rsidRPr="00E021A2" w:rsidRDefault="009E59B1" w:rsidP="00F23471">
      <w:pPr>
        <w:rPr>
          <w:lang w:val="en-US"/>
        </w:rPr>
      </w:pPr>
    </w:p>
    <w:p w14:paraId="328A52CA" w14:textId="73F1BD0D" w:rsidR="009E59B1" w:rsidRPr="00E021A2" w:rsidRDefault="00A80A25" w:rsidP="00F23471">
      <w:pPr>
        <w:rPr>
          <w:lang w:val="en-US"/>
        </w:rPr>
      </w:pPr>
      <w:hyperlink r:id="rId84" w:history="1">
        <w:r w:rsidR="009E59B1" w:rsidRPr="009E59B1">
          <w:rPr>
            <w:rStyle w:val="Hyperlink"/>
            <w:lang w:val="en-US"/>
          </w:rPr>
          <w:t>Scripting the Description of Database Tables Using Extended Properties - Simple Talk (red-gate.com)</w:t>
        </w:r>
      </w:hyperlink>
    </w:p>
    <w:p w14:paraId="1BEE8EAA" w14:textId="442D47EA" w:rsidR="009E59B1" w:rsidRPr="00E021A2" w:rsidRDefault="009E59B1" w:rsidP="00F23471">
      <w:pPr>
        <w:rPr>
          <w:lang w:val="en-US"/>
        </w:rPr>
      </w:pPr>
    </w:p>
    <w:p w14:paraId="182CC253" w14:textId="023BFED7" w:rsidR="009E59B1" w:rsidRPr="00E021A2" w:rsidRDefault="00A80A25" w:rsidP="00F23471">
      <w:pPr>
        <w:rPr>
          <w:lang w:val="en-US"/>
        </w:rPr>
      </w:pPr>
      <w:hyperlink r:id="rId85" w:history="1">
        <w:r w:rsidR="009E59B1" w:rsidRPr="009E59B1">
          <w:rPr>
            <w:rStyle w:val="Hyperlink"/>
            <w:lang w:val="en-US"/>
          </w:rPr>
          <w:t>Query Extended Properties from Multiple SQL Server Databases (mssqltips.com)</w:t>
        </w:r>
      </w:hyperlink>
    </w:p>
    <w:p w14:paraId="52AC3015" w14:textId="6245F371" w:rsidR="009E59B1" w:rsidRPr="00E021A2" w:rsidRDefault="009E59B1" w:rsidP="00F23471">
      <w:pPr>
        <w:rPr>
          <w:lang w:val="en-US"/>
        </w:rPr>
      </w:pPr>
    </w:p>
    <w:p w14:paraId="309926AB" w14:textId="77777777" w:rsidR="009E59B1" w:rsidRDefault="009E59B1" w:rsidP="00F23471">
      <w:pPr>
        <w:rPr>
          <w:lang w:val="en-US"/>
        </w:rPr>
      </w:pPr>
    </w:p>
    <w:p w14:paraId="51F98633" w14:textId="77777777" w:rsidR="00F23471" w:rsidRDefault="00F23471" w:rsidP="00F23471">
      <w:pPr>
        <w:ind w:left="720"/>
        <w:rPr>
          <w:lang w:val="en-US"/>
        </w:rPr>
      </w:pPr>
    </w:p>
    <w:p w14:paraId="6C9E3FB2" w14:textId="77777777" w:rsidR="00F23471" w:rsidRDefault="00F23471" w:rsidP="00F23471">
      <w:pPr>
        <w:rPr>
          <w:lang w:val="en-US"/>
        </w:rPr>
      </w:pPr>
    </w:p>
    <w:p w14:paraId="0DFE8275" w14:textId="77777777" w:rsidR="00F23471" w:rsidRDefault="00F23471" w:rsidP="00F23471">
      <w:pPr>
        <w:rPr>
          <w:lang w:val="en-US"/>
        </w:rPr>
      </w:pPr>
    </w:p>
    <w:p w14:paraId="77DF8077" w14:textId="77777777" w:rsidR="00F23471" w:rsidRPr="00E716DB" w:rsidRDefault="00F23471" w:rsidP="00F23471">
      <w:pPr>
        <w:rPr>
          <w:lang w:val="en-US"/>
        </w:rPr>
      </w:pPr>
    </w:p>
    <w:p w14:paraId="49BD5551" w14:textId="77777777" w:rsidR="00E716DB" w:rsidRPr="003D5D65" w:rsidRDefault="00E716DB" w:rsidP="00F23471">
      <w:pPr>
        <w:rPr>
          <w:lang w:val="en-US"/>
        </w:rPr>
      </w:pPr>
    </w:p>
    <w:sectPr w:rsidR="00E716DB" w:rsidRPr="003D5D65" w:rsidSect="00633139">
      <w:headerReference w:type="even" r:id="rId86"/>
      <w:headerReference w:type="default" r:id="rId87"/>
      <w:footerReference w:type="even" r:id="rId88"/>
      <w:footerReference w:type="default" r:id="rId89"/>
      <w:headerReference w:type="first" r:id="rId90"/>
      <w:footerReference w:type="first" r:id="rId91"/>
      <w:pgSz w:w="11906" w:h="16838" w:code="9"/>
      <w:pgMar w:top="1134" w:right="1134" w:bottom="851" w:left="1134" w:header="720" w:footer="39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534855" w14:textId="77777777" w:rsidR="004356CD" w:rsidRDefault="004356CD" w:rsidP="00EF3A3A">
      <w:r>
        <w:separator/>
      </w:r>
    </w:p>
  </w:endnote>
  <w:endnote w:type="continuationSeparator" w:id="0">
    <w:p w14:paraId="460ACC0E" w14:textId="77777777" w:rsidR="004356CD" w:rsidRDefault="004356CD" w:rsidP="00EF3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E20873" w14:textId="77777777" w:rsidR="004356CD" w:rsidRDefault="004356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25616E" w14:textId="33ECC225" w:rsidR="004356CD" w:rsidRDefault="00A80A25" w:rsidP="00B472D5">
    <w:pPr>
      <w:pStyle w:val="Footer"/>
    </w:pPr>
    <w:sdt>
      <w:sdtPr>
        <w:alias w:val="Author"/>
        <w:tag w:val=""/>
        <w:id w:val="-916405839"/>
        <w:placeholder>
          <w:docPart w:val="2AA01310DE8449B9AA8C0870251B4521"/>
        </w:placeholder>
        <w:dataBinding w:prefixMappings="xmlns:ns0='http://purl.org/dc/elements/1.1/' xmlns:ns1='http://schemas.openxmlformats.org/package/2006/metadata/core-properties' " w:xpath="/ns1:coreProperties[1]/ns0:creator[1]" w:storeItemID="{6C3C8BC8-F283-45AE-878A-BAB7291924A1}"/>
        <w:text/>
      </w:sdtPr>
      <w:sdtEndPr/>
      <w:sdtContent>
        <w:r w:rsidR="004356CD">
          <w:t>Mikael Veistrup-Vetlov</w:t>
        </w:r>
      </w:sdtContent>
    </w:sdt>
    <w:r w:rsidR="004356CD">
      <w:ptab w:relativeTo="margin" w:alignment="center" w:leader="none"/>
    </w:r>
    <w:r w:rsidR="004356CD">
      <w:fldChar w:fldCharType="begin"/>
    </w:r>
    <w:r w:rsidR="004356CD">
      <w:instrText xml:space="preserve"> TITLE  \* Caps  \* MERGEFORMAT </w:instrText>
    </w:r>
    <w:r w:rsidR="004356CD">
      <w:fldChar w:fldCharType="end"/>
    </w:r>
    <w:sdt>
      <w:sdtPr>
        <w:alias w:val="Title"/>
        <w:tag w:val=""/>
        <w:id w:val="-913549539"/>
        <w:placeholder>
          <w:docPart w:val="18CE170DC7D942A0A2AD9B67EEA94512"/>
        </w:placeholder>
        <w:dataBinding w:prefixMappings="xmlns:ns0='http://purl.org/dc/elements/1.1/' xmlns:ns1='http://schemas.openxmlformats.org/package/2006/metadata/core-properties' " w:xpath="/ns1:coreProperties[1]/ns0:title[1]" w:storeItemID="{6C3C8BC8-F283-45AE-878A-BAB7291924A1}"/>
        <w:text/>
      </w:sdtPr>
      <w:sdtEndPr/>
      <w:sdtContent>
        <w:r w:rsidR="004356CD">
          <w:t>SQL Kommando Håndbog</w:t>
        </w:r>
      </w:sdtContent>
    </w:sdt>
    <w:r w:rsidR="004356CD">
      <w:ptab w:relativeTo="margin" w:alignment="right" w:leader="none"/>
    </w:r>
    <w:r w:rsidR="004356CD">
      <w:rPr>
        <w:color w:val="5B9BD5" w:themeColor="accent1"/>
      </w:rPr>
      <w:t xml:space="preserve">Side </w:t>
    </w:r>
    <w:r w:rsidR="004356CD">
      <w:rPr>
        <w:color w:val="5B9BD5" w:themeColor="accent1"/>
      </w:rPr>
      <w:fldChar w:fldCharType="begin"/>
    </w:r>
    <w:r w:rsidR="004356CD">
      <w:rPr>
        <w:color w:val="5B9BD5" w:themeColor="accent1"/>
      </w:rPr>
      <w:instrText>PAGE  \* Arabic  \* MERGEFORMAT</w:instrText>
    </w:r>
    <w:r w:rsidR="004356CD">
      <w:rPr>
        <w:color w:val="5B9BD5" w:themeColor="accent1"/>
      </w:rPr>
      <w:fldChar w:fldCharType="separate"/>
    </w:r>
    <w:r>
      <w:rPr>
        <w:noProof/>
        <w:color w:val="5B9BD5" w:themeColor="accent1"/>
      </w:rPr>
      <w:t>59</w:t>
    </w:r>
    <w:r w:rsidR="004356CD">
      <w:rPr>
        <w:color w:val="5B9BD5" w:themeColor="accent1"/>
      </w:rPr>
      <w:fldChar w:fldCharType="end"/>
    </w:r>
    <w:r w:rsidR="004356CD">
      <w:rPr>
        <w:color w:val="5B9BD5" w:themeColor="accent1"/>
      </w:rPr>
      <w:t xml:space="preserve"> af </w:t>
    </w:r>
    <w:r w:rsidR="004356CD">
      <w:rPr>
        <w:color w:val="5B9BD5" w:themeColor="accent1"/>
      </w:rPr>
      <w:fldChar w:fldCharType="begin"/>
    </w:r>
    <w:r w:rsidR="004356CD">
      <w:rPr>
        <w:color w:val="5B9BD5" w:themeColor="accent1"/>
      </w:rPr>
      <w:instrText>NUMPAGES \ * arabisk \ * MERGEFORMAT</w:instrText>
    </w:r>
    <w:r w:rsidR="004356CD">
      <w:rPr>
        <w:color w:val="5B9BD5" w:themeColor="accent1"/>
      </w:rPr>
      <w:fldChar w:fldCharType="separate"/>
    </w:r>
    <w:r>
      <w:rPr>
        <w:noProof/>
        <w:color w:val="5B9BD5" w:themeColor="accent1"/>
      </w:rPr>
      <w:t>66</w:t>
    </w:r>
    <w:r w:rsidR="004356CD">
      <w:rPr>
        <w:color w:val="5B9BD5" w:themeColor="accent1"/>
      </w:rPr>
      <w:fldChar w:fldCharType="end"/>
    </w:r>
    <w:r w:rsidR="004356CD">
      <w:rPr>
        <w:color w:val="5B9BD5" w:themeColor="accent1"/>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BFAD98" w14:textId="37D0D5C5" w:rsidR="004356CD" w:rsidRDefault="00A80A25" w:rsidP="00B472D5">
    <w:pPr>
      <w:pStyle w:val="Footer"/>
    </w:pPr>
    <w:sdt>
      <w:sdtPr>
        <w:alias w:val="Author"/>
        <w:tag w:val=""/>
        <w:id w:val="369044675"/>
        <w:placeholder>
          <w:docPart w:val="AC8A547C2B694811ACB5B6ACA53A2D9D"/>
        </w:placeholder>
        <w:dataBinding w:prefixMappings="xmlns:ns0='http://purl.org/dc/elements/1.1/' xmlns:ns1='http://schemas.openxmlformats.org/package/2006/metadata/core-properties' " w:xpath="/ns1:coreProperties[1]/ns0:creator[1]" w:storeItemID="{6C3C8BC8-F283-45AE-878A-BAB7291924A1}"/>
        <w:text/>
      </w:sdtPr>
      <w:sdtEndPr/>
      <w:sdtContent>
        <w:r w:rsidR="004356CD">
          <w:t>Mikael Veistrup-Vetlov</w:t>
        </w:r>
      </w:sdtContent>
    </w:sdt>
    <w:r w:rsidR="004356CD">
      <w:ptab w:relativeTo="margin" w:alignment="center" w:leader="none"/>
    </w:r>
    <w:r w:rsidR="004356CD">
      <w:fldChar w:fldCharType="begin"/>
    </w:r>
    <w:r w:rsidR="004356CD">
      <w:instrText xml:space="preserve"> TITLE  \* Caps  \* MERGEFORMAT </w:instrText>
    </w:r>
    <w:r w:rsidR="004356CD">
      <w:fldChar w:fldCharType="end"/>
    </w:r>
    <w:sdt>
      <w:sdtPr>
        <w:alias w:val="Title"/>
        <w:tag w:val=""/>
        <w:id w:val="2025743332"/>
        <w:placeholder>
          <w:docPart w:val="EE8545C3C52C4C09A19F80DBD02A52C0"/>
        </w:placeholder>
        <w:dataBinding w:prefixMappings="xmlns:ns0='http://purl.org/dc/elements/1.1/' xmlns:ns1='http://schemas.openxmlformats.org/package/2006/metadata/core-properties' " w:xpath="/ns1:coreProperties[1]/ns0:title[1]" w:storeItemID="{6C3C8BC8-F283-45AE-878A-BAB7291924A1}"/>
        <w:text/>
      </w:sdtPr>
      <w:sdtEndPr/>
      <w:sdtContent>
        <w:r w:rsidR="004356CD">
          <w:t>SQL Kommando Håndbog</w:t>
        </w:r>
      </w:sdtContent>
    </w:sdt>
    <w:r w:rsidR="004356CD">
      <w:ptab w:relativeTo="margin" w:alignment="right" w:leader="none"/>
    </w:r>
    <w:r w:rsidR="004356CD">
      <w:rPr>
        <w:color w:val="5B9BD5" w:themeColor="accent1"/>
      </w:rPr>
      <w:t xml:space="preserve">Side </w:t>
    </w:r>
    <w:r w:rsidR="004356CD">
      <w:rPr>
        <w:color w:val="5B9BD5" w:themeColor="accent1"/>
      </w:rPr>
      <w:fldChar w:fldCharType="begin"/>
    </w:r>
    <w:r w:rsidR="004356CD">
      <w:rPr>
        <w:color w:val="5B9BD5" w:themeColor="accent1"/>
      </w:rPr>
      <w:instrText>PAGE  \* Arabic  \* MERGEFORMAT</w:instrText>
    </w:r>
    <w:r w:rsidR="004356CD">
      <w:rPr>
        <w:color w:val="5B9BD5" w:themeColor="accent1"/>
      </w:rPr>
      <w:fldChar w:fldCharType="separate"/>
    </w:r>
    <w:r>
      <w:rPr>
        <w:noProof/>
        <w:color w:val="5B9BD5" w:themeColor="accent1"/>
      </w:rPr>
      <w:t>1</w:t>
    </w:r>
    <w:r w:rsidR="004356CD">
      <w:rPr>
        <w:color w:val="5B9BD5" w:themeColor="accent1"/>
      </w:rPr>
      <w:fldChar w:fldCharType="end"/>
    </w:r>
    <w:r w:rsidR="004356CD">
      <w:rPr>
        <w:color w:val="5B9BD5" w:themeColor="accent1"/>
      </w:rPr>
      <w:t xml:space="preserve"> af </w:t>
    </w:r>
    <w:r w:rsidR="004356CD">
      <w:rPr>
        <w:color w:val="5B9BD5" w:themeColor="accent1"/>
      </w:rPr>
      <w:fldChar w:fldCharType="begin"/>
    </w:r>
    <w:r w:rsidR="004356CD">
      <w:rPr>
        <w:color w:val="5B9BD5" w:themeColor="accent1"/>
      </w:rPr>
      <w:instrText>NUMPAGES \ * arabisk \ * MERGEFORMAT</w:instrText>
    </w:r>
    <w:r w:rsidR="004356CD">
      <w:rPr>
        <w:color w:val="5B9BD5" w:themeColor="accent1"/>
      </w:rPr>
      <w:fldChar w:fldCharType="separate"/>
    </w:r>
    <w:r>
      <w:rPr>
        <w:noProof/>
        <w:color w:val="5B9BD5" w:themeColor="accent1"/>
      </w:rPr>
      <w:t>38</w:t>
    </w:r>
    <w:r w:rsidR="004356CD">
      <w:rPr>
        <w:color w:val="5B9BD5" w:themeColor="accent1"/>
      </w:rPr>
      <w:fldChar w:fldCharType="end"/>
    </w:r>
    <w:r w:rsidR="004356CD">
      <w:rPr>
        <w:color w:val="5B9BD5" w:themeColor="accent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17791A" w14:textId="77777777" w:rsidR="004356CD" w:rsidRDefault="004356CD" w:rsidP="00EF3A3A">
      <w:r>
        <w:separator/>
      </w:r>
    </w:p>
  </w:footnote>
  <w:footnote w:type="continuationSeparator" w:id="0">
    <w:p w14:paraId="4C8DA081" w14:textId="77777777" w:rsidR="004356CD" w:rsidRDefault="004356CD" w:rsidP="00EF3A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628323" w14:textId="106AF14C" w:rsidR="004356CD" w:rsidRDefault="00A80A25">
    <w:pPr>
      <w:pStyle w:val="Header"/>
    </w:pPr>
    <w:r>
      <w:rPr>
        <w:noProof/>
      </w:rPr>
      <w:pict w14:anchorId="60A40BF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0469141" o:spid="_x0000_s159746" type="#_x0000_t136" style="position:absolute;margin-left:0;margin-top:0;width:586.75pt;height:92.6pt;rotation:315;z-index:-251655168;mso-position-horizontal:center;mso-position-horizontal-relative:margin;mso-position-vertical:center;mso-position-vertical-relative:margin" o:allowincell="f" fillcolor="silver" stroked="f">
          <v:fill opacity=".5"/>
          <v:textpath style="font-family:&quot;Calibri&quot;;font-size:1pt" string="Fortroligt  -  SDS Intern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2B1B0" w14:textId="3AE7EDD9" w:rsidR="004356CD" w:rsidRDefault="00A80A25">
    <w:pPr>
      <w:pStyle w:val="Header"/>
    </w:pPr>
    <w:r>
      <w:rPr>
        <w:noProof/>
      </w:rPr>
      <w:pict w14:anchorId="09DE943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0469142" o:spid="_x0000_s159747" type="#_x0000_t136" style="position:absolute;margin-left:0;margin-top:0;width:586.75pt;height:92.6pt;rotation:315;z-index:-251653120;mso-position-horizontal:center;mso-position-horizontal-relative:margin;mso-position-vertical:center;mso-position-vertical-relative:margin" o:allowincell="f" fillcolor="silver" stroked="f">
          <v:fill opacity=".5"/>
          <v:textpath style="font-family:&quot;Calibri&quot;;font-size:1pt" string="Fortroligt  -  SDS Internt"/>
          <w10:wrap anchorx="margin" anchory="margin"/>
        </v:shape>
      </w:pict>
    </w:r>
    <w:r w:rsidR="004356CD">
      <w:t>SQL Kommandoer</w:t>
    </w:r>
    <w:r w:rsidR="004356CD">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64D2B" w14:textId="55FA529C" w:rsidR="004356CD" w:rsidRDefault="00A80A25">
    <w:pPr>
      <w:pStyle w:val="Header"/>
    </w:pPr>
    <w:r>
      <w:rPr>
        <w:noProof/>
      </w:rPr>
      <w:pict w14:anchorId="45C948C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0469140" o:spid="_x0000_s159745" type="#_x0000_t136" style="position:absolute;margin-left:0;margin-top:0;width:586.75pt;height:92.6pt;rotation:315;z-index:-251657216;mso-position-horizontal:center;mso-position-horizontal-relative:margin;mso-position-vertical:center;mso-position-vertical-relative:margin" o:allowincell="f" fillcolor="silver" stroked="f">
          <v:fill opacity=".5"/>
          <v:textpath style="font-family:&quot;Calibri&quot;;font-size:1pt" string="Fortroligt  -  SDS Intern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71543C0"/>
    <w:multiLevelType w:val="hybridMultilevel"/>
    <w:tmpl w:val="F926AAAE"/>
    <w:lvl w:ilvl="0" w:tplc="C55A86DA">
      <w:numFmt w:val="bullet"/>
      <w:lvlText w:val=""/>
      <w:lvlJc w:val="left"/>
      <w:pPr>
        <w:ind w:left="720" w:hanging="360"/>
      </w:pPr>
      <w:rPr>
        <w:rFonts w:ascii="Wingdings" w:eastAsiaTheme="minorHAnsi" w:hAnsi="Wingdings" w:cstheme="minorBidi" w:hint="default"/>
        <w:sz w:val="22"/>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196E4B35"/>
    <w:multiLevelType w:val="hybridMultilevel"/>
    <w:tmpl w:val="902C5EE0"/>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15:restartNumberingAfterBreak="0">
    <w:nsid w:val="23FA6F47"/>
    <w:multiLevelType w:val="multilevel"/>
    <w:tmpl w:val="773E1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34C26AD"/>
    <w:multiLevelType w:val="hybridMultilevel"/>
    <w:tmpl w:val="6DA48CD0"/>
    <w:lvl w:ilvl="0" w:tplc="FF7487FC">
      <w:numFmt w:val="bullet"/>
      <w:lvlText w:val=""/>
      <w:lvlJc w:val="left"/>
      <w:pPr>
        <w:ind w:left="4680" w:hanging="360"/>
      </w:pPr>
      <w:rPr>
        <w:rFonts w:ascii="Wingdings" w:eastAsiaTheme="minorHAnsi" w:hAnsi="Wingdings" w:cstheme="minorBidi" w:hint="default"/>
      </w:rPr>
    </w:lvl>
    <w:lvl w:ilvl="1" w:tplc="04060003" w:tentative="1">
      <w:start w:val="1"/>
      <w:numFmt w:val="bullet"/>
      <w:lvlText w:val="o"/>
      <w:lvlJc w:val="left"/>
      <w:pPr>
        <w:ind w:left="5400" w:hanging="360"/>
      </w:pPr>
      <w:rPr>
        <w:rFonts w:ascii="Courier New" w:hAnsi="Courier New" w:cs="Courier New" w:hint="default"/>
      </w:rPr>
    </w:lvl>
    <w:lvl w:ilvl="2" w:tplc="04060005" w:tentative="1">
      <w:start w:val="1"/>
      <w:numFmt w:val="bullet"/>
      <w:lvlText w:val=""/>
      <w:lvlJc w:val="left"/>
      <w:pPr>
        <w:ind w:left="6120" w:hanging="360"/>
      </w:pPr>
      <w:rPr>
        <w:rFonts w:ascii="Wingdings" w:hAnsi="Wingdings" w:hint="default"/>
      </w:rPr>
    </w:lvl>
    <w:lvl w:ilvl="3" w:tplc="04060001" w:tentative="1">
      <w:start w:val="1"/>
      <w:numFmt w:val="bullet"/>
      <w:lvlText w:val=""/>
      <w:lvlJc w:val="left"/>
      <w:pPr>
        <w:ind w:left="6840" w:hanging="360"/>
      </w:pPr>
      <w:rPr>
        <w:rFonts w:ascii="Symbol" w:hAnsi="Symbol" w:hint="default"/>
      </w:rPr>
    </w:lvl>
    <w:lvl w:ilvl="4" w:tplc="04060003" w:tentative="1">
      <w:start w:val="1"/>
      <w:numFmt w:val="bullet"/>
      <w:lvlText w:val="o"/>
      <w:lvlJc w:val="left"/>
      <w:pPr>
        <w:ind w:left="7560" w:hanging="360"/>
      </w:pPr>
      <w:rPr>
        <w:rFonts w:ascii="Courier New" w:hAnsi="Courier New" w:cs="Courier New" w:hint="default"/>
      </w:rPr>
    </w:lvl>
    <w:lvl w:ilvl="5" w:tplc="04060005" w:tentative="1">
      <w:start w:val="1"/>
      <w:numFmt w:val="bullet"/>
      <w:lvlText w:val=""/>
      <w:lvlJc w:val="left"/>
      <w:pPr>
        <w:ind w:left="8280" w:hanging="360"/>
      </w:pPr>
      <w:rPr>
        <w:rFonts w:ascii="Wingdings" w:hAnsi="Wingdings" w:hint="default"/>
      </w:rPr>
    </w:lvl>
    <w:lvl w:ilvl="6" w:tplc="04060001" w:tentative="1">
      <w:start w:val="1"/>
      <w:numFmt w:val="bullet"/>
      <w:lvlText w:val=""/>
      <w:lvlJc w:val="left"/>
      <w:pPr>
        <w:ind w:left="9000" w:hanging="360"/>
      </w:pPr>
      <w:rPr>
        <w:rFonts w:ascii="Symbol" w:hAnsi="Symbol" w:hint="default"/>
      </w:rPr>
    </w:lvl>
    <w:lvl w:ilvl="7" w:tplc="04060003" w:tentative="1">
      <w:start w:val="1"/>
      <w:numFmt w:val="bullet"/>
      <w:lvlText w:val="o"/>
      <w:lvlJc w:val="left"/>
      <w:pPr>
        <w:ind w:left="9720" w:hanging="360"/>
      </w:pPr>
      <w:rPr>
        <w:rFonts w:ascii="Courier New" w:hAnsi="Courier New" w:cs="Courier New" w:hint="default"/>
      </w:rPr>
    </w:lvl>
    <w:lvl w:ilvl="8" w:tplc="04060005" w:tentative="1">
      <w:start w:val="1"/>
      <w:numFmt w:val="bullet"/>
      <w:lvlText w:val=""/>
      <w:lvlJc w:val="left"/>
      <w:pPr>
        <w:ind w:left="10440" w:hanging="360"/>
      </w:pPr>
      <w:rPr>
        <w:rFonts w:ascii="Wingdings" w:hAnsi="Wingdings" w:hint="default"/>
      </w:rPr>
    </w:lvl>
  </w:abstractNum>
  <w:abstractNum w:abstractNumId="20" w15:restartNumberingAfterBreak="0">
    <w:nsid w:val="390401DB"/>
    <w:multiLevelType w:val="hybridMultilevel"/>
    <w:tmpl w:val="952C59F2"/>
    <w:lvl w:ilvl="0" w:tplc="A90CE638">
      <w:numFmt w:val="bullet"/>
      <w:lvlText w:val="-"/>
      <w:lvlJc w:val="left"/>
      <w:pPr>
        <w:ind w:left="720" w:hanging="360"/>
      </w:pPr>
      <w:rPr>
        <w:rFonts w:ascii="Consolas" w:eastAsiaTheme="minorHAnsi" w:hAnsi="Consola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39BF0EE1"/>
    <w:multiLevelType w:val="hybridMultilevel"/>
    <w:tmpl w:val="996A0FE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3AC1468A"/>
    <w:multiLevelType w:val="hybridMultilevel"/>
    <w:tmpl w:val="DED297C6"/>
    <w:lvl w:ilvl="0" w:tplc="F5427884">
      <w:numFmt w:val="bullet"/>
      <w:lvlText w:val=""/>
      <w:lvlJc w:val="left"/>
      <w:pPr>
        <w:ind w:left="720" w:hanging="360"/>
      </w:pPr>
      <w:rPr>
        <w:rFonts w:ascii="Wingdings" w:eastAsiaTheme="minorHAnsi" w:hAnsi="Wingdings" w:cs="Consola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3AEB0273"/>
    <w:multiLevelType w:val="multilevel"/>
    <w:tmpl w:val="526206A0"/>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41215EAF"/>
    <w:multiLevelType w:val="hybridMultilevel"/>
    <w:tmpl w:val="49D6FA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5A75DD5"/>
    <w:multiLevelType w:val="hybridMultilevel"/>
    <w:tmpl w:val="438A8306"/>
    <w:lvl w:ilvl="0" w:tplc="9F6EE16A">
      <w:numFmt w:val="bullet"/>
      <w:lvlText w:val=""/>
      <w:lvlJc w:val="left"/>
      <w:pPr>
        <w:ind w:left="720" w:hanging="360"/>
      </w:pPr>
      <w:rPr>
        <w:rFonts w:ascii="Wingdings" w:eastAsiaTheme="minorHAnsi" w:hAnsi="Wingdings" w:cs="Consola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484C4F29"/>
    <w:multiLevelType w:val="multilevel"/>
    <w:tmpl w:val="D8061F64"/>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48F81EA7"/>
    <w:multiLevelType w:val="hybridMultilevel"/>
    <w:tmpl w:val="8F148B28"/>
    <w:lvl w:ilvl="0" w:tplc="50648220">
      <w:numFmt w:val="bullet"/>
      <w:lvlText w:val=""/>
      <w:lvlJc w:val="left"/>
      <w:pPr>
        <w:ind w:left="720" w:hanging="360"/>
      </w:pPr>
      <w:rPr>
        <w:rFonts w:ascii="Wingdings" w:eastAsiaTheme="minorHAnsi" w:hAnsi="Wingding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4BB655F2"/>
    <w:multiLevelType w:val="hybridMultilevel"/>
    <w:tmpl w:val="6128A310"/>
    <w:lvl w:ilvl="0" w:tplc="9E769ED8">
      <w:numFmt w:val="bullet"/>
      <w:lvlText w:val=""/>
      <w:lvlJc w:val="left"/>
      <w:pPr>
        <w:ind w:left="720" w:hanging="360"/>
      </w:pPr>
      <w:rPr>
        <w:rFonts w:ascii="Wingdings" w:eastAsiaTheme="minorHAnsi" w:hAnsi="Wingdings" w:cstheme="minorBidi" w:hint="default"/>
        <w:color w:val="auto"/>
        <w:sz w:val="22"/>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4C93620B"/>
    <w:multiLevelType w:val="hybridMultilevel"/>
    <w:tmpl w:val="92A43EBA"/>
    <w:lvl w:ilvl="0" w:tplc="908CC300">
      <w:numFmt w:val="bullet"/>
      <w:lvlText w:val=""/>
      <w:lvlJc w:val="left"/>
      <w:pPr>
        <w:ind w:left="720" w:hanging="360"/>
      </w:pPr>
      <w:rPr>
        <w:rFonts w:ascii="Wingdings" w:eastAsiaTheme="minorHAnsi" w:hAnsi="Wingdings" w:cs="Consola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4CEA01A6"/>
    <w:multiLevelType w:val="hybridMultilevel"/>
    <w:tmpl w:val="B2D40C0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54DC4E3C"/>
    <w:multiLevelType w:val="hybridMultilevel"/>
    <w:tmpl w:val="902C5EE0"/>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3" w15:restartNumberingAfterBreak="0">
    <w:nsid w:val="55CF20D7"/>
    <w:multiLevelType w:val="hybridMultilevel"/>
    <w:tmpl w:val="53822472"/>
    <w:lvl w:ilvl="0" w:tplc="DEA4E400">
      <w:numFmt w:val="bullet"/>
      <w:lvlText w:val="-"/>
      <w:lvlJc w:val="left"/>
      <w:pPr>
        <w:ind w:left="720" w:hanging="360"/>
      </w:pPr>
      <w:rPr>
        <w:rFonts w:ascii="Calibri" w:eastAsiaTheme="minorHAnsi" w:hAnsi="Calibri" w:cs="Calibri" w:hint="default"/>
        <w:sz w:val="22"/>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58130A28"/>
    <w:multiLevelType w:val="hybridMultilevel"/>
    <w:tmpl w:val="7E90ED0A"/>
    <w:lvl w:ilvl="0" w:tplc="7B9449A4">
      <w:numFmt w:val="bullet"/>
      <w:lvlText w:val=""/>
      <w:lvlJc w:val="left"/>
      <w:pPr>
        <w:ind w:left="720" w:hanging="360"/>
      </w:pPr>
      <w:rPr>
        <w:rFonts w:ascii="Wingdings" w:eastAsiaTheme="minorHAnsi" w:hAnsi="Wingding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59350CFB"/>
    <w:multiLevelType w:val="multilevel"/>
    <w:tmpl w:val="9DF09F08"/>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6" w15:restartNumberingAfterBreak="0">
    <w:nsid w:val="5DEC6B47"/>
    <w:multiLevelType w:val="multilevel"/>
    <w:tmpl w:val="604E1C0A"/>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7" w15:restartNumberingAfterBreak="0">
    <w:nsid w:val="6255191D"/>
    <w:multiLevelType w:val="hybridMultilevel"/>
    <w:tmpl w:val="2BAE131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8" w15:restartNumberingAfterBreak="0">
    <w:nsid w:val="65926CDF"/>
    <w:multiLevelType w:val="hybridMultilevel"/>
    <w:tmpl w:val="D2C42F4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9" w15:restartNumberingAfterBreak="0">
    <w:nsid w:val="69F701E2"/>
    <w:multiLevelType w:val="multilevel"/>
    <w:tmpl w:val="D7FC58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8D49E9"/>
    <w:multiLevelType w:val="hybridMultilevel"/>
    <w:tmpl w:val="3ACE3E62"/>
    <w:lvl w:ilvl="0" w:tplc="568EFB7A">
      <w:numFmt w:val="bullet"/>
      <w:lvlText w:val=""/>
      <w:lvlJc w:val="left"/>
      <w:pPr>
        <w:ind w:left="720" w:hanging="360"/>
      </w:pPr>
      <w:rPr>
        <w:rFonts w:ascii="Wingdings" w:eastAsiaTheme="minorHAnsi" w:hAnsi="Wingding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D8C2C6D"/>
    <w:multiLevelType w:val="multilevel"/>
    <w:tmpl w:val="04090023"/>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35"/>
  </w:num>
  <w:num w:numId="2">
    <w:abstractNumId w:val="12"/>
  </w:num>
  <w:num w:numId="3">
    <w:abstractNumId w:val="10"/>
  </w:num>
  <w:num w:numId="4">
    <w:abstractNumId w:val="41"/>
  </w:num>
  <w:num w:numId="5">
    <w:abstractNumId w:val="13"/>
  </w:num>
  <w:num w:numId="6">
    <w:abstractNumId w:val="23"/>
  </w:num>
  <w:num w:numId="7">
    <w:abstractNumId w:val="27"/>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7"/>
  </w:num>
  <w:num w:numId="19">
    <w:abstractNumId w:val="18"/>
  </w:num>
  <w:num w:numId="20">
    <w:abstractNumId w:val="36"/>
  </w:num>
  <w:num w:numId="21">
    <w:abstractNumId w:val="25"/>
  </w:num>
  <w:num w:numId="22">
    <w:abstractNumId w:val="11"/>
  </w:num>
  <w:num w:numId="23">
    <w:abstractNumId w:val="42"/>
  </w:num>
  <w:num w:numId="24">
    <w:abstractNumId w:val="40"/>
  </w:num>
  <w:num w:numId="25">
    <w:abstractNumId w:val="28"/>
  </w:num>
  <w:num w:numId="26">
    <w:abstractNumId w:val="39"/>
  </w:num>
  <w:num w:numId="27">
    <w:abstractNumId w:val="37"/>
  </w:num>
  <w:num w:numId="28">
    <w:abstractNumId w:val="15"/>
  </w:num>
  <w:num w:numId="29">
    <w:abstractNumId w:val="32"/>
  </w:num>
  <w:num w:numId="30">
    <w:abstractNumId w:val="38"/>
  </w:num>
  <w:num w:numId="31">
    <w:abstractNumId w:val="31"/>
  </w:num>
  <w:num w:numId="32">
    <w:abstractNumId w:val="19"/>
  </w:num>
  <w:num w:numId="33">
    <w:abstractNumId w:val="20"/>
  </w:num>
  <w:num w:numId="34">
    <w:abstractNumId w:val="29"/>
  </w:num>
  <w:num w:numId="35">
    <w:abstractNumId w:val="34"/>
  </w:num>
  <w:num w:numId="36">
    <w:abstractNumId w:val="22"/>
  </w:num>
  <w:num w:numId="37">
    <w:abstractNumId w:val="30"/>
  </w:num>
  <w:num w:numId="38">
    <w:abstractNumId w:val="26"/>
  </w:num>
  <w:num w:numId="39">
    <w:abstractNumId w:val="33"/>
  </w:num>
  <w:num w:numId="40">
    <w:abstractNumId w:val="14"/>
  </w:num>
  <w:num w:numId="41">
    <w:abstractNumId w:val="21"/>
  </w:num>
  <w:num w:numId="42">
    <w:abstractNumId w:val="16"/>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activeWritingStyle w:appName="MSWord" w:lang="da-DK" w:vendorID="64" w:dllVersion="131078" w:nlCheck="1" w:checkStyle="0"/>
  <w:activeWritingStyle w:appName="MSWord" w:lang="en-US" w:vendorID="64" w:dllVersion="131078" w:nlCheck="1" w:checkStyle="1"/>
  <w:proofState w:grammar="clean"/>
  <w:attachedTemplate r:id="rId1"/>
  <w:defaultTabStop w:val="720"/>
  <w:hyphenationZone w:val="425"/>
  <w:characterSpacingControl w:val="doNotCompress"/>
  <w:hdrShapeDefaults>
    <o:shapedefaults v:ext="edit" spidmax="159748"/>
    <o:shapelayout v:ext="edit">
      <o:idmap v:ext="edit" data="156"/>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D79"/>
    <w:rsid w:val="000040CF"/>
    <w:rsid w:val="000169E8"/>
    <w:rsid w:val="00026993"/>
    <w:rsid w:val="000302B4"/>
    <w:rsid w:val="0003692E"/>
    <w:rsid w:val="00040E9E"/>
    <w:rsid w:val="0004131B"/>
    <w:rsid w:val="0005155B"/>
    <w:rsid w:val="00065F59"/>
    <w:rsid w:val="00073D27"/>
    <w:rsid w:val="00074EBC"/>
    <w:rsid w:val="00082DFD"/>
    <w:rsid w:val="000850F6"/>
    <w:rsid w:val="000921A4"/>
    <w:rsid w:val="00097795"/>
    <w:rsid w:val="000A0EB4"/>
    <w:rsid w:val="000A7673"/>
    <w:rsid w:val="000B1C45"/>
    <w:rsid w:val="000B4A85"/>
    <w:rsid w:val="000C2677"/>
    <w:rsid w:val="000C2F64"/>
    <w:rsid w:val="000C38E6"/>
    <w:rsid w:val="000C5AA1"/>
    <w:rsid w:val="000D61BA"/>
    <w:rsid w:val="000E16C7"/>
    <w:rsid w:val="000E3A5A"/>
    <w:rsid w:val="000E43D2"/>
    <w:rsid w:val="000E6A07"/>
    <w:rsid w:val="000E7298"/>
    <w:rsid w:val="000F3557"/>
    <w:rsid w:val="000F3DAC"/>
    <w:rsid w:val="00104A05"/>
    <w:rsid w:val="0011061D"/>
    <w:rsid w:val="00116D06"/>
    <w:rsid w:val="00123BCF"/>
    <w:rsid w:val="00124783"/>
    <w:rsid w:val="00125C3B"/>
    <w:rsid w:val="00126564"/>
    <w:rsid w:val="00156E89"/>
    <w:rsid w:val="00157FBD"/>
    <w:rsid w:val="00165CFA"/>
    <w:rsid w:val="00172CD5"/>
    <w:rsid w:val="0017678F"/>
    <w:rsid w:val="00184204"/>
    <w:rsid w:val="00184D3B"/>
    <w:rsid w:val="00185A24"/>
    <w:rsid w:val="0019242A"/>
    <w:rsid w:val="001A51D6"/>
    <w:rsid w:val="001A523C"/>
    <w:rsid w:val="001B51A4"/>
    <w:rsid w:val="001B75E4"/>
    <w:rsid w:val="001C468E"/>
    <w:rsid w:val="001D06E1"/>
    <w:rsid w:val="001D3350"/>
    <w:rsid w:val="002235FE"/>
    <w:rsid w:val="00231153"/>
    <w:rsid w:val="002400CF"/>
    <w:rsid w:val="00243748"/>
    <w:rsid w:val="00243E1E"/>
    <w:rsid w:val="00252490"/>
    <w:rsid w:val="002566F7"/>
    <w:rsid w:val="00260838"/>
    <w:rsid w:val="0026670E"/>
    <w:rsid w:val="0029604D"/>
    <w:rsid w:val="002A191E"/>
    <w:rsid w:val="002C09BF"/>
    <w:rsid w:val="002C280B"/>
    <w:rsid w:val="002C4461"/>
    <w:rsid w:val="002C717E"/>
    <w:rsid w:val="002D1A5E"/>
    <w:rsid w:val="002D6A78"/>
    <w:rsid w:val="002D7883"/>
    <w:rsid w:val="00311552"/>
    <w:rsid w:val="00312A09"/>
    <w:rsid w:val="00314313"/>
    <w:rsid w:val="00324761"/>
    <w:rsid w:val="00333123"/>
    <w:rsid w:val="00334E84"/>
    <w:rsid w:val="003368E7"/>
    <w:rsid w:val="00340B0B"/>
    <w:rsid w:val="003447DF"/>
    <w:rsid w:val="00350629"/>
    <w:rsid w:val="00351F5E"/>
    <w:rsid w:val="00360BCF"/>
    <w:rsid w:val="00373069"/>
    <w:rsid w:val="003733BA"/>
    <w:rsid w:val="00381118"/>
    <w:rsid w:val="00390AF9"/>
    <w:rsid w:val="003A06AC"/>
    <w:rsid w:val="003A12C6"/>
    <w:rsid w:val="003A34E3"/>
    <w:rsid w:val="003B34FB"/>
    <w:rsid w:val="003C1D8F"/>
    <w:rsid w:val="003C376E"/>
    <w:rsid w:val="003C78E2"/>
    <w:rsid w:val="003D0392"/>
    <w:rsid w:val="003D2A64"/>
    <w:rsid w:val="003D3B47"/>
    <w:rsid w:val="003D5D65"/>
    <w:rsid w:val="003E0EE1"/>
    <w:rsid w:val="003E746C"/>
    <w:rsid w:val="003F1264"/>
    <w:rsid w:val="003F3156"/>
    <w:rsid w:val="003F6240"/>
    <w:rsid w:val="00412FEF"/>
    <w:rsid w:val="00425351"/>
    <w:rsid w:val="004259A0"/>
    <w:rsid w:val="004356CD"/>
    <w:rsid w:val="004541D7"/>
    <w:rsid w:val="00457D7D"/>
    <w:rsid w:val="00460BBD"/>
    <w:rsid w:val="00476FC9"/>
    <w:rsid w:val="00485AAE"/>
    <w:rsid w:val="0048626E"/>
    <w:rsid w:val="00486456"/>
    <w:rsid w:val="00497BA4"/>
    <w:rsid w:val="004C06A2"/>
    <w:rsid w:val="004C1C50"/>
    <w:rsid w:val="004D0F7F"/>
    <w:rsid w:val="004E0D07"/>
    <w:rsid w:val="004E1806"/>
    <w:rsid w:val="004E1EF2"/>
    <w:rsid w:val="004E5BD4"/>
    <w:rsid w:val="004F6DD9"/>
    <w:rsid w:val="005141DE"/>
    <w:rsid w:val="00516B86"/>
    <w:rsid w:val="0052014F"/>
    <w:rsid w:val="00522212"/>
    <w:rsid w:val="00526512"/>
    <w:rsid w:val="0052788B"/>
    <w:rsid w:val="0055078E"/>
    <w:rsid w:val="00555265"/>
    <w:rsid w:val="00564901"/>
    <w:rsid w:val="00583A9E"/>
    <w:rsid w:val="00584B1A"/>
    <w:rsid w:val="0058501B"/>
    <w:rsid w:val="0059114E"/>
    <w:rsid w:val="0059650D"/>
    <w:rsid w:val="005A04D8"/>
    <w:rsid w:val="005A128B"/>
    <w:rsid w:val="005B3604"/>
    <w:rsid w:val="005C09D0"/>
    <w:rsid w:val="005D1FE4"/>
    <w:rsid w:val="005D719A"/>
    <w:rsid w:val="005E21A2"/>
    <w:rsid w:val="005E4085"/>
    <w:rsid w:val="006035F4"/>
    <w:rsid w:val="00615C52"/>
    <w:rsid w:val="0062763A"/>
    <w:rsid w:val="00633139"/>
    <w:rsid w:val="00645252"/>
    <w:rsid w:val="006646B6"/>
    <w:rsid w:val="00666ED7"/>
    <w:rsid w:val="00680119"/>
    <w:rsid w:val="00681791"/>
    <w:rsid w:val="0068441B"/>
    <w:rsid w:val="006859FC"/>
    <w:rsid w:val="0068708E"/>
    <w:rsid w:val="006909AE"/>
    <w:rsid w:val="0069393C"/>
    <w:rsid w:val="00695259"/>
    <w:rsid w:val="006A1017"/>
    <w:rsid w:val="006D300C"/>
    <w:rsid w:val="006D3D74"/>
    <w:rsid w:val="006D535D"/>
    <w:rsid w:val="006D7525"/>
    <w:rsid w:val="006E34DB"/>
    <w:rsid w:val="006E59C0"/>
    <w:rsid w:val="006F0B52"/>
    <w:rsid w:val="00703C19"/>
    <w:rsid w:val="00713861"/>
    <w:rsid w:val="00716561"/>
    <w:rsid w:val="00722163"/>
    <w:rsid w:val="00727876"/>
    <w:rsid w:val="00735AD8"/>
    <w:rsid w:val="00737580"/>
    <w:rsid w:val="007424D6"/>
    <w:rsid w:val="00744B42"/>
    <w:rsid w:val="00745512"/>
    <w:rsid w:val="0075547F"/>
    <w:rsid w:val="00756D93"/>
    <w:rsid w:val="0076440F"/>
    <w:rsid w:val="007740A3"/>
    <w:rsid w:val="007750BD"/>
    <w:rsid w:val="00775748"/>
    <w:rsid w:val="0078025E"/>
    <w:rsid w:val="00783018"/>
    <w:rsid w:val="00783FEC"/>
    <w:rsid w:val="00786810"/>
    <w:rsid w:val="007B029A"/>
    <w:rsid w:val="007C15CA"/>
    <w:rsid w:val="007E06B0"/>
    <w:rsid w:val="007F5BAF"/>
    <w:rsid w:val="00800E3E"/>
    <w:rsid w:val="00815087"/>
    <w:rsid w:val="00825FA0"/>
    <w:rsid w:val="00837C69"/>
    <w:rsid w:val="00841E21"/>
    <w:rsid w:val="00844090"/>
    <w:rsid w:val="00846B36"/>
    <w:rsid w:val="00861D12"/>
    <w:rsid w:val="00877D6A"/>
    <w:rsid w:val="008813F2"/>
    <w:rsid w:val="00881564"/>
    <w:rsid w:val="0088229C"/>
    <w:rsid w:val="0088617E"/>
    <w:rsid w:val="008A27D3"/>
    <w:rsid w:val="008B4FF6"/>
    <w:rsid w:val="008B63EC"/>
    <w:rsid w:val="008E3177"/>
    <w:rsid w:val="008F0289"/>
    <w:rsid w:val="008F0E6D"/>
    <w:rsid w:val="008F17C4"/>
    <w:rsid w:val="008F3241"/>
    <w:rsid w:val="00901C7F"/>
    <w:rsid w:val="0090734F"/>
    <w:rsid w:val="00914C53"/>
    <w:rsid w:val="00915FD5"/>
    <w:rsid w:val="009260E6"/>
    <w:rsid w:val="009342C3"/>
    <w:rsid w:val="00936314"/>
    <w:rsid w:val="00941BC0"/>
    <w:rsid w:val="00955B66"/>
    <w:rsid w:val="009569F8"/>
    <w:rsid w:val="009576D6"/>
    <w:rsid w:val="009613C9"/>
    <w:rsid w:val="009658D9"/>
    <w:rsid w:val="009668A2"/>
    <w:rsid w:val="009675A7"/>
    <w:rsid w:val="009748B0"/>
    <w:rsid w:val="00975397"/>
    <w:rsid w:val="00981B0D"/>
    <w:rsid w:val="00990842"/>
    <w:rsid w:val="00995BBF"/>
    <w:rsid w:val="009B21DD"/>
    <w:rsid w:val="009B2B92"/>
    <w:rsid w:val="009B3914"/>
    <w:rsid w:val="009B72F2"/>
    <w:rsid w:val="009D5A53"/>
    <w:rsid w:val="009E0F04"/>
    <w:rsid w:val="009E19CC"/>
    <w:rsid w:val="009E59B1"/>
    <w:rsid w:val="009F1460"/>
    <w:rsid w:val="009F751D"/>
    <w:rsid w:val="00A03D79"/>
    <w:rsid w:val="00A15A07"/>
    <w:rsid w:val="00A17ED8"/>
    <w:rsid w:val="00A2002B"/>
    <w:rsid w:val="00A25517"/>
    <w:rsid w:val="00A30254"/>
    <w:rsid w:val="00A642AC"/>
    <w:rsid w:val="00A65335"/>
    <w:rsid w:val="00A80A25"/>
    <w:rsid w:val="00A84660"/>
    <w:rsid w:val="00A857A8"/>
    <w:rsid w:val="00A85A1E"/>
    <w:rsid w:val="00A85DD3"/>
    <w:rsid w:val="00A9204E"/>
    <w:rsid w:val="00A93820"/>
    <w:rsid w:val="00A96180"/>
    <w:rsid w:val="00AA0064"/>
    <w:rsid w:val="00AA0205"/>
    <w:rsid w:val="00AA05BB"/>
    <w:rsid w:val="00AA741A"/>
    <w:rsid w:val="00AB018A"/>
    <w:rsid w:val="00AC076E"/>
    <w:rsid w:val="00AD5AA7"/>
    <w:rsid w:val="00AD72F0"/>
    <w:rsid w:val="00AE62EF"/>
    <w:rsid w:val="00AF1CB8"/>
    <w:rsid w:val="00AF551D"/>
    <w:rsid w:val="00B25472"/>
    <w:rsid w:val="00B2681B"/>
    <w:rsid w:val="00B30162"/>
    <w:rsid w:val="00B31F0A"/>
    <w:rsid w:val="00B3493A"/>
    <w:rsid w:val="00B427D3"/>
    <w:rsid w:val="00B472D5"/>
    <w:rsid w:val="00B52D49"/>
    <w:rsid w:val="00B61626"/>
    <w:rsid w:val="00B66150"/>
    <w:rsid w:val="00B739D0"/>
    <w:rsid w:val="00B756F4"/>
    <w:rsid w:val="00B7791D"/>
    <w:rsid w:val="00B77D4A"/>
    <w:rsid w:val="00B95B3A"/>
    <w:rsid w:val="00B96006"/>
    <w:rsid w:val="00BB0B77"/>
    <w:rsid w:val="00BB41DA"/>
    <w:rsid w:val="00BB7EF1"/>
    <w:rsid w:val="00BC01FD"/>
    <w:rsid w:val="00BC0E60"/>
    <w:rsid w:val="00BC469C"/>
    <w:rsid w:val="00BC70E9"/>
    <w:rsid w:val="00BD188B"/>
    <w:rsid w:val="00BD4B5B"/>
    <w:rsid w:val="00BD6CA9"/>
    <w:rsid w:val="00BE68EE"/>
    <w:rsid w:val="00BF1D1D"/>
    <w:rsid w:val="00BF275A"/>
    <w:rsid w:val="00BF325E"/>
    <w:rsid w:val="00C0446C"/>
    <w:rsid w:val="00C11EAB"/>
    <w:rsid w:val="00C15942"/>
    <w:rsid w:val="00C25A57"/>
    <w:rsid w:val="00C332FB"/>
    <w:rsid w:val="00C3334C"/>
    <w:rsid w:val="00C337FE"/>
    <w:rsid w:val="00C459E9"/>
    <w:rsid w:val="00C546AC"/>
    <w:rsid w:val="00C753FB"/>
    <w:rsid w:val="00C9710B"/>
    <w:rsid w:val="00CA681E"/>
    <w:rsid w:val="00CC0F3A"/>
    <w:rsid w:val="00CC65DE"/>
    <w:rsid w:val="00CE14B0"/>
    <w:rsid w:val="00CE52DA"/>
    <w:rsid w:val="00CF1752"/>
    <w:rsid w:val="00D076A4"/>
    <w:rsid w:val="00D108E9"/>
    <w:rsid w:val="00D12D06"/>
    <w:rsid w:val="00D326CD"/>
    <w:rsid w:val="00D37BE6"/>
    <w:rsid w:val="00D447C6"/>
    <w:rsid w:val="00D51FB0"/>
    <w:rsid w:val="00D536FB"/>
    <w:rsid w:val="00D624F8"/>
    <w:rsid w:val="00D63BA2"/>
    <w:rsid w:val="00D663BD"/>
    <w:rsid w:val="00D75855"/>
    <w:rsid w:val="00D77EB3"/>
    <w:rsid w:val="00DC5D2B"/>
    <w:rsid w:val="00DE0B90"/>
    <w:rsid w:val="00DE4D1A"/>
    <w:rsid w:val="00DF3CC0"/>
    <w:rsid w:val="00E01453"/>
    <w:rsid w:val="00E021A2"/>
    <w:rsid w:val="00E0561D"/>
    <w:rsid w:val="00E06A98"/>
    <w:rsid w:val="00E11544"/>
    <w:rsid w:val="00E12C07"/>
    <w:rsid w:val="00E260FA"/>
    <w:rsid w:val="00E53BF4"/>
    <w:rsid w:val="00E62D42"/>
    <w:rsid w:val="00E657E8"/>
    <w:rsid w:val="00E6791B"/>
    <w:rsid w:val="00E716DB"/>
    <w:rsid w:val="00E733C3"/>
    <w:rsid w:val="00E7685D"/>
    <w:rsid w:val="00E82D91"/>
    <w:rsid w:val="00E84E0E"/>
    <w:rsid w:val="00E86068"/>
    <w:rsid w:val="00E90CD2"/>
    <w:rsid w:val="00E9227C"/>
    <w:rsid w:val="00E942D6"/>
    <w:rsid w:val="00EA23D9"/>
    <w:rsid w:val="00EB324B"/>
    <w:rsid w:val="00EB7FC6"/>
    <w:rsid w:val="00ED2753"/>
    <w:rsid w:val="00ED484D"/>
    <w:rsid w:val="00ED7D8D"/>
    <w:rsid w:val="00EE58DC"/>
    <w:rsid w:val="00EE74C3"/>
    <w:rsid w:val="00EF2B6D"/>
    <w:rsid w:val="00EF3A3A"/>
    <w:rsid w:val="00EF4547"/>
    <w:rsid w:val="00F06153"/>
    <w:rsid w:val="00F225C6"/>
    <w:rsid w:val="00F23471"/>
    <w:rsid w:val="00F23D73"/>
    <w:rsid w:val="00F37311"/>
    <w:rsid w:val="00F4074A"/>
    <w:rsid w:val="00F5092B"/>
    <w:rsid w:val="00F60156"/>
    <w:rsid w:val="00F607E3"/>
    <w:rsid w:val="00F627AE"/>
    <w:rsid w:val="00F744E8"/>
    <w:rsid w:val="00F80137"/>
    <w:rsid w:val="00F97A3B"/>
    <w:rsid w:val="00FB028E"/>
    <w:rsid w:val="00FD39BB"/>
    <w:rsid w:val="00FF0D48"/>
    <w:rsid w:val="00FF74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9748"/>
    <o:shapelayout v:ext="edit">
      <o:idmap v:ext="edit" data="1"/>
    </o:shapelayout>
  </w:shapeDefaults>
  <w:decimalSymbol w:val=","/>
  <w:listSeparator w:val=";"/>
  <w14:docId w14:val="75A7BB8D"/>
  <w15:chartTrackingRefBased/>
  <w15:docId w15:val="{BB653745-7213-4E76-A39C-553706E88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1791"/>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Heading">
    <w:name w:val="TOC Heading"/>
    <w:basedOn w:val="Heading1"/>
    <w:next w:val="Normal"/>
    <w:uiPriority w:val="39"/>
    <w:unhideWhenUsed/>
    <w:qFormat/>
    <w:rsid w:val="00EF3A3A"/>
    <w:pPr>
      <w:spacing w:line="259" w:lineRule="auto"/>
      <w:outlineLvl w:val="9"/>
    </w:pPr>
    <w:rPr>
      <w:color w:val="2E74B5" w:themeColor="accent1" w:themeShade="BF"/>
      <w:lang w:eastAsia="da-DK"/>
    </w:rPr>
  </w:style>
  <w:style w:type="paragraph" w:styleId="TOC1">
    <w:name w:val="toc 1"/>
    <w:basedOn w:val="Normal"/>
    <w:next w:val="Normal"/>
    <w:autoRedefine/>
    <w:uiPriority w:val="39"/>
    <w:unhideWhenUsed/>
    <w:rsid w:val="00EF3A3A"/>
    <w:pPr>
      <w:spacing w:after="100"/>
    </w:pPr>
  </w:style>
  <w:style w:type="paragraph" w:styleId="TOC2">
    <w:name w:val="toc 2"/>
    <w:basedOn w:val="Normal"/>
    <w:next w:val="Normal"/>
    <w:autoRedefine/>
    <w:uiPriority w:val="39"/>
    <w:unhideWhenUsed/>
    <w:rsid w:val="00EF3A3A"/>
    <w:pPr>
      <w:spacing w:after="100"/>
      <w:ind w:left="220"/>
    </w:pPr>
  </w:style>
  <w:style w:type="paragraph" w:styleId="NoSpacing">
    <w:name w:val="No Spacing"/>
    <w:uiPriority w:val="1"/>
    <w:qFormat/>
    <w:rsid w:val="00F97A3B"/>
  </w:style>
  <w:style w:type="paragraph" w:styleId="ListParagraph">
    <w:name w:val="List Paragraph"/>
    <w:basedOn w:val="Normal"/>
    <w:uiPriority w:val="34"/>
    <w:unhideWhenUsed/>
    <w:qFormat/>
    <w:rsid w:val="00E62D42"/>
    <w:pPr>
      <w:ind w:left="720"/>
      <w:contextualSpacing/>
    </w:pPr>
  </w:style>
  <w:style w:type="paragraph" w:styleId="TOC3">
    <w:name w:val="toc 3"/>
    <w:basedOn w:val="Normal"/>
    <w:next w:val="Normal"/>
    <w:autoRedefine/>
    <w:uiPriority w:val="39"/>
    <w:unhideWhenUsed/>
    <w:rsid w:val="00CF1752"/>
    <w:pPr>
      <w:spacing w:after="100"/>
      <w:ind w:left="440"/>
    </w:pPr>
  </w:style>
  <w:style w:type="table" w:styleId="TableGrid">
    <w:name w:val="Table Grid"/>
    <w:basedOn w:val="TableNormal"/>
    <w:uiPriority w:val="39"/>
    <w:rsid w:val="009B39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cript">
    <w:name w:val="Script"/>
    <w:basedOn w:val="NoSpacing"/>
    <w:next w:val="Normal"/>
    <w:link w:val="ScriptChar"/>
    <w:autoRedefine/>
    <w:qFormat/>
    <w:rsid w:val="00B66150"/>
    <w:pPr>
      <w:framePr w:wrap="around" w:vAnchor="text" w:hAnchor="text" w:y="1"/>
      <w:pBdr>
        <w:top w:val="dotted" w:sz="4" w:space="1" w:color="auto"/>
        <w:left w:val="dotted" w:sz="4" w:space="4" w:color="auto"/>
        <w:bottom w:val="dotted" w:sz="4" w:space="1" w:color="auto"/>
        <w:right w:val="dotted" w:sz="4" w:space="4" w:color="auto"/>
      </w:pBdr>
      <w:contextualSpacing/>
    </w:pPr>
    <w:rPr>
      <w:i/>
      <w:color w:val="0070C0"/>
      <w:sz w:val="18"/>
      <w:lang w:val="en-US"/>
    </w:rPr>
  </w:style>
  <w:style w:type="character" w:customStyle="1" w:styleId="ScriptChar">
    <w:name w:val="Script Char"/>
    <w:basedOn w:val="DefaultParagraphFont"/>
    <w:link w:val="Script"/>
    <w:rsid w:val="00B66150"/>
    <w:rPr>
      <w:i/>
      <w:color w:val="0070C0"/>
      <w:sz w:val="18"/>
      <w:lang w:val="en-US"/>
    </w:rPr>
  </w:style>
  <w:style w:type="character" w:customStyle="1" w:styleId="hljs-keyword">
    <w:name w:val="hljs-keyword"/>
    <w:basedOn w:val="DefaultParagraphFont"/>
    <w:rsid w:val="00074EBC"/>
  </w:style>
  <w:style w:type="character" w:customStyle="1" w:styleId="hljs-comment">
    <w:name w:val="hljs-comment"/>
    <w:basedOn w:val="DefaultParagraphFont"/>
    <w:rsid w:val="00B7791D"/>
  </w:style>
  <w:style w:type="paragraph" w:styleId="NormalWeb">
    <w:name w:val="Normal (Web)"/>
    <w:basedOn w:val="Normal"/>
    <w:uiPriority w:val="99"/>
    <w:semiHidden/>
    <w:unhideWhenUsed/>
    <w:rsid w:val="00324761"/>
    <w:pPr>
      <w:spacing w:before="100" w:beforeAutospacing="1" w:after="100" w:afterAutospacing="1"/>
    </w:pPr>
    <w:rPr>
      <w:rFonts w:ascii="Times New Roman" w:eastAsia="Times New Roman" w:hAnsi="Times New Roman" w:cs="Times New Roman"/>
      <w:sz w:val="24"/>
      <w:szCs w:val="24"/>
      <w:lang w:eastAsia="da-DK"/>
    </w:rPr>
  </w:style>
  <w:style w:type="paragraph" w:styleId="TOC4">
    <w:name w:val="toc 4"/>
    <w:basedOn w:val="Normal"/>
    <w:next w:val="Normal"/>
    <w:autoRedefine/>
    <w:uiPriority w:val="39"/>
    <w:unhideWhenUsed/>
    <w:rsid w:val="000C38E6"/>
    <w:pPr>
      <w:spacing w:after="100" w:line="259" w:lineRule="auto"/>
      <w:ind w:left="660"/>
    </w:pPr>
    <w:rPr>
      <w:rFonts w:eastAsiaTheme="minorEastAsia"/>
      <w:lang w:eastAsia="da-DK"/>
    </w:rPr>
  </w:style>
  <w:style w:type="paragraph" w:styleId="TOC5">
    <w:name w:val="toc 5"/>
    <w:basedOn w:val="Normal"/>
    <w:next w:val="Normal"/>
    <w:autoRedefine/>
    <w:uiPriority w:val="39"/>
    <w:unhideWhenUsed/>
    <w:rsid w:val="000C38E6"/>
    <w:pPr>
      <w:spacing w:after="100" w:line="259" w:lineRule="auto"/>
      <w:ind w:left="880"/>
    </w:pPr>
    <w:rPr>
      <w:rFonts w:eastAsiaTheme="minorEastAsia"/>
      <w:lang w:eastAsia="da-DK"/>
    </w:rPr>
  </w:style>
  <w:style w:type="paragraph" w:styleId="TOC6">
    <w:name w:val="toc 6"/>
    <w:basedOn w:val="Normal"/>
    <w:next w:val="Normal"/>
    <w:autoRedefine/>
    <w:uiPriority w:val="39"/>
    <w:unhideWhenUsed/>
    <w:rsid w:val="000C38E6"/>
    <w:pPr>
      <w:spacing w:after="100" w:line="259" w:lineRule="auto"/>
      <w:ind w:left="1100"/>
    </w:pPr>
    <w:rPr>
      <w:rFonts w:eastAsiaTheme="minorEastAsia"/>
      <w:lang w:eastAsia="da-DK"/>
    </w:rPr>
  </w:style>
  <w:style w:type="paragraph" w:styleId="TOC7">
    <w:name w:val="toc 7"/>
    <w:basedOn w:val="Normal"/>
    <w:next w:val="Normal"/>
    <w:autoRedefine/>
    <w:uiPriority w:val="39"/>
    <w:unhideWhenUsed/>
    <w:rsid w:val="000C38E6"/>
    <w:pPr>
      <w:spacing w:after="100" w:line="259" w:lineRule="auto"/>
      <w:ind w:left="1320"/>
    </w:pPr>
    <w:rPr>
      <w:rFonts w:eastAsiaTheme="minorEastAsia"/>
      <w:lang w:eastAsia="da-DK"/>
    </w:rPr>
  </w:style>
  <w:style w:type="paragraph" w:styleId="TOC8">
    <w:name w:val="toc 8"/>
    <w:basedOn w:val="Normal"/>
    <w:next w:val="Normal"/>
    <w:autoRedefine/>
    <w:uiPriority w:val="39"/>
    <w:unhideWhenUsed/>
    <w:rsid w:val="000C38E6"/>
    <w:pPr>
      <w:spacing w:after="100" w:line="259" w:lineRule="auto"/>
      <w:ind w:left="1540"/>
    </w:pPr>
    <w:rPr>
      <w:rFonts w:eastAsiaTheme="minorEastAsia"/>
      <w:lang w:eastAsia="da-DK"/>
    </w:rPr>
  </w:style>
  <w:style w:type="paragraph" w:styleId="TOC9">
    <w:name w:val="toc 9"/>
    <w:basedOn w:val="Normal"/>
    <w:next w:val="Normal"/>
    <w:autoRedefine/>
    <w:uiPriority w:val="39"/>
    <w:unhideWhenUsed/>
    <w:rsid w:val="000C38E6"/>
    <w:pPr>
      <w:spacing w:after="100" w:line="259" w:lineRule="auto"/>
      <w:ind w:left="1760"/>
    </w:pPr>
    <w:rPr>
      <w:rFonts w:eastAsiaTheme="minorEastAsia"/>
      <w:lang w:eastAsia="da-DK"/>
    </w:rPr>
  </w:style>
  <w:style w:type="character" w:customStyle="1" w:styleId="kwd">
    <w:name w:val="kwd"/>
    <w:basedOn w:val="DefaultParagraphFont"/>
    <w:rsid w:val="00EE58DC"/>
  </w:style>
  <w:style w:type="character" w:customStyle="1" w:styleId="pln">
    <w:name w:val="pln"/>
    <w:basedOn w:val="DefaultParagraphFont"/>
    <w:rsid w:val="00EE58DC"/>
  </w:style>
  <w:style w:type="character" w:customStyle="1" w:styleId="pun">
    <w:name w:val="pun"/>
    <w:basedOn w:val="DefaultParagraphFont"/>
    <w:rsid w:val="00EE58DC"/>
  </w:style>
  <w:style w:type="character" w:customStyle="1" w:styleId="str">
    <w:name w:val="str"/>
    <w:basedOn w:val="DefaultParagraphFont"/>
    <w:rsid w:val="00EE58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992">
      <w:bodyDiv w:val="1"/>
      <w:marLeft w:val="0"/>
      <w:marRight w:val="0"/>
      <w:marTop w:val="0"/>
      <w:marBottom w:val="0"/>
      <w:divBdr>
        <w:top w:val="none" w:sz="0" w:space="0" w:color="auto"/>
        <w:left w:val="none" w:sz="0" w:space="0" w:color="auto"/>
        <w:bottom w:val="none" w:sz="0" w:space="0" w:color="auto"/>
        <w:right w:val="none" w:sz="0" w:space="0" w:color="auto"/>
      </w:divBdr>
    </w:div>
    <w:div w:id="170145454">
      <w:bodyDiv w:val="1"/>
      <w:marLeft w:val="0"/>
      <w:marRight w:val="0"/>
      <w:marTop w:val="0"/>
      <w:marBottom w:val="0"/>
      <w:divBdr>
        <w:top w:val="none" w:sz="0" w:space="0" w:color="auto"/>
        <w:left w:val="none" w:sz="0" w:space="0" w:color="auto"/>
        <w:bottom w:val="none" w:sz="0" w:space="0" w:color="auto"/>
        <w:right w:val="none" w:sz="0" w:space="0" w:color="auto"/>
      </w:divBdr>
      <w:divsChild>
        <w:div w:id="888494679">
          <w:marLeft w:val="0"/>
          <w:marRight w:val="0"/>
          <w:marTop w:val="0"/>
          <w:marBottom w:val="0"/>
          <w:divBdr>
            <w:top w:val="none" w:sz="0" w:space="0" w:color="auto"/>
            <w:left w:val="none" w:sz="0" w:space="0" w:color="auto"/>
            <w:bottom w:val="none" w:sz="0" w:space="0" w:color="auto"/>
            <w:right w:val="none" w:sz="0" w:space="0" w:color="auto"/>
          </w:divBdr>
        </w:div>
        <w:div w:id="1690374936">
          <w:marLeft w:val="0"/>
          <w:marRight w:val="0"/>
          <w:marTop w:val="0"/>
          <w:marBottom w:val="0"/>
          <w:divBdr>
            <w:top w:val="none" w:sz="0" w:space="0" w:color="auto"/>
            <w:left w:val="none" w:sz="0" w:space="0" w:color="auto"/>
            <w:bottom w:val="none" w:sz="0" w:space="0" w:color="auto"/>
            <w:right w:val="none" w:sz="0" w:space="0" w:color="auto"/>
          </w:divBdr>
        </w:div>
        <w:div w:id="633026015">
          <w:marLeft w:val="0"/>
          <w:marRight w:val="0"/>
          <w:marTop w:val="0"/>
          <w:marBottom w:val="0"/>
          <w:divBdr>
            <w:top w:val="none" w:sz="0" w:space="0" w:color="auto"/>
            <w:left w:val="none" w:sz="0" w:space="0" w:color="auto"/>
            <w:bottom w:val="none" w:sz="0" w:space="0" w:color="auto"/>
            <w:right w:val="none" w:sz="0" w:space="0" w:color="auto"/>
          </w:divBdr>
        </w:div>
        <w:div w:id="307174966">
          <w:marLeft w:val="0"/>
          <w:marRight w:val="0"/>
          <w:marTop w:val="0"/>
          <w:marBottom w:val="0"/>
          <w:divBdr>
            <w:top w:val="none" w:sz="0" w:space="0" w:color="auto"/>
            <w:left w:val="none" w:sz="0" w:space="0" w:color="auto"/>
            <w:bottom w:val="none" w:sz="0" w:space="0" w:color="auto"/>
            <w:right w:val="none" w:sz="0" w:space="0" w:color="auto"/>
          </w:divBdr>
        </w:div>
      </w:divsChild>
    </w:div>
    <w:div w:id="216860275">
      <w:bodyDiv w:val="1"/>
      <w:marLeft w:val="0"/>
      <w:marRight w:val="0"/>
      <w:marTop w:val="0"/>
      <w:marBottom w:val="0"/>
      <w:divBdr>
        <w:top w:val="none" w:sz="0" w:space="0" w:color="auto"/>
        <w:left w:val="none" w:sz="0" w:space="0" w:color="auto"/>
        <w:bottom w:val="none" w:sz="0" w:space="0" w:color="auto"/>
        <w:right w:val="none" w:sz="0" w:space="0" w:color="auto"/>
      </w:divBdr>
      <w:divsChild>
        <w:div w:id="1204633551">
          <w:marLeft w:val="0"/>
          <w:marRight w:val="0"/>
          <w:marTop w:val="0"/>
          <w:marBottom w:val="0"/>
          <w:divBdr>
            <w:top w:val="none" w:sz="0" w:space="0" w:color="auto"/>
            <w:left w:val="none" w:sz="0" w:space="0" w:color="auto"/>
            <w:bottom w:val="none" w:sz="0" w:space="0" w:color="auto"/>
            <w:right w:val="none" w:sz="0" w:space="0" w:color="auto"/>
          </w:divBdr>
        </w:div>
        <w:div w:id="236675094">
          <w:marLeft w:val="0"/>
          <w:marRight w:val="0"/>
          <w:marTop w:val="0"/>
          <w:marBottom w:val="0"/>
          <w:divBdr>
            <w:top w:val="none" w:sz="0" w:space="0" w:color="auto"/>
            <w:left w:val="none" w:sz="0" w:space="0" w:color="auto"/>
            <w:bottom w:val="none" w:sz="0" w:space="0" w:color="auto"/>
            <w:right w:val="none" w:sz="0" w:space="0" w:color="auto"/>
          </w:divBdr>
        </w:div>
        <w:div w:id="1570185719">
          <w:marLeft w:val="0"/>
          <w:marRight w:val="0"/>
          <w:marTop w:val="0"/>
          <w:marBottom w:val="0"/>
          <w:divBdr>
            <w:top w:val="none" w:sz="0" w:space="0" w:color="auto"/>
            <w:left w:val="none" w:sz="0" w:space="0" w:color="auto"/>
            <w:bottom w:val="none" w:sz="0" w:space="0" w:color="auto"/>
            <w:right w:val="none" w:sz="0" w:space="0" w:color="auto"/>
          </w:divBdr>
          <w:divsChild>
            <w:div w:id="126395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5460">
      <w:bodyDiv w:val="1"/>
      <w:marLeft w:val="0"/>
      <w:marRight w:val="0"/>
      <w:marTop w:val="0"/>
      <w:marBottom w:val="0"/>
      <w:divBdr>
        <w:top w:val="none" w:sz="0" w:space="0" w:color="auto"/>
        <w:left w:val="none" w:sz="0" w:space="0" w:color="auto"/>
        <w:bottom w:val="none" w:sz="0" w:space="0" w:color="auto"/>
        <w:right w:val="none" w:sz="0" w:space="0" w:color="auto"/>
      </w:divBdr>
    </w:div>
    <w:div w:id="261381841">
      <w:bodyDiv w:val="1"/>
      <w:marLeft w:val="0"/>
      <w:marRight w:val="0"/>
      <w:marTop w:val="0"/>
      <w:marBottom w:val="0"/>
      <w:divBdr>
        <w:top w:val="none" w:sz="0" w:space="0" w:color="auto"/>
        <w:left w:val="none" w:sz="0" w:space="0" w:color="auto"/>
        <w:bottom w:val="none" w:sz="0" w:space="0" w:color="auto"/>
        <w:right w:val="none" w:sz="0" w:space="0" w:color="auto"/>
      </w:divBdr>
    </w:div>
    <w:div w:id="305089443">
      <w:bodyDiv w:val="1"/>
      <w:marLeft w:val="0"/>
      <w:marRight w:val="0"/>
      <w:marTop w:val="0"/>
      <w:marBottom w:val="0"/>
      <w:divBdr>
        <w:top w:val="none" w:sz="0" w:space="0" w:color="auto"/>
        <w:left w:val="none" w:sz="0" w:space="0" w:color="auto"/>
        <w:bottom w:val="none" w:sz="0" w:space="0" w:color="auto"/>
        <w:right w:val="none" w:sz="0" w:space="0" w:color="auto"/>
      </w:divBdr>
      <w:divsChild>
        <w:div w:id="1421828513">
          <w:marLeft w:val="0"/>
          <w:marRight w:val="0"/>
          <w:marTop w:val="0"/>
          <w:marBottom w:val="0"/>
          <w:divBdr>
            <w:top w:val="none" w:sz="0" w:space="0" w:color="auto"/>
            <w:left w:val="none" w:sz="0" w:space="0" w:color="auto"/>
            <w:bottom w:val="none" w:sz="0" w:space="0" w:color="auto"/>
            <w:right w:val="none" w:sz="0" w:space="0" w:color="auto"/>
          </w:divBdr>
          <w:divsChild>
            <w:div w:id="150759557">
              <w:marLeft w:val="0"/>
              <w:marRight w:val="0"/>
              <w:marTop w:val="0"/>
              <w:marBottom w:val="0"/>
              <w:divBdr>
                <w:top w:val="none" w:sz="0" w:space="0" w:color="auto"/>
                <w:left w:val="none" w:sz="0" w:space="0" w:color="auto"/>
                <w:bottom w:val="none" w:sz="0" w:space="0" w:color="auto"/>
                <w:right w:val="none" w:sz="0" w:space="0" w:color="auto"/>
              </w:divBdr>
              <w:divsChild>
                <w:div w:id="1128742429">
                  <w:marLeft w:val="0"/>
                  <w:marRight w:val="0"/>
                  <w:marTop w:val="0"/>
                  <w:marBottom w:val="0"/>
                  <w:divBdr>
                    <w:top w:val="none" w:sz="0" w:space="0" w:color="auto"/>
                    <w:left w:val="none" w:sz="0" w:space="0" w:color="auto"/>
                    <w:bottom w:val="none" w:sz="0" w:space="0" w:color="auto"/>
                    <w:right w:val="none" w:sz="0" w:space="0" w:color="auto"/>
                  </w:divBdr>
                  <w:divsChild>
                    <w:div w:id="1647317729">
                      <w:marLeft w:val="0"/>
                      <w:marRight w:val="0"/>
                      <w:marTop w:val="0"/>
                      <w:marBottom w:val="0"/>
                      <w:divBdr>
                        <w:top w:val="none" w:sz="0" w:space="0" w:color="auto"/>
                        <w:left w:val="none" w:sz="0" w:space="0" w:color="auto"/>
                        <w:bottom w:val="none" w:sz="0" w:space="0" w:color="auto"/>
                        <w:right w:val="none" w:sz="0" w:space="0" w:color="auto"/>
                      </w:divBdr>
                      <w:divsChild>
                        <w:div w:id="303656049">
                          <w:marLeft w:val="0"/>
                          <w:marRight w:val="0"/>
                          <w:marTop w:val="0"/>
                          <w:marBottom w:val="0"/>
                          <w:divBdr>
                            <w:top w:val="none" w:sz="0" w:space="0" w:color="auto"/>
                            <w:left w:val="none" w:sz="0" w:space="0" w:color="auto"/>
                            <w:bottom w:val="none" w:sz="0" w:space="0" w:color="auto"/>
                            <w:right w:val="none" w:sz="0" w:space="0" w:color="auto"/>
                          </w:divBdr>
                          <w:divsChild>
                            <w:div w:id="683365353">
                              <w:marLeft w:val="0"/>
                              <w:marRight w:val="0"/>
                              <w:marTop w:val="0"/>
                              <w:marBottom w:val="0"/>
                              <w:divBdr>
                                <w:top w:val="none" w:sz="0" w:space="0" w:color="auto"/>
                                <w:left w:val="none" w:sz="0" w:space="0" w:color="auto"/>
                                <w:bottom w:val="none" w:sz="0" w:space="0" w:color="auto"/>
                                <w:right w:val="none" w:sz="0" w:space="0" w:color="auto"/>
                              </w:divBdr>
                              <w:divsChild>
                                <w:div w:id="1772430520">
                                  <w:marLeft w:val="0"/>
                                  <w:marRight w:val="0"/>
                                  <w:marTop w:val="0"/>
                                  <w:marBottom w:val="0"/>
                                  <w:divBdr>
                                    <w:top w:val="none" w:sz="0" w:space="0" w:color="auto"/>
                                    <w:left w:val="none" w:sz="0" w:space="0" w:color="auto"/>
                                    <w:bottom w:val="none" w:sz="0" w:space="0" w:color="auto"/>
                                    <w:right w:val="none" w:sz="0" w:space="0" w:color="auto"/>
                                  </w:divBdr>
                                  <w:divsChild>
                                    <w:div w:id="1598903768">
                                      <w:marLeft w:val="0"/>
                                      <w:marRight w:val="15"/>
                                      <w:marTop w:val="0"/>
                                      <w:marBottom w:val="0"/>
                                      <w:divBdr>
                                        <w:top w:val="none" w:sz="0" w:space="0" w:color="auto"/>
                                        <w:left w:val="none" w:sz="0" w:space="0" w:color="auto"/>
                                        <w:bottom w:val="none" w:sz="0" w:space="0" w:color="auto"/>
                                        <w:right w:val="none" w:sz="0" w:space="0" w:color="auto"/>
                                      </w:divBdr>
                                    </w:div>
                                    <w:div w:id="1667324703">
                                      <w:marLeft w:val="0"/>
                                      <w:marRight w:val="15"/>
                                      <w:marTop w:val="0"/>
                                      <w:marBottom w:val="0"/>
                                      <w:divBdr>
                                        <w:top w:val="none" w:sz="0" w:space="0" w:color="auto"/>
                                        <w:left w:val="none" w:sz="0" w:space="0" w:color="auto"/>
                                        <w:bottom w:val="none" w:sz="0" w:space="0" w:color="auto"/>
                                        <w:right w:val="none" w:sz="0" w:space="0" w:color="auto"/>
                                      </w:divBdr>
                                    </w:div>
                                    <w:div w:id="1770539636">
                                      <w:marLeft w:val="0"/>
                                      <w:marRight w:val="15"/>
                                      <w:marTop w:val="0"/>
                                      <w:marBottom w:val="0"/>
                                      <w:divBdr>
                                        <w:top w:val="none" w:sz="0" w:space="0" w:color="auto"/>
                                        <w:left w:val="none" w:sz="0" w:space="0" w:color="auto"/>
                                        <w:bottom w:val="none" w:sz="0" w:space="0" w:color="auto"/>
                                        <w:right w:val="none" w:sz="0" w:space="0" w:color="auto"/>
                                      </w:divBdr>
                                    </w:div>
                                    <w:div w:id="1685740292">
                                      <w:marLeft w:val="0"/>
                                      <w:marRight w:val="15"/>
                                      <w:marTop w:val="0"/>
                                      <w:marBottom w:val="0"/>
                                      <w:divBdr>
                                        <w:top w:val="none" w:sz="0" w:space="0" w:color="auto"/>
                                        <w:left w:val="none" w:sz="0" w:space="0" w:color="auto"/>
                                        <w:bottom w:val="none" w:sz="0" w:space="0" w:color="auto"/>
                                        <w:right w:val="none" w:sz="0" w:space="0" w:color="auto"/>
                                      </w:divBdr>
                                    </w:div>
                                    <w:div w:id="963581980">
                                      <w:marLeft w:val="0"/>
                                      <w:marRight w:val="15"/>
                                      <w:marTop w:val="0"/>
                                      <w:marBottom w:val="0"/>
                                      <w:divBdr>
                                        <w:top w:val="none" w:sz="0" w:space="0" w:color="auto"/>
                                        <w:left w:val="none" w:sz="0" w:space="0" w:color="auto"/>
                                        <w:bottom w:val="none" w:sz="0" w:space="0" w:color="auto"/>
                                        <w:right w:val="none" w:sz="0" w:space="0" w:color="auto"/>
                                      </w:divBdr>
                                    </w:div>
                                  </w:divsChild>
                                </w:div>
                                <w:div w:id="923689106">
                                  <w:marLeft w:val="0"/>
                                  <w:marRight w:val="0"/>
                                  <w:marTop w:val="0"/>
                                  <w:marBottom w:val="0"/>
                                  <w:divBdr>
                                    <w:top w:val="none" w:sz="0" w:space="0" w:color="auto"/>
                                    <w:left w:val="none" w:sz="0" w:space="0" w:color="auto"/>
                                    <w:bottom w:val="none" w:sz="0" w:space="0" w:color="auto"/>
                                    <w:right w:val="none" w:sz="0" w:space="0" w:color="auto"/>
                                  </w:divBdr>
                                </w:div>
                                <w:div w:id="1722441198">
                                  <w:marLeft w:val="0"/>
                                  <w:marRight w:val="0"/>
                                  <w:marTop w:val="0"/>
                                  <w:marBottom w:val="0"/>
                                  <w:divBdr>
                                    <w:top w:val="single" w:sz="6" w:space="0" w:color="CCCCCC"/>
                                    <w:left w:val="single" w:sz="6" w:space="11" w:color="CCCCCC"/>
                                    <w:bottom w:val="single" w:sz="6" w:space="0" w:color="CCCCCC"/>
                                    <w:right w:val="single" w:sz="6" w:space="11" w:color="CCCCCC"/>
                                  </w:divBdr>
                                </w:div>
                              </w:divsChild>
                            </w:div>
                            <w:div w:id="932282222">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62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5646056">
      <w:bodyDiv w:val="1"/>
      <w:marLeft w:val="0"/>
      <w:marRight w:val="0"/>
      <w:marTop w:val="0"/>
      <w:marBottom w:val="0"/>
      <w:divBdr>
        <w:top w:val="none" w:sz="0" w:space="0" w:color="auto"/>
        <w:left w:val="none" w:sz="0" w:space="0" w:color="auto"/>
        <w:bottom w:val="none" w:sz="0" w:space="0" w:color="auto"/>
        <w:right w:val="none" w:sz="0" w:space="0" w:color="auto"/>
      </w:divBdr>
    </w:div>
    <w:div w:id="338124293">
      <w:bodyDiv w:val="1"/>
      <w:marLeft w:val="0"/>
      <w:marRight w:val="0"/>
      <w:marTop w:val="0"/>
      <w:marBottom w:val="0"/>
      <w:divBdr>
        <w:top w:val="none" w:sz="0" w:space="0" w:color="auto"/>
        <w:left w:val="none" w:sz="0" w:space="0" w:color="auto"/>
        <w:bottom w:val="none" w:sz="0" w:space="0" w:color="auto"/>
        <w:right w:val="none" w:sz="0" w:space="0" w:color="auto"/>
      </w:divBdr>
    </w:div>
    <w:div w:id="352271917">
      <w:bodyDiv w:val="1"/>
      <w:marLeft w:val="0"/>
      <w:marRight w:val="0"/>
      <w:marTop w:val="0"/>
      <w:marBottom w:val="0"/>
      <w:divBdr>
        <w:top w:val="none" w:sz="0" w:space="0" w:color="auto"/>
        <w:left w:val="none" w:sz="0" w:space="0" w:color="auto"/>
        <w:bottom w:val="none" w:sz="0" w:space="0" w:color="auto"/>
        <w:right w:val="none" w:sz="0" w:space="0" w:color="auto"/>
      </w:divBdr>
    </w:div>
    <w:div w:id="442041971">
      <w:bodyDiv w:val="1"/>
      <w:marLeft w:val="0"/>
      <w:marRight w:val="0"/>
      <w:marTop w:val="0"/>
      <w:marBottom w:val="0"/>
      <w:divBdr>
        <w:top w:val="none" w:sz="0" w:space="0" w:color="auto"/>
        <w:left w:val="none" w:sz="0" w:space="0" w:color="auto"/>
        <w:bottom w:val="none" w:sz="0" w:space="0" w:color="auto"/>
        <w:right w:val="none" w:sz="0" w:space="0" w:color="auto"/>
      </w:divBdr>
      <w:divsChild>
        <w:div w:id="1619145659">
          <w:marLeft w:val="0"/>
          <w:marRight w:val="0"/>
          <w:marTop w:val="0"/>
          <w:marBottom w:val="0"/>
          <w:divBdr>
            <w:top w:val="none" w:sz="0" w:space="0" w:color="auto"/>
            <w:left w:val="none" w:sz="0" w:space="0" w:color="auto"/>
            <w:bottom w:val="none" w:sz="0" w:space="0" w:color="auto"/>
            <w:right w:val="none" w:sz="0" w:space="0" w:color="auto"/>
          </w:divBdr>
          <w:divsChild>
            <w:div w:id="1311976967">
              <w:marLeft w:val="0"/>
              <w:marRight w:val="0"/>
              <w:marTop w:val="0"/>
              <w:marBottom w:val="0"/>
              <w:divBdr>
                <w:top w:val="none" w:sz="0" w:space="0" w:color="auto"/>
                <w:left w:val="none" w:sz="0" w:space="0" w:color="auto"/>
                <w:bottom w:val="none" w:sz="0" w:space="0" w:color="auto"/>
                <w:right w:val="none" w:sz="0" w:space="0" w:color="auto"/>
              </w:divBdr>
              <w:divsChild>
                <w:div w:id="743841685">
                  <w:marLeft w:val="0"/>
                  <w:marRight w:val="0"/>
                  <w:marTop w:val="0"/>
                  <w:marBottom w:val="0"/>
                  <w:divBdr>
                    <w:top w:val="none" w:sz="0" w:space="0" w:color="auto"/>
                    <w:left w:val="none" w:sz="0" w:space="0" w:color="auto"/>
                    <w:bottom w:val="none" w:sz="0" w:space="0" w:color="auto"/>
                    <w:right w:val="none" w:sz="0" w:space="0" w:color="auto"/>
                  </w:divBdr>
                  <w:divsChild>
                    <w:div w:id="1151943127">
                      <w:marLeft w:val="0"/>
                      <w:marRight w:val="0"/>
                      <w:marTop w:val="0"/>
                      <w:marBottom w:val="0"/>
                      <w:divBdr>
                        <w:top w:val="none" w:sz="0" w:space="0" w:color="auto"/>
                        <w:left w:val="none" w:sz="0" w:space="0" w:color="auto"/>
                        <w:bottom w:val="none" w:sz="0" w:space="0" w:color="auto"/>
                        <w:right w:val="none" w:sz="0" w:space="0" w:color="auto"/>
                      </w:divBdr>
                      <w:divsChild>
                        <w:div w:id="1709259735">
                          <w:marLeft w:val="0"/>
                          <w:marRight w:val="0"/>
                          <w:marTop w:val="0"/>
                          <w:marBottom w:val="0"/>
                          <w:divBdr>
                            <w:top w:val="none" w:sz="0" w:space="0" w:color="auto"/>
                            <w:left w:val="none" w:sz="0" w:space="0" w:color="auto"/>
                            <w:bottom w:val="none" w:sz="0" w:space="0" w:color="auto"/>
                            <w:right w:val="none" w:sz="0" w:space="0" w:color="auto"/>
                          </w:divBdr>
                        </w:div>
                      </w:divsChild>
                    </w:div>
                    <w:div w:id="1743143478">
                      <w:marLeft w:val="0"/>
                      <w:marRight w:val="0"/>
                      <w:marTop w:val="0"/>
                      <w:marBottom w:val="0"/>
                      <w:divBdr>
                        <w:top w:val="none" w:sz="0" w:space="0" w:color="auto"/>
                        <w:left w:val="none" w:sz="0" w:space="0" w:color="auto"/>
                        <w:bottom w:val="none" w:sz="0" w:space="0" w:color="auto"/>
                        <w:right w:val="none" w:sz="0" w:space="0" w:color="auto"/>
                      </w:divBdr>
                      <w:divsChild>
                        <w:div w:id="864904103">
                          <w:marLeft w:val="0"/>
                          <w:marRight w:val="0"/>
                          <w:marTop w:val="0"/>
                          <w:marBottom w:val="0"/>
                          <w:divBdr>
                            <w:top w:val="none" w:sz="0" w:space="0" w:color="auto"/>
                            <w:left w:val="none" w:sz="0" w:space="0" w:color="auto"/>
                            <w:bottom w:val="none" w:sz="0" w:space="0" w:color="auto"/>
                            <w:right w:val="none" w:sz="0" w:space="0" w:color="auto"/>
                          </w:divBdr>
                          <w:divsChild>
                            <w:div w:id="118427103">
                              <w:marLeft w:val="0"/>
                              <w:marRight w:val="0"/>
                              <w:marTop w:val="0"/>
                              <w:marBottom w:val="0"/>
                              <w:divBdr>
                                <w:top w:val="none" w:sz="0" w:space="0" w:color="auto"/>
                                <w:left w:val="none" w:sz="0" w:space="0" w:color="auto"/>
                                <w:bottom w:val="none" w:sz="0" w:space="0" w:color="auto"/>
                                <w:right w:val="none" w:sz="0" w:space="0" w:color="auto"/>
                              </w:divBdr>
                            </w:div>
                          </w:divsChild>
                        </w:div>
                        <w:div w:id="84216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92441">
                  <w:marLeft w:val="0"/>
                  <w:marRight w:val="0"/>
                  <w:marTop w:val="0"/>
                  <w:marBottom w:val="0"/>
                  <w:divBdr>
                    <w:top w:val="none" w:sz="0" w:space="0" w:color="auto"/>
                    <w:left w:val="none" w:sz="0" w:space="0" w:color="auto"/>
                    <w:bottom w:val="none" w:sz="0" w:space="0" w:color="auto"/>
                    <w:right w:val="none" w:sz="0" w:space="0" w:color="auto"/>
                  </w:divBdr>
                  <w:divsChild>
                    <w:div w:id="250429811">
                      <w:marLeft w:val="0"/>
                      <w:marRight w:val="0"/>
                      <w:marTop w:val="0"/>
                      <w:marBottom w:val="0"/>
                      <w:divBdr>
                        <w:top w:val="none" w:sz="0" w:space="0" w:color="auto"/>
                        <w:left w:val="none" w:sz="0" w:space="0" w:color="auto"/>
                        <w:bottom w:val="none" w:sz="0" w:space="0" w:color="auto"/>
                        <w:right w:val="none" w:sz="0" w:space="0" w:color="auto"/>
                      </w:divBdr>
                      <w:divsChild>
                        <w:div w:id="371997557">
                          <w:marLeft w:val="0"/>
                          <w:marRight w:val="0"/>
                          <w:marTop w:val="0"/>
                          <w:marBottom w:val="0"/>
                          <w:divBdr>
                            <w:top w:val="none" w:sz="0" w:space="0" w:color="auto"/>
                            <w:left w:val="none" w:sz="0" w:space="0" w:color="auto"/>
                            <w:bottom w:val="none" w:sz="0" w:space="0" w:color="auto"/>
                            <w:right w:val="none" w:sz="0" w:space="0" w:color="auto"/>
                          </w:divBdr>
                        </w:div>
                      </w:divsChild>
                    </w:div>
                    <w:div w:id="1707754662">
                      <w:marLeft w:val="0"/>
                      <w:marRight w:val="0"/>
                      <w:marTop w:val="0"/>
                      <w:marBottom w:val="0"/>
                      <w:divBdr>
                        <w:top w:val="none" w:sz="0" w:space="0" w:color="auto"/>
                        <w:left w:val="none" w:sz="0" w:space="0" w:color="auto"/>
                        <w:bottom w:val="none" w:sz="0" w:space="0" w:color="auto"/>
                        <w:right w:val="none" w:sz="0" w:space="0" w:color="auto"/>
                      </w:divBdr>
                    </w:div>
                    <w:div w:id="1401249921">
                      <w:marLeft w:val="0"/>
                      <w:marRight w:val="0"/>
                      <w:marTop w:val="0"/>
                      <w:marBottom w:val="0"/>
                      <w:divBdr>
                        <w:top w:val="none" w:sz="0" w:space="0" w:color="auto"/>
                        <w:left w:val="none" w:sz="0" w:space="0" w:color="auto"/>
                        <w:bottom w:val="none" w:sz="0" w:space="0" w:color="auto"/>
                        <w:right w:val="none" w:sz="0" w:space="0" w:color="auto"/>
                      </w:divBdr>
                      <w:divsChild>
                        <w:div w:id="1835487148">
                          <w:marLeft w:val="0"/>
                          <w:marRight w:val="0"/>
                          <w:marTop w:val="0"/>
                          <w:marBottom w:val="0"/>
                          <w:divBdr>
                            <w:top w:val="none" w:sz="0" w:space="0" w:color="auto"/>
                            <w:left w:val="none" w:sz="0" w:space="0" w:color="auto"/>
                            <w:bottom w:val="none" w:sz="0" w:space="0" w:color="auto"/>
                            <w:right w:val="none" w:sz="0" w:space="0" w:color="auto"/>
                          </w:divBdr>
                          <w:divsChild>
                            <w:div w:id="1058825507">
                              <w:marLeft w:val="0"/>
                              <w:marRight w:val="0"/>
                              <w:marTop w:val="0"/>
                              <w:marBottom w:val="0"/>
                              <w:divBdr>
                                <w:top w:val="none" w:sz="0" w:space="0" w:color="auto"/>
                                <w:left w:val="none" w:sz="0" w:space="0" w:color="auto"/>
                                <w:bottom w:val="none" w:sz="0" w:space="0" w:color="auto"/>
                                <w:right w:val="none" w:sz="0" w:space="0" w:color="auto"/>
                              </w:divBdr>
                            </w:div>
                            <w:div w:id="1460877012">
                              <w:marLeft w:val="0"/>
                              <w:marRight w:val="0"/>
                              <w:marTop w:val="0"/>
                              <w:marBottom w:val="0"/>
                              <w:divBdr>
                                <w:top w:val="none" w:sz="0" w:space="0" w:color="auto"/>
                                <w:left w:val="none" w:sz="0" w:space="0" w:color="auto"/>
                                <w:bottom w:val="none" w:sz="0" w:space="0" w:color="auto"/>
                                <w:right w:val="none" w:sz="0" w:space="0" w:color="auto"/>
                              </w:divBdr>
                              <w:divsChild>
                                <w:div w:id="127936195">
                                  <w:marLeft w:val="0"/>
                                  <w:marRight w:val="0"/>
                                  <w:marTop w:val="0"/>
                                  <w:marBottom w:val="0"/>
                                  <w:divBdr>
                                    <w:top w:val="none" w:sz="0" w:space="0" w:color="auto"/>
                                    <w:left w:val="none" w:sz="0" w:space="0" w:color="auto"/>
                                    <w:bottom w:val="none" w:sz="0" w:space="0" w:color="auto"/>
                                    <w:right w:val="none" w:sz="0" w:space="0" w:color="auto"/>
                                  </w:divBdr>
                                </w:div>
                                <w:div w:id="177231492">
                                  <w:marLeft w:val="0"/>
                                  <w:marRight w:val="0"/>
                                  <w:marTop w:val="0"/>
                                  <w:marBottom w:val="0"/>
                                  <w:divBdr>
                                    <w:top w:val="none" w:sz="0" w:space="0" w:color="auto"/>
                                    <w:left w:val="none" w:sz="0" w:space="0" w:color="auto"/>
                                    <w:bottom w:val="none" w:sz="0" w:space="0" w:color="auto"/>
                                    <w:right w:val="none" w:sz="0" w:space="0" w:color="auto"/>
                                  </w:divBdr>
                                </w:div>
                                <w:div w:id="65025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8339">
                          <w:marLeft w:val="0"/>
                          <w:marRight w:val="0"/>
                          <w:marTop w:val="0"/>
                          <w:marBottom w:val="0"/>
                          <w:divBdr>
                            <w:top w:val="none" w:sz="0" w:space="0" w:color="auto"/>
                            <w:left w:val="none" w:sz="0" w:space="0" w:color="auto"/>
                            <w:bottom w:val="none" w:sz="0" w:space="0" w:color="auto"/>
                            <w:right w:val="none" w:sz="0" w:space="0" w:color="auto"/>
                          </w:divBdr>
                          <w:divsChild>
                            <w:div w:id="1502769980">
                              <w:marLeft w:val="0"/>
                              <w:marRight w:val="0"/>
                              <w:marTop w:val="0"/>
                              <w:marBottom w:val="0"/>
                              <w:divBdr>
                                <w:top w:val="none" w:sz="0" w:space="0" w:color="auto"/>
                                <w:left w:val="none" w:sz="0" w:space="0" w:color="auto"/>
                                <w:bottom w:val="none" w:sz="0" w:space="0" w:color="auto"/>
                                <w:right w:val="none" w:sz="0" w:space="0" w:color="auto"/>
                              </w:divBdr>
                              <w:divsChild>
                                <w:div w:id="527530782">
                                  <w:marLeft w:val="0"/>
                                  <w:marRight w:val="0"/>
                                  <w:marTop w:val="0"/>
                                  <w:marBottom w:val="0"/>
                                  <w:divBdr>
                                    <w:top w:val="none" w:sz="0" w:space="0" w:color="auto"/>
                                    <w:left w:val="none" w:sz="0" w:space="0" w:color="auto"/>
                                    <w:bottom w:val="none" w:sz="0" w:space="0" w:color="auto"/>
                                    <w:right w:val="none" w:sz="0" w:space="0" w:color="auto"/>
                                  </w:divBdr>
                                  <w:divsChild>
                                    <w:div w:id="256447473">
                                      <w:marLeft w:val="0"/>
                                      <w:marRight w:val="0"/>
                                      <w:marTop w:val="0"/>
                                      <w:marBottom w:val="0"/>
                                      <w:divBdr>
                                        <w:top w:val="none" w:sz="0" w:space="0" w:color="auto"/>
                                        <w:left w:val="none" w:sz="0" w:space="0" w:color="auto"/>
                                        <w:bottom w:val="none" w:sz="0" w:space="0" w:color="auto"/>
                                        <w:right w:val="none" w:sz="0" w:space="0" w:color="auto"/>
                                      </w:divBdr>
                                      <w:divsChild>
                                        <w:div w:id="405763226">
                                          <w:marLeft w:val="0"/>
                                          <w:marRight w:val="0"/>
                                          <w:marTop w:val="0"/>
                                          <w:marBottom w:val="0"/>
                                          <w:divBdr>
                                            <w:top w:val="none" w:sz="0" w:space="0" w:color="auto"/>
                                            <w:left w:val="none" w:sz="0" w:space="0" w:color="auto"/>
                                            <w:bottom w:val="none" w:sz="0" w:space="0" w:color="auto"/>
                                            <w:right w:val="none" w:sz="0" w:space="0" w:color="auto"/>
                                          </w:divBdr>
                                        </w:div>
                                        <w:div w:id="684208613">
                                          <w:marLeft w:val="0"/>
                                          <w:marRight w:val="0"/>
                                          <w:marTop w:val="0"/>
                                          <w:marBottom w:val="0"/>
                                          <w:divBdr>
                                            <w:top w:val="none" w:sz="0" w:space="0" w:color="auto"/>
                                            <w:left w:val="none" w:sz="0" w:space="0" w:color="auto"/>
                                            <w:bottom w:val="none" w:sz="0" w:space="0" w:color="auto"/>
                                            <w:right w:val="none" w:sz="0" w:space="0" w:color="auto"/>
                                          </w:divBdr>
                                          <w:divsChild>
                                            <w:div w:id="187447862">
                                              <w:marLeft w:val="0"/>
                                              <w:marRight w:val="0"/>
                                              <w:marTop w:val="0"/>
                                              <w:marBottom w:val="0"/>
                                              <w:divBdr>
                                                <w:top w:val="none" w:sz="0" w:space="0" w:color="auto"/>
                                                <w:left w:val="none" w:sz="0" w:space="0" w:color="auto"/>
                                                <w:bottom w:val="none" w:sz="0" w:space="0" w:color="auto"/>
                                                <w:right w:val="none" w:sz="0" w:space="0" w:color="auto"/>
                                              </w:divBdr>
                                              <w:divsChild>
                                                <w:div w:id="1728332885">
                                                  <w:marLeft w:val="0"/>
                                                  <w:marRight w:val="0"/>
                                                  <w:marTop w:val="0"/>
                                                  <w:marBottom w:val="0"/>
                                                  <w:divBdr>
                                                    <w:top w:val="none" w:sz="0" w:space="0" w:color="auto"/>
                                                    <w:left w:val="none" w:sz="0" w:space="0" w:color="auto"/>
                                                    <w:bottom w:val="none" w:sz="0" w:space="0" w:color="auto"/>
                                                    <w:right w:val="none" w:sz="0" w:space="0" w:color="auto"/>
                                                  </w:divBdr>
                                                </w:div>
                                              </w:divsChild>
                                            </w:div>
                                            <w:div w:id="1128281631">
                                              <w:marLeft w:val="0"/>
                                              <w:marRight w:val="0"/>
                                              <w:marTop w:val="0"/>
                                              <w:marBottom w:val="0"/>
                                              <w:divBdr>
                                                <w:top w:val="none" w:sz="0" w:space="0" w:color="auto"/>
                                                <w:left w:val="none" w:sz="0" w:space="0" w:color="auto"/>
                                                <w:bottom w:val="none" w:sz="0" w:space="0" w:color="auto"/>
                                                <w:right w:val="none" w:sz="0" w:space="0" w:color="auto"/>
                                              </w:divBdr>
                                            </w:div>
                                            <w:div w:id="1426337990">
                                              <w:marLeft w:val="0"/>
                                              <w:marRight w:val="0"/>
                                              <w:marTop w:val="0"/>
                                              <w:marBottom w:val="0"/>
                                              <w:divBdr>
                                                <w:top w:val="none" w:sz="0" w:space="0" w:color="auto"/>
                                                <w:left w:val="none" w:sz="0" w:space="0" w:color="auto"/>
                                                <w:bottom w:val="none" w:sz="0" w:space="0" w:color="auto"/>
                                                <w:right w:val="none" w:sz="0" w:space="0" w:color="auto"/>
                                              </w:divBdr>
                                            </w:div>
                                          </w:divsChild>
                                        </w:div>
                                        <w:div w:id="744491196">
                                          <w:marLeft w:val="0"/>
                                          <w:marRight w:val="0"/>
                                          <w:marTop w:val="0"/>
                                          <w:marBottom w:val="0"/>
                                          <w:divBdr>
                                            <w:top w:val="none" w:sz="0" w:space="0" w:color="auto"/>
                                            <w:left w:val="none" w:sz="0" w:space="0" w:color="auto"/>
                                            <w:bottom w:val="none" w:sz="0" w:space="0" w:color="auto"/>
                                            <w:right w:val="none" w:sz="0" w:space="0" w:color="auto"/>
                                          </w:divBdr>
                                          <w:divsChild>
                                            <w:div w:id="78827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3478278">
          <w:marLeft w:val="0"/>
          <w:marRight w:val="0"/>
          <w:marTop w:val="0"/>
          <w:marBottom w:val="0"/>
          <w:divBdr>
            <w:top w:val="none" w:sz="0" w:space="0" w:color="auto"/>
            <w:left w:val="none" w:sz="0" w:space="0" w:color="auto"/>
            <w:bottom w:val="none" w:sz="0" w:space="0" w:color="auto"/>
            <w:right w:val="none" w:sz="0" w:space="0" w:color="auto"/>
          </w:divBdr>
          <w:divsChild>
            <w:div w:id="848255800">
              <w:marLeft w:val="0"/>
              <w:marRight w:val="0"/>
              <w:marTop w:val="0"/>
              <w:marBottom w:val="0"/>
              <w:divBdr>
                <w:top w:val="none" w:sz="0" w:space="0" w:color="auto"/>
                <w:left w:val="none" w:sz="0" w:space="0" w:color="auto"/>
                <w:bottom w:val="none" w:sz="0" w:space="0" w:color="auto"/>
                <w:right w:val="none" w:sz="0" w:space="0" w:color="auto"/>
              </w:divBdr>
              <w:divsChild>
                <w:div w:id="1355695053">
                  <w:marLeft w:val="0"/>
                  <w:marRight w:val="0"/>
                  <w:marTop w:val="0"/>
                  <w:marBottom w:val="0"/>
                  <w:divBdr>
                    <w:top w:val="none" w:sz="0" w:space="0" w:color="auto"/>
                    <w:left w:val="none" w:sz="0" w:space="0" w:color="auto"/>
                    <w:bottom w:val="none" w:sz="0" w:space="0" w:color="auto"/>
                    <w:right w:val="none" w:sz="0" w:space="0" w:color="auto"/>
                  </w:divBdr>
                  <w:divsChild>
                    <w:div w:id="1737125168">
                      <w:marLeft w:val="0"/>
                      <w:marRight w:val="0"/>
                      <w:marTop w:val="0"/>
                      <w:marBottom w:val="0"/>
                      <w:divBdr>
                        <w:top w:val="none" w:sz="0" w:space="0" w:color="auto"/>
                        <w:left w:val="none" w:sz="0" w:space="0" w:color="auto"/>
                        <w:bottom w:val="none" w:sz="0" w:space="0" w:color="auto"/>
                        <w:right w:val="none" w:sz="0" w:space="0" w:color="auto"/>
                      </w:divBdr>
                      <w:divsChild>
                        <w:div w:id="1428379830">
                          <w:marLeft w:val="0"/>
                          <w:marRight w:val="0"/>
                          <w:marTop w:val="0"/>
                          <w:marBottom w:val="0"/>
                          <w:divBdr>
                            <w:top w:val="none" w:sz="0" w:space="0" w:color="auto"/>
                            <w:left w:val="none" w:sz="0" w:space="0" w:color="auto"/>
                            <w:bottom w:val="none" w:sz="0" w:space="0" w:color="auto"/>
                            <w:right w:val="none" w:sz="0" w:space="0" w:color="auto"/>
                          </w:divBdr>
                        </w:div>
                      </w:divsChild>
                    </w:div>
                    <w:div w:id="1450274779">
                      <w:marLeft w:val="0"/>
                      <w:marRight w:val="0"/>
                      <w:marTop w:val="0"/>
                      <w:marBottom w:val="0"/>
                      <w:divBdr>
                        <w:top w:val="none" w:sz="0" w:space="0" w:color="auto"/>
                        <w:left w:val="none" w:sz="0" w:space="0" w:color="auto"/>
                        <w:bottom w:val="none" w:sz="0" w:space="0" w:color="auto"/>
                        <w:right w:val="none" w:sz="0" w:space="0" w:color="auto"/>
                      </w:divBdr>
                      <w:divsChild>
                        <w:div w:id="1618559550">
                          <w:marLeft w:val="0"/>
                          <w:marRight w:val="0"/>
                          <w:marTop w:val="0"/>
                          <w:marBottom w:val="0"/>
                          <w:divBdr>
                            <w:top w:val="none" w:sz="0" w:space="0" w:color="auto"/>
                            <w:left w:val="none" w:sz="0" w:space="0" w:color="auto"/>
                            <w:bottom w:val="none" w:sz="0" w:space="0" w:color="auto"/>
                            <w:right w:val="none" w:sz="0" w:space="0" w:color="auto"/>
                          </w:divBdr>
                          <w:divsChild>
                            <w:div w:id="1491557919">
                              <w:marLeft w:val="0"/>
                              <w:marRight w:val="0"/>
                              <w:marTop w:val="0"/>
                              <w:marBottom w:val="0"/>
                              <w:divBdr>
                                <w:top w:val="none" w:sz="0" w:space="0" w:color="auto"/>
                                <w:left w:val="none" w:sz="0" w:space="0" w:color="auto"/>
                                <w:bottom w:val="none" w:sz="0" w:space="0" w:color="auto"/>
                                <w:right w:val="none" w:sz="0" w:space="0" w:color="auto"/>
                              </w:divBdr>
                            </w:div>
                          </w:divsChild>
                        </w:div>
                        <w:div w:id="179687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11809">
                  <w:marLeft w:val="0"/>
                  <w:marRight w:val="0"/>
                  <w:marTop w:val="0"/>
                  <w:marBottom w:val="0"/>
                  <w:divBdr>
                    <w:top w:val="none" w:sz="0" w:space="0" w:color="auto"/>
                    <w:left w:val="none" w:sz="0" w:space="0" w:color="auto"/>
                    <w:bottom w:val="none" w:sz="0" w:space="0" w:color="auto"/>
                    <w:right w:val="none" w:sz="0" w:space="0" w:color="auto"/>
                  </w:divBdr>
                  <w:divsChild>
                    <w:div w:id="1683580591">
                      <w:marLeft w:val="0"/>
                      <w:marRight w:val="0"/>
                      <w:marTop w:val="0"/>
                      <w:marBottom w:val="0"/>
                      <w:divBdr>
                        <w:top w:val="none" w:sz="0" w:space="0" w:color="auto"/>
                        <w:left w:val="none" w:sz="0" w:space="0" w:color="auto"/>
                        <w:bottom w:val="none" w:sz="0" w:space="0" w:color="auto"/>
                        <w:right w:val="none" w:sz="0" w:space="0" w:color="auto"/>
                      </w:divBdr>
                      <w:divsChild>
                        <w:div w:id="98763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3590766">
      <w:bodyDiv w:val="1"/>
      <w:marLeft w:val="0"/>
      <w:marRight w:val="0"/>
      <w:marTop w:val="552"/>
      <w:marBottom w:val="0"/>
      <w:divBdr>
        <w:top w:val="none" w:sz="0" w:space="0" w:color="auto"/>
        <w:left w:val="none" w:sz="0" w:space="0" w:color="auto"/>
        <w:bottom w:val="none" w:sz="0" w:space="0" w:color="auto"/>
        <w:right w:val="none" w:sz="0" w:space="0" w:color="auto"/>
      </w:divBdr>
      <w:divsChild>
        <w:div w:id="710568838">
          <w:marLeft w:val="0"/>
          <w:marRight w:val="0"/>
          <w:marTop w:val="0"/>
          <w:marBottom w:val="0"/>
          <w:divBdr>
            <w:top w:val="none" w:sz="0" w:space="0" w:color="auto"/>
            <w:left w:val="none" w:sz="0" w:space="0" w:color="auto"/>
            <w:bottom w:val="none" w:sz="0" w:space="0" w:color="auto"/>
            <w:right w:val="none" w:sz="0" w:space="0" w:color="auto"/>
          </w:divBdr>
          <w:divsChild>
            <w:div w:id="1943873750">
              <w:marLeft w:val="0"/>
              <w:marRight w:val="0"/>
              <w:marTop w:val="0"/>
              <w:marBottom w:val="0"/>
              <w:divBdr>
                <w:top w:val="none" w:sz="0" w:space="0" w:color="auto"/>
                <w:left w:val="none" w:sz="0" w:space="0" w:color="auto"/>
                <w:bottom w:val="none" w:sz="0" w:space="0" w:color="auto"/>
                <w:right w:val="none" w:sz="0" w:space="0" w:color="auto"/>
              </w:divBdr>
              <w:divsChild>
                <w:div w:id="667296426">
                  <w:marLeft w:val="0"/>
                  <w:marRight w:val="0"/>
                  <w:marTop w:val="0"/>
                  <w:marBottom w:val="150"/>
                  <w:divBdr>
                    <w:top w:val="none" w:sz="0" w:space="0" w:color="auto"/>
                    <w:left w:val="none" w:sz="0" w:space="0" w:color="auto"/>
                    <w:bottom w:val="none" w:sz="0" w:space="0" w:color="auto"/>
                    <w:right w:val="none" w:sz="0" w:space="0" w:color="auto"/>
                  </w:divBdr>
                  <w:divsChild>
                    <w:div w:id="785923878">
                      <w:marLeft w:val="0"/>
                      <w:marRight w:val="0"/>
                      <w:marTop w:val="0"/>
                      <w:marBottom w:val="0"/>
                      <w:divBdr>
                        <w:top w:val="none" w:sz="0" w:space="0" w:color="auto"/>
                        <w:left w:val="none" w:sz="0" w:space="0" w:color="auto"/>
                        <w:bottom w:val="none" w:sz="0" w:space="0" w:color="auto"/>
                        <w:right w:val="none" w:sz="0" w:space="0" w:color="auto"/>
                      </w:divBdr>
                      <w:divsChild>
                        <w:div w:id="777682617">
                          <w:marLeft w:val="0"/>
                          <w:marRight w:val="0"/>
                          <w:marTop w:val="0"/>
                          <w:marBottom w:val="0"/>
                          <w:divBdr>
                            <w:top w:val="none" w:sz="0" w:space="0" w:color="auto"/>
                            <w:left w:val="none" w:sz="0" w:space="0" w:color="auto"/>
                            <w:bottom w:val="single" w:sz="6" w:space="0" w:color="CCCCCE"/>
                            <w:right w:val="none" w:sz="0" w:space="0" w:color="auto"/>
                          </w:divBdr>
                          <w:divsChild>
                            <w:div w:id="436876410">
                              <w:marLeft w:val="0"/>
                              <w:marRight w:val="0"/>
                              <w:marTop w:val="0"/>
                              <w:marBottom w:val="0"/>
                              <w:divBdr>
                                <w:top w:val="none" w:sz="0" w:space="0" w:color="auto"/>
                                <w:left w:val="none" w:sz="0" w:space="0" w:color="auto"/>
                                <w:bottom w:val="none" w:sz="0" w:space="0" w:color="auto"/>
                                <w:right w:val="none" w:sz="0" w:space="0" w:color="auto"/>
                              </w:divBdr>
                              <w:divsChild>
                                <w:div w:id="1773551714">
                                  <w:marLeft w:val="0"/>
                                  <w:marRight w:val="0"/>
                                  <w:marTop w:val="0"/>
                                  <w:marBottom w:val="0"/>
                                  <w:divBdr>
                                    <w:top w:val="none" w:sz="0" w:space="0" w:color="auto"/>
                                    <w:left w:val="none" w:sz="0" w:space="0" w:color="auto"/>
                                    <w:bottom w:val="none" w:sz="0" w:space="0" w:color="auto"/>
                                    <w:right w:val="none" w:sz="0" w:space="0" w:color="auto"/>
                                  </w:divBdr>
                                  <w:divsChild>
                                    <w:div w:id="746459874">
                                      <w:marLeft w:val="0"/>
                                      <w:marRight w:val="0"/>
                                      <w:marTop w:val="0"/>
                                      <w:marBottom w:val="0"/>
                                      <w:divBdr>
                                        <w:top w:val="dotted" w:sz="6" w:space="2" w:color="CCCCCE"/>
                                        <w:left w:val="none" w:sz="0" w:space="0" w:color="auto"/>
                                        <w:bottom w:val="none" w:sz="0" w:space="0" w:color="auto"/>
                                        <w:right w:val="none" w:sz="0" w:space="0" w:color="auto"/>
                                      </w:divBdr>
                                      <w:divsChild>
                                        <w:div w:id="1624461372">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4773936">
      <w:bodyDiv w:val="1"/>
      <w:marLeft w:val="0"/>
      <w:marRight w:val="0"/>
      <w:marTop w:val="0"/>
      <w:marBottom w:val="0"/>
      <w:divBdr>
        <w:top w:val="none" w:sz="0" w:space="0" w:color="auto"/>
        <w:left w:val="none" w:sz="0" w:space="0" w:color="auto"/>
        <w:bottom w:val="none" w:sz="0" w:space="0" w:color="auto"/>
        <w:right w:val="none" w:sz="0" w:space="0" w:color="auto"/>
      </w:divBdr>
    </w:div>
    <w:div w:id="548760430">
      <w:bodyDiv w:val="1"/>
      <w:marLeft w:val="0"/>
      <w:marRight w:val="0"/>
      <w:marTop w:val="0"/>
      <w:marBottom w:val="0"/>
      <w:divBdr>
        <w:top w:val="none" w:sz="0" w:space="0" w:color="auto"/>
        <w:left w:val="none" w:sz="0" w:space="0" w:color="auto"/>
        <w:bottom w:val="none" w:sz="0" w:space="0" w:color="auto"/>
        <w:right w:val="none" w:sz="0" w:space="0" w:color="auto"/>
      </w:divBdr>
    </w:div>
    <w:div w:id="596213172">
      <w:bodyDiv w:val="1"/>
      <w:marLeft w:val="0"/>
      <w:marRight w:val="0"/>
      <w:marTop w:val="0"/>
      <w:marBottom w:val="0"/>
      <w:divBdr>
        <w:top w:val="none" w:sz="0" w:space="0" w:color="auto"/>
        <w:left w:val="none" w:sz="0" w:space="0" w:color="auto"/>
        <w:bottom w:val="none" w:sz="0" w:space="0" w:color="auto"/>
        <w:right w:val="none" w:sz="0" w:space="0" w:color="auto"/>
      </w:divBdr>
    </w:div>
    <w:div w:id="615603594">
      <w:bodyDiv w:val="1"/>
      <w:marLeft w:val="0"/>
      <w:marRight w:val="0"/>
      <w:marTop w:val="0"/>
      <w:marBottom w:val="0"/>
      <w:divBdr>
        <w:top w:val="none" w:sz="0" w:space="0" w:color="auto"/>
        <w:left w:val="none" w:sz="0" w:space="0" w:color="auto"/>
        <w:bottom w:val="none" w:sz="0" w:space="0" w:color="auto"/>
        <w:right w:val="none" w:sz="0" w:space="0" w:color="auto"/>
      </w:divBdr>
    </w:div>
    <w:div w:id="615605386">
      <w:bodyDiv w:val="1"/>
      <w:marLeft w:val="0"/>
      <w:marRight w:val="0"/>
      <w:marTop w:val="552"/>
      <w:marBottom w:val="0"/>
      <w:divBdr>
        <w:top w:val="none" w:sz="0" w:space="0" w:color="auto"/>
        <w:left w:val="none" w:sz="0" w:space="0" w:color="auto"/>
        <w:bottom w:val="none" w:sz="0" w:space="0" w:color="auto"/>
        <w:right w:val="none" w:sz="0" w:space="0" w:color="auto"/>
      </w:divBdr>
      <w:divsChild>
        <w:div w:id="1568568396">
          <w:marLeft w:val="0"/>
          <w:marRight w:val="0"/>
          <w:marTop w:val="0"/>
          <w:marBottom w:val="0"/>
          <w:divBdr>
            <w:top w:val="none" w:sz="0" w:space="0" w:color="auto"/>
            <w:left w:val="none" w:sz="0" w:space="0" w:color="auto"/>
            <w:bottom w:val="none" w:sz="0" w:space="0" w:color="auto"/>
            <w:right w:val="none" w:sz="0" w:space="0" w:color="auto"/>
          </w:divBdr>
          <w:divsChild>
            <w:div w:id="685592150">
              <w:marLeft w:val="0"/>
              <w:marRight w:val="0"/>
              <w:marTop w:val="0"/>
              <w:marBottom w:val="0"/>
              <w:divBdr>
                <w:top w:val="none" w:sz="0" w:space="0" w:color="auto"/>
                <w:left w:val="none" w:sz="0" w:space="0" w:color="auto"/>
                <w:bottom w:val="none" w:sz="0" w:space="0" w:color="auto"/>
                <w:right w:val="none" w:sz="0" w:space="0" w:color="auto"/>
              </w:divBdr>
              <w:divsChild>
                <w:div w:id="396898188">
                  <w:marLeft w:val="0"/>
                  <w:marRight w:val="0"/>
                  <w:marTop w:val="0"/>
                  <w:marBottom w:val="150"/>
                  <w:divBdr>
                    <w:top w:val="none" w:sz="0" w:space="0" w:color="auto"/>
                    <w:left w:val="none" w:sz="0" w:space="0" w:color="auto"/>
                    <w:bottom w:val="none" w:sz="0" w:space="0" w:color="auto"/>
                    <w:right w:val="none" w:sz="0" w:space="0" w:color="auto"/>
                  </w:divBdr>
                  <w:divsChild>
                    <w:div w:id="2124954635">
                      <w:marLeft w:val="0"/>
                      <w:marRight w:val="0"/>
                      <w:marTop w:val="0"/>
                      <w:marBottom w:val="0"/>
                      <w:divBdr>
                        <w:top w:val="none" w:sz="0" w:space="0" w:color="auto"/>
                        <w:left w:val="none" w:sz="0" w:space="0" w:color="auto"/>
                        <w:bottom w:val="none" w:sz="0" w:space="0" w:color="auto"/>
                        <w:right w:val="none" w:sz="0" w:space="0" w:color="auto"/>
                      </w:divBdr>
                      <w:divsChild>
                        <w:div w:id="1259366994">
                          <w:marLeft w:val="0"/>
                          <w:marRight w:val="0"/>
                          <w:marTop w:val="0"/>
                          <w:marBottom w:val="0"/>
                          <w:divBdr>
                            <w:top w:val="none" w:sz="0" w:space="0" w:color="auto"/>
                            <w:left w:val="none" w:sz="0" w:space="0" w:color="auto"/>
                            <w:bottom w:val="single" w:sz="6" w:space="0" w:color="CCCCCE"/>
                            <w:right w:val="none" w:sz="0" w:space="0" w:color="auto"/>
                          </w:divBdr>
                          <w:divsChild>
                            <w:div w:id="1640576310">
                              <w:marLeft w:val="0"/>
                              <w:marRight w:val="0"/>
                              <w:marTop w:val="0"/>
                              <w:marBottom w:val="0"/>
                              <w:divBdr>
                                <w:top w:val="none" w:sz="0" w:space="0" w:color="auto"/>
                                <w:left w:val="none" w:sz="0" w:space="0" w:color="auto"/>
                                <w:bottom w:val="none" w:sz="0" w:space="0" w:color="auto"/>
                                <w:right w:val="none" w:sz="0" w:space="0" w:color="auto"/>
                              </w:divBdr>
                              <w:divsChild>
                                <w:div w:id="646589225">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2566285">
      <w:bodyDiv w:val="1"/>
      <w:marLeft w:val="0"/>
      <w:marRight w:val="0"/>
      <w:marTop w:val="0"/>
      <w:marBottom w:val="0"/>
      <w:divBdr>
        <w:top w:val="none" w:sz="0" w:space="0" w:color="auto"/>
        <w:left w:val="none" w:sz="0" w:space="0" w:color="auto"/>
        <w:bottom w:val="none" w:sz="0" w:space="0" w:color="auto"/>
        <w:right w:val="none" w:sz="0" w:space="0" w:color="auto"/>
      </w:divBdr>
    </w:div>
    <w:div w:id="688334350">
      <w:bodyDiv w:val="1"/>
      <w:marLeft w:val="0"/>
      <w:marRight w:val="0"/>
      <w:marTop w:val="0"/>
      <w:marBottom w:val="0"/>
      <w:divBdr>
        <w:top w:val="none" w:sz="0" w:space="0" w:color="auto"/>
        <w:left w:val="none" w:sz="0" w:space="0" w:color="auto"/>
        <w:bottom w:val="none" w:sz="0" w:space="0" w:color="auto"/>
        <w:right w:val="none" w:sz="0" w:space="0" w:color="auto"/>
      </w:divBdr>
    </w:div>
    <w:div w:id="779447442">
      <w:bodyDiv w:val="1"/>
      <w:marLeft w:val="0"/>
      <w:marRight w:val="0"/>
      <w:marTop w:val="0"/>
      <w:marBottom w:val="0"/>
      <w:divBdr>
        <w:top w:val="none" w:sz="0" w:space="0" w:color="auto"/>
        <w:left w:val="none" w:sz="0" w:space="0" w:color="auto"/>
        <w:bottom w:val="none" w:sz="0" w:space="0" w:color="auto"/>
        <w:right w:val="none" w:sz="0" w:space="0" w:color="auto"/>
      </w:divBdr>
      <w:divsChild>
        <w:div w:id="1295018196">
          <w:marLeft w:val="0"/>
          <w:marRight w:val="0"/>
          <w:marTop w:val="0"/>
          <w:marBottom w:val="0"/>
          <w:divBdr>
            <w:top w:val="none" w:sz="0" w:space="0" w:color="auto"/>
            <w:left w:val="none" w:sz="0" w:space="0" w:color="auto"/>
            <w:bottom w:val="none" w:sz="0" w:space="0" w:color="auto"/>
            <w:right w:val="none" w:sz="0" w:space="0" w:color="auto"/>
          </w:divBdr>
          <w:divsChild>
            <w:div w:id="533467966">
              <w:marLeft w:val="0"/>
              <w:marRight w:val="0"/>
              <w:marTop w:val="0"/>
              <w:marBottom w:val="0"/>
              <w:divBdr>
                <w:top w:val="none" w:sz="0" w:space="0" w:color="auto"/>
                <w:left w:val="none" w:sz="0" w:space="0" w:color="auto"/>
                <w:bottom w:val="none" w:sz="0" w:space="0" w:color="auto"/>
                <w:right w:val="none" w:sz="0" w:space="0" w:color="auto"/>
              </w:divBdr>
              <w:divsChild>
                <w:div w:id="962616507">
                  <w:marLeft w:val="0"/>
                  <w:marRight w:val="0"/>
                  <w:marTop w:val="0"/>
                  <w:marBottom w:val="0"/>
                  <w:divBdr>
                    <w:top w:val="none" w:sz="0" w:space="0" w:color="auto"/>
                    <w:left w:val="none" w:sz="0" w:space="0" w:color="auto"/>
                    <w:bottom w:val="none" w:sz="0" w:space="0" w:color="auto"/>
                    <w:right w:val="none" w:sz="0" w:space="0" w:color="auto"/>
                  </w:divBdr>
                  <w:divsChild>
                    <w:div w:id="1092045203">
                      <w:marLeft w:val="0"/>
                      <w:marRight w:val="0"/>
                      <w:marTop w:val="0"/>
                      <w:marBottom w:val="0"/>
                      <w:divBdr>
                        <w:top w:val="none" w:sz="0" w:space="0" w:color="auto"/>
                        <w:left w:val="none" w:sz="0" w:space="0" w:color="auto"/>
                        <w:bottom w:val="none" w:sz="0" w:space="0" w:color="auto"/>
                        <w:right w:val="none" w:sz="0" w:space="0" w:color="auto"/>
                      </w:divBdr>
                      <w:divsChild>
                        <w:div w:id="834683657">
                          <w:marLeft w:val="0"/>
                          <w:marRight w:val="0"/>
                          <w:marTop w:val="0"/>
                          <w:marBottom w:val="0"/>
                          <w:divBdr>
                            <w:top w:val="none" w:sz="0" w:space="0" w:color="auto"/>
                            <w:left w:val="none" w:sz="0" w:space="0" w:color="auto"/>
                            <w:bottom w:val="none" w:sz="0" w:space="0" w:color="auto"/>
                            <w:right w:val="none" w:sz="0" w:space="0" w:color="auto"/>
                          </w:divBdr>
                          <w:divsChild>
                            <w:div w:id="1773554650">
                              <w:marLeft w:val="0"/>
                              <w:marRight w:val="0"/>
                              <w:marTop w:val="0"/>
                              <w:marBottom w:val="0"/>
                              <w:divBdr>
                                <w:top w:val="none" w:sz="0" w:space="0" w:color="auto"/>
                                <w:left w:val="none" w:sz="0" w:space="0" w:color="auto"/>
                                <w:bottom w:val="none" w:sz="0" w:space="0" w:color="auto"/>
                                <w:right w:val="none" w:sz="0" w:space="0" w:color="auto"/>
                              </w:divBdr>
                              <w:divsChild>
                                <w:div w:id="721830023">
                                  <w:marLeft w:val="0"/>
                                  <w:marRight w:val="0"/>
                                  <w:marTop w:val="0"/>
                                  <w:marBottom w:val="0"/>
                                  <w:divBdr>
                                    <w:top w:val="none" w:sz="0" w:space="0" w:color="auto"/>
                                    <w:left w:val="none" w:sz="0" w:space="0" w:color="auto"/>
                                    <w:bottom w:val="none" w:sz="0" w:space="0" w:color="auto"/>
                                    <w:right w:val="none" w:sz="0" w:space="0" w:color="auto"/>
                                  </w:divBdr>
                                  <w:divsChild>
                                    <w:div w:id="2051682752">
                                      <w:marLeft w:val="0"/>
                                      <w:marRight w:val="15"/>
                                      <w:marTop w:val="0"/>
                                      <w:marBottom w:val="0"/>
                                      <w:divBdr>
                                        <w:top w:val="none" w:sz="0" w:space="0" w:color="auto"/>
                                        <w:left w:val="none" w:sz="0" w:space="0" w:color="auto"/>
                                        <w:bottom w:val="none" w:sz="0" w:space="0" w:color="auto"/>
                                        <w:right w:val="none" w:sz="0" w:space="0" w:color="auto"/>
                                      </w:divBdr>
                                    </w:div>
                                    <w:div w:id="687408876">
                                      <w:marLeft w:val="0"/>
                                      <w:marRight w:val="15"/>
                                      <w:marTop w:val="0"/>
                                      <w:marBottom w:val="0"/>
                                      <w:divBdr>
                                        <w:top w:val="none" w:sz="0" w:space="0" w:color="auto"/>
                                        <w:left w:val="none" w:sz="0" w:space="0" w:color="auto"/>
                                        <w:bottom w:val="none" w:sz="0" w:space="0" w:color="auto"/>
                                        <w:right w:val="none" w:sz="0" w:space="0" w:color="auto"/>
                                      </w:divBdr>
                                    </w:div>
                                    <w:div w:id="51972593">
                                      <w:marLeft w:val="0"/>
                                      <w:marRight w:val="15"/>
                                      <w:marTop w:val="0"/>
                                      <w:marBottom w:val="0"/>
                                      <w:divBdr>
                                        <w:top w:val="none" w:sz="0" w:space="0" w:color="auto"/>
                                        <w:left w:val="none" w:sz="0" w:space="0" w:color="auto"/>
                                        <w:bottom w:val="none" w:sz="0" w:space="0" w:color="auto"/>
                                        <w:right w:val="none" w:sz="0" w:space="0" w:color="auto"/>
                                      </w:divBdr>
                                    </w:div>
                                    <w:div w:id="2068527357">
                                      <w:marLeft w:val="0"/>
                                      <w:marRight w:val="15"/>
                                      <w:marTop w:val="0"/>
                                      <w:marBottom w:val="0"/>
                                      <w:divBdr>
                                        <w:top w:val="none" w:sz="0" w:space="0" w:color="auto"/>
                                        <w:left w:val="none" w:sz="0" w:space="0" w:color="auto"/>
                                        <w:bottom w:val="none" w:sz="0" w:space="0" w:color="auto"/>
                                        <w:right w:val="none" w:sz="0" w:space="0" w:color="auto"/>
                                      </w:divBdr>
                                    </w:div>
                                    <w:div w:id="1579056124">
                                      <w:marLeft w:val="0"/>
                                      <w:marRight w:val="15"/>
                                      <w:marTop w:val="0"/>
                                      <w:marBottom w:val="0"/>
                                      <w:divBdr>
                                        <w:top w:val="none" w:sz="0" w:space="0" w:color="auto"/>
                                        <w:left w:val="none" w:sz="0" w:space="0" w:color="auto"/>
                                        <w:bottom w:val="none" w:sz="0" w:space="0" w:color="auto"/>
                                        <w:right w:val="none" w:sz="0" w:space="0" w:color="auto"/>
                                      </w:divBdr>
                                    </w:div>
                                  </w:divsChild>
                                </w:div>
                                <w:div w:id="201673590">
                                  <w:marLeft w:val="0"/>
                                  <w:marRight w:val="0"/>
                                  <w:marTop w:val="0"/>
                                  <w:marBottom w:val="0"/>
                                  <w:divBdr>
                                    <w:top w:val="none" w:sz="0" w:space="0" w:color="auto"/>
                                    <w:left w:val="none" w:sz="0" w:space="0" w:color="auto"/>
                                    <w:bottom w:val="none" w:sz="0" w:space="0" w:color="auto"/>
                                    <w:right w:val="none" w:sz="0" w:space="0" w:color="auto"/>
                                  </w:divBdr>
                                </w:div>
                                <w:div w:id="2073889579">
                                  <w:marLeft w:val="0"/>
                                  <w:marRight w:val="0"/>
                                  <w:marTop w:val="0"/>
                                  <w:marBottom w:val="0"/>
                                  <w:divBdr>
                                    <w:top w:val="single" w:sz="6" w:space="0" w:color="CCCCCC"/>
                                    <w:left w:val="single" w:sz="6" w:space="11" w:color="CCCCCC"/>
                                    <w:bottom w:val="single" w:sz="6" w:space="0" w:color="CCCCCC"/>
                                    <w:right w:val="single" w:sz="6" w:space="11" w:color="CCCCCC"/>
                                  </w:divBdr>
                                </w:div>
                              </w:divsChild>
                            </w:div>
                            <w:div w:id="157841992">
                              <w:blockQuote w:val="1"/>
                              <w:marLeft w:val="720"/>
                              <w:marRight w:val="720"/>
                              <w:marTop w:val="100"/>
                              <w:marBottom w:val="100"/>
                              <w:divBdr>
                                <w:top w:val="none" w:sz="0" w:space="0" w:color="auto"/>
                                <w:left w:val="none" w:sz="0" w:space="0" w:color="auto"/>
                                <w:bottom w:val="none" w:sz="0" w:space="0" w:color="auto"/>
                                <w:right w:val="none" w:sz="0" w:space="0" w:color="auto"/>
                              </w:divBdr>
                            </w:div>
                            <w:div w:id="1467353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2453086">
      <w:bodyDiv w:val="1"/>
      <w:marLeft w:val="0"/>
      <w:marRight w:val="0"/>
      <w:marTop w:val="0"/>
      <w:marBottom w:val="0"/>
      <w:divBdr>
        <w:top w:val="none" w:sz="0" w:space="0" w:color="auto"/>
        <w:left w:val="none" w:sz="0" w:space="0" w:color="auto"/>
        <w:bottom w:val="none" w:sz="0" w:space="0" w:color="auto"/>
        <w:right w:val="none" w:sz="0" w:space="0" w:color="auto"/>
      </w:divBdr>
      <w:divsChild>
        <w:div w:id="1288318000">
          <w:marLeft w:val="0"/>
          <w:marRight w:val="0"/>
          <w:marTop w:val="0"/>
          <w:marBottom w:val="0"/>
          <w:divBdr>
            <w:top w:val="none" w:sz="0" w:space="0" w:color="auto"/>
            <w:left w:val="none" w:sz="0" w:space="0" w:color="auto"/>
            <w:bottom w:val="none" w:sz="0" w:space="0" w:color="auto"/>
            <w:right w:val="none" w:sz="0" w:space="0" w:color="auto"/>
          </w:divBdr>
          <w:divsChild>
            <w:div w:id="273250782">
              <w:marLeft w:val="0"/>
              <w:marRight w:val="0"/>
              <w:marTop w:val="0"/>
              <w:marBottom w:val="0"/>
              <w:divBdr>
                <w:top w:val="none" w:sz="0" w:space="0" w:color="auto"/>
                <w:left w:val="none" w:sz="0" w:space="0" w:color="auto"/>
                <w:bottom w:val="none" w:sz="0" w:space="0" w:color="auto"/>
                <w:right w:val="none" w:sz="0" w:space="0" w:color="auto"/>
              </w:divBdr>
              <w:divsChild>
                <w:div w:id="1828589516">
                  <w:marLeft w:val="0"/>
                  <w:marRight w:val="0"/>
                  <w:marTop w:val="0"/>
                  <w:marBottom w:val="0"/>
                  <w:divBdr>
                    <w:top w:val="none" w:sz="0" w:space="0" w:color="auto"/>
                    <w:left w:val="none" w:sz="0" w:space="0" w:color="auto"/>
                    <w:bottom w:val="none" w:sz="0" w:space="0" w:color="auto"/>
                    <w:right w:val="none" w:sz="0" w:space="0" w:color="auto"/>
                  </w:divBdr>
                  <w:divsChild>
                    <w:div w:id="1136950971">
                      <w:marLeft w:val="0"/>
                      <w:marRight w:val="0"/>
                      <w:marTop w:val="0"/>
                      <w:marBottom w:val="0"/>
                      <w:divBdr>
                        <w:top w:val="none" w:sz="0" w:space="0" w:color="auto"/>
                        <w:left w:val="none" w:sz="0" w:space="0" w:color="auto"/>
                        <w:bottom w:val="none" w:sz="0" w:space="0" w:color="auto"/>
                        <w:right w:val="none" w:sz="0" w:space="0" w:color="auto"/>
                      </w:divBdr>
                      <w:divsChild>
                        <w:div w:id="920799732">
                          <w:marLeft w:val="0"/>
                          <w:marRight w:val="0"/>
                          <w:marTop w:val="0"/>
                          <w:marBottom w:val="0"/>
                          <w:divBdr>
                            <w:top w:val="single" w:sz="2" w:space="0" w:color="FFFFFF"/>
                            <w:left w:val="single" w:sz="6" w:space="0" w:color="FFFFFF"/>
                            <w:bottom w:val="single" w:sz="2" w:space="0" w:color="FFFFFF"/>
                            <w:right w:val="single" w:sz="6" w:space="0" w:color="FFFFFF"/>
                          </w:divBdr>
                          <w:divsChild>
                            <w:div w:id="311715915">
                              <w:marLeft w:val="0"/>
                              <w:marRight w:val="0"/>
                              <w:marTop w:val="0"/>
                              <w:marBottom w:val="0"/>
                              <w:divBdr>
                                <w:top w:val="none" w:sz="0" w:space="0" w:color="auto"/>
                                <w:left w:val="none" w:sz="0" w:space="0" w:color="auto"/>
                                <w:bottom w:val="none" w:sz="0" w:space="0" w:color="auto"/>
                                <w:right w:val="none" w:sz="0" w:space="0" w:color="auto"/>
                              </w:divBdr>
                              <w:divsChild>
                                <w:div w:id="1138182570">
                                  <w:marLeft w:val="0"/>
                                  <w:marRight w:val="0"/>
                                  <w:marTop w:val="0"/>
                                  <w:marBottom w:val="0"/>
                                  <w:divBdr>
                                    <w:top w:val="none" w:sz="0" w:space="0" w:color="auto"/>
                                    <w:left w:val="none" w:sz="0" w:space="0" w:color="auto"/>
                                    <w:bottom w:val="none" w:sz="0" w:space="0" w:color="auto"/>
                                    <w:right w:val="none" w:sz="0" w:space="0" w:color="auto"/>
                                  </w:divBdr>
                                  <w:divsChild>
                                    <w:div w:id="20134603">
                                      <w:marLeft w:val="0"/>
                                      <w:marRight w:val="0"/>
                                      <w:marTop w:val="0"/>
                                      <w:marBottom w:val="0"/>
                                      <w:divBdr>
                                        <w:top w:val="none" w:sz="0" w:space="0" w:color="auto"/>
                                        <w:left w:val="none" w:sz="0" w:space="0" w:color="auto"/>
                                        <w:bottom w:val="none" w:sz="0" w:space="0" w:color="auto"/>
                                        <w:right w:val="none" w:sz="0" w:space="0" w:color="auto"/>
                                      </w:divBdr>
                                      <w:divsChild>
                                        <w:div w:id="264273248">
                                          <w:marLeft w:val="0"/>
                                          <w:marRight w:val="0"/>
                                          <w:marTop w:val="0"/>
                                          <w:marBottom w:val="0"/>
                                          <w:divBdr>
                                            <w:top w:val="single" w:sz="6" w:space="7" w:color="EDEDED"/>
                                            <w:left w:val="single" w:sz="12" w:space="7" w:color="4FA5F1"/>
                                            <w:bottom w:val="single" w:sz="6" w:space="7" w:color="EDEDED"/>
                                            <w:right w:val="single" w:sz="6" w:space="7" w:color="EDEDED"/>
                                          </w:divBdr>
                                        </w:div>
                                      </w:divsChild>
                                    </w:div>
                                  </w:divsChild>
                                </w:div>
                              </w:divsChild>
                            </w:div>
                          </w:divsChild>
                        </w:div>
                      </w:divsChild>
                    </w:div>
                  </w:divsChild>
                </w:div>
              </w:divsChild>
            </w:div>
          </w:divsChild>
        </w:div>
      </w:divsChild>
    </w:div>
    <w:div w:id="881329976">
      <w:bodyDiv w:val="1"/>
      <w:marLeft w:val="0"/>
      <w:marRight w:val="0"/>
      <w:marTop w:val="0"/>
      <w:marBottom w:val="0"/>
      <w:divBdr>
        <w:top w:val="none" w:sz="0" w:space="0" w:color="auto"/>
        <w:left w:val="none" w:sz="0" w:space="0" w:color="auto"/>
        <w:bottom w:val="none" w:sz="0" w:space="0" w:color="auto"/>
        <w:right w:val="none" w:sz="0" w:space="0" w:color="auto"/>
      </w:divBdr>
      <w:divsChild>
        <w:div w:id="1098215206">
          <w:marLeft w:val="0"/>
          <w:marRight w:val="0"/>
          <w:marTop w:val="0"/>
          <w:marBottom w:val="0"/>
          <w:divBdr>
            <w:top w:val="none" w:sz="0" w:space="0" w:color="auto"/>
            <w:left w:val="none" w:sz="0" w:space="0" w:color="auto"/>
            <w:bottom w:val="none" w:sz="0" w:space="0" w:color="auto"/>
            <w:right w:val="none" w:sz="0" w:space="0" w:color="auto"/>
          </w:divBdr>
          <w:divsChild>
            <w:div w:id="1921478362">
              <w:marLeft w:val="0"/>
              <w:marRight w:val="0"/>
              <w:marTop w:val="300"/>
              <w:marBottom w:val="0"/>
              <w:divBdr>
                <w:top w:val="none" w:sz="0" w:space="0" w:color="auto"/>
                <w:left w:val="none" w:sz="0" w:space="0" w:color="auto"/>
                <w:bottom w:val="none" w:sz="0" w:space="0" w:color="auto"/>
                <w:right w:val="none" w:sz="0" w:space="0" w:color="auto"/>
              </w:divBdr>
              <w:divsChild>
                <w:div w:id="450133537">
                  <w:marLeft w:val="0"/>
                  <w:marRight w:val="0"/>
                  <w:marTop w:val="0"/>
                  <w:marBottom w:val="0"/>
                  <w:divBdr>
                    <w:top w:val="none" w:sz="0" w:space="0" w:color="auto"/>
                    <w:left w:val="none" w:sz="0" w:space="0" w:color="auto"/>
                    <w:bottom w:val="none" w:sz="0" w:space="0" w:color="auto"/>
                    <w:right w:val="none" w:sz="0" w:space="0" w:color="auto"/>
                  </w:divBdr>
                  <w:divsChild>
                    <w:div w:id="276722483">
                      <w:marLeft w:val="0"/>
                      <w:marRight w:val="0"/>
                      <w:marTop w:val="0"/>
                      <w:marBottom w:val="0"/>
                      <w:divBdr>
                        <w:top w:val="none" w:sz="0" w:space="0" w:color="auto"/>
                        <w:left w:val="none" w:sz="0" w:space="0" w:color="auto"/>
                        <w:bottom w:val="none" w:sz="0" w:space="0" w:color="auto"/>
                        <w:right w:val="none" w:sz="0" w:space="0" w:color="auto"/>
                      </w:divBdr>
                      <w:divsChild>
                        <w:div w:id="2631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3100089">
      <w:bodyDiv w:val="1"/>
      <w:marLeft w:val="0"/>
      <w:marRight w:val="0"/>
      <w:marTop w:val="0"/>
      <w:marBottom w:val="0"/>
      <w:divBdr>
        <w:top w:val="none" w:sz="0" w:space="0" w:color="auto"/>
        <w:left w:val="none" w:sz="0" w:space="0" w:color="auto"/>
        <w:bottom w:val="none" w:sz="0" w:space="0" w:color="auto"/>
        <w:right w:val="none" w:sz="0" w:space="0" w:color="auto"/>
      </w:divBdr>
    </w:div>
    <w:div w:id="1041520446">
      <w:bodyDiv w:val="1"/>
      <w:marLeft w:val="0"/>
      <w:marRight w:val="0"/>
      <w:marTop w:val="0"/>
      <w:marBottom w:val="0"/>
      <w:divBdr>
        <w:top w:val="none" w:sz="0" w:space="0" w:color="auto"/>
        <w:left w:val="none" w:sz="0" w:space="0" w:color="auto"/>
        <w:bottom w:val="none" w:sz="0" w:space="0" w:color="auto"/>
        <w:right w:val="none" w:sz="0" w:space="0" w:color="auto"/>
      </w:divBdr>
      <w:divsChild>
        <w:div w:id="1512795821">
          <w:marLeft w:val="0"/>
          <w:marRight w:val="0"/>
          <w:marTop w:val="0"/>
          <w:marBottom w:val="0"/>
          <w:divBdr>
            <w:top w:val="none" w:sz="0" w:space="0" w:color="auto"/>
            <w:left w:val="none" w:sz="0" w:space="0" w:color="auto"/>
            <w:bottom w:val="none" w:sz="0" w:space="0" w:color="auto"/>
            <w:right w:val="none" w:sz="0" w:space="0" w:color="auto"/>
          </w:divBdr>
        </w:div>
        <w:div w:id="327557286">
          <w:marLeft w:val="0"/>
          <w:marRight w:val="0"/>
          <w:marTop w:val="0"/>
          <w:marBottom w:val="0"/>
          <w:divBdr>
            <w:top w:val="none" w:sz="0" w:space="0" w:color="auto"/>
            <w:left w:val="none" w:sz="0" w:space="0" w:color="auto"/>
            <w:bottom w:val="none" w:sz="0" w:space="0" w:color="auto"/>
            <w:right w:val="none" w:sz="0" w:space="0" w:color="auto"/>
          </w:divBdr>
        </w:div>
        <w:div w:id="1927152938">
          <w:marLeft w:val="0"/>
          <w:marRight w:val="0"/>
          <w:marTop w:val="0"/>
          <w:marBottom w:val="0"/>
          <w:divBdr>
            <w:top w:val="none" w:sz="0" w:space="0" w:color="auto"/>
            <w:left w:val="none" w:sz="0" w:space="0" w:color="auto"/>
            <w:bottom w:val="none" w:sz="0" w:space="0" w:color="auto"/>
            <w:right w:val="none" w:sz="0" w:space="0" w:color="auto"/>
          </w:divBdr>
          <w:divsChild>
            <w:div w:id="17373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59509">
      <w:bodyDiv w:val="1"/>
      <w:marLeft w:val="0"/>
      <w:marRight w:val="0"/>
      <w:marTop w:val="0"/>
      <w:marBottom w:val="0"/>
      <w:divBdr>
        <w:top w:val="none" w:sz="0" w:space="0" w:color="auto"/>
        <w:left w:val="none" w:sz="0" w:space="0" w:color="auto"/>
        <w:bottom w:val="none" w:sz="0" w:space="0" w:color="auto"/>
        <w:right w:val="none" w:sz="0" w:space="0" w:color="auto"/>
      </w:divBdr>
    </w:div>
    <w:div w:id="1088815733">
      <w:bodyDiv w:val="1"/>
      <w:marLeft w:val="0"/>
      <w:marRight w:val="0"/>
      <w:marTop w:val="0"/>
      <w:marBottom w:val="0"/>
      <w:divBdr>
        <w:top w:val="none" w:sz="0" w:space="0" w:color="auto"/>
        <w:left w:val="none" w:sz="0" w:space="0" w:color="auto"/>
        <w:bottom w:val="none" w:sz="0" w:space="0" w:color="auto"/>
        <w:right w:val="none" w:sz="0" w:space="0" w:color="auto"/>
      </w:divBdr>
    </w:div>
    <w:div w:id="1154906717">
      <w:bodyDiv w:val="1"/>
      <w:marLeft w:val="0"/>
      <w:marRight w:val="0"/>
      <w:marTop w:val="0"/>
      <w:marBottom w:val="0"/>
      <w:divBdr>
        <w:top w:val="none" w:sz="0" w:space="0" w:color="auto"/>
        <w:left w:val="none" w:sz="0" w:space="0" w:color="auto"/>
        <w:bottom w:val="none" w:sz="0" w:space="0" w:color="auto"/>
        <w:right w:val="none" w:sz="0" w:space="0" w:color="auto"/>
      </w:divBdr>
    </w:div>
    <w:div w:id="1229802986">
      <w:bodyDiv w:val="1"/>
      <w:marLeft w:val="0"/>
      <w:marRight w:val="0"/>
      <w:marTop w:val="0"/>
      <w:marBottom w:val="0"/>
      <w:divBdr>
        <w:top w:val="none" w:sz="0" w:space="0" w:color="auto"/>
        <w:left w:val="none" w:sz="0" w:space="0" w:color="auto"/>
        <w:bottom w:val="none" w:sz="0" w:space="0" w:color="auto"/>
        <w:right w:val="none" w:sz="0" w:space="0" w:color="auto"/>
      </w:divBdr>
    </w:div>
    <w:div w:id="1288202193">
      <w:bodyDiv w:val="1"/>
      <w:marLeft w:val="0"/>
      <w:marRight w:val="0"/>
      <w:marTop w:val="552"/>
      <w:marBottom w:val="0"/>
      <w:divBdr>
        <w:top w:val="none" w:sz="0" w:space="0" w:color="auto"/>
        <w:left w:val="none" w:sz="0" w:space="0" w:color="auto"/>
        <w:bottom w:val="none" w:sz="0" w:space="0" w:color="auto"/>
        <w:right w:val="none" w:sz="0" w:space="0" w:color="auto"/>
      </w:divBdr>
      <w:divsChild>
        <w:div w:id="1818911933">
          <w:marLeft w:val="0"/>
          <w:marRight w:val="0"/>
          <w:marTop w:val="0"/>
          <w:marBottom w:val="0"/>
          <w:divBdr>
            <w:top w:val="none" w:sz="0" w:space="0" w:color="auto"/>
            <w:left w:val="none" w:sz="0" w:space="0" w:color="auto"/>
            <w:bottom w:val="none" w:sz="0" w:space="0" w:color="auto"/>
            <w:right w:val="none" w:sz="0" w:space="0" w:color="auto"/>
          </w:divBdr>
          <w:divsChild>
            <w:div w:id="493691239">
              <w:marLeft w:val="0"/>
              <w:marRight w:val="0"/>
              <w:marTop w:val="0"/>
              <w:marBottom w:val="0"/>
              <w:divBdr>
                <w:top w:val="none" w:sz="0" w:space="0" w:color="auto"/>
                <w:left w:val="none" w:sz="0" w:space="0" w:color="auto"/>
                <w:bottom w:val="none" w:sz="0" w:space="0" w:color="auto"/>
                <w:right w:val="none" w:sz="0" w:space="0" w:color="auto"/>
              </w:divBdr>
              <w:divsChild>
                <w:div w:id="1403404483">
                  <w:marLeft w:val="0"/>
                  <w:marRight w:val="0"/>
                  <w:marTop w:val="0"/>
                  <w:marBottom w:val="150"/>
                  <w:divBdr>
                    <w:top w:val="none" w:sz="0" w:space="0" w:color="auto"/>
                    <w:left w:val="none" w:sz="0" w:space="0" w:color="auto"/>
                    <w:bottom w:val="none" w:sz="0" w:space="0" w:color="auto"/>
                    <w:right w:val="none" w:sz="0" w:space="0" w:color="auto"/>
                  </w:divBdr>
                  <w:divsChild>
                    <w:div w:id="1550411562">
                      <w:marLeft w:val="0"/>
                      <w:marRight w:val="0"/>
                      <w:marTop w:val="0"/>
                      <w:marBottom w:val="0"/>
                      <w:divBdr>
                        <w:top w:val="none" w:sz="0" w:space="0" w:color="auto"/>
                        <w:left w:val="none" w:sz="0" w:space="0" w:color="auto"/>
                        <w:bottom w:val="none" w:sz="0" w:space="0" w:color="auto"/>
                        <w:right w:val="none" w:sz="0" w:space="0" w:color="auto"/>
                      </w:divBdr>
                      <w:divsChild>
                        <w:div w:id="1748965003">
                          <w:marLeft w:val="0"/>
                          <w:marRight w:val="0"/>
                          <w:marTop w:val="0"/>
                          <w:marBottom w:val="0"/>
                          <w:divBdr>
                            <w:top w:val="none" w:sz="0" w:space="0" w:color="auto"/>
                            <w:left w:val="none" w:sz="0" w:space="0" w:color="auto"/>
                            <w:bottom w:val="single" w:sz="6" w:space="0" w:color="CCCCCE"/>
                            <w:right w:val="none" w:sz="0" w:space="0" w:color="auto"/>
                          </w:divBdr>
                          <w:divsChild>
                            <w:div w:id="1429230555">
                              <w:marLeft w:val="0"/>
                              <w:marRight w:val="0"/>
                              <w:marTop w:val="0"/>
                              <w:marBottom w:val="0"/>
                              <w:divBdr>
                                <w:top w:val="none" w:sz="0" w:space="0" w:color="auto"/>
                                <w:left w:val="none" w:sz="0" w:space="0" w:color="auto"/>
                                <w:bottom w:val="none" w:sz="0" w:space="0" w:color="auto"/>
                                <w:right w:val="none" w:sz="0" w:space="0" w:color="auto"/>
                              </w:divBdr>
                              <w:divsChild>
                                <w:div w:id="974994498">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6784609">
      <w:bodyDiv w:val="1"/>
      <w:marLeft w:val="0"/>
      <w:marRight w:val="0"/>
      <w:marTop w:val="0"/>
      <w:marBottom w:val="0"/>
      <w:divBdr>
        <w:top w:val="none" w:sz="0" w:space="0" w:color="auto"/>
        <w:left w:val="none" w:sz="0" w:space="0" w:color="auto"/>
        <w:bottom w:val="none" w:sz="0" w:space="0" w:color="auto"/>
        <w:right w:val="none" w:sz="0" w:space="0" w:color="auto"/>
      </w:divBdr>
    </w:div>
    <w:div w:id="1430393956">
      <w:bodyDiv w:val="1"/>
      <w:marLeft w:val="0"/>
      <w:marRight w:val="0"/>
      <w:marTop w:val="0"/>
      <w:marBottom w:val="0"/>
      <w:divBdr>
        <w:top w:val="none" w:sz="0" w:space="0" w:color="auto"/>
        <w:left w:val="none" w:sz="0" w:space="0" w:color="auto"/>
        <w:bottom w:val="none" w:sz="0" w:space="0" w:color="auto"/>
        <w:right w:val="none" w:sz="0" w:space="0" w:color="auto"/>
      </w:divBdr>
    </w:div>
    <w:div w:id="1485196722">
      <w:bodyDiv w:val="1"/>
      <w:marLeft w:val="0"/>
      <w:marRight w:val="0"/>
      <w:marTop w:val="0"/>
      <w:marBottom w:val="0"/>
      <w:divBdr>
        <w:top w:val="none" w:sz="0" w:space="0" w:color="auto"/>
        <w:left w:val="none" w:sz="0" w:space="0" w:color="auto"/>
        <w:bottom w:val="none" w:sz="0" w:space="0" w:color="auto"/>
        <w:right w:val="none" w:sz="0" w:space="0" w:color="auto"/>
      </w:divBdr>
      <w:divsChild>
        <w:div w:id="1269313051">
          <w:marLeft w:val="0"/>
          <w:marRight w:val="0"/>
          <w:marTop w:val="0"/>
          <w:marBottom w:val="0"/>
          <w:divBdr>
            <w:top w:val="none" w:sz="0" w:space="0" w:color="auto"/>
            <w:left w:val="none" w:sz="0" w:space="0" w:color="auto"/>
            <w:bottom w:val="none" w:sz="0" w:space="0" w:color="auto"/>
            <w:right w:val="none" w:sz="0" w:space="0" w:color="auto"/>
          </w:divBdr>
          <w:divsChild>
            <w:div w:id="83576155">
              <w:marLeft w:val="0"/>
              <w:marRight w:val="0"/>
              <w:marTop w:val="0"/>
              <w:marBottom w:val="0"/>
              <w:divBdr>
                <w:top w:val="none" w:sz="0" w:space="0" w:color="auto"/>
                <w:left w:val="none" w:sz="0" w:space="0" w:color="auto"/>
                <w:bottom w:val="none" w:sz="0" w:space="0" w:color="auto"/>
                <w:right w:val="none" w:sz="0" w:space="0" w:color="auto"/>
              </w:divBdr>
              <w:divsChild>
                <w:div w:id="1613588360">
                  <w:marLeft w:val="0"/>
                  <w:marRight w:val="0"/>
                  <w:marTop w:val="0"/>
                  <w:marBottom w:val="0"/>
                  <w:divBdr>
                    <w:top w:val="none" w:sz="0" w:space="0" w:color="auto"/>
                    <w:left w:val="none" w:sz="0" w:space="0" w:color="auto"/>
                    <w:bottom w:val="none" w:sz="0" w:space="0" w:color="auto"/>
                    <w:right w:val="none" w:sz="0" w:space="0" w:color="auto"/>
                  </w:divBdr>
                  <w:divsChild>
                    <w:div w:id="1377510815">
                      <w:marLeft w:val="0"/>
                      <w:marRight w:val="0"/>
                      <w:marTop w:val="0"/>
                      <w:marBottom w:val="0"/>
                      <w:divBdr>
                        <w:top w:val="none" w:sz="0" w:space="0" w:color="auto"/>
                        <w:left w:val="none" w:sz="0" w:space="0" w:color="auto"/>
                        <w:bottom w:val="none" w:sz="0" w:space="0" w:color="auto"/>
                        <w:right w:val="none" w:sz="0" w:space="0" w:color="auto"/>
                      </w:divBdr>
                      <w:divsChild>
                        <w:div w:id="155885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2937491">
      <w:bodyDiv w:val="1"/>
      <w:marLeft w:val="0"/>
      <w:marRight w:val="0"/>
      <w:marTop w:val="0"/>
      <w:marBottom w:val="0"/>
      <w:divBdr>
        <w:top w:val="none" w:sz="0" w:space="0" w:color="auto"/>
        <w:left w:val="none" w:sz="0" w:space="0" w:color="auto"/>
        <w:bottom w:val="none" w:sz="0" w:space="0" w:color="auto"/>
        <w:right w:val="none" w:sz="0" w:space="0" w:color="auto"/>
      </w:divBdr>
      <w:divsChild>
        <w:div w:id="154535478">
          <w:marLeft w:val="0"/>
          <w:marRight w:val="0"/>
          <w:marTop w:val="0"/>
          <w:marBottom w:val="0"/>
          <w:divBdr>
            <w:top w:val="none" w:sz="0" w:space="0" w:color="auto"/>
            <w:left w:val="none" w:sz="0" w:space="0" w:color="auto"/>
            <w:bottom w:val="none" w:sz="0" w:space="0" w:color="auto"/>
            <w:right w:val="none" w:sz="0" w:space="0" w:color="auto"/>
          </w:divBdr>
          <w:divsChild>
            <w:div w:id="1079712086">
              <w:marLeft w:val="0"/>
              <w:marRight w:val="0"/>
              <w:marTop w:val="0"/>
              <w:marBottom w:val="0"/>
              <w:divBdr>
                <w:top w:val="none" w:sz="0" w:space="0" w:color="auto"/>
                <w:left w:val="none" w:sz="0" w:space="0" w:color="auto"/>
                <w:bottom w:val="none" w:sz="0" w:space="0" w:color="auto"/>
                <w:right w:val="none" w:sz="0" w:space="0" w:color="auto"/>
              </w:divBdr>
              <w:divsChild>
                <w:div w:id="1868330758">
                  <w:marLeft w:val="0"/>
                  <w:marRight w:val="0"/>
                  <w:marTop w:val="0"/>
                  <w:marBottom w:val="0"/>
                  <w:divBdr>
                    <w:top w:val="none" w:sz="0" w:space="0" w:color="auto"/>
                    <w:left w:val="none" w:sz="0" w:space="0" w:color="auto"/>
                    <w:bottom w:val="none" w:sz="0" w:space="0" w:color="auto"/>
                    <w:right w:val="none" w:sz="0" w:space="0" w:color="auto"/>
                  </w:divBdr>
                  <w:divsChild>
                    <w:div w:id="559904632">
                      <w:marLeft w:val="0"/>
                      <w:marRight w:val="0"/>
                      <w:marTop w:val="0"/>
                      <w:marBottom w:val="0"/>
                      <w:divBdr>
                        <w:top w:val="none" w:sz="0" w:space="0" w:color="auto"/>
                        <w:left w:val="none" w:sz="0" w:space="0" w:color="auto"/>
                        <w:bottom w:val="none" w:sz="0" w:space="0" w:color="auto"/>
                        <w:right w:val="none" w:sz="0" w:space="0" w:color="auto"/>
                      </w:divBdr>
                      <w:divsChild>
                        <w:div w:id="1945260108">
                          <w:marLeft w:val="0"/>
                          <w:marRight w:val="0"/>
                          <w:marTop w:val="0"/>
                          <w:marBottom w:val="0"/>
                          <w:divBdr>
                            <w:top w:val="none" w:sz="0" w:space="0" w:color="auto"/>
                            <w:left w:val="none" w:sz="0" w:space="0" w:color="auto"/>
                            <w:bottom w:val="none" w:sz="0" w:space="0" w:color="auto"/>
                            <w:right w:val="none" w:sz="0" w:space="0" w:color="auto"/>
                          </w:divBdr>
                          <w:divsChild>
                            <w:div w:id="186551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4007769">
      <w:bodyDiv w:val="1"/>
      <w:marLeft w:val="0"/>
      <w:marRight w:val="0"/>
      <w:marTop w:val="0"/>
      <w:marBottom w:val="0"/>
      <w:divBdr>
        <w:top w:val="none" w:sz="0" w:space="0" w:color="auto"/>
        <w:left w:val="none" w:sz="0" w:space="0" w:color="auto"/>
        <w:bottom w:val="none" w:sz="0" w:space="0" w:color="auto"/>
        <w:right w:val="none" w:sz="0" w:space="0" w:color="auto"/>
      </w:divBdr>
    </w:div>
    <w:div w:id="1588610087">
      <w:bodyDiv w:val="1"/>
      <w:marLeft w:val="0"/>
      <w:marRight w:val="0"/>
      <w:marTop w:val="0"/>
      <w:marBottom w:val="0"/>
      <w:divBdr>
        <w:top w:val="none" w:sz="0" w:space="0" w:color="auto"/>
        <w:left w:val="none" w:sz="0" w:space="0" w:color="auto"/>
        <w:bottom w:val="none" w:sz="0" w:space="0" w:color="auto"/>
        <w:right w:val="none" w:sz="0" w:space="0" w:color="auto"/>
      </w:divBdr>
    </w:div>
    <w:div w:id="1645890620">
      <w:bodyDiv w:val="1"/>
      <w:marLeft w:val="0"/>
      <w:marRight w:val="0"/>
      <w:marTop w:val="0"/>
      <w:marBottom w:val="0"/>
      <w:divBdr>
        <w:top w:val="none" w:sz="0" w:space="0" w:color="auto"/>
        <w:left w:val="none" w:sz="0" w:space="0" w:color="auto"/>
        <w:bottom w:val="none" w:sz="0" w:space="0" w:color="auto"/>
        <w:right w:val="none" w:sz="0" w:space="0" w:color="auto"/>
      </w:divBdr>
    </w:div>
    <w:div w:id="1673797725">
      <w:bodyDiv w:val="1"/>
      <w:marLeft w:val="0"/>
      <w:marRight w:val="0"/>
      <w:marTop w:val="0"/>
      <w:marBottom w:val="0"/>
      <w:divBdr>
        <w:top w:val="none" w:sz="0" w:space="0" w:color="auto"/>
        <w:left w:val="none" w:sz="0" w:space="0" w:color="auto"/>
        <w:bottom w:val="none" w:sz="0" w:space="0" w:color="auto"/>
        <w:right w:val="none" w:sz="0" w:space="0" w:color="auto"/>
      </w:divBdr>
      <w:divsChild>
        <w:div w:id="303773772">
          <w:marLeft w:val="0"/>
          <w:marRight w:val="0"/>
          <w:marTop w:val="0"/>
          <w:marBottom w:val="0"/>
          <w:divBdr>
            <w:top w:val="none" w:sz="0" w:space="0" w:color="auto"/>
            <w:left w:val="none" w:sz="0" w:space="0" w:color="auto"/>
            <w:bottom w:val="none" w:sz="0" w:space="0" w:color="auto"/>
            <w:right w:val="none" w:sz="0" w:space="0" w:color="auto"/>
          </w:divBdr>
          <w:divsChild>
            <w:div w:id="1066562251">
              <w:marLeft w:val="0"/>
              <w:marRight w:val="0"/>
              <w:marTop w:val="0"/>
              <w:marBottom w:val="0"/>
              <w:divBdr>
                <w:top w:val="none" w:sz="0" w:space="0" w:color="auto"/>
                <w:left w:val="none" w:sz="0" w:space="0" w:color="auto"/>
                <w:bottom w:val="none" w:sz="0" w:space="0" w:color="auto"/>
                <w:right w:val="none" w:sz="0" w:space="0" w:color="auto"/>
              </w:divBdr>
              <w:divsChild>
                <w:div w:id="1922791227">
                  <w:marLeft w:val="0"/>
                  <w:marRight w:val="0"/>
                  <w:marTop w:val="0"/>
                  <w:marBottom w:val="0"/>
                  <w:divBdr>
                    <w:top w:val="none" w:sz="0" w:space="0" w:color="auto"/>
                    <w:left w:val="none" w:sz="0" w:space="0" w:color="auto"/>
                    <w:bottom w:val="none" w:sz="0" w:space="0" w:color="auto"/>
                    <w:right w:val="none" w:sz="0" w:space="0" w:color="auto"/>
                  </w:divBdr>
                  <w:divsChild>
                    <w:div w:id="2013486099">
                      <w:marLeft w:val="0"/>
                      <w:marRight w:val="0"/>
                      <w:marTop w:val="0"/>
                      <w:marBottom w:val="0"/>
                      <w:divBdr>
                        <w:top w:val="none" w:sz="0" w:space="0" w:color="auto"/>
                        <w:left w:val="none" w:sz="0" w:space="0" w:color="auto"/>
                        <w:bottom w:val="none" w:sz="0" w:space="0" w:color="auto"/>
                        <w:right w:val="none" w:sz="0" w:space="0" w:color="auto"/>
                      </w:divBdr>
                      <w:divsChild>
                        <w:div w:id="2096196735">
                          <w:marLeft w:val="0"/>
                          <w:marRight w:val="0"/>
                          <w:marTop w:val="0"/>
                          <w:marBottom w:val="0"/>
                          <w:divBdr>
                            <w:top w:val="none" w:sz="0" w:space="0" w:color="auto"/>
                            <w:left w:val="none" w:sz="0" w:space="0" w:color="auto"/>
                            <w:bottom w:val="none" w:sz="0" w:space="0" w:color="auto"/>
                            <w:right w:val="none" w:sz="0" w:space="0" w:color="auto"/>
                          </w:divBdr>
                          <w:divsChild>
                            <w:div w:id="476343530">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2003338">
      <w:bodyDiv w:val="1"/>
      <w:marLeft w:val="0"/>
      <w:marRight w:val="0"/>
      <w:marTop w:val="0"/>
      <w:marBottom w:val="0"/>
      <w:divBdr>
        <w:top w:val="none" w:sz="0" w:space="0" w:color="auto"/>
        <w:left w:val="none" w:sz="0" w:space="0" w:color="auto"/>
        <w:bottom w:val="none" w:sz="0" w:space="0" w:color="auto"/>
        <w:right w:val="none" w:sz="0" w:space="0" w:color="auto"/>
      </w:divBdr>
    </w:div>
    <w:div w:id="1712146445">
      <w:bodyDiv w:val="1"/>
      <w:marLeft w:val="0"/>
      <w:marRight w:val="0"/>
      <w:marTop w:val="0"/>
      <w:marBottom w:val="0"/>
      <w:divBdr>
        <w:top w:val="none" w:sz="0" w:space="0" w:color="auto"/>
        <w:left w:val="none" w:sz="0" w:space="0" w:color="auto"/>
        <w:bottom w:val="none" w:sz="0" w:space="0" w:color="auto"/>
        <w:right w:val="none" w:sz="0" w:space="0" w:color="auto"/>
      </w:divBdr>
      <w:divsChild>
        <w:div w:id="1221864427">
          <w:marLeft w:val="0"/>
          <w:marRight w:val="0"/>
          <w:marTop w:val="0"/>
          <w:marBottom w:val="0"/>
          <w:divBdr>
            <w:top w:val="none" w:sz="0" w:space="0" w:color="auto"/>
            <w:left w:val="none" w:sz="0" w:space="0" w:color="auto"/>
            <w:bottom w:val="none" w:sz="0" w:space="0" w:color="auto"/>
            <w:right w:val="none" w:sz="0" w:space="0" w:color="auto"/>
          </w:divBdr>
          <w:divsChild>
            <w:div w:id="1907491428">
              <w:marLeft w:val="0"/>
              <w:marRight w:val="0"/>
              <w:marTop w:val="0"/>
              <w:marBottom w:val="0"/>
              <w:divBdr>
                <w:top w:val="none" w:sz="0" w:space="0" w:color="auto"/>
                <w:left w:val="none" w:sz="0" w:space="0" w:color="auto"/>
                <w:bottom w:val="none" w:sz="0" w:space="0" w:color="auto"/>
                <w:right w:val="none" w:sz="0" w:space="0" w:color="auto"/>
              </w:divBdr>
              <w:divsChild>
                <w:div w:id="481584531">
                  <w:marLeft w:val="0"/>
                  <w:marRight w:val="0"/>
                  <w:marTop w:val="0"/>
                  <w:marBottom w:val="0"/>
                  <w:divBdr>
                    <w:top w:val="none" w:sz="0" w:space="0" w:color="auto"/>
                    <w:left w:val="none" w:sz="0" w:space="0" w:color="auto"/>
                    <w:bottom w:val="none" w:sz="0" w:space="0" w:color="auto"/>
                    <w:right w:val="none" w:sz="0" w:space="0" w:color="auto"/>
                  </w:divBdr>
                  <w:divsChild>
                    <w:div w:id="34059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421244">
      <w:bodyDiv w:val="1"/>
      <w:marLeft w:val="0"/>
      <w:marRight w:val="0"/>
      <w:marTop w:val="0"/>
      <w:marBottom w:val="0"/>
      <w:divBdr>
        <w:top w:val="none" w:sz="0" w:space="0" w:color="auto"/>
        <w:left w:val="none" w:sz="0" w:space="0" w:color="auto"/>
        <w:bottom w:val="none" w:sz="0" w:space="0" w:color="auto"/>
        <w:right w:val="none" w:sz="0" w:space="0" w:color="auto"/>
      </w:divBdr>
      <w:divsChild>
        <w:div w:id="1989900099">
          <w:marLeft w:val="0"/>
          <w:marRight w:val="0"/>
          <w:marTop w:val="0"/>
          <w:marBottom w:val="0"/>
          <w:divBdr>
            <w:top w:val="none" w:sz="0" w:space="0" w:color="auto"/>
            <w:left w:val="none" w:sz="0" w:space="0" w:color="auto"/>
            <w:bottom w:val="none" w:sz="0" w:space="0" w:color="auto"/>
            <w:right w:val="none" w:sz="0" w:space="0" w:color="auto"/>
          </w:divBdr>
          <w:divsChild>
            <w:div w:id="1098523977">
              <w:marLeft w:val="0"/>
              <w:marRight w:val="0"/>
              <w:marTop w:val="0"/>
              <w:marBottom w:val="0"/>
              <w:divBdr>
                <w:top w:val="none" w:sz="0" w:space="0" w:color="auto"/>
                <w:left w:val="none" w:sz="0" w:space="0" w:color="auto"/>
                <w:bottom w:val="none" w:sz="0" w:space="0" w:color="auto"/>
                <w:right w:val="none" w:sz="0" w:space="0" w:color="auto"/>
              </w:divBdr>
              <w:divsChild>
                <w:div w:id="71434578">
                  <w:marLeft w:val="0"/>
                  <w:marRight w:val="0"/>
                  <w:marTop w:val="0"/>
                  <w:marBottom w:val="0"/>
                  <w:divBdr>
                    <w:top w:val="none" w:sz="0" w:space="0" w:color="auto"/>
                    <w:left w:val="none" w:sz="0" w:space="0" w:color="auto"/>
                    <w:bottom w:val="none" w:sz="0" w:space="0" w:color="auto"/>
                    <w:right w:val="none" w:sz="0" w:space="0" w:color="auto"/>
                  </w:divBdr>
                  <w:divsChild>
                    <w:div w:id="108206872">
                      <w:marLeft w:val="0"/>
                      <w:marRight w:val="0"/>
                      <w:marTop w:val="0"/>
                      <w:marBottom w:val="0"/>
                      <w:divBdr>
                        <w:top w:val="none" w:sz="0" w:space="0" w:color="auto"/>
                        <w:left w:val="none" w:sz="0" w:space="0" w:color="auto"/>
                        <w:bottom w:val="none" w:sz="0" w:space="0" w:color="auto"/>
                        <w:right w:val="none" w:sz="0" w:space="0" w:color="auto"/>
                      </w:divBdr>
                      <w:divsChild>
                        <w:div w:id="1940290979">
                          <w:marLeft w:val="0"/>
                          <w:marRight w:val="0"/>
                          <w:marTop w:val="0"/>
                          <w:marBottom w:val="0"/>
                          <w:divBdr>
                            <w:top w:val="none" w:sz="0" w:space="0" w:color="auto"/>
                            <w:left w:val="none" w:sz="0" w:space="0" w:color="auto"/>
                            <w:bottom w:val="none" w:sz="0" w:space="0" w:color="auto"/>
                            <w:right w:val="none" w:sz="0" w:space="0" w:color="auto"/>
                          </w:divBdr>
                          <w:divsChild>
                            <w:div w:id="213994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4393703">
      <w:bodyDiv w:val="1"/>
      <w:marLeft w:val="0"/>
      <w:marRight w:val="0"/>
      <w:marTop w:val="0"/>
      <w:marBottom w:val="0"/>
      <w:divBdr>
        <w:top w:val="none" w:sz="0" w:space="0" w:color="auto"/>
        <w:left w:val="none" w:sz="0" w:space="0" w:color="auto"/>
        <w:bottom w:val="none" w:sz="0" w:space="0" w:color="auto"/>
        <w:right w:val="none" w:sz="0" w:space="0" w:color="auto"/>
      </w:divBdr>
    </w:div>
    <w:div w:id="1801456392">
      <w:bodyDiv w:val="1"/>
      <w:marLeft w:val="0"/>
      <w:marRight w:val="0"/>
      <w:marTop w:val="0"/>
      <w:marBottom w:val="0"/>
      <w:divBdr>
        <w:top w:val="none" w:sz="0" w:space="0" w:color="auto"/>
        <w:left w:val="none" w:sz="0" w:space="0" w:color="auto"/>
        <w:bottom w:val="none" w:sz="0" w:space="0" w:color="auto"/>
        <w:right w:val="none" w:sz="0" w:space="0" w:color="auto"/>
      </w:divBdr>
    </w:div>
    <w:div w:id="1809324330">
      <w:bodyDiv w:val="1"/>
      <w:marLeft w:val="0"/>
      <w:marRight w:val="0"/>
      <w:marTop w:val="0"/>
      <w:marBottom w:val="0"/>
      <w:divBdr>
        <w:top w:val="none" w:sz="0" w:space="0" w:color="auto"/>
        <w:left w:val="none" w:sz="0" w:space="0" w:color="auto"/>
        <w:bottom w:val="none" w:sz="0" w:space="0" w:color="auto"/>
        <w:right w:val="none" w:sz="0" w:space="0" w:color="auto"/>
      </w:divBdr>
    </w:div>
    <w:div w:id="1862428394">
      <w:bodyDiv w:val="1"/>
      <w:marLeft w:val="0"/>
      <w:marRight w:val="0"/>
      <w:marTop w:val="0"/>
      <w:marBottom w:val="0"/>
      <w:divBdr>
        <w:top w:val="none" w:sz="0" w:space="0" w:color="auto"/>
        <w:left w:val="none" w:sz="0" w:space="0" w:color="auto"/>
        <w:bottom w:val="none" w:sz="0" w:space="0" w:color="auto"/>
        <w:right w:val="none" w:sz="0" w:space="0" w:color="auto"/>
      </w:divBdr>
      <w:divsChild>
        <w:div w:id="666589673">
          <w:marLeft w:val="0"/>
          <w:marRight w:val="0"/>
          <w:marTop w:val="0"/>
          <w:marBottom w:val="0"/>
          <w:divBdr>
            <w:top w:val="none" w:sz="0" w:space="0" w:color="auto"/>
            <w:left w:val="none" w:sz="0" w:space="0" w:color="auto"/>
            <w:bottom w:val="none" w:sz="0" w:space="0" w:color="auto"/>
            <w:right w:val="none" w:sz="0" w:space="0" w:color="auto"/>
          </w:divBdr>
          <w:divsChild>
            <w:div w:id="2073117448">
              <w:marLeft w:val="0"/>
              <w:marRight w:val="0"/>
              <w:marTop w:val="0"/>
              <w:marBottom w:val="0"/>
              <w:divBdr>
                <w:top w:val="none" w:sz="0" w:space="0" w:color="auto"/>
                <w:left w:val="none" w:sz="0" w:space="0" w:color="auto"/>
                <w:bottom w:val="none" w:sz="0" w:space="0" w:color="auto"/>
                <w:right w:val="none" w:sz="0" w:space="0" w:color="auto"/>
              </w:divBdr>
              <w:divsChild>
                <w:div w:id="1133448119">
                  <w:marLeft w:val="0"/>
                  <w:marRight w:val="0"/>
                  <w:marTop w:val="0"/>
                  <w:marBottom w:val="0"/>
                  <w:divBdr>
                    <w:top w:val="none" w:sz="0" w:space="0" w:color="auto"/>
                    <w:left w:val="none" w:sz="0" w:space="0" w:color="auto"/>
                    <w:bottom w:val="none" w:sz="0" w:space="0" w:color="auto"/>
                    <w:right w:val="none" w:sz="0" w:space="0" w:color="auto"/>
                  </w:divBdr>
                </w:div>
                <w:div w:id="27429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031119">
      <w:bodyDiv w:val="1"/>
      <w:marLeft w:val="0"/>
      <w:marRight w:val="0"/>
      <w:marTop w:val="0"/>
      <w:marBottom w:val="0"/>
      <w:divBdr>
        <w:top w:val="none" w:sz="0" w:space="0" w:color="auto"/>
        <w:left w:val="none" w:sz="0" w:space="0" w:color="auto"/>
        <w:bottom w:val="none" w:sz="0" w:space="0" w:color="auto"/>
        <w:right w:val="none" w:sz="0" w:space="0" w:color="auto"/>
      </w:divBdr>
    </w:div>
    <w:div w:id="1901398817">
      <w:bodyDiv w:val="1"/>
      <w:marLeft w:val="0"/>
      <w:marRight w:val="0"/>
      <w:marTop w:val="0"/>
      <w:marBottom w:val="0"/>
      <w:divBdr>
        <w:top w:val="none" w:sz="0" w:space="0" w:color="auto"/>
        <w:left w:val="none" w:sz="0" w:space="0" w:color="auto"/>
        <w:bottom w:val="none" w:sz="0" w:space="0" w:color="auto"/>
        <w:right w:val="none" w:sz="0" w:space="0" w:color="auto"/>
      </w:divBdr>
      <w:divsChild>
        <w:div w:id="950236398">
          <w:marLeft w:val="0"/>
          <w:marRight w:val="0"/>
          <w:marTop w:val="0"/>
          <w:marBottom w:val="0"/>
          <w:divBdr>
            <w:top w:val="none" w:sz="0" w:space="0" w:color="auto"/>
            <w:left w:val="none" w:sz="0" w:space="0" w:color="auto"/>
            <w:bottom w:val="none" w:sz="0" w:space="0" w:color="auto"/>
            <w:right w:val="none" w:sz="0" w:space="0" w:color="auto"/>
          </w:divBdr>
          <w:divsChild>
            <w:div w:id="280962419">
              <w:marLeft w:val="0"/>
              <w:marRight w:val="525"/>
              <w:marTop w:val="600"/>
              <w:marBottom w:val="0"/>
              <w:divBdr>
                <w:top w:val="none" w:sz="0" w:space="0" w:color="auto"/>
                <w:left w:val="none" w:sz="0" w:space="0" w:color="auto"/>
                <w:bottom w:val="none" w:sz="0" w:space="0" w:color="auto"/>
                <w:right w:val="none" w:sz="0" w:space="0" w:color="auto"/>
              </w:divBdr>
              <w:divsChild>
                <w:div w:id="908419346">
                  <w:marLeft w:val="0"/>
                  <w:marRight w:val="0"/>
                  <w:marTop w:val="400"/>
                  <w:marBottom w:val="533"/>
                  <w:divBdr>
                    <w:top w:val="none" w:sz="0" w:space="0" w:color="auto"/>
                    <w:left w:val="none" w:sz="0" w:space="0" w:color="auto"/>
                    <w:bottom w:val="none" w:sz="0" w:space="0" w:color="auto"/>
                    <w:right w:val="none" w:sz="0" w:space="0" w:color="auto"/>
                  </w:divBdr>
                </w:div>
              </w:divsChild>
            </w:div>
          </w:divsChild>
        </w:div>
      </w:divsChild>
    </w:div>
    <w:div w:id="1928466567">
      <w:bodyDiv w:val="1"/>
      <w:marLeft w:val="0"/>
      <w:marRight w:val="0"/>
      <w:marTop w:val="0"/>
      <w:marBottom w:val="0"/>
      <w:divBdr>
        <w:top w:val="none" w:sz="0" w:space="0" w:color="auto"/>
        <w:left w:val="none" w:sz="0" w:space="0" w:color="auto"/>
        <w:bottom w:val="none" w:sz="0" w:space="0" w:color="auto"/>
        <w:right w:val="none" w:sz="0" w:space="0" w:color="auto"/>
      </w:divBdr>
    </w:div>
    <w:div w:id="1956132923">
      <w:bodyDiv w:val="1"/>
      <w:marLeft w:val="0"/>
      <w:marRight w:val="0"/>
      <w:marTop w:val="0"/>
      <w:marBottom w:val="0"/>
      <w:divBdr>
        <w:top w:val="none" w:sz="0" w:space="0" w:color="auto"/>
        <w:left w:val="none" w:sz="0" w:space="0" w:color="auto"/>
        <w:bottom w:val="none" w:sz="0" w:space="0" w:color="auto"/>
        <w:right w:val="none" w:sz="0" w:space="0" w:color="auto"/>
      </w:divBdr>
      <w:divsChild>
        <w:div w:id="956760558">
          <w:marLeft w:val="0"/>
          <w:marRight w:val="0"/>
          <w:marTop w:val="0"/>
          <w:marBottom w:val="300"/>
          <w:divBdr>
            <w:top w:val="single" w:sz="6" w:space="3" w:color="AAAAAA"/>
            <w:left w:val="single" w:sz="6" w:space="3" w:color="AAAAAA"/>
            <w:bottom w:val="single" w:sz="6" w:space="3" w:color="AAAAAA"/>
            <w:right w:val="single" w:sz="6" w:space="3" w:color="AAAAAA"/>
          </w:divBdr>
        </w:div>
        <w:div w:id="366443915">
          <w:marLeft w:val="0"/>
          <w:marRight w:val="0"/>
          <w:marTop w:val="0"/>
          <w:marBottom w:val="300"/>
          <w:divBdr>
            <w:top w:val="single" w:sz="6" w:space="3" w:color="AAAAAA"/>
            <w:left w:val="single" w:sz="6" w:space="3" w:color="AAAAAA"/>
            <w:bottom w:val="single" w:sz="6" w:space="3" w:color="AAAAAA"/>
            <w:right w:val="single" w:sz="6" w:space="3" w:color="AAAAAA"/>
          </w:divBdr>
        </w:div>
        <w:div w:id="1851942939">
          <w:marLeft w:val="0"/>
          <w:marRight w:val="0"/>
          <w:marTop w:val="0"/>
          <w:marBottom w:val="300"/>
          <w:divBdr>
            <w:top w:val="single" w:sz="6" w:space="3" w:color="AAAAAA"/>
            <w:left w:val="single" w:sz="6" w:space="3" w:color="AAAAAA"/>
            <w:bottom w:val="single" w:sz="6" w:space="3" w:color="AAAAAA"/>
            <w:right w:val="single" w:sz="6" w:space="3" w:color="AAAAAA"/>
          </w:divBdr>
        </w:div>
      </w:divsChild>
    </w:div>
    <w:div w:id="1980257364">
      <w:bodyDiv w:val="1"/>
      <w:marLeft w:val="0"/>
      <w:marRight w:val="0"/>
      <w:marTop w:val="0"/>
      <w:marBottom w:val="0"/>
      <w:divBdr>
        <w:top w:val="none" w:sz="0" w:space="0" w:color="auto"/>
        <w:left w:val="none" w:sz="0" w:space="0" w:color="auto"/>
        <w:bottom w:val="none" w:sz="0" w:space="0" w:color="auto"/>
        <w:right w:val="none" w:sz="0" w:space="0" w:color="auto"/>
      </w:divBdr>
    </w:div>
    <w:div w:id="1986465603">
      <w:bodyDiv w:val="1"/>
      <w:marLeft w:val="0"/>
      <w:marRight w:val="0"/>
      <w:marTop w:val="552"/>
      <w:marBottom w:val="0"/>
      <w:divBdr>
        <w:top w:val="none" w:sz="0" w:space="0" w:color="auto"/>
        <w:left w:val="none" w:sz="0" w:space="0" w:color="auto"/>
        <w:bottom w:val="none" w:sz="0" w:space="0" w:color="auto"/>
        <w:right w:val="none" w:sz="0" w:space="0" w:color="auto"/>
      </w:divBdr>
      <w:divsChild>
        <w:div w:id="1718551715">
          <w:marLeft w:val="0"/>
          <w:marRight w:val="0"/>
          <w:marTop w:val="0"/>
          <w:marBottom w:val="0"/>
          <w:divBdr>
            <w:top w:val="none" w:sz="0" w:space="0" w:color="auto"/>
            <w:left w:val="none" w:sz="0" w:space="0" w:color="auto"/>
            <w:bottom w:val="none" w:sz="0" w:space="0" w:color="auto"/>
            <w:right w:val="none" w:sz="0" w:space="0" w:color="auto"/>
          </w:divBdr>
          <w:divsChild>
            <w:div w:id="1211958975">
              <w:marLeft w:val="0"/>
              <w:marRight w:val="0"/>
              <w:marTop w:val="0"/>
              <w:marBottom w:val="0"/>
              <w:divBdr>
                <w:top w:val="none" w:sz="0" w:space="0" w:color="auto"/>
                <w:left w:val="none" w:sz="0" w:space="0" w:color="auto"/>
                <w:bottom w:val="none" w:sz="0" w:space="0" w:color="auto"/>
                <w:right w:val="none" w:sz="0" w:space="0" w:color="auto"/>
              </w:divBdr>
              <w:divsChild>
                <w:div w:id="883711038">
                  <w:marLeft w:val="0"/>
                  <w:marRight w:val="0"/>
                  <w:marTop w:val="0"/>
                  <w:marBottom w:val="150"/>
                  <w:divBdr>
                    <w:top w:val="none" w:sz="0" w:space="0" w:color="auto"/>
                    <w:left w:val="none" w:sz="0" w:space="0" w:color="auto"/>
                    <w:bottom w:val="none" w:sz="0" w:space="0" w:color="auto"/>
                    <w:right w:val="none" w:sz="0" w:space="0" w:color="auto"/>
                  </w:divBdr>
                  <w:divsChild>
                    <w:div w:id="1614441751">
                      <w:marLeft w:val="0"/>
                      <w:marRight w:val="0"/>
                      <w:marTop w:val="0"/>
                      <w:marBottom w:val="0"/>
                      <w:divBdr>
                        <w:top w:val="none" w:sz="0" w:space="0" w:color="auto"/>
                        <w:left w:val="none" w:sz="0" w:space="0" w:color="auto"/>
                        <w:bottom w:val="none" w:sz="0" w:space="0" w:color="auto"/>
                        <w:right w:val="none" w:sz="0" w:space="0" w:color="auto"/>
                      </w:divBdr>
                      <w:divsChild>
                        <w:div w:id="538786579">
                          <w:marLeft w:val="0"/>
                          <w:marRight w:val="0"/>
                          <w:marTop w:val="0"/>
                          <w:marBottom w:val="0"/>
                          <w:divBdr>
                            <w:top w:val="none" w:sz="0" w:space="0" w:color="auto"/>
                            <w:left w:val="none" w:sz="0" w:space="0" w:color="auto"/>
                            <w:bottom w:val="single" w:sz="6" w:space="0" w:color="CCCCCE"/>
                            <w:right w:val="none" w:sz="0" w:space="0" w:color="auto"/>
                          </w:divBdr>
                          <w:divsChild>
                            <w:div w:id="903874577">
                              <w:marLeft w:val="0"/>
                              <w:marRight w:val="0"/>
                              <w:marTop w:val="0"/>
                              <w:marBottom w:val="0"/>
                              <w:divBdr>
                                <w:top w:val="none" w:sz="0" w:space="0" w:color="auto"/>
                                <w:left w:val="none" w:sz="0" w:space="0" w:color="auto"/>
                                <w:bottom w:val="none" w:sz="0" w:space="0" w:color="auto"/>
                                <w:right w:val="none" w:sz="0" w:space="0" w:color="auto"/>
                              </w:divBdr>
                              <w:divsChild>
                                <w:div w:id="1842816958">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9821156">
      <w:bodyDiv w:val="1"/>
      <w:marLeft w:val="0"/>
      <w:marRight w:val="0"/>
      <w:marTop w:val="0"/>
      <w:marBottom w:val="0"/>
      <w:divBdr>
        <w:top w:val="none" w:sz="0" w:space="0" w:color="auto"/>
        <w:left w:val="none" w:sz="0" w:space="0" w:color="auto"/>
        <w:bottom w:val="none" w:sz="0" w:space="0" w:color="auto"/>
        <w:right w:val="none" w:sz="0" w:space="0" w:color="auto"/>
      </w:divBdr>
    </w:div>
    <w:div w:id="2049986675">
      <w:bodyDiv w:val="1"/>
      <w:marLeft w:val="0"/>
      <w:marRight w:val="0"/>
      <w:marTop w:val="0"/>
      <w:marBottom w:val="0"/>
      <w:divBdr>
        <w:top w:val="none" w:sz="0" w:space="0" w:color="auto"/>
        <w:left w:val="none" w:sz="0" w:space="0" w:color="auto"/>
        <w:bottom w:val="none" w:sz="0" w:space="0" w:color="auto"/>
        <w:right w:val="none" w:sz="0" w:space="0" w:color="auto"/>
      </w:divBdr>
      <w:divsChild>
        <w:div w:id="1670597931">
          <w:marLeft w:val="0"/>
          <w:marRight w:val="0"/>
          <w:marTop w:val="0"/>
          <w:marBottom w:val="0"/>
          <w:divBdr>
            <w:top w:val="none" w:sz="0" w:space="0" w:color="auto"/>
            <w:left w:val="none" w:sz="0" w:space="0" w:color="auto"/>
            <w:bottom w:val="none" w:sz="0" w:space="0" w:color="auto"/>
            <w:right w:val="none" w:sz="0" w:space="0" w:color="auto"/>
          </w:divBdr>
          <w:divsChild>
            <w:div w:id="1928418162">
              <w:marLeft w:val="0"/>
              <w:marRight w:val="0"/>
              <w:marTop w:val="0"/>
              <w:marBottom w:val="0"/>
              <w:divBdr>
                <w:top w:val="none" w:sz="0" w:space="0" w:color="auto"/>
                <w:left w:val="none" w:sz="0" w:space="0" w:color="auto"/>
                <w:bottom w:val="none" w:sz="0" w:space="0" w:color="auto"/>
                <w:right w:val="none" w:sz="0" w:space="0" w:color="auto"/>
              </w:divBdr>
              <w:divsChild>
                <w:div w:id="1837722117">
                  <w:marLeft w:val="0"/>
                  <w:marRight w:val="0"/>
                  <w:marTop w:val="0"/>
                  <w:marBottom w:val="0"/>
                  <w:divBdr>
                    <w:top w:val="none" w:sz="0" w:space="0" w:color="auto"/>
                    <w:left w:val="none" w:sz="0" w:space="0" w:color="auto"/>
                    <w:bottom w:val="none" w:sz="0" w:space="0" w:color="auto"/>
                    <w:right w:val="none" w:sz="0" w:space="0" w:color="auto"/>
                  </w:divBdr>
                  <w:divsChild>
                    <w:div w:id="864639685">
                      <w:marLeft w:val="0"/>
                      <w:marRight w:val="0"/>
                      <w:marTop w:val="0"/>
                      <w:marBottom w:val="0"/>
                      <w:divBdr>
                        <w:top w:val="none" w:sz="0" w:space="0" w:color="auto"/>
                        <w:left w:val="none" w:sz="0" w:space="0" w:color="auto"/>
                        <w:bottom w:val="none" w:sz="0" w:space="0" w:color="auto"/>
                        <w:right w:val="none" w:sz="0" w:space="0" w:color="auto"/>
                      </w:divBdr>
                      <w:divsChild>
                        <w:div w:id="1117794769">
                          <w:marLeft w:val="0"/>
                          <w:marRight w:val="0"/>
                          <w:marTop w:val="0"/>
                          <w:marBottom w:val="0"/>
                          <w:divBdr>
                            <w:top w:val="none" w:sz="0" w:space="0" w:color="auto"/>
                            <w:left w:val="none" w:sz="0" w:space="0" w:color="auto"/>
                            <w:bottom w:val="none" w:sz="0" w:space="0" w:color="auto"/>
                            <w:right w:val="none" w:sz="0" w:space="0" w:color="auto"/>
                          </w:divBdr>
                          <w:divsChild>
                            <w:div w:id="858589927">
                              <w:marLeft w:val="0"/>
                              <w:marRight w:val="0"/>
                              <w:marTop w:val="0"/>
                              <w:marBottom w:val="0"/>
                              <w:divBdr>
                                <w:top w:val="none" w:sz="0" w:space="0" w:color="auto"/>
                                <w:left w:val="none" w:sz="0" w:space="0" w:color="auto"/>
                                <w:bottom w:val="none" w:sz="0" w:space="0" w:color="auto"/>
                                <w:right w:val="none" w:sz="0" w:space="0" w:color="auto"/>
                              </w:divBdr>
                              <w:divsChild>
                                <w:div w:id="1647734339">
                                  <w:marLeft w:val="0"/>
                                  <w:marRight w:val="0"/>
                                  <w:marTop w:val="0"/>
                                  <w:marBottom w:val="0"/>
                                  <w:divBdr>
                                    <w:top w:val="none" w:sz="0" w:space="0" w:color="auto"/>
                                    <w:left w:val="none" w:sz="0" w:space="0" w:color="auto"/>
                                    <w:bottom w:val="none" w:sz="0" w:space="0" w:color="auto"/>
                                    <w:right w:val="none" w:sz="0" w:space="0" w:color="auto"/>
                                  </w:divBdr>
                                  <w:divsChild>
                                    <w:div w:id="1557473365">
                                      <w:marLeft w:val="0"/>
                                      <w:marRight w:val="0"/>
                                      <w:marTop w:val="0"/>
                                      <w:marBottom w:val="0"/>
                                      <w:divBdr>
                                        <w:top w:val="none" w:sz="0" w:space="0" w:color="auto"/>
                                        <w:left w:val="none" w:sz="0" w:space="0" w:color="auto"/>
                                        <w:bottom w:val="none" w:sz="0" w:space="0" w:color="auto"/>
                                        <w:right w:val="none" w:sz="0" w:space="0" w:color="auto"/>
                                      </w:divBdr>
                                      <w:divsChild>
                                        <w:div w:id="1886135484">
                                          <w:marLeft w:val="0"/>
                                          <w:marRight w:val="0"/>
                                          <w:marTop w:val="0"/>
                                          <w:marBottom w:val="0"/>
                                          <w:divBdr>
                                            <w:top w:val="none" w:sz="0" w:space="0" w:color="auto"/>
                                            <w:left w:val="none" w:sz="0" w:space="0" w:color="auto"/>
                                            <w:bottom w:val="none" w:sz="0" w:space="0" w:color="auto"/>
                                            <w:right w:val="none" w:sz="0" w:space="0" w:color="auto"/>
                                          </w:divBdr>
                                          <w:divsChild>
                                            <w:div w:id="923032088">
                                              <w:marLeft w:val="0"/>
                                              <w:marRight w:val="0"/>
                                              <w:marTop w:val="165"/>
                                              <w:marBottom w:val="0"/>
                                              <w:divBdr>
                                                <w:top w:val="none" w:sz="0" w:space="0" w:color="auto"/>
                                                <w:left w:val="none" w:sz="0" w:space="0" w:color="auto"/>
                                                <w:bottom w:val="none" w:sz="0" w:space="0" w:color="auto"/>
                                                <w:right w:val="none" w:sz="0" w:space="0" w:color="auto"/>
                                              </w:divBdr>
                                              <w:divsChild>
                                                <w:div w:id="1498419286">
                                                  <w:marLeft w:val="0"/>
                                                  <w:marRight w:val="0"/>
                                                  <w:marTop w:val="0"/>
                                                  <w:marBottom w:val="0"/>
                                                  <w:divBdr>
                                                    <w:top w:val="none" w:sz="0" w:space="0" w:color="auto"/>
                                                    <w:left w:val="none" w:sz="0" w:space="0" w:color="auto"/>
                                                    <w:bottom w:val="none" w:sz="0" w:space="0" w:color="auto"/>
                                                    <w:right w:val="none" w:sz="0" w:space="0" w:color="auto"/>
                                                  </w:divBdr>
                                                  <w:divsChild>
                                                    <w:div w:id="1146972290">
                                                      <w:marLeft w:val="0"/>
                                                      <w:marRight w:val="0"/>
                                                      <w:marTop w:val="0"/>
                                                      <w:marBottom w:val="0"/>
                                                      <w:divBdr>
                                                        <w:top w:val="none" w:sz="0" w:space="0" w:color="auto"/>
                                                        <w:left w:val="single" w:sz="18" w:space="0" w:color="EEEEEE"/>
                                                        <w:bottom w:val="none" w:sz="0" w:space="0" w:color="auto"/>
                                                        <w:right w:val="none" w:sz="0" w:space="0" w:color="auto"/>
                                                      </w:divBdr>
                                                      <w:divsChild>
                                                        <w:div w:id="293414466">
                                                          <w:marLeft w:val="0"/>
                                                          <w:marRight w:val="0"/>
                                                          <w:marTop w:val="0"/>
                                                          <w:marBottom w:val="0"/>
                                                          <w:divBdr>
                                                            <w:top w:val="none" w:sz="0" w:space="0" w:color="auto"/>
                                                            <w:left w:val="none" w:sz="0" w:space="0" w:color="auto"/>
                                                            <w:bottom w:val="none" w:sz="0" w:space="0" w:color="auto"/>
                                                            <w:right w:val="none" w:sz="0" w:space="0" w:color="auto"/>
                                                          </w:divBdr>
                                                          <w:divsChild>
                                                            <w:div w:id="841554172">
                                                              <w:marLeft w:val="0"/>
                                                              <w:marRight w:val="0"/>
                                                              <w:marTop w:val="0"/>
                                                              <w:marBottom w:val="0"/>
                                                              <w:divBdr>
                                                                <w:top w:val="none" w:sz="0" w:space="0" w:color="auto"/>
                                                                <w:left w:val="none" w:sz="0" w:space="0" w:color="auto"/>
                                                                <w:bottom w:val="none" w:sz="0" w:space="0" w:color="auto"/>
                                                                <w:right w:val="none" w:sz="0" w:space="0" w:color="auto"/>
                                                              </w:divBdr>
                                                              <w:divsChild>
                                                                <w:div w:id="1935044210">
                                                                  <w:marLeft w:val="300"/>
                                                                  <w:marRight w:val="0"/>
                                                                  <w:marTop w:val="0"/>
                                                                  <w:marBottom w:val="0"/>
                                                                  <w:divBdr>
                                                                    <w:top w:val="none" w:sz="0" w:space="0" w:color="auto"/>
                                                                    <w:left w:val="none" w:sz="0" w:space="0" w:color="auto"/>
                                                                    <w:bottom w:val="single" w:sz="12" w:space="8" w:color="EEEEEE"/>
                                                                    <w:right w:val="none" w:sz="0" w:space="0" w:color="auto"/>
                                                                  </w:divBdr>
                                                                  <w:divsChild>
                                                                    <w:div w:id="760446934">
                                                                      <w:marLeft w:val="0"/>
                                                                      <w:marRight w:val="0"/>
                                                                      <w:marTop w:val="0"/>
                                                                      <w:marBottom w:val="240"/>
                                                                      <w:divBdr>
                                                                        <w:top w:val="none" w:sz="0" w:space="0" w:color="auto"/>
                                                                        <w:left w:val="none" w:sz="0" w:space="0" w:color="auto"/>
                                                                        <w:bottom w:val="none" w:sz="0" w:space="0" w:color="auto"/>
                                                                        <w:right w:val="none" w:sz="0" w:space="0" w:color="auto"/>
                                                                      </w:divBdr>
                                                                      <w:divsChild>
                                                                        <w:div w:id="180245845">
                                                                          <w:marLeft w:val="0"/>
                                                                          <w:marRight w:val="0"/>
                                                                          <w:marTop w:val="0"/>
                                                                          <w:marBottom w:val="0"/>
                                                                          <w:divBdr>
                                                                            <w:top w:val="none" w:sz="0" w:space="0" w:color="auto"/>
                                                                            <w:left w:val="none" w:sz="0" w:space="0" w:color="auto"/>
                                                                            <w:bottom w:val="none" w:sz="0" w:space="0" w:color="auto"/>
                                                                            <w:right w:val="none" w:sz="0" w:space="0" w:color="auto"/>
                                                                          </w:divBdr>
                                                                          <w:divsChild>
                                                                            <w:div w:id="772700444">
                                                                              <w:marLeft w:val="0"/>
                                                                              <w:marRight w:val="0"/>
                                                                              <w:marTop w:val="0"/>
                                                                              <w:marBottom w:val="0"/>
                                                                              <w:divBdr>
                                                                                <w:top w:val="none" w:sz="0" w:space="0" w:color="auto"/>
                                                                                <w:left w:val="none" w:sz="0" w:space="0" w:color="auto"/>
                                                                                <w:bottom w:val="none" w:sz="0" w:space="0" w:color="auto"/>
                                                                                <w:right w:val="none" w:sz="0" w:space="0" w:color="auto"/>
                                                                              </w:divBdr>
                                                                            </w:div>
                                                                            <w:div w:id="1428308070">
                                                                              <w:marLeft w:val="0"/>
                                                                              <w:marRight w:val="0"/>
                                                                              <w:marTop w:val="0"/>
                                                                              <w:marBottom w:val="0"/>
                                                                              <w:divBdr>
                                                                                <w:top w:val="none" w:sz="0" w:space="0" w:color="auto"/>
                                                                                <w:left w:val="none" w:sz="0" w:space="0" w:color="auto"/>
                                                                                <w:bottom w:val="none" w:sz="0" w:space="0" w:color="auto"/>
                                                                                <w:right w:val="none" w:sz="0" w:space="0" w:color="auto"/>
                                                                              </w:divBdr>
                                                                            </w:div>
                                                                            <w:div w:id="824782616">
                                                                              <w:marLeft w:val="0"/>
                                                                              <w:marRight w:val="0"/>
                                                                              <w:marTop w:val="0"/>
                                                                              <w:marBottom w:val="0"/>
                                                                              <w:divBdr>
                                                                                <w:top w:val="none" w:sz="0" w:space="0" w:color="auto"/>
                                                                                <w:left w:val="none" w:sz="0" w:space="0" w:color="auto"/>
                                                                                <w:bottom w:val="none" w:sz="0" w:space="0" w:color="auto"/>
                                                                                <w:right w:val="none" w:sz="0" w:space="0" w:color="auto"/>
                                                                              </w:divBdr>
                                                                            </w:div>
                                                                            <w:div w:id="1299994005">
                                                                              <w:marLeft w:val="0"/>
                                                                              <w:marRight w:val="0"/>
                                                                              <w:marTop w:val="0"/>
                                                                              <w:marBottom w:val="0"/>
                                                                              <w:divBdr>
                                                                                <w:top w:val="none" w:sz="0" w:space="0" w:color="auto"/>
                                                                                <w:left w:val="none" w:sz="0" w:space="0" w:color="auto"/>
                                                                                <w:bottom w:val="none" w:sz="0" w:space="0" w:color="auto"/>
                                                                                <w:right w:val="none" w:sz="0" w:space="0" w:color="auto"/>
                                                                              </w:divBdr>
                                                                            </w:div>
                                                                            <w:div w:id="1184629503">
                                                                              <w:marLeft w:val="0"/>
                                                                              <w:marRight w:val="0"/>
                                                                              <w:marTop w:val="0"/>
                                                                              <w:marBottom w:val="0"/>
                                                                              <w:divBdr>
                                                                                <w:top w:val="none" w:sz="0" w:space="0" w:color="auto"/>
                                                                                <w:left w:val="none" w:sz="0" w:space="0" w:color="auto"/>
                                                                                <w:bottom w:val="none" w:sz="0" w:space="0" w:color="auto"/>
                                                                                <w:right w:val="none" w:sz="0" w:space="0" w:color="auto"/>
                                                                              </w:divBdr>
                                                                            </w:div>
                                                                            <w:div w:id="1725326403">
                                                                              <w:marLeft w:val="0"/>
                                                                              <w:marRight w:val="0"/>
                                                                              <w:marTop w:val="0"/>
                                                                              <w:marBottom w:val="0"/>
                                                                              <w:divBdr>
                                                                                <w:top w:val="none" w:sz="0" w:space="0" w:color="auto"/>
                                                                                <w:left w:val="none" w:sz="0" w:space="0" w:color="auto"/>
                                                                                <w:bottom w:val="none" w:sz="0" w:space="0" w:color="auto"/>
                                                                                <w:right w:val="none" w:sz="0" w:space="0" w:color="auto"/>
                                                                              </w:divBdr>
                                                                            </w:div>
                                                                            <w:div w:id="154226158">
                                                                              <w:marLeft w:val="0"/>
                                                                              <w:marRight w:val="0"/>
                                                                              <w:marTop w:val="0"/>
                                                                              <w:marBottom w:val="0"/>
                                                                              <w:divBdr>
                                                                                <w:top w:val="none" w:sz="0" w:space="0" w:color="auto"/>
                                                                                <w:left w:val="none" w:sz="0" w:space="0" w:color="auto"/>
                                                                                <w:bottom w:val="none" w:sz="0" w:space="0" w:color="auto"/>
                                                                                <w:right w:val="none" w:sz="0" w:space="0" w:color="auto"/>
                                                                              </w:divBdr>
                                                                            </w:div>
                                                                            <w:div w:id="102848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82096806">
      <w:bodyDiv w:val="1"/>
      <w:marLeft w:val="0"/>
      <w:marRight w:val="0"/>
      <w:marTop w:val="0"/>
      <w:marBottom w:val="0"/>
      <w:divBdr>
        <w:top w:val="none" w:sz="0" w:space="0" w:color="auto"/>
        <w:left w:val="none" w:sz="0" w:space="0" w:color="auto"/>
        <w:bottom w:val="none" w:sz="0" w:space="0" w:color="auto"/>
        <w:right w:val="none" w:sz="0" w:space="0" w:color="auto"/>
      </w:divBdr>
    </w:div>
    <w:div w:id="2129351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hyperlink" Target="https://www.mssqltips.com/sqlservertutorial/273/dynamic-management-views/" TargetMode="External"/><Relationship Id="rId21" Type="http://schemas.openxmlformats.org/officeDocument/2006/relationships/image" Target="media/image9.png"/><Relationship Id="rId34" Type="http://schemas.openxmlformats.org/officeDocument/2006/relationships/hyperlink" Target="https://docs.microsoft.com/en-US/troubleshoot/sql/performance/recommendations-reduce-allocation-contention" TargetMode="External"/><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hyperlink" Target="https://docs.microsoft.com/en-us/sql/tools/command-prompt-utility-reference-database-engine?view=sql-server-ver15" TargetMode="External"/><Relationship Id="rId55" Type="http://schemas.openxmlformats.org/officeDocument/2006/relationships/image" Target="media/image20.png"/><Relationship Id="rId63" Type="http://schemas.openxmlformats.org/officeDocument/2006/relationships/hyperlink" Target="https://docs.microsoft.com/en-us/sql/analysis-services/instances/grant-server-admin-rights-to-an-analysis-services-instance" TargetMode="External"/><Relationship Id="rId68" Type="http://schemas.openxmlformats.org/officeDocument/2006/relationships/hyperlink" Target="https://www.mssqltips.com/sql-server-tip-category/104/reporting-services-administration/" TargetMode="External"/><Relationship Id="rId76" Type="http://schemas.openxmlformats.org/officeDocument/2006/relationships/hyperlink" Target="https://www.mssqltips.com/sqlservertip/4020/sql-server-reporting-services-general-best-practices/" TargetMode="External"/><Relationship Id="rId84" Type="http://schemas.openxmlformats.org/officeDocument/2006/relationships/hyperlink" Target="https://www.red-gate.com/simple-talk/devops/database-devops/scripting-description-database-tables-using-extended-properties/" TargetMode="External"/><Relationship Id="rId89"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hyperlink" Target="https://docs.microsoft.com/en-us/sql/reporting-services/install-windows/find-reporting-services-product-key-ssrs?view=sql-server-2017" TargetMode="External"/><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hyperlink" Target="https://blog.sqlauthority.com/2017/01/09/sql-server-get-historical-deadlock-information-system-health-extended-events/" TargetMode="External"/><Relationship Id="rId32" Type="http://schemas.openxmlformats.org/officeDocument/2006/relationships/hyperlink" Target="https://docs.microsoft.com/en-us/sql/ssms/agent/use-tokens-in-job-steps?view=sql-server-2017" TargetMode="External"/><Relationship Id="rId37" Type="http://schemas.openxmlformats.org/officeDocument/2006/relationships/hyperlink" Target="https://www.mssqltips.com/sqlservertip/2239/determine-objects-consuming-the-largest-amount-of-space-in-the-sql-server-buffer-pool/" TargetMode="External"/><Relationship Id="rId40" Type="http://schemas.openxmlformats.org/officeDocument/2006/relationships/hyperlink" Target="https://www.mssqltips.com/sql-server-tip-category/31/dynamic-management-views-and-functions/" TargetMode="External"/><Relationship Id="rId45" Type="http://schemas.openxmlformats.org/officeDocument/2006/relationships/image" Target="media/image17.png"/><Relationship Id="rId53" Type="http://schemas.openxmlformats.org/officeDocument/2006/relationships/hyperlink" Target="https://www.sqlskills.com/blogs/paul/creating-detaching-re-attaching-and-fixing-a-suspect-database/" TargetMode="External"/><Relationship Id="rId58" Type="http://schemas.openxmlformats.org/officeDocument/2006/relationships/hyperlink" Target="https://www.mssqltips.com/sqlservertutorial/3600/sql-server-analysis-services-administration-tutorial/" TargetMode="External"/><Relationship Id="rId66" Type="http://schemas.openxmlformats.org/officeDocument/2006/relationships/image" Target="media/image23.png"/><Relationship Id="rId74" Type="http://schemas.openxmlformats.org/officeDocument/2006/relationships/hyperlink" Target="https://www.mssqltips.com/sqlservertip/5237/installing-sql-server-reporting-services-2017/" TargetMode="External"/><Relationship Id="rId79" Type="http://schemas.openxmlformats.org/officeDocument/2006/relationships/hyperlink" Target="http://www.sqlservercentral.com/articles/Microsoft/145393/" TargetMode="External"/><Relationship Id="rId87"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hyperlink" Target="https://technet.microsoft.com/en-us/library/ms174893(v=sql.90).aspx" TargetMode="External"/><Relationship Id="rId82" Type="http://schemas.openxmlformats.org/officeDocument/2006/relationships/hyperlink" Target="https://docs.microsoft.com/en-us/machine-learning-server/r/concept-what-is-sql-server-r-services" TargetMode="External"/><Relationship Id="rId90" Type="http://schemas.openxmlformats.org/officeDocument/2006/relationships/header" Target="header3.xml"/><Relationship Id="rId19" Type="http://schemas.openxmlformats.org/officeDocument/2006/relationships/image" Target="media/image7.png"/><Relationship Id="rId14" Type="http://schemas.openxmlformats.org/officeDocument/2006/relationships/image" Target="cid:image001.jpg@01D4EE01.922BA9A0" TargetMode="External"/><Relationship Id="rId22" Type="http://schemas.openxmlformats.org/officeDocument/2006/relationships/hyperlink" Target="https://www.sqlshack.com/report-sql-server-deadlock-occurrences/" TargetMode="External"/><Relationship Id="rId27" Type="http://schemas.openxmlformats.org/officeDocument/2006/relationships/hyperlink" Target="https://docs.microsoft.com/en-us/sql/relational-databases/json/json-data-sql-server?view=sql-server-ver15" TargetMode="External"/><Relationship Id="rId30" Type="http://schemas.openxmlformats.org/officeDocument/2006/relationships/hyperlink" Target="https://docs.microsoft.com/en-us/sql/ssms/agent/sql-server-agent-fixed-database-roles" TargetMode="External"/><Relationship Id="rId35" Type="http://schemas.openxmlformats.org/officeDocument/2006/relationships/hyperlink" Target="https://www.mssqltips.com/sqlservertip/4132/correct-sql-server-tempdb-spills-in-query-plans-caused-by-outdated-statistics/" TargetMode="External"/><Relationship Id="rId43" Type="http://schemas.openxmlformats.org/officeDocument/2006/relationships/image" Target="media/image15.png"/><Relationship Id="rId48" Type="http://schemas.openxmlformats.org/officeDocument/2006/relationships/hyperlink" Target="https://sqljana.wordpress.com/2017/06/16/sql-server-curse-of-linked-server-security-and-the-fix-pass-through-authentication/" TargetMode="External"/><Relationship Id="rId56" Type="http://schemas.openxmlformats.org/officeDocument/2006/relationships/image" Target="media/image21.png"/><Relationship Id="rId64" Type="http://schemas.openxmlformats.org/officeDocument/2006/relationships/hyperlink" Target="https://docs.microsoft.com/en-us/sql/analysis-services/multidimensional-modeling-adventure-works-tutorial?view=sql-analysis-services-2017" TargetMode="External"/><Relationship Id="rId69" Type="http://schemas.openxmlformats.org/officeDocument/2006/relationships/hyperlink" Target="https://docs.microsoft.com/en-us/sql/reporting-services/report-server/configure-and-administer-a-report-server-ssrs-native-mode" TargetMode="External"/><Relationship Id="rId77" Type="http://schemas.openxmlformats.org/officeDocument/2006/relationships/hyperlink" Target="https://blog.devoworx.net/2017/02/04/install-and-configure-ssrs/" TargetMode="External"/><Relationship Id="rId8" Type="http://schemas.openxmlformats.org/officeDocument/2006/relationships/webSettings" Target="webSettings.xml"/><Relationship Id="rId51" Type="http://schemas.openxmlformats.org/officeDocument/2006/relationships/hyperlink" Target="https://www.red-gate.com/simple-talk/databases/sql-server/tools-sql-server/sql-server-tablediff-utility/" TargetMode="External"/><Relationship Id="rId72" Type="http://schemas.openxmlformats.org/officeDocument/2006/relationships/hyperlink" Target="https://docs.microsoft.com/en-us/sql/reporting-services/install-windows/install-reporting-services?view=sql-server-2017" TargetMode="External"/><Relationship Id="rId80" Type="http://schemas.openxmlformats.org/officeDocument/2006/relationships/image" Target="media/image24.png"/><Relationship Id="rId85" Type="http://schemas.openxmlformats.org/officeDocument/2006/relationships/hyperlink" Target="https://www.mssqltips.com/sqlservertip/5982/query-extended-properties-from-multiple-sql-server-databases/" TargetMode="External"/><Relationship Id="rId93"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yperlink" Target="https://docs.microsoft.com/en-us/sql/relational-databases/databases/tempdb-database?view=sql-server-ver15" TargetMode="External"/><Relationship Id="rId38" Type="http://schemas.openxmlformats.org/officeDocument/2006/relationships/hyperlink" Target="https://www.mssqltips.com/sqlservertip/2393/determine-sql-server-memory-use-by-database-and-object/" TargetMode="External"/><Relationship Id="rId46" Type="http://schemas.openxmlformats.org/officeDocument/2006/relationships/image" Target="media/image18.png"/><Relationship Id="rId59" Type="http://schemas.openxmlformats.org/officeDocument/2006/relationships/hyperlink" Target="https://www.mssqltips.com/sql-server-tip-category/150/analysis-services-administration/" TargetMode="External"/><Relationship Id="rId67" Type="http://schemas.openxmlformats.org/officeDocument/2006/relationships/hyperlink" Target="https://docs.microsoft.com/en-us/sql/reporting-services/report-server-sharepoint/configuration-and-administration-of-a-report-server" TargetMode="External"/><Relationship Id="rId20" Type="http://schemas.openxmlformats.org/officeDocument/2006/relationships/image" Target="media/image8.png"/><Relationship Id="rId41" Type="http://schemas.openxmlformats.org/officeDocument/2006/relationships/hyperlink" Target="https://www.mssqltips.com/sqlservertip/1774/move-sql-server-transaction-log-files-to-a-different-location-via-tsql-and-ssms/" TargetMode="External"/><Relationship Id="rId54" Type="http://schemas.openxmlformats.org/officeDocument/2006/relationships/hyperlink" Target="https://www.stellarinfo.com/blog/fix-sql-database-recovery-pending-state-issue/" TargetMode="External"/><Relationship Id="rId62" Type="http://schemas.openxmlformats.org/officeDocument/2006/relationships/hyperlink" Target="https://docs.microsoft.com/en-us/sql/analysis-services/server-properties/security-properties" TargetMode="External"/><Relationship Id="rId70" Type="http://schemas.openxmlformats.org/officeDocument/2006/relationships/hyperlink" Target="https://docs.microsoft.com/en-us/sql/reporting-services/security/grant-user-access-to-a-report-server" TargetMode="External"/><Relationship Id="rId75" Type="http://schemas.openxmlformats.org/officeDocument/2006/relationships/hyperlink" Target="https://www.mssqltips.com/sqlservertip/4852/sql-server-reporting-services-standalone-installation/" TargetMode="External"/><Relationship Id="rId83" Type="http://schemas.openxmlformats.org/officeDocument/2006/relationships/hyperlink" Target="https://www.mssqltips.com/sqlservertip/5384/working-with-sql-server-extended-properties/" TargetMode="External"/><Relationship Id="rId88" Type="http://schemas.openxmlformats.org/officeDocument/2006/relationships/footer" Target="footer1.xml"/><Relationship Id="rId9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zone.com/articles/sql-recovery-model-simple-vs-full" TargetMode="External"/><Relationship Id="rId23" Type="http://schemas.openxmlformats.org/officeDocument/2006/relationships/hyperlink" Target="https://www.sqlshack.com/monitoring-sql-server-deadlocks-easy-way/" TargetMode="External"/><Relationship Id="rId28" Type="http://schemas.openxmlformats.org/officeDocument/2006/relationships/hyperlink" Target="https://docs.microsoft.com/en-us/sql/relational-databases/security/authentication-access/database-level-roles" TargetMode="External"/><Relationship Id="rId36" Type="http://schemas.openxmlformats.org/officeDocument/2006/relationships/hyperlink" Target="https://www.mssqltips.com/sqlservertip/3276/sql-server-alert-for-tempdb-growing-out-of-control/" TargetMode="External"/><Relationship Id="rId49" Type="http://schemas.openxmlformats.org/officeDocument/2006/relationships/hyperlink" Target="https://houseofbrick.com/microsoft-made-an-easy-button-for-spn-and-double-hop-issues/" TargetMode="External"/><Relationship Id="rId57" Type="http://schemas.openxmlformats.org/officeDocument/2006/relationships/image" Target="media/image22.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16.png"/><Relationship Id="rId52" Type="http://schemas.openxmlformats.org/officeDocument/2006/relationships/hyperlink" Target="https://techcommunity.microsoft.com/t5/core-infrastructure-and-security/what-does-installing-polybase-add-to-sql-server/ba-p/370939" TargetMode="External"/><Relationship Id="rId60" Type="http://schemas.openxmlformats.org/officeDocument/2006/relationships/hyperlink" Target="https://www.mssqltips.com/sqlservertutorial/3607/sql-server-analysis-services-server-security/" TargetMode="External"/><Relationship Id="rId65" Type="http://schemas.openxmlformats.org/officeDocument/2006/relationships/hyperlink" Target="https://docs.microsoft.com/en-us/sql/analysis-services/tutorial-tabular-1400/as-adventure-works-tutorial?view=sql-analysis-services-2017" TargetMode="External"/><Relationship Id="rId73" Type="http://schemas.openxmlformats.org/officeDocument/2006/relationships/hyperlink" Target="https://blog.sqlauthority.com/2013/07/24/sql-server-installing-sql-server-data-tools-and-ssrs/" TargetMode="External"/><Relationship Id="rId78" Type="http://schemas.openxmlformats.org/officeDocument/2006/relationships/hyperlink" Target="https://www.advancedinstaller.com/user-guide/ssrs-deployment.html" TargetMode="External"/><Relationship Id="rId81" Type="http://schemas.openxmlformats.org/officeDocument/2006/relationships/image" Target="cid:image001.png@01D35C89.E0E38B40" TargetMode="External"/><Relationship Id="rId86" Type="http://schemas.openxmlformats.org/officeDocument/2006/relationships/header" Target="header1.xml"/><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ve\AppData\Roaming\Microsoft\Skabeloner\Enkelt%20linjeafstand%20(tom).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AA01310DE8449B9AA8C0870251B4521"/>
        <w:category>
          <w:name w:val="General"/>
          <w:gallery w:val="placeholder"/>
        </w:category>
        <w:types>
          <w:type w:val="bbPlcHdr"/>
        </w:types>
        <w:behaviors>
          <w:behavior w:val="content"/>
        </w:behaviors>
        <w:guid w:val="{9F9FD2E0-0B9D-4926-8D7D-E2142396CF21}"/>
      </w:docPartPr>
      <w:docPartBody>
        <w:p w:rsidR="00047DE8" w:rsidRDefault="00F619A9" w:rsidP="00F619A9">
          <w:pPr>
            <w:pStyle w:val="2AA01310DE8449B9AA8C0870251B4521"/>
          </w:pPr>
          <w:r w:rsidRPr="00F07BA9">
            <w:rPr>
              <w:rStyle w:val="PlaceholderText"/>
            </w:rPr>
            <w:t>[Author]</w:t>
          </w:r>
        </w:p>
      </w:docPartBody>
    </w:docPart>
    <w:docPart>
      <w:docPartPr>
        <w:name w:val="18CE170DC7D942A0A2AD9B67EEA94512"/>
        <w:category>
          <w:name w:val="General"/>
          <w:gallery w:val="placeholder"/>
        </w:category>
        <w:types>
          <w:type w:val="bbPlcHdr"/>
        </w:types>
        <w:behaviors>
          <w:behavior w:val="content"/>
        </w:behaviors>
        <w:guid w:val="{FD355823-9487-4AAE-87EE-182C4E2022CD}"/>
      </w:docPartPr>
      <w:docPartBody>
        <w:p w:rsidR="00047DE8" w:rsidRDefault="00F619A9" w:rsidP="00F619A9">
          <w:pPr>
            <w:pStyle w:val="18CE170DC7D942A0A2AD9B67EEA94512"/>
          </w:pPr>
          <w:r w:rsidRPr="00F07BA9">
            <w:rPr>
              <w:rStyle w:val="PlaceholderText"/>
            </w:rPr>
            <w:t>[Title]</w:t>
          </w:r>
        </w:p>
      </w:docPartBody>
    </w:docPart>
    <w:docPart>
      <w:docPartPr>
        <w:name w:val="AC8A547C2B694811ACB5B6ACA53A2D9D"/>
        <w:category>
          <w:name w:val="General"/>
          <w:gallery w:val="placeholder"/>
        </w:category>
        <w:types>
          <w:type w:val="bbPlcHdr"/>
        </w:types>
        <w:behaviors>
          <w:behavior w:val="content"/>
        </w:behaviors>
        <w:guid w:val="{FA57E34B-1234-45EC-B36C-7363AA082289}"/>
      </w:docPartPr>
      <w:docPartBody>
        <w:p w:rsidR="00047DE8" w:rsidRDefault="00F619A9" w:rsidP="00F619A9">
          <w:pPr>
            <w:pStyle w:val="AC8A547C2B694811ACB5B6ACA53A2D9D"/>
          </w:pPr>
          <w:r w:rsidRPr="00F07BA9">
            <w:rPr>
              <w:rStyle w:val="PlaceholderText"/>
            </w:rPr>
            <w:t>[Author]</w:t>
          </w:r>
        </w:p>
      </w:docPartBody>
    </w:docPart>
    <w:docPart>
      <w:docPartPr>
        <w:name w:val="EE8545C3C52C4C09A19F80DBD02A52C0"/>
        <w:category>
          <w:name w:val="General"/>
          <w:gallery w:val="placeholder"/>
        </w:category>
        <w:types>
          <w:type w:val="bbPlcHdr"/>
        </w:types>
        <w:behaviors>
          <w:behavior w:val="content"/>
        </w:behaviors>
        <w:guid w:val="{07F837FF-620B-4B3E-A591-50D2D3D137DC}"/>
      </w:docPartPr>
      <w:docPartBody>
        <w:p w:rsidR="00047DE8" w:rsidRDefault="00F619A9" w:rsidP="00F619A9">
          <w:pPr>
            <w:pStyle w:val="EE8545C3C52C4C09A19F80DBD02A52C0"/>
          </w:pPr>
          <w:r w:rsidRPr="00F07BA9">
            <w:rPr>
              <w:rStyle w:val="PlaceholderText"/>
            </w:rPr>
            <w:t>[Title]</w:t>
          </w:r>
        </w:p>
      </w:docPartBody>
    </w:docPart>
    <w:docPart>
      <w:docPartPr>
        <w:name w:val="F0F943ECA2894B1C9F33E7A2D06E4C0E"/>
        <w:category>
          <w:name w:val="General"/>
          <w:gallery w:val="placeholder"/>
        </w:category>
        <w:types>
          <w:type w:val="bbPlcHdr"/>
        </w:types>
        <w:behaviors>
          <w:behavior w:val="content"/>
        </w:behaviors>
        <w:guid w:val="{EA91661A-7749-4C22-AF0A-31447DC9C8A7}"/>
      </w:docPartPr>
      <w:docPartBody>
        <w:p w:rsidR="00047DE8" w:rsidRDefault="00F619A9" w:rsidP="00F619A9">
          <w:pPr>
            <w:pStyle w:val="F0F943ECA2894B1C9F33E7A2D06E4C0E"/>
          </w:pPr>
          <w:r w:rsidRPr="00F07BA9">
            <w:rPr>
              <w:rStyle w:val="PlaceholderText"/>
            </w:rPr>
            <w:t>[Title]</w:t>
          </w:r>
        </w:p>
      </w:docPartBody>
    </w:docPart>
    <w:docPart>
      <w:docPartPr>
        <w:name w:val="BE486584FB484131A9EDD581CFD32066"/>
        <w:category>
          <w:name w:val="General"/>
          <w:gallery w:val="placeholder"/>
        </w:category>
        <w:types>
          <w:type w:val="bbPlcHdr"/>
        </w:types>
        <w:behaviors>
          <w:behavior w:val="content"/>
        </w:behaviors>
        <w:guid w:val="{CF7B87C1-D3BA-47A6-B634-CD52244389B1}"/>
      </w:docPartPr>
      <w:docPartBody>
        <w:p w:rsidR="00047DE8" w:rsidRDefault="00F619A9" w:rsidP="00F619A9">
          <w:pPr>
            <w:pStyle w:val="BE486584FB484131A9EDD581CFD32066"/>
          </w:pPr>
          <w:r w:rsidRPr="00F07BA9">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19A9"/>
    <w:rsid w:val="00047DE8"/>
    <w:rsid w:val="00282EAD"/>
    <w:rsid w:val="00304140"/>
    <w:rsid w:val="003053D9"/>
    <w:rsid w:val="00463E5B"/>
    <w:rsid w:val="00475F44"/>
    <w:rsid w:val="004C6F42"/>
    <w:rsid w:val="006D1ABB"/>
    <w:rsid w:val="007550A7"/>
    <w:rsid w:val="00771E77"/>
    <w:rsid w:val="007F1CCB"/>
    <w:rsid w:val="008521ED"/>
    <w:rsid w:val="009D0408"/>
    <w:rsid w:val="00EB4BF7"/>
    <w:rsid w:val="00EE004B"/>
    <w:rsid w:val="00EE18AD"/>
    <w:rsid w:val="00F619A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619A9"/>
    <w:rPr>
      <w:color w:val="808080"/>
    </w:rPr>
  </w:style>
  <w:style w:type="paragraph" w:customStyle="1" w:styleId="2AA01310DE8449B9AA8C0870251B4521">
    <w:name w:val="2AA01310DE8449B9AA8C0870251B4521"/>
    <w:rsid w:val="00F619A9"/>
  </w:style>
  <w:style w:type="paragraph" w:customStyle="1" w:styleId="18CE170DC7D942A0A2AD9B67EEA94512">
    <w:name w:val="18CE170DC7D942A0A2AD9B67EEA94512"/>
    <w:rsid w:val="00F619A9"/>
  </w:style>
  <w:style w:type="paragraph" w:customStyle="1" w:styleId="AC8A547C2B694811ACB5B6ACA53A2D9D">
    <w:name w:val="AC8A547C2B694811ACB5B6ACA53A2D9D"/>
    <w:rsid w:val="00F619A9"/>
  </w:style>
  <w:style w:type="paragraph" w:customStyle="1" w:styleId="EE8545C3C52C4C09A19F80DBD02A52C0">
    <w:name w:val="EE8545C3C52C4C09A19F80DBD02A52C0"/>
    <w:rsid w:val="00F619A9"/>
  </w:style>
  <w:style w:type="paragraph" w:customStyle="1" w:styleId="F0F943ECA2894B1C9F33E7A2D06E4C0E">
    <w:name w:val="F0F943ECA2894B1C9F33E7A2D06E4C0E"/>
    <w:rsid w:val="00F619A9"/>
  </w:style>
  <w:style w:type="paragraph" w:customStyle="1" w:styleId="BE486584FB484131A9EDD581CFD32066">
    <w:name w:val="BE486584FB484131A9EDD581CFD32066"/>
    <w:rsid w:val="00F619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DA7A9F66FFA88F4EB9237727D6987358" ma:contentTypeVersion="11" ma:contentTypeDescription="Opret et nyt dokument." ma:contentTypeScope="" ma:versionID="530661475527c88872a706bb893484e8">
  <xsd:schema xmlns:xsd="http://www.w3.org/2001/XMLSchema" xmlns:xs="http://www.w3.org/2001/XMLSchema" xmlns:p="http://schemas.microsoft.com/office/2006/metadata/properties" xmlns:ns1="http://schemas.microsoft.com/sharepoint/v3" xmlns:ns2="9406e9d6-d71e-4d74-93a8-e7814bc794b4" xmlns:ns3="http://schemas.microsoft.com/sharepoint/v4" targetNamespace="http://schemas.microsoft.com/office/2006/metadata/properties" ma:root="true" ma:fieldsID="78cab458ac10f75dab50edb8fdbfe417" ns1:_="" ns2:_="" ns3:_="">
    <xsd:import namespace="http://schemas.microsoft.com/sharepoint/v3"/>
    <xsd:import namespace="9406e9d6-d71e-4d74-93a8-e7814bc794b4"/>
    <xsd:import namespace="http://schemas.microsoft.com/sharepoint/v4"/>
    <xsd:element name="properties">
      <xsd:complexType>
        <xsd:sequence>
          <xsd:element name="documentManagement">
            <xsd:complexType>
              <xsd:all>
                <xsd:element ref="ns2:Kategori"/>
                <xsd:element ref="ns2:System" minOccurs="0"/>
                <xsd:element ref="ns2:Tag" minOccurs="0"/>
                <xsd:element ref="ns1:EmailSender" minOccurs="0"/>
                <xsd:element ref="ns1:EmailTo" minOccurs="0"/>
                <xsd:element ref="ns1:EmailCc" minOccurs="0"/>
                <xsd:element ref="ns1:EmailFrom" minOccurs="0"/>
                <xsd:element ref="ns1:EmailSubject" minOccurs="0"/>
                <xsd:element ref="ns3:EmailHead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EmailSender" ma:index="11" nillable="true" ma:displayName="Mailafsender" ma:hidden="true" ma:internalName="EmailSender">
      <xsd:simpleType>
        <xsd:restriction base="dms:Note">
          <xsd:maxLength value="255"/>
        </xsd:restriction>
      </xsd:simpleType>
    </xsd:element>
    <xsd:element name="EmailTo" ma:index="12" nillable="true" ma:displayName="Mail Til" ma:hidden="true" ma:internalName="EmailTo">
      <xsd:simpleType>
        <xsd:restriction base="dms:Note">
          <xsd:maxLength value="255"/>
        </xsd:restriction>
      </xsd:simpleType>
    </xsd:element>
    <xsd:element name="EmailCc" ma:index="13" nillable="true" ma:displayName="Mail Cc" ma:hidden="true" ma:internalName="EmailCc">
      <xsd:simpleType>
        <xsd:restriction base="dms:Note">
          <xsd:maxLength value="255"/>
        </xsd:restriction>
      </xsd:simpleType>
    </xsd:element>
    <xsd:element name="EmailFrom" ma:index="14" nillable="true" ma:displayName="Mail Fra" ma:hidden="true" ma:internalName="EmailFrom">
      <xsd:simpleType>
        <xsd:restriction base="dms:Text"/>
      </xsd:simpleType>
    </xsd:element>
    <xsd:element name="EmailSubject" ma:index="15" nillable="true" ma:displayName="Mailemne" ma:hidden="true" ma:internalName="EmailSubject">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406e9d6-d71e-4d74-93a8-e7814bc794b4" elementFormDefault="qualified">
    <xsd:import namespace="http://schemas.microsoft.com/office/2006/documentManagement/types"/>
    <xsd:import namespace="http://schemas.microsoft.com/office/infopath/2007/PartnerControls"/>
    <xsd:element name="Kategori" ma:index="8" ma:displayName="Kategori" ma:format="Dropdown" ma:internalName="Kategori">
      <xsd:simpleType>
        <xsd:restriction base="dms:Choice">
          <xsd:enumeration value="Brugervejledning"/>
          <xsd:enumeration value="Driftsvejledning"/>
          <xsd:enumeration value="Supportvejledning"/>
          <xsd:enumeration value="Procesbeskrivelse"/>
          <xsd:enumeration value="Teknisk Dokumentation"/>
          <xsd:enumeration value="Serviceaftale"/>
          <xsd:enumeration value="RFC"/>
          <xsd:enumeration value="Andet"/>
        </xsd:restriction>
      </xsd:simpleType>
    </xsd:element>
    <xsd:element name="System" ma:index="9" nillable="true" ma:displayName="Systemnavn" ma:list="{76513633-d7fe-4211-9ee3-9a2466ec90d6}" ma:internalName="System" ma:readOnly="false" ma:showField="System" ma:web="0bbae770-7bb8-46d7-b7cd-ba5710b5314f" ma:requiredMultiChoice="true">
      <xsd:complexType>
        <xsd:complexContent>
          <xsd:extension base="dms:MultiChoiceLookup">
            <xsd:sequence>
              <xsd:element name="Value" type="dms:Lookup" maxOccurs="unbounded" minOccurs="0" nillable="true"/>
            </xsd:sequence>
          </xsd:extension>
        </xsd:complexContent>
      </xsd:complexType>
    </xsd:element>
    <xsd:element name="Tag" ma:index="10" nillable="true" ma:displayName="Tag" ma:internalName="Tag">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EmailHeaders" ma:index="16" nillable="true" ma:displayName="Mailbrevhoveder" ma:hidden="true" ma:internalName="EmailHeaders">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EmailTo xmlns="http://schemas.microsoft.com/sharepoint/v3" xsi:nil="true"/>
    <EmailHeaders xmlns="http://schemas.microsoft.com/sharepoint/v4" xsi:nil="true"/>
    <Kategori xmlns="9406e9d6-d71e-4d74-93a8-e7814bc794b4">Supportvejledning</Kategori>
    <EmailSender xmlns="http://schemas.microsoft.com/sharepoint/v3" xsi:nil="true"/>
    <EmailFrom xmlns="http://schemas.microsoft.com/sharepoint/v3" xsi:nil="true"/>
    <EmailSubject xmlns="http://schemas.microsoft.com/sharepoint/v3" xsi:nil="true"/>
    <System xmlns="9406e9d6-d71e-4d74-93a8-e7814bc794b4">
      <Value>223</Value>
    </System>
    <Tag xmlns="9406e9d6-d71e-4d74-93a8-e7814bc794b4">MSSQL</Tag>
    <EmailCc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96516-C1AB-4EF5-91B3-F3E0015BBB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9406e9d6-d71e-4d74-93a8-e7814bc794b4"/>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BDB1CC-CEFB-4E46-8174-1F0AA0D30B24}">
  <ds:schemaRefs>
    <ds:schemaRef ds:uri="http://schemas.openxmlformats.org/package/2006/metadata/core-properties"/>
    <ds:schemaRef ds:uri="http://purl.org/dc/dcmitype/"/>
    <ds:schemaRef ds:uri="http://schemas.microsoft.com/office/infopath/2007/PartnerControls"/>
    <ds:schemaRef ds:uri="http://purl.org/dc/terms/"/>
    <ds:schemaRef ds:uri="9406e9d6-d71e-4d74-93a8-e7814bc794b4"/>
    <ds:schemaRef ds:uri="http://schemas.microsoft.com/office/2006/documentManagement/types"/>
    <ds:schemaRef ds:uri="http://schemas.microsoft.com/sharepoint/v3"/>
    <ds:schemaRef ds:uri="http://purl.org/dc/elements/1.1/"/>
    <ds:schemaRef ds:uri="http://schemas.microsoft.com/sharepoint/v4"/>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BD9A85F8-3765-4C85-8CB4-AB70039160F2}">
  <ds:schemaRefs>
    <ds:schemaRef ds:uri="http://schemas.microsoft.com/sharepoint/v3/contenttype/forms"/>
  </ds:schemaRefs>
</ds:datastoreItem>
</file>

<file path=customXml/itemProps4.xml><?xml version="1.0" encoding="utf-8"?>
<ds:datastoreItem xmlns:ds="http://schemas.openxmlformats.org/officeDocument/2006/customXml" ds:itemID="{C189A4CA-49A8-44B1-8BF6-2DCFC7743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Enkelt linjeafstand (tom).dotx</Template>
  <TotalTime>2471</TotalTime>
  <Pages>66</Pages>
  <Words>17894</Words>
  <Characters>109158</Characters>
  <Application>Microsoft Office Word</Application>
  <DocSecurity>0</DocSecurity>
  <Lines>909</Lines>
  <Paragraphs>253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SQL Kommando Håndbog</vt:lpstr>
      <vt:lpstr>SQL Tekniker Jobs</vt:lpstr>
    </vt:vector>
  </TitlesOfParts>
  <Company/>
  <LinksUpToDate>false</LinksUpToDate>
  <CharactersWithSpaces>126799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 Kommando Håndbog</dc:title>
  <dc:subject/>
  <dc:creator>Mikael Veistrup-Vetlov</dc:creator>
  <cp:keywords>SQL Kommando</cp:keywords>
  <dc:description/>
  <cp:lastModifiedBy>Mikael Veistrup-Vetlov</cp:lastModifiedBy>
  <cp:revision>19</cp:revision>
  <dcterms:created xsi:type="dcterms:W3CDTF">2021-08-09T11:45:00Z</dcterms:created>
  <dcterms:modified xsi:type="dcterms:W3CDTF">2022-01-22T13:47:00Z</dcterms:modified>
  <cp:category>Håndbog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0x010100DA7A9F66FFA88F4EB9237727D6987358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