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172F7" w14:textId="5D42F934" w:rsidR="00232F69" w:rsidRDefault="00232F69" w:rsidP="00232F69"/>
    <w:p w14:paraId="47C44D0A" w14:textId="77777777" w:rsidR="00232F69" w:rsidRDefault="00232F69" w:rsidP="00232F69"/>
    <w:p w14:paraId="50CC5445" w14:textId="77777777" w:rsidR="00232F69" w:rsidRDefault="00232F69" w:rsidP="00232F69"/>
    <w:p w14:paraId="49C9BA86" w14:textId="77777777" w:rsidR="00232F69" w:rsidRDefault="00232F69" w:rsidP="00232F69"/>
    <w:p w14:paraId="5B059041" w14:textId="77777777" w:rsidR="00232F69" w:rsidRDefault="00232F69" w:rsidP="00232F69"/>
    <w:p w14:paraId="7F7BE4D4" w14:textId="77777777" w:rsidR="00232F69" w:rsidRDefault="00232F69" w:rsidP="00232F69"/>
    <w:p w14:paraId="4F068357" w14:textId="77777777" w:rsidR="00232F69" w:rsidRDefault="00232F69" w:rsidP="00232F69"/>
    <w:p w14:paraId="47E970DA" w14:textId="77777777" w:rsidR="00232F69" w:rsidRDefault="00232F69" w:rsidP="00232F69"/>
    <w:p w14:paraId="619B49A3" w14:textId="77777777" w:rsidR="00232F69" w:rsidRDefault="00232F69" w:rsidP="00232F69"/>
    <w:p w14:paraId="1D64E861" w14:textId="77777777" w:rsidR="00232F69" w:rsidRDefault="00232F69" w:rsidP="00232F69"/>
    <w:p w14:paraId="433395DF" w14:textId="77777777" w:rsidR="00232F69" w:rsidRDefault="00232F69" w:rsidP="00232F69"/>
    <w:p w14:paraId="2D09748A" w14:textId="77777777" w:rsidR="00232F69" w:rsidRDefault="00232F69" w:rsidP="00232F69"/>
    <w:p w14:paraId="5EC89485" w14:textId="77777777" w:rsidR="00232F69" w:rsidRDefault="00232F69" w:rsidP="00232F69"/>
    <w:p w14:paraId="4FF6899B" w14:textId="77777777" w:rsidR="00232F69" w:rsidRDefault="00232F69" w:rsidP="00232F69"/>
    <w:p w14:paraId="4009F09A" w14:textId="77777777" w:rsidR="00232F69" w:rsidRDefault="00232F69" w:rsidP="00232F69"/>
    <w:p w14:paraId="58600FFF" w14:textId="77777777" w:rsidR="00232F69" w:rsidRDefault="00232F69" w:rsidP="00232F69"/>
    <w:sdt>
      <w:sdtPr>
        <w:rPr>
          <w:sz w:val="72"/>
          <w:szCs w:val="72"/>
          <w:u w:val="single"/>
        </w:rPr>
        <w:alias w:val="Title"/>
        <w:tag w:val=""/>
        <w:id w:val="351305883"/>
        <w:placeholder>
          <w:docPart w:val="B6586FB31A07420CA764F14186EC7D8F"/>
        </w:placeholder>
        <w:dataBinding w:prefixMappings="xmlns:ns0='http://purl.org/dc/elements/1.1/' xmlns:ns1='http://schemas.openxmlformats.org/package/2006/metadata/core-properties' " w:xpath="/ns1:coreProperties[1]/ns0:title[1]" w:storeItemID="{6C3C8BC8-F283-45AE-878A-BAB7291924A1}"/>
        <w:text/>
      </w:sdtPr>
      <w:sdtContent>
        <w:p w14:paraId="7852917C" w14:textId="45018395" w:rsidR="00232F69" w:rsidRPr="00EF3A3A" w:rsidRDefault="00461DA6" w:rsidP="00232F69">
          <w:pPr>
            <w:jc w:val="center"/>
            <w:rPr>
              <w:sz w:val="72"/>
              <w:szCs w:val="72"/>
              <w:u w:val="single"/>
            </w:rPr>
          </w:pPr>
          <w:r>
            <w:rPr>
              <w:sz w:val="72"/>
              <w:szCs w:val="72"/>
              <w:u w:val="single"/>
            </w:rPr>
            <w:t>SQL Teknikker Håndbog</w:t>
          </w:r>
        </w:p>
      </w:sdtContent>
    </w:sdt>
    <w:p w14:paraId="12A438D0" w14:textId="4033A3B9" w:rsidR="00232F69" w:rsidRPr="00EF3A3A" w:rsidRDefault="00232F69" w:rsidP="00232F69">
      <w:pPr>
        <w:jc w:val="center"/>
        <w:rPr>
          <w:sz w:val="24"/>
          <w:szCs w:val="24"/>
        </w:rPr>
      </w:pPr>
      <w:r w:rsidRPr="00EF3A3A">
        <w:rPr>
          <w:sz w:val="24"/>
          <w:szCs w:val="24"/>
        </w:rPr>
        <w:t>(</w:t>
      </w:r>
      <w:sdt>
        <w:sdtPr>
          <w:rPr>
            <w:sz w:val="24"/>
            <w:szCs w:val="24"/>
          </w:rPr>
          <w:alias w:val="Author"/>
          <w:tag w:val=""/>
          <w:id w:val="809058480"/>
          <w:placeholder>
            <w:docPart w:val="AA259AF010DA425CBF4B876673A38976"/>
          </w:placeholder>
          <w:dataBinding w:prefixMappings="xmlns:ns0='http://purl.org/dc/elements/1.1/' xmlns:ns1='http://schemas.openxmlformats.org/package/2006/metadata/core-properties' " w:xpath="/ns1:coreProperties[1]/ns0:creator[1]" w:storeItemID="{6C3C8BC8-F283-45AE-878A-BAB7291924A1}"/>
          <w:text/>
        </w:sdtPr>
        <w:sdtContent>
          <w:r w:rsidRPr="00EF3A3A">
            <w:rPr>
              <w:sz w:val="24"/>
              <w:szCs w:val="24"/>
            </w:rPr>
            <w:t>Mikael Veistrup-Vetlov</w:t>
          </w:r>
        </w:sdtContent>
      </w:sdt>
      <w:r w:rsidRPr="00EF3A3A">
        <w:rPr>
          <w:sz w:val="24"/>
          <w:szCs w:val="24"/>
        </w:rPr>
        <w:t>)</w:t>
      </w:r>
    </w:p>
    <w:p w14:paraId="4124334B" w14:textId="77777777" w:rsidR="00232F69" w:rsidRDefault="00232F69" w:rsidP="00232F69"/>
    <w:p w14:paraId="24D092C6" w14:textId="77777777" w:rsidR="00232F69" w:rsidRDefault="00232F69" w:rsidP="00232F69">
      <w:r>
        <w:br w:type="page"/>
      </w:r>
    </w:p>
    <w:sdt>
      <w:sdtPr>
        <w:rPr>
          <w:rFonts w:asciiTheme="minorHAnsi" w:eastAsiaTheme="minorHAnsi" w:hAnsiTheme="minorHAnsi" w:cstheme="minorBidi"/>
          <w:color w:val="auto"/>
          <w:sz w:val="22"/>
          <w:szCs w:val="22"/>
          <w:lang w:eastAsia="en-US"/>
        </w:rPr>
        <w:id w:val="-2099788084"/>
        <w:docPartObj>
          <w:docPartGallery w:val="Table of Contents"/>
          <w:docPartUnique/>
        </w:docPartObj>
      </w:sdtPr>
      <w:sdtEndPr>
        <w:rPr>
          <w:rFonts w:eastAsia="MS Mincho"/>
          <w:b/>
          <w:bCs/>
        </w:rPr>
      </w:sdtEndPr>
      <w:sdtContent>
        <w:p w14:paraId="709B7731" w14:textId="77777777" w:rsidR="00232F69" w:rsidRDefault="00232F69" w:rsidP="00232F69">
          <w:pPr>
            <w:pStyle w:val="TOCHeading"/>
          </w:pPr>
          <w:r>
            <w:t>Indhold</w:t>
          </w:r>
        </w:p>
        <w:p w14:paraId="51943FF9" w14:textId="77777777" w:rsidR="003427AB" w:rsidRDefault="00232F69" w:rsidP="00232F69">
          <w:pPr>
            <w:pStyle w:val="TOC1"/>
            <w:tabs>
              <w:tab w:val="right" w:leader="dot" w:pos="10456"/>
            </w:tabs>
            <w:rPr>
              <w:noProof/>
            </w:rPr>
          </w:pPr>
          <w:r>
            <w:t xml:space="preserve"> </w:t>
          </w:r>
          <w:r>
            <w:fldChar w:fldCharType="begin"/>
          </w:r>
          <w:r>
            <w:instrText xml:space="preserve"> TOC \o "1-3" \h \z \u </w:instrText>
          </w:r>
          <w:r>
            <w:fldChar w:fldCharType="separate"/>
          </w:r>
        </w:p>
        <w:bookmarkStart w:id="0" w:name="_GoBack"/>
        <w:bookmarkEnd w:id="0"/>
        <w:p w14:paraId="3F6720ED" w14:textId="5B6B93C8" w:rsidR="003427AB" w:rsidRDefault="003427AB">
          <w:pPr>
            <w:pStyle w:val="TOC1"/>
            <w:tabs>
              <w:tab w:val="right" w:leader="dot" w:pos="10456"/>
            </w:tabs>
            <w:rPr>
              <w:rFonts w:eastAsiaTheme="minorEastAsia"/>
              <w:noProof/>
              <w:lang w:eastAsia="da-DK"/>
            </w:rPr>
          </w:pPr>
          <w:r w:rsidRPr="004221DF">
            <w:rPr>
              <w:rStyle w:val="Hyperlink"/>
              <w:noProof/>
            </w:rPr>
            <w:fldChar w:fldCharType="begin"/>
          </w:r>
          <w:r w:rsidRPr="004221DF">
            <w:rPr>
              <w:rStyle w:val="Hyperlink"/>
              <w:noProof/>
            </w:rPr>
            <w:instrText xml:space="preserve"> </w:instrText>
          </w:r>
          <w:r>
            <w:rPr>
              <w:noProof/>
            </w:rPr>
            <w:instrText>HYPERLINK \l "_Toc89350116"</w:instrText>
          </w:r>
          <w:r w:rsidRPr="004221DF">
            <w:rPr>
              <w:rStyle w:val="Hyperlink"/>
              <w:noProof/>
            </w:rPr>
            <w:instrText xml:space="preserve"> </w:instrText>
          </w:r>
          <w:r w:rsidRPr="004221DF">
            <w:rPr>
              <w:rStyle w:val="Hyperlink"/>
              <w:noProof/>
            </w:rPr>
          </w:r>
          <w:r w:rsidRPr="004221DF">
            <w:rPr>
              <w:rStyle w:val="Hyperlink"/>
              <w:noProof/>
            </w:rPr>
            <w:fldChar w:fldCharType="separate"/>
          </w:r>
          <w:r w:rsidRPr="004221DF">
            <w:rPr>
              <w:rStyle w:val="Hyperlink"/>
              <w:noProof/>
            </w:rPr>
            <w:t>System Oversigt</w:t>
          </w:r>
          <w:r>
            <w:rPr>
              <w:noProof/>
              <w:webHidden/>
            </w:rPr>
            <w:tab/>
          </w:r>
          <w:r>
            <w:rPr>
              <w:noProof/>
              <w:webHidden/>
            </w:rPr>
            <w:fldChar w:fldCharType="begin"/>
          </w:r>
          <w:r>
            <w:rPr>
              <w:noProof/>
              <w:webHidden/>
            </w:rPr>
            <w:instrText xml:space="preserve"> PAGEREF _Toc89350116 \h </w:instrText>
          </w:r>
          <w:r>
            <w:rPr>
              <w:noProof/>
              <w:webHidden/>
            </w:rPr>
          </w:r>
          <w:r>
            <w:rPr>
              <w:noProof/>
              <w:webHidden/>
            </w:rPr>
            <w:fldChar w:fldCharType="separate"/>
          </w:r>
          <w:r>
            <w:rPr>
              <w:noProof/>
              <w:webHidden/>
            </w:rPr>
            <w:t>7</w:t>
          </w:r>
          <w:r>
            <w:rPr>
              <w:noProof/>
              <w:webHidden/>
            </w:rPr>
            <w:fldChar w:fldCharType="end"/>
          </w:r>
          <w:r w:rsidRPr="004221DF">
            <w:rPr>
              <w:rStyle w:val="Hyperlink"/>
              <w:noProof/>
            </w:rPr>
            <w:fldChar w:fldCharType="end"/>
          </w:r>
        </w:p>
        <w:p w14:paraId="72670C65" w14:textId="454F7987" w:rsidR="003427AB" w:rsidRDefault="003427AB">
          <w:pPr>
            <w:pStyle w:val="TOC2"/>
            <w:tabs>
              <w:tab w:val="right" w:leader="dot" w:pos="10456"/>
            </w:tabs>
            <w:rPr>
              <w:rFonts w:eastAsiaTheme="minorEastAsia"/>
              <w:noProof/>
              <w:lang w:eastAsia="da-DK"/>
            </w:rPr>
          </w:pPr>
          <w:hyperlink w:anchor="_Toc89350117" w:history="1">
            <w:r w:rsidRPr="004221DF">
              <w:rPr>
                <w:rStyle w:val="Hyperlink"/>
                <w:noProof/>
              </w:rPr>
              <w:t>AD Domæner og DMZ</w:t>
            </w:r>
            <w:r>
              <w:rPr>
                <w:noProof/>
                <w:webHidden/>
              </w:rPr>
              <w:tab/>
            </w:r>
            <w:r>
              <w:rPr>
                <w:noProof/>
                <w:webHidden/>
              </w:rPr>
              <w:fldChar w:fldCharType="begin"/>
            </w:r>
            <w:r>
              <w:rPr>
                <w:noProof/>
                <w:webHidden/>
              </w:rPr>
              <w:instrText xml:space="preserve"> PAGEREF _Toc89350117 \h </w:instrText>
            </w:r>
            <w:r>
              <w:rPr>
                <w:noProof/>
                <w:webHidden/>
              </w:rPr>
            </w:r>
            <w:r>
              <w:rPr>
                <w:noProof/>
                <w:webHidden/>
              </w:rPr>
              <w:fldChar w:fldCharType="separate"/>
            </w:r>
            <w:r>
              <w:rPr>
                <w:noProof/>
                <w:webHidden/>
              </w:rPr>
              <w:t>7</w:t>
            </w:r>
            <w:r>
              <w:rPr>
                <w:noProof/>
                <w:webHidden/>
              </w:rPr>
              <w:fldChar w:fldCharType="end"/>
            </w:r>
          </w:hyperlink>
        </w:p>
        <w:p w14:paraId="765378E5" w14:textId="4953012E" w:rsidR="003427AB" w:rsidRDefault="003427AB">
          <w:pPr>
            <w:pStyle w:val="TOC2"/>
            <w:tabs>
              <w:tab w:val="right" w:leader="dot" w:pos="10456"/>
            </w:tabs>
            <w:rPr>
              <w:rFonts w:eastAsiaTheme="minorEastAsia"/>
              <w:noProof/>
              <w:lang w:eastAsia="da-DK"/>
            </w:rPr>
          </w:pPr>
          <w:hyperlink w:anchor="_Toc89350118" w:history="1">
            <w:r w:rsidRPr="004221DF">
              <w:rPr>
                <w:rStyle w:val="Hyperlink"/>
                <w:noProof/>
              </w:rPr>
              <w:t>Dokumentation</w:t>
            </w:r>
            <w:r>
              <w:rPr>
                <w:noProof/>
                <w:webHidden/>
              </w:rPr>
              <w:tab/>
            </w:r>
            <w:r>
              <w:rPr>
                <w:noProof/>
                <w:webHidden/>
              </w:rPr>
              <w:fldChar w:fldCharType="begin"/>
            </w:r>
            <w:r>
              <w:rPr>
                <w:noProof/>
                <w:webHidden/>
              </w:rPr>
              <w:instrText xml:space="preserve"> PAGEREF _Toc89350118 \h </w:instrText>
            </w:r>
            <w:r>
              <w:rPr>
                <w:noProof/>
                <w:webHidden/>
              </w:rPr>
            </w:r>
            <w:r>
              <w:rPr>
                <w:noProof/>
                <w:webHidden/>
              </w:rPr>
              <w:fldChar w:fldCharType="separate"/>
            </w:r>
            <w:r>
              <w:rPr>
                <w:noProof/>
                <w:webHidden/>
              </w:rPr>
              <w:t>8</w:t>
            </w:r>
            <w:r>
              <w:rPr>
                <w:noProof/>
                <w:webHidden/>
              </w:rPr>
              <w:fldChar w:fldCharType="end"/>
            </w:r>
          </w:hyperlink>
        </w:p>
        <w:p w14:paraId="7B51F348" w14:textId="19D9D5A4" w:rsidR="003427AB" w:rsidRDefault="003427AB">
          <w:pPr>
            <w:pStyle w:val="TOC3"/>
            <w:tabs>
              <w:tab w:val="right" w:leader="dot" w:pos="10456"/>
            </w:tabs>
            <w:rPr>
              <w:rFonts w:eastAsiaTheme="minorEastAsia"/>
              <w:noProof/>
              <w:lang w:eastAsia="da-DK"/>
            </w:rPr>
          </w:pPr>
          <w:hyperlink w:anchor="_Toc89350119" w:history="1">
            <w:r w:rsidRPr="004221DF">
              <w:rPr>
                <w:rStyle w:val="Hyperlink"/>
                <w:noProof/>
              </w:rPr>
              <w:t>Datalagring:</w:t>
            </w:r>
            <w:r>
              <w:rPr>
                <w:noProof/>
                <w:webHidden/>
              </w:rPr>
              <w:tab/>
            </w:r>
            <w:r>
              <w:rPr>
                <w:noProof/>
                <w:webHidden/>
              </w:rPr>
              <w:fldChar w:fldCharType="begin"/>
            </w:r>
            <w:r>
              <w:rPr>
                <w:noProof/>
                <w:webHidden/>
              </w:rPr>
              <w:instrText xml:space="preserve"> PAGEREF _Toc89350119 \h </w:instrText>
            </w:r>
            <w:r>
              <w:rPr>
                <w:noProof/>
                <w:webHidden/>
              </w:rPr>
            </w:r>
            <w:r>
              <w:rPr>
                <w:noProof/>
                <w:webHidden/>
              </w:rPr>
              <w:fldChar w:fldCharType="separate"/>
            </w:r>
            <w:r>
              <w:rPr>
                <w:noProof/>
                <w:webHidden/>
              </w:rPr>
              <w:t>8</w:t>
            </w:r>
            <w:r>
              <w:rPr>
                <w:noProof/>
                <w:webHidden/>
              </w:rPr>
              <w:fldChar w:fldCharType="end"/>
            </w:r>
          </w:hyperlink>
        </w:p>
        <w:p w14:paraId="11EF085F" w14:textId="22D00C32" w:rsidR="003427AB" w:rsidRDefault="003427AB">
          <w:pPr>
            <w:pStyle w:val="TOC3"/>
            <w:tabs>
              <w:tab w:val="right" w:leader="dot" w:pos="10456"/>
            </w:tabs>
            <w:rPr>
              <w:rFonts w:eastAsiaTheme="minorEastAsia"/>
              <w:noProof/>
              <w:lang w:eastAsia="da-DK"/>
            </w:rPr>
          </w:pPr>
          <w:hyperlink w:anchor="_Toc89350120" w:history="1">
            <w:r w:rsidRPr="004221DF">
              <w:rPr>
                <w:rStyle w:val="Hyperlink"/>
                <w:noProof/>
              </w:rPr>
              <w:t>Linux / Windows</w:t>
            </w:r>
            <w:r>
              <w:rPr>
                <w:noProof/>
                <w:webHidden/>
              </w:rPr>
              <w:tab/>
            </w:r>
            <w:r>
              <w:rPr>
                <w:noProof/>
                <w:webHidden/>
              </w:rPr>
              <w:fldChar w:fldCharType="begin"/>
            </w:r>
            <w:r>
              <w:rPr>
                <w:noProof/>
                <w:webHidden/>
              </w:rPr>
              <w:instrText xml:space="preserve"> PAGEREF _Toc89350120 \h </w:instrText>
            </w:r>
            <w:r>
              <w:rPr>
                <w:noProof/>
                <w:webHidden/>
              </w:rPr>
            </w:r>
            <w:r>
              <w:rPr>
                <w:noProof/>
                <w:webHidden/>
              </w:rPr>
              <w:fldChar w:fldCharType="separate"/>
            </w:r>
            <w:r>
              <w:rPr>
                <w:noProof/>
                <w:webHidden/>
              </w:rPr>
              <w:t>8</w:t>
            </w:r>
            <w:r>
              <w:rPr>
                <w:noProof/>
                <w:webHidden/>
              </w:rPr>
              <w:fldChar w:fldCharType="end"/>
            </w:r>
          </w:hyperlink>
        </w:p>
        <w:p w14:paraId="1A20D7B1" w14:textId="5704C1B5" w:rsidR="003427AB" w:rsidRDefault="003427AB">
          <w:pPr>
            <w:pStyle w:val="TOC3"/>
            <w:tabs>
              <w:tab w:val="right" w:leader="dot" w:pos="10456"/>
            </w:tabs>
            <w:rPr>
              <w:rFonts w:eastAsiaTheme="minorEastAsia"/>
              <w:noProof/>
              <w:lang w:eastAsia="da-DK"/>
            </w:rPr>
          </w:pPr>
          <w:hyperlink w:anchor="_Toc89350121" w:history="1">
            <w:r w:rsidRPr="004221DF">
              <w:rPr>
                <w:rStyle w:val="Hyperlink"/>
                <w:noProof/>
              </w:rPr>
              <w:t>Virtualisering.</w:t>
            </w:r>
            <w:r>
              <w:rPr>
                <w:noProof/>
                <w:webHidden/>
              </w:rPr>
              <w:tab/>
            </w:r>
            <w:r>
              <w:rPr>
                <w:noProof/>
                <w:webHidden/>
              </w:rPr>
              <w:fldChar w:fldCharType="begin"/>
            </w:r>
            <w:r>
              <w:rPr>
                <w:noProof/>
                <w:webHidden/>
              </w:rPr>
              <w:instrText xml:space="preserve"> PAGEREF _Toc89350121 \h </w:instrText>
            </w:r>
            <w:r>
              <w:rPr>
                <w:noProof/>
                <w:webHidden/>
              </w:rPr>
            </w:r>
            <w:r>
              <w:rPr>
                <w:noProof/>
                <w:webHidden/>
              </w:rPr>
              <w:fldChar w:fldCharType="separate"/>
            </w:r>
            <w:r>
              <w:rPr>
                <w:noProof/>
                <w:webHidden/>
              </w:rPr>
              <w:t>8</w:t>
            </w:r>
            <w:r>
              <w:rPr>
                <w:noProof/>
                <w:webHidden/>
              </w:rPr>
              <w:fldChar w:fldCharType="end"/>
            </w:r>
          </w:hyperlink>
        </w:p>
        <w:p w14:paraId="78FF5719" w14:textId="4B37A0E5" w:rsidR="003427AB" w:rsidRDefault="003427AB">
          <w:pPr>
            <w:pStyle w:val="TOC3"/>
            <w:tabs>
              <w:tab w:val="right" w:leader="dot" w:pos="10456"/>
            </w:tabs>
            <w:rPr>
              <w:rFonts w:eastAsiaTheme="minorEastAsia"/>
              <w:noProof/>
              <w:lang w:eastAsia="da-DK"/>
            </w:rPr>
          </w:pPr>
          <w:hyperlink w:anchor="_Toc89350122" w:history="1">
            <w:r w:rsidRPr="004221DF">
              <w:rPr>
                <w:rStyle w:val="Hyperlink"/>
                <w:noProof/>
              </w:rPr>
              <w:t>Overvågning.</w:t>
            </w:r>
            <w:r>
              <w:rPr>
                <w:noProof/>
                <w:webHidden/>
              </w:rPr>
              <w:tab/>
            </w:r>
            <w:r>
              <w:rPr>
                <w:noProof/>
                <w:webHidden/>
              </w:rPr>
              <w:fldChar w:fldCharType="begin"/>
            </w:r>
            <w:r>
              <w:rPr>
                <w:noProof/>
                <w:webHidden/>
              </w:rPr>
              <w:instrText xml:space="preserve"> PAGEREF _Toc89350122 \h </w:instrText>
            </w:r>
            <w:r>
              <w:rPr>
                <w:noProof/>
                <w:webHidden/>
              </w:rPr>
            </w:r>
            <w:r>
              <w:rPr>
                <w:noProof/>
                <w:webHidden/>
              </w:rPr>
              <w:fldChar w:fldCharType="separate"/>
            </w:r>
            <w:r>
              <w:rPr>
                <w:noProof/>
                <w:webHidden/>
              </w:rPr>
              <w:t>8</w:t>
            </w:r>
            <w:r>
              <w:rPr>
                <w:noProof/>
                <w:webHidden/>
              </w:rPr>
              <w:fldChar w:fldCharType="end"/>
            </w:r>
          </w:hyperlink>
        </w:p>
        <w:p w14:paraId="76BD43F4" w14:textId="46F143BD" w:rsidR="003427AB" w:rsidRDefault="003427AB">
          <w:pPr>
            <w:pStyle w:val="TOC3"/>
            <w:tabs>
              <w:tab w:val="right" w:leader="dot" w:pos="10456"/>
            </w:tabs>
            <w:rPr>
              <w:rFonts w:eastAsiaTheme="minorEastAsia"/>
              <w:noProof/>
              <w:lang w:eastAsia="da-DK"/>
            </w:rPr>
          </w:pPr>
          <w:hyperlink w:anchor="_Toc89350123" w:history="1">
            <w:r w:rsidRPr="004221DF">
              <w:rPr>
                <w:rStyle w:val="Hyperlink"/>
                <w:noProof/>
              </w:rPr>
              <w:t>Personhenførbare data.</w:t>
            </w:r>
            <w:r>
              <w:rPr>
                <w:noProof/>
                <w:webHidden/>
              </w:rPr>
              <w:tab/>
            </w:r>
            <w:r>
              <w:rPr>
                <w:noProof/>
                <w:webHidden/>
              </w:rPr>
              <w:fldChar w:fldCharType="begin"/>
            </w:r>
            <w:r>
              <w:rPr>
                <w:noProof/>
                <w:webHidden/>
              </w:rPr>
              <w:instrText xml:space="preserve"> PAGEREF _Toc89350123 \h </w:instrText>
            </w:r>
            <w:r>
              <w:rPr>
                <w:noProof/>
                <w:webHidden/>
              </w:rPr>
            </w:r>
            <w:r>
              <w:rPr>
                <w:noProof/>
                <w:webHidden/>
              </w:rPr>
              <w:fldChar w:fldCharType="separate"/>
            </w:r>
            <w:r>
              <w:rPr>
                <w:noProof/>
                <w:webHidden/>
              </w:rPr>
              <w:t>8</w:t>
            </w:r>
            <w:r>
              <w:rPr>
                <w:noProof/>
                <w:webHidden/>
              </w:rPr>
              <w:fldChar w:fldCharType="end"/>
            </w:r>
          </w:hyperlink>
        </w:p>
        <w:p w14:paraId="55E4DACE" w14:textId="5A6FD474" w:rsidR="003427AB" w:rsidRDefault="003427AB">
          <w:pPr>
            <w:pStyle w:val="TOC2"/>
            <w:tabs>
              <w:tab w:val="right" w:leader="dot" w:pos="10456"/>
            </w:tabs>
            <w:rPr>
              <w:rFonts w:eastAsiaTheme="minorEastAsia"/>
              <w:noProof/>
              <w:lang w:eastAsia="da-DK"/>
            </w:rPr>
          </w:pPr>
          <w:hyperlink w:anchor="_Toc89350124" w:history="1">
            <w:r w:rsidRPr="004221DF">
              <w:rPr>
                <w:rStyle w:val="Hyperlink"/>
                <w:noProof/>
              </w:rPr>
              <w:t>MSSQL Servere.</w:t>
            </w:r>
            <w:r>
              <w:rPr>
                <w:noProof/>
                <w:webHidden/>
              </w:rPr>
              <w:tab/>
            </w:r>
            <w:r>
              <w:rPr>
                <w:noProof/>
                <w:webHidden/>
              </w:rPr>
              <w:fldChar w:fldCharType="begin"/>
            </w:r>
            <w:r>
              <w:rPr>
                <w:noProof/>
                <w:webHidden/>
              </w:rPr>
              <w:instrText xml:space="preserve"> PAGEREF _Toc89350124 \h </w:instrText>
            </w:r>
            <w:r>
              <w:rPr>
                <w:noProof/>
                <w:webHidden/>
              </w:rPr>
            </w:r>
            <w:r>
              <w:rPr>
                <w:noProof/>
                <w:webHidden/>
              </w:rPr>
              <w:fldChar w:fldCharType="separate"/>
            </w:r>
            <w:r>
              <w:rPr>
                <w:noProof/>
                <w:webHidden/>
              </w:rPr>
              <w:t>8</w:t>
            </w:r>
            <w:r>
              <w:rPr>
                <w:noProof/>
                <w:webHidden/>
              </w:rPr>
              <w:fldChar w:fldCharType="end"/>
            </w:r>
          </w:hyperlink>
        </w:p>
        <w:p w14:paraId="47AAF1B8" w14:textId="5B8BAC42" w:rsidR="003427AB" w:rsidRDefault="003427AB">
          <w:pPr>
            <w:pStyle w:val="TOC2"/>
            <w:tabs>
              <w:tab w:val="right" w:leader="dot" w:pos="10456"/>
            </w:tabs>
            <w:rPr>
              <w:rFonts w:eastAsiaTheme="minorEastAsia"/>
              <w:noProof/>
              <w:lang w:eastAsia="da-DK"/>
            </w:rPr>
          </w:pPr>
          <w:hyperlink w:anchor="_Toc89350125" w:history="1">
            <w:r w:rsidRPr="004221DF">
              <w:rPr>
                <w:rStyle w:val="Hyperlink"/>
                <w:noProof/>
              </w:rPr>
              <w:t>SQL Server Collection og Rapporter</w:t>
            </w:r>
            <w:r>
              <w:rPr>
                <w:noProof/>
                <w:webHidden/>
              </w:rPr>
              <w:tab/>
            </w:r>
            <w:r>
              <w:rPr>
                <w:noProof/>
                <w:webHidden/>
              </w:rPr>
              <w:fldChar w:fldCharType="begin"/>
            </w:r>
            <w:r>
              <w:rPr>
                <w:noProof/>
                <w:webHidden/>
              </w:rPr>
              <w:instrText xml:space="preserve"> PAGEREF _Toc89350125 \h </w:instrText>
            </w:r>
            <w:r>
              <w:rPr>
                <w:noProof/>
                <w:webHidden/>
              </w:rPr>
            </w:r>
            <w:r>
              <w:rPr>
                <w:noProof/>
                <w:webHidden/>
              </w:rPr>
              <w:fldChar w:fldCharType="separate"/>
            </w:r>
            <w:r>
              <w:rPr>
                <w:noProof/>
                <w:webHidden/>
              </w:rPr>
              <w:t>8</w:t>
            </w:r>
            <w:r>
              <w:rPr>
                <w:noProof/>
                <w:webHidden/>
              </w:rPr>
              <w:fldChar w:fldCharType="end"/>
            </w:r>
          </w:hyperlink>
        </w:p>
        <w:p w14:paraId="0407F45E" w14:textId="7615FACA" w:rsidR="003427AB" w:rsidRDefault="003427AB">
          <w:pPr>
            <w:pStyle w:val="TOC2"/>
            <w:tabs>
              <w:tab w:val="right" w:leader="dot" w:pos="10456"/>
            </w:tabs>
            <w:rPr>
              <w:rFonts w:eastAsiaTheme="minorEastAsia"/>
              <w:noProof/>
              <w:lang w:eastAsia="da-DK"/>
            </w:rPr>
          </w:pPr>
          <w:hyperlink w:anchor="_Toc89350126" w:history="1">
            <w:r w:rsidRPr="004221DF">
              <w:rPr>
                <w:rStyle w:val="Hyperlink"/>
                <w:noProof/>
              </w:rPr>
              <w:t>Firefox Konfiguration Autologon mtime</w:t>
            </w:r>
            <w:r>
              <w:rPr>
                <w:noProof/>
                <w:webHidden/>
              </w:rPr>
              <w:tab/>
            </w:r>
            <w:r>
              <w:rPr>
                <w:noProof/>
                <w:webHidden/>
              </w:rPr>
              <w:fldChar w:fldCharType="begin"/>
            </w:r>
            <w:r>
              <w:rPr>
                <w:noProof/>
                <w:webHidden/>
              </w:rPr>
              <w:instrText xml:space="preserve"> PAGEREF _Toc89350126 \h </w:instrText>
            </w:r>
            <w:r>
              <w:rPr>
                <w:noProof/>
                <w:webHidden/>
              </w:rPr>
            </w:r>
            <w:r>
              <w:rPr>
                <w:noProof/>
                <w:webHidden/>
              </w:rPr>
              <w:fldChar w:fldCharType="separate"/>
            </w:r>
            <w:r>
              <w:rPr>
                <w:noProof/>
                <w:webHidden/>
              </w:rPr>
              <w:t>9</w:t>
            </w:r>
            <w:r>
              <w:rPr>
                <w:noProof/>
                <w:webHidden/>
              </w:rPr>
              <w:fldChar w:fldCharType="end"/>
            </w:r>
          </w:hyperlink>
        </w:p>
        <w:p w14:paraId="4036696E" w14:textId="20A0FCCD" w:rsidR="003427AB" w:rsidRDefault="003427AB">
          <w:pPr>
            <w:pStyle w:val="TOC1"/>
            <w:tabs>
              <w:tab w:val="right" w:leader="dot" w:pos="10456"/>
            </w:tabs>
            <w:rPr>
              <w:rFonts w:eastAsiaTheme="minorEastAsia"/>
              <w:noProof/>
              <w:lang w:eastAsia="da-DK"/>
            </w:rPr>
          </w:pPr>
          <w:hyperlink w:anchor="_Toc89350127" w:history="1">
            <w:r w:rsidRPr="004221DF">
              <w:rPr>
                <w:rStyle w:val="Hyperlink"/>
                <w:noProof/>
              </w:rPr>
              <w:t>ToDo Liste:</w:t>
            </w:r>
            <w:r>
              <w:rPr>
                <w:noProof/>
                <w:webHidden/>
              </w:rPr>
              <w:tab/>
            </w:r>
            <w:r>
              <w:rPr>
                <w:noProof/>
                <w:webHidden/>
              </w:rPr>
              <w:fldChar w:fldCharType="begin"/>
            </w:r>
            <w:r>
              <w:rPr>
                <w:noProof/>
                <w:webHidden/>
              </w:rPr>
              <w:instrText xml:space="preserve"> PAGEREF _Toc89350127 \h </w:instrText>
            </w:r>
            <w:r>
              <w:rPr>
                <w:noProof/>
                <w:webHidden/>
              </w:rPr>
            </w:r>
            <w:r>
              <w:rPr>
                <w:noProof/>
                <w:webHidden/>
              </w:rPr>
              <w:fldChar w:fldCharType="separate"/>
            </w:r>
            <w:r>
              <w:rPr>
                <w:noProof/>
                <w:webHidden/>
              </w:rPr>
              <w:t>10</w:t>
            </w:r>
            <w:r>
              <w:rPr>
                <w:noProof/>
                <w:webHidden/>
              </w:rPr>
              <w:fldChar w:fldCharType="end"/>
            </w:r>
          </w:hyperlink>
        </w:p>
        <w:p w14:paraId="02776C0B" w14:textId="3140348E" w:rsidR="003427AB" w:rsidRDefault="003427AB">
          <w:pPr>
            <w:pStyle w:val="TOC2"/>
            <w:tabs>
              <w:tab w:val="right" w:leader="dot" w:pos="10456"/>
            </w:tabs>
            <w:rPr>
              <w:rFonts w:eastAsiaTheme="minorEastAsia"/>
              <w:noProof/>
              <w:lang w:eastAsia="da-DK"/>
            </w:rPr>
          </w:pPr>
          <w:hyperlink w:anchor="_Toc89350128" w:history="1">
            <w:r w:rsidRPr="004221DF">
              <w:rPr>
                <w:rStyle w:val="Hyperlink"/>
                <w:noProof/>
              </w:rPr>
              <w:t>Planlagte nye SQL Servere</w:t>
            </w:r>
            <w:r>
              <w:rPr>
                <w:noProof/>
                <w:webHidden/>
              </w:rPr>
              <w:tab/>
            </w:r>
            <w:r>
              <w:rPr>
                <w:noProof/>
                <w:webHidden/>
              </w:rPr>
              <w:fldChar w:fldCharType="begin"/>
            </w:r>
            <w:r>
              <w:rPr>
                <w:noProof/>
                <w:webHidden/>
              </w:rPr>
              <w:instrText xml:space="preserve"> PAGEREF _Toc89350128 \h </w:instrText>
            </w:r>
            <w:r>
              <w:rPr>
                <w:noProof/>
                <w:webHidden/>
              </w:rPr>
            </w:r>
            <w:r>
              <w:rPr>
                <w:noProof/>
                <w:webHidden/>
              </w:rPr>
              <w:fldChar w:fldCharType="separate"/>
            </w:r>
            <w:r>
              <w:rPr>
                <w:noProof/>
                <w:webHidden/>
              </w:rPr>
              <w:t>10</w:t>
            </w:r>
            <w:r>
              <w:rPr>
                <w:noProof/>
                <w:webHidden/>
              </w:rPr>
              <w:fldChar w:fldCharType="end"/>
            </w:r>
          </w:hyperlink>
        </w:p>
        <w:p w14:paraId="3A78959F" w14:textId="58041019" w:rsidR="003427AB" w:rsidRDefault="003427AB">
          <w:pPr>
            <w:pStyle w:val="TOC2"/>
            <w:tabs>
              <w:tab w:val="right" w:leader="dot" w:pos="10456"/>
            </w:tabs>
            <w:rPr>
              <w:rFonts w:eastAsiaTheme="minorEastAsia"/>
              <w:noProof/>
              <w:lang w:eastAsia="da-DK"/>
            </w:rPr>
          </w:pPr>
          <w:hyperlink w:anchor="_Toc89350129" w:history="1">
            <w:r w:rsidRPr="004221DF">
              <w:rPr>
                <w:rStyle w:val="Hyperlink"/>
                <w:noProof/>
              </w:rPr>
              <w:t>SQL Servere der skal analyseres og Nedlukkes</w:t>
            </w:r>
            <w:r>
              <w:rPr>
                <w:noProof/>
                <w:webHidden/>
              </w:rPr>
              <w:tab/>
            </w:r>
            <w:r>
              <w:rPr>
                <w:noProof/>
                <w:webHidden/>
              </w:rPr>
              <w:fldChar w:fldCharType="begin"/>
            </w:r>
            <w:r>
              <w:rPr>
                <w:noProof/>
                <w:webHidden/>
              </w:rPr>
              <w:instrText xml:space="preserve"> PAGEREF _Toc89350129 \h </w:instrText>
            </w:r>
            <w:r>
              <w:rPr>
                <w:noProof/>
                <w:webHidden/>
              </w:rPr>
            </w:r>
            <w:r>
              <w:rPr>
                <w:noProof/>
                <w:webHidden/>
              </w:rPr>
              <w:fldChar w:fldCharType="separate"/>
            </w:r>
            <w:r>
              <w:rPr>
                <w:noProof/>
                <w:webHidden/>
              </w:rPr>
              <w:t>10</w:t>
            </w:r>
            <w:r>
              <w:rPr>
                <w:noProof/>
                <w:webHidden/>
              </w:rPr>
              <w:fldChar w:fldCharType="end"/>
            </w:r>
          </w:hyperlink>
        </w:p>
        <w:p w14:paraId="3F10D45F" w14:textId="1EA541A4" w:rsidR="003427AB" w:rsidRDefault="003427AB">
          <w:pPr>
            <w:pStyle w:val="TOC2"/>
            <w:tabs>
              <w:tab w:val="right" w:leader="dot" w:pos="10456"/>
            </w:tabs>
            <w:rPr>
              <w:rFonts w:eastAsiaTheme="minorEastAsia"/>
              <w:noProof/>
              <w:lang w:eastAsia="da-DK"/>
            </w:rPr>
          </w:pPr>
          <w:hyperlink w:anchor="_Toc89350130" w:history="1">
            <w:r w:rsidRPr="004221DF">
              <w:rPr>
                <w:rStyle w:val="Hyperlink"/>
                <w:noProof/>
              </w:rPr>
              <w:t>Changes til kommende Servicevindue (Prefiks Servicevindue -)</w:t>
            </w:r>
            <w:r>
              <w:rPr>
                <w:noProof/>
                <w:webHidden/>
              </w:rPr>
              <w:tab/>
            </w:r>
            <w:r>
              <w:rPr>
                <w:noProof/>
                <w:webHidden/>
              </w:rPr>
              <w:fldChar w:fldCharType="begin"/>
            </w:r>
            <w:r>
              <w:rPr>
                <w:noProof/>
                <w:webHidden/>
              </w:rPr>
              <w:instrText xml:space="preserve"> PAGEREF _Toc89350130 \h </w:instrText>
            </w:r>
            <w:r>
              <w:rPr>
                <w:noProof/>
                <w:webHidden/>
              </w:rPr>
            </w:r>
            <w:r>
              <w:rPr>
                <w:noProof/>
                <w:webHidden/>
              </w:rPr>
              <w:fldChar w:fldCharType="separate"/>
            </w:r>
            <w:r>
              <w:rPr>
                <w:noProof/>
                <w:webHidden/>
              </w:rPr>
              <w:t>10</w:t>
            </w:r>
            <w:r>
              <w:rPr>
                <w:noProof/>
                <w:webHidden/>
              </w:rPr>
              <w:fldChar w:fldCharType="end"/>
            </w:r>
          </w:hyperlink>
        </w:p>
        <w:p w14:paraId="03B028AB" w14:textId="6303DBB9" w:rsidR="003427AB" w:rsidRDefault="003427AB">
          <w:pPr>
            <w:pStyle w:val="TOC2"/>
            <w:tabs>
              <w:tab w:val="right" w:leader="dot" w:pos="10456"/>
            </w:tabs>
            <w:rPr>
              <w:rFonts w:eastAsiaTheme="minorEastAsia"/>
              <w:noProof/>
              <w:lang w:eastAsia="da-DK"/>
            </w:rPr>
          </w:pPr>
          <w:hyperlink w:anchor="_Toc89350131" w:history="1">
            <w:r w:rsidRPr="004221DF">
              <w:rPr>
                <w:rStyle w:val="Hyperlink"/>
                <w:noProof/>
              </w:rPr>
              <w:t>Udført</w:t>
            </w:r>
            <w:r>
              <w:rPr>
                <w:noProof/>
                <w:webHidden/>
              </w:rPr>
              <w:tab/>
            </w:r>
            <w:r>
              <w:rPr>
                <w:noProof/>
                <w:webHidden/>
              </w:rPr>
              <w:fldChar w:fldCharType="begin"/>
            </w:r>
            <w:r>
              <w:rPr>
                <w:noProof/>
                <w:webHidden/>
              </w:rPr>
              <w:instrText xml:space="preserve"> PAGEREF _Toc89350131 \h </w:instrText>
            </w:r>
            <w:r>
              <w:rPr>
                <w:noProof/>
                <w:webHidden/>
              </w:rPr>
            </w:r>
            <w:r>
              <w:rPr>
                <w:noProof/>
                <w:webHidden/>
              </w:rPr>
              <w:fldChar w:fldCharType="separate"/>
            </w:r>
            <w:r>
              <w:rPr>
                <w:noProof/>
                <w:webHidden/>
              </w:rPr>
              <w:t>10</w:t>
            </w:r>
            <w:r>
              <w:rPr>
                <w:noProof/>
                <w:webHidden/>
              </w:rPr>
              <w:fldChar w:fldCharType="end"/>
            </w:r>
          </w:hyperlink>
        </w:p>
        <w:p w14:paraId="1814C7AB" w14:textId="63F08D1A" w:rsidR="003427AB" w:rsidRDefault="003427AB">
          <w:pPr>
            <w:pStyle w:val="TOC2"/>
            <w:tabs>
              <w:tab w:val="right" w:leader="dot" w:pos="10456"/>
            </w:tabs>
            <w:rPr>
              <w:rFonts w:eastAsiaTheme="minorEastAsia"/>
              <w:noProof/>
              <w:lang w:eastAsia="da-DK"/>
            </w:rPr>
          </w:pPr>
          <w:hyperlink w:anchor="_Toc89350132" w:history="1">
            <w:r w:rsidRPr="004221DF">
              <w:rPr>
                <w:rStyle w:val="Hyperlink"/>
                <w:noProof/>
              </w:rPr>
              <w:t>Andet:</w:t>
            </w:r>
            <w:r>
              <w:rPr>
                <w:noProof/>
                <w:webHidden/>
              </w:rPr>
              <w:tab/>
            </w:r>
            <w:r>
              <w:rPr>
                <w:noProof/>
                <w:webHidden/>
              </w:rPr>
              <w:fldChar w:fldCharType="begin"/>
            </w:r>
            <w:r>
              <w:rPr>
                <w:noProof/>
                <w:webHidden/>
              </w:rPr>
              <w:instrText xml:space="preserve"> PAGEREF _Toc89350132 \h </w:instrText>
            </w:r>
            <w:r>
              <w:rPr>
                <w:noProof/>
                <w:webHidden/>
              </w:rPr>
            </w:r>
            <w:r>
              <w:rPr>
                <w:noProof/>
                <w:webHidden/>
              </w:rPr>
              <w:fldChar w:fldCharType="separate"/>
            </w:r>
            <w:r>
              <w:rPr>
                <w:noProof/>
                <w:webHidden/>
              </w:rPr>
              <w:t>10</w:t>
            </w:r>
            <w:r>
              <w:rPr>
                <w:noProof/>
                <w:webHidden/>
              </w:rPr>
              <w:fldChar w:fldCharType="end"/>
            </w:r>
          </w:hyperlink>
        </w:p>
        <w:p w14:paraId="703CB0A7" w14:textId="7E7E5292" w:rsidR="003427AB" w:rsidRDefault="003427AB">
          <w:pPr>
            <w:pStyle w:val="TOC1"/>
            <w:tabs>
              <w:tab w:val="right" w:leader="dot" w:pos="10456"/>
            </w:tabs>
            <w:rPr>
              <w:rFonts w:eastAsiaTheme="minorEastAsia"/>
              <w:noProof/>
              <w:lang w:eastAsia="da-DK"/>
            </w:rPr>
          </w:pPr>
          <w:hyperlink w:anchor="_Toc89350133" w:history="1">
            <w:r w:rsidRPr="004221DF">
              <w:rPr>
                <w:rStyle w:val="Hyperlink"/>
                <w:noProof/>
              </w:rPr>
              <w:t>Fremtidig Ad Struktur:</w:t>
            </w:r>
            <w:r>
              <w:rPr>
                <w:noProof/>
                <w:webHidden/>
              </w:rPr>
              <w:tab/>
            </w:r>
            <w:r>
              <w:rPr>
                <w:noProof/>
                <w:webHidden/>
              </w:rPr>
              <w:fldChar w:fldCharType="begin"/>
            </w:r>
            <w:r>
              <w:rPr>
                <w:noProof/>
                <w:webHidden/>
              </w:rPr>
              <w:instrText xml:space="preserve"> PAGEREF _Toc89350133 \h </w:instrText>
            </w:r>
            <w:r>
              <w:rPr>
                <w:noProof/>
                <w:webHidden/>
              </w:rPr>
            </w:r>
            <w:r>
              <w:rPr>
                <w:noProof/>
                <w:webHidden/>
              </w:rPr>
              <w:fldChar w:fldCharType="separate"/>
            </w:r>
            <w:r>
              <w:rPr>
                <w:noProof/>
                <w:webHidden/>
              </w:rPr>
              <w:t>11</w:t>
            </w:r>
            <w:r>
              <w:rPr>
                <w:noProof/>
                <w:webHidden/>
              </w:rPr>
              <w:fldChar w:fldCharType="end"/>
            </w:r>
          </w:hyperlink>
        </w:p>
        <w:p w14:paraId="6351E616" w14:textId="1A448669" w:rsidR="003427AB" w:rsidRDefault="003427AB">
          <w:pPr>
            <w:pStyle w:val="TOC2"/>
            <w:tabs>
              <w:tab w:val="right" w:leader="dot" w:pos="10456"/>
            </w:tabs>
            <w:rPr>
              <w:rFonts w:eastAsiaTheme="minorEastAsia"/>
              <w:noProof/>
              <w:lang w:eastAsia="da-DK"/>
            </w:rPr>
          </w:pPr>
          <w:hyperlink w:anchor="_Toc89350134" w:history="1">
            <w:r w:rsidRPr="004221DF">
              <w:rPr>
                <w:rStyle w:val="Hyperlink"/>
                <w:noProof/>
              </w:rPr>
              <w:t>Ou oversigt:</w:t>
            </w:r>
            <w:r>
              <w:rPr>
                <w:noProof/>
                <w:webHidden/>
              </w:rPr>
              <w:tab/>
            </w:r>
            <w:r>
              <w:rPr>
                <w:noProof/>
                <w:webHidden/>
              </w:rPr>
              <w:fldChar w:fldCharType="begin"/>
            </w:r>
            <w:r>
              <w:rPr>
                <w:noProof/>
                <w:webHidden/>
              </w:rPr>
              <w:instrText xml:space="preserve"> PAGEREF _Toc89350134 \h </w:instrText>
            </w:r>
            <w:r>
              <w:rPr>
                <w:noProof/>
                <w:webHidden/>
              </w:rPr>
            </w:r>
            <w:r>
              <w:rPr>
                <w:noProof/>
                <w:webHidden/>
              </w:rPr>
              <w:fldChar w:fldCharType="separate"/>
            </w:r>
            <w:r>
              <w:rPr>
                <w:noProof/>
                <w:webHidden/>
              </w:rPr>
              <w:t>11</w:t>
            </w:r>
            <w:r>
              <w:rPr>
                <w:noProof/>
                <w:webHidden/>
              </w:rPr>
              <w:fldChar w:fldCharType="end"/>
            </w:r>
          </w:hyperlink>
        </w:p>
        <w:p w14:paraId="57F4B7BA" w14:textId="102F9429" w:rsidR="003427AB" w:rsidRDefault="003427AB">
          <w:pPr>
            <w:pStyle w:val="TOC1"/>
            <w:tabs>
              <w:tab w:val="right" w:leader="dot" w:pos="10456"/>
            </w:tabs>
            <w:rPr>
              <w:rFonts w:eastAsiaTheme="minorEastAsia"/>
              <w:noProof/>
              <w:lang w:eastAsia="da-DK"/>
            </w:rPr>
          </w:pPr>
          <w:hyperlink w:anchor="_Toc89350135" w:history="1">
            <w:r w:rsidRPr="004221DF">
              <w:rPr>
                <w:rStyle w:val="Hyperlink"/>
                <w:noProof/>
              </w:rPr>
              <w:t>Planlægning af Ny SQL Server</w:t>
            </w:r>
            <w:r>
              <w:rPr>
                <w:noProof/>
                <w:webHidden/>
              </w:rPr>
              <w:tab/>
            </w:r>
            <w:r>
              <w:rPr>
                <w:noProof/>
                <w:webHidden/>
              </w:rPr>
              <w:fldChar w:fldCharType="begin"/>
            </w:r>
            <w:r>
              <w:rPr>
                <w:noProof/>
                <w:webHidden/>
              </w:rPr>
              <w:instrText xml:space="preserve"> PAGEREF _Toc89350135 \h </w:instrText>
            </w:r>
            <w:r>
              <w:rPr>
                <w:noProof/>
                <w:webHidden/>
              </w:rPr>
            </w:r>
            <w:r>
              <w:rPr>
                <w:noProof/>
                <w:webHidden/>
              </w:rPr>
              <w:fldChar w:fldCharType="separate"/>
            </w:r>
            <w:r>
              <w:rPr>
                <w:noProof/>
                <w:webHidden/>
              </w:rPr>
              <w:t>12</w:t>
            </w:r>
            <w:r>
              <w:rPr>
                <w:noProof/>
                <w:webHidden/>
              </w:rPr>
              <w:fldChar w:fldCharType="end"/>
            </w:r>
          </w:hyperlink>
        </w:p>
        <w:p w14:paraId="62393D53" w14:textId="3D1B35BD" w:rsidR="003427AB" w:rsidRDefault="003427AB">
          <w:pPr>
            <w:pStyle w:val="TOC2"/>
            <w:tabs>
              <w:tab w:val="right" w:leader="dot" w:pos="10456"/>
            </w:tabs>
            <w:rPr>
              <w:rFonts w:eastAsiaTheme="minorEastAsia"/>
              <w:noProof/>
              <w:lang w:eastAsia="da-DK"/>
            </w:rPr>
          </w:pPr>
          <w:hyperlink w:anchor="_Toc89350136" w:history="1">
            <w:r w:rsidRPr="004221DF">
              <w:rPr>
                <w:rStyle w:val="Hyperlink"/>
                <w:noProof/>
              </w:rPr>
              <w:t>Fremover vil vi konsolidere MSSQL databaser på fælles SQL Hoteller.</w:t>
            </w:r>
            <w:r>
              <w:rPr>
                <w:noProof/>
                <w:webHidden/>
              </w:rPr>
              <w:tab/>
            </w:r>
            <w:r>
              <w:rPr>
                <w:noProof/>
                <w:webHidden/>
              </w:rPr>
              <w:fldChar w:fldCharType="begin"/>
            </w:r>
            <w:r>
              <w:rPr>
                <w:noProof/>
                <w:webHidden/>
              </w:rPr>
              <w:instrText xml:space="preserve"> PAGEREF _Toc89350136 \h </w:instrText>
            </w:r>
            <w:r>
              <w:rPr>
                <w:noProof/>
                <w:webHidden/>
              </w:rPr>
            </w:r>
            <w:r>
              <w:rPr>
                <w:noProof/>
                <w:webHidden/>
              </w:rPr>
              <w:fldChar w:fldCharType="separate"/>
            </w:r>
            <w:r>
              <w:rPr>
                <w:noProof/>
                <w:webHidden/>
              </w:rPr>
              <w:t>12</w:t>
            </w:r>
            <w:r>
              <w:rPr>
                <w:noProof/>
                <w:webHidden/>
              </w:rPr>
              <w:fldChar w:fldCharType="end"/>
            </w:r>
          </w:hyperlink>
        </w:p>
        <w:p w14:paraId="48F2826D" w14:textId="7AFD8E14" w:rsidR="003427AB" w:rsidRDefault="003427AB">
          <w:pPr>
            <w:pStyle w:val="TOC2"/>
            <w:tabs>
              <w:tab w:val="right" w:leader="dot" w:pos="10456"/>
            </w:tabs>
            <w:rPr>
              <w:rFonts w:eastAsiaTheme="minorEastAsia"/>
              <w:noProof/>
              <w:lang w:eastAsia="da-DK"/>
            </w:rPr>
          </w:pPr>
          <w:hyperlink w:anchor="_Toc89350137" w:history="1">
            <w:r w:rsidRPr="004221DF">
              <w:rPr>
                <w:rStyle w:val="Hyperlink"/>
                <w:noProof/>
              </w:rPr>
              <w:t>Alternativt kan der oprettes en dedikeret SQL Server til et enkelt System.</w:t>
            </w:r>
            <w:r>
              <w:rPr>
                <w:noProof/>
                <w:webHidden/>
              </w:rPr>
              <w:tab/>
            </w:r>
            <w:r>
              <w:rPr>
                <w:noProof/>
                <w:webHidden/>
              </w:rPr>
              <w:fldChar w:fldCharType="begin"/>
            </w:r>
            <w:r>
              <w:rPr>
                <w:noProof/>
                <w:webHidden/>
              </w:rPr>
              <w:instrText xml:space="preserve"> PAGEREF _Toc89350137 \h </w:instrText>
            </w:r>
            <w:r>
              <w:rPr>
                <w:noProof/>
                <w:webHidden/>
              </w:rPr>
            </w:r>
            <w:r>
              <w:rPr>
                <w:noProof/>
                <w:webHidden/>
              </w:rPr>
              <w:fldChar w:fldCharType="separate"/>
            </w:r>
            <w:r>
              <w:rPr>
                <w:noProof/>
                <w:webHidden/>
              </w:rPr>
              <w:t>12</w:t>
            </w:r>
            <w:r>
              <w:rPr>
                <w:noProof/>
                <w:webHidden/>
              </w:rPr>
              <w:fldChar w:fldCharType="end"/>
            </w:r>
          </w:hyperlink>
        </w:p>
        <w:p w14:paraId="1A82714F" w14:textId="1A1F0D2C" w:rsidR="003427AB" w:rsidRDefault="003427AB">
          <w:pPr>
            <w:pStyle w:val="TOC2"/>
            <w:tabs>
              <w:tab w:val="right" w:leader="dot" w:pos="10456"/>
            </w:tabs>
            <w:rPr>
              <w:rFonts w:eastAsiaTheme="minorEastAsia"/>
              <w:noProof/>
              <w:lang w:eastAsia="da-DK"/>
            </w:rPr>
          </w:pPr>
          <w:hyperlink w:anchor="_Toc89350138" w:history="1">
            <w:r w:rsidRPr="004221DF">
              <w:rPr>
                <w:rStyle w:val="Hyperlink"/>
                <w:noProof/>
              </w:rPr>
              <w:t>Adgang til databaser</w:t>
            </w:r>
            <w:r>
              <w:rPr>
                <w:noProof/>
                <w:webHidden/>
              </w:rPr>
              <w:tab/>
            </w:r>
            <w:r>
              <w:rPr>
                <w:noProof/>
                <w:webHidden/>
              </w:rPr>
              <w:fldChar w:fldCharType="begin"/>
            </w:r>
            <w:r>
              <w:rPr>
                <w:noProof/>
                <w:webHidden/>
              </w:rPr>
              <w:instrText xml:space="preserve"> PAGEREF _Toc89350138 \h </w:instrText>
            </w:r>
            <w:r>
              <w:rPr>
                <w:noProof/>
                <w:webHidden/>
              </w:rPr>
            </w:r>
            <w:r>
              <w:rPr>
                <w:noProof/>
                <w:webHidden/>
              </w:rPr>
              <w:fldChar w:fldCharType="separate"/>
            </w:r>
            <w:r>
              <w:rPr>
                <w:noProof/>
                <w:webHidden/>
              </w:rPr>
              <w:t>12</w:t>
            </w:r>
            <w:r>
              <w:rPr>
                <w:noProof/>
                <w:webHidden/>
              </w:rPr>
              <w:fldChar w:fldCharType="end"/>
            </w:r>
          </w:hyperlink>
        </w:p>
        <w:p w14:paraId="194191C8" w14:textId="06154E7E" w:rsidR="003427AB" w:rsidRDefault="003427AB">
          <w:pPr>
            <w:pStyle w:val="TOC2"/>
            <w:tabs>
              <w:tab w:val="right" w:leader="dot" w:pos="10456"/>
            </w:tabs>
            <w:rPr>
              <w:rFonts w:eastAsiaTheme="minorEastAsia"/>
              <w:noProof/>
              <w:lang w:eastAsia="da-DK"/>
            </w:rPr>
          </w:pPr>
          <w:hyperlink w:anchor="_Toc89350139" w:history="1">
            <w:r w:rsidRPr="004221DF">
              <w:rPr>
                <w:rStyle w:val="Hyperlink"/>
                <w:noProof/>
              </w:rPr>
              <w:t>Planlægning af ny SQL Database</w:t>
            </w:r>
            <w:r>
              <w:rPr>
                <w:noProof/>
                <w:webHidden/>
              </w:rPr>
              <w:tab/>
            </w:r>
            <w:r>
              <w:rPr>
                <w:noProof/>
                <w:webHidden/>
              </w:rPr>
              <w:fldChar w:fldCharType="begin"/>
            </w:r>
            <w:r>
              <w:rPr>
                <w:noProof/>
                <w:webHidden/>
              </w:rPr>
              <w:instrText xml:space="preserve"> PAGEREF _Toc89350139 \h </w:instrText>
            </w:r>
            <w:r>
              <w:rPr>
                <w:noProof/>
                <w:webHidden/>
              </w:rPr>
            </w:r>
            <w:r>
              <w:rPr>
                <w:noProof/>
                <w:webHidden/>
              </w:rPr>
              <w:fldChar w:fldCharType="separate"/>
            </w:r>
            <w:r>
              <w:rPr>
                <w:noProof/>
                <w:webHidden/>
              </w:rPr>
              <w:t>13</w:t>
            </w:r>
            <w:r>
              <w:rPr>
                <w:noProof/>
                <w:webHidden/>
              </w:rPr>
              <w:fldChar w:fldCharType="end"/>
            </w:r>
          </w:hyperlink>
        </w:p>
        <w:p w14:paraId="03827456" w14:textId="07F594CC" w:rsidR="003427AB" w:rsidRDefault="003427AB">
          <w:pPr>
            <w:pStyle w:val="TOC3"/>
            <w:tabs>
              <w:tab w:val="right" w:leader="dot" w:pos="10456"/>
            </w:tabs>
            <w:rPr>
              <w:rFonts w:eastAsiaTheme="minorEastAsia"/>
              <w:noProof/>
              <w:lang w:eastAsia="da-DK"/>
            </w:rPr>
          </w:pPr>
          <w:hyperlink w:anchor="_Toc89350140" w:history="1">
            <w:r w:rsidRPr="004221DF">
              <w:rPr>
                <w:rStyle w:val="Hyperlink"/>
                <w:noProof/>
              </w:rPr>
              <w:t>Krav:</w:t>
            </w:r>
            <w:r>
              <w:rPr>
                <w:noProof/>
                <w:webHidden/>
              </w:rPr>
              <w:tab/>
            </w:r>
            <w:r>
              <w:rPr>
                <w:noProof/>
                <w:webHidden/>
              </w:rPr>
              <w:fldChar w:fldCharType="begin"/>
            </w:r>
            <w:r>
              <w:rPr>
                <w:noProof/>
                <w:webHidden/>
              </w:rPr>
              <w:instrText xml:space="preserve"> PAGEREF _Toc89350140 \h </w:instrText>
            </w:r>
            <w:r>
              <w:rPr>
                <w:noProof/>
                <w:webHidden/>
              </w:rPr>
            </w:r>
            <w:r>
              <w:rPr>
                <w:noProof/>
                <w:webHidden/>
              </w:rPr>
              <w:fldChar w:fldCharType="separate"/>
            </w:r>
            <w:r>
              <w:rPr>
                <w:noProof/>
                <w:webHidden/>
              </w:rPr>
              <w:t>13</w:t>
            </w:r>
            <w:r>
              <w:rPr>
                <w:noProof/>
                <w:webHidden/>
              </w:rPr>
              <w:fldChar w:fldCharType="end"/>
            </w:r>
          </w:hyperlink>
        </w:p>
        <w:p w14:paraId="3EB5B014" w14:textId="58720A72" w:rsidR="003427AB" w:rsidRDefault="003427AB">
          <w:pPr>
            <w:pStyle w:val="TOC3"/>
            <w:tabs>
              <w:tab w:val="right" w:leader="dot" w:pos="10456"/>
            </w:tabs>
            <w:rPr>
              <w:rFonts w:eastAsiaTheme="minorEastAsia"/>
              <w:noProof/>
              <w:lang w:eastAsia="da-DK"/>
            </w:rPr>
          </w:pPr>
          <w:hyperlink w:anchor="_Toc89350141" w:history="1">
            <w:r w:rsidRPr="004221DF">
              <w:rPr>
                <w:rStyle w:val="Hyperlink"/>
                <w:noProof/>
              </w:rPr>
              <w:t>Installation:</w:t>
            </w:r>
            <w:r>
              <w:rPr>
                <w:noProof/>
                <w:webHidden/>
              </w:rPr>
              <w:tab/>
            </w:r>
            <w:r>
              <w:rPr>
                <w:noProof/>
                <w:webHidden/>
              </w:rPr>
              <w:fldChar w:fldCharType="begin"/>
            </w:r>
            <w:r>
              <w:rPr>
                <w:noProof/>
                <w:webHidden/>
              </w:rPr>
              <w:instrText xml:space="preserve"> PAGEREF _Toc89350141 \h </w:instrText>
            </w:r>
            <w:r>
              <w:rPr>
                <w:noProof/>
                <w:webHidden/>
              </w:rPr>
            </w:r>
            <w:r>
              <w:rPr>
                <w:noProof/>
                <w:webHidden/>
              </w:rPr>
              <w:fldChar w:fldCharType="separate"/>
            </w:r>
            <w:r>
              <w:rPr>
                <w:noProof/>
                <w:webHidden/>
              </w:rPr>
              <w:t>14</w:t>
            </w:r>
            <w:r>
              <w:rPr>
                <w:noProof/>
                <w:webHidden/>
              </w:rPr>
              <w:fldChar w:fldCharType="end"/>
            </w:r>
          </w:hyperlink>
        </w:p>
        <w:p w14:paraId="5B30C8E1" w14:textId="7424CE72" w:rsidR="003427AB" w:rsidRDefault="003427AB">
          <w:pPr>
            <w:pStyle w:val="TOC3"/>
            <w:tabs>
              <w:tab w:val="right" w:leader="dot" w:pos="10456"/>
            </w:tabs>
            <w:rPr>
              <w:rFonts w:eastAsiaTheme="minorEastAsia"/>
              <w:noProof/>
              <w:lang w:eastAsia="da-DK"/>
            </w:rPr>
          </w:pPr>
          <w:hyperlink w:anchor="_Toc89350142" w:history="1">
            <w:r w:rsidRPr="004221DF">
              <w:rPr>
                <w:rStyle w:val="Hyperlink"/>
                <w:noProof/>
              </w:rPr>
              <w:t>Adgang til databaser.</w:t>
            </w:r>
            <w:r>
              <w:rPr>
                <w:noProof/>
                <w:webHidden/>
              </w:rPr>
              <w:tab/>
            </w:r>
            <w:r>
              <w:rPr>
                <w:noProof/>
                <w:webHidden/>
              </w:rPr>
              <w:fldChar w:fldCharType="begin"/>
            </w:r>
            <w:r>
              <w:rPr>
                <w:noProof/>
                <w:webHidden/>
              </w:rPr>
              <w:instrText xml:space="preserve"> PAGEREF _Toc89350142 \h </w:instrText>
            </w:r>
            <w:r>
              <w:rPr>
                <w:noProof/>
                <w:webHidden/>
              </w:rPr>
            </w:r>
            <w:r>
              <w:rPr>
                <w:noProof/>
                <w:webHidden/>
              </w:rPr>
              <w:fldChar w:fldCharType="separate"/>
            </w:r>
            <w:r>
              <w:rPr>
                <w:noProof/>
                <w:webHidden/>
              </w:rPr>
              <w:t>14</w:t>
            </w:r>
            <w:r>
              <w:rPr>
                <w:noProof/>
                <w:webHidden/>
              </w:rPr>
              <w:fldChar w:fldCharType="end"/>
            </w:r>
          </w:hyperlink>
        </w:p>
        <w:p w14:paraId="799742DD" w14:textId="11242CA6" w:rsidR="003427AB" w:rsidRDefault="003427AB">
          <w:pPr>
            <w:pStyle w:val="TOC3"/>
            <w:tabs>
              <w:tab w:val="right" w:leader="dot" w:pos="10456"/>
            </w:tabs>
            <w:rPr>
              <w:rFonts w:eastAsiaTheme="minorEastAsia"/>
              <w:noProof/>
              <w:lang w:eastAsia="da-DK"/>
            </w:rPr>
          </w:pPr>
          <w:hyperlink w:anchor="_Toc89350143" w:history="1">
            <w:r w:rsidRPr="004221DF">
              <w:rPr>
                <w:rStyle w:val="Hyperlink"/>
                <w:noProof/>
              </w:rPr>
              <w:t>Service konti findes i 3 typer:</w:t>
            </w:r>
            <w:r>
              <w:rPr>
                <w:noProof/>
                <w:webHidden/>
              </w:rPr>
              <w:tab/>
            </w:r>
            <w:r>
              <w:rPr>
                <w:noProof/>
                <w:webHidden/>
              </w:rPr>
              <w:fldChar w:fldCharType="begin"/>
            </w:r>
            <w:r>
              <w:rPr>
                <w:noProof/>
                <w:webHidden/>
              </w:rPr>
              <w:instrText xml:space="preserve"> PAGEREF _Toc89350143 \h </w:instrText>
            </w:r>
            <w:r>
              <w:rPr>
                <w:noProof/>
                <w:webHidden/>
              </w:rPr>
            </w:r>
            <w:r>
              <w:rPr>
                <w:noProof/>
                <w:webHidden/>
              </w:rPr>
              <w:fldChar w:fldCharType="separate"/>
            </w:r>
            <w:r>
              <w:rPr>
                <w:noProof/>
                <w:webHidden/>
              </w:rPr>
              <w:t>14</w:t>
            </w:r>
            <w:r>
              <w:rPr>
                <w:noProof/>
                <w:webHidden/>
              </w:rPr>
              <w:fldChar w:fldCharType="end"/>
            </w:r>
          </w:hyperlink>
        </w:p>
        <w:p w14:paraId="3AED2467" w14:textId="7819E8A8" w:rsidR="003427AB" w:rsidRDefault="003427AB">
          <w:pPr>
            <w:pStyle w:val="TOC1"/>
            <w:tabs>
              <w:tab w:val="right" w:leader="dot" w:pos="10456"/>
            </w:tabs>
            <w:rPr>
              <w:rFonts w:eastAsiaTheme="minorEastAsia"/>
              <w:noProof/>
              <w:lang w:eastAsia="da-DK"/>
            </w:rPr>
          </w:pPr>
          <w:hyperlink w:anchor="_Toc89350144" w:history="1">
            <w:r w:rsidRPr="004221DF">
              <w:rPr>
                <w:rStyle w:val="Hyperlink"/>
                <w:noProof/>
              </w:rPr>
              <w:t>Nedlægning af SQL Server</w:t>
            </w:r>
            <w:r>
              <w:rPr>
                <w:noProof/>
                <w:webHidden/>
              </w:rPr>
              <w:tab/>
            </w:r>
            <w:r>
              <w:rPr>
                <w:noProof/>
                <w:webHidden/>
              </w:rPr>
              <w:fldChar w:fldCharType="begin"/>
            </w:r>
            <w:r>
              <w:rPr>
                <w:noProof/>
                <w:webHidden/>
              </w:rPr>
              <w:instrText xml:space="preserve"> PAGEREF _Toc89350144 \h </w:instrText>
            </w:r>
            <w:r>
              <w:rPr>
                <w:noProof/>
                <w:webHidden/>
              </w:rPr>
            </w:r>
            <w:r>
              <w:rPr>
                <w:noProof/>
                <w:webHidden/>
              </w:rPr>
              <w:fldChar w:fldCharType="separate"/>
            </w:r>
            <w:r>
              <w:rPr>
                <w:noProof/>
                <w:webHidden/>
              </w:rPr>
              <w:t>15</w:t>
            </w:r>
            <w:r>
              <w:rPr>
                <w:noProof/>
                <w:webHidden/>
              </w:rPr>
              <w:fldChar w:fldCharType="end"/>
            </w:r>
          </w:hyperlink>
        </w:p>
        <w:p w14:paraId="369A50AC" w14:textId="633C75F4" w:rsidR="003427AB" w:rsidRDefault="003427AB">
          <w:pPr>
            <w:pStyle w:val="TOC3"/>
            <w:tabs>
              <w:tab w:val="right" w:leader="dot" w:pos="10456"/>
            </w:tabs>
            <w:rPr>
              <w:rFonts w:eastAsiaTheme="minorEastAsia"/>
              <w:noProof/>
              <w:lang w:eastAsia="da-DK"/>
            </w:rPr>
          </w:pPr>
          <w:hyperlink w:anchor="_Toc89350145" w:history="1">
            <w:r w:rsidRPr="004221DF">
              <w:rPr>
                <w:rStyle w:val="Hyperlink"/>
                <w:noProof/>
              </w:rPr>
              <w:t>Stop Backup af SQL Server</w:t>
            </w:r>
            <w:r>
              <w:rPr>
                <w:noProof/>
                <w:webHidden/>
              </w:rPr>
              <w:tab/>
            </w:r>
            <w:r>
              <w:rPr>
                <w:noProof/>
                <w:webHidden/>
              </w:rPr>
              <w:fldChar w:fldCharType="begin"/>
            </w:r>
            <w:r>
              <w:rPr>
                <w:noProof/>
                <w:webHidden/>
              </w:rPr>
              <w:instrText xml:space="preserve"> PAGEREF _Toc89350145 \h </w:instrText>
            </w:r>
            <w:r>
              <w:rPr>
                <w:noProof/>
                <w:webHidden/>
              </w:rPr>
            </w:r>
            <w:r>
              <w:rPr>
                <w:noProof/>
                <w:webHidden/>
              </w:rPr>
              <w:fldChar w:fldCharType="separate"/>
            </w:r>
            <w:r>
              <w:rPr>
                <w:noProof/>
                <w:webHidden/>
              </w:rPr>
              <w:t>15</w:t>
            </w:r>
            <w:r>
              <w:rPr>
                <w:noProof/>
                <w:webHidden/>
              </w:rPr>
              <w:fldChar w:fldCharType="end"/>
            </w:r>
          </w:hyperlink>
        </w:p>
        <w:p w14:paraId="59159460" w14:textId="50A2C70E" w:rsidR="003427AB" w:rsidRDefault="003427AB">
          <w:pPr>
            <w:pStyle w:val="TOC3"/>
            <w:tabs>
              <w:tab w:val="right" w:leader="dot" w:pos="10456"/>
            </w:tabs>
            <w:rPr>
              <w:rFonts w:eastAsiaTheme="minorEastAsia"/>
              <w:noProof/>
              <w:lang w:eastAsia="da-DK"/>
            </w:rPr>
          </w:pPr>
          <w:hyperlink w:anchor="_Toc89350146" w:history="1">
            <w:r w:rsidRPr="004221DF">
              <w:rPr>
                <w:rStyle w:val="Hyperlink"/>
                <w:noProof/>
              </w:rPr>
              <w:t>Opret Change I ServiceNow, Server Nedlagt</w:t>
            </w:r>
            <w:r>
              <w:rPr>
                <w:noProof/>
                <w:webHidden/>
              </w:rPr>
              <w:tab/>
            </w:r>
            <w:r>
              <w:rPr>
                <w:noProof/>
                <w:webHidden/>
              </w:rPr>
              <w:fldChar w:fldCharType="begin"/>
            </w:r>
            <w:r>
              <w:rPr>
                <w:noProof/>
                <w:webHidden/>
              </w:rPr>
              <w:instrText xml:space="preserve"> PAGEREF _Toc89350146 \h </w:instrText>
            </w:r>
            <w:r>
              <w:rPr>
                <w:noProof/>
                <w:webHidden/>
              </w:rPr>
            </w:r>
            <w:r>
              <w:rPr>
                <w:noProof/>
                <w:webHidden/>
              </w:rPr>
              <w:fldChar w:fldCharType="separate"/>
            </w:r>
            <w:r>
              <w:rPr>
                <w:noProof/>
                <w:webHidden/>
              </w:rPr>
              <w:t>15</w:t>
            </w:r>
            <w:r>
              <w:rPr>
                <w:noProof/>
                <w:webHidden/>
              </w:rPr>
              <w:fldChar w:fldCharType="end"/>
            </w:r>
          </w:hyperlink>
        </w:p>
        <w:p w14:paraId="2BEA0210" w14:textId="19180358" w:rsidR="003427AB" w:rsidRDefault="003427AB">
          <w:pPr>
            <w:pStyle w:val="TOC3"/>
            <w:tabs>
              <w:tab w:val="right" w:leader="dot" w:pos="10456"/>
            </w:tabs>
            <w:rPr>
              <w:rFonts w:eastAsiaTheme="minorEastAsia"/>
              <w:noProof/>
              <w:lang w:eastAsia="da-DK"/>
            </w:rPr>
          </w:pPr>
          <w:hyperlink w:anchor="_Toc89350147" w:history="1">
            <w:r w:rsidRPr="004221DF">
              <w:rPr>
                <w:rStyle w:val="Hyperlink"/>
                <w:noProof/>
              </w:rPr>
              <w:t>Gem evt. Databaser på Data Gravpladsen</w:t>
            </w:r>
            <w:r>
              <w:rPr>
                <w:noProof/>
                <w:webHidden/>
              </w:rPr>
              <w:tab/>
            </w:r>
            <w:r>
              <w:rPr>
                <w:noProof/>
                <w:webHidden/>
              </w:rPr>
              <w:fldChar w:fldCharType="begin"/>
            </w:r>
            <w:r>
              <w:rPr>
                <w:noProof/>
                <w:webHidden/>
              </w:rPr>
              <w:instrText xml:space="preserve"> PAGEREF _Toc89350147 \h </w:instrText>
            </w:r>
            <w:r>
              <w:rPr>
                <w:noProof/>
                <w:webHidden/>
              </w:rPr>
            </w:r>
            <w:r>
              <w:rPr>
                <w:noProof/>
                <w:webHidden/>
              </w:rPr>
              <w:fldChar w:fldCharType="separate"/>
            </w:r>
            <w:r>
              <w:rPr>
                <w:noProof/>
                <w:webHidden/>
              </w:rPr>
              <w:t>16</w:t>
            </w:r>
            <w:r>
              <w:rPr>
                <w:noProof/>
                <w:webHidden/>
              </w:rPr>
              <w:fldChar w:fldCharType="end"/>
            </w:r>
          </w:hyperlink>
        </w:p>
        <w:p w14:paraId="4B5DFBD3" w14:textId="2A7E3904" w:rsidR="003427AB" w:rsidRDefault="003427AB">
          <w:pPr>
            <w:pStyle w:val="TOC3"/>
            <w:tabs>
              <w:tab w:val="right" w:leader="dot" w:pos="10456"/>
            </w:tabs>
            <w:rPr>
              <w:rFonts w:eastAsiaTheme="minorEastAsia"/>
              <w:noProof/>
              <w:lang w:eastAsia="da-DK"/>
            </w:rPr>
          </w:pPr>
          <w:hyperlink w:anchor="_Toc89350148" w:history="1">
            <w:r w:rsidRPr="004221DF">
              <w:rPr>
                <w:rStyle w:val="Hyperlink"/>
                <w:noProof/>
              </w:rPr>
              <w:t>Afinstaller SQL fra Server</w:t>
            </w:r>
            <w:r>
              <w:rPr>
                <w:noProof/>
                <w:webHidden/>
              </w:rPr>
              <w:tab/>
            </w:r>
            <w:r>
              <w:rPr>
                <w:noProof/>
                <w:webHidden/>
              </w:rPr>
              <w:fldChar w:fldCharType="begin"/>
            </w:r>
            <w:r>
              <w:rPr>
                <w:noProof/>
                <w:webHidden/>
              </w:rPr>
              <w:instrText xml:space="preserve"> PAGEREF _Toc89350148 \h </w:instrText>
            </w:r>
            <w:r>
              <w:rPr>
                <w:noProof/>
                <w:webHidden/>
              </w:rPr>
            </w:r>
            <w:r>
              <w:rPr>
                <w:noProof/>
                <w:webHidden/>
              </w:rPr>
              <w:fldChar w:fldCharType="separate"/>
            </w:r>
            <w:r>
              <w:rPr>
                <w:noProof/>
                <w:webHidden/>
              </w:rPr>
              <w:t>16</w:t>
            </w:r>
            <w:r>
              <w:rPr>
                <w:noProof/>
                <w:webHidden/>
              </w:rPr>
              <w:fldChar w:fldCharType="end"/>
            </w:r>
          </w:hyperlink>
        </w:p>
        <w:p w14:paraId="6F92A996" w14:textId="5200D972" w:rsidR="003427AB" w:rsidRDefault="003427AB">
          <w:pPr>
            <w:pStyle w:val="TOC3"/>
            <w:tabs>
              <w:tab w:val="right" w:leader="dot" w:pos="10456"/>
            </w:tabs>
            <w:rPr>
              <w:rFonts w:eastAsiaTheme="minorEastAsia"/>
              <w:noProof/>
              <w:lang w:eastAsia="da-DK"/>
            </w:rPr>
          </w:pPr>
          <w:hyperlink w:anchor="_Toc89350149" w:history="1">
            <w:r w:rsidRPr="004221DF">
              <w:rPr>
                <w:rStyle w:val="Hyperlink"/>
                <w:noProof/>
              </w:rPr>
              <w:t>Marker server I ServiceNow, som Nedlagt</w:t>
            </w:r>
            <w:r>
              <w:rPr>
                <w:noProof/>
                <w:webHidden/>
              </w:rPr>
              <w:tab/>
            </w:r>
            <w:r>
              <w:rPr>
                <w:noProof/>
                <w:webHidden/>
              </w:rPr>
              <w:fldChar w:fldCharType="begin"/>
            </w:r>
            <w:r>
              <w:rPr>
                <w:noProof/>
                <w:webHidden/>
              </w:rPr>
              <w:instrText xml:space="preserve"> PAGEREF _Toc89350149 \h </w:instrText>
            </w:r>
            <w:r>
              <w:rPr>
                <w:noProof/>
                <w:webHidden/>
              </w:rPr>
            </w:r>
            <w:r>
              <w:rPr>
                <w:noProof/>
                <w:webHidden/>
              </w:rPr>
              <w:fldChar w:fldCharType="separate"/>
            </w:r>
            <w:r>
              <w:rPr>
                <w:noProof/>
                <w:webHidden/>
              </w:rPr>
              <w:t>16</w:t>
            </w:r>
            <w:r>
              <w:rPr>
                <w:noProof/>
                <w:webHidden/>
              </w:rPr>
              <w:fldChar w:fldCharType="end"/>
            </w:r>
          </w:hyperlink>
        </w:p>
        <w:p w14:paraId="6880DAD2" w14:textId="0A0FFC4A" w:rsidR="003427AB" w:rsidRDefault="003427AB">
          <w:pPr>
            <w:pStyle w:val="TOC3"/>
            <w:tabs>
              <w:tab w:val="right" w:leader="dot" w:pos="10456"/>
            </w:tabs>
            <w:rPr>
              <w:rFonts w:eastAsiaTheme="minorEastAsia"/>
              <w:noProof/>
              <w:lang w:eastAsia="da-DK"/>
            </w:rPr>
          </w:pPr>
          <w:hyperlink w:anchor="_Toc89350150" w:history="1">
            <w:r w:rsidRPr="004221DF">
              <w:rPr>
                <w:rStyle w:val="Hyperlink"/>
                <w:noProof/>
              </w:rPr>
              <w:t>Marker server I Check_MK, som Nedlagt</w:t>
            </w:r>
            <w:r>
              <w:rPr>
                <w:noProof/>
                <w:webHidden/>
              </w:rPr>
              <w:tab/>
            </w:r>
            <w:r>
              <w:rPr>
                <w:noProof/>
                <w:webHidden/>
              </w:rPr>
              <w:fldChar w:fldCharType="begin"/>
            </w:r>
            <w:r>
              <w:rPr>
                <w:noProof/>
                <w:webHidden/>
              </w:rPr>
              <w:instrText xml:space="preserve"> PAGEREF _Toc89350150 \h </w:instrText>
            </w:r>
            <w:r>
              <w:rPr>
                <w:noProof/>
                <w:webHidden/>
              </w:rPr>
            </w:r>
            <w:r>
              <w:rPr>
                <w:noProof/>
                <w:webHidden/>
              </w:rPr>
              <w:fldChar w:fldCharType="separate"/>
            </w:r>
            <w:r>
              <w:rPr>
                <w:noProof/>
                <w:webHidden/>
              </w:rPr>
              <w:t>16</w:t>
            </w:r>
            <w:r>
              <w:rPr>
                <w:noProof/>
                <w:webHidden/>
              </w:rPr>
              <w:fldChar w:fldCharType="end"/>
            </w:r>
          </w:hyperlink>
        </w:p>
        <w:p w14:paraId="3257A9E5" w14:textId="66FA7DD0" w:rsidR="003427AB" w:rsidRDefault="003427AB">
          <w:pPr>
            <w:pStyle w:val="TOC3"/>
            <w:tabs>
              <w:tab w:val="right" w:leader="dot" w:pos="10456"/>
            </w:tabs>
            <w:rPr>
              <w:rFonts w:eastAsiaTheme="minorEastAsia"/>
              <w:noProof/>
              <w:lang w:eastAsia="da-DK"/>
            </w:rPr>
          </w:pPr>
          <w:hyperlink w:anchor="_Toc89350151" w:history="1">
            <w:r w:rsidRPr="004221DF">
              <w:rPr>
                <w:rStyle w:val="Hyperlink"/>
                <w:noProof/>
              </w:rPr>
              <w:t>Marker server I Systemkataloget, som Nedlagt</w:t>
            </w:r>
            <w:r>
              <w:rPr>
                <w:noProof/>
                <w:webHidden/>
              </w:rPr>
              <w:tab/>
            </w:r>
            <w:r>
              <w:rPr>
                <w:noProof/>
                <w:webHidden/>
              </w:rPr>
              <w:fldChar w:fldCharType="begin"/>
            </w:r>
            <w:r>
              <w:rPr>
                <w:noProof/>
                <w:webHidden/>
              </w:rPr>
              <w:instrText xml:space="preserve"> PAGEREF _Toc89350151 \h </w:instrText>
            </w:r>
            <w:r>
              <w:rPr>
                <w:noProof/>
                <w:webHidden/>
              </w:rPr>
            </w:r>
            <w:r>
              <w:rPr>
                <w:noProof/>
                <w:webHidden/>
              </w:rPr>
              <w:fldChar w:fldCharType="separate"/>
            </w:r>
            <w:r>
              <w:rPr>
                <w:noProof/>
                <w:webHidden/>
              </w:rPr>
              <w:t>16</w:t>
            </w:r>
            <w:r>
              <w:rPr>
                <w:noProof/>
                <w:webHidden/>
              </w:rPr>
              <w:fldChar w:fldCharType="end"/>
            </w:r>
          </w:hyperlink>
        </w:p>
        <w:p w14:paraId="681D767A" w14:textId="605AEFCD" w:rsidR="003427AB" w:rsidRDefault="003427AB">
          <w:pPr>
            <w:pStyle w:val="TOC3"/>
            <w:tabs>
              <w:tab w:val="right" w:leader="dot" w:pos="10456"/>
            </w:tabs>
            <w:rPr>
              <w:rFonts w:eastAsiaTheme="minorEastAsia"/>
              <w:noProof/>
              <w:lang w:eastAsia="da-DK"/>
            </w:rPr>
          </w:pPr>
          <w:hyperlink w:anchor="_Toc89350152" w:history="1">
            <w:r w:rsidRPr="004221DF">
              <w:rPr>
                <w:rStyle w:val="Hyperlink"/>
                <w:noProof/>
              </w:rPr>
              <w:t>Marker server I SQL Collect, som Nedlagt</w:t>
            </w:r>
            <w:r>
              <w:rPr>
                <w:noProof/>
                <w:webHidden/>
              </w:rPr>
              <w:tab/>
            </w:r>
            <w:r>
              <w:rPr>
                <w:noProof/>
                <w:webHidden/>
              </w:rPr>
              <w:fldChar w:fldCharType="begin"/>
            </w:r>
            <w:r>
              <w:rPr>
                <w:noProof/>
                <w:webHidden/>
              </w:rPr>
              <w:instrText xml:space="preserve"> PAGEREF _Toc89350152 \h </w:instrText>
            </w:r>
            <w:r>
              <w:rPr>
                <w:noProof/>
                <w:webHidden/>
              </w:rPr>
            </w:r>
            <w:r>
              <w:rPr>
                <w:noProof/>
                <w:webHidden/>
              </w:rPr>
              <w:fldChar w:fldCharType="separate"/>
            </w:r>
            <w:r>
              <w:rPr>
                <w:noProof/>
                <w:webHidden/>
              </w:rPr>
              <w:t>16</w:t>
            </w:r>
            <w:r>
              <w:rPr>
                <w:noProof/>
                <w:webHidden/>
              </w:rPr>
              <w:fldChar w:fldCharType="end"/>
            </w:r>
          </w:hyperlink>
        </w:p>
        <w:p w14:paraId="4D5720AD" w14:textId="6C13B062" w:rsidR="003427AB" w:rsidRDefault="003427AB">
          <w:pPr>
            <w:pStyle w:val="TOC3"/>
            <w:tabs>
              <w:tab w:val="right" w:leader="dot" w:pos="10456"/>
            </w:tabs>
            <w:rPr>
              <w:rFonts w:eastAsiaTheme="minorEastAsia"/>
              <w:noProof/>
              <w:lang w:eastAsia="da-DK"/>
            </w:rPr>
          </w:pPr>
          <w:hyperlink w:anchor="_Toc89350153" w:history="1">
            <w:r w:rsidRPr="004221DF">
              <w:rPr>
                <w:rStyle w:val="Hyperlink"/>
                <w:noProof/>
              </w:rPr>
              <w:t>Marker server I AD, som Nedlagt</w:t>
            </w:r>
            <w:r>
              <w:rPr>
                <w:noProof/>
                <w:webHidden/>
              </w:rPr>
              <w:tab/>
            </w:r>
            <w:r>
              <w:rPr>
                <w:noProof/>
                <w:webHidden/>
              </w:rPr>
              <w:fldChar w:fldCharType="begin"/>
            </w:r>
            <w:r>
              <w:rPr>
                <w:noProof/>
                <w:webHidden/>
              </w:rPr>
              <w:instrText xml:space="preserve"> PAGEREF _Toc89350153 \h </w:instrText>
            </w:r>
            <w:r>
              <w:rPr>
                <w:noProof/>
                <w:webHidden/>
              </w:rPr>
            </w:r>
            <w:r>
              <w:rPr>
                <w:noProof/>
                <w:webHidden/>
              </w:rPr>
              <w:fldChar w:fldCharType="separate"/>
            </w:r>
            <w:r>
              <w:rPr>
                <w:noProof/>
                <w:webHidden/>
              </w:rPr>
              <w:t>16</w:t>
            </w:r>
            <w:r>
              <w:rPr>
                <w:noProof/>
                <w:webHidden/>
              </w:rPr>
              <w:fldChar w:fldCharType="end"/>
            </w:r>
          </w:hyperlink>
        </w:p>
        <w:p w14:paraId="228D7E71" w14:textId="5EB8194C" w:rsidR="003427AB" w:rsidRDefault="003427AB">
          <w:pPr>
            <w:pStyle w:val="TOC3"/>
            <w:tabs>
              <w:tab w:val="right" w:leader="dot" w:pos="10456"/>
            </w:tabs>
            <w:rPr>
              <w:rFonts w:eastAsiaTheme="minorEastAsia"/>
              <w:noProof/>
              <w:lang w:eastAsia="da-DK"/>
            </w:rPr>
          </w:pPr>
          <w:hyperlink w:anchor="_Toc89350154" w:history="1">
            <w:r w:rsidRPr="004221DF">
              <w:rPr>
                <w:rStyle w:val="Hyperlink"/>
                <w:noProof/>
              </w:rPr>
              <w:t>Marker server I Logpoint, som Nedlagt</w:t>
            </w:r>
            <w:r>
              <w:rPr>
                <w:noProof/>
                <w:webHidden/>
              </w:rPr>
              <w:tab/>
            </w:r>
            <w:r>
              <w:rPr>
                <w:noProof/>
                <w:webHidden/>
              </w:rPr>
              <w:fldChar w:fldCharType="begin"/>
            </w:r>
            <w:r>
              <w:rPr>
                <w:noProof/>
                <w:webHidden/>
              </w:rPr>
              <w:instrText xml:space="preserve"> PAGEREF _Toc89350154 \h </w:instrText>
            </w:r>
            <w:r>
              <w:rPr>
                <w:noProof/>
                <w:webHidden/>
              </w:rPr>
            </w:r>
            <w:r>
              <w:rPr>
                <w:noProof/>
                <w:webHidden/>
              </w:rPr>
              <w:fldChar w:fldCharType="separate"/>
            </w:r>
            <w:r>
              <w:rPr>
                <w:noProof/>
                <w:webHidden/>
              </w:rPr>
              <w:t>16</w:t>
            </w:r>
            <w:r>
              <w:rPr>
                <w:noProof/>
                <w:webHidden/>
              </w:rPr>
              <w:fldChar w:fldCharType="end"/>
            </w:r>
          </w:hyperlink>
        </w:p>
        <w:p w14:paraId="2938769D" w14:textId="6663DCDE" w:rsidR="003427AB" w:rsidRDefault="003427AB">
          <w:pPr>
            <w:pStyle w:val="TOC3"/>
            <w:tabs>
              <w:tab w:val="right" w:leader="dot" w:pos="10456"/>
            </w:tabs>
            <w:rPr>
              <w:rFonts w:eastAsiaTheme="minorEastAsia"/>
              <w:noProof/>
              <w:lang w:eastAsia="da-DK"/>
            </w:rPr>
          </w:pPr>
          <w:hyperlink w:anchor="_Toc89350155" w:history="1">
            <w:r w:rsidRPr="004221DF">
              <w:rPr>
                <w:rStyle w:val="Hyperlink"/>
                <w:noProof/>
              </w:rPr>
              <w:t>Marker server I s-logdb01-p, som Nedlagt</w:t>
            </w:r>
            <w:r>
              <w:rPr>
                <w:noProof/>
                <w:webHidden/>
              </w:rPr>
              <w:tab/>
            </w:r>
            <w:r>
              <w:rPr>
                <w:noProof/>
                <w:webHidden/>
              </w:rPr>
              <w:fldChar w:fldCharType="begin"/>
            </w:r>
            <w:r>
              <w:rPr>
                <w:noProof/>
                <w:webHidden/>
              </w:rPr>
              <w:instrText xml:space="preserve"> PAGEREF _Toc89350155 \h </w:instrText>
            </w:r>
            <w:r>
              <w:rPr>
                <w:noProof/>
                <w:webHidden/>
              </w:rPr>
            </w:r>
            <w:r>
              <w:rPr>
                <w:noProof/>
                <w:webHidden/>
              </w:rPr>
              <w:fldChar w:fldCharType="separate"/>
            </w:r>
            <w:r>
              <w:rPr>
                <w:noProof/>
                <w:webHidden/>
              </w:rPr>
              <w:t>16</w:t>
            </w:r>
            <w:r>
              <w:rPr>
                <w:noProof/>
                <w:webHidden/>
              </w:rPr>
              <w:fldChar w:fldCharType="end"/>
            </w:r>
          </w:hyperlink>
        </w:p>
        <w:p w14:paraId="762B3C66" w14:textId="099E7C7F" w:rsidR="003427AB" w:rsidRDefault="003427AB">
          <w:pPr>
            <w:pStyle w:val="TOC1"/>
            <w:tabs>
              <w:tab w:val="right" w:leader="dot" w:pos="10456"/>
            </w:tabs>
            <w:rPr>
              <w:rFonts w:eastAsiaTheme="minorEastAsia"/>
              <w:noProof/>
              <w:lang w:eastAsia="da-DK"/>
            </w:rPr>
          </w:pPr>
          <w:hyperlink w:anchor="_Toc89350156" w:history="1">
            <w:r w:rsidRPr="004221DF">
              <w:rPr>
                <w:rStyle w:val="Hyperlink"/>
                <w:noProof/>
              </w:rPr>
              <w:t>Odbc forbindelse til SQL Server.</w:t>
            </w:r>
            <w:r>
              <w:rPr>
                <w:noProof/>
                <w:webHidden/>
              </w:rPr>
              <w:tab/>
            </w:r>
            <w:r>
              <w:rPr>
                <w:noProof/>
                <w:webHidden/>
              </w:rPr>
              <w:fldChar w:fldCharType="begin"/>
            </w:r>
            <w:r>
              <w:rPr>
                <w:noProof/>
                <w:webHidden/>
              </w:rPr>
              <w:instrText xml:space="preserve"> PAGEREF _Toc89350156 \h </w:instrText>
            </w:r>
            <w:r>
              <w:rPr>
                <w:noProof/>
                <w:webHidden/>
              </w:rPr>
            </w:r>
            <w:r>
              <w:rPr>
                <w:noProof/>
                <w:webHidden/>
              </w:rPr>
              <w:fldChar w:fldCharType="separate"/>
            </w:r>
            <w:r>
              <w:rPr>
                <w:noProof/>
                <w:webHidden/>
              </w:rPr>
              <w:t>17</w:t>
            </w:r>
            <w:r>
              <w:rPr>
                <w:noProof/>
                <w:webHidden/>
              </w:rPr>
              <w:fldChar w:fldCharType="end"/>
            </w:r>
          </w:hyperlink>
        </w:p>
        <w:p w14:paraId="73B90D50" w14:textId="48FC7CF2" w:rsidR="003427AB" w:rsidRDefault="003427AB">
          <w:pPr>
            <w:pStyle w:val="TOC1"/>
            <w:tabs>
              <w:tab w:val="right" w:leader="dot" w:pos="10456"/>
            </w:tabs>
            <w:rPr>
              <w:rFonts w:eastAsiaTheme="minorEastAsia"/>
              <w:noProof/>
              <w:lang w:eastAsia="da-DK"/>
            </w:rPr>
          </w:pPr>
          <w:hyperlink w:anchor="_Toc89350157" w:history="1">
            <w:r w:rsidRPr="004221DF">
              <w:rPr>
                <w:rStyle w:val="Hyperlink"/>
                <w:noProof/>
              </w:rPr>
              <w:t>Powershell I MSSQL, Server, Arbejdsplads.</w:t>
            </w:r>
            <w:r>
              <w:rPr>
                <w:noProof/>
                <w:webHidden/>
              </w:rPr>
              <w:tab/>
            </w:r>
            <w:r>
              <w:rPr>
                <w:noProof/>
                <w:webHidden/>
              </w:rPr>
              <w:fldChar w:fldCharType="begin"/>
            </w:r>
            <w:r>
              <w:rPr>
                <w:noProof/>
                <w:webHidden/>
              </w:rPr>
              <w:instrText xml:space="preserve"> PAGEREF _Toc89350157 \h </w:instrText>
            </w:r>
            <w:r>
              <w:rPr>
                <w:noProof/>
                <w:webHidden/>
              </w:rPr>
            </w:r>
            <w:r>
              <w:rPr>
                <w:noProof/>
                <w:webHidden/>
              </w:rPr>
              <w:fldChar w:fldCharType="separate"/>
            </w:r>
            <w:r>
              <w:rPr>
                <w:noProof/>
                <w:webHidden/>
              </w:rPr>
              <w:t>20</w:t>
            </w:r>
            <w:r>
              <w:rPr>
                <w:noProof/>
                <w:webHidden/>
              </w:rPr>
              <w:fldChar w:fldCharType="end"/>
            </w:r>
          </w:hyperlink>
        </w:p>
        <w:p w14:paraId="1D40A46F" w14:textId="18593039" w:rsidR="003427AB" w:rsidRDefault="003427AB">
          <w:pPr>
            <w:pStyle w:val="TOC1"/>
            <w:tabs>
              <w:tab w:val="right" w:leader="dot" w:pos="10456"/>
            </w:tabs>
            <w:rPr>
              <w:rFonts w:eastAsiaTheme="minorEastAsia"/>
              <w:noProof/>
              <w:lang w:eastAsia="da-DK"/>
            </w:rPr>
          </w:pPr>
          <w:hyperlink w:anchor="_Toc89350158" w:history="1">
            <w:r w:rsidRPr="004221DF">
              <w:rPr>
                <w:rStyle w:val="Hyperlink"/>
                <w:noProof/>
              </w:rPr>
              <w:t>Maintenance scripts</w:t>
            </w:r>
            <w:r>
              <w:rPr>
                <w:noProof/>
                <w:webHidden/>
              </w:rPr>
              <w:tab/>
            </w:r>
            <w:r>
              <w:rPr>
                <w:noProof/>
                <w:webHidden/>
              </w:rPr>
              <w:fldChar w:fldCharType="begin"/>
            </w:r>
            <w:r>
              <w:rPr>
                <w:noProof/>
                <w:webHidden/>
              </w:rPr>
              <w:instrText xml:space="preserve"> PAGEREF _Toc89350158 \h </w:instrText>
            </w:r>
            <w:r>
              <w:rPr>
                <w:noProof/>
                <w:webHidden/>
              </w:rPr>
            </w:r>
            <w:r>
              <w:rPr>
                <w:noProof/>
                <w:webHidden/>
              </w:rPr>
              <w:fldChar w:fldCharType="separate"/>
            </w:r>
            <w:r>
              <w:rPr>
                <w:noProof/>
                <w:webHidden/>
              </w:rPr>
              <w:t>20</w:t>
            </w:r>
            <w:r>
              <w:rPr>
                <w:noProof/>
                <w:webHidden/>
              </w:rPr>
              <w:fldChar w:fldCharType="end"/>
            </w:r>
          </w:hyperlink>
        </w:p>
        <w:p w14:paraId="53F0FF3B" w14:textId="12C22445" w:rsidR="003427AB" w:rsidRDefault="003427AB">
          <w:pPr>
            <w:pStyle w:val="TOC2"/>
            <w:tabs>
              <w:tab w:val="right" w:leader="dot" w:pos="10456"/>
            </w:tabs>
            <w:rPr>
              <w:rFonts w:eastAsiaTheme="minorEastAsia"/>
              <w:noProof/>
              <w:lang w:eastAsia="da-DK"/>
            </w:rPr>
          </w:pPr>
          <w:hyperlink w:anchor="_Toc89350159" w:history="1">
            <w:r w:rsidRPr="004221DF">
              <w:rPr>
                <w:rStyle w:val="Hyperlink"/>
                <w:noProof/>
              </w:rPr>
              <w:t>Anbefalinger:</w:t>
            </w:r>
            <w:r>
              <w:rPr>
                <w:noProof/>
                <w:webHidden/>
              </w:rPr>
              <w:tab/>
            </w:r>
            <w:r>
              <w:rPr>
                <w:noProof/>
                <w:webHidden/>
              </w:rPr>
              <w:fldChar w:fldCharType="begin"/>
            </w:r>
            <w:r>
              <w:rPr>
                <w:noProof/>
                <w:webHidden/>
              </w:rPr>
              <w:instrText xml:space="preserve"> PAGEREF _Toc89350159 \h </w:instrText>
            </w:r>
            <w:r>
              <w:rPr>
                <w:noProof/>
                <w:webHidden/>
              </w:rPr>
            </w:r>
            <w:r>
              <w:rPr>
                <w:noProof/>
                <w:webHidden/>
              </w:rPr>
              <w:fldChar w:fldCharType="separate"/>
            </w:r>
            <w:r>
              <w:rPr>
                <w:noProof/>
                <w:webHidden/>
              </w:rPr>
              <w:t>20</w:t>
            </w:r>
            <w:r>
              <w:rPr>
                <w:noProof/>
                <w:webHidden/>
              </w:rPr>
              <w:fldChar w:fldCharType="end"/>
            </w:r>
          </w:hyperlink>
        </w:p>
        <w:p w14:paraId="5F7C4A28" w14:textId="57767437" w:rsidR="003427AB" w:rsidRDefault="003427AB">
          <w:pPr>
            <w:pStyle w:val="TOC3"/>
            <w:tabs>
              <w:tab w:val="right" w:leader="dot" w:pos="10456"/>
            </w:tabs>
            <w:rPr>
              <w:rFonts w:eastAsiaTheme="minorEastAsia"/>
              <w:noProof/>
              <w:lang w:eastAsia="da-DK"/>
            </w:rPr>
          </w:pPr>
          <w:hyperlink w:anchor="_Toc89350160" w:history="1">
            <w:r w:rsidRPr="004221DF">
              <w:rPr>
                <w:rStyle w:val="Hyperlink"/>
                <w:noProof/>
              </w:rPr>
              <w:t>Kontrol af fragmentering: Page_count &amp; frag i %</w:t>
            </w:r>
            <w:r>
              <w:rPr>
                <w:noProof/>
                <w:webHidden/>
              </w:rPr>
              <w:tab/>
            </w:r>
            <w:r>
              <w:rPr>
                <w:noProof/>
                <w:webHidden/>
              </w:rPr>
              <w:fldChar w:fldCharType="begin"/>
            </w:r>
            <w:r>
              <w:rPr>
                <w:noProof/>
                <w:webHidden/>
              </w:rPr>
              <w:instrText xml:space="preserve"> PAGEREF _Toc89350160 \h </w:instrText>
            </w:r>
            <w:r>
              <w:rPr>
                <w:noProof/>
                <w:webHidden/>
              </w:rPr>
            </w:r>
            <w:r>
              <w:rPr>
                <w:noProof/>
                <w:webHidden/>
              </w:rPr>
              <w:fldChar w:fldCharType="separate"/>
            </w:r>
            <w:r>
              <w:rPr>
                <w:noProof/>
                <w:webHidden/>
              </w:rPr>
              <w:t>20</w:t>
            </w:r>
            <w:r>
              <w:rPr>
                <w:noProof/>
                <w:webHidden/>
              </w:rPr>
              <w:fldChar w:fldCharType="end"/>
            </w:r>
          </w:hyperlink>
        </w:p>
        <w:p w14:paraId="3E35C490" w14:textId="540509A4" w:rsidR="003427AB" w:rsidRDefault="003427AB">
          <w:pPr>
            <w:pStyle w:val="TOC2"/>
            <w:tabs>
              <w:tab w:val="right" w:leader="dot" w:pos="10456"/>
            </w:tabs>
            <w:rPr>
              <w:rFonts w:eastAsiaTheme="minorEastAsia"/>
              <w:noProof/>
              <w:lang w:eastAsia="da-DK"/>
            </w:rPr>
          </w:pPr>
          <w:hyperlink w:anchor="_Toc89350161" w:history="1">
            <w:r w:rsidRPr="004221DF">
              <w:rPr>
                <w:rStyle w:val="Hyperlink"/>
                <w:noProof/>
              </w:rPr>
              <w:t>Check om der er kommet en ny version.</w:t>
            </w:r>
            <w:r>
              <w:rPr>
                <w:noProof/>
                <w:webHidden/>
              </w:rPr>
              <w:tab/>
            </w:r>
            <w:r>
              <w:rPr>
                <w:noProof/>
                <w:webHidden/>
              </w:rPr>
              <w:fldChar w:fldCharType="begin"/>
            </w:r>
            <w:r>
              <w:rPr>
                <w:noProof/>
                <w:webHidden/>
              </w:rPr>
              <w:instrText xml:space="preserve"> PAGEREF _Toc89350161 \h </w:instrText>
            </w:r>
            <w:r>
              <w:rPr>
                <w:noProof/>
                <w:webHidden/>
              </w:rPr>
            </w:r>
            <w:r>
              <w:rPr>
                <w:noProof/>
                <w:webHidden/>
              </w:rPr>
              <w:fldChar w:fldCharType="separate"/>
            </w:r>
            <w:r>
              <w:rPr>
                <w:noProof/>
                <w:webHidden/>
              </w:rPr>
              <w:t>21</w:t>
            </w:r>
            <w:r>
              <w:rPr>
                <w:noProof/>
                <w:webHidden/>
              </w:rPr>
              <w:fldChar w:fldCharType="end"/>
            </w:r>
          </w:hyperlink>
        </w:p>
        <w:p w14:paraId="2FC28E99" w14:textId="7F849C1A" w:rsidR="003427AB" w:rsidRDefault="003427AB">
          <w:pPr>
            <w:pStyle w:val="TOC2"/>
            <w:tabs>
              <w:tab w:val="right" w:leader="dot" w:pos="10456"/>
            </w:tabs>
            <w:rPr>
              <w:rFonts w:eastAsiaTheme="minorEastAsia"/>
              <w:noProof/>
              <w:lang w:eastAsia="da-DK"/>
            </w:rPr>
          </w:pPr>
          <w:hyperlink w:anchor="_Toc89350162" w:history="1">
            <w:r w:rsidRPr="004221DF">
              <w:rPr>
                <w:rStyle w:val="Hyperlink"/>
                <w:noProof/>
                <w:lang w:val="en-US"/>
              </w:rPr>
              <w:t>Installation af Maintenance plan på server</w:t>
            </w:r>
            <w:r>
              <w:rPr>
                <w:noProof/>
                <w:webHidden/>
              </w:rPr>
              <w:tab/>
            </w:r>
            <w:r>
              <w:rPr>
                <w:noProof/>
                <w:webHidden/>
              </w:rPr>
              <w:fldChar w:fldCharType="begin"/>
            </w:r>
            <w:r>
              <w:rPr>
                <w:noProof/>
                <w:webHidden/>
              </w:rPr>
              <w:instrText xml:space="preserve"> PAGEREF _Toc89350162 \h </w:instrText>
            </w:r>
            <w:r>
              <w:rPr>
                <w:noProof/>
                <w:webHidden/>
              </w:rPr>
            </w:r>
            <w:r>
              <w:rPr>
                <w:noProof/>
                <w:webHidden/>
              </w:rPr>
              <w:fldChar w:fldCharType="separate"/>
            </w:r>
            <w:r>
              <w:rPr>
                <w:noProof/>
                <w:webHidden/>
              </w:rPr>
              <w:t>22</w:t>
            </w:r>
            <w:r>
              <w:rPr>
                <w:noProof/>
                <w:webHidden/>
              </w:rPr>
              <w:fldChar w:fldCharType="end"/>
            </w:r>
          </w:hyperlink>
        </w:p>
        <w:p w14:paraId="55E54598" w14:textId="6ACD4439" w:rsidR="003427AB" w:rsidRDefault="003427AB">
          <w:pPr>
            <w:pStyle w:val="TOC2"/>
            <w:tabs>
              <w:tab w:val="right" w:leader="dot" w:pos="10456"/>
            </w:tabs>
            <w:rPr>
              <w:rFonts w:eastAsiaTheme="minorEastAsia"/>
              <w:noProof/>
              <w:lang w:eastAsia="da-DK"/>
            </w:rPr>
          </w:pPr>
          <w:hyperlink w:anchor="_Toc89350163" w:history="1">
            <w:r w:rsidRPr="004221DF">
              <w:rPr>
                <w:rStyle w:val="Hyperlink"/>
                <w:noProof/>
                <w:lang w:val="en-US"/>
              </w:rPr>
              <w:t>SQL LOG dir</w:t>
            </w:r>
            <w:r>
              <w:rPr>
                <w:noProof/>
                <w:webHidden/>
              </w:rPr>
              <w:tab/>
            </w:r>
            <w:r>
              <w:rPr>
                <w:noProof/>
                <w:webHidden/>
              </w:rPr>
              <w:fldChar w:fldCharType="begin"/>
            </w:r>
            <w:r>
              <w:rPr>
                <w:noProof/>
                <w:webHidden/>
              </w:rPr>
              <w:instrText xml:space="preserve"> PAGEREF _Toc89350163 \h </w:instrText>
            </w:r>
            <w:r>
              <w:rPr>
                <w:noProof/>
                <w:webHidden/>
              </w:rPr>
            </w:r>
            <w:r>
              <w:rPr>
                <w:noProof/>
                <w:webHidden/>
              </w:rPr>
              <w:fldChar w:fldCharType="separate"/>
            </w:r>
            <w:r>
              <w:rPr>
                <w:noProof/>
                <w:webHidden/>
              </w:rPr>
              <w:t>23</w:t>
            </w:r>
            <w:r>
              <w:rPr>
                <w:noProof/>
                <w:webHidden/>
              </w:rPr>
              <w:fldChar w:fldCharType="end"/>
            </w:r>
          </w:hyperlink>
        </w:p>
        <w:p w14:paraId="57ABB308" w14:textId="43F82613" w:rsidR="003427AB" w:rsidRDefault="003427AB">
          <w:pPr>
            <w:pStyle w:val="TOC1"/>
            <w:tabs>
              <w:tab w:val="right" w:leader="dot" w:pos="10456"/>
            </w:tabs>
            <w:rPr>
              <w:rFonts w:eastAsiaTheme="minorEastAsia"/>
              <w:noProof/>
              <w:lang w:eastAsia="da-DK"/>
            </w:rPr>
          </w:pPr>
          <w:hyperlink w:anchor="_Toc89350164" w:history="1">
            <w:r w:rsidRPr="004221DF">
              <w:rPr>
                <w:rStyle w:val="Hyperlink"/>
                <w:noProof/>
              </w:rPr>
              <w:t>Batch/Transaktions Service Konti</w:t>
            </w:r>
            <w:r>
              <w:rPr>
                <w:noProof/>
                <w:webHidden/>
              </w:rPr>
              <w:tab/>
            </w:r>
            <w:r>
              <w:rPr>
                <w:noProof/>
                <w:webHidden/>
              </w:rPr>
              <w:fldChar w:fldCharType="begin"/>
            </w:r>
            <w:r>
              <w:rPr>
                <w:noProof/>
                <w:webHidden/>
              </w:rPr>
              <w:instrText xml:space="preserve"> PAGEREF _Toc89350164 \h </w:instrText>
            </w:r>
            <w:r>
              <w:rPr>
                <w:noProof/>
                <w:webHidden/>
              </w:rPr>
            </w:r>
            <w:r>
              <w:rPr>
                <w:noProof/>
                <w:webHidden/>
              </w:rPr>
              <w:fldChar w:fldCharType="separate"/>
            </w:r>
            <w:r>
              <w:rPr>
                <w:noProof/>
                <w:webHidden/>
              </w:rPr>
              <w:t>24</w:t>
            </w:r>
            <w:r>
              <w:rPr>
                <w:noProof/>
                <w:webHidden/>
              </w:rPr>
              <w:fldChar w:fldCharType="end"/>
            </w:r>
          </w:hyperlink>
        </w:p>
        <w:p w14:paraId="71001970" w14:textId="4F9CDC4F" w:rsidR="003427AB" w:rsidRDefault="003427AB">
          <w:pPr>
            <w:pStyle w:val="TOC1"/>
            <w:tabs>
              <w:tab w:val="right" w:leader="dot" w:pos="10456"/>
            </w:tabs>
            <w:rPr>
              <w:rFonts w:eastAsiaTheme="minorEastAsia"/>
              <w:noProof/>
              <w:lang w:eastAsia="da-DK"/>
            </w:rPr>
          </w:pPr>
          <w:hyperlink w:anchor="_Toc89350165" w:history="1">
            <w:r w:rsidRPr="004221DF">
              <w:rPr>
                <w:rStyle w:val="Hyperlink"/>
                <w:noProof/>
                <w:lang w:val="en-US"/>
              </w:rPr>
              <w:t>Logon as Batch, logon as Service</w:t>
            </w:r>
            <w:r>
              <w:rPr>
                <w:noProof/>
                <w:webHidden/>
              </w:rPr>
              <w:tab/>
            </w:r>
            <w:r>
              <w:rPr>
                <w:noProof/>
                <w:webHidden/>
              </w:rPr>
              <w:fldChar w:fldCharType="begin"/>
            </w:r>
            <w:r>
              <w:rPr>
                <w:noProof/>
                <w:webHidden/>
              </w:rPr>
              <w:instrText xml:space="preserve"> PAGEREF _Toc89350165 \h </w:instrText>
            </w:r>
            <w:r>
              <w:rPr>
                <w:noProof/>
                <w:webHidden/>
              </w:rPr>
            </w:r>
            <w:r>
              <w:rPr>
                <w:noProof/>
                <w:webHidden/>
              </w:rPr>
              <w:fldChar w:fldCharType="separate"/>
            </w:r>
            <w:r>
              <w:rPr>
                <w:noProof/>
                <w:webHidden/>
              </w:rPr>
              <w:t>26</w:t>
            </w:r>
            <w:r>
              <w:rPr>
                <w:noProof/>
                <w:webHidden/>
              </w:rPr>
              <w:fldChar w:fldCharType="end"/>
            </w:r>
          </w:hyperlink>
        </w:p>
        <w:p w14:paraId="2BDCCE3B" w14:textId="649BA56D" w:rsidR="003427AB" w:rsidRDefault="003427AB">
          <w:pPr>
            <w:pStyle w:val="TOC2"/>
            <w:tabs>
              <w:tab w:val="right" w:leader="dot" w:pos="10456"/>
            </w:tabs>
            <w:rPr>
              <w:rFonts w:eastAsiaTheme="minorEastAsia"/>
              <w:noProof/>
              <w:lang w:eastAsia="da-DK"/>
            </w:rPr>
          </w:pPr>
          <w:hyperlink w:anchor="_Toc89350166" w:history="1">
            <w:r w:rsidRPr="004221DF">
              <w:rPr>
                <w:rStyle w:val="Hyperlink"/>
                <w:noProof/>
              </w:rPr>
              <w:t>Change Security Policy SecPol</w:t>
            </w:r>
            <w:r>
              <w:rPr>
                <w:noProof/>
                <w:webHidden/>
              </w:rPr>
              <w:tab/>
            </w:r>
            <w:r>
              <w:rPr>
                <w:noProof/>
                <w:webHidden/>
              </w:rPr>
              <w:fldChar w:fldCharType="begin"/>
            </w:r>
            <w:r>
              <w:rPr>
                <w:noProof/>
                <w:webHidden/>
              </w:rPr>
              <w:instrText xml:space="preserve"> PAGEREF _Toc89350166 \h </w:instrText>
            </w:r>
            <w:r>
              <w:rPr>
                <w:noProof/>
                <w:webHidden/>
              </w:rPr>
            </w:r>
            <w:r>
              <w:rPr>
                <w:noProof/>
                <w:webHidden/>
              </w:rPr>
              <w:fldChar w:fldCharType="separate"/>
            </w:r>
            <w:r>
              <w:rPr>
                <w:noProof/>
                <w:webHidden/>
              </w:rPr>
              <w:t>26</w:t>
            </w:r>
            <w:r>
              <w:rPr>
                <w:noProof/>
                <w:webHidden/>
              </w:rPr>
              <w:fldChar w:fldCharType="end"/>
            </w:r>
          </w:hyperlink>
        </w:p>
        <w:p w14:paraId="50E080AE" w14:textId="1B4DA14E" w:rsidR="003427AB" w:rsidRDefault="003427AB">
          <w:pPr>
            <w:pStyle w:val="TOC1"/>
            <w:tabs>
              <w:tab w:val="right" w:leader="dot" w:pos="10456"/>
            </w:tabs>
            <w:rPr>
              <w:rFonts w:eastAsiaTheme="minorEastAsia"/>
              <w:noProof/>
              <w:lang w:eastAsia="da-DK"/>
            </w:rPr>
          </w:pPr>
          <w:hyperlink w:anchor="_Toc89350167" w:history="1">
            <w:r w:rsidRPr="004221DF">
              <w:rPr>
                <w:rStyle w:val="Hyperlink"/>
                <w:noProof/>
              </w:rPr>
              <w:t>Lokal Service Konti</w:t>
            </w:r>
            <w:r>
              <w:rPr>
                <w:noProof/>
                <w:webHidden/>
              </w:rPr>
              <w:tab/>
            </w:r>
            <w:r>
              <w:rPr>
                <w:noProof/>
                <w:webHidden/>
              </w:rPr>
              <w:fldChar w:fldCharType="begin"/>
            </w:r>
            <w:r>
              <w:rPr>
                <w:noProof/>
                <w:webHidden/>
              </w:rPr>
              <w:instrText xml:space="preserve"> PAGEREF _Toc89350167 \h </w:instrText>
            </w:r>
            <w:r>
              <w:rPr>
                <w:noProof/>
                <w:webHidden/>
              </w:rPr>
            </w:r>
            <w:r>
              <w:rPr>
                <w:noProof/>
                <w:webHidden/>
              </w:rPr>
              <w:fldChar w:fldCharType="separate"/>
            </w:r>
            <w:r>
              <w:rPr>
                <w:noProof/>
                <w:webHidden/>
              </w:rPr>
              <w:t>26</w:t>
            </w:r>
            <w:r>
              <w:rPr>
                <w:noProof/>
                <w:webHidden/>
              </w:rPr>
              <w:fldChar w:fldCharType="end"/>
            </w:r>
          </w:hyperlink>
        </w:p>
        <w:p w14:paraId="4FB5657B" w14:textId="3CD999C3" w:rsidR="003427AB" w:rsidRDefault="003427AB">
          <w:pPr>
            <w:pStyle w:val="TOC3"/>
            <w:tabs>
              <w:tab w:val="right" w:leader="dot" w:pos="10456"/>
            </w:tabs>
            <w:rPr>
              <w:rFonts w:eastAsiaTheme="minorEastAsia"/>
              <w:noProof/>
              <w:lang w:eastAsia="da-DK"/>
            </w:rPr>
          </w:pPr>
          <w:hyperlink w:anchor="_Toc89350168" w:history="1">
            <w:r w:rsidRPr="004221DF">
              <w:rPr>
                <w:rStyle w:val="Hyperlink"/>
                <w:noProof/>
              </w:rPr>
              <w:t>Klargør job via Task Scheduler (bør IKKE bruges, brug SQL Agent job)</w:t>
            </w:r>
            <w:r>
              <w:rPr>
                <w:noProof/>
                <w:webHidden/>
              </w:rPr>
              <w:tab/>
            </w:r>
            <w:r>
              <w:rPr>
                <w:noProof/>
                <w:webHidden/>
              </w:rPr>
              <w:fldChar w:fldCharType="begin"/>
            </w:r>
            <w:r>
              <w:rPr>
                <w:noProof/>
                <w:webHidden/>
              </w:rPr>
              <w:instrText xml:space="preserve"> PAGEREF _Toc89350168 \h </w:instrText>
            </w:r>
            <w:r>
              <w:rPr>
                <w:noProof/>
                <w:webHidden/>
              </w:rPr>
            </w:r>
            <w:r>
              <w:rPr>
                <w:noProof/>
                <w:webHidden/>
              </w:rPr>
              <w:fldChar w:fldCharType="separate"/>
            </w:r>
            <w:r>
              <w:rPr>
                <w:noProof/>
                <w:webHidden/>
              </w:rPr>
              <w:t>27</w:t>
            </w:r>
            <w:r>
              <w:rPr>
                <w:noProof/>
                <w:webHidden/>
              </w:rPr>
              <w:fldChar w:fldCharType="end"/>
            </w:r>
          </w:hyperlink>
        </w:p>
        <w:p w14:paraId="7D030A74" w14:textId="59E04BD8" w:rsidR="003427AB" w:rsidRDefault="003427AB">
          <w:pPr>
            <w:pStyle w:val="TOC1"/>
            <w:tabs>
              <w:tab w:val="right" w:leader="dot" w:pos="10456"/>
            </w:tabs>
            <w:rPr>
              <w:rFonts w:eastAsiaTheme="minorEastAsia"/>
              <w:noProof/>
              <w:lang w:eastAsia="da-DK"/>
            </w:rPr>
          </w:pPr>
          <w:hyperlink w:anchor="_Toc89350169" w:history="1">
            <w:r w:rsidRPr="004221DF">
              <w:rPr>
                <w:rStyle w:val="Hyperlink"/>
                <w:noProof/>
                <w:lang w:val="en-US"/>
              </w:rPr>
              <w:t>Active Directory and Kerberos SPNs Made Easy!</w:t>
            </w:r>
            <w:r>
              <w:rPr>
                <w:noProof/>
                <w:webHidden/>
              </w:rPr>
              <w:tab/>
            </w:r>
            <w:r>
              <w:rPr>
                <w:noProof/>
                <w:webHidden/>
              </w:rPr>
              <w:fldChar w:fldCharType="begin"/>
            </w:r>
            <w:r>
              <w:rPr>
                <w:noProof/>
                <w:webHidden/>
              </w:rPr>
              <w:instrText xml:space="preserve"> PAGEREF _Toc89350169 \h </w:instrText>
            </w:r>
            <w:r>
              <w:rPr>
                <w:noProof/>
                <w:webHidden/>
              </w:rPr>
            </w:r>
            <w:r>
              <w:rPr>
                <w:noProof/>
                <w:webHidden/>
              </w:rPr>
              <w:fldChar w:fldCharType="separate"/>
            </w:r>
            <w:r>
              <w:rPr>
                <w:noProof/>
                <w:webHidden/>
              </w:rPr>
              <w:t>28</w:t>
            </w:r>
            <w:r>
              <w:rPr>
                <w:noProof/>
                <w:webHidden/>
              </w:rPr>
              <w:fldChar w:fldCharType="end"/>
            </w:r>
          </w:hyperlink>
        </w:p>
        <w:p w14:paraId="78B4FE1F" w14:textId="0EB2F956" w:rsidR="003427AB" w:rsidRDefault="003427AB">
          <w:pPr>
            <w:pStyle w:val="TOC1"/>
            <w:tabs>
              <w:tab w:val="right" w:leader="dot" w:pos="10456"/>
            </w:tabs>
            <w:rPr>
              <w:rFonts w:eastAsiaTheme="minorEastAsia"/>
              <w:noProof/>
              <w:lang w:eastAsia="da-DK"/>
            </w:rPr>
          </w:pPr>
          <w:hyperlink w:anchor="_Toc89350170" w:history="1">
            <w:r w:rsidRPr="004221DF">
              <w:rPr>
                <w:rStyle w:val="Hyperlink"/>
                <w:noProof/>
              </w:rPr>
              <w:t>Server-ServiceAccounts:</w:t>
            </w:r>
            <w:r>
              <w:rPr>
                <w:noProof/>
                <w:webHidden/>
              </w:rPr>
              <w:tab/>
            </w:r>
            <w:r>
              <w:rPr>
                <w:noProof/>
                <w:webHidden/>
              </w:rPr>
              <w:fldChar w:fldCharType="begin"/>
            </w:r>
            <w:r>
              <w:rPr>
                <w:noProof/>
                <w:webHidden/>
              </w:rPr>
              <w:instrText xml:space="preserve"> PAGEREF _Toc89350170 \h </w:instrText>
            </w:r>
            <w:r>
              <w:rPr>
                <w:noProof/>
                <w:webHidden/>
              </w:rPr>
            </w:r>
            <w:r>
              <w:rPr>
                <w:noProof/>
                <w:webHidden/>
              </w:rPr>
              <w:fldChar w:fldCharType="separate"/>
            </w:r>
            <w:r>
              <w:rPr>
                <w:noProof/>
                <w:webHidden/>
              </w:rPr>
              <w:t>29</w:t>
            </w:r>
            <w:r>
              <w:rPr>
                <w:noProof/>
                <w:webHidden/>
              </w:rPr>
              <w:fldChar w:fldCharType="end"/>
            </w:r>
          </w:hyperlink>
        </w:p>
        <w:p w14:paraId="5285E060" w14:textId="416CE312" w:rsidR="003427AB" w:rsidRDefault="003427AB">
          <w:pPr>
            <w:pStyle w:val="TOC2"/>
            <w:tabs>
              <w:tab w:val="right" w:leader="dot" w:pos="10456"/>
            </w:tabs>
            <w:rPr>
              <w:rFonts w:eastAsiaTheme="minorEastAsia"/>
              <w:noProof/>
              <w:lang w:eastAsia="da-DK"/>
            </w:rPr>
          </w:pPr>
          <w:hyperlink w:anchor="_Toc89350171" w:history="1">
            <w:r w:rsidRPr="004221DF">
              <w:rPr>
                <w:rStyle w:val="Hyperlink"/>
                <w:noProof/>
              </w:rPr>
              <w:t>ServicePrincipalName (SPN) (SETSPN)</w:t>
            </w:r>
            <w:r>
              <w:rPr>
                <w:noProof/>
                <w:webHidden/>
              </w:rPr>
              <w:tab/>
            </w:r>
            <w:r>
              <w:rPr>
                <w:noProof/>
                <w:webHidden/>
              </w:rPr>
              <w:fldChar w:fldCharType="begin"/>
            </w:r>
            <w:r>
              <w:rPr>
                <w:noProof/>
                <w:webHidden/>
              </w:rPr>
              <w:instrText xml:space="preserve"> PAGEREF _Toc89350171 \h </w:instrText>
            </w:r>
            <w:r>
              <w:rPr>
                <w:noProof/>
                <w:webHidden/>
              </w:rPr>
            </w:r>
            <w:r>
              <w:rPr>
                <w:noProof/>
                <w:webHidden/>
              </w:rPr>
              <w:fldChar w:fldCharType="separate"/>
            </w:r>
            <w:r>
              <w:rPr>
                <w:noProof/>
                <w:webHidden/>
              </w:rPr>
              <w:t>29</w:t>
            </w:r>
            <w:r>
              <w:rPr>
                <w:noProof/>
                <w:webHidden/>
              </w:rPr>
              <w:fldChar w:fldCharType="end"/>
            </w:r>
          </w:hyperlink>
        </w:p>
        <w:p w14:paraId="74FD991D" w14:textId="00D14554" w:rsidR="003427AB" w:rsidRDefault="003427AB">
          <w:pPr>
            <w:pStyle w:val="TOC3"/>
            <w:tabs>
              <w:tab w:val="right" w:leader="dot" w:pos="10456"/>
            </w:tabs>
            <w:rPr>
              <w:rFonts w:eastAsiaTheme="minorEastAsia"/>
              <w:noProof/>
              <w:lang w:eastAsia="da-DK"/>
            </w:rPr>
          </w:pPr>
          <w:hyperlink w:anchor="_Toc89350172" w:history="1">
            <w:r w:rsidRPr="004221DF">
              <w:rPr>
                <w:rStyle w:val="Hyperlink"/>
                <w:noProof/>
              </w:rPr>
              <w:t>Årsag: Kerberos Authentificering</w:t>
            </w:r>
            <w:r>
              <w:rPr>
                <w:noProof/>
                <w:webHidden/>
              </w:rPr>
              <w:tab/>
            </w:r>
            <w:r>
              <w:rPr>
                <w:noProof/>
                <w:webHidden/>
              </w:rPr>
              <w:fldChar w:fldCharType="begin"/>
            </w:r>
            <w:r>
              <w:rPr>
                <w:noProof/>
                <w:webHidden/>
              </w:rPr>
              <w:instrText xml:space="preserve"> PAGEREF _Toc89350172 \h </w:instrText>
            </w:r>
            <w:r>
              <w:rPr>
                <w:noProof/>
                <w:webHidden/>
              </w:rPr>
            </w:r>
            <w:r>
              <w:rPr>
                <w:noProof/>
                <w:webHidden/>
              </w:rPr>
              <w:fldChar w:fldCharType="separate"/>
            </w:r>
            <w:r>
              <w:rPr>
                <w:noProof/>
                <w:webHidden/>
              </w:rPr>
              <w:t>29</w:t>
            </w:r>
            <w:r>
              <w:rPr>
                <w:noProof/>
                <w:webHidden/>
              </w:rPr>
              <w:fldChar w:fldCharType="end"/>
            </w:r>
          </w:hyperlink>
        </w:p>
        <w:p w14:paraId="3FE7F05C" w14:textId="3C3EEF58" w:rsidR="003427AB" w:rsidRDefault="003427AB">
          <w:pPr>
            <w:pStyle w:val="TOC2"/>
            <w:tabs>
              <w:tab w:val="right" w:leader="dot" w:pos="10456"/>
            </w:tabs>
            <w:rPr>
              <w:rFonts w:eastAsiaTheme="minorEastAsia"/>
              <w:noProof/>
              <w:lang w:eastAsia="da-DK"/>
            </w:rPr>
          </w:pPr>
          <w:hyperlink w:anchor="_Toc89350173" w:history="1">
            <w:r w:rsidRPr="004221DF">
              <w:rPr>
                <w:rStyle w:val="Hyperlink"/>
                <w:noProof/>
              </w:rPr>
              <w:t>Server-ServiceAccounts og opstart:</w:t>
            </w:r>
            <w:r>
              <w:rPr>
                <w:noProof/>
                <w:webHidden/>
              </w:rPr>
              <w:tab/>
            </w:r>
            <w:r>
              <w:rPr>
                <w:noProof/>
                <w:webHidden/>
              </w:rPr>
              <w:fldChar w:fldCharType="begin"/>
            </w:r>
            <w:r>
              <w:rPr>
                <w:noProof/>
                <w:webHidden/>
              </w:rPr>
              <w:instrText xml:space="preserve"> PAGEREF _Toc89350173 \h </w:instrText>
            </w:r>
            <w:r>
              <w:rPr>
                <w:noProof/>
                <w:webHidden/>
              </w:rPr>
            </w:r>
            <w:r>
              <w:rPr>
                <w:noProof/>
                <w:webHidden/>
              </w:rPr>
              <w:fldChar w:fldCharType="separate"/>
            </w:r>
            <w:r>
              <w:rPr>
                <w:noProof/>
                <w:webHidden/>
              </w:rPr>
              <w:t>31</w:t>
            </w:r>
            <w:r>
              <w:rPr>
                <w:noProof/>
                <w:webHidden/>
              </w:rPr>
              <w:fldChar w:fldCharType="end"/>
            </w:r>
          </w:hyperlink>
        </w:p>
        <w:p w14:paraId="3FFCD8F5" w14:textId="0D193DAB" w:rsidR="003427AB" w:rsidRDefault="003427AB">
          <w:pPr>
            <w:pStyle w:val="TOC3"/>
            <w:tabs>
              <w:tab w:val="right" w:leader="dot" w:pos="10456"/>
            </w:tabs>
            <w:rPr>
              <w:rFonts w:eastAsiaTheme="minorEastAsia"/>
              <w:noProof/>
              <w:lang w:eastAsia="da-DK"/>
            </w:rPr>
          </w:pPr>
          <w:hyperlink w:anchor="_Toc89350174" w:history="1">
            <w:r w:rsidRPr="004221DF">
              <w:rPr>
                <w:rStyle w:val="Hyperlink"/>
                <w:noProof/>
              </w:rPr>
              <w:t>SetSPN (Service Principal Name)</w:t>
            </w:r>
            <w:r>
              <w:rPr>
                <w:noProof/>
                <w:webHidden/>
              </w:rPr>
              <w:tab/>
            </w:r>
            <w:r>
              <w:rPr>
                <w:noProof/>
                <w:webHidden/>
              </w:rPr>
              <w:fldChar w:fldCharType="begin"/>
            </w:r>
            <w:r>
              <w:rPr>
                <w:noProof/>
                <w:webHidden/>
              </w:rPr>
              <w:instrText xml:space="preserve"> PAGEREF _Toc89350174 \h </w:instrText>
            </w:r>
            <w:r>
              <w:rPr>
                <w:noProof/>
                <w:webHidden/>
              </w:rPr>
            </w:r>
            <w:r>
              <w:rPr>
                <w:noProof/>
                <w:webHidden/>
              </w:rPr>
              <w:fldChar w:fldCharType="separate"/>
            </w:r>
            <w:r>
              <w:rPr>
                <w:noProof/>
                <w:webHidden/>
              </w:rPr>
              <w:t>31</w:t>
            </w:r>
            <w:r>
              <w:rPr>
                <w:noProof/>
                <w:webHidden/>
              </w:rPr>
              <w:fldChar w:fldCharType="end"/>
            </w:r>
          </w:hyperlink>
        </w:p>
        <w:p w14:paraId="621BF92E" w14:textId="586A6EB7" w:rsidR="003427AB" w:rsidRDefault="003427AB">
          <w:pPr>
            <w:pStyle w:val="TOC2"/>
            <w:tabs>
              <w:tab w:val="right" w:leader="dot" w:pos="10456"/>
            </w:tabs>
            <w:rPr>
              <w:rFonts w:eastAsiaTheme="minorEastAsia"/>
              <w:noProof/>
              <w:lang w:eastAsia="da-DK"/>
            </w:rPr>
          </w:pPr>
          <w:hyperlink w:anchor="_Toc89350175" w:history="1">
            <w:r w:rsidRPr="004221DF">
              <w:rPr>
                <w:rStyle w:val="Hyperlink"/>
                <w:noProof/>
              </w:rPr>
              <w:t>MS GroupManaged ServiceAccounts:</w:t>
            </w:r>
            <w:r>
              <w:rPr>
                <w:noProof/>
                <w:webHidden/>
              </w:rPr>
              <w:tab/>
            </w:r>
            <w:r>
              <w:rPr>
                <w:noProof/>
                <w:webHidden/>
              </w:rPr>
              <w:fldChar w:fldCharType="begin"/>
            </w:r>
            <w:r>
              <w:rPr>
                <w:noProof/>
                <w:webHidden/>
              </w:rPr>
              <w:instrText xml:space="preserve"> PAGEREF _Toc89350175 \h </w:instrText>
            </w:r>
            <w:r>
              <w:rPr>
                <w:noProof/>
                <w:webHidden/>
              </w:rPr>
            </w:r>
            <w:r>
              <w:rPr>
                <w:noProof/>
                <w:webHidden/>
              </w:rPr>
              <w:fldChar w:fldCharType="separate"/>
            </w:r>
            <w:r>
              <w:rPr>
                <w:noProof/>
                <w:webHidden/>
              </w:rPr>
              <w:t>31</w:t>
            </w:r>
            <w:r>
              <w:rPr>
                <w:noProof/>
                <w:webHidden/>
              </w:rPr>
              <w:fldChar w:fldCharType="end"/>
            </w:r>
          </w:hyperlink>
        </w:p>
        <w:p w14:paraId="6633532B" w14:textId="362DC5B6" w:rsidR="003427AB" w:rsidRDefault="003427AB">
          <w:pPr>
            <w:pStyle w:val="TOC2"/>
            <w:tabs>
              <w:tab w:val="right" w:leader="dot" w:pos="10456"/>
            </w:tabs>
            <w:rPr>
              <w:rFonts w:eastAsiaTheme="minorEastAsia"/>
              <w:noProof/>
              <w:lang w:eastAsia="da-DK"/>
            </w:rPr>
          </w:pPr>
          <w:hyperlink w:anchor="_Toc89350176" w:history="1">
            <w:r w:rsidRPr="004221DF">
              <w:rPr>
                <w:rStyle w:val="Hyperlink"/>
                <w:noProof/>
              </w:rPr>
              <w:t>TCP-IP Opsætning MSSQL Server</w:t>
            </w:r>
            <w:r>
              <w:rPr>
                <w:noProof/>
                <w:webHidden/>
              </w:rPr>
              <w:tab/>
            </w:r>
            <w:r>
              <w:rPr>
                <w:noProof/>
                <w:webHidden/>
              </w:rPr>
              <w:fldChar w:fldCharType="begin"/>
            </w:r>
            <w:r>
              <w:rPr>
                <w:noProof/>
                <w:webHidden/>
              </w:rPr>
              <w:instrText xml:space="preserve"> PAGEREF _Toc89350176 \h </w:instrText>
            </w:r>
            <w:r>
              <w:rPr>
                <w:noProof/>
                <w:webHidden/>
              </w:rPr>
            </w:r>
            <w:r>
              <w:rPr>
                <w:noProof/>
                <w:webHidden/>
              </w:rPr>
              <w:fldChar w:fldCharType="separate"/>
            </w:r>
            <w:r>
              <w:rPr>
                <w:noProof/>
                <w:webHidden/>
              </w:rPr>
              <w:t>34</w:t>
            </w:r>
            <w:r>
              <w:rPr>
                <w:noProof/>
                <w:webHidden/>
              </w:rPr>
              <w:fldChar w:fldCharType="end"/>
            </w:r>
          </w:hyperlink>
        </w:p>
        <w:p w14:paraId="5A0A8351" w14:textId="230FE3D1" w:rsidR="003427AB" w:rsidRDefault="003427AB">
          <w:pPr>
            <w:pStyle w:val="TOC1"/>
            <w:tabs>
              <w:tab w:val="right" w:leader="dot" w:pos="10456"/>
            </w:tabs>
            <w:rPr>
              <w:rFonts w:eastAsiaTheme="minorEastAsia"/>
              <w:noProof/>
              <w:lang w:eastAsia="da-DK"/>
            </w:rPr>
          </w:pPr>
          <w:hyperlink w:anchor="_Toc89350177" w:history="1">
            <w:r w:rsidRPr="004221DF">
              <w:rPr>
                <w:rStyle w:val="Hyperlink"/>
                <w:noProof/>
              </w:rPr>
              <w:t>Auditing / Logning på MSSQL Server til Logpoint</w:t>
            </w:r>
            <w:r>
              <w:rPr>
                <w:noProof/>
                <w:webHidden/>
              </w:rPr>
              <w:tab/>
            </w:r>
            <w:r>
              <w:rPr>
                <w:noProof/>
                <w:webHidden/>
              </w:rPr>
              <w:fldChar w:fldCharType="begin"/>
            </w:r>
            <w:r>
              <w:rPr>
                <w:noProof/>
                <w:webHidden/>
              </w:rPr>
              <w:instrText xml:space="preserve"> PAGEREF _Toc89350177 \h </w:instrText>
            </w:r>
            <w:r>
              <w:rPr>
                <w:noProof/>
                <w:webHidden/>
              </w:rPr>
            </w:r>
            <w:r>
              <w:rPr>
                <w:noProof/>
                <w:webHidden/>
              </w:rPr>
              <w:fldChar w:fldCharType="separate"/>
            </w:r>
            <w:r>
              <w:rPr>
                <w:noProof/>
                <w:webHidden/>
              </w:rPr>
              <w:t>36</w:t>
            </w:r>
            <w:r>
              <w:rPr>
                <w:noProof/>
                <w:webHidden/>
              </w:rPr>
              <w:fldChar w:fldCharType="end"/>
            </w:r>
          </w:hyperlink>
        </w:p>
        <w:p w14:paraId="605CAD70" w14:textId="0CFE6CB4" w:rsidR="003427AB" w:rsidRDefault="003427AB">
          <w:pPr>
            <w:pStyle w:val="TOC2"/>
            <w:tabs>
              <w:tab w:val="right" w:leader="dot" w:pos="10456"/>
            </w:tabs>
            <w:rPr>
              <w:rFonts w:eastAsiaTheme="minorEastAsia"/>
              <w:noProof/>
              <w:lang w:eastAsia="da-DK"/>
            </w:rPr>
          </w:pPr>
          <w:hyperlink w:anchor="_Toc89350178" w:history="1">
            <w:r w:rsidRPr="004221DF">
              <w:rPr>
                <w:rStyle w:val="Hyperlink"/>
                <w:noProof/>
              </w:rPr>
              <w:t>Opsætning af Audit på MSSQL Instans.</w:t>
            </w:r>
            <w:r>
              <w:rPr>
                <w:noProof/>
                <w:webHidden/>
              </w:rPr>
              <w:tab/>
            </w:r>
            <w:r>
              <w:rPr>
                <w:noProof/>
                <w:webHidden/>
              </w:rPr>
              <w:fldChar w:fldCharType="begin"/>
            </w:r>
            <w:r>
              <w:rPr>
                <w:noProof/>
                <w:webHidden/>
              </w:rPr>
              <w:instrText xml:space="preserve"> PAGEREF _Toc89350178 \h </w:instrText>
            </w:r>
            <w:r>
              <w:rPr>
                <w:noProof/>
                <w:webHidden/>
              </w:rPr>
            </w:r>
            <w:r>
              <w:rPr>
                <w:noProof/>
                <w:webHidden/>
              </w:rPr>
              <w:fldChar w:fldCharType="separate"/>
            </w:r>
            <w:r>
              <w:rPr>
                <w:noProof/>
                <w:webHidden/>
              </w:rPr>
              <w:t>36</w:t>
            </w:r>
            <w:r>
              <w:rPr>
                <w:noProof/>
                <w:webHidden/>
              </w:rPr>
              <w:fldChar w:fldCharType="end"/>
            </w:r>
          </w:hyperlink>
        </w:p>
        <w:p w14:paraId="5E769AEC" w14:textId="43ECD63A" w:rsidR="003427AB" w:rsidRDefault="003427AB">
          <w:pPr>
            <w:pStyle w:val="TOC3"/>
            <w:tabs>
              <w:tab w:val="right" w:leader="dot" w:pos="10456"/>
            </w:tabs>
            <w:rPr>
              <w:rFonts w:eastAsiaTheme="minorEastAsia"/>
              <w:noProof/>
              <w:lang w:eastAsia="da-DK"/>
            </w:rPr>
          </w:pPr>
          <w:hyperlink w:anchor="_Toc89350179" w:history="1">
            <w:r w:rsidRPr="004221DF">
              <w:rPr>
                <w:rStyle w:val="Hyperlink"/>
                <w:noProof/>
                <w:lang w:val="en-US"/>
              </w:rPr>
              <w:t>Oprettelse af Audit Logfile</w:t>
            </w:r>
            <w:r>
              <w:rPr>
                <w:noProof/>
                <w:webHidden/>
              </w:rPr>
              <w:tab/>
            </w:r>
            <w:r>
              <w:rPr>
                <w:noProof/>
                <w:webHidden/>
              </w:rPr>
              <w:fldChar w:fldCharType="begin"/>
            </w:r>
            <w:r>
              <w:rPr>
                <w:noProof/>
                <w:webHidden/>
              </w:rPr>
              <w:instrText xml:space="preserve"> PAGEREF _Toc89350179 \h </w:instrText>
            </w:r>
            <w:r>
              <w:rPr>
                <w:noProof/>
                <w:webHidden/>
              </w:rPr>
            </w:r>
            <w:r>
              <w:rPr>
                <w:noProof/>
                <w:webHidden/>
              </w:rPr>
              <w:fldChar w:fldCharType="separate"/>
            </w:r>
            <w:r>
              <w:rPr>
                <w:noProof/>
                <w:webHidden/>
              </w:rPr>
              <w:t>37</w:t>
            </w:r>
            <w:r>
              <w:rPr>
                <w:noProof/>
                <w:webHidden/>
              </w:rPr>
              <w:fldChar w:fldCharType="end"/>
            </w:r>
          </w:hyperlink>
        </w:p>
        <w:p w14:paraId="07222588" w14:textId="23F4C0D2" w:rsidR="003427AB" w:rsidRDefault="003427AB">
          <w:pPr>
            <w:pStyle w:val="TOC2"/>
            <w:tabs>
              <w:tab w:val="right" w:leader="dot" w:pos="10456"/>
            </w:tabs>
            <w:rPr>
              <w:rFonts w:eastAsiaTheme="minorEastAsia"/>
              <w:noProof/>
              <w:lang w:eastAsia="da-DK"/>
            </w:rPr>
          </w:pPr>
          <w:hyperlink w:anchor="_Toc89350180" w:history="1">
            <w:r w:rsidRPr="004221DF">
              <w:rPr>
                <w:rStyle w:val="Hyperlink"/>
                <w:noProof/>
              </w:rPr>
              <w:t>Konverteringsjob fra audit format til csv format.</w:t>
            </w:r>
            <w:r>
              <w:rPr>
                <w:noProof/>
                <w:webHidden/>
              </w:rPr>
              <w:tab/>
            </w:r>
            <w:r>
              <w:rPr>
                <w:noProof/>
                <w:webHidden/>
              </w:rPr>
              <w:fldChar w:fldCharType="begin"/>
            </w:r>
            <w:r>
              <w:rPr>
                <w:noProof/>
                <w:webHidden/>
              </w:rPr>
              <w:instrText xml:space="preserve"> PAGEREF _Toc89350180 \h </w:instrText>
            </w:r>
            <w:r>
              <w:rPr>
                <w:noProof/>
                <w:webHidden/>
              </w:rPr>
            </w:r>
            <w:r>
              <w:rPr>
                <w:noProof/>
                <w:webHidden/>
              </w:rPr>
              <w:fldChar w:fldCharType="separate"/>
            </w:r>
            <w:r>
              <w:rPr>
                <w:noProof/>
                <w:webHidden/>
              </w:rPr>
              <w:t>38</w:t>
            </w:r>
            <w:r>
              <w:rPr>
                <w:noProof/>
                <w:webHidden/>
              </w:rPr>
              <w:fldChar w:fldCharType="end"/>
            </w:r>
          </w:hyperlink>
        </w:p>
        <w:p w14:paraId="4406850F" w14:textId="6186E105" w:rsidR="003427AB" w:rsidRDefault="003427AB">
          <w:pPr>
            <w:pStyle w:val="TOC2"/>
            <w:tabs>
              <w:tab w:val="right" w:leader="dot" w:pos="10456"/>
            </w:tabs>
            <w:rPr>
              <w:rFonts w:eastAsiaTheme="minorEastAsia"/>
              <w:noProof/>
              <w:lang w:eastAsia="da-DK"/>
            </w:rPr>
          </w:pPr>
          <w:hyperlink w:anchor="_Toc89350181" w:history="1">
            <w:r w:rsidRPr="004221DF">
              <w:rPr>
                <w:rStyle w:val="Hyperlink"/>
                <w:noProof/>
              </w:rPr>
              <w:t>Forbered Automatisk kørsel.</w:t>
            </w:r>
            <w:r>
              <w:rPr>
                <w:noProof/>
                <w:webHidden/>
              </w:rPr>
              <w:tab/>
            </w:r>
            <w:r>
              <w:rPr>
                <w:noProof/>
                <w:webHidden/>
              </w:rPr>
              <w:fldChar w:fldCharType="begin"/>
            </w:r>
            <w:r>
              <w:rPr>
                <w:noProof/>
                <w:webHidden/>
              </w:rPr>
              <w:instrText xml:space="preserve"> PAGEREF _Toc89350181 \h </w:instrText>
            </w:r>
            <w:r>
              <w:rPr>
                <w:noProof/>
                <w:webHidden/>
              </w:rPr>
            </w:r>
            <w:r>
              <w:rPr>
                <w:noProof/>
                <w:webHidden/>
              </w:rPr>
              <w:fldChar w:fldCharType="separate"/>
            </w:r>
            <w:r>
              <w:rPr>
                <w:noProof/>
                <w:webHidden/>
              </w:rPr>
              <w:t>38</w:t>
            </w:r>
            <w:r>
              <w:rPr>
                <w:noProof/>
                <w:webHidden/>
              </w:rPr>
              <w:fldChar w:fldCharType="end"/>
            </w:r>
          </w:hyperlink>
        </w:p>
        <w:p w14:paraId="492B6232" w14:textId="40BE0C0C" w:rsidR="003427AB" w:rsidRDefault="003427AB">
          <w:pPr>
            <w:pStyle w:val="TOC3"/>
            <w:tabs>
              <w:tab w:val="right" w:leader="dot" w:pos="10456"/>
            </w:tabs>
            <w:rPr>
              <w:rFonts w:eastAsiaTheme="minorEastAsia"/>
              <w:noProof/>
              <w:lang w:eastAsia="da-DK"/>
            </w:rPr>
          </w:pPr>
          <w:hyperlink w:anchor="_Toc89350182" w:history="1">
            <w:r w:rsidRPr="004221DF">
              <w:rPr>
                <w:rStyle w:val="Hyperlink"/>
                <w:noProof/>
              </w:rPr>
              <w:t>Konverteringsjob via Task Scheduler (Skal IKKE bruges)</w:t>
            </w:r>
            <w:r>
              <w:rPr>
                <w:noProof/>
                <w:webHidden/>
              </w:rPr>
              <w:tab/>
            </w:r>
            <w:r>
              <w:rPr>
                <w:noProof/>
                <w:webHidden/>
              </w:rPr>
              <w:fldChar w:fldCharType="begin"/>
            </w:r>
            <w:r>
              <w:rPr>
                <w:noProof/>
                <w:webHidden/>
              </w:rPr>
              <w:instrText xml:space="preserve"> PAGEREF _Toc89350182 \h </w:instrText>
            </w:r>
            <w:r>
              <w:rPr>
                <w:noProof/>
                <w:webHidden/>
              </w:rPr>
            </w:r>
            <w:r>
              <w:rPr>
                <w:noProof/>
                <w:webHidden/>
              </w:rPr>
              <w:fldChar w:fldCharType="separate"/>
            </w:r>
            <w:r>
              <w:rPr>
                <w:noProof/>
                <w:webHidden/>
              </w:rPr>
              <w:t>40</w:t>
            </w:r>
            <w:r>
              <w:rPr>
                <w:noProof/>
                <w:webHidden/>
              </w:rPr>
              <w:fldChar w:fldCharType="end"/>
            </w:r>
          </w:hyperlink>
        </w:p>
        <w:p w14:paraId="2062F886" w14:textId="0D303266" w:rsidR="003427AB" w:rsidRDefault="003427AB">
          <w:pPr>
            <w:pStyle w:val="TOC3"/>
            <w:tabs>
              <w:tab w:val="right" w:leader="dot" w:pos="10456"/>
            </w:tabs>
            <w:rPr>
              <w:rFonts w:eastAsiaTheme="minorEastAsia"/>
              <w:noProof/>
              <w:lang w:eastAsia="da-DK"/>
            </w:rPr>
          </w:pPr>
          <w:hyperlink w:anchor="_Toc89350183" w:history="1">
            <w:r w:rsidRPr="004221DF">
              <w:rPr>
                <w:rStyle w:val="Hyperlink"/>
                <w:noProof/>
              </w:rPr>
              <w:t>Logpoint opsætning:</w:t>
            </w:r>
            <w:r>
              <w:rPr>
                <w:noProof/>
                <w:webHidden/>
              </w:rPr>
              <w:tab/>
            </w:r>
            <w:r>
              <w:rPr>
                <w:noProof/>
                <w:webHidden/>
              </w:rPr>
              <w:fldChar w:fldCharType="begin"/>
            </w:r>
            <w:r>
              <w:rPr>
                <w:noProof/>
                <w:webHidden/>
              </w:rPr>
              <w:instrText xml:space="preserve"> PAGEREF _Toc89350183 \h </w:instrText>
            </w:r>
            <w:r>
              <w:rPr>
                <w:noProof/>
                <w:webHidden/>
              </w:rPr>
            </w:r>
            <w:r>
              <w:rPr>
                <w:noProof/>
                <w:webHidden/>
              </w:rPr>
              <w:fldChar w:fldCharType="separate"/>
            </w:r>
            <w:r>
              <w:rPr>
                <w:noProof/>
                <w:webHidden/>
              </w:rPr>
              <w:t>41</w:t>
            </w:r>
            <w:r>
              <w:rPr>
                <w:noProof/>
                <w:webHidden/>
              </w:rPr>
              <w:fldChar w:fldCharType="end"/>
            </w:r>
          </w:hyperlink>
        </w:p>
        <w:p w14:paraId="0FE4F6C9" w14:textId="0BBBD5B7" w:rsidR="003427AB" w:rsidRDefault="003427AB">
          <w:pPr>
            <w:pStyle w:val="TOC1"/>
            <w:tabs>
              <w:tab w:val="right" w:leader="dot" w:pos="10456"/>
            </w:tabs>
            <w:rPr>
              <w:rFonts w:eastAsiaTheme="minorEastAsia"/>
              <w:noProof/>
              <w:lang w:eastAsia="da-DK"/>
            </w:rPr>
          </w:pPr>
          <w:hyperlink w:anchor="_Toc89350184" w:history="1">
            <w:r w:rsidRPr="004221DF">
              <w:rPr>
                <w:rStyle w:val="Hyperlink"/>
                <w:noProof/>
              </w:rPr>
              <w:t>Regler</w:t>
            </w:r>
            <w:r>
              <w:rPr>
                <w:noProof/>
                <w:webHidden/>
              </w:rPr>
              <w:tab/>
            </w:r>
            <w:r>
              <w:rPr>
                <w:noProof/>
                <w:webHidden/>
              </w:rPr>
              <w:fldChar w:fldCharType="begin"/>
            </w:r>
            <w:r>
              <w:rPr>
                <w:noProof/>
                <w:webHidden/>
              </w:rPr>
              <w:instrText xml:space="preserve"> PAGEREF _Toc89350184 \h </w:instrText>
            </w:r>
            <w:r>
              <w:rPr>
                <w:noProof/>
                <w:webHidden/>
              </w:rPr>
            </w:r>
            <w:r>
              <w:rPr>
                <w:noProof/>
                <w:webHidden/>
              </w:rPr>
              <w:fldChar w:fldCharType="separate"/>
            </w:r>
            <w:r>
              <w:rPr>
                <w:noProof/>
                <w:webHidden/>
              </w:rPr>
              <w:t>42</w:t>
            </w:r>
            <w:r>
              <w:rPr>
                <w:noProof/>
                <w:webHidden/>
              </w:rPr>
              <w:fldChar w:fldCharType="end"/>
            </w:r>
          </w:hyperlink>
        </w:p>
        <w:p w14:paraId="5DDC4925" w14:textId="47B9E7EB" w:rsidR="003427AB" w:rsidRDefault="003427AB">
          <w:pPr>
            <w:pStyle w:val="TOC2"/>
            <w:tabs>
              <w:tab w:val="right" w:leader="dot" w:pos="10456"/>
            </w:tabs>
            <w:rPr>
              <w:rFonts w:eastAsiaTheme="minorEastAsia"/>
              <w:noProof/>
              <w:lang w:eastAsia="da-DK"/>
            </w:rPr>
          </w:pPr>
          <w:hyperlink w:anchor="_Toc89350185" w:history="1">
            <w:r w:rsidRPr="004221DF">
              <w:rPr>
                <w:rStyle w:val="Hyperlink"/>
                <w:noProof/>
              </w:rPr>
              <w:t>Registerregistrering</w:t>
            </w:r>
            <w:r>
              <w:rPr>
                <w:noProof/>
                <w:webHidden/>
              </w:rPr>
              <w:tab/>
            </w:r>
            <w:r>
              <w:rPr>
                <w:noProof/>
                <w:webHidden/>
              </w:rPr>
              <w:fldChar w:fldCharType="begin"/>
            </w:r>
            <w:r>
              <w:rPr>
                <w:noProof/>
                <w:webHidden/>
              </w:rPr>
              <w:instrText xml:space="preserve"> PAGEREF _Toc89350185 \h </w:instrText>
            </w:r>
            <w:r>
              <w:rPr>
                <w:noProof/>
                <w:webHidden/>
              </w:rPr>
            </w:r>
            <w:r>
              <w:rPr>
                <w:noProof/>
                <w:webHidden/>
              </w:rPr>
              <w:fldChar w:fldCharType="separate"/>
            </w:r>
            <w:r>
              <w:rPr>
                <w:noProof/>
                <w:webHidden/>
              </w:rPr>
              <w:t>42</w:t>
            </w:r>
            <w:r>
              <w:rPr>
                <w:noProof/>
                <w:webHidden/>
              </w:rPr>
              <w:fldChar w:fldCharType="end"/>
            </w:r>
          </w:hyperlink>
        </w:p>
        <w:p w14:paraId="66EEFF42" w14:textId="3778054C" w:rsidR="003427AB" w:rsidRDefault="003427AB">
          <w:pPr>
            <w:pStyle w:val="TOC2"/>
            <w:tabs>
              <w:tab w:val="right" w:leader="dot" w:pos="10456"/>
            </w:tabs>
            <w:rPr>
              <w:rFonts w:eastAsiaTheme="minorEastAsia"/>
              <w:noProof/>
              <w:lang w:eastAsia="da-DK"/>
            </w:rPr>
          </w:pPr>
          <w:hyperlink w:anchor="_Toc89350186" w:history="1">
            <w:r w:rsidRPr="004221DF">
              <w:rPr>
                <w:rStyle w:val="Hyperlink"/>
                <w:noProof/>
              </w:rPr>
              <w:t>Systemregistrering</w:t>
            </w:r>
            <w:r>
              <w:rPr>
                <w:noProof/>
                <w:webHidden/>
              </w:rPr>
              <w:tab/>
            </w:r>
            <w:r>
              <w:rPr>
                <w:noProof/>
                <w:webHidden/>
              </w:rPr>
              <w:fldChar w:fldCharType="begin"/>
            </w:r>
            <w:r>
              <w:rPr>
                <w:noProof/>
                <w:webHidden/>
              </w:rPr>
              <w:instrText xml:space="preserve"> PAGEREF _Toc89350186 \h </w:instrText>
            </w:r>
            <w:r>
              <w:rPr>
                <w:noProof/>
                <w:webHidden/>
              </w:rPr>
            </w:r>
            <w:r>
              <w:rPr>
                <w:noProof/>
                <w:webHidden/>
              </w:rPr>
              <w:fldChar w:fldCharType="separate"/>
            </w:r>
            <w:r>
              <w:rPr>
                <w:noProof/>
                <w:webHidden/>
              </w:rPr>
              <w:t>42</w:t>
            </w:r>
            <w:r>
              <w:rPr>
                <w:noProof/>
                <w:webHidden/>
              </w:rPr>
              <w:fldChar w:fldCharType="end"/>
            </w:r>
          </w:hyperlink>
        </w:p>
        <w:p w14:paraId="79C3799D" w14:textId="542990B0" w:rsidR="003427AB" w:rsidRDefault="003427AB">
          <w:pPr>
            <w:pStyle w:val="TOC1"/>
            <w:tabs>
              <w:tab w:val="right" w:leader="dot" w:pos="10456"/>
            </w:tabs>
            <w:rPr>
              <w:rFonts w:eastAsiaTheme="minorEastAsia"/>
              <w:noProof/>
              <w:lang w:eastAsia="da-DK"/>
            </w:rPr>
          </w:pPr>
          <w:hyperlink w:anchor="_Toc89350187" w:history="1">
            <w:r w:rsidRPr="004221DF">
              <w:rPr>
                <w:rStyle w:val="Hyperlink"/>
                <w:noProof/>
              </w:rPr>
              <w:t>Systemer og Brugere:</w:t>
            </w:r>
            <w:r>
              <w:rPr>
                <w:noProof/>
                <w:webHidden/>
              </w:rPr>
              <w:tab/>
            </w:r>
            <w:r>
              <w:rPr>
                <w:noProof/>
                <w:webHidden/>
              </w:rPr>
              <w:fldChar w:fldCharType="begin"/>
            </w:r>
            <w:r>
              <w:rPr>
                <w:noProof/>
                <w:webHidden/>
              </w:rPr>
              <w:instrText xml:space="preserve"> PAGEREF _Toc89350187 \h </w:instrText>
            </w:r>
            <w:r>
              <w:rPr>
                <w:noProof/>
                <w:webHidden/>
              </w:rPr>
            </w:r>
            <w:r>
              <w:rPr>
                <w:noProof/>
                <w:webHidden/>
              </w:rPr>
              <w:fldChar w:fldCharType="separate"/>
            </w:r>
            <w:r>
              <w:rPr>
                <w:noProof/>
                <w:webHidden/>
              </w:rPr>
              <w:t>43</w:t>
            </w:r>
            <w:r>
              <w:rPr>
                <w:noProof/>
                <w:webHidden/>
              </w:rPr>
              <w:fldChar w:fldCharType="end"/>
            </w:r>
          </w:hyperlink>
        </w:p>
        <w:p w14:paraId="5B1D78CA" w14:textId="7750080E" w:rsidR="003427AB" w:rsidRDefault="003427AB">
          <w:pPr>
            <w:pStyle w:val="TOC2"/>
            <w:tabs>
              <w:tab w:val="right" w:leader="dot" w:pos="10456"/>
            </w:tabs>
            <w:rPr>
              <w:rFonts w:eastAsiaTheme="minorEastAsia"/>
              <w:noProof/>
              <w:lang w:eastAsia="da-DK"/>
            </w:rPr>
          </w:pPr>
          <w:hyperlink w:anchor="_Toc89350188" w:history="1">
            <w:r w:rsidRPr="004221DF">
              <w:rPr>
                <w:rStyle w:val="Hyperlink"/>
                <w:noProof/>
              </w:rPr>
              <w:t>AD:</w:t>
            </w:r>
            <w:r>
              <w:rPr>
                <w:noProof/>
                <w:webHidden/>
              </w:rPr>
              <w:tab/>
            </w:r>
            <w:r>
              <w:rPr>
                <w:noProof/>
                <w:webHidden/>
              </w:rPr>
              <w:fldChar w:fldCharType="begin"/>
            </w:r>
            <w:r>
              <w:rPr>
                <w:noProof/>
                <w:webHidden/>
              </w:rPr>
              <w:instrText xml:space="preserve"> PAGEREF _Toc89350188 \h </w:instrText>
            </w:r>
            <w:r>
              <w:rPr>
                <w:noProof/>
                <w:webHidden/>
              </w:rPr>
            </w:r>
            <w:r>
              <w:rPr>
                <w:noProof/>
                <w:webHidden/>
              </w:rPr>
              <w:fldChar w:fldCharType="separate"/>
            </w:r>
            <w:r>
              <w:rPr>
                <w:noProof/>
                <w:webHidden/>
              </w:rPr>
              <w:t>43</w:t>
            </w:r>
            <w:r>
              <w:rPr>
                <w:noProof/>
                <w:webHidden/>
              </w:rPr>
              <w:fldChar w:fldCharType="end"/>
            </w:r>
          </w:hyperlink>
        </w:p>
        <w:p w14:paraId="14AFC7DC" w14:textId="5FFF1555" w:rsidR="003427AB" w:rsidRDefault="003427AB">
          <w:pPr>
            <w:pStyle w:val="TOC2"/>
            <w:tabs>
              <w:tab w:val="left" w:pos="880"/>
              <w:tab w:val="right" w:leader="dot" w:pos="10456"/>
            </w:tabs>
            <w:rPr>
              <w:rFonts w:eastAsiaTheme="minorEastAsia"/>
              <w:noProof/>
              <w:lang w:eastAsia="da-DK"/>
            </w:rPr>
          </w:pPr>
          <w:hyperlink w:anchor="_Toc89350189" w:history="1">
            <w:r w:rsidRPr="004221DF">
              <w:rPr>
                <w:rStyle w:val="Hyperlink"/>
                <w:noProof/>
              </w:rPr>
              <w:t>SAP:</w:t>
            </w:r>
            <w:r>
              <w:rPr>
                <w:rFonts w:eastAsiaTheme="minorEastAsia"/>
                <w:noProof/>
                <w:lang w:eastAsia="da-DK"/>
              </w:rPr>
              <w:tab/>
            </w:r>
            <w:r w:rsidRPr="004221DF">
              <w:rPr>
                <w:rStyle w:val="Hyperlink"/>
                <w:noProof/>
              </w:rPr>
              <w:t>(bestilling af ressourcer)</w:t>
            </w:r>
            <w:r>
              <w:rPr>
                <w:noProof/>
                <w:webHidden/>
              </w:rPr>
              <w:tab/>
            </w:r>
            <w:r>
              <w:rPr>
                <w:noProof/>
                <w:webHidden/>
              </w:rPr>
              <w:fldChar w:fldCharType="begin"/>
            </w:r>
            <w:r>
              <w:rPr>
                <w:noProof/>
                <w:webHidden/>
              </w:rPr>
              <w:instrText xml:space="preserve"> PAGEREF _Toc89350189 \h </w:instrText>
            </w:r>
            <w:r>
              <w:rPr>
                <w:noProof/>
                <w:webHidden/>
              </w:rPr>
            </w:r>
            <w:r>
              <w:rPr>
                <w:noProof/>
                <w:webHidden/>
              </w:rPr>
              <w:fldChar w:fldCharType="separate"/>
            </w:r>
            <w:r>
              <w:rPr>
                <w:noProof/>
                <w:webHidden/>
              </w:rPr>
              <w:t>43</w:t>
            </w:r>
            <w:r>
              <w:rPr>
                <w:noProof/>
                <w:webHidden/>
              </w:rPr>
              <w:fldChar w:fldCharType="end"/>
            </w:r>
          </w:hyperlink>
        </w:p>
        <w:p w14:paraId="3692FAAB" w14:textId="39B73D9B" w:rsidR="003427AB" w:rsidRDefault="003427AB">
          <w:pPr>
            <w:pStyle w:val="TOC2"/>
            <w:tabs>
              <w:tab w:val="right" w:leader="dot" w:pos="10456"/>
            </w:tabs>
            <w:rPr>
              <w:rFonts w:eastAsiaTheme="minorEastAsia"/>
              <w:noProof/>
              <w:lang w:eastAsia="da-DK"/>
            </w:rPr>
          </w:pPr>
          <w:hyperlink w:anchor="_Toc89350190" w:history="1">
            <w:r w:rsidRPr="004221DF">
              <w:rPr>
                <w:rStyle w:val="Hyperlink"/>
                <w:noProof/>
              </w:rPr>
              <w:t>Nilex (til sagsstyring):</w:t>
            </w:r>
            <w:r>
              <w:rPr>
                <w:noProof/>
                <w:webHidden/>
              </w:rPr>
              <w:tab/>
            </w:r>
            <w:r>
              <w:rPr>
                <w:noProof/>
                <w:webHidden/>
              </w:rPr>
              <w:fldChar w:fldCharType="begin"/>
            </w:r>
            <w:r>
              <w:rPr>
                <w:noProof/>
                <w:webHidden/>
              </w:rPr>
              <w:instrText xml:space="preserve"> PAGEREF _Toc89350190 \h </w:instrText>
            </w:r>
            <w:r>
              <w:rPr>
                <w:noProof/>
                <w:webHidden/>
              </w:rPr>
            </w:r>
            <w:r>
              <w:rPr>
                <w:noProof/>
                <w:webHidden/>
              </w:rPr>
              <w:fldChar w:fldCharType="separate"/>
            </w:r>
            <w:r>
              <w:rPr>
                <w:noProof/>
                <w:webHidden/>
              </w:rPr>
              <w:t>43</w:t>
            </w:r>
            <w:r>
              <w:rPr>
                <w:noProof/>
                <w:webHidden/>
              </w:rPr>
              <w:fldChar w:fldCharType="end"/>
            </w:r>
          </w:hyperlink>
        </w:p>
        <w:p w14:paraId="3FA7515B" w14:textId="7CCA7D83" w:rsidR="003427AB" w:rsidRDefault="003427AB">
          <w:pPr>
            <w:pStyle w:val="TOC2"/>
            <w:tabs>
              <w:tab w:val="right" w:leader="dot" w:pos="10456"/>
            </w:tabs>
            <w:rPr>
              <w:rFonts w:eastAsiaTheme="minorEastAsia"/>
              <w:noProof/>
              <w:lang w:eastAsia="da-DK"/>
            </w:rPr>
          </w:pPr>
          <w:hyperlink w:anchor="_Toc89350191" w:history="1">
            <w:r w:rsidRPr="004221DF">
              <w:rPr>
                <w:rStyle w:val="Hyperlink"/>
                <w:noProof/>
              </w:rPr>
              <w:t>Check_MK (Server / system monitorering):</w:t>
            </w:r>
            <w:r>
              <w:rPr>
                <w:noProof/>
                <w:webHidden/>
              </w:rPr>
              <w:tab/>
            </w:r>
            <w:r>
              <w:rPr>
                <w:noProof/>
                <w:webHidden/>
              </w:rPr>
              <w:fldChar w:fldCharType="begin"/>
            </w:r>
            <w:r>
              <w:rPr>
                <w:noProof/>
                <w:webHidden/>
              </w:rPr>
              <w:instrText xml:space="preserve"> PAGEREF _Toc89350191 \h </w:instrText>
            </w:r>
            <w:r>
              <w:rPr>
                <w:noProof/>
                <w:webHidden/>
              </w:rPr>
            </w:r>
            <w:r>
              <w:rPr>
                <w:noProof/>
                <w:webHidden/>
              </w:rPr>
              <w:fldChar w:fldCharType="separate"/>
            </w:r>
            <w:r>
              <w:rPr>
                <w:noProof/>
                <w:webHidden/>
              </w:rPr>
              <w:t>43</w:t>
            </w:r>
            <w:r>
              <w:rPr>
                <w:noProof/>
                <w:webHidden/>
              </w:rPr>
              <w:fldChar w:fldCharType="end"/>
            </w:r>
          </w:hyperlink>
        </w:p>
        <w:p w14:paraId="10E8E4BB" w14:textId="5F077415" w:rsidR="003427AB" w:rsidRDefault="003427AB">
          <w:pPr>
            <w:pStyle w:val="TOC2"/>
            <w:tabs>
              <w:tab w:val="right" w:leader="dot" w:pos="10456"/>
            </w:tabs>
            <w:rPr>
              <w:rFonts w:eastAsiaTheme="minorEastAsia"/>
              <w:noProof/>
              <w:lang w:eastAsia="da-DK"/>
            </w:rPr>
          </w:pPr>
          <w:hyperlink w:anchor="_Toc89350192" w:history="1">
            <w:r w:rsidRPr="004221DF">
              <w:rPr>
                <w:rStyle w:val="Hyperlink"/>
                <w:noProof/>
              </w:rPr>
              <w:t>Exchange / Outlook / Skype:</w:t>
            </w:r>
            <w:r>
              <w:rPr>
                <w:noProof/>
                <w:webHidden/>
              </w:rPr>
              <w:tab/>
            </w:r>
            <w:r>
              <w:rPr>
                <w:noProof/>
                <w:webHidden/>
              </w:rPr>
              <w:fldChar w:fldCharType="begin"/>
            </w:r>
            <w:r>
              <w:rPr>
                <w:noProof/>
                <w:webHidden/>
              </w:rPr>
              <w:instrText xml:space="preserve"> PAGEREF _Toc89350192 \h </w:instrText>
            </w:r>
            <w:r>
              <w:rPr>
                <w:noProof/>
                <w:webHidden/>
              </w:rPr>
            </w:r>
            <w:r>
              <w:rPr>
                <w:noProof/>
                <w:webHidden/>
              </w:rPr>
              <w:fldChar w:fldCharType="separate"/>
            </w:r>
            <w:r>
              <w:rPr>
                <w:noProof/>
                <w:webHidden/>
              </w:rPr>
              <w:t>43</w:t>
            </w:r>
            <w:r>
              <w:rPr>
                <w:noProof/>
                <w:webHidden/>
              </w:rPr>
              <w:fldChar w:fldCharType="end"/>
            </w:r>
          </w:hyperlink>
        </w:p>
        <w:p w14:paraId="519B9726" w14:textId="7DEC7CF1" w:rsidR="003427AB" w:rsidRDefault="003427AB">
          <w:pPr>
            <w:pStyle w:val="TOC2"/>
            <w:tabs>
              <w:tab w:val="left" w:pos="1320"/>
              <w:tab w:val="right" w:leader="dot" w:pos="10456"/>
            </w:tabs>
            <w:rPr>
              <w:rFonts w:eastAsiaTheme="minorEastAsia"/>
              <w:noProof/>
              <w:lang w:eastAsia="da-DK"/>
            </w:rPr>
          </w:pPr>
          <w:hyperlink w:anchor="_Toc89350193" w:history="1">
            <w:r w:rsidRPr="004221DF">
              <w:rPr>
                <w:rStyle w:val="Hyperlink"/>
                <w:noProof/>
              </w:rPr>
              <w:t>HP / IMC:</w:t>
            </w:r>
            <w:r>
              <w:rPr>
                <w:rFonts w:eastAsiaTheme="minorEastAsia"/>
                <w:noProof/>
                <w:lang w:eastAsia="da-DK"/>
              </w:rPr>
              <w:tab/>
            </w:r>
            <w:r w:rsidRPr="004221DF">
              <w:rPr>
                <w:rStyle w:val="Hyperlink"/>
                <w:noProof/>
              </w:rPr>
              <w:t>http://imc.ssi.ad:8080</w:t>
            </w:r>
            <w:r>
              <w:rPr>
                <w:noProof/>
                <w:webHidden/>
              </w:rPr>
              <w:tab/>
            </w:r>
            <w:r>
              <w:rPr>
                <w:noProof/>
                <w:webHidden/>
              </w:rPr>
              <w:fldChar w:fldCharType="begin"/>
            </w:r>
            <w:r>
              <w:rPr>
                <w:noProof/>
                <w:webHidden/>
              </w:rPr>
              <w:instrText xml:space="preserve"> PAGEREF _Toc89350193 \h </w:instrText>
            </w:r>
            <w:r>
              <w:rPr>
                <w:noProof/>
                <w:webHidden/>
              </w:rPr>
            </w:r>
            <w:r>
              <w:rPr>
                <w:noProof/>
                <w:webHidden/>
              </w:rPr>
              <w:fldChar w:fldCharType="separate"/>
            </w:r>
            <w:r>
              <w:rPr>
                <w:noProof/>
                <w:webHidden/>
              </w:rPr>
              <w:t>43</w:t>
            </w:r>
            <w:r>
              <w:rPr>
                <w:noProof/>
                <w:webHidden/>
              </w:rPr>
              <w:fldChar w:fldCharType="end"/>
            </w:r>
          </w:hyperlink>
        </w:p>
        <w:p w14:paraId="59027601" w14:textId="5437EE3F" w:rsidR="003427AB" w:rsidRDefault="003427AB">
          <w:pPr>
            <w:pStyle w:val="TOC2"/>
            <w:tabs>
              <w:tab w:val="right" w:leader="dot" w:pos="10456"/>
            </w:tabs>
            <w:rPr>
              <w:rFonts w:eastAsiaTheme="minorEastAsia"/>
              <w:noProof/>
              <w:lang w:eastAsia="da-DK"/>
            </w:rPr>
          </w:pPr>
          <w:hyperlink w:anchor="_Toc89350194" w:history="1">
            <w:r w:rsidRPr="004221DF">
              <w:rPr>
                <w:rStyle w:val="Hyperlink"/>
                <w:noProof/>
              </w:rPr>
              <w:t>VmWare:</w:t>
            </w:r>
            <w:r>
              <w:rPr>
                <w:noProof/>
                <w:webHidden/>
              </w:rPr>
              <w:tab/>
            </w:r>
            <w:r>
              <w:rPr>
                <w:noProof/>
                <w:webHidden/>
              </w:rPr>
              <w:fldChar w:fldCharType="begin"/>
            </w:r>
            <w:r>
              <w:rPr>
                <w:noProof/>
                <w:webHidden/>
              </w:rPr>
              <w:instrText xml:space="preserve"> PAGEREF _Toc89350194 \h </w:instrText>
            </w:r>
            <w:r>
              <w:rPr>
                <w:noProof/>
                <w:webHidden/>
              </w:rPr>
            </w:r>
            <w:r>
              <w:rPr>
                <w:noProof/>
                <w:webHidden/>
              </w:rPr>
              <w:fldChar w:fldCharType="separate"/>
            </w:r>
            <w:r>
              <w:rPr>
                <w:noProof/>
                <w:webHidden/>
              </w:rPr>
              <w:t>43</w:t>
            </w:r>
            <w:r>
              <w:rPr>
                <w:noProof/>
                <w:webHidden/>
              </w:rPr>
              <w:fldChar w:fldCharType="end"/>
            </w:r>
          </w:hyperlink>
        </w:p>
        <w:p w14:paraId="4E75DF1A" w14:textId="3784EC85" w:rsidR="003427AB" w:rsidRDefault="003427AB">
          <w:pPr>
            <w:pStyle w:val="TOC2"/>
            <w:tabs>
              <w:tab w:val="right" w:leader="dot" w:pos="10456"/>
            </w:tabs>
            <w:rPr>
              <w:rFonts w:eastAsiaTheme="minorEastAsia"/>
              <w:noProof/>
              <w:lang w:eastAsia="da-DK"/>
            </w:rPr>
          </w:pPr>
          <w:hyperlink w:anchor="_Toc89350195" w:history="1">
            <w:r w:rsidRPr="004221DF">
              <w:rPr>
                <w:rStyle w:val="Hyperlink"/>
                <w:noProof/>
              </w:rPr>
              <w:t>Citrix:</w:t>
            </w:r>
            <w:r>
              <w:rPr>
                <w:noProof/>
                <w:webHidden/>
              </w:rPr>
              <w:tab/>
            </w:r>
            <w:r>
              <w:rPr>
                <w:noProof/>
                <w:webHidden/>
              </w:rPr>
              <w:fldChar w:fldCharType="begin"/>
            </w:r>
            <w:r>
              <w:rPr>
                <w:noProof/>
                <w:webHidden/>
              </w:rPr>
              <w:instrText xml:space="preserve"> PAGEREF _Toc89350195 \h </w:instrText>
            </w:r>
            <w:r>
              <w:rPr>
                <w:noProof/>
                <w:webHidden/>
              </w:rPr>
            </w:r>
            <w:r>
              <w:rPr>
                <w:noProof/>
                <w:webHidden/>
              </w:rPr>
              <w:fldChar w:fldCharType="separate"/>
            </w:r>
            <w:r>
              <w:rPr>
                <w:noProof/>
                <w:webHidden/>
              </w:rPr>
              <w:t>43</w:t>
            </w:r>
            <w:r>
              <w:rPr>
                <w:noProof/>
                <w:webHidden/>
              </w:rPr>
              <w:fldChar w:fldCharType="end"/>
            </w:r>
          </w:hyperlink>
        </w:p>
        <w:p w14:paraId="1AFCC103" w14:textId="62DD5B21" w:rsidR="003427AB" w:rsidRDefault="003427AB">
          <w:pPr>
            <w:pStyle w:val="TOC2"/>
            <w:tabs>
              <w:tab w:val="right" w:leader="dot" w:pos="10456"/>
            </w:tabs>
            <w:rPr>
              <w:rFonts w:eastAsiaTheme="minorEastAsia"/>
              <w:noProof/>
              <w:lang w:eastAsia="da-DK"/>
            </w:rPr>
          </w:pPr>
          <w:hyperlink w:anchor="_Toc89350196" w:history="1">
            <w:r w:rsidRPr="004221DF">
              <w:rPr>
                <w:rStyle w:val="Hyperlink"/>
                <w:noProof/>
              </w:rPr>
              <w:t>Siemz:</w:t>
            </w:r>
            <w:r>
              <w:rPr>
                <w:noProof/>
                <w:webHidden/>
              </w:rPr>
              <w:tab/>
            </w:r>
            <w:r>
              <w:rPr>
                <w:noProof/>
                <w:webHidden/>
              </w:rPr>
              <w:fldChar w:fldCharType="begin"/>
            </w:r>
            <w:r>
              <w:rPr>
                <w:noProof/>
                <w:webHidden/>
              </w:rPr>
              <w:instrText xml:space="preserve"> PAGEREF _Toc89350196 \h </w:instrText>
            </w:r>
            <w:r>
              <w:rPr>
                <w:noProof/>
                <w:webHidden/>
              </w:rPr>
            </w:r>
            <w:r>
              <w:rPr>
                <w:noProof/>
                <w:webHidden/>
              </w:rPr>
              <w:fldChar w:fldCharType="separate"/>
            </w:r>
            <w:r>
              <w:rPr>
                <w:noProof/>
                <w:webHidden/>
              </w:rPr>
              <w:t>43</w:t>
            </w:r>
            <w:r>
              <w:rPr>
                <w:noProof/>
                <w:webHidden/>
              </w:rPr>
              <w:fldChar w:fldCharType="end"/>
            </w:r>
          </w:hyperlink>
        </w:p>
        <w:p w14:paraId="6D855E63" w14:textId="4413477A" w:rsidR="003427AB" w:rsidRDefault="003427AB">
          <w:pPr>
            <w:pStyle w:val="TOC2"/>
            <w:tabs>
              <w:tab w:val="left" w:pos="1760"/>
              <w:tab w:val="right" w:leader="dot" w:pos="10456"/>
            </w:tabs>
            <w:rPr>
              <w:rFonts w:eastAsiaTheme="minorEastAsia"/>
              <w:noProof/>
              <w:lang w:eastAsia="da-DK"/>
            </w:rPr>
          </w:pPr>
          <w:hyperlink w:anchor="_Toc89350197" w:history="1">
            <w:r w:rsidRPr="004221DF">
              <w:rPr>
                <w:rStyle w:val="Hyperlink"/>
                <w:noProof/>
              </w:rPr>
              <w:t>SecretServer:</w:t>
            </w:r>
            <w:r>
              <w:rPr>
                <w:rFonts w:eastAsiaTheme="minorEastAsia"/>
                <w:noProof/>
                <w:lang w:eastAsia="da-DK"/>
              </w:rPr>
              <w:tab/>
            </w:r>
            <w:r w:rsidRPr="004221DF">
              <w:rPr>
                <w:rStyle w:val="Hyperlink"/>
                <w:noProof/>
              </w:rPr>
              <w:t xml:space="preserve">  https://secretserver.dksund.dk/Login.aspx</w:t>
            </w:r>
            <w:r>
              <w:rPr>
                <w:noProof/>
                <w:webHidden/>
              </w:rPr>
              <w:tab/>
            </w:r>
            <w:r>
              <w:rPr>
                <w:noProof/>
                <w:webHidden/>
              </w:rPr>
              <w:fldChar w:fldCharType="begin"/>
            </w:r>
            <w:r>
              <w:rPr>
                <w:noProof/>
                <w:webHidden/>
              </w:rPr>
              <w:instrText xml:space="preserve"> PAGEREF _Toc89350197 \h </w:instrText>
            </w:r>
            <w:r>
              <w:rPr>
                <w:noProof/>
                <w:webHidden/>
              </w:rPr>
            </w:r>
            <w:r>
              <w:rPr>
                <w:noProof/>
                <w:webHidden/>
              </w:rPr>
              <w:fldChar w:fldCharType="separate"/>
            </w:r>
            <w:r>
              <w:rPr>
                <w:noProof/>
                <w:webHidden/>
              </w:rPr>
              <w:t>43</w:t>
            </w:r>
            <w:r>
              <w:rPr>
                <w:noProof/>
                <w:webHidden/>
              </w:rPr>
              <w:fldChar w:fldCharType="end"/>
            </w:r>
          </w:hyperlink>
        </w:p>
        <w:p w14:paraId="3082F50D" w14:textId="43455BF8" w:rsidR="003427AB" w:rsidRDefault="003427AB">
          <w:pPr>
            <w:pStyle w:val="TOC2"/>
            <w:tabs>
              <w:tab w:val="right" w:leader="dot" w:pos="10456"/>
            </w:tabs>
            <w:rPr>
              <w:rFonts w:eastAsiaTheme="minorEastAsia"/>
              <w:noProof/>
              <w:lang w:eastAsia="da-DK"/>
            </w:rPr>
          </w:pPr>
          <w:hyperlink w:anchor="_Toc89350198" w:history="1">
            <w:r w:rsidRPr="004221DF">
              <w:rPr>
                <w:rStyle w:val="Hyperlink"/>
                <w:noProof/>
              </w:rPr>
              <w:t>Sas Analyse:</w:t>
            </w:r>
            <w:r>
              <w:rPr>
                <w:noProof/>
                <w:webHidden/>
              </w:rPr>
              <w:tab/>
            </w:r>
            <w:r>
              <w:rPr>
                <w:noProof/>
                <w:webHidden/>
              </w:rPr>
              <w:fldChar w:fldCharType="begin"/>
            </w:r>
            <w:r>
              <w:rPr>
                <w:noProof/>
                <w:webHidden/>
              </w:rPr>
              <w:instrText xml:space="preserve"> PAGEREF _Toc89350198 \h </w:instrText>
            </w:r>
            <w:r>
              <w:rPr>
                <w:noProof/>
                <w:webHidden/>
              </w:rPr>
            </w:r>
            <w:r>
              <w:rPr>
                <w:noProof/>
                <w:webHidden/>
              </w:rPr>
              <w:fldChar w:fldCharType="separate"/>
            </w:r>
            <w:r>
              <w:rPr>
                <w:noProof/>
                <w:webHidden/>
              </w:rPr>
              <w:t>43</w:t>
            </w:r>
            <w:r>
              <w:rPr>
                <w:noProof/>
                <w:webHidden/>
              </w:rPr>
              <w:fldChar w:fldCharType="end"/>
            </w:r>
          </w:hyperlink>
        </w:p>
        <w:p w14:paraId="2AFFBB95" w14:textId="5293DBE0" w:rsidR="003427AB" w:rsidRDefault="003427AB">
          <w:pPr>
            <w:pStyle w:val="TOC1"/>
            <w:tabs>
              <w:tab w:val="right" w:leader="dot" w:pos="10456"/>
            </w:tabs>
            <w:rPr>
              <w:rFonts w:eastAsiaTheme="minorEastAsia"/>
              <w:noProof/>
              <w:lang w:eastAsia="da-DK"/>
            </w:rPr>
          </w:pPr>
          <w:hyperlink w:anchor="_Toc89350199" w:history="1">
            <w:r w:rsidRPr="004221DF">
              <w:rPr>
                <w:rStyle w:val="Hyperlink"/>
                <w:noProof/>
              </w:rPr>
              <w:t>System Opsætning</w:t>
            </w:r>
            <w:r>
              <w:rPr>
                <w:noProof/>
                <w:webHidden/>
              </w:rPr>
              <w:tab/>
            </w:r>
            <w:r>
              <w:rPr>
                <w:noProof/>
                <w:webHidden/>
              </w:rPr>
              <w:fldChar w:fldCharType="begin"/>
            </w:r>
            <w:r>
              <w:rPr>
                <w:noProof/>
                <w:webHidden/>
              </w:rPr>
              <w:instrText xml:space="preserve"> PAGEREF _Toc89350199 \h </w:instrText>
            </w:r>
            <w:r>
              <w:rPr>
                <w:noProof/>
                <w:webHidden/>
              </w:rPr>
            </w:r>
            <w:r>
              <w:rPr>
                <w:noProof/>
                <w:webHidden/>
              </w:rPr>
              <w:fldChar w:fldCharType="separate"/>
            </w:r>
            <w:r>
              <w:rPr>
                <w:noProof/>
                <w:webHidden/>
              </w:rPr>
              <w:t>44</w:t>
            </w:r>
            <w:r>
              <w:rPr>
                <w:noProof/>
                <w:webHidden/>
              </w:rPr>
              <w:fldChar w:fldCharType="end"/>
            </w:r>
          </w:hyperlink>
        </w:p>
        <w:p w14:paraId="2FCBFE06" w14:textId="4B1BE7B4" w:rsidR="003427AB" w:rsidRDefault="003427AB">
          <w:pPr>
            <w:pStyle w:val="TOC3"/>
            <w:tabs>
              <w:tab w:val="right" w:leader="dot" w:pos="10456"/>
            </w:tabs>
            <w:rPr>
              <w:rFonts w:eastAsiaTheme="minorEastAsia"/>
              <w:noProof/>
              <w:lang w:eastAsia="da-DK"/>
            </w:rPr>
          </w:pPr>
          <w:hyperlink w:anchor="_Toc89350200" w:history="1">
            <w:r w:rsidRPr="004221DF">
              <w:rPr>
                <w:rStyle w:val="Hyperlink"/>
                <w:noProof/>
              </w:rPr>
              <w:t>Service Vinduer</w:t>
            </w:r>
            <w:r>
              <w:rPr>
                <w:noProof/>
                <w:webHidden/>
              </w:rPr>
              <w:tab/>
            </w:r>
            <w:r>
              <w:rPr>
                <w:noProof/>
                <w:webHidden/>
              </w:rPr>
              <w:fldChar w:fldCharType="begin"/>
            </w:r>
            <w:r>
              <w:rPr>
                <w:noProof/>
                <w:webHidden/>
              </w:rPr>
              <w:instrText xml:space="preserve"> PAGEREF _Toc89350200 \h </w:instrText>
            </w:r>
            <w:r>
              <w:rPr>
                <w:noProof/>
                <w:webHidden/>
              </w:rPr>
            </w:r>
            <w:r>
              <w:rPr>
                <w:noProof/>
                <w:webHidden/>
              </w:rPr>
              <w:fldChar w:fldCharType="separate"/>
            </w:r>
            <w:r>
              <w:rPr>
                <w:noProof/>
                <w:webHidden/>
              </w:rPr>
              <w:t>44</w:t>
            </w:r>
            <w:r>
              <w:rPr>
                <w:noProof/>
                <w:webHidden/>
              </w:rPr>
              <w:fldChar w:fldCharType="end"/>
            </w:r>
          </w:hyperlink>
        </w:p>
        <w:p w14:paraId="3FDCFD2D" w14:textId="438855A1" w:rsidR="003427AB" w:rsidRDefault="003427AB">
          <w:pPr>
            <w:pStyle w:val="TOC3"/>
            <w:tabs>
              <w:tab w:val="right" w:leader="dot" w:pos="10456"/>
            </w:tabs>
            <w:rPr>
              <w:rFonts w:eastAsiaTheme="minorEastAsia"/>
              <w:noProof/>
              <w:lang w:eastAsia="da-DK"/>
            </w:rPr>
          </w:pPr>
          <w:hyperlink w:anchor="_Toc89350201" w:history="1">
            <w:r w:rsidRPr="004221DF">
              <w:rPr>
                <w:rStyle w:val="Hyperlink"/>
                <w:noProof/>
              </w:rPr>
              <w:t>Service Vindue tids registrering</w:t>
            </w:r>
            <w:r>
              <w:rPr>
                <w:noProof/>
                <w:webHidden/>
              </w:rPr>
              <w:tab/>
            </w:r>
            <w:r>
              <w:rPr>
                <w:noProof/>
                <w:webHidden/>
              </w:rPr>
              <w:fldChar w:fldCharType="begin"/>
            </w:r>
            <w:r>
              <w:rPr>
                <w:noProof/>
                <w:webHidden/>
              </w:rPr>
              <w:instrText xml:space="preserve"> PAGEREF _Toc89350201 \h </w:instrText>
            </w:r>
            <w:r>
              <w:rPr>
                <w:noProof/>
                <w:webHidden/>
              </w:rPr>
            </w:r>
            <w:r>
              <w:rPr>
                <w:noProof/>
                <w:webHidden/>
              </w:rPr>
              <w:fldChar w:fldCharType="separate"/>
            </w:r>
            <w:r>
              <w:rPr>
                <w:noProof/>
                <w:webHidden/>
              </w:rPr>
              <w:t>44</w:t>
            </w:r>
            <w:r>
              <w:rPr>
                <w:noProof/>
                <w:webHidden/>
              </w:rPr>
              <w:fldChar w:fldCharType="end"/>
            </w:r>
          </w:hyperlink>
        </w:p>
        <w:p w14:paraId="1BE98EC0" w14:textId="01B41A92" w:rsidR="003427AB" w:rsidRDefault="003427AB">
          <w:pPr>
            <w:pStyle w:val="TOC3"/>
            <w:tabs>
              <w:tab w:val="right" w:leader="dot" w:pos="10456"/>
            </w:tabs>
            <w:rPr>
              <w:rFonts w:eastAsiaTheme="minorEastAsia"/>
              <w:noProof/>
              <w:lang w:eastAsia="da-DK"/>
            </w:rPr>
          </w:pPr>
          <w:hyperlink w:anchor="_Toc89350202" w:history="1">
            <w:r w:rsidRPr="004221DF">
              <w:rPr>
                <w:rStyle w:val="Hyperlink"/>
                <w:noProof/>
              </w:rPr>
              <w:t>Tilføj printere og scannere</w:t>
            </w:r>
            <w:r>
              <w:rPr>
                <w:noProof/>
                <w:webHidden/>
              </w:rPr>
              <w:tab/>
            </w:r>
            <w:r>
              <w:rPr>
                <w:noProof/>
                <w:webHidden/>
              </w:rPr>
              <w:fldChar w:fldCharType="begin"/>
            </w:r>
            <w:r>
              <w:rPr>
                <w:noProof/>
                <w:webHidden/>
              </w:rPr>
              <w:instrText xml:space="preserve"> PAGEREF _Toc89350202 \h </w:instrText>
            </w:r>
            <w:r>
              <w:rPr>
                <w:noProof/>
                <w:webHidden/>
              </w:rPr>
            </w:r>
            <w:r>
              <w:rPr>
                <w:noProof/>
                <w:webHidden/>
              </w:rPr>
              <w:fldChar w:fldCharType="separate"/>
            </w:r>
            <w:r>
              <w:rPr>
                <w:noProof/>
                <w:webHidden/>
              </w:rPr>
              <w:t>45</w:t>
            </w:r>
            <w:r>
              <w:rPr>
                <w:noProof/>
                <w:webHidden/>
              </w:rPr>
              <w:fldChar w:fldCharType="end"/>
            </w:r>
          </w:hyperlink>
        </w:p>
        <w:p w14:paraId="6A1628B3" w14:textId="5E5567D6" w:rsidR="003427AB" w:rsidRDefault="003427AB">
          <w:pPr>
            <w:pStyle w:val="TOC3"/>
            <w:tabs>
              <w:tab w:val="right" w:leader="dot" w:pos="10456"/>
            </w:tabs>
            <w:rPr>
              <w:rFonts w:eastAsiaTheme="minorEastAsia"/>
              <w:noProof/>
              <w:lang w:eastAsia="da-DK"/>
            </w:rPr>
          </w:pPr>
          <w:hyperlink w:anchor="_Toc89350203" w:history="1">
            <w:r w:rsidRPr="004221DF">
              <w:rPr>
                <w:rStyle w:val="Hyperlink"/>
                <w:noProof/>
              </w:rPr>
              <w:t>Printer Spool problemer</w:t>
            </w:r>
            <w:r>
              <w:rPr>
                <w:noProof/>
                <w:webHidden/>
              </w:rPr>
              <w:tab/>
            </w:r>
            <w:r>
              <w:rPr>
                <w:noProof/>
                <w:webHidden/>
              </w:rPr>
              <w:fldChar w:fldCharType="begin"/>
            </w:r>
            <w:r>
              <w:rPr>
                <w:noProof/>
                <w:webHidden/>
              </w:rPr>
              <w:instrText xml:space="preserve"> PAGEREF _Toc89350203 \h </w:instrText>
            </w:r>
            <w:r>
              <w:rPr>
                <w:noProof/>
                <w:webHidden/>
              </w:rPr>
            </w:r>
            <w:r>
              <w:rPr>
                <w:noProof/>
                <w:webHidden/>
              </w:rPr>
              <w:fldChar w:fldCharType="separate"/>
            </w:r>
            <w:r>
              <w:rPr>
                <w:noProof/>
                <w:webHidden/>
              </w:rPr>
              <w:t>45</w:t>
            </w:r>
            <w:r>
              <w:rPr>
                <w:noProof/>
                <w:webHidden/>
              </w:rPr>
              <w:fldChar w:fldCharType="end"/>
            </w:r>
          </w:hyperlink>
        </w:p>
        <w:p w14:paraId="6F2449C5" w14:textId="6D066302" w:rsidR="003427AB" w:rsidRDefault="003427AB">
          <w:pPr>
            <w:pStyle w:val="TOC2"/>
            <w:tabs>
              <w:tab w:val="right" w:leader="dot" w:pos="10456"/>
            </w:tabs>
            <w:rPr>
              <w:rFonts w:eastAsiaTheme="minorEastAsia"/>
              <w:noProof/>
              <w:lang w:eastAsia="da-DK"/>
            </w:rPr>
          </w:pPr>
          <w:hyperlink w:anchor="_Toc89350204" w:history="1">
            <w:r w:rsidRPr="004221DF">
              <w:rPr>
                <w:rStyle w:val="Hyperlink"/>
                <w:noProof/>
              </w:rPr>
              <w:t>Fil lokationer:</w:t>
            </w:r>
            <w:r>
              <w:rPr>
                <w:noProof/>
                <w:webHidden/>
              </w:rPr>
              <w:tab/>
            </w:r>
            <w:r>
              <w:rPr>
                <w:noProof/>
                <w:webHidden/>
              </w:rPr>
              <w:fldChar w:fldCharType="begin"/>
            </w:r>
            <w:r>
              <w:rPr>
                <w:noProof/>
                <w:webHidden/>
              </w:rPr>
              <w:instrText xml:space="preserve"> PAGEREF _Toc89350204 \h </w:instrText>
            </w:r>
            <w:r>
              <w:rPr>
                <w:noProof/>
                <w:webHidden/>
              </w:rPr>
            </w:r>
            <w:r>
              <w:rPr>
                <w:noProof/>
                <w:webHidden/>
              </w:rPr>
              <w:fldChar w:fldCharType="separate"/>
            </w:r>
            <w:r>
              <w:rPr>
                <w:noProof/>
                <w:webHidden/>
              </w:rPr>
              <w:t>45</w:t>
            </w:r>
            <w:r>
              <w:rPr>
                <w:noProof/>
                <w:webHidden/>
              </w:rPr>
              <w:fldChar w:fldCharType="end"/>
            </w:r>
          </w:hyperlink>
        </w:p>
        <w:p w14:paraId="5E2EF63D" w14:textId="10A73493" w:rsidR="003427AB" w:rsidRDefault="003427AB">
          <w:pPr>
            <w:pStyle w:val="TOC2"/>
            <w:tabs>
              <w:tab w:val="right" w:leader="dot" w:pos="10456"/>
            </w:tabs>
            <w:rPr>
              <w:rFonts w:eastAsiaTheme="minorEastAsia"/>
              <w:noProof/>
              <w:lang w:eastAsia="da-DK"/>
            </w:rPr>
          </w:pPr>
          <w:hyperlink w:anchor="_Toc89350205" w:history="1">
            <w:r w:rsidRPr="004221DF">
              <w:rPr>
                <w:rStyle w:val="Hyperlink"/>
                <w:noProof/>
              </w:rPr>
              <w:t>Bestilling af Ekstern Konsulent id / oprettelse af Bruger</w:t>
            </w:r>
            <w:r>
              <w:rPr>
                <w:noProof/>
                <w:webHidden/>
              </w:rPr>
              <w:tab/>
            </w:r>
            <w:r>
              <w:rPr>
                <w:noProof/>
                <w:webHidden/>
              </w:rPr>
              <w:fldChar w:fldCharType="begin"/>
            </w:r>
            <w:r>
              <w:rPr>
                <w:noProof/>
                <w:webHidden/>
              </w:rPr>
              <w:instrText xml:space="preserve"> PAGEREF _Toc89350205 \h </w:instrText>
            </w:r>
            <w:r>
              <w:rPr>
                <w:noProof/>
                <w:webHidden/>
              </w:rPr>
            </w:r>
            <w:r>
              <w:rPr>
                <w:noProof/>
                <w:webHidden/>
              </w:rPr>
              <w:fldChar w:fldCharType="separate"/>
            </w:r>
            <w:r>
              <w:rPr>
                <w:noProof/>
                <w:webHidden/>
              </w:rPr>
              <w:t>46</w:t>
            </w:r>
            <w:r>
              <w:rPr>
                <w:noProof/>
                <w:webHidden/>
              </w:rPr>
              <w:fldChar w:fldCharType="end"/>
            </w:r>
          </w:hyperlink>
        </w:p>
        <w:p w14:paraId="4AA95CC0" w14:textId="0AB85F0D" w:rsidR="003427AB" w:rsidRDefault="003427AB">
          <w:pPr>
            <w:pStyle w:val="TOC3"/>
            <w:tabs>
              <w:tab w:val="right" w:leader="dot" w:pos="10456"/>
            </w:tabs>
            <w:rPr>
              <w:rFonts w:eastAsiaTheme="minorEastAsia"/>
              <w:noProof/>
              <w:lang w:eastAsia="da-DK"/>
            </w:rPr>
          </w:pPr>
          <w:hyperlink w:anchor="_Toc89350206" w:history="1">
            <w:r w:rsidRPr="004221DF">
              <w:rPr>
                <w:rStyle w:val="Hyperlink"/>
                <w:noProof/>
              </w:rPr>
              <w:t>Krævede oplysninger:</w:t>
            </w:r>
            <w:r>
              <w:rPr>
                <w:noProof/>
                <w:webHidden/>
              </w:rPr>
              <w:tab/>
            </w:r>
            <w:r>
              <w:rPr>
                <w:noProof/>
                <w:webHidden/>
              </w:rPr>
              <w:fldChar w:fldCharType="begin"/>
            </w:r>
            <w:r>
              <w:rPr>
                <w:noProof/>
                <w:webHidden/>
              </w:rPr>
              <w:instrText xml:space="preserve"> PAGEREF _Toc89350206 \h </w:instrText>
            </w:r>
            <w:r>
              <w:rPr>
                <w:noProof/>
                <w:webHidden/>
              </w:rPr>
            </w:r>
            <w:r>
              <w:rPr>
                <w:noProof/>
                <w:webHidden/>
              </w:rPr>
              <w:fldChar w:fldCharType="separate"/>
            </w:r>
            <w:r>
              <w:rPr>
                <w:noProof/>
                <w:webHidden/>
              </w:rPr>
              <w:t>46</w:t>
            </w:r>
            <w:r>
              <w:rPr>
                <w:noProof/>
                <w:webHidden/>
              </w:rPr>
              <w:fldChar w:fldCharType="end"/>
            </w:r>
          </w:hyperlink>
        </w:p>
        <w:p w14:paraId="5E57FC61" w14:textId="655275D7" w:rsidR="003427AB" w:rsidRDefault="003427AB">
          <w:pPr>
            <w:pStyle w:val="TOC3"/>
            <w:tabs>
              <w:tab w:val="right" w:leader="dot" w:pos="10456"/>
            </w:tabs>
            <w:rPr>
              <w:rFonts w:eastAsiaTheme="minorEastAsia"/>
              <w:noProof/>
              <w:lang w:eastAsia="da-DK"/>
            </w:rPr>
          </w:pPr>
          <w:hyperlink w:anchor="_Toc89350207" w:history="1">
            <w:r w:rsidRPr="004221DF">
              <w:rPr>
                <w:rStyle w:val="Hyperlink"/>
                <w:noProof/>
              </w:rPr>
              <w:t>Procedure:</w:t>
            </w:r>
            <w:r>
              <w:rPr>
                <w:noProof/>
                <w:webHidden/>
              </w:rPr>
              <w:tab/>
            </w:r>
            <w:r>
              <w:rPr>
                <w:noProof/>
                <w:webHidden/>
              </w:rPr>
              <w:fldChar w:fldCharType="begin"/>
            </w:r>
            <w:r>
              <w:rPr>
                <w:noProof/>
                <w:webHidden/>
              </w:rPr>
              <w:instrText xml:space="preserve"> PAGEREF _Toc89350207 \h </w:instrText>
            </w:r>
            <w:r>
              <w:rPr>
                <w:noProof/>
                <w:webHidden/>
              </w:rPr>
            </w:r>
            <w:r>
              <w:rPr>
                <w:noProof/>
                <w:webHidden/>
              </w:rPr>
              <w:fldChar w:fldCharType="separate"/>
            </w:r>
            <w:r>
              <w:rPr>
                <w:noProof/>
                <w:webHidden/>
              </w:rPr>
              <w:t>46</w:t>
            </w:r>
            <w:r>
              <w:rPr>
                <w:noProof/>
                <w:webHidden/>
              </w:rPr>
              <w:fldChar w:fldCharType="end"/>
            </w:r>
          </w:hyperlink>
        </w:p>
        <w:p w14:paraId="7079EBC7" w14:textId="660216AD" w:rsidR="003427AB" w:rsidRDefault="003427AB">
          <w:pPr>
            <w:pStyle w:val="TOC3"/>
            <w:tabs>
              <w:tab w:val="right" w:leader="dot" w:pos="10456"/>
            </w:tabs>
            <w:rPr>
              <w:rFonts w:eastAsiaTheme="minorEastAsia"/>
              <w:noProof/>
              <w:lang w:eastAsia="da-DK"/>
            </w:rPr>
          </w:pPr>
          <w:hyperlink w:anchor="_Toc89350208" w:history="1">
            <w:r w:rsidRPr="004221DF">
              <w:rPr>
                <w:rStyle w:val="Hyperlink"/>
                <w:noProof/>
              </w:rPr>
              <w:t>Ekstern Bruger login via Citrix</w:t>
            </w:r>
            <w:r>
              <w:rPr>
                <w:noProof/>
                <w:webHidden/>
              </w:rPr>
              <w:tab/>
            </w:r>
            <w:r>
              <w:rPr>
                <w:noProof/>
                <w:webHidden/>
              </w:rPr>
              <w:fldChar w:fldCharType="begin"/>
            </w:r>
            <w:r>
              <w:rPr>
                <w:noProof/>
                <w:webHidden/>
              </w:rPr>
              <w:instrText xml:space="preserve"> PAGEREF _Toc89350208 \h </w:instrText>
            </w:r>
            <w:r>
              <w:rPr>
                <w:noProof/>
                <w:webHidden/>
              </w:rPr>
            </w:r>
            <w:r>
              <w:rPr>
                <w:noProof/>
                <w:webHidden/>
              </w:rPr>
              <w:fldChar w:fldCharType="separate"/>
            </w:r>
            <w:r>
              <w:rPr>
                <w:noProof/>
                <w:webHidden/>
              </w:rPr>
              <w:t>49</w:t>
            </w:r>
            <w:r>
              <w:rPr>
                <w:noProof/>
                <w:webHidden/>
              </w:rPr>
              <w:fldChar w:fldCharType="end"/>
            </w:r>
          </w:hyperlink>
        </w:p>
        <w:p w14:paraId="105729A2" w14:textId="0857312A" w:rsidR="003427AB" w:rsidRDefault="003427AB">
          <w:pPr>
            <w:pStyle w:val="TOC2"/>
            <w:tabs>
              <w:tab w:val="right" w:leader="dot" w:pos="10456"/>
            </w:tabs>
            <w:rPr>
              <w:rFonts w:eastAsiaTheme="minorEastAsia"/>
              <w:noProof/>
              <w:lang w:eastAsia="da-DK"/>
            </w:rPr>
          </w:pPr>
          <w:hyperlink w:anchor="_Toc89350209" w:history="1">
            <w:r w:rsidRPr="004221DF">
              <w:rPr>
                <w:rStyle w:val="Hyperlink"/>
                <w:noProof/>
              </w:rPr>
              <w:t>MSSQL Server Opsætning</w:t>
            </w:r>
            <w:r>
              <w:rPr>
                <w:noProof/>
                <w:webHidden/>
              </w:rPr>
              <w:tab/>
            </w:r>
            <w:r>
              <w:rPr>
                <w:noProof/>
                <w:webHidden/>
              </w:rPr>
              <w:fldChar w:fldCharType="begin"/>
            </w:r>
            <w:r>
              <w:rPr>
                <w:noProof/>
                <w:webHidden/>
              </w:rPr>
              <w:instrText xml:space="preserve"> PAGEREF _Toc89350209 \h </w:instrText>
            </w:r>
            <w:r>
              <w:rPr>
                <w:noProof/>
                <w:webHidden/>
              </w:rPr>
            </w:r>
            <w:r>
              <w:rPr>
                <w:noProof/>
                <w:webHidden/>
              </w:rPr>
              <w:fldChar w:fldCharType="separate"/>
            </w:r>
            <w:r>
              <w:rPr>
                <w:noProof/>
                <w:webHidden/>
              </w:rPr>
              <w:t>49</w:t>
            </w:r>
            <w:r>
              <w:rPr>
                <w:noProof/>
                <w:webHidden/>
              </w:rPr>
              <w:fldChar w:fldCharType="end"/>
            </w:r>
          </w:hyperlink>
        </w:p>
        <w:p w14:paraId="7AE4D489" w14:textId="6F915064" w:rsidR="003427AB" w:rsidRDefault="003427AB">
          <w:pPr>
            <w:pStyle w:val="TOC3"/>
            <w:tabs>
              <w:tab w:val="right" w:leader="dot" w:pos="10456"/>
            </w:tabs>
            <w:rPr>
              <w:rFonts w:eastAsiaTheme="minorEastAsia"/>
              <w:noProof/>
              <w:lang w:eastAsia="da-DK"/>
            </w:rPr>
          </w:pPr>
          <w:hyperlink w:anchor="_Toc89350210" w:history="1">
            <w:r w:rsidRPr="004221DF">
              <w:rPr>
                <w:rStyle w:val="Hyperlink"/>
                <w:noProof/>
              </w:rPr>
              <w:t>Lokal Brugere</w:t>
            </w:r>
            <w:r>
              <w:rPr>
                <w:noProof/>
                <w:webHidden/>
              </w:rPr>
              <w:tab/>
            </w:r>
            <w:r>
              <w:rPr>
                <w:noProof/>
                <w:webHidden/>
              </w:rPr>
              <w:fldChar w:fldCharType="begin"/>
            </w:r>
            <w:r>
              <w:rPr>
                <w:noProof/>
                <w:webHidden/>
              </w:rPr>
              <w:instrText xml:space="preserve"> PAGEREF _Toc89350210 \h </w:instrText>
            </w:r>
            <w:r>
              <w:rPr>
                <w:noProof/>
                <w:webHidden/>
              </w:rPr>
            </w:r>
            <w:r>
              <w:rPr>
                <w:noProof/>
                <w:webHidden/>
              </w:rPr>
              <w:fldChar w:fldCharType="separate"/>
            </w:r>
            <w:r>
              <w:rPr>
                <w:noProof/>
                <w:webHidden/>
              </w:rPr>
              <w:t>49</w:t>
            </w:r>
            <w:r>
              <w:rPr>
                <w:noProof/>
                <w:webHidden/>
              </w:rPr>
              <w:fldChar w:fldCharType="end"/>
            </w:r>
          </w:hyperlink>
        </w:p>
        <w:p w14:paraId="37BA7DD0" w14:textId="201EFF71" w:rsidR="003427AB" w:rsidRDefault="003427AB">
          <w:pPr>
            <w:pStyle w:val="TOC3"/>
            <w:tabs>
              <w:tab w:val="right" w:leader="dot" w:pos="10456"/>
            </w:tabs>
            <w:rPr>
              <w:rFonts w:eastAsiaTheme="minorEastAsia"/>
              <w:noProof/>
              <w:lang w:eastAsia="da-DK"/>
            </w:rPr>
          </w:pPr>
          <w:hyperlink w:anchor="_Toc89350211" w:history="1">
            <w:r w:rsidRPr="004221DF">
              <w:rPr>
                <w:rStyle w:val="Hyperlink"/>
                <w:noProof/>
                <w:lang w:val="en-US"/>
              </w:rPr>
              <w:t>Administrators group</w:t>
            </w:r>
            <w:r>
              <w:rPr>
                <w:noProof/>
                <w:webHidden/>
              </w:rPr>
              <w:tab/>
            </w:r>
            <w:r>
              <w:rPr>
                <w:noProof/>
                <w:webHidden/>
              </w:rPr>
              <w:fldChar w:fldCharType="begin"/>
            </w:r>
            <w:r>
              <w:rPr>
                <w:noProof/>
                <w:webHidden/>
              </w:rPr>
              <w:instrText xml:space="preserve"> PAGEREF _Toc89350211 \h </w:instrText>
            </w:r>
            <w:r>
              <w:rPr>
                <w:noProof/>
                <w:webHidden/>
              </w:rPr>
            </w:r>
            <w:r>
              <w:rPr>
                <w:noProof/>
                <w:webHidden/>
              </w:rPr>
              <w:fldChar w:fldCharType="separate"/>
            </w:r>
            <w:r>
              <w:rPr>
                <w:noProof/>
                <w:webHidden/>
              </w:rPr>
              <w:t>49</w:t>
            </w:r>
            <w:r>
              <w:rPr>
                <w:noProof/>
                <w:webHidden/>
              </w:rPr>
              <w:fldChar w:fldCharType="end"/>
            </w:r>
          </w:hyperlink>
        </w:p>
        <w:p w14:paraId="087959BA" w14:textId="0D0CD98F" w:rsidR="003427AB" w:rsidRDefault="003427AB">
          <w:pPr>
            <w:pStyle w:val="TOC3"/>
            <w:tabs>
              <w:tab w:val="right" w:leader="dot" w:pos="10456"/>
            </w:tabs>
            <w:rPr>
              <w:rFonts w:eastAsiaTheme="minorEastAsia"/>
              <w:noProof/>
              <w:lang w:eastAsia="da-DK"/>
            </w:rPr>
          </w:pPr>
          <w:hyperlink w:anchor="_Toc89350212" w:history="1">
            <w:r w:rsidRPr="004221DF">
              <w:rPr>
                <w:rStyle w:val="Hyperlink"/>
                <w:noProof/>
                <w:lang w:val="en-US"/>
              </w:rPr>
              <w:t>Instance Logins</w:t>
            </w:r>
            <w:r>
              <w:rPr>
                <w:noProof/>
                <w:webHidden/>
              </w:rPr>
              <w:tab/>
            </w:r>
            <w:r>
              <w:rPr>
                <w:noProof/>
                <w:webHidden/>
              </w:rPr>
              <w:fldChar w:fldCharType="begin"/>
            </w:r>
            <w:r>
              <w:rPr>
                <w:noProof/>
                <w:webHidden/>
              </w:rPr>
              <w:instrText xml:space="preserve"> PAGEREF _Toc89350212 \h </w:instrText>
            </w:r>
            <w:r>
              <w:rPr>
                <w:noProof/>
                <w:webHidden/>
              </w:rPr>
            </w:r>
            <w:r>
              <w:rPr>
                <w:noProof/>
                <w:webHidden/>
              </w:rPr>
              <w:fldChar w:fldCharType="separate"/>
            </w:r>
            <w:r>
              <w:rPr>
                <w:noProof/>
                <w:webHidden/>
              </w:rPr>
              <w:t>49</w:t>
            </w:r>
            <w:r>
              <w:rPr>
                <w:noProof/>
                <w:webHidden/>
              </w:rPr>
              <w:fldChar w:fldCharType="end"/>
            </w:r>
          </w:hyperlink>
        </w:p>
        <w:p w14:paraId="3273DAC9" w14:textId="2BEA2D0E" w:rsidR="003427AB" w:rsidRDefault="003427AB">
          <w:pPr>
            <w:pStyle w:val="TOC2"/>
            <w:tabs>
              <w:tab w:val="right" w:leader="dot" w:pos="10456"/>
            </w:tabs>
            <w:rPr>
              <w:rFonts w:eastAsiaTheme="minorEastAsia"/>
              <w:noProof/>
              <w:lang w:eastAsia="da-DK"/>
            </w:rPr>
          </w:pPr>
          <w:hyperlink w:anchor="_Toc89350213" w:history="1">
            <w:r w:rsidRPr="004221DF">
              <w:rPr>
                <w:rStyle w:val="Hyperlink"/>
                <w:noProof/>
                <w:lang w:val="en-US"/>
              </w:rPr>
              <w:t>Mail opsætning på SQL Server</w:t>
            </w:r>
            <w:r>
              <w:rPr>
                <w:noProof/>
                <w:webHidden/>
              </w:rPr>
              <w:tab/>
            </w:r>
            <w:r>
              <w:rPr>
                <w:noProof/>
                <w:webHidden/>
              </w:rPr>
              <w:fldChar w:fldCharType="begin"/>
            </w:r>
            <w:r>
              <w:rPr>
                <w:noProof/>
                <w:webHidden/>
              </w:rPr>
              <w:instrText xml:space="preserve"> PAGEREF _Toc89350213 \h </w:instrText>
            </w:r>
            <w:r>
              <w:rPr>
                <w:noProof/>
                <w:webHidden/>
              </w:rPr>
            </w:r>
            <w:r>
              <w:rPr>
                <w:noProof/>
                <w:webHidden/>
              </w:rPr>
              <w:fldChar w:fldCharType="separate"/>
            </w:r>
            <w:r>
              <w:rPr>
                <w:noProof/>
                <w:webHidden/>
              </w:rPr>
              <w:t>49</w:t>
            </w:r>
            <w:r>
              <w:rPr>
                <w:noProof/>
                <w:webHidden/>
              </w:rPr>
              <w:fldChar w:fldCharType="end"/>
            </w:r>
          </w:hyperlink>
        </w:p>
        <w:p w14:paraId="219D1CED" w14:textId="75D9A135" w:rsidR="003427AB" w:rsidRDefault="003427AB">
          <w:pPr>
            <w:pStyle w:val="TOC2"/>
            <w:tabs>
              <w:tab w:val="right" w:leader="dot" w:pos="10456"/>
            </w:tabs>
            <w:rPr>
              <w:rFonts w:eastAsiaTheme="minorEastAsia"/>
              <w:noProof/>
              <w:lang w:eastAsia="da-DK"/>
            </w:rPr>
          </w:pPr>
          <w:hyperlink w:anchor="_Toc89350214" w:history="1">
            <w:r w:rsidRPr="004221DF">
              <w:rPr>
                <w:rStyle w:val="Hyperlink"/>
                <w:noProof/>
                <w:lang w:val="en-US"/>
              </w:rPr>
              <w:t>SQL Principals</w:t>
            </w:r>
            <w:r>
              <w:rPr>
                <w:noProof/>
                <w:webHidden/>
              </w:rPr>
              <w:tab/>
            </w:r>
            <w:r>
              <w:rPr>
                <w:noProof/>
                <w:webHidden/>
              </w:rPr>
              <w:fldChar w:fldCharType="begin"/>
            </w:r>
            <w:r>
              <w:rPr>
                <w:noProof/>
                <w:webHidden/>
              </w:rPr>
              <w:instrText xml:space="preserve"> PAGEREF _Toc89350214 \h </w:instrText>
            </w:r>
            <w:r>
              <w:rPr>
                <w:noProof/>
                <w:webHidden/>
              </w:rPr>
            </w:r>
            <w:r>
              <w:rPr>
                <w:noProof/>
                <w:webHidden/>
              </w:rPr>
              <w:fldChar w:fldCharType="separate"/>
            </w:r>
            <w:r>
              <w:rPr>
                <w:noProof/>
                <w:webHidden/>
              </w:rPr>
              <w:t>49</w:t>
            </w:r>
            <w:r>
              <w:rPr>
                <w:noProof/>
                <w:webHidden/>
              </w:rPr>
              <w:fldChar w:fldCharType="end"/>
            </w:r>
          </w:hyperlink>
        </w:p>
        <w:p w14:paraId="236B63A7" w14:textId="0F9954D5" w:rsidR="003427AB" w:rsidRDefault="003427AB">
          <w:pPr>
            <w:pStyle w:val="TOC3"/>
            <w:tabs>
              <w:tab w:val="right" w:leader="dot" w:pos="10456"/>
            </w:tabs>
            <w:rPr>
              <w:rFonts w:eastAsiaTheme="minorEastAsia"/>
              <w:noProof/>
              <w:lang w:eastAsia="da-DK"/>
            </w:rPr>
          </w:pPr>
          <w:hyperlink w:anchor="_Toc89350215" w:history="1">
            <w:r w:rsidRPr="004221DF">
              <w:rPr>
                <w:rStyle w:val="Hyperlink"/>
                <w:noProof/>
                <w:lang w:val="en-US"/>
              </w:rPr>
              <w:t>SQL Server-level principals</w:t>
            </w:r>
            <w:r>
              <w:rPr>
                <w:noProof/>
                <w:webHidden/>
              </w:rPr>
              <w:tab/>
            </w:r>
            <w:r>
              <w:rPr>
                <w:noProof/>
                <w:webHidden/>
              </w:rPr>
              <w:fldChar w:fldCharType="begin"/>
            </w:r>
            <w:r>
              <w:rPr>
                <w:noProof/>
                <w:webHidden/>
              </w:rPr>
              <w:instrText xml:space="preserve"> PAGEREF _Toc89350215 \h </w:instrText>
            </w:r>
            <w:r>
              <w:rPr>
                <w:noProof/>
                <w:webHidden/>
              </w:rPr>
            </w:r>
            <w:r>
              <w:rPr>
                <w:noProof/>
                <w:webHidden/>
              </w:rPr>
              <w:fldChar w:fldCharType="separate"/>
            </w:r>
            <w:r>
              <w:rPr>
                <w:noProof/>
                <w:webHidden/>
              </w:rPr>
              <w:t>50</w:t>
            </w:r>
            <w:r>
              <w:rPr>
                <w:noProof/>
                <w:webHidden/>
              </w:rPr>
              <w:fldChar w:fldCharType="end"/>
            </w:r>
          </w:hyperlink>
        </w:p>
        <w:p w14:paraId="69DAAFF1" w14:textId="0D7DC576" w:rsidR="003427AB" w:rsidRDefault="003427AB">
          <w:pPr>
            <w:pStyle w:val="TOC3"/>
            <w:tabs>
              <w:tab w:val="right" w:leader="dot" w:pos="10456"/>
            </w:tabs>
            <w:rPr>
              <w:rFonts w:eastAsiaTheme="minorEastAsia"/>
              <w:noProof/>
              <w:lang w:eastAsia="da-DK"/>
            </w:rPr>
          </w:pPr>
          <w:hyperlink w:anchor="_Toc89350216" w:history="1">
            <w:r w:rsidRPr="004221DF">
              <w:rPr>
                <w:rStyle w:val="Hyperlink"/>
                <w:noProof/>
                <w:lang w:val="en-US"/>
              </w:rPr>
              <w:t>sa Login</w:t>
            </w:r>
            <w:r>
              <w:rPr>
                <w:noProof/>
                <w:webHidden/>
              </w:rPr>
              <w:tab/>
            </w:r>
            <w:r>
              <w:rPr>
                <w:noProof/>
                <w:webHidden/>
              </w:rPr>
              <w:fldChar w:fldCharType="begin"/>
            </w:r>
            <w:r>
              <w:rPr>
                <w:noProof/>
                <w:webHidden/>
              </w:rPr>
              <w:instrText xml:space="preserve"> PAGEREF _Toc89350216 \h </w:instrText>
            </w:r>
            <w:r>
              <w:rPr>
                <w:noProof/>
                <w:webHidden/>
              </w:rPr>
            </w:r>
            <w:r>
              <w:rPr>
                <w:noProof/>
                <w:webHidden/>
              </w:rPr>
              <w:fldChar w:fldCharType="separate"/>
            </w:r>
            <w:r>
              <w:rPr>
                <w:noProof/>
                <w:webHidden/>
              </w:rPr>
              <w:t>50</w:t>
            </w:r>
            <w:r>
              <w:rPr>
                <w:noProof/>
                <w:webHidden/>
              </w:rPr>
              <w:fldChar w:fldCharType="end"/>
            </w:r>
          </w:hyperlink>
        </w:p>
        <w:p w14:paraId="059CAC30" w14:textId="2E66EFE0" w:rsidR="003427AB" w:rsidRDefault="003427AB">
          <w:pPr>
            <w:pStyle w:val="TOC3"/>
            <w:tabs>
              <w:tab w:val="right" w:leader="dot" w:pos="10456"/>
            </w:tabs>
            <w:rPr>
              <w:rFonts w:eastAsiaTheme="minorEastAsia"/>
              <w:noProof/>
              <w:lang w:eastAsia="da-DK"/>
            </w:rPr>
          </w:pPr>
          <w:hyperlink w:anchor="_Toc89350217" w:history="1">
            <w:r w:rsidRPr="004221DF">
              <w:rPr>
                <w:rStyle w:val="Hyperlink"/>
                <w:noProof/>
                <w:lang w:val="en-US"/>
              </w:rPr>
              <w:t>public Server Role and Database Role</w:t>
            </w:r>
            <w:r>
              <w:rPr>
                <w:noProof/>
                <w:webHidden/>
              </w:rPr>
              <w:tab/>
            </w:r>
            <w:r>
              <w:rPr>
                <w:noProof/>
                <w:webHidden/>
              </w:rPr>
              <w:fldChar w:fldCharType="begin"/>
            </w:r>
            <w:r>
              <w:rPr>
                <w:noProof/>
                <w:webHidden/>
              </w:rPr>
              <w:instrText xml:space="preserve"> PAGEREF _Toc89350217 \h </w:instrText>
            </w:r>
            <w:r>
              <w:rPr>
                <w:noProof/>
                <w:webHidden/>
              </w:rPr>
            </w:r>
            <w:r>
              <w:rPr>
                <w:noProof/>
                <w:webHidden/>
              </w:rPr>
              <w:fldChar w:fldCharType="separate"/>
            </w:r>
            <w:r>
              <w:rPr>
                <w:noProof/>
                <w:webHidden/>
              </w:rPr>
              <w:t>50</w:t>
            </w:r>
            <w:r>
              <w:rPr>
                <w:noProof/>
                <w:webHidden/>
              </w:rPr>
              <w:fldChar w:fldCharType="end"/>
            </w:r>
          </w:hyperlink>
        </w:p>
        <w:p w14:paraId="668655AC" w14:textId="58BFC3F4" w:rsidR="003427AB" w:rsidRDefault="003427AB">
          <w:pPr>
            <w:pStyle w:val="TOC3"/>
            <w:tabs>
              <w:tab w:val="right" w:leader="dot" w:pos="10456"/>
            </w:tabs>
            <w:rPr>
              <w:rFonts w:eastAsiaTheme="minorEastAsia"/>
              <w:noProof/>
              <w:lang w:eastAsia="da-DK"/>
            </w:rPr>
          </w:pPr>
          <w:hyperlink w:anchor="_Toc89350218" w:history="1">
            <w:r w:rsidRPr="004221DF">
              <w:rPr>
                <w:rStyle w:val="Hyperlink"/>
                <w:noProof/>
                <w:lang w:val="en-US"/>
              </w:rPr>
              <w:t>INFORMATION_SCHEMA and sys Users and Schemas</w:t>
            </w:r>
            <w:r>
              <w:rPr>
                <w:noProof/>
                <w:webHidden/>
              </w:rPr>
              <w:tab/>
            </w:r>
            <w:r>
              <w:rPr>
                <w:noProof/>
                <w:webHidden/>
              </w:rPr>
              <w:fldChar w:fldCharType="begin"/>
            </w:r>
            <w:r>
              <w:rPr>
                <w:noProof/>
                <w:webHidden/>
              </w:rPr>
              <w:instrText xml:space="preserve"> PAGEREF _Toc89350218 \h </w:instrText>
            </w:r>
            <w:r>
              <w:rPr>
                <w:noProof/>
                <w:webHidden/>
              </w:rPr>
            </w:r>
            <w:r>
              <w:rPr>
                <w:noProof/>
                <w:webHidden/>
              </w:rPr>
              <w:fldChar w:fldCharType="separate"/>
            </w:r>
            <w:r>
              <w:rPr>
                <w:noProof/>
                <w:webHidden/>
              </w:rPr>
              <w:t>50</w:t>
            </w:r>
            <w:r>
              <w:rPr>
                <w:noProof/>
                <w:webHidden/>
              </w:rPr>
              <w:fldChar w:fldCharType="end"/>
            </w:r>
          </w:hyperlink>
        </w:p>
        <w:p w14:paraId="4A919614" w14:textId="3520A013" w:rsidR="003427AB" w:rsidRDefault="003427AB">
          <w:pPr>
            <w:pStyle w:val="TOC3"/>
            <w:tabs>
              <w:tab w:val="right" w:leader="dot" w:pos="10456"/>
            </w:tabs>
            <w:rPr>
              <w:rFonts w:eastAsiaTheme="minorEastAsia"/>
              <w:noProof/>
              <w:lang w:eastAsia="da-DK"/>
            </w:rPr>
          </w:pPr>
          <w:hyperlink w:anchor="_Toc89350219" w:history="1">
            <w:r w:rsidRPr="004221DF">
              <w:rPr>
                <w:rStyle w:val="Hyperlink"/>
                <w:noProof/>
                <w:lang w:val="en-US"/>
              </w:rPr>
              <w:t>The guest User</w:t>
            </w:r>
            <w:r>
              <w:rPr>
                <w:noProof/>
                <w:webHidden/>
              </w:rPr>
              <w:tab/>
            </w:r>
            <w:r>
              <w:rPr>
                <w:noProof/>
                <w:webHidden/>
              </w:rPr>
              <w:fldChar w:fldCharType="begin"/>
            </w:r>
            <w:r>
              <w:rPr>
                <w:noProof/>
                <w:webHidden/>
              </w:rPr>
              <w:instrText xml:space="preserve"> PAGEREF _Toc89350219 \h </w:instrText>
            </w:r>
            <w:r>
              <w:rPr>
                <w:noProof/>
                <w:webHidden/>
              </w:rPr>
            </w:r>
            <w:r>
              <w:rPr>
                <w:noProof/>
                <w:webHidden/>
              </w:rPr>
              <w:fldChar w:fldCharType="separate"/>
            </w:r>
            <w:r>
              <w:rPr>
                <w:noProof/>
                <w:webHidden/>
              </w:rPr>
              <w:t>51</w:t>
            </w:r>
            <w:r>
              <w:rPr>
                <w:noProof/>
                <w:webHidden/>
              </w:rPr>
              <w:fldChar w:fldCharType="end"/>
            </w:r>
          </w:hyperlink>
        </w:p>
        <w:p w14:paraId="4E375B00" w14:textId="55C23315" w:rsidR="003427AB" w:rsidRDefault="003427AB">
          <w:pPr>
            <w:pStyle w:val="TOC3"/>
            <w:tabs>
              <w:tab w:val="right" w:leader="dot" w:pos="10456"/>
            </w:tabs>
            <w:rPr>
              <w:rFonts w:eastAsiaTheme="minorEastAsia"/>
              <w:noProof/>
              <w:lang w:eastAsia="da-DK"/>
            </w:rPr>
          </w:pPr>
          <w:hyperlink w:anchor="_Toc89350220" w:history="1">
            <w:r w:rsidRPr="004221DF">
              <w:rPr>
                <w:rStyle w:val="Hyperlink"/>
                <w:noProof/>
              </w:rPr>
              <w:t>Login</w:t>
            </w:r>
            <w:r>
              <w:rPr>
                <w:noProof/>
                <w:webHidden/>
              </w:rPr>
              <w:tab/>
            </w:r>
            <w:r>
              <w:rPr>
                <w:noProof/>
                <w:webHidden/>
              </w:rPr>
              <w:fldChar w:fldCharType="begin"/>
            </w:r>
            <w:r>
              <w:rPr>
                <w:noProof/>
                <w:webHidden/>
              </w:rPr>
              <w:instrText xml:space="preserve"> PAGEREF _Toc89350220 \h </w:instrText>
            </w:r>
            <w:r>
              <w:rPr>
                <w:noProof/>
                <w:webHidden/>
              </w:rPr>
            </w:r>
            <w:r>
              <w:rPr>
                <w:noProof/>
                <w:webHidden/>
              </w:rPr>
              <w:fldChar w:fldCharType="separate"/>
            </w:r>
            <w:r>
              <w:rPr>
                <w:noProof/>
                <w:webHidden/>
              </w:rPr>
              <w:t>51</w:t>
            </w:r>
            <w:r>
              <w:rPr>
                <w:noProof/>
                <w:webHidden/>
              </w:rPr>
              <w:fldChar w:fldCharType="end"/>
            </w:r>
          </w:hyperlink>
        </w:p>
        <w:p w14:paraId="3CAAF1C2" w14:textId="74E1E504" w:rsidR="003427AB" w:rsidRDefault="003427AB">
          <w:pPr>
            <w:pStyle w:val="TOC3"/>
            <w:tabs>
              <w:tab w:val="right" w:leader="dot" w:pos="10456"/>
            </w:tabs>
            <w:rPr>
              <w:rFonts w:eastAsiaTheme="minorEastAsia"/>
              <w:noProof/>
              <w:lang w:eastAsia="da-DK"/>
            </w:rPr>
          </w:pPr>
          <w:hyperlink w:anchor="_Toc89350221" w:history="1">
            <w:r w:rsidRPr="004221DF">
              <w:rPr>
                <w:rStyle w:val="Hyperlink"/>
                <w:noProof/>
                <w:lang w:val="en-US"/>
              </w:rPr>
              <w:t>Credential</w:t>
            </w:r>
            <w:r>
              <w:rPr>
                <w:noProof/>
                <w:webHidden/>
              </w:rPr>
              <w:tab/>
            </w:r>
            <w:r>
              <w:rPr>
                <w:noProof/>
                <w:webHidden/>
              </w:rPr>
              <w:fldChar w:fldCharType="begin"/>
            </w:r>
            <w:r>
              <w:rPr>
                <w:noProof/>
                <w:webHidden/>
              </w:rPr>
              <w:instrText xml:space="preserve"> PAGEREF _Toc89350221 \h </w:instrText>
            </w:r>
            <w:r>
              <w:rPr>
                <w:noProof/>
                <w:webHidden/>
              </w:rPr>
            </w:r>
            <w:r>
              <w:rPr>
                <w:noProof/>
                <w:webHidden/>
              </w:rPr>
              <w:fldChar w:fldCharType="separate"/>
            </w:r>
            <w:r>
              <w:rPr>
                <w:noProof/>
                <w:webHidden/>
              </w:rPr>
              <w:t>51</w:t>
            </w:r>
            <w:r>
              <w:rPr>
                <w:noProof/>
                <w:webHidden/>
              </w:rPr>
              <w:fldChar w:fldCharType="end"/>
            </w:r>
          </w:hyperlink>
        </w:p>
        <w:p w14:paraId="05096264" w14:textId="446D1C38" w:rsidR="003427AB" w:rsidRDefault="003427AB">
          <w:pPr>
            <w:pStyle w:val="TOC3"/>
            <w:tabs>
              <w:tab w:val="right" w:leader="dot" w:pos="10456"/>
            </w:tabs>
            <w:rPr>
              <w:rFonts w:eastAsiaTheme="minorEastAsia"/>
              <w:noProof/>
              <w:lang w:eastAsia="da-DK"/>
            </w:rPr>
          </w:pPr>
          <w:hyperlink w:anchor="_Toc89350222" w:history="1">
            <w:r w:rsidRPr="004221DF">
              <w:rPr>
                <w:rStyle w:val="Hyperlink"/>
                <w:noProof/>
              </w:rPr>
              <w:t>User</w:t>
            </w:r>
            <w:r>
              <w:rPr>
                <w:noProof/>
                <w:webHidden/>
              </w:rPr>
              <w:tab/>
            </w:r>
            <w:r>
              <w:rPr>
                <w:noProof/>
                <w:webHidden/>
              </w:rPr>
              <w:fldChar w:fldCharType="begin"/>
            </w:r>
            <w:r>
              <w:rPr>
                <w:noProof/>
                <w:webHidden/>
              </w:rPr>
              <w:instrText xml:space="preserve"> PAGEREF _Toc89350222 \h </w:instrText>
            </w:r>
            <w:r>
              <w:rPr>
                <w:noProof/>
                <w:webHidden/>
              </w:rPr>
            </w:r>
            <w:r>
              <w:rPr>
                <w:noProof/>
                <w:webHidden/>
              </w:rPr>
              <w:fldChar w:fldCharType="separate"/>
            </w:r>
            <w:r>
              <w:rPr>
                <w:noProof/>
                <w:webHidden/>
              </w:rPr>
              <w:t>51</w:t>
            </w:r>
            <w:r>
              <w:rPr>
                <w:noProof/>
                <w:webHidden/>
              </w:rPr>
              <w:fldChar w:fldCharType="end"/>
            </w:r>
          </w:hyperlink>
        </w:p>
        <w:p w14:paraId="541051AC" w14:textId="5EBD353E" w:rsidR="003427AB" w:rsidRDefault="003427AB">
          <w:pPr>
            <w:pStyle w:val="TOC3"/>
            <w:tabs>
              <w:tab w:val="right" w:leader="dot" w:pos="10456"/>
            </w:tabs>
            <w:rPr>
              <w:rFonts w:eastAsiaTheme="minorEastAsia"/>
              <w:noProof/>
              <w:lang w:eastAsia="da-DK"/>
            </w:rPr>
          </w:pPr>
          <w:hyperlink w:anchor="_Toc89350223" w:history="1">
            <w:r w:rsidRPr="004221DF">
              <w:rPr>
                <w:rStyle w:val="Hyperlink"/>
                <w:noProof/>
              </w:rPr>
              <w:t>Brug af Login</w:t>
            </w:r>
            <w:r>
              <w:rPr>
                <w:noProof/>
                <w:webHidden/>
              </w:rPr>
              <w:tab/>
            </w:r>
            <w:r>
              <w:rPr>
                <w:noProof/>
                <w:webHidden/>
              </w:rPr>
              <w:fldChar w:fldCharType="begin"/>
            </w:r>
            <w:r>
              <w:rPr>
                <w:noProof/>
                <w:webHidden/>
              </w:rPr>
              <w:instrText xml:space="preserve"> PAGEREF _Toc89350223 \h </w:instrText>
            </w:r>
            <w:r>
              <w:rPr>
                <w:noProof/>
                <w:webHidden/>
              </w:rPr>
            </w:r>
            <w:r>
              <w:rPr>
                <w:noProof/>
                <w:webHidden/>
              </w:rPr>
              <w:fldChar w:fldCharType="separate"/>
            </w:r>
            <w:r>
              <w:rPr>
                <w:noProof/>
                <w:webHidden/>
              </w:rPr>
              <w:t>51</w:t>
            </w:r>
            <w:r>
              <w:rPr>
                <w:noProof/>
                <w:webHidden/>
              </w:rPr>
              <w:fldChar w:fldCharType="end"/>
            </w:r>
          </w:hyperlink>
        </w:p>
        <w:p w14:paraId="111A07EF" w14:textId="2C50DD92" w:rsidR="003427AB" w:rsidRDefault="003427AB">
          <w:pPr>
            <w:pStyle w:val="TOC3"/>
            <w:tabs>
              <w:tab w:val="right" w:leader="dot" w:pos="10456"/>
            </w:tabs>
            <w:rPr>
              <w:rFonts w:eastAsiaTheme="minorEastAsia"/>
              <w:noProof/>
              <w:lang w:eastAsia="da-DK"/>
            </w:rPr>
          </w:pPr>
          <w:hyperlink w:anchor="_Toc89350224" w:history="1">
            <w:r w:rsidRPr="004221DF">
              <w:rPr>
                <w:rStyle w:val="Hyperlink"/>
                <w:noProof/>
                <w:lang w:val="en-US"/>
              </w:rPr>
              <w:t>Use of credentials</w:t>
            </w:r>
            <w:r>
              <w:rPr>
                <w:noProof/>
                <w:webHidden/>
              </w:rPr>
              <w:tab/>
            </w:r>
            <w:r>
              <w:rPr>
                <w:noProof/>
                <w:webHidden/>
              </w:rPr>
              <w:fldChar w:fldCharType="begin"/>
            </w:r>
            <w:r>
              <w:rPr>
                <w:noProof/>
                <w:webHidden/>
              </w:rPr>
              <w:instrText xml:space="preserve"> PAGEREF _Toc89350224 \h </w:instrText>
            </w:r>
            <w:r>
              <w:rPr>
                <w:noProof/>
                <w:webHidden/>
              </w:rPr>
            </w:r>
            <w:r>
              <w:rPr>
                <w:noProof/>
                <w:webHidden/>
              </w:rPr>
              <w:fldChar w:fldCharType="separate"/>
            </w:r>
            <w:r>
              <w:rPr>
                <w:noProof/>
                <w:webHidden/>
              </w:rPr>
              <w:t>51</w:t>
            </w:r>
            <w:r>
              <w:rPr>
                <w:noProof/>
                <w:webHidden/>
              </w:rPr>
              <w:fldChar w:fldCharType="end"/>
            </w:r>
          </w:hyperlink>
        </w:p>
        <w:p w14:paraId="2EAF0423" w14:textId="5DDBDB87" w:rsidR="003427AB" w:rsidRDefault="003427AB">
          <w:pPr>
            <w:pStyle w:val="TOC3"/>
            <w:tabs>
              <w:tab w:val="right" w:leader="dot" w:pos="10456"/>
            </w:tabs>
            <w:rPr>
              <w:rFonts w:eastAsiaTheme="minorEastAsia"/>
              <w:noProof/>
              <w:lang w:eastAsia="da-DK"/>
            </w:rPr>
          </w:pPr>
          <w:hyperlink w:anchor="_Toc89350225" w:history="1">
            <w:r w:rsidRPr="004221DF">
              <w:rPr>
                <w:rStyle w:val="Hyperlink"/>
                <w:noProof/>
                <w:lang w:val="en-US"/>
              </w:rPr>
              <w:t>Gruppe login &amp; individual DataBase User.</w:t>
            </w:r>
            <w:r>
              <w:rPr>
                <w:noProof/>
                <w:webHidden/>
              </w:rPr>
              <w:tab/>
            </w:r>
            <w:r>
              <w:rPr>
                <w:noProof/>
                <w:webHidden/>
              </w:rPr>
              <w:fldChar w:fldCharType="begin"/>
            </w:r>
            <w:r>
              <w:rPr>
                <w:noProof/>
                <w:webHidden/>
              </w:rPr>
              <w:instrText xml:space="preserve"> PAGEREF _Toc89350225 \h </w:instrText>
            </w:r>
            <w:r>
              <w:rPr>
                <w:noProof/>
                <w:webHidden/>
              </w:rPr>
            </w:r>
            <w:r>
              <w:rPr>
                <w:noProof/>
                <w:webHidden/>
              </w:rPr>
              <w:fldChar w:fldCharType="separate"/>
            </w:r>
            <w:r>
              <w:rPr>
                <w:noProof/>
                <w:webHidden/>
              </w:rPr>
              <w:t>51</w:t>
            </w:r>
            <w:r>
              <w:rPr>
                <w:noProof/>
                <w:webHidden/>
              </w:rPr>
              <w:fldChar w:fldCharType="end"/>
            </w:r>
          </w:hyperlink>
        </w:p>
        <w:p w14:paraId="0B3E81EB" w14:textId="2884C8E0" w:rsidR="003427AB" w:rsidRDefault="003427AB">
          <w:pPr>
            <w:pStyle w:val="TOC1"/>
            <w:tabs>
              <w:tab w:val="right" w:leader="dot" w:pos="10456"/>
            </w:tabs>
            <w:rPr>
              <w:rFonts w:eastAsiaTheme="minorEastAsia"/>
              <w:noProof/>
              <w:lang w:eastAsia="da-DK"/>
            </w:rPr>
          </w:pPr>
          <w:hyperlink w:anchor="_Toc89350226" w:history="1">
            <w:r w:rsidRPr="004221DF">
              <w:rPr>
                <w:rStyle w:val="Hyperlink"/>
                <w:noProof/>
              </w:rPr>
              <w:t>Analyse af server</w:t>
            </w:r>
            <w:r>
              <w:rPr>
                <w:noProof/>
                <w:webHidden/>
              </w:rPr>
              <w:tab/>
            </w:r>
            <w:r>
              <w:rPr>
                <w:noProof/>
                <w:webHidden/>
              </w:rPr>
              <w:fldChar w:fldCharType="begin"/>
            </w:r>
            <w:r>
              <w:rPr>
                <w:noProof/>
                <w:webHidden/>
              </w:rPr>
              <w:instrText xml:space="preserve"> PAGEREF _Toc89350226 \h </w:instrText>
            </w:r>
            <w:r>
              <w:rPr>
                <w:noProof/>
                <w:webHidden/>
              </w:rPr>
            </w:r>
            <w:r>
              <w:rPr>
                <w:noProof/>
                <w:webHidden/>
              </w:rPr>
              <w:fldChar w:fldCharType="separate"/>
            </w:r>
            <w:r>
              <w:rPr>
                <w:noProof/>
                <w:webHidden/>
              </w:rPr>
              <w:t>52</w:t>
            </w:r>
            <w:r>
              <w:rPr>
                <w:noProof/>
                <w:webHidden/>
              </w:rPr>
              <w:fldChar w:fldCharType="end"/>
            </w:r>
          </w:hyperlink>
        </w:p>
        <w:p w14:paraId="780AC79E" w14:textId="6626BE31" w:rsidR="003427AB" w:rsidRDefault="003427AB">
          <w:pPr>
            <w:pStyle w:val="TOC2"/>
            <w:tabs>
              <w:tab w:val="right" w:leader="dot" w:pos="10456"/>
            </w:tabs>
            <w:rPr>
              <w:rFonts w:eastAsiaTheme="minorEastAsia"/>
              <w:noProof/>
              <w:lang w:eastAsia="da-DK"/>
            </w:rPr>
          </w:pPr>
          <w:hyperlink w:anchor="_Toc89350227" w:history="1">
            <w:r w:rsidRPr="004221DF">
              <w:rPr>
                <w:rStyle w:val="Hyperlink"/>
                <w:noProof/>
              </w:rPr>
              <w:t>PSTOOLS</w:t>
            </w:r>
            <w:r>
              <w:rPr>
                <w:noProof/>
                <w:webHidden/>
              </w:rPr>
              <w:tab/>
            </w:r>
            <w:r>
              <w:rPr>
                <w:noProof/>
                <w:webHidden/>
              </w:rPr>
              <w:fldChar w:fldCharType="begin"/>
            </w:r>
            <w:r>
              <w:rPr>
                <w:noProof/>
                <w:webHidden/>
              </w:rPr>
              <w:instrText xml:space="preserve"> PAGEREF _Toc89350227 \h </w:instrText>
            </w:r>
            <w:r>
              <w:rPr>
                <w:noProof/>
                <w:webHidden/>
              </w:rPr>
            </w:r>
            <w:r>
              <w:rPr>
                <w:noProof/>
                <w:webHidden/>
              </w:rPr>
              <w:fldChar w:fldCharType="separate"/>
            </w:r>
            <w:r>
              <w:rPr>
                <w:noProof/>
                <w:webHidden/>
              </w:rPr>
              <w:t>52</w:t>
            </w:r>
            <w:r>
              <w:rPr>
                <w:noProof/>
                <w:webHidden/>
              </w:rPr>
              <w:fldChar w:fldCharType="end"/>
            </w:r>
          </w:hyperlink>
        </w:p>
        <w:p w14:paraId="509901E4" w14:textId="3A613005" w:rsidR="003427AB" w:rsidRDefault="003427AB">
          <w:pPr>
            <w:pStyle w:val="TOC1"/>
            <w:tabs>
              <w:tab w:val="right" w:leader="dot" w:pos="10456"/>
            </w:tabs>
            <w:rPr>
              <w:rFonts w:eastAsiaTheme="minorEastAsia"/>
              <w:noProof/>
              <w:lang w:eastAsia="da-DK"/>
            </w:rPr>
          </w:pPr>
          <w:hyperlink w:anchor="_Toc89350228" w:history="1">
            <w:r w:rsidRPr="004221DF">
              <w:rPr>
                <w:rStyle w:val="Hyperlink"/>
                <w:noProof/>
              </w:rPr>
              <w:t>Check_MK Serverovervågning</w:t>
            </w:r>
            <w:r>
              <w:rPr>
                <w:noProof/>
                <w:webHidden/>
              </w:rPr>
              <w:tab/>
            </w:r>
            <w:r>
              <w:rPr>
                <w:noProof/>
                <w:webHidden/>
              </w:rPr>
              <w:fldChar w:fldCharType="begin"/>
            </w:r>
            <w:r>
              <w:rPr>
                <w:noProof/>
                <w:webHidden/>
              </w:rPr>
              <w:instrText xml:space="preserve"> PAGEREF _Toc89350228 \h </w:instrText>
            </w:r>
            <w:r>
              <w:rPr>
                <w:noProof/>
                <w:webHidden/>
              </w:rPr>
            </w:r>
            <w:r>
              <w:rPr>
                <w:noProof/>
                <w:webHidden/>
              </w:rPr>
              <w:fldChar w:fldCharType="separate"/>
            </w:r>
            <w:r>
              <w:rPr>
                <w:noProof/>
                <w:webHidden/>
              </w:rPr>
              <w:t>53</w:t>
            </w:r>
            <w:r>
              <w:rPr>
                <w:noProof/>
                <w:webHidden/>
              </w:rPr>
              <w:fldChar w:fldCharType="end"/>
            </w:r>
          </w:hyperlink>
        </w:p>
        <w:p w14:paraId="18EA6DA9" w14:textId="7895F47C" w:rsidR="003427AB" w:rsidRDefault="003427AB">
          <w:pPr>
            <w:pStyle w:val="TOC2"/>
            <w:tabs>
              <w:tab w:val="right" w:leader="dot" w:pos="10456"/>
            </w:tabs>
            <w:rPr>
              <w:rFonts w:eastAsiaTheme="minorEastAsia"/>
              <w:noProof/>
              <w:lang w:eastAsia="da-DK"/>
            </w:rPr>
          </w:pPr>
          <w:hyperlink w:anchor="_Toc89350229" w:history="1">
            <w:r w:rsidRPr="004221DF">
              <w:rPr>
                <w:rStyle w:val="Hyperlink"/>
                <w:noProof/>
              </w:rPr>
              <w:t>Check_MK Klient til Server og Registrering I Check_MK</w:t>
            </w:r>
            <w:r>
              <w:rPr>
                <w:noProof/>
                <w:webHidden/>
              </w:rPr>
              <w:tab/>
            </w:r>
            <w:r>
              <w:rPr>
                <w:noProof/>
                <w:webHidden/>
              </w:rPr>
              <w:fldChar w:fldCharType="begin"/>
            </w:r>
            <w:r>
              <w:rPr>
                <w:noProof/>
                <w:webHidden/>
              </w:rPr>
              <w:instrText xml:space="preserve"> PAGEREF _Toc89350229 \h </w:instrText>
            </w:r>
            <w:r>
              <w:rPr>
                <w:noProof/>
                <w:webHidden/>
              </w:rPr>
            </w:r>
            <w:r>
              <w:rPr>
                <w:noProof/>
                <w:webHidden/>
              </w:rPr>
              <w:fldChar w:fldCharType="separate"/>
            </w:r>
            <w:r>
              <w:rPr>
                <w:noProof/>
                <w:webHidden/>
              </w:rPr>
              <w:t>53</w:t>
            </w:r>
            <w:r>
              <w:rPr>
                <w:noProof/>
                <w:webHidden/>
              </w:rPr>
              <w:fldChar w:fldCharType="end"/>
            </w:r>
          </w:hyperlink>
        </w:p>
        <w:p w14:paraId="747D9A19" w14:textId="4986920E" w:rsidR="003427AB" w:rsidRDefault="003427AB">
          <w:pPr>
            <w:pStyle w:val="TOC2"/>
            <w:tabs>
              <w:tab w:val="right" w:leader="dot" w:pos="10456"/>
            </w:tabs>
            <w:rPr>
              <w:rFonts w:eastAsiaTheme="minorEastAsia"/>
              <w:noProof/>
              <w:lang w:eastAsia="da-DK"/>
            </w:rPr>
          </w:pPr>
          <w:hyperlink w:anchor="_Toc89350230" w:history="1">
            <w:r w:rsidRPr="004221DF">
              <w:rPr>
                <w:rStyle w:val="Hyperlink"/>
                <w:noProof/>
                <w:lang w:val="en-US"/>
              </w:rPr>
              <w:t>Check_MK Overvågning</w:t>
            </w:r>
            <w:r>
              <w:rPr>
                <w:noProof/>
                <w:webHidden/>
              </w:rPr>
              <w:tab/>
            </w:r>
            <w:r>
              <w:rPr>
                <w:noProof/>
                <w:webHidden/>
              </w:rPr>
              <w:fldChar w:fldCharType="begin"/>
            </w:r>
            <w:r>
              <w:rPr>
                <w:noProof/>
                <w:webHidden/>
              </w:rPr>
              <w:instrText xml:space="preserve"> PAGEREF _Toc89350230 \h </w:instrText>
            </w:r>
            <w:r>
              <w:rPr>
                <w:noProof/>
                <w:webHidden/>
              </w:rPr>
            </w:r>
            <w:r>
              <w:rPr>
                <w:noProof/>
                <w:webHidden/>
              </w:rPr>
              <w:fldChar w:fldCharType="separate"/>
            </w:r>
            <w:r>
              <w:rPr>
                <w:noProof/>
                <w:webHidden/>
              </w:rPr>
              <w:t>54</w:t>
            </w:r>
            <w:r>
              <w:rPr>
                <w:noProof/>
                <w:webHidden/>
              </w:rPr>
              <w:fldChar w:fldCharType="end"/>
            </w:r>
          </w:hyperlink>
        </w:p>
        <w:p w14:paraId="118DA9A5" w14:textId="491EF654" w:rsidR="003427AB" w:rsidRDefault="003427AB">
          <w:pPr>
            <w:pStyle w:val="TOC3"/>
            <w:tabs>
              <w:tab w:val="right" w:leader="dot" w:pos="10456"/>
            </w:tabs>
            <w:rPr>
              <w:rFonts w:eastAsiaTheme="minorEastAsia"/>
              <w:noProof/>
              <w:lang w:eastAsia="da-DK"/>
            </w:rPr>
          </w:pPr>
          <w:hyperlink w:anchor="_Toc89350231" w:history="1">
            <w:r w:rsidRPr="004221DF">
              <w:rPr>
                <w:rStyle w:val="Hyperlink"/>
                <w:noProof/>
              </w:rPr>
              <w:t>Typiske Alarmer</w:t>
            </w:r>
            <w:r>
              <w:rPr>
                <w:noProof/>
                <w:webHidden/>
              </w:rPr>
              <w:tab/>
            </w:r>
            <w:r>
              <w:rPr>
                <w:noProof/>
                <w:webHidden/>
              </w:rPr>
              <w:fldChar w:fldCharType="begin"/>
            </w:r>
            <w:r>
              <w:rPr>
                <w:noProof/>
                <w:webHidden/>
              </w:rPr>
              <w:instrText xml:space="preserve"> PAGEREF _Toc89350231 \h </w:instrText>
            </w:r>
            <w:r>
              <w:rPr>
                <w:noProof/>
                <w:webHidden/>
              </w:rPr>
            </w:r>
            <w:r>
              <w:rPr>
                <w:noProof/>
                <w:webHidden/>
              </w:rPr>
              <w:fldChar w:fldCharType="separate"/>
            </w:r>
            <w:r>
              <w:rPr>
                <w:noProof/>
                <w:webHidden/>
              </w:rPr>
              <w:t>54</w:t>
            </w:r>
            <w:r>
              <w:rPr>
                <w:noProof/>
                <w:webHidden/>
              </w:rPr>
              <w:fldChar w:fldCharType="end"/>
            </w:r>
          </w:hyperlink>
        </w:p>
        <w:p w14:paraId="02B1DC76" w14:textId="6A64385B" w:rsidR="003427AB" w:rsidRDefault="003427AB">
          <w:pPr>
            <w:pStyle w:val="TOC1"/>
            <w:tabs>
              <w:tab w:val="right" w:leader="dot" w:pos="10456"/>
            </w:tabs>
            <w:rPr>
              <w:rFonts w:eastAsiaTheme="minorEastAsia"/>
              <w:noProof/>
              <w:lang w:eastAsia="da-DK"/>
            </w:rPr>
          </w:pPr>
          <w:hyperlink w:anchor="_Toc89350232" w:history="1">
            <w:r w:rsidRPr="004221DF">
              <w:rPr>
                <w:rStyle w:val="Hyperlink"/>
                <w:noProof/>
              </w:rPr>
              <w:t>SQL Funktioner</w:t>
            </w:r>
            <w:r>
              <w:rPr>
                <w:noProof/>
                <w:webHidden/>
              </w:rPr>
              <w:tab/>
            </w:r>
            <w:r>
              <w:rPr>
                <w:noProof/>
                <w:webHidden/>
              </w:rPr>
              <w:fldChar w:fldCharType="begin"/>
            </w:r>
            <w:r>
              <w:rPr>
                <w:noProof/>
                <w:webHidden/>
              </w:rPr>
              <w:instrText xml:space="preserve"> PAGEREF _Toc89350232 \h </w:instrText>
            </w:r>
            <w:r>
              <w:rPr>
                <w:noProof/>
                <w:webHidden/>
              </w:rPr>
            </w:r>
            <w:r>
              <w:rPr>
                <w:noProof/>
                <w:webHidden/>
              </w:rPr>
              <w:fldChar w:fldCharType="separate"/>
            </w:r>
            <w:r>
              <w:rPr>
                <w:noProof/>
                <w:webHidden/>
              </w:rPr>
              <w:t>56</w:t>
            </w:r>
            <w:r>
              <w:rPr>
                <w:noProof/>
                <w:webHidden/>
              </w:rPr>
              <w:fldChar w:fldCharType="end"/>
            </w:r>
          </w:hyperlink>
        </w:p>
        <w:p w14:paraId="7C635336" w14:textId="6A27606B" w:rsidR="003427AB" w:rsidRDefault="003427AB">
          <w:pPr>
            <w:pStyle w:val="TOC2"/>
            <w:tabs>
              <w:tab w:val="right" w:leader="dot" w:pos="10456"/>
            </w:tabs>
            <w:rPr>
              <w:rFonts w:eastAsiaTheme="minorEastAsia"/>
              <w:noProof/>
              <w:lang w:eastAsia="da-DK"/>
            </w:rPr>
          </w:pPr>
          <w:hyperlink w:anchor="_Toc89350233" w:history="1">
            <w:r w:rsidRPr="004221DF">
              <w:rPr>
                <w:rStyle w:val="Hyperlink"/>
                <w:noProof/>
              </w:rPr>
              <w:t>Log Check / Syslog-Analyse</w:t>
            </w:r>
            <w:r>
              <w:rPr>
                <w:noProof/>
                <w:webHidden/>
              </w:rPr>
              <w:tab/>
            </w:r>
            <w:r>
              <w:rPr>
                <w:noProof/>
                <w:webHidden/>
              </w:rPr>
              <w:fldChar w:fldCharType="begin"/>
            </w:r>
            <w:r>
              <w:rPr>
                <w:noProof/>
                <w:webHidden/>
              </w:rPr>
              <w:instrText xml:space="preserve"> PAGEREF _Toc89350233 \h </w:instrText>
            </w:r>
            <w:r>
              <w:rPr>
                <w:noProof/>
                <w:webHidden/>
              </w:rPr>
            </w:r>
            <w:r>
              <w:rPr>
                <w:noProof/>
                <w:webHidden/>
              </w:rPr>
              <w:fldChar w:fldCharType="separate"/>
            </w:r>
            <w:r>
              <w:rPr>
                <w:noProof/>
                <w:webHidden/>
              </w:rPr>
              <w:t>56</w:t>
            </w:r>
            <w:r>
              <w:rPr>
                <w:noProof/>
                <w:webHidden/>
              </w:rPr>
              <w:fldChar w:fldCharType="end"/>
            </w:r>
          </w:hyperlink>
        </w:p>
        <w:p w14:paraId="097C2F3E" w14:textId="7D66B19E" w:rsidR="003427AB" w:rsidRDefault="003427AB">
          <w:pPr>
            <w:pStyle w:val="TOC3"/>
            <w:tabs>
              <w:tab w:val="right" w:leader="dot" w:pos="10456"/>
            </w:tabs>
            <w:rPr>
              <w:rFonts w:eastAsiaTheme="minorEastAsia"/>
              <w:noProof/>
              <w:lang w:eastAsia="da-DK"/>
            </w:rPr>
          </w:pPr>
          <w:hyperlink w:anchor="_Toc89350234" w:history="1">
            <w:r w:rsidRPr="004221DF">
              <w:rPr>
                <w:rStyle w:val="Hyperlink"/>
                <w:noProof/>
              </w:rPr>
              <w:t>Adgang til Syslog</w:t>
            </w:r>
            <w:r>
              <w:rPr>
                <w:noProof/>
                <w:webHidden/>
              </w:rPr>
              <w:tab/>
            </w:r>
            <w:r>
              <w:rPr>
                <w:noProof/>
                <w:webHidden/>
              </w:rPr>
              <w:fldChar w:fldCharType="begin"/>
            </w:r>
            <w:r>
              <w:rPr>
                <w:noProof/>
                <w:webHidden/>
              </w:rPr>
              <w:instrText xml:space="preserve"> PAGEREF _Toc89350234 \h </w:instrText>
            </w:r>
            <w:r>
              <w:rPr>
                <w:noProof/>
                <w:webHidden/>
              </w:rPr>
            </w:r>
            <w:r>
              <w:rPr>
                <w:noProof/>
                <w:webHidden/>
              </w:rPr>
              <w:fldChar w:fldCharType="separate"/>
            </w:r>
            <w:r>
              <w:rPr>
                <w:noProof/>
                <w:webHidden/>
              </w:rPr>
              <w:t>56</w:t>
            </w:r>
            <w:r>
              <w:rPr>
                <w:noProof/>
                <w:webHidden/>
              </w:rPr>
              <w:fldChar w:fldCharType="end"/>
            </w:r>
          </w:hyperlink>
        </w:p>
        <w:p w14:paraId="7C2D01DC" w14:textId="0F650D1D" w:rsidR="003427AB" w:rsidRDefault="003427AB">
          <w:pPr>
            <w:pStyle w:val="TOC2"/>
            <w:tabs>
              <w:tab w:val="right" w:leader="dot" w:pos="10456"/>
            </w:tabs>
            <w:rPr>
              <w:rFonts w:eastAsiaTheme="minorEastAsia"/>
              <w:noProof/>
              <w:lang w:eastAsia="da-DK"/>
            </w:rPr>
          </w:pPr>
          <w:hyperlink w:anchor="_Toc89350235" w:history="1">
            <w:r w:rsidRPr="004221DF">
              <w:rPr>
                <w:rStyle w:val="Hyperlink"/>
                <w:noProof/>
              </w:rPr>
              <w:t>Auditing / Logning på MSSQL Server</w:t>
            </w:r>
            <w:r>
              <w:rPr>
                <w:noProof/>
                <w:webHidden/>
              </w:rPr>
              <w:tab/>
            </w:r>
            <w:r>
              <w:rPr>
                <w:noProof/>
                <w:webHidden/>
              </w:rPr>
              <w:fldChar w:fldCharType="begin"/>
            </w:r>
            <w:r>
              <w:rPr>
                <w:noProof/>
                <w:webHidden/>
              </w:rPr>
              <w:instrText xml:space="preserve"> PAGEREF _Toc89350235 \h </w:instrText>
            </w:r>
            <w:r>
              <w:rPr>
                <w:noProof/>
                <w:webHidden/>
              </w:rPr>
            </w:r>
            <w:r>
              <w:rPr>
                <w:noProof/>
                <w:webHidden/>
              </w:rPr>
              <w:fldChar w:fldCharType="separate"/>
            </w:r>
            <w:r>
              <w:rPr>
                <w:noProof/>
                <w:webHidden/>
              </w:rPr>
              <w:t>59</w:t>
            </w:r>
            <w:r>
              <w:rPr>
                <w:noProof/>
                <w:webHidden/>
              </w:rPr>
              <w:fldChar w:fldCharType="end"/>
            </w:r>
          </w:hyperlink>
        </w:p>
        <w:p w14:paraId="65AD58CB" w14:textId="7257639E" w:rsidR="003427AB" w:rsidRDefault="003427AB">
          <w:pPr>
            <w:pStyle w:val="TOC3"/>
            <w:tabs>
              <w:tab w:val="right" w:leader="dot" w:pos="10456"/>
            </w:tabs>
            <w:rPr>
              <w:rFonts w:eastAsiaTheme="minorEastAsia"/>
              <w:noProof/>
              <w:lang w:eastAsia="da-DK"/>
            </w:rPr>
          </w:pPr>
          <w:hyperlink w:anchor="_Toc89350236" w:history="1">
            <w:r w:rsidRPr="004221DF">
              <w:rPr>
                <w:rStyle w:val="Hyperlink"/>
                <w:noProof/>
              </w:rPr>
              <w:t>MSSQLer her i SDS:</w:t>
            </w:r>
            <w:r>
              <w:rPr>
                <w:noProof/>
                <w:webHidden/>
              </w:rPr>
              <w:tab/>
            </w:r>
            <w:r>
              <w:rPr>
                <w:noProof/>
                <w:webHidden/>
              </w:rPr>
              <w:fldChar w:fldCharType="begin"/>
            </w:r>
            <w:r>
              <w:rPr>
                <w:noProof/>
                <w:webHidden/>
              </w:rPr>
              <w:instrText xml:space="preserve"> PAGEREF _Toc89350236 \h </w:instrText>
            </w:r>
            <w:r>
              <w:rPr>
                <w:noProof/>
                <w:webHidden/>
              </w:rPr>
            </w:r>
            <w:r>
              <w:rPr>
                <w:noProof/>
                <w:webHidden/>
              </w:rPr>
              <w:fldChar w:fldCharType="separate"/>
            </w:r>
            <w:r>
              <w:rPr>
                <w:noProof/>
                <w:webHidden/>
              </w:rPr>
              <w:t>59</w:t>
            </w:r>
            <w:r>
              <w:rPr>
                <w:noProof/>
                <w:webHidden/>
              </w:rPr>
              <w:fldChar w:fldCharType="end"/>
            </w:r>
          </w:hyperlink>
        </w:p>
        <w:p w14:paraId="463457F6" w14:textId="03E43963" w:rsidR="003427AB" w:rsidRDefault="003427AB">
          <w:pPr>
            <w:pStyle w:val="TOC2"/>
            <w:tabs>
              <w:tab w:val="right" w:leader="dot" w:pos="10456"/>
            </w:tabs>
            <w:rPr>
              <w:rFonts w:eastAsiaTheme="minorEastAsia"/>
              <w:noProof/>
              <w:lang w:eastAsia="da-DK"/>
            </w:rPr>
          </w:pPr>
          <w:hyperlink w:anchor="_Toc89350237" w:history="1">
            <w:r w:rsidRPr="004221DF">
              <w:rPr>
                <w:rStyle w:val="Hyperlink"/>
                <w:noProof/>
              </w:rPr>
              <w:t>Kontaktpersoner:</w:t>
            </w:r>
            <w:r>
              <w:rPr>
                <w:noProof/>
                <w:webHidden/>
              </w:rPr>
              <w:tab/>
            </w:r>
            <w:r>
              <w:rPr>
                <w:noProof/>
                <w:webHidden/>
              </w:rPr>
              <w:fldChar w:fldCharType="begin"/>
            </w:r>
            <w:r>
              <w:rPr>
                <w:noProof/>
                <w:webHidden/>
              </w:rPr>
              <w:instrText xml:space="preserve"> PAGEREF _Toc89350237 \h </w:instrText>
            </w:r>
            <w:r>
              <w:rPr>
                <w:noProof/>
                <w:webHidden/>
              </w:rPr>
            </w:r>
            <w:r>
              <w:rPr>
                <w:noProof/>
                <w:webHidden/>
              </w:rPr>
              <w:fldChar w:fldCharType="separate"/>
            </w:r>
            <w:r>
              <w:rPr>
                <w:noProof/>
                <w:webHidden/>
              </w:rPr>
              <w:t>60</w:t>
            </w:r>
            <w:r>
              <w:rPr>
                <w:noProof/>
                <w:webHidden/>
              </w:rPr>
              <w:fldChar w:fldCharType="end"/>
            </w:r>
          </w:hyperlink>
        </w:p>
        <w:p w14:paraId="611F47A4" w14:textId="04278ADD" w:rsidR="003427AB" w:rsidRDefault="003427AB">
          <w:pPr>
            <w:pStyle w:val="TOC2"/>
            <w:tabs>
              <w:tab w:val="right" w:leader="dot" w:pos="10456"/>
            </w:tabs>
            <w:rPr>
              <w:rFonts w:eastAsiaTheme="minorEastAsia"/>
              <w:noProof/>
              <w:lang w:eastAsia="da-DK"/>
            </w:rPr>
          </w:pPr>
          <w:hyperlink w:anchor="_Toc89350238" w:history="1">
            <w:r w:rsidRPr="004221DF">
              <w:rPr>
                <w:rStyle w:val="Hyperlink"/>
                <w:noProof/>
              </w:rPr>
              <w:t>Licenser</w:t>
            </w:r>
            <w:r>
              <w:rPr>
                <w:noProof/>
                <w:webHidden/>
              </w:rPr>
              <w:tab/>
            </w:r>
            <w:r>
              <w:rPr>
                <w:noProof/>
                <w:webHidden/>
              </w:rPr>
              <w:fldChar w:fldCharType="begin"/>
            </w:r>
            <w:r>
              <w:rPr>
                <w:noProof/>
                <w:webHidden/>
              </w:rPr>
              <w:instrText xml:space="preserve"> PAGEREF _Toc89350238 \h </w:instrText>
            </w:r>
            <w:r>
              <w:rPr>
                <w:noProof/>
                <w:webHidden/>
              </w:rPr>
            </w:r>
            <w:r>
              <w:rPr>
                <w:noProof/>
                <w:webHidden/>
              </w:rPr>
              <w:fldChar w:fldCharType="separate"/>
            </w:r>
            <w:r>
              <w:rPr>
                <w:noProof/>
                <w:webHidden/>
              </w:rPr>
              <w:t>64</w:t>
            </w:r>
            <w:r>
              <w:rPr>
                <w:noProof/>
                <w:webHidden/>
              </w:rPr>
              <w:fldChar w:fldCharType="end"/>
            </w:r>
          </w:hyperlink>
        </w:p>
        <w:p w14:paraId="080C3F2A" w14:textId="6461036A" w:rsidR="003427AB" w:rsidRDefault="003427AB">
          <w:pPr>
            <w:pStyle w:val="TOC3"/>
            <w:tabs>
              <w:tab w:val="right" w:leader="dot" w:pos="10456"/>
            </w:tabs>
            <w:rPr>
              <w:rFonts w:eastAsiaTheme="minorEastAsia"/>
              <w:noProof/>
              <w:lang w:eastAsia="da-DK"/>
            </w:rPr>
          </w:pPr>
          <w:hyperlink w:anchor="_Toc89350239" w:history="1">
            <w:r w:rsidRPr="004221DF">
              <w:rPr>
                <w:rStyle w:val="Hyperlink"/>
                <w:noProof/>
              </w:rPr>
              <w:t>Indkøb</w:t>
            </w:r>
            <w:r>
              <w:rPr>
                <w:noProof/>
                <w:webHidden/>
              </w:rPr>
              <w:tab/>
            </w:r>
            <w:r>
              <w:rPr>
                <w:noProof/>
                <w:webHidden/>
              </w:rPr>
              <w:fldChar w:fldCharType="begin"/>
            </w:r>
            <w:r>
              <w:rPr>
                <w:noProof/>
                <w:webHidden/>
              </w:rPr>
              <w:instrText xml:space="preserve"> PAGEREF _Toc89350239 \h </w:instrText>
            </w:r>
            <w:r>
              <w:rPr>
                <w:noProof/>
                <w:webHidden/>
              </w:rPr>
            </w:r>
            <w:r>
              <w:rPr>
                <w:noProof/>
                <w:webHidden/>
              </w:rPr>
              <w:fldChar w:fldCharType="separate"/>
            </w:r>
            <w:r>
              <w:rPr>
                <w:noProof/>
                <w:webHidden/>
              </w:rPr>
              <w:t>64</w:t>
            </w:r>
            <w:r>
              <w:rPr>
                <w:noProof/>
                <w:webHidden/>
              </w:rPr>
              <w:fldChar w:fldCharType="end"/>
            </w:r>
          </w:hyperlink>
        </w:p>
        <w:p w14:paraId="58DFE6E7" w14:textId="6E798529" w:rsidR="003427AB" w:rsidRDefault="003427AB">
          <w:pPr>
            <w:pStyle w:val="TOC3"/>
            <w:tabs>
              <w:tab w:val="right" w:leader="dot" w:pos="10456"/>
            </w:tabs>
            <w:rPr>
              <w:rFonts w:eastAsiaTheme="minorEastAsia"/>
              <w:noProof/>
              <w:lang w:eastAsia="da-DK"/>
            </w:rPr>
          </w:pPr>
          <w:hyperlink w:anchor="_Toc89350240" w:history="1">
            <w:r w:rsidRPr="004221DF">
              <w:rPr>
                <w:rStyle w:val="Hyperlink"/>
                <w:noProof/>
              </w:rPr>
              <w:t>Core Licenser</w:t>
            </w:r>
            <w:r>
              <w:rPr>
                <w:noProof/>
                <w:webHidden/>
              </w:rPr>
              <w:tab/>
            </w:r>
            <w:r>
              <w:rPr>
                <w:noProof/>
                <w:webHidden/>
              </w:rPr>
              <w:fldChar w:fldCharType="begin"/>
            </w:r>
            <w:r>
              <w:rPr>
                <w:noProof/>
                <w:webHidden/>
              </w:rPr>
              <w:instrText xml:space="preserve"> PAGEREF _Toc89350240 \h </w:instrText>
            </w:r>
            <w:r>
              <w:rPr>
                <w:noProof/>
                <w:webHidden/>
              </w:rPr>
            </w:r>
            <w:r>
              <w:rPr>
                <w:noProof/>
                <w:webHidden/>
              </w:rPr>
              <w:fldChar w:fldCharType="separate"/>
            </w:r>
            <w:r>
              <w:rPr>
                <w:noProof/>
                <w:webHidden/>
              </w:rPr>
              <w:t>64</w:t>
            </w:r>
            <w:r>
              <w:rPr>
                <w:noProof/>
                <w:webHidden/>
              </w:rPr>
              <w:fldChar w:fldCharType="end"/>
            </w:r>
          </w:hyperlink>
        </w:p>
        <w:p w14:paraId="20AA120C" w14:textId="68EC60EA" w:rsidR="003427AB" w:rsidRDefault="003427AB">
          <w:pPr>
            <w:pStyle w:val="TOC3"/>
            <w:tabs>
              <w:tab w:val="right" w:leader="dot" w:pos="10456"/>
            </w:tabs>
            <w:rPr>
              <w:rFonts w:eastAsiaTheme="minorEastAsia"/>
              <w:noProof/>
              <w:lang w:eastAsia="da-DK"/>
            </w:rPr>
          </w:pPr>
          <w:hyperlink w:anchor="_Toc89350241" w:history="1">
            <w:r w:rsidRPr="004221DF">
              <w:rPr>
                <w:rStyle w:val="Hyperlink"/>
                <w:noProof/>
              </w:rPr>
              <w:t>Licensierede Produktions servere, MSDN TEST Servere</w:t>
            </w:r>
            <w:r>
              <w:rPr>
                <w:noProof/>
                <w:webHidden/>
              </w:rPr>
              <w:tab/>
            </w:r>
            <w:r>
              <w:rPr>
                <w:noProof/>
                <w:webHidden/>
              </w:rPr>
              <w:fldChar w:fldCharType="begin"/>
            </w:r>
            <w:r>
              <w:rPr>
                <w:noProof/>
                <w:webHidden/>
              </w:rPr>
              <w:instrText xml:space="preserve"> PAGEREF _Toc89350241 \h </w:instrText>
            </w:r>
            <w:r>
              <w:rPr>
                <w:noProof/>
                <w:webHidden/>
              </w:rPr>
            </w:r>
            <w:r>
              <w:rPr>
                <w:noProof/>
                <w:webHidden/>
              </w:rPr>
              <w:fldChar w:fldCharType="separate"/>
            </w:r>
            <w:r>
              <w:rPr>
                <w:noProof/>
                <w:webHidden/>
              </w:rPr>
              <w:t>64</w:t>
            </w:r>
            <w:r>
              <w:rPr>
                <w:noProof/>
                <w:webHidden/>
              </w:rPr>
              <w:fldChar w:fldCharType="end"/>
            </w:r>
          </w:hyperlink>
        </w:p>
        <w:p w14:paraId="37831FF1" w14:textId="0794E517" w:rsidR="003427AB" w:rsidRDefault="003427AB">
          <w:pPr>
            <w:pStyle w:val="TOC2"/>
            <w:tabs>
              <w:tab w:val="right" w:leader="dot" w:pos="10456"/>
            </w:tabs>
            <w:rPr>
              <w:rFonts w:eastAsiaTheme="minorEastAsia"/>
              <w:noProof/>
              <w:lang w:eastAsia="da-DK"/>
            </w:rPr>
          </w:pPr>
          <w:hyperlink w:anchor="_Toc89350242" w:history="1">
            <w:r w:rsidRPr="004221DF">
              <w:rPr>
                <w:rStyle w:val="Hyperlink"/>
                <w:noProof/>
              </w:rPr>
              <w:t>Leverandør / Support.</w:t>
            </w:r>
            <w:r>
              <w:rPr>
                <w:noProof/>
                <w:webHidden/>
              </w:rPr>
              <w:tab/>
            </w:r>
            <w:r>
              <w:rPr>
                <w:noProof/>
                <w:webHidden/>
              </w:rPr>
              <w:fldChar w:fldCharType="begin"/>
            </w:r>
            <w:r>
              <w:rPr>
                <w:noProof/>
                <w:webHidden/>
              </w:rPr>
              <w:instrText xml:space="preserve"> PAGEREF _Toc89350242 \h </w:instrText>
            </w:r>
            <w:r>
              <w:rPr>
                <w:noProof/>
                <w:webHidden/>
              </w:rPr>
            </w:r>
            <w:r>
              <w:rPr>
                <w:noProof/>
                <w:webHidden/>
              </w:rPr>
              <w:fldChar w:fldCharType="separate"/>
            </w:r>
            <w:r>
              <w:rPr>
                <w:noProof/>
                <w:webHidden/>
              </w:rPr>
              <w:t>64</w:t>
            </w:r>
            <w:r>
              <w:rPr>
                <w:noProof/>
                <w:webHidden/>
              </w:rPr>
              <w:fldChar w:fldCharType="end"/>
            </w:r>
          </w:hyperlink>
        </w:p>
        <w:p w14:paraId="3C6D2243" w14:textId="287D6CD8" w:rsidR="003427AB" w:rsidRDefault="003427AB">
          <w:pPr>
            <w:pStyle w:val="TOC3"/>
            <w:tabs>
              <w:tab w:val="right" w:leader="dot" w:pos="10456"/>
            </w:tabs>
            <w:rPr>
              <w:rFonts w:eastAsiaTheme="minorEastAsia"/>
              <w:noProof/>
              <w:lang w:eastAsia="da-DK"/>
            </w:rPr>
          </w:pPr>
          <w:hyperlink w:anchor="_Toc89350243" w:history="1">
            <w:r w:rsidRPr="004221DF">
              <w:rPr>
                <w:rStyle w:val="Hyperlink"/>
                <w:noProof/>
              </w:rPr>
              <w:t>Oversigt</w:t>
            </w:r>
            <w:r>
              <w:rPr>
                <w:noProof/>
                <w:webHidden/>
              </w:rPr>
              <w:tab/>
            </w:r>
            <w:r>
              <w:rPr>
                <w:noProof/>
                <w:webHidden/>
              </w:rPr>
              <w:fldChar w:fldCharType="begin"/>
            </w:r>
            <w:r>
              <w:rPr>
                <w:noProof/>
                <w:webHidden/>
              </w:rPr>
              <w:instrText xml:space="preserve"> PAGEREF _Toc89350243 \h </w:instrText>
            </w:r>
            <w:r>
              <w:rPr>
                <w:noProof/>
                <w:webHidden/>
              </w:rPr>
            </w:r>
            <w:r>
              <w:rPr>
                <w:noProof/>
                <w:webHidden/>
              </w:rPr>
              <w:fldChar w:fldCharType="separate"/>
            </w:r>
            <w:r>
              <w:rPr>
                <w:noProof/>
                <w:webHidden/>
              </w:rPr>
              <w:t>64</w:t>
            </w:r>
            <w:r>
              <w:rPr>
                <w:noProof/>
                <w:webHidden/>
              </w:rPr>
              <w:fldChar w:fldCharType="end"/>
            </w:r>
          </w:hyperlink>
        </w:p>
        <w:p w14:paraId="41C849A5" w14:textId="6DE2582F" w:rsidR="003427AB" w:rsidRDefault="003427AB">
          <w:pPr>
            <w:pStyle w:val="TOC2"/>
            <w:tabs>
              <w:tab w:val="right" w:leader="dot" w:pos="10456"/>
            </w:tabs>
            <w:rPr>
              <w:rFonts w:eastAsiaTheme="minorEastAsia"/>
              <w:noProof/>
              <w:lang w:eastAsia="da-DK"/>
            </w:rPr>
          </w:pPr>
          <w:hyperlink w:anchor="_Toc89350244" w:history="1">
            <w:r w:rsidRPr="004221DF">
              <w:rPr>
                <w:rStyle w:val="Hyperlink"/>
                <w:noProof/>
              </w:rPr>
              <w:t>Opret Microsoft Support sag:</w:t>
            </w:r>
            <w:r>
              <w:rPr>
                <w:noProof/>
                <w:webHidden/>
              </w:rPr>
              <w:tab/>
            </w:r>
            <w:r>
              <w:rPr>
                <w:noProof/>
                <w:webHidden/>
              </w:rPr>
              <w:fldChar w:fldCharType="begin"/>
            </w:r>
            <w:r>
              <w:rPr>
                <w:noProof/>
                <w:webHidden/>
              </w:rPr>
              <w:instrText xml:space="preserve"> PAGEREF _Toc89350244 \h </w:instrText>
            </w:r>
            <w:r>
              <w:rPr>
                <w:noProof/>
                <w:webHidden/>
              </w:rPr>
            </w:r>
            <w:r>
              <w:rPr>
                <w:noProof/>
                <w:webHidden/>
              </w:rPr>
              <w:fldChar w:fldCharType="separate"/>
            </w:r>
            <w:r>
              <w:rPr>
                <w:noProof/>
                <w:webHidden/>
              </w:rPr>
              <w:t>67</w:t>
            </w:r>
            <w:r>
              <w:rPr>
                <w:noProof/>
                <w:webHidden/>
              </w:rPr>
              <w:fldChar w:fldCharType="end"/>
            </w:r>
          </w:hyperlink>
        </w:p>
        <w:p w14:paraId="3BBE0899" w14:textId="26C81F8A" w:rsidR="003427AB" w:rsidRDefault="003427AB">
          <w:pPr>
            <w:pStyle w:val="TOC2"/>
            <w:tabs>
              <w:tab w:val="right" w:leader="dot" w:pos="10456"/>
            </w:tabs>
            <w:rPr>
              <w:rFonts w:eastAsiaTheme="minorEastAsia"/>
              <w:noProof/>
              <w:lang w:eastAsia="da-DK"/>
            </w:rPr>
          </w:pPr>
          <w:hyperlink w:anchor="_Toc89350245" w:history="1">
            <w:r w:rsidRPr="004221DF">
              <w:rPr>
                <w:rStyle w:val="Hyperlink"/>
                <w:noProof/>
              </w:rPr>
              <w:t>Opret SQL Standard Change (forhåndsgodkendt change)</w:t>
            </w:r>
            <w:r>
              <w:rPr>
                <w:noProof/>
                <w:webHidden/>
              </w:rPr>
              <w:tab/>
            </w:r>
            <w:r>
              <w:rPr>
                <w:noProof/>
                <w:webHidden/>
              </w:rPr>
              <w:fldChar w:fldCharType="begin"/>
            </w:r>
            <w:r>
              <w:rPr>
                <w:noProof/>
                <w:webHidden/>
              </w:rPr>
              <w:instrText xml:space="preserve"> PAGEREF _Toc89350245 \h </w:instrText>
            </w:r>
            <w:r>
              <w:rPr>
                <w:noProof/>
                <w:webHidden/>
              </w:rPr>
            </w:r>
            <w:r>
              <w:rPr>
                <w:noProof/>
                <w:webHidden/>
              </w:rPr>
              <w:fldChar w:fldCharType="separate"/>
            </w:r>
            <w:r>
              <w:rPr>
                <w:noProof/>
                <w:webHidden/>
              </w:rPr>
              <w:t>73</w:t>
            </w:r>
            <w:r>
              <w:rPr>
                <w:noProof/>
                <w:webHidden/>
              </w:rPr>
              <w:fldChar w:fldCharType="end"/>
            </w:r>
          </w:hyperlink>
        </w:p>
        <w:p w14:paraId="045C9E44" w14:textId="29833E36" w:rsidR="003427AB" w:rsidRDefault="003427AB">
          <w:pPr>
            <w:pStyle w:val="TOC3"/>
            <w:tabs>
              <w:tab w:val="right" w:leader="dot" w:pos="10456"/>
            </w:tabs>
            <w:rPr>
              <w:rFonts w:eastAsiaTheme="minorEastAsia"/>
              <w:noProof/>
              <w:lang w:eastAsia="da-DK"/>
            </w:rPr>
          </w:pPr>
          <w:hyperlink w:anchor="_Toc89350246" w:history="1">
            <w:r w:rsidRPr="004221DF">
              <w:rPr>
                <w:rStyle w:val="Hyperlink"/>
                <w:noProof/>
              </w:rPr>
              <w:t>Servicevindue:</w:t>
            </w:r>
            <w:r>
              <w:rPr>
                <w:noProof/>
                <w:webHidden/>
              </w:rPr>
              <w:tab/>
            </w:r>
            <w:r>
              <w:rPr>
                <w:noProof/>
                <w:webHidden/>
              </w:rPr>
              <w:fldChar w:fldCharType="begin"/>
            </w:r>
            <w:r>
              <w:rPr>
                <w:noProof/>
                <w:webHidden/>
              </w:rPr>
              <w:instrText xml:space="preserve"> PAGEREF _Toc89350246 \h </w:instrText>
            </w:r>
            <w:r>
              <w:rPr>
                <w:noProof/>
                <w:webHidden/>
              </w:rPr>
            </w:r>
            <w:r>
              <w:rPr>
                <w:noProof/>
                <w:webHidden/>
              </w:rPr>
              <w:fldChar w:fldCharType="separate"/>
            </w:r>
            <w:r>
              <w:rPr>
                <w:noProof/>
                <w:webHidden/>
              </w:rPr>
              <w:t>73</w:t>
            </w:r>
            <w:r>
              <w:rPr>
                <w:noProof/>
                <w:webHidden/>
              </w:rPr>
              <w:fldChar w:fldCharType="end"/>
            </w:r>
          </w:hyperlink>
        </w:p>
        <w:p w14:paraId="70305185" w14:textId="69F7CB4E" w:rsidR="003427AB" w:rsidRDefault="003427AB">
          <w:pPr>
            <w:pStyle w:val="TOC2"/>
            <w:tabs>
              <w:tab w:val="right" w:leader="dot" w:pos="10456"/>
            </w:tabs>
            <w:rPr>
              <w:rFonts w:eastAsiaTheme="minorEastAsia"/>
              <w:noProof/>
              <w:lang w:eastAsia="da-DK"/>
            </w:rPr>
          </w:pPr>
          <w:hyperlink w:anchor="_Toc89350247" w:history="1">
            <w:r w:rsidRPr="004221DF">
              <w:rPr>
                <w:rStyle w:val="Hyperlink"/>
                <w:noProof/>
              </w:rPr>
              <w:t>Opret Nilex RFC (Request For Change) / Normal Change</w:t>
            </w:r>
            <w:r>
              <w:rPr>
                <w:noProof/>
                <w:webHidden/>
              </w:rPr>
              <w:tab/>
            </w:r>
            <w:r>
              <w:rPr>
                <w:noProof/>
                <w:webHidden/>
              </w:rPr>
              <w:fldChar w:fldCharType="begin"/>
            </w:r>
            <w:r>
              <w:rPr>
                <w:noProof/>
                <w:webHidden/>
              </w:rPr>
              <w:instrText xml:space="preserve"> PAGEREF _Toc89350247 \h </w:instrText>
            </w:r>
            <w:r>
              <w:rPr>
                <w:noProof/>
                <w:webHidden/>
              </w:rPr>
            </w:r>
            <w:r>
              <w:rPr>
                <w:noProof/>
                <w:webHidden/>
              </w:rPr>
              <w:fldChar w:fldCharType="separate"/>
            </w:r>
            <w:r>
              <w:rPr>
                <w:noProof/>
                <w:webHidden/>
              </w:rPr>
              <w:t>74</w:t>
            </w:r>
            <w:r>
              <w:rPr>
                <w:noProof/>
                <w:webHidden/>
              </w:rPr>
              <w:fldChar w:fldCharType="end"/>
            </w:r>
          </w:hyperlink>
        </w:p>
        <w:p w14:paraId="08B44BB6" w14:textId="1AFF143C" w:rsidR="003427AB" w:rsidRDefault="003427AB">
          <w:pPr>
            <w:pStyle w:val="TOC2"/>
            <w:tabs>
              <w:tab w:val="right" w:leader="dot" w:pos="10456"/>
            </w:tabs>
            <w:rPr>
              <w:rFonts w:eastAsiaTheme="minorEastAsia"/>
              <w:noProof/>
              <w:lang w:eastAsia="da-DK"/>
            </w:rPr>
          </w:pPr>
          <w:hyperlink w:anchor="_Toc89350248" w:history="1">
            <w:r w:rsidRPr="004221DF">
              <w:rPr>
                <w:rStyle w:val="Hyperlink"/>
                <w:noProof/>
              </w:rPr>
              <w:t>Dekomissionering af SQL Server</w:t>
            </w:r>
            <w:r>
              <w:rPr>
                <w:noProof/>
                <w:webHidden/>
              </w:rPr>
              <w:tab/>
            </w:r>
            <w:r>
              <w:rPr>
                <w:noProof/>
                <w:webHidden/>
              </w:rPr>
              <w:fldChar w:fldCharType="begin"/>
            </w:r>
            <w:r>
              <w:rPr>
                <w:noProof/>
                <w:webHidden/>
              </w:rPr>
              <w:instrText xml:space="preserve"> PAGEREF _Toc89350248 \h </w:instrText>
            </w:r>
            <w:r>
              <w:rPr>
                <w:noProof/>
                <w:webHidden/>
              </w:rPr>
            </w:r>
            <w:r>
              <w:rPr>
                <w:noProof/>
                <w:webHidden/>
              </w:rPr>
              <w:fldChar w:fldCharType="separate"/>
            </w:r>
            <w:r>
              <w:rPr>
                <w:noProof/>
                <w:webHidden/>
              </w:rPr>
              <w:t>76</w:t>
            </w:r>
            <w:r>
              <w:rPr>
                <w:noProof/>
                <w:webHidden/>
              </w:rPr>
              <w:fldChar w:fldCharType="end"/>
            </w:r>
          </w:hyperlink>
        </w:p>
        <w:p w14:paraId="07C94A48" w14:textId="00DFE4F3" w:rsidR="003427AB" w:rsidRDefault="003427AB">
          <w:pPr>
            <w:pStyle w:val="TOC2"/>
            <w:tabs>
              <w:tab w:val="right" w:leader="dot" w:pos="10456"/>
            </w:tabs>
            <w:rPr>
              <w:rFonts w:eastAsiaTheme="minorEastAsia"/>
              <w:noProof/>
              <w:lang w:eastAsia="da-DK"/>
            </w:rPr>
          </w:pPr>
          <w:hyperlink w:anchor="_Toc89350249" w:history="1">
            <w:r w:rsidRPr="004221DF">
              <w:rPr>
                <w:rStyle w:val="Hyperlink"/>
                <w:noProof/>
              </w:rPr>
              <w:t>Opret Test Server</w:t>
            </w:r>
            <w:r>
              <w:rPr>
                <w:noProof/>
                <w:webHidden/>
              </w:rPr>
              <w:tab/>
            </w:r>
            <w:r>
              <w:rPr>
                <w:noProof/>
                <w:webHidden/>
              </w:rPr>
              <w:fldChar w:fldCharType="begin"/>
            </w:r>
            <w:r>
              <w:rPr>
                <w:noProof/>
                <w:webHidden/>
              </w:rPr>
              <w:instrText xml:space="preserve"> PAGEREF _Toc89350249 \h </w:instrText>
            </w:r>
            <w:r>
              <w:rPr>
                <w:noProof/>
                <w:webHidden/>
              </w:rPr>
            </w:r>
            <w:r>
              <w:rPr>
                <w:noProof/>
                <w:webHidden/>
              </w:rPr>
              <w:fldChar w:fldCharType="separate"/>
            </w:r>
            <w:r>
              <w:rPr>
                <w:noProof/>
                <w:webHidden/>
              </w:rPr>
              <w:t>77</w:t>
            </w:r>
            <w:r>
              <w:rPr>
                <w:noProof/>
                <w:webHidden/>
              </w:rPr>
              <w:fldChar w:fldCharType="end"/>
            </w:r>
          </w:hyperlink>
        </w:p>
        <w:p w14:paraId="5033525E" w14:textId="4F4F5F93" w:rsidR="003427AB" w:rsidRDefault="003427AB">
          <w:pPr>
            <w:pStyle w:val="TOC2"/>
            <w:tabs>
              <w:tab w:val="right" w:leader="dot" w:pos="10456"/>
            </w:tabs>
            <w:rPr>
              <w:rFonts w:eastAsiaTheme="minorEastAsia"/>
              <w:noProof/>
              <w:lang w:eastAsia="da-DK"/>
            </w:rPr>
          </w:pPr>
          <w:hyperlink w:anchor="_Toc89350250" w:history="1">
            <w:r w:rsidRPr="004221DF">
              <w:rPr>
                <w:rStyle w:val="Hyperlink"/>
                <w:noProof/>
              </w:rPr>
              <w:t>Migrering af database til nyere SQL</w:t>
            </w:r>
            <w:r>
              <w:rPr>
                <w:noProof/>
                <w:webHidden/>
              </w:rPr>
              <w:tab/>
            </w:r>
            <w:r>
              <w:rPr>
                <w:noProof/>
                <w:webHidden/>
              </w:rPr>
              <w:fldChar w:fldCharType="begin"/>
            </w:r>
            <w:r>
              <w:rPr>
                <w:noProof/>
                <w:webHidden/>
              </w:rPr>
              <w:instrText xml:space="preserve"> PAGEREF _Toc89350250 \h </w:instrText>
            </w:r>
            <w:r>
              <w:rPr>
                <w:noProof/>
                <w:webHidden/>
              </w:rPr>
            </w:r>
            <w:r>
              <w:rPr>
                <w:noProof/>
                <w:webHidden/>
              </w:rPr>
              <w:fldChar w:fldCharType="separate"/>
            </w:r>
            <w:r>
              <w:rPr>
                <w:noProof/>
                <w:webHidden/>
              </w:rPr>
              <w:t>83</w:t>
            </w:r>
            <w:r>
              <w:rPr>
                <w:noProof/>
                <w:webHidden/>
              </w:rPr>
              <w:fldChar w:fldCharType="end"/>
            </w:r>
          </w:hyperlink>
        </w:p>
        <w:p w14:paraId="5BEBD26A" w14:textId="7564BDBA" w:rsidR="003427AB" w:rsidRDefault="003427AB">
          <w:pPr>
            <w:pStyle w:val="TOC1"/>
            <w:tabs>
              <w:tab w:val="right" w:leader="dot" w:pos="10456"/>
            </w:tabs>
            <w:rPr>
              <w:rFonts w:eastAsiaTheme="minorEastAsia"/>
              <w:noProof/>
              <w:lang w:eastAsia="da-DK"/>
            </w:rPr>
          </w:pPr>
          <w:hyperlink w:anchor="_Toc89350251" w:history="1">
            <w:r w:rsidRPr="004221DF">
              <w:rPr>
                <w:rStyle w:val="Hyperlink"/>
                <w:noProof/>
              </w:rPr>
              <w:t>Tools / Utilities.</w:t>
            </w:r>
            <w:r>
              <w:rPr>
                <w:noProof/>
                <w:webHidden/>
              </w:rPr>
              <w:tab/>
            </w:r>
            <w:r>
              <w:rPr>
                <w:noProof/>
                <w:webHidden/>
              </w:rPr>
              <w:fldChar w:fldCharType="begin"/>
            </w:r>
            <w:r>
              <w:rPr>
                <w:noProof/>
                <w:webHidden/>
              </w:rPr>
              <w:instrText xml:space="preserve"> PAGEREF _Toc89350251 \h </w:instrText>
            </w:r>
            <w:r>
              <w:rPr>
                <w:noProof/>
                <w:webHidden/>
              </w:rPr>
            </w:r>
            <w:r>
              <w:rPr>
                <w:noProof/>
                <w:webHidden/>
              </w:rPr>
              <w:fldChar w:fldCharType="separate"/>
            </w:r>
            <w:r>
              <w:rPr>
                <w:noProof/>
                <w:webHidden/>
              </w:rPr>
              <w:t>86</w:t>
            </w:r>
            <w:r>
              <w:rPr>
                <w:noProof/>
                <w:webHidden/>
              </w:rPr>
              <w:fldChar w:fldCharType="end"/>
            </w:r>
          </w:hyperlink>
        </w:p>
        <w:p w14:paraId="00F4066D" w14:textId="60568C48" w:rsidR="003427AB" w:rsidRDefault="003427AB">
          <w:pPr>
            <w:pStyle w:val="TOC2"/>
            <w:tabs>
              <w:tab w:val="right" w:leader="dot" w:pos="10456"/>
            </w:tabs>
            <w:rPr>
              <w:rFonts w:eastAsiaTheme="minorEastAsia"/>
              <w:noProof/>
              <w:lang w:eastAsia="da-DK"/>
            </w:rPr>
          </w:pPr>
          <w:hyperlink w:anchor="_Toc89350252" w:history="1">
            <w:r w:rsidRPr="004221DF">
              <w:rPr>
                <w:rStyle w:val="Hyperlink"/>
                <w:noProof/>
              </w:rPr>
              <w:t>SHRINK DATABASE / FILE</w:t>
            </w:r>
            <w:r>
              <w:rPr>
                <w:noProof/>
                <w:webHidden/>
              </w:rPr>
              <w:tab/>
            </w:r>
            <w:r>
              <w:rPr>
                <w:noProof/>
                <w:webHidden/>
              </w:rPr>
              <w:fldChar w:fldCharType="begin"/>
            </w:r>
            <w:r>
              <w:rPr>
                <w:noProof/>
                <w:webHidden/>
              </w:rPr>
              <w:instrText xml:space="preserve"> PAGEREF _Toc89350252 \h </w:instrText>
            </w:r>
            <w:r>
              <w:rPr>
                <w:noProof/>
                <w:webHidden/>
              </w:rPr>
            </w:r>
            <w:r>
              <w:rPr>
                <w:noProof/>
                <w:webHidden/>
              </w:rPr>
              <w:fldChar w:fldCharType="separate"/>
            </w:r>
            <w:r>
              <w:rPr>
                <w:noProof/>
                <w:webHidden/>
              </w:rPr>
              <w:t>86</w:t>
            </w:r>
            <w:r>
              <w:rPr>
                <w:noProof/>
                <w:webHidden/>
              </w:rPr>
              <w:fldChar w:fldCharType="end"/>
            </w:r>
          </w:hyperlink>
        </w:p>
        <w:p w14:paraId="2CA735E0" w14:textId="26F53FAC" w:rsidR="003427AB" w:rsidRDefault="003427AB">
          <w:pPr>
            <w:pStyle w:val="TOC2"/>
            <w:tabs>
              <w:tab w:val="right" w:leader="dot" w:pos="10456"/>
            </w:tabs>
            <w:rPr>
              <w:rFonts w:eastAsiaTheme="minorEastAsia"/>
              <w:noProof/>
              <w:lang w:eastAsia="da-DK"/>
            </w:rPr>
          </w:pPr>
          <w:hyperlink w:anchor="_Toc89350253" w:history="1">
            <w:r w:rsidRPr="004221DF">
              <w:rPr>
                <w:rStyle w:val="Hyperlink"/>
                <w:noProof/>
              </w:rPr>
              <w:t>Disk plads forbrug check med windirstat</w:t>
            </w:r>
            <w:r>
              <w:rPr>
                <w:noProof/>
                <w:webHidden/>
              </w:rPr>
              <w:tab/>
            </w:r>
            <w:r>
              <w:rPr>
                <w:noProof/>
                <w:webHidden/>
              </w:rPr>
              <w:fldChar w:fldCharType="begin"/>
            </w:r>
            <w:r>
              <w:rPr>
                <w:noProof/>
                <w:webHidden/>
              </w:rPr>
              <w:instrText xml:space="preserve"> PAGEREF _Toc89350253 \h </w:instrText>
            </w:r>
            <w:r>
              <w:rPr>
                <w:noProof/>
                <w:webHidden/>
              </w:rPr>
            </w:r>
            <w:r>
              <w:rPr>
                <w:noProof/>
                <w:webHidden/>
              </w:rPr>
              <w:fldChar w:fldCharType="separate"/>
            </w:r>
            <w:r>
              <w:rPr>
                <w:noProof/>
                <w:webHidden/>
              </w:rPr>
              <w:t>86</w:t>
            </w:r>
            <w:r>
              <w:rPr>
                <w:noProof/>
                <w:webHidden/>
              </w:rPr>
              <w:fldChar w:fldCharType="end"/>
            </w:r>
          </w:hyperlink>
        </w:p>
        <w:p w14:paraId="25CAA7A6" w14:textId="4B785AA6" w:rsidR="003427AB" w:rsidRDefault="003427AB">
          <w:pPr>
            <w:pStyle w:val="TOC2"/>
            <w:tabs>
              <w:tab w:val="right" w:leader="dot" w:pos="10456"/>
            </w:tabs>
            <w:rPr>
              <w:rFonts w:eastAsiaTheme="minorEastAsia"/>
              <w:noProof/>
              <w:lang w:eastAsia="da-DK"/>
            </w:rPr>
          </w:pPr>
          <w:hyperlink w:anchor="_Toc89350254" w:history="1">
            <w:r w:rsidRPr="004221DF">
              <w:rPr>
                <w:rStyle w:val="Hyperlink"/>
                <w:noProof/>
                <w:lang w:val="en-US"/>
              </w:rPr>
              <w:t>Powershell scripts.</w:t>
            </w:r>
            <w:r>
              <w:rPr>
                <w:noProof/>
                <w:webHidden/>
              </w:rPr>
              <w:tab/>
            </w:r>
            <w:r>
              <w:rPr>
                <w:noProof/>
                <w:webHidden/>
              </w:rPr>
              <w:fldChar w:fldCharType="begin"/>
            </w:r>
            <w:r>
              <w:rPr>
                <w:noProof/>
                <w:webHidden/>
              </w:rPr>
              <w:instrText xml:space="preserve"> PAGEREF _Toc89350254 \h </w:instrText>
            </w:r>
            <w:r>
              <w:rPr>
                <w:noProof/>
                <w:webHidden/>
              </w:rPr>
            </w:r>
            <w:r>
              <w:rPr>
                <w:noProof/>
                <w:webHidden/>
              </w:rPr>
              <w:fldChar w:fldCharType="separate"/>
            </w:r>
            <w:r>
              <w:rPr>
                <w:noProof/>
                <w:webHidden/>
              </w:rPr>
              <w:t>86</w:t>
            </w:r>
            <w:r>
              <w:rPr>
                <w:noProof/>
                <w:webHidden/>
              </w:rPr>
              <w:fldChar w:fldCharType="end"/>
            </w:r>
          </w:hyperlink>
        </w:p>
        <w:p w14:paraId="6A8E3F0A" w14:textId="4ACA7330" w:rsidR="003427AB" w:rsidRDefault="003427AB">
          <w:pPr>
            <w:pStyle w:val="TOC3"/>
            <w:tabs>
              <w:tab w:val="right" w:leader="dot" w:pos="10456"/>
            </w:tabs>
            <w:rPr>
              <w:rFonts w:eastAsiaTheme="minorEastAsia"/>
              <w:noProof/>
              <w:lang w:eastAsia="da-DK"/>
            </w:rPr>
          </w:pPr>
          <w:hyperlink w:anchor="_Toc89350255" w:history="1">
            <w:r w:rsidRPr="004221DF">
              <w:rPr>
                <w:rStyle w:val="Hyperlink"/>
                <w:noProof/>
              </w:rPr>
              <w:t>AD-GroupUser.ps1 - Gruppe Bruger Action</w:t>
            </w:r>
            <w:r>
              <w:rPr>
                <w:noProof/>
                <w:webHidden/>
              </w:rPr>
              <w:tab/>
            </w:r>
            <w:r>
              <w:rPr>
                <w:noProof/>
                <w:webHidden/>
              </w:rPr>
              <w:fldChar w:fldCharType="begin"/>
            </w:r>
            <w:r>
              <w:rPr>
                <w:noProof/>
                <w:webHidden/>
              </w:rPr>
              <w:instrText xml:space="preserve"> PAGEREF _Toc89350255 \h </w:instrText>
            </w:r>
            <w:r>
              <w:rPr>
                <w:noProof/>
                <w:webHidden/>
              </w:rPr>
            </w:r>
            <w:r>
              <w:rPr>
                <w:noProof/>
                <w:webHidden/>
              </w:rPr>
              <w:fldChar w:fldCharType="separate"/>
            </w:r>
            <w:r>
              <w:rPr>
                <w:noProof/>
                <w:webHidden/>
              </w:rPr>
              <w:t>86</w:t>
            </w:r>
            <w:r>
              <w:rPr>
                <w:noProof/>
                <w:webHidden/>
              </w:rPr>
              <w:fldChar w:fldCharType="end"/>
            </w:r>
          </w:hyperlink>
        </w:p>
        <w:p w14:paraId="6E155FDF" w14:textId="298C7EF5" w:rsidR="003427AB" w:rsidRDefault="003427AB">
          <w:pPr>
            <w:pStyle w:val="TOC3"/>
            <w:tabs>
              <w:tab w:val="right" w:leader="dot" w:pos="10456"/>
            </w:tabs>
            <w:rPr>
              <w:rFonts w:eastAsiaTheme="minorEastAsia"/>
              <w:noProof/>
              <w:lang w:eastAsia="da-DK"/>
            </w:rPr>
          </w:pPr>
          <w:hyperlink w:anchor="_Toc89350256" w:history="1">
            <w:r w:rsidRPr="004221DF">
              <w:rPr>
                <w:rStyle w:val="Hyperlink"/>
                <w:noProof/>
              </w:rPr>
              <w:t>AD-Users.ps1 – søgeord</w:t>
            </w:r>
            <w:r>
              <w:rPr>
                <w:noProof/>
                <w:webHidden/>
              </w:rPr>
              <w:tab/>
            </w:r>
            <w:r>
              <w:rPr>
                <w:noProof/>
                <w:webHidden/>
              </w:rPr>
              <w:fldChar w:fldCharType="begin"/>
            </w:r>
            <w:r>
              <w:rPr>
                <w:noProof/>
                <w:webHidden/>
              </w:rPr>
              <w:instrText xml:space="preserve"> PAGEREF _Toc89350256 \h </w:instrText>
            </w:r>
            <w:r>
              <w:rPr>
                <w:noProof/>
                <w:webHidden/>
              </w:rPr>
            </w:r>
            <w:r>
              <w:rPr>
                <w:noProof/>
                <w:webHidden/>
              </w:rPr>
              <w:fldChar w:fldCharType="separate"/>
            </w:r>
            <w:r>
              <w:rPr>
                <w:noProof/>
                <w:webHidden/>
              </w:rPr>
              <w:t>86</w:t>
            </w:r>
            <w:r>
              <w:rPr>
                <w:noProof/>
                <w:webHidden/>
              </w:rPr>
              <w:fldChar w:fldCharType="end"/>
            </w:r>
          </w:hyperlink>
        </w:p>
        <w:p w14:paraId="450BF27C" w14:textId="30C3BA97" w:rsidR="003427AB" w:rsidRDefault="003427AB">
          <w:pPr>
            <w:pStyle w:val="TOC3"/>
            <w:tabs>
              <w:tab w:val="right" w:leader="dot" w:pos="10456"/>
            </w:tabs>
            <w:rPr>
              <w:rFonts w:eastAsiaTheme="minorEastAsia"/>
              <w:noProof/>
              <w:lang w:eastAsia="da-DK"/>
            </w:rPr>
          </w:pPr>
          <w:hyperlink w:anchor="_Toc89350257" w:history="1">
            <w:r w:rsidRPr="004221DF">
              <w:rPr>
                <w:rStyle w:val="Hyperlink"/>
                <w:noProof/>
              </w:rPr>
              <w:t>AD-Groups.ps1 – søgeord</w:t>
            </w:r>
            <w:r>
              <w:rPr>
                <w:noProof/>
                <w:webHidden/>
              </w:rPr>
              <w:tab/>
            </w:r>
            <w:r>
              <w:rPr>
                <w:noProof/>
                <w:webHidden/>
              </w:rPr>
              <w:fldChar w:fldCharType="begin"/>
            </w:r>
            <w:r>
              <w:rPr>
                <w:noProof/>
                <w:webHidden/>
              </w:rPr>
              <w:instrText xml:space="preserve"> PAGEREF _Toc89350257 \h </w:instrText>
            </w:r>
            <w:r>
              <w:rPr>
                <w:noProof/>
                <w:webHidden/>
              </w:rPr>
            </w:r>
            <w:r>
              <w:rPr>
                <w:noProof/>
                <w:webHidden/>
              </w:rPr>
              <w:fldChar w:fldCharType="separate"/>
            </w:r>
            <w:r>
              <w:rPr>
                <w:noProof/>
                <w:webHidden/>
              </w:rPr>
              <w:t>86</w:t>
            </w:r>
            <w:r>
              <w:rPr>
                <w:noProof/>
                <w:webHidden/>
              </w:rPr>
              <w:fldChar w:fldCharType="end"/>
            </w:r>
          </w:hyperlink>
        </w:p>
        <w:p w14:paraId="76625E47" w14:textId="5A57AF79" w:rsidR="003427AB" w:rsidRDefault="003427AB">
          <w:pPr>
            <w:pStyle w:val="TOC3"/>
            <w:tabs>
              <w:tab w:val="right" w:leader="dot" w:pos="10456"/>
            </w:tabs>
            <w:rPr>
              <w:rFonts w:eastAsiaTheme="minorEastAsia"/>
              <w:noProof/>
              <w:lang w:eastAsia="da-DK"/>
            </w:rPr>
          </w:pPr>
          <w:hyperlink w:anchor="_Toc89350258" w:history="1">
            <w:r w:rsidRPr="004221DF">
              <w:rPr>
                <w:rStyle w:val="Hyperlink"/>
                <w:noProof/>
              </w:rPr>
              <w:t>AD-ChkUser.ps1 – AD-brugerlogon</w:t>
            </w:r>
            <w:r>
              <w:rPr>
                <w:noProof/>
                <w:webHidden/>
              </w:rPr>
              <w:tab/>
            </w:r>
            <w:r>
              <w:rPr>
                <w:noProof/>
                <w:webHidden/>
              </w:rPr>
              <w:fldChar w:fldCharType="begin"/>
            </w:r>
            <w:r>
              <w:rPr>
                <w:noProof/>
                <w:webHidden/>
              </w:rPr>
              <w:instrText xml:space="preserve"> PAGEREF _Toc89350258 \h </w:instrText>
            </w:r>
            <w:r>
              <w:rPr>
                <w:noProof/>
                <w:webHidden/>
              </w:rPr>
            </w:r>
            <w:r>
              <w:rPr>
                <w:noProof/>
                <w:webHidden/>
              </w:rPr>
              <w:fldChar w:fldCharType="separate"/>
            </w:r>
            <w:r>
              <w:rPr>
                <w:noProof/>
                <w:webHidden/>
              </w:rPr>
              <w:t>86</w:t>
            </w:r>
            <w:r>
              <w:rPr>
                <w:noProof/>
                <w:webHidden/>
              </w:rPr>
              <w:fldChar w:fldCharType="end"/>
            </w:r>
          </w:hyperlink>
        </w:p>
        <w:p w14:paraId="36C7C4D3" w14:textId="69B5E6CB" w:rsidR="003427AB" w:rsidRDefault="003427AB">
          <w:pPr>
            <w:pStyle w:val="TOC3"/>
            <w:tabs>
              <w:tab w:val="right" w:leader="dot" w:pos="10456"/>
            </w:tabs>
            <w:rPr>
              <w:rFonts w:eastAsiaTheme="minorEastAsia"/>
              <w:noProof/>
              <w:lang w:eastAsia="da-DK"/>
            </w:rPr>
          </w:pPr>
          <w:hyperlink w:anchor="_Toc89350259" w:history="1">
            <w:r w:rsidRPr="004221DF">
              <w:rPr>
                <w:rStyle w:val="Hyperlink"/>
                <w:noProof/>
              </w:rPr>
              <w:t>disk-size.ps1 –  fqServernavn</w:t>
            </w:r>
            <w:r>
              <w:rPr>
                <w:noProof/>
                <w:webHidden/>
              </w:rPr>
              <w:tab/>
            </w:r>
            <w:r>
              <w:rPr>
                <w:noProof/>
                <w:webHidden/>
              </w:rPr>
              <w:fldChar w:fldCharType="begin"/>
            </w:r>
            <w:r>
              <w:rPr>
                <w:noProof/>
                <w:webHidden/>
              </w:rPr>
              <w:instrText xml:space="preserve"> PAGEREF _Toc89350259 \h </w:instrText>
            </w:r>
            <w:r>
              <w:rPr>
                <w:noProof/>
                <w:webHidden/>
              </w:rPr>
            </w:r>
            <w:r>
              <w:rPr>
                <w:noProof/>
                <w:webHidden/>
              </w:rPr>
              <w:fldChar w:fldCharType="separate"/>
            </w:r>
            <w:r>
              <w:rPr>
                <w:noProof/>
                <w:webHidden/>
              </w:rPr>
              <w:t>86</w:t>
            </w:r>
            <w:r>
              <w:rPr>
                <w:noProof/>
                <w:webHidden/>
              </w:rPr>
              <w:fldChar w:fldCharType="end"/>
            </w:r>
          </w:hyperlink>
        </w:p>
        <w:p w14:paraId="28D6B662" w14:textId="22BD8E2F" w:rsidR="003427AB" w:rsidRDefault="003427AB">
          <w:pPr>
            <w:pStyle w:val="TOC3"/>
            <w:tabs>
              <w:tab w:val="right" w:leader="dot" w:pos="10456"/>
            </w:tabs>
            <w:rPr>
              <w:rFonts w:eastAsiaTheme="minorEastAsia"/>
              <w:noProof/>
              <w:lang w:eastAsia="da-DK"/>
            </w:rPr>
          </w:pPr>
          <w:hyperlink w:anchor="_Toc89350260" w:history="1">
            <w:r w:rsidRPr="004221DF">
              <w:rPr>
                <w:rStyle w:val="Hyperlink"/>
                <w:noProof/>
              </w:rPr>
              <w:t>Make_group.ps1</w:t>
            </w:r>
            <w:r>
              <w:rPr>
                <w:noProof/>
                <w:webHidden/>
              </w:rPr>
              <w:tab/>
            </w:r>
            <w:r>
              <w:rPr>
                <w:noProof/>
                <w:webHidden/>
              </w:rPr>
              <w:fldChar w:fldCharType="begin"/>
            </w:r>
            <w:r>
              <w:rPr>
                <w:noProof/>
                <w:webHidden/>
              </w:rPr>
              <w:instrText xml:space="preserve"> PAGEREF _Toc89350260 \h </w:instrText>
            </w:r>
            <w:r>
              <w:rPr>
                <w:noProof/>
                <w:webHidden/>
              </w:rPr>
            </w:r>
            <w:r>
              <w:rPr>
                <w:noProof/>
                <w:webHidden/>
              </w:rPr>
              <w:fldChar w:fldCharType="separate"/>
            </w:r>
            <w:r>
              <w:rPr>
                <w:noProof/>
                <w:webHidden/>
              </w:rPr>
              <w:t>86</w:t>
            </w:r>
            <w:r>
              <w:rPr>
                <w:noProof/>
                <w:webHidden/>
              </w:rPr>
              <w:fldChar w:fldCharType="end"/>
            </w:r>
          </w:hyperlink>
        </w:p>
        <w:p w14:paraId="501F9E60" w14:textId="7A670516" w:rsidR="003427AB" w:rsidRDefault="003427AB">
          <w:pPr>
            <w:pStyle w:val="TOC1"/>
            <w:tabs>
              <w:tab w:val="right" w:leader="dot" w:pos="10456"/>
            </w:tabs>
            <w:rPr>
              <w:rFonts w:eastAsiaTheme="minorEastAsia"/>
              <w:noProof/>
              <w:lang w:eastAsia="da-DK"/>
            </w:rPr>
          </w:pPr>
          <w:hyperlink w:anchor="_Toc89350261" w:history="1">
            <w:r w:rsidRPr="004221DF">
              <w:rPr>
                <w:rStyle w:val="Hyperlink"/>
                <w:noProof/>
              </w:rPr>
              <w:t>SQL Server Backup / Restore</w:t>
            </w:r>
            <w:r>
              <w:rPr>
                <w:noProof/>
                <w:webHidden/>
              </w:rPr>
              <w:tab/>
            </w:r>
            <w:r>
              <w:rPr>
                <w:noProof/>
                <w:webHidden/>
              </w:rPr>
              <w:fldChar w:fldCharType="begin"/>
            </w:r>
            <w:r>
              <w:rPr>
                <w:noProof/>
                <w:webHidden/>
              </w:rPr>
              <w:instrText xml:space="preserve"> PAGEREF _Toc89350261 \h </w:instrText>
            </w:r>
            <w:r>
              <w:rPr>
                <w:noProof/>
                <w:webHidden/>
              </w:rPr>
            </w:r>
            <w:r>
              <w:rPr>
                <w:noProof/>
                <w:webHidden/>
              </w:rPr>
              <w:fldChar w:fldCharType="separate"/>
            </w:r>
            <w:r>
              <w:rPr>
                <w:noProof/>
                <w:webHidden/>
              </w:rPr>
              <w:t>88</w:t>
            </w:r>
            <w:r>
              <w:rPr>
                <w:noProof/>
                <w:webHidden/>
              </w:rPr>
              <w:fldChar w:fldCharType="end"/>
            </w:r>
          </w:hyperlink>
        </w:p>
        <w:p w14:paraId="680B9B5E" w14:textId="71DECEFA" w:rsidR="003427AB" w:rsidRDefault="003427AB">
          <w:pPr>
            <w:pStyle w:val="TOC2"/>
            <w:tabs>
              <w:tab w:val="right" w:leader="dot" w:pos="10456"/>
            </w:tabs>
            <w:rPr>
              <w:rFonts w:eastAsiaTheme="minorEastAsia"/>
              <w:noProof/>
              <w:lang w:eastAsia="da-DK"/>
            </w:rPr>
          </w:pPr>
          <w:hyperlink w:anchor="_Toc89350262" w:history="1">
            <w:r w:rsidRPr="004221DF">
              <w:rPr>
                <w:rStyle w:val="Hyperlink"/>
                <w:noProof/>
                <w:lang w:val="en-US"/>
              </w:rPr>
              <w:t>Check af schedulering</w:t>
            </w:r>
            <w:r>
              <w:rPr>
                <w:noProof/>
                <w:webHidden/>
              </w:rPr>
              <w:tab/>
            </w:r>
            <w:r>
              <w:rPr>
                <w:noProof/>
                <w:webHidden/>
              </w:rPr>
              <w:fldChar w:fldCharType="begin"/>
            </w:r>
            <w:r>
              <w:rPr>
                <w:noProof/>
                <w:webHidden/>
              </w:rPr>
              <w:instrText xml:space="preserve"> PAGEREF _Toc89350262 \h </w:instrText>
            </w:r>
            <w:r>
              <w:rPr>
                <w:noProof/>
                <w:webHidden/>
              </w:rPr>
            </w:r>
            <w:r>
              <w:rPr>
                <w:noProof/>
                <w:webHidden/>
              </w:rPr>
              <w:fldChar w:fldCharType="separate"/>
            </w:r>
            <w:r>
              <w:rPr>
                <w:noProof/>
                <w:webHidden/>
              </w:rPr>
              <w:t>88</w:t>
            </w:r>
            <w:r>
              <w:rPr>
                <w:noProof/>
                <w:webHidden/>
              </w:rPr>
              <w:fldChar w:fldCharType="end"/>
            </w:r>
          </w:hyperlink>
        </w:p>
        <w:p w14:paraId="205464D4" w14:textId="188E430E" w:rsidR="003427AB" w:rsidRDefault="003427AB">
          <w:pPr>
            <w:pStyle w:val="TOC1"/>
            <w:tabs>
              <w:tab w:val="right" w:leader="dot" w:pos="10456"/>
            </w:tabs>
            <w:rPr>
              <w:rFonts w:eastAsiaTheme="minorEastAsia"/>
              <w:noProof/>
              <w:lang w:eastAsia="da-DK"/>
            </w:rPr>
          </w:pPr>
          <w:hyperlink w:anchor="_Toc89350263" w:history="1">
            <w:r w:rsidRPr="004221DF">
              <w:rPr>
                <w:rStyle w:val="Hyperlink"/>
                <w:noProof/>
              </w:rPr>
              <w:t>Systemer</w:t>
            </w:r>
            <w:r>
              <w:rPr>
                <w:noProof/>
                <w:webHidden/>
              </w:rPr>
              <w:tab/>
            </w:r>
            <w:r>
              <w:rPr>
                <w:noProof/>
                <w:webHidden/>
              </w:rPr>
              <w:fldChar w:fldCharType="begin"/>
            </w:r>
            <w:r>
              <w:rPr>
                <w:noProof/>
                <w:webHidden/>
              </w:rPr>
              <w:instrText xml:space="preserve"> PAGEREF _Toc89350263 \h </w:instrText>
            </w:r>
            <w:r>
              <w:rPr>
                <w:noProof/>
                <w:webHidden/>
              </w:rPr>
            </w:r>
            <w:r>
              <w:rPr>
                <w:noProof/>
                <w:webHidden/>
              </w:rPr>
              <w:fldChar w:fldCharType="separate"/>
            </w:r>
            <w:r>
              <w:rPr>
                <w:noProof/>
                <w:webHidden/>
              </w:rPr>
              <w:t>89</w:t>
            </w:r>
            <w:r>
              <w:rPr>
                <w:noProof/>
                <w:webHidden/>
              </w:rPr>
              <w:fldChar w:fldCharType="end"/>
            </w:r>
          </w:hyperlink>
        </w:p>
        <w:p w14:paraId="60ACE045" w14:textId="57C70B74" w:rsidR="003427AB" w:rsidRDefault="003427AB">
          <w:pPr>
            <w:pStyle w:val="TOC2"/>
            <w:tabs>
              <w:tab w:val="right" w:leader="dot" w:pos="10456"/>
            </w:tabs>
            <w:rPr>
              <w:rFonts w:eastAsiaTheme="minorEastAsia"/>
              <w:noProof/>
              <w:lang w:eastAsia="da-DK"/>
            </w:rPr>
          </w:pPr>
          <w:hyperlink w:anchor="_Toc89350264" w:history="1">
            <w:r w:rsidRPr="004221DF">
              <w:rPr>
                <w:rStyle w:val="Hyperlink"/>
                <w:noProof/>
              </w:rPr>
              <w:t>Opsætning af nyt system &lt;Systemnavn&gt;</w:t>
            </w:r>
            <w:r>
              <w:rPr>
                <w:noProof/>
                <w:webHidden/>
              </w:rPr>
              <w:tab/>
            </w:r>
            <w:r>
              <w:rPr>
                <w:noProof/>
                <w:webHidden/>
              </w:rPr>
              <w:fldChar w:fldCharType="begin"/>
            </w:r>
            <w:r>
              <w:rPr>
                <w:noProof/>
                <w:webHidden/>
              </w:rPr>
              <w:instrText xml:space="preserve"> PAGEREF _Toc89350264 \h </w:instrText>
            </w:r>
            <w:r>
              <w:rPr>
                <w:noProof/>
                <w:webHidden/>
              </w:rPr>
            </w:r>
            <w:r>
              <w:rPr>
                <w:noProof/>
                <w:webHidden/>
              </w:rPr>
              <w:fldChar w:fldCharType="separate"/>
            </w:r>
            <w:r>
              <w:rPr>
                <w:noProof/>
                <w:webHidden/>
              </w:rPr>
              <w:t>89</w:t>
            </w:r>
            <w:r>
              <w:rPr>
                <w:noProof/>
                <w:webHidden/>
              </w:rPr>
              <w:fldChar w:fldCharType="end"/>
            </w:r>
          </w:hyperlink>
        </w:p>
        <w:p w14:paraId="6324AD4D" w14:textId="474D7F53" w:rsidR="003427AB" w:rsidRDefault="003427AB">
          <w:pPr>
            <w:pStyle w:val="TOC2"/>
            <w:tabs>
              <w:tab w:val="right" w:leader="dot" w:pos="10456"/>
            </w:tabs>
            <w:rPr>
              <w:rFonts w:eastAsiaTheme="minorEastAsia"/>
              <w:noProof/>
              <w:lang w:eastAsia="da-DK"/>
            </w:rPr>
          </w:pPr>
          <w:hyperlink w:anchor="_Toc89350265" w:history="1">
            <w:r w:rsidRPr="004221DF">
              <w:rPr>
                <w:rStyle w:val="Hyperlink"/>
                <w:noProof/>
              </w:rPr>
              <w:t>Nedlægning af system &lt;Systemnavn&gt;</w:t>
            </w:r>
            <w:r>
              <w:rPr>
                <w:noProof/>
                <w:webHidden/>
              </w:rPr>
              <w:tab/>
            </w:r>
            <w:r>
              <w:rPr>
                <w:noProof/>
                <w:webHidden/>
              </w:rPr>
              <w:fldChar w:fldCharType="begin"/>
            </w:r>
            <w:r>
              <w:rPr>
                <w:noProof/>
                <w:webHidden/>
              </w:rPr>
              <w:instrText xml:space="preserve"> PAGEREF _Toc89350265 \h </w:instrText>
            </w:r>
            <w:r>
              <w:rPr>
                <w:noProof/>
                <w:webHidden/>
              </w:rPr>
            </w:r>
            <w:r>
              <w:rPr>
                <w:noProof/>
                <w:webHidden/>
              </w:rPr>
              <w:fldChar w:fldCharType="separate"/>
            </w:r>
            <w:r>
              <w:rPr>
                <w:noProof/>
                <w:webHidden/>
              </w:rPr>
              <w:t>89</w:t>
            </w:r>
            <w:r>
              <w:rPr>
                <w:noProof/>
                <w:webHidden/>
              </w:rPr>
              <w:fldChar w:fldCharType="end"/>
            </w:r>
          </w:hyperlink>
        </w:p>
        <w:p w14:paraId="111954F1" w14:textId="3FE83E89" w:rsidR="003427AB" w:rsidRDefault="003427AB">
          <w:pPr>
            <w:pStyle w:val="TOC2"/>
            <w:tabs>
              <w:tab w:val="right" w:leader="dot" w:pos="10456"/>
            </w:tabs>
            <w:rPr>
              <w:rFonts w:eastAsiaTheme="minorEastAsia"/>
              <w:noProof/>
              <w:lang w:eastAsia="da-DK"/>
            </w:rPr>
          </w:pPr>
          <w:hyperlink w:anchor="_Toc89350266" w:history="1">
            <w:r w:rsidRPr="004221DF">
              <w:rPr>
                <w:rStyle w:val="Hyperlink"/>
                <w:noProof/>
              </w:rPr>
              <w:t>MTIME – kommende tidsregistrerings system.</w:t>
            </w:r>
            <w:r>
              <w:rPr>
                <w:noProof/>
                <w:webHidden/>
              </w:rPr>
              <w:tab/>
            </w:r>
            <w:r>
              <w:rPr>
                <w:noProof/>
                <w:webHidden/>
              </w:rPr>
              <w:fldChar w:fldCharType="begin"/>
            </w:r>
            <w:r>
              <w:rPr>
                <w:noProof/>
                <w:webHidden/>
              </w:rPr>
              <w:instrText xml:space="preserve"> PAGEREF _Toc89350266 \h </w:instrText>
            </w:r>
            <w:r>
              <w:rPr>
                <w:noProof/>
                <w:webHidden/>
              </w:rPr>
            </w:r>
            <w:r>
              <w:rPr>
                <w:noProof/>
                <w:webHidden/>
              </w:rPr>
              <w:fldChar w:fldCharType="separate"/>
            </w:r>
            <w:r>
              <w:rPr>
                <w:noProof/>
                <w:webHidden/>
              </w:rPr>
              <w:t>89</w:t>
            </w:r>
            <w:r>
              <w:rPr>
                <w:noProof/>
                <w:webHidden/>
              </w:rPr>
              <w:fldChar w:fldCharType="end"/>
            </w:r>
          </w:hyperlink>
        </w:p>
        <w:p w14:paraId="13DC5F98" w14:textId="0E3F24D3" w:rsidR="003427AB" w:rsidRDefault="003427AB">
          <w:pPr>
            <w:pStyle w:val="TOC3"/>
            <w:tabs>
              <w:tab w:val="right" w:leader="dot" w:pos="10456"/>
            </w:tabs>
            <w:rPr>
              <w:rFonts w:eastAsiaTheme="minorEastAsia"/>
              <w:noProof/>
              <w:lang w:eastAsia="da-DK"/>
            </w:rPr>
          </w:pPr>
          <w:hyperlink w:anchor="_Toc89350267" w:history="1">
            <w:r w:rsidRPr="004221DF">
              <w:rPr>
                <w:rStyle w:val="Hyperlink"/>
                <w:noProof/>
              </w:rPr>
              <w:t>Anonymiset kopi af XXXX-test/prod databasen, lagt op på TMS's FTP-site.</w:t>
            </w:r>
            <w:r>
              <w:rPr>
                <w:noProof/>
                <w:webHidden/>
              </w:rPr>
              <w:tab/>
            </w:r>
            <w:r>
              <w:rPr>
                <w:noProof/>
                <w:webHidden/>
              </w:rPr>
              <w:fldChar w:fldCharType="begin"/>
            </w:r>
            <w:r>
              <w:rPr>
                <w:noProof/>
                <w:webHidden/>
              </w:rPr>
              <w:instrText xml:space="preserve"> PAGEREF _Toc89350267 \h </w:instrText>
            </w:r>
            <w:r>
              <w:rPr>
                <w:noProof/>
                <w:webHidden/>
              </w:rPr>
            </w:r>
            <w:r>
              <w:rPr>
                <w:noProof/>
                <w:webHidden/>
              </w:rPr>
              <w:fldChar w:fldCharType="separate"/>
            </w:r>
            <w:r>
              <w:rPr>
                <w:noProof/>
                <w:webHidden/>
              </w:rPr>
              <w:t>89</w:t>
            </w:r>
            <w:r>
              <w:rPr>
                <w:noProof/>
                <w:webHidden/>
              </w:rPr>
              <w:fldChar w:fldCharType="end"/>
            </w:r>
          </w:hyperlink>
        </w:p>
        <w:p w14:paraId="084C0CFC" w14:textId="25EC1555" w:rsidR="003427AB" w:rsidRDefault="003427AB">
          <w:pPr>
            <w:pStyle w:val="TOC2"/>
            <w:tabs>
              <w:tab w:val="right" w:leader="dot" w:pos="10456"/>
            </w:tabs>
            <w:rPr>
              <w:rFonts w:eastAsiaTheme="minorEastAsia"/>
              <w:noProof/>
              <w:lang w:eastAsia="da-DK"/>
            </w:rPr>
          </w:pPr>
          <w:hyperlink w:anchor="_Toc89350268" w:history="1">
            <w:r w:rsidRPr="004221DF">
              <w:rPr>
                <w:rStyle w:val="Hyperlink"/>
                <w:noProof/>
              </w:rPr>
              <w:t>Venteinfo:</w:t>
            </w:r>
            <w:r>
              <w:rPr>
                <w:noProof/>
                <w:webHidden/>
              </w:rPr>
              <w:tab/>
            </w:r>
            <w:r>
              <w:rPr>
                <w:noProof/>
                <w:webHidden/>
              </w:rPr>
              <w:fldChar w:fldCharType="begin"/>
            </w:r>
            <w:r>
              <w:rPr>
                <w:noProof/>
                <w:webHidden/>
              </w:rPr>
              <w:instrText xml:space="preserve"> PAGEREF _Toc89350268 \h </w:instrText>
            </w:r>
            <w:r>
              <w:rPr>
                <w:noProof/>
                <w:webHidden/>
              </w:rPr>
            </w:r>
            <w:r>
              <w:rPr>
                <w:noProof/>
                <w:webHidden/>
              </w:rPr>
              <w:fldChar w:fldCharType="separate"/>
            </w:r>
            <w:r>
              <w:rPr>
                <w:noProof/>
                <w:webHidden/>
              </w:rPr>
              <w:t>91</w:t>
            </w:r>
            <w:r>
              <w:rPr>
                <w:noProof/>
                <w:webHidden/>
              </w:rPr>
              <w:fldChar w:fldCharType="end"/>
            </w:r>
          </w:hyperlink>
        </w:p>
        <w:p w14:paraId="689ACCF4" w14:textId="12983462" w:rsidR="003427AB" w:rsidRDefault="003427AB">
          <w:pPr>
            <w:pStyle w:val="TOC2"/>
            <w:tabs>
              <w:tab w:val="right" w:leader="dot" w:pos="10456"/>
            </w:tabs>
            <w:rPr>
              <w:rFonts w:eastAsiaTheme="minorEastAsia"/>
              <w:noProof/>
              <w:lang w:eastAsia="da-DK"/>
            </w:rPr>
          </w:pPr>
          <w:hyperlink w:anchor="_Toc89350269" w:history="1">
            <w:r w:rsidRPr="004221DF">
              <w:rPr>
                <w:rStyle w:val="Hyperlink"/>
                <w:noProof/>
              </w:rPr>
              <w:t>MitSygehusvalg (afløseren for Venteinfo)</w:t>
            </w:r>
            <w:r>
              <w:rPr>
                <w:noProof/>
                <w:webHidden/>
              </w:rPr>
              <w:tab/>
            </w:r>
            <w:r>
              <w:rPr>
                <w:noProof/>
                <w:webHidden/>
              </w:rPr>
              <w:fldChar w:fldCharType="begin"/>
            </w:r>
            <w:r>
              <w:rPr>
                <w:noProof/>
                <w:webHidden/>
              </w:rPr>
              <w:instrText xml:space="preserve"> PAGEREF _Toc89350269 \h </w:instrText>
            </w:r>
            <w:r>
              <w:rPr>
                <w:noProof/>
                <w:webHidden/>
              </w:rPr>
            </w:r>
            <w:r>
              <w:rPr>
                <w:noProof/>
                <w:webHidden/>
              </w:rPr>
              <w:fldChar w:fldCharType="separate"/>
            </w:r>
            <w:r>
              <w:rPr>
                <w:noProof/>
                <w:webHidden/>
              </w:rPr>
              <w:t>91</w:t>
            </w:r>
            <w:r>
              <w:rPr>
                <w:noProof/>
                <w:webHidden/>
              </w:rPr>
              <w:fldChar w:fldCharType="end"/>
            </w:r>
          </w:hyperlink>
        </w:p>
        <w:p w14:paraId="15B58954" w14:textId="4021626D" w:rsidR="003427AB" w:rsidRDefault="003427AB">
          <w:pPr>
            <w:pStyle w:val="TOC2"/>
            <w:tabs>
              <w:tab w:val="right" w:leader="dot" w:pos="10456"/>
            </w:tabs>
            <w:rPr>
              <w:rFonts w:eastAsiaTheme="minorEastAsia"/>
              <w:noProof/>
              <w:lang w:eastAsia="da-DK"/>
            </w:rPr>
          </w:pPr>
          <w:hyperlink w:anchor="_Toc89350270" w:history="1">
            <w:r w:rsidRPr="004221DF">
              <w:rPr>
                <w:rStyle w:val="Hyperlink"/>
                <w:noProof/>
              </w:rPr>
              <w:t>SOR - Sundhedsvæsenets Organisationsregister</w:t>
            </w:r>
            <w:r>
              <w:rPr>
                <w:noProof/>
                <w:webHidden/>
              </w:rPr>
              <w:tab/>
            </w:r>
            <w:r>
              <w:rPr>
                <w:noProof/>
                <w:webHidden/>
              </w:rPr>
              <w:fldChar w:fldCharType="begin"/>
            </w:r>
            <w:r>
              <w:rPr>
                <w:noProof/>
                <w:webHidden/>
              </w:rPr>
              <w:instrText xml:space="preserve"> PAGEREF _Toc89350270 \h </w:instrText>
            </w:r>
            <w:r>
              <w:rPr>
                <w:noProof/>
                <w:webHidden/>
              </w:rPr>
            </w:r>
            <w:r>
              <w:rPr>
                <w:noProof/>
                <w:webHidden/>
              </w:rPr>
              <w:fldChar w:fldCharType="separate"/>
            </w:r>
            <w:r>
              <w:rPr>
                <w:noProof/>
                <w:webHidden/>
              </w:rPr>
              <w:t>91</w:t>
            </w:r>
            <w:r>
              <w:rPr>
                <w:noProof/>
                <w:webHidden/>
              </w:rPr>
              <w:fldChar w:fldCharType="end"/>
            </w:r>
          </w:hyperlink>
        </w:p>
        <w:p w14:paraId="70622970" w14:textId="74EA49C7" w:rsidR="003427AB" w:rsidRDefault="003427AB">
          <w:pPr>
            <w:pStyle w:val="TOC3"/>
            <w:tabs>
              <w:tab w:val="right" w:leader="dot" w:pos="10456"/>
            </w:tabs>
            <w:rPr>
              <w:rFonts w:eastAsiaTheme="minorEastAsia"/>
              <w:noProof/>
              <w:lang w:eastAsia="da-DK"/>
            </w:rPr>
          </w:pPr>
          <w:hyperlink w:anchor="_Toc89350271" w:history="1">
            <w:r w:rsidRPr="004221DF">
              <w:rPr>
                <w:rStyle w:val="Hyperlink"/>
                <w:noProof/>
              </w:rPr>
              <w:t xml:space="preserve">Kopier SOR fra imkit </w:t>
            </w:r>
            <w:r w:rsidRPr="004221DF">
              <w:rPr>
                <w:rStyle w:val="Hyperlink"/>
                <w:noProof/>
              </w:rPr>
              <w:sym w:font="Wingdings" w:char="F0E0"/>
            </w:r>
            <w:r w:rsidRPr="004221DF">
              <w:rPr>
                <w:rStyle w:val="Hyperlink"/>
                <w:noProof/>
              </w:rPr>
              <w:t xml:space="preserve"> pubdmz</w:t>
            </w:r>
            <w:r>
              <w:rPr>
                <w:noProof/>
                <w:webHidden/>
              </w:rPr>
              <w:tab/>
            </w:r>
            <w:r>
              <w:rPr>
                <w:noProof/>
                <w:webHidden/>
              </w:rPr>
              <w:fldChar w:fldCharType="begin"/>
            </w:r>
            <w:r>
              <w:rPr>
                <w:noProof/>
                <w:webHidden/>
              </w:rPr>
              <w:instrText xml:space="preserve"> PAGEREF _Toc89350271 \h </w:instrText>
            </w:r>
            <w:r>
              <w:rPr>
                <w:noProof/>
                <w:webHidden/>
              </w:rPr>
            </w:r>
            <w:r>
              <w:rPr>
                <w:noProof/>
                <w:webHidden/>
              </w:rPr>
              <w:fldChar w:fldCharType="separate"/>
            </w:r>
            <w:r>
              <w:rPr>
                <w:noProof/>
                <w:webHidden/>
              </w:rPr>
              <w:t>91</w:t>
            </w:r>
            <w:r>
              <w:rPr>
                <w:noProof/>
                <w:webHidden/>
              </w:rPr>
              <w:fldChar w:fldCharType="end"/>
            </w:r>
          </w:hyperlink>
        </w:p>
        <w:p w14:paraId="00DCAA4C" w14:textId="355F3E07" w:rsidR="003427AB" w:rsidRDefault="003427AB">
          <w:pPr>
            <w:pStyle w:val="TOC3"/>
            <w:tabs>
              <w:tab w:val="right" w:leader="dot" w:pos="10456"/>
            </w:tabs>
            <w:rPr>
              <w:rFonts w:eastAsiaTheme="minorEastAsia"/>
              <w:noProof/>
              <w:lang w:eastAsia="da-DK"/>
            </w:rPr>
          </w:pPr>
          <w:hyperlink w:anchor="_Toc89350272" w:history="1">
            <w:r w:rsidRPr="004221DF">
              <w:rPr>
                <w:rStyle w:val="Hyperlink"/>
                <w:noProof/>
              </w:rPr>
              <w:t>SOR database (db2)</w:t>
            </w:r>
            <w:r>
              <w:rPr>
                <w:noProof/>
                <w:webHidden/>
              </w:rPr>
              <w:tab/>
            </w:r>
            <w:r>
              <w:rPr>
                <w:noProof/>
                <w:webHidden/>
              </w:rPr>
              <w:fldChar w:fldCharType="begin"/>
            </w:r>
            <w:r>
              <w:rPr>
                <w:noProof/>
                <w:webHidden/>
              </w:rPr>
              <w:instrText xml:space="preserve"> PAGEREF _Toc89350272 \h </w:instrText>
            </w:r>
            <w:r>
              <w:rPr>
                <w:noProof/>
                <w:webHidden/>
              </w:rPr>
            </w:r>
            <w:r>
              <w:rPr>
                <w:noProof/>
                <w:webHidden/>
              </w:rPr>
              <w:fldChar w:fldCharType="separate"/>
            </w:r>
            <w:r>
              <w:rPr>
                <w:noProof/>
                <w:webHidden/>
              </w:rPr>
              <w:t>91</w:t>
            </w:r>
            <w:r>
              <w:rPr>
                <w:noProof/>
                <w:webHidden/>
              </w:rPr>
              <w:fldChar w:fldCharType="end"/>
            </w:r>
          </w:hyperlink>
        </w:p>
        <w:p w14:paraId="2C7DDBC9" w14:textId="3A6A8942" w:rsidR="003427AB" w:rsidRDefault="003427AB">
          <w:pPr>
            <w:pStyle w:val="TOC2"/>
            <w:tabs>
              <w:tab w:val="right" w:leader="dot" w:pos="10456"/>
            </w:tabs>
            <w:rPr>
              <w:rFonts w:eastAsiaTheme="minorEastAsia"/>
              <w:noProof/>
              <w:lang w:eastAsia="da-DK"/>
            </w:rPr>
          </w:pPr>
          <w:hyperlink w:anchor="_Toc89350273" w:history="1">
            <w:r w:rsidRPr="004221DF">
              <w:rPr>
                <w:rStyle w:val="Hyperlink"/>
                <w:noProof/>
              </w:rPr>
              <w:t>Nulstilling af brugernes password for SOR-EDI &amp; SOREDI-DEMO</w:t>
            </w:r>
            <w:r>
              <w:rPr>
                <w:noProof/>
                <w:webHidden/>
              </w:rPr>
              <w:tab/>
            </w:r>
            <w:r>
              <w:rPr>
                <w:noProof/>
                <w:webHidden/>
              </w:rPr>
              <w:fldChar w:fldCharType="begin"/>
            </w:r>
            <w:r>
              <w:rPr>
                <w:noProof/>
                <w:webHidden/>
              </w:rPr>
              <w:instrText xml:space="preserve"> PAGEREF _Toc89350273 \h </w:instrText>
            </w:r>
            <w:r>
              <w:rPr>
                <w:noProof/>
                <w:webHidden/>
              </w:rPr>
            </w:r>
            <w:r>
              <w:rPr>
                <w:noProof/>
                <w:webHidden/>
              </w:rPr>
              <w:fldChar w:fldCharType="separate"/>
            </w:r>
            <w:r>
              <w:rPr>
                <w:noProof/>
                <w:webHidden/>
              </w:rPr>
              <w:t>92</w:t>
            </w:r>
            <w:r>
              <w:rPr>
                <w:noProof/>
                <w:webHidden/>
              </w:rPr>
              <w:fldChar w:fldCharType="end"/>
            </w:r>
          </w:hyperlink>
        </w:p>
        <w:p w14:paraId="73656E02" w14:textId="04FF8B92" w:rsidR="003427AB" w:rsidRDefault="003427AB">
          <w:pPr>
            <w:pStyle w:val="TOC3"/>
            <w:tabs>
              <w:tab w:val="right" w:leader="dot" w:pos="10456"/>
            </w:tabs>
            <w:rPr>
              <w:rFonts w:eastAsiaTheme="minorEastAsia"/>
              <w:noProof/>
              <w:lang w:eastAsia="da-DK"/>
            </w:rPr>
          </w:pPr>
          <w:hyperlink w:anchor="_Toc89350274" w:history="1">
            <w:r w:rsidRPr="004221DF">
              <w:rPr>
                <w:rStyle w:val="Hyperlink"/>
                <w:noProof/>
              </w:rPr>
              <w:t>Vejledning:</w:t>
            </w:r>
            <w:r>
              <w:rPr>
                <w:noProof/>
                <w:webHidden/>
              </w:rPr>
              <w:tab/>
            </w:r>
            <w:r>
              <w:rPr>
                <w:noProof/>
                <w:webHidden/>
              </w:rPr>
              <w:fldChar w:fldCharType="begin"/>
            </w:r>
            <w:r>
              <w:rPr>
                <w:noProof/>
                <w:webHidden/>
              </w:rPr>
              <w:instrText xml:space="preserve"> PAGEREF _Toc89350274 \h </w:instrText>
            </w:r>
            <w:r>
              <w:rPr>
                <w:noProof/>
                <w:webHidden/>
              </w:rPr>
            </w:r>
            <w:r>
              <w:rPr>
                <w:noProof/>
                <w:webHidden/>
              </w:rPr>
              <w:fldChar w:fldCharType="separate"/>
            </w:r>
            <w:r>
              <w:rPr>
                <w:noProof/>
                <w:webHidden/>
              </w:rPr>
              <w:t>92</w:t>
            </w:r>
            <w:r>
              <w:rPr>
                <w:noProof/>
                <w:webHidden/>
              </w:rPr>
              <w:fldChar w:fldCharType="end"/>
            </w:r>
          </w:hyperlink>
        </w:p>
        <w:p w14:paraId="153A2CB7" w14:textId="4A0D59B6" w:rsidR="003427AB" w:rsidRDefault="003427AB">
          <w:pPr>
            <w:pStyle w:val="TOC2"/>
            <w:tabs>
              <w:tab w:val="right" w:leader="dot" w:pos="10456"/>
            </w:tabs>
            <w:rPr>
              <w:rFonts w:eastAsiaTheme="minorEastAsia"/>
              <w:noProof/>
              <w:lang w:eastAsia="da-DK"/>
            </w:rPr>
          </w:pPr>
          <w:hyperlink w:anchor="_Toc89350275" w:history="1">
            <w:r w:rsidRPr="004221DF">
              <w:rPr>
                <w:rStyle w:val="Hyperlink"/>
                <w:noProof/>
              </w:rPr>
              <w:t>BioNumerics Databasesystem</w:t>
            </w:r>
            <w:r>
              <w:rPr>
                <w:noProof/>
                <w:webHidden/>
              </w:rPr>
              <w:tab/>
            </w:r>
            <w:r>
              <w:rPr>
                <w:noProof/>
                <w:webHidden/>
              </w:rPr>
              <w:fldChar w:fldCharType="begin"/>
            </w:r>
            <w:r>
              <w:rPr>
                <w:noProof/>
                <w:webHidden/>
              </w:rPr>
              <w:instrText xml:space="preserve"> PAGEREF _Toc89350275 \h </w:instrText>
            </w:r>
            <w:r>
              <w:rPr>
                <w:noProof/>
                <w:webHidden/>
              </w:rPr>
            </w:r>
            <w:r>
              <w:rPr>
                <w:noProof/>
                <w:webHidden/>
              </w:rPr>
              <w:fldChar w:fldCharType="separate"/>
            </w:r>
            <w:r>
              <w:rPr>
                <w:noProof/>
                <w:webHidden/>
              </w:rPr>
              <w:t>92</w:t>
            </w:r>
            <w:r>
              <w:rPr>
                <w:noProof/>
                <w:webHidden/>
              </w:rPr>
              <w:fldChar w:fldCharType="end"/>
            </w:r>
          </w:hyperlink>
        </w:p>
        <w:p w14:paraId="73D22C96" w14:textId="5D2836EB" w:rsidR="003427AB" w:rsidRDefault="003427AB">
          <w:pPr>
            <w:pStyle w:val="TOC2"/>
            <w:tabs>
              <w:tab w:val="right" w:leader="dot" w:pos="10456"/>
            </w:tabs>
            <w:rPr>
              <w:rFonts w:eastAsiaTheme="minorEastAsia"/>
              <w:noProof/>
              <w:lang w:eastAsia="da-DK"/>
            </w:rPr>
          </w:pPr>
          <w:hyperlink w:anchor="_Toc89350276" w:history="1">
            <w:r w:rsidRPr="004221DF">
              <w:rPr>
                <w:rStyle w:val="Hyperlink"/>
                <w:noProof/>
              </w:rPr>
              <w:t>CRM ( XRM ) Formålet med CRM-systemet (Customer Relationship Management) er at understøtte de forskellige arbejdsområder samt samle og effektivisere de processer der relaterer sig til Sundhedsdatastyrelsens kundekreds.</w:t>
            </w:r>
            <w:r>
              <w:rPr>
                <w:noProof/>
                <w:webHidden/>
              </w:rPr>
              <w:tab/>
            </w:r>
            <w:r>
              <w:rPr>
                <w:noProof/>
                <w:webHidden/>
              </w:rPr>
              <w:fldChar w:fldCharType="begin"/>
            </w:r>
            <w:r>
              <w:rPr>
                <w:noProof/>
                <w:webHidden/>
              </w:rPr>
              <w:instrText xml:space="preserve"> PAGEREF _Toc89350276 \h </w:instrText>
            </w:r>
            <w:r>
              <w:rPr>
                <w:noProof/>
                <w:webHidden/>
              </w:rPr>
            </w:r>
            <w:r>
              <w:rPr>
                <w:noProof/>
                <w:webHidden/>
              </w:rPr>
              <w:fldChar w:fldCharType="separate"/>
            </w:r>
            <w:r>
              <w:rPr>
                <w:noProof/>
                <w:webHidden/>
              </w:rPr>
              <w:t>93</w:t>
            </w:r>
            <w:r>
              <w:rPr>
                <w:noProof/>
                <w:webHidden/>
              </w:rPr>
              <w:fldChar w:fldCharType="end"/>
            </w:r>
          </w:hyperlink>
        </w:p>
        <w:p w14:paraId="61057AF7" w14:textId="1BD09ED3" w:rsidR="003427AB" w:rsidRDefault="003427AB">
          <w:pPr>
            <w:pStyle w:val="TOC2"/>
            <w:tabs>
              <w:tab w:val="right" w:leader="dot" w:pos="10456"/>
            </w:tabs>
            <w:rPr>
              <w:rFonts w:eastAsiaTheme="minorEastAsia"/>
              <w:noProof/>
              <w:lang w:eastAsia="da-DK"/>
            </w:rPr>
          </w:pPr>
          <w:hyperlink w:anchor="_Toc89350277" w:history="1">
            <w:r w:rsidRPr="004221DF">
              <w:rPr>
                <w:rStyle w:val="Hyperlink"/>
                <w:noProof/>
              </w:rPr>
              <w:t>Udviklet /administreret af Netcompany</w:t>
            </w:r>
            <w:r>
              <w:rPr>
                <w:noProof/>
                <w:webHidden/>
              </w:rPr>
              <w:tab/>
            </w:r>
            <w:r>
              <w:rPr>
                <w:noProof/>
                <w:webHidden/>
              </w:rPr>
              <w:fldChar w:fldCharType="begin"/>
            </w:r>
            <w:r>
              <w:rPr>
                <w:noProof/>
                <w:webHidden/>
              </w:rPr>
              <w:instrText xml:space="preserve"> PAGEREF _Toc89350277 \h </w:instrText>
            </w:r>
            <w:r>
              <w:rPr>
                <w:noProof/>
                <w:webHidden/>
              </w:rPr>
            </w:r>
            <w:r>
              <w:rPr>
                <w:noProof/>
                <w:webHidden/>
              </w:rPr>
              <w:fldChar w:fldCharType="separate"/>
            </w:r>
            <w:r>
              <w:rPr>
                <w:noProof/>
                <w:webHidden/>
              </w:rPr>
              <w:t>93</w:t>
            </w:r>
            <w:r>
              <w:rPr>
                <w:noProof/>
                <w:webHidden/>
              </w:rPr>
              <w:fldChar w:fldCharType="end"/>
            </w:r>
          </w:hyperlink>
        </w:p>
        <w:p w14:paraId="2A4B34F7" w14:textId="3B63D075" w:rsidR="003427AB" w:rsidRDefault="003427AB">
          <w:pPr>
            <w:pStyle w:val="TOC2"/>
            <w:tabs>
              <w:tab w:val="right" w:leader="dot" w:pos="10456"/>
            </w:tabs>
            <w:rPr>
              <w:rFonts w:eastAsiaTheme="minorEastAsia"/>
              <w:noProof/>
              <w:lang w:eastAsia="da-DK"/>
            </w:rPr>
          </w:pPr>
          <w:hyperlink w:anchor="_Toc89350278" w:history="1">
            <w:r w:rsidRPr="004221DF">
              <w:rPr>
                <w:rStyle w:val="Hyperlink"/>
                <w:noProof/>
              </w:rPr>
              <w:t>Spoop</w:t>
            </w:r>
            <w:r>
              <w:rPr>
                <w:noProof/>
                <w:webHidden/>
              </w:rPr>
              <w:tab/>
            </w:r>
            <w:r>
              <w:rPr>
                <w:noProof/>
                <w:webHidden/>
              </w:rPr>
              <w:fldChar w:fldCharType="begin"/>
            </w:r>
            <w:r>
              <w:rPr>
                <w:noProof/>
                <w:webHidden/>
              </w:rPr>
              <w:instrText xml:space="preserve"> PAGEREF _Toc89350278 \h </w:instrText>
            </w:r>
            <w:r>
              <w:rPr>
                <w:noProof/>
                <w:webHidden/>
              </w:rPr>
            </w:r>
            <w:r>
              <w:rPr>
                <w:noProof/>
                <w:webHidden/>
              </w:rPr>
              <w:fldChar w:fldCharType="separate"/>
            </w:r>
            <w:r>
              <w:rPr>
                <w:noProof/>
                <w:webHidden/>
              </w:rPr>
              <w:t>94</w:t>
            </w:r>
            <w:r>
              <w:rPr>
                <w:noProof/>
                <w:webHidden/>
              </w:rPr>
              <w:fldChar w:fldCharType="end"/>
            </w:r>
          </w:hyperlink>
        </w:p>
        <w:p w14:paraId="223BBC67" w14:textId="200870E9" w:rsidR="003427AB" w:rsidRDefault="003427AB">
          <w:pPr>
            <w:pStyle w:val="TOC3"/>
            <w:tabs>
              <w:tab w:val="right" w:leader="dot" w:pos="10456"/>
            </w:tabs>
            <w:rPr>
              <w:rFonts w:eastAsiaTheme="minorEastAsia"/>
              <w:noProof/>
              <w:lang w:eastAsia="da-DK"/>
            </w:rPr>
          </w:pPr>
          <w:hyperlink w:anchor="_Toc89350279" w:history="1">
            <w:r w:rsidRPr="004221DF">
              <w:rPr>
                <w:rStyle w:val="Hyperlink"/>
                <w:noProof/>
              </w:rPr>
              <w:t>SPOOP-data er klar for &lt;måned&gt; 20xx efter 26/3/2020</w:t>
            </w:r>
            <w:r>
              <w:rPr>
                <w:noProof/>
                <w:webHidden/>
              </w:rPr>
              <w:tab/>
            </w:r>
            <w:r>
              <w:rPr>
                <w:noProof/>
                <w:webHidden/>
              </w:rPr>
              <w:fldChar w:fldCharType="begin"/>
            </w:r>
            <w:r>
              <w:rPr>
                <w:noProof/>
                <w:webHidden/>
              </w:rPr>
              <w:instrText xml:space="preserve"> PAGEREF _Toc89350279 \h </w:instrText>
            </w:r>
            <w:r>
              <w:rPr>
                <w:noProof/>
                <w:webHidden/>
              </w:rPr>
            </w:r>
            <w:r>
              <w:rPr>
                <w:noProof/>
                <w:webHidden/>
              </w:rPr>
              <w:fldChar w:fldCharType="separate"/>
            </w:r>
            <w:r>
              <w:rPr>
                <w:noProof/>
                <w:webHidden/>
              </w:rPr>
              <w:t>94</w:t>
            </w:r>
            <w:r>
              <w:rPr>
                <w:noProof/>
                <w:webHidden/>
              </w:rPr>
              <w:fldChar w:fldCharType="end"/>
            </w:r>
          </w:hyperlink>
        </w:p>
        <w:p w14:paraId="68B778A2" w14:textId="765B85A8" w:rsidR="003427AB" w:rsidRDefault="003427AB">
          <w:pPr>
            <w:pStyle w:val="TOC3"/>
            <w:tabs>
              <w:tab w:val="right" w:leader="dot" w:pos="10456"/>
            </w:tabs>
            <w:rPr>
              <w:rFonts w:eastAsiaTheme="minorEastAsia"/>
              <w:noProof/>
              <w:lang w:eastAsia="da-DK"/>
            </w:rPr>
          </w:pPr>
          <w:hyperlink w:anchor="_Toc89350280" w:history="1">
            <w:r w:rsidRPr="004221DF">
              <w:rPr>
                <w:rStyle w:val="Hyperlink"/>
                <w:strike/>
                <w:noProof/>
              </w:rPr>
              <w:t>SPOOP-data er klar for &lt;måned&gt; 20xx</w:t>
            </w:r>
            <w:r>
              <w:rPr>
                <w:noProof/>
                <w:webHidden/>
              </w:rPr>
              <w:tab/>
            </w:r>
            <w:r>
              <w:rPr>
                <w:noProof/>
                <w:webHidden/>
              </w:rPr>
              <w:fldChar w:fldCharType="begin"/>
            </w:r>
            <w:r>
              <w:rPr>
                <w:noProof/>
                <w:webHidden/>
              </w:rPr>
              <w:instrText xml:space="preserve"> PAGEREF _Toc89350280 \h </w:instrText>
            </w:r>
            <w:r>
              <w:rPr>
                <w:noProof/>
                <w:webHidden/>
              </w:rPr>
            </w:r>
            <w:r>
              <w:rPr>
                <w:noProof/>
                <w:webHidden/>
              </w:rPr>
              <w:fldChar w:fldCharType="separate"/>
            </w:r>
            <w:r>
              <w:rPr>
                <w:noProof/>
                <w:webHidden/>
              </w:rPr>
              <w:t>95</w:t>
            </w:r>
            <w:r>
              <w:rPr>
                <w:noProof/>
                <w:webHidden/>
              </w:rPr>
              <w:fldChar w:fldCharType="end"/>
            </w:r>
          </w:hyperlink>
        </w:p>
        <w:p w14:paraId="619BC80D" w14:textId="7046C86C" w:rsidR="003427AB" w:rsidRDefault="003427AB">
          <w:pPr>
            <w:pStyle w:val="TOC2"/>
            <w:tabs>
              <w:tab w:val="right" w:leader="dot" w:pos="10456"/>
            </w:tabs>
            <w:rPr>
              <w:rFonts w:eastAsiaTheme="minorEastAsia"/>
              <w:noProof/>
              <w:lang w:eastAsia="da-DK"/>
            </w:rPr>
          </w:pPr>
          <w:hyperlink w:anchor="_Toc89350281" w:history="1">
            <w:r w:rsidRPr="004221DF">
              <w:rPr>
                <w:rStyle w:val="Hyperlink"/>
                <w:noProof/>
              </w:rPr>
              <w:t>Dsdn</w:t>
            </w:r>
            <w:r>
              <w:rPr>
                <w:noProof/>
                <w:webHidden/>
              </w:rPr>
              <w:tab/>
            </w:r>
            <w:r>
              <w:rPr>
                <w:noProof/>
                <w:webHidden/>
              </w:rPr>
              <w:fldChar w:fldCharType="begin"/>
            </w:r>
            <w:r>
              <w:rPr>
                <w:noProof/>
                <w:webHidden/>
              </w:rPr>
              <w:instrText xml:space="preserve"> PAGEREF _Toc89350281 \h </w:instrText>
            </w:r>
            <w:r>
              <w:rPr>
                <w:noProof/>
                <w:webHidden/>
              </w:rPr>
            </w:r>
            <w:r>
              <w:rPr>
                <w:noProof/>
                <w:webHidden/>
              </w:rPr>
              <w:fldChar w:fldCharType="separate"/>
            </w:r>
            <w:r>
              <w:rPr>
                <w:noProof/>
                <w:webHidden/>
              </w:rPr>
              <w:t>96</w:t>
            </w:r>
            <w:r>
              <w:rPr>
                <w:noProof/>
                <w:webHidden/>
              </w:rPr>
              <w:fldChar w:fldCharType="end"/>
            </w:r>
          </w:hyperlink>
        </w:p>
        <w:p w14:paraId="30567576" w14:textId="33BDFC13" w:rsidR="003427AB" w:rsidRDefault="003427AB">
          <w:pPr>
            <w:pStyle w:val="TOC2"/>
            <w:tabs>
              <w:tab w:val="right" w:leader="dot" w:pos="10456"/>
            </w:tabs>
            <w:rPr>
              <w:rFonts w:eastAsiaTheme="minorEastAsia"/>
              <w:noProof/>
              <w:lang w:eastAsia="da-DK"/>
            </w:rPr>
          </w:pPr>
          <w:hyperlink w:anchor="_Toc89350282" w:history="1">
            <w:r w:rsidRPr="004221DF">
              <w:rPr>
                <w:rStyle w:val="Hyperlink"/>
                <w:noProof/>
              </w:rPr>
              <w:t>KOES</w:t>
            </w:r>
            <w:r>
              <w:rPr>
                <w:noProof/>
                <w:webHidden/>
              </w:rPr>
              <w:tab/>
            </w:r>
            <w:r>
              <w:rPr>
                <w:noProof/>
                <w:webHidden/>
              </w:rPr>
              <w:fldChar w:fldCharType="begin"/>
            </w:r>
            <w:r>
              <w:rPr>
                <w:noProof/>
                <w:webHidden/>
              </w:rPr>
              <w:instrText xml:space="preserve"> PAGEREF _Toc89350282 \h </w:instrText>
            </w:r>
            <w:r>
              <w:rPr>
                <w:noProof/>
                <w:webHidden/>
              </w:rPr>
            </w:r>
            <w:r>
              <w:rPr>
                <w:noProof/>
                <w:webHidden/>
              </w:rPr>
              <w:fldChar w:fldCharType="separate"/>
            </w:r>
            <w:r>
              <w:rPr>
                <w:noProof/>
                <w:webHidden/>
              </w:rPr>
              <w:t>96</w:t>
            </w:r>
            <w:r>
              <w:rPr>
                <w:noProof/>
                <w:webHidden/>
              </w:rPr>
              <w:fldChar w:fldCharType="end"/>
            </w:r>
          </w:hyperlink>
        </w:p>
        <w:p w14:paraId="7FE5086E" w14:textId="1CDE8468" w:rsidR="003427AB" w:rsidRDefault="003427AB">
          <w:pPr>
            <w:pStyle w:val="TOC2"/>
            <w:tabs>
              <w:tab w:val="right" w:leader="dot" w:pos="10456"/>
            </w:tabs>
            <w:rPr>
              <w:rFonts w:eastAsiaTheme="minorEastAsia"/>
              <w:noProof/>
              <w:lang w:eastAsia="da-DK"/>
            </w:rPr>
          </w:pPr>
          <w:hyperlink w:anchor="_Toc89350283" w:history="1">
            <w:r w:rsidRPr="004221DF">
              <w:rPr>
                <w:rStyle w:val="Hyperlink"/>
                <w:noProof/>
              </w:rPr>
              <w:t>TAS</w:t>
            </w:r>
            <w:r>
              <w:rPr>
                <w:noProof/>
                <w:webHidden/>
              </w:rPr>
              <w:tab/>
            </w:r>
            <w:r>
              <w:rPr>
                <w:noProof/>
                <w:webHidden/>
              </w:rPr>
              <w:fldChar w:fldCharType="begin"/>
            </w:r>
            <w:r>
              <w:rPr>
                <w:noProof/>
                <w:webHidden/>
              </w:rPr>
              <w:instrText xml:space="preserve"> PAGEREF _Toc89350283 \h </w:instrText>
            </w:r>
            <w:r>
              <w:rPr>
                <w:noProof/>
                <w:webHidden/>
              </w:rPr>
            </w:r>
            <w:r>
              <w:rPr>
                <w:noProof/>
                <w:webHidden/>
              </w:rPr>
              <w:fldChar w:fldCharType="separate"/>
            </w:r>
            <w:r>
              <w:rPr>
                <w:noProof/>
                <w:webHidden/>
              </w:rPr>
              <w:t>96</w:t>
            </w:r>
            <w:r>
              <w:rPr>
                <w:noProof/>
                <w:webHidden/>
              </w:rPr>
              <w:fldChar w:fldCharType="end"/>
            </w:r>
          </w:hyperlink>
        </w:p>
        <w:p w14:paraId="108158A1" w14:textId="5FC67B1D" w:rsidR="003427AB" w:rsidRDefault="003427AB">
          <w:pPr>
            <w:pStyle w:val="TOC2"/>
            <w:tabs>
              <w:tab w:val="right" w:leader="dot" w:pos="10456"/>
            </w:tabs>
            <w:rPr>
              <w:rFonts w:eastAsiaTheme="minorEastAsia"/>
              <w:noProof/>
              <w:lang w:eastAsia="da-DK"/>
            </w:rPr>
          </w:pPr>
          <w:hyperlink w:anchor="_Toc89350284" w:history="1">
            <w:r w:rsidRPr="004221DF">
              <w:rPr>
                <w:rStyle w:val="Hyperlink"/>
                <w:noProof/>
              </w:rPr>
              <w:t>MRSA</w:t>
            </w:r>
            <w:r>
              <w:rPr>
                <w:noProof/>
                <w:webHidden/>
              </w:rPr>
              <w:tab/>
            </w:r>
            <w:r>
              <w:rPr>
                <w:noProof/>
                <w:webHidden/>
              </w:rPr>
              <w:fldChar w:fldCharType="begin"/>
            </w:r>
            <w:r>
              <w:rPr>
                <w:noProof/>
                <w:webHidden/>
              </w:rPr>
              <w:instrText xml:space="preserve"> PAGEREF _Toc89350284 \h </w:instrText>
            </w:r>
            <w:r>
              <w:rPr>
                <w:noProof/>
                <w:webHidden/>
              </w:rPr>
            </w:r>
            <w:r>
              <w:rPr>
                <w:noProof/>
                <w:webHidden/>
              </w:rPr>
              <w:fldChar w:fldCharType="separate"/>
            </w:r>
            <w:r>
              <w:rPr>
                <w:noProof/>
                <w:webHidden/>
              </w:rPr>
              <w:t>96</w:t>
            </w:r>
            <w:r>
              <w:rPr>
                <w:noProof/>
                <w:webHidden/>
              </w:rPr>
              <w:fldChar w:fldCharType="end"/>
            </w:r>
          </w:hyperlink>
        </w:p>
        <w:p w14:paraId="4D31C4EC" w14:textId="7DE79D9C" w:rsidR="003427AB" w:rsidRDefault="003427AB">
          <w:pPr>
            <w:pStyle w:val="TOC2"/>
            <w:tabs>
              <w:tab w:val="right" w:leader="dot" w:pos="10456"/>
            </w:tabs>
            <w:rPr>
              <w:rFonts w:eastAsiaTheme="minorEastAsia"/>
              <w:noProof/>
              <w:lang w:eastAsia="da-DK"/>
            </w:rPr>
          </w:pPr>
          <w:hyperlink w:anchor="_Toc89350285" w:history="1">
            <w:r w:rsidRPr="004221DF">
              <w:rPr>
                <w:rStyle w:val="Hyperlink"/>
                <w:noProof/>
              </w:rPr>
              <w:t>Snit5, snit8, snit11</w:t>
            </w:r>
            <w:r>
              <w:rPr>
                <w:noProof/>
                <w:webHidden/>
              </w:rPr>
              <w:tab/>
            </w:r>
            <w:r>
              <w:rPr>
                <w:noProof/>
                <w:webHidden/>
              </w:rPr>
              <w:fldChar w:fldCharType="begin"/>
            </w:r>
            <w:r>
              <w:rPr>
                <w:noProof/>
                <w:webHidden/>
              </w:rPr>
              <w:instrText xml:space="preserve"> PAGEREF _Toc89350285 \h </w:instrText>
            </w:r>
            <w:r>
              <w:rPr>
                <w:noProof/>
                <w:webHidden/>
              </w:rPr>
            </w:r>
            <w:r>
              <w:rPr>
                <w:noProof/>
                <w:webHidden/>
              </w:rPr>
              <w:fldChar w:fldCharType="separate"/>
            </w:r>
            <w:r>
              <w:rPr>
                <w:noProof/>
                <w:webHidden/>
              </w:rPr>
              <w:t>97</w:t>
            </w:r>
            <w:r>
              <w:rPr>
                <w:noProof/>
                <w:webHidden/>
              </w:rPr>
              <w:fldChar w:fldCharType="end"/>
            </w:r>
          </w:hyperlink>
        </w:p>
        <w:p w14:paraId="095C6090" w14:textId="7055933D" w:rsidR="003427AB" w:rsidRDefault="003427AB">
          <w:pPr>
            <w:pStyle w:val="TOC2"/>
            <w:tabs>
              <w:tab w:val="right" w:leader="dot" w:pos="10456"/>
            </w:tabs>
            <w:rPr>
              <w:rFonts w:eastAsiaTheme="minorEastAsia"/>
              <w:noProof/>
              <w:lang w:eastAsia="da-DK"/>
            </w:rPr>
          </w:pPr>
          <w:hyperlink w:anchor="_Toc89350286" w:history="1">
            <w:r w:rsidRPr="004221DF">
              <w:rPr>
                <w:rStyle w:val="Hyperlink"/>
                <w:noProof/>
              </w:rPr>
              <w:t>FSK Forskerservice</w:t>
            </w:r>
            <w:r>
              <w:rPr>
                <w:noProof/>
                <w:webHidden/>
              </w:rPr>
              <w:tab/>
            </w:r>
            <w:r>
              <w:rPr>
                <w:noProof/>
                <w:webHidden/>
              </w:rPr>
              <w:fldChar w:fldCharType="begin"/>
            </w:r>
            <w:r>
              <w:rPr>
                <w:noProof/>
                <w:webHidden/>
              </w:rPr>
              <w:instrText xml:space="preserve"> PAGEREF _Toc89350286 \h </w:instrText>
            </w:r>
            <w:r>
              <w:rPr>
                <w:noProof/>
                <w:webHidden/>
              </w:rPr>
            </w:r>
            <w:r>
              <w:rPr>
                <w:noProof/>
                <w:webHidden/>
              </w:rPr>
              <w:fldChar w:fldCharType="separate"/>
            </w:r>
            <w:r>
              <w:rPr>
                <w:noProof/>
                <w:webHidden/>
              </w:rPr>
              <w:t>98</w:t>
            </w:r>
            <w:r>
              <w:rPr>
                <w:noProof/>
                <w:webHidden/>
              </w:rPr>
              <w:fldChar w:fldCharType="end"/>
            </w:r>
          </w:hyperlink>
        </w:p>
        <w:p w14:paraId="37F12B16" w14:textId="09697BD3" w:rsidR="003427AB" w:rsidRDefault="003427AB">
          <w:pPr>
            <w:pStyle w:val="TOC2"/>
            <w:tabs>
              <w:tab w:val="right" w:leader="dot" w:pos="10456"/>
            </w:tabs>
            <w:rPr>
              <w:rFonts w:eastAsiaTheme="minorEastAsia"/>
              <w:noProof/>
              <w:lang w:eastAsia="da-DK"/>
            </w:rPr>
          </w:pPr>
          <w:hyperlink w:anchor="_Toc89350287" w:history="1">
            <w:r w:rsidRPr="004221DF">
              <w:rPr>
                <w:rStyle w:val="Hyperlink"/>
                <w:noProof/>
              </w:rPr>
              <w:t>Nilex Spørgeskemaer</w:t>
            </w:r>
            <w:r>
              <w:rPr>
                <w:noProof/>
                <w:webHidden/>
              </w:rPr>
              <w:tab/>
            </w:r>
            <w:r>
              <w:rPr>
                <w:noProof/>
                <w:webHidden/>
              </w:rPr>
              <w:fldChar w:fldCharType="begin"/>
            </w:r>
            <w:r>
              <w:rPr>
                <w:noProof/>
                <w:webHidden/>
              </w:rPr>
              <w:instrText xml:space="preserve"> PAGEREF _Toc89350287 \h </w:instrText>
            </w:r>
            <w:r>
              <w:rPr>
                <w:noProof/>
                <w:webHidden/>
              </w:rPr>
            </w:r>
            <w:r>
              <w:rPr>
                <w:noProof/>
                <w:webHidden/>
              </w:rPr>
              <w:fldChar w:fldCharType="separate"/>
            </w:r>
            <w:r>
              <w:rPr>
                <w:noProof/>
                <w:webHidden/>
              </w:rPr>
              <w:t>98</w:t>
            </w:r>
            <w:r>
              <w:rPr>
                <w:noProof/>
                <w:webHidden/>
              </w:rPr>
              <w:fldChar w:fldCharType="end"/>
            </w:r>
          </w:hyperlink>
        </w:p>
        <w:p w14:paraId="0CD9307E" w14:textId="77777777" w:rsidR="00232F69" w:rsidRDefault="00232F69" w:rsidP="00232F69">
          <w:r>
            <w:rPr>
              <w:b/>
              <w:bCs/>
            </w:rPr>
            <w:fldChar w:fldCharType="end"/>
          </w:r>
        </w:p>
      </w:sdtContent>
    </w:sdt>
    <w:p w14:paraId="0325FB5D" w14:textId="77777777" w:rsidR="00232F69" w:rsidRDefault="00232F69" w:rsidP="00232F69">
      <w:r>
        <w:br w:type="page"/>
      </w:r>
    </w:p>
    <w:p w14:paraId="6328CAFE" w14:textId="6922670F" w:rsidR="00232F69" w:rsidRDefault="00232F69" w:rsidP="00232F69">
      <w:pPr>
        <w:pStyle w:val="Heading1"/>
      </w:pPr>
      <w:bookmarkStart w:id="1" w:name="_Toc89350116"/>
      <w:r w:rsidRPr="00673A09">
        <w:lastRenderedPageBreak/>
        <w:t>System Oversigt</w:t>
      </w:r>
      <w:bookmarkEnd w:id="1"/>
    </w:p>
    <w:p w14:paraId="2F00528F" w14:textId="7440FB9D" w:rsidR="00232F69" w:rsidRDefault="00596FDA" w:rsidP="00232F69">
      <w:pPr>
        <w:pStyle w:val="Heading2"/>
      </w:pPr>
      <w:bookmarkStart w:id="2" w:name="_Toc89350117"/>
      <w:r>
        <w:t xml:space="preserve">AD </w:t>
      </w:r>
      <w:r w:rsidR="00232F69">
        <w:t>Domæner og DMZ</w:t>
      </w:r>
      <w:bookmarkEnd w:id="2"/>
    </w:p>
    <w:p w14:paraId="3A6C1217" w14:textId="77777777" w:rsidR="00232F69" w:rsidRDefault="00232F69" w:rsidP="00232F69">
      <w:r>
        <w:t>Sundhedsdatastyrelsen er oprettet for at hjælpe en samling af styrelser, med at administrere deres systemer og data.</w:t>
      </w:r>
    </w:p>
    <w:p w14:paraId="5EFEC389" w14:textId="77777777" w:rsidR="00232F69" w:rsidRDefault="00232F69" w:rsidP="00232F69">
      <w:r>
        <w:t>Dette har medføre en del kompromisser med flere sideløbende AD, DMZ, Servere, Databaser og systemer.</w:t>
      </w:r>
    </w:p>
    <w:p w14:paraId="6EA04E09" w14:textId="77777777" w:rsidR="00232F69" w:rsidRDefault="00232F69" w:rsidP="00232F69"/>
    <w:p w14:paraId="16DEA55C" w14:textId="77777777" w:rsidR="00232F69" w:rsidRDefault="00232F69" w:rsidP="00232F69">
      <w:r>
        <w:t>Vi prøver at samle systemdokumentationen på SharePoint servere.</w:t>
      </w:r>
    </w:p>
    <w:p w14:paraId="767A7816" w14:textId="77777777" w:rsidR="00232F69" w:rsidRDefault="00232F69" w:rsidP="00232F69"/>
    <w:p w14:paraId="535DD0A3" w14:textId="77777777" w:rsidR="00232F69" w:rsidRDefault="00232F69" w:rsidP="00232F69">
      <w:r>
        <w:t>Vi har oprettet 2 nye AD, for at samle de tidligere systemer, og få ensartet procedurer, regler og sammenhænge.</w:t>
      </w:r>
    </w:p>
    <w:p w14:paraId="5119E5BD" w14:textId="77777777" w:rsidR="00232F69" w:rsidRDefault="00232F69" w:rsidP="00232F69"/>
    <w:p w14:paraId="698F6C68" w14:textId="1E0A15B6" w:rsidR="00232F69" w:rsidRDefault="00232F69" w:rsidP="00232F69">
      <w:r>
        <w:t>DKSUND.DK</w:t>
      </w:r>
      <w:r w:rsidR="00AD51F9">
        <w:t xml:space="preserve">   ( dks  0x) </w:t>
      </w:r>
    </w:p>
    <w:p w14:paraId="3E3ECF70" w14:textId="77777777" w:rsidR="00232F69" w:rsidRDefault="00232F69" w:rsidP="00232F69">
      <w:r>
        <w:t>Dette er vores nye hoveddomæne, hvor vi vil konsolidere brugere og kommende systemer, og få samling.</w:t>
      </w:r>
    </w:p>
    <w:p w14:paraId="0AA8C69F" w14:textId="77777777" w:rsidR="00232F69" w:rsidRDefault="00232F69" w:rsidP="00232F69">
      <w:r>
        <w:t>Vi har vores mail(Exchange) og de skrappeste regler i dette domain.</w:t>
      </w:r>
    </w:p>
    <w:p w14:paraId="07D86774" w14:textId="77777777" w:rsidR="00232F69" w:rsidRDefault="00232F69" w:rsidP="00232F69"/>
    <w:p w14:paraId="14058EA2" w14:textId="691A677E" w:rsidR="00232F69" w:rsidRDefault="00232F69" w:rsidP="00232F69">
      <w:r>
        <w:t>DKSUNDTEST.DK</w:t>
      </w:r>
      <w:r w:rsidR="00AD51F9">
        <w:t xml:space="preserve"> ( dkt 9x)</w:t>
      </w:r>
    </w:p>
    <w:p w14:paraId="343D86E3" w14:textId="77777777" w:rsidR="00232F69" w:rsidRDefault="00232F69" w:rsidP="00232F69">
      <w:r>
        <w:t>Dette er pendanten for test og udvikling, og reglerne er: der må ikke køre test i dksund.dk, og der må ikke være produktion i dksundtest.dk</w:t>
      </w:r>
    </w:p>
    <w:p w14:paraId="376C887C" w14:textId="77777777" w:rsidR="00232F69" w:rsidRDefault="00232F69" w:rsidP="00232F69"/>
    <w:p w14:paraId="2287CCFD" w14:textId="7EE27B9A" w:rsidR="00232F69" w:rsidRDefault="00232F69" w:rsidP="00232F69">
      <w:r>
        <w:t>SSI.AD</w:t>
      </w:r>
      <w:r w:rsidR="00AD51F9">
        <w:t xml:space="preserve"> (ssi 1x)</w:t>
      </w:r>
    </w:p>
    <w:p w14:paraId="4ECFD3FC" w14:textId="77777777" w:rsidR="00232F69" w:rsidRDefault="00232F69" w:rsidP="00232F69">
      <w:r>
        <w:t>Dette var samlenetværket før dksund.dk, og var første stadie i samme. Disse 4 netværk er samlet i samme forest, så man kan opsætte og administrere alle 4 domæner fra samme konsol.</w:t>
      </w:r>
    </w:p>
    <w:p w14:paraId="16044EBB" w14:textId="77777777" w:rsidR="00232F69" w:rsidRDefault="00232F69" w:rsidP="00232F69"/>
    <w:p w14:paraId="5BEEA41B" w14:textId="77777777" w:rsidR="00AD51F9" w:rsidRDefault="00AD51F9" w:rsidP="00AD51F9">
      <w:r>
        <w:t>SST.DK ( sst 2x)</w:t>
      </w:r>
    </w:p>
    <w:p w14:paraId="6D1A7CA4" w14:textId="77777777" w:rsidR="00AD51F9" w:rsidRDefault="00AD51F9" w:rsidP="00AD51F9">
      <w:r>
        <w:t>Dette er oprindeligt domæne for Statens Serum Institut, og en del af forskningen foregår i dette domæne.</w:t>
      </w:r>
    </w:p>
    <w:p w14:paraId="2C2CA1CE" w14:textId="77777777" w:rsidR="00AD51F9" w:rsidRDefault="00AD51F9" w:rsidP="00AD51F9">
      <w:r>
        <w:t>På sigt bliver funktioner og systemer porteret til DKSUND, med testversioner i DKSUNDTEST.</w:t>
      </w:r>
    </w:p>
    <w:p w14:paraId="474829FC" w14:textId="77777777" w:rsidR="00AD51F9" w:rsidRDefault="00AD51F9" w:rsidP="00AD51F9"/>
    <w:p w14:paraId="3E4D09CA" w14:textId="77777777" w:rsidR="00232F69" w:rsidRDefault="00232F69" w:rsidP="00232F69">
      <w:r>
        <w:t>SDSP.DK</w:t>
      </w:r>
    </w:p>
    <w:p w14:paraId="2C7D6A84" w14:textId="77777777" w:rsidR="00232F69" w:rsidRPr="00EA5CC6" w:rsidRDefault="00232F69" w:rsidP="00232F69">
      <w:r>
        <w:t xml:space="preserve">Det nye udviklingsnetværk SundDataPlatformen (SDP) hostet hos </w:t>
      </w:r>
      <w:r w:rsidRPr="00FD45E4">
        <w:t>DXC Technology</w:t>
      </w:r>
      <w:r>
        <w:t xml:space="preserve">. </w:t>
      </w:r>
      <w:r w:rsidRPr="00EA5CC6">
        <w:t>Hvis der er en der skal have oprettet en Udviklingsdatabase på SDP mssql-serveren: sdsdbscop901:</w:t>
      </w:r>
      <w:r>
        <w:t xml:space="preserve"> eller håndteret brugere på SDP, skal man </w:t>
      </w:r>
      <w:r w:rsidRPr="00EA5CC6">
        <w:t xml:space="preserve">vurdere, om det lyder fornuftigt, </w:t>
      </w:r>
      <w:r>
        <w:t>og</w:t>
      </w:r>
      <w:r w:rsidRPr="00EA5CC6">
        <w:t xml:space="preserve"> sender </w:t>
      </w:r>
      <w:r>
        <w:t>egen</w:t>
      </w:r>
      <w:r w:rsidRPr="00EA5CC6">
        <w:t xml:space="preserve"> vurdering med, når </w:t>
      </w:r>
      <w:r>
        <w:t>man</w:t>
      </w:r>
      <w:r w:rsidRPr="00EA5CC6">
        <w:t xml:space="preserve"> sender sagen videre til systemforvalteren for SDPen, nemlig Jacques Holm Villaume Johansen</w:t>
      </w:r>
      <w:r>
        <w:t xml:space="preserve"> (</w:t>
      </w:r>
      <w:r w:rsidRPr="00EA5CC6">
        <w:t>JHVJ</w:t>
      </w:r>
      <w:r>
        <w:t>) fra KOS</w:t>
      </w:r>
      <w:r w:rsidRPr="00EA5CC6">
        <w:t>.</w:t>
      </w:r>
    </w:p>
    <w:p w14:paraId="626C2584" w14:textId="77777777" w:rsidR="00232F69" w:rsidRDefault="00232F69" w:rsidP="00232F69"/>
    <w:p w14:paraId="69E81171" w14:textId="77777777" w:rsidR="00232F69" w:rsidRPr="00697BBC" w:rsidRDefault="00232F69" w:rsidP="00232F69">
      <w:r>
        <w:t>På DMZ</w:t>
      </w:r>
      <w:r w:rsidRPr="00697BBC">
        <w:t xml:space="preserve"> siden har vi en stribe ad, der ikke er så langt fremme </w:t>
      </w:r>
      <w:r>
        <w:t xml:space="preserve">opsætningsmæssigt, </w:t>
      </w:r>
      <w:r w:rsidRPr="00697BBC">
        <w:t>som på indersiden.</w:t>
      </w:r>
    </w:p>
    <w:p w14:paraId="06F209C0" w14:textId="77777777" w:rsidR="00232F69" w:rsidRDefault="00232F69" w:rsidP="00232F69"/>
    <w:p w14:paraId="28A06B10" w14:textId="3AC48461" w:rsidR="00AD51F9" w:rsidRDefault="00232F69" w:rsidP="00232F69">
      <w:r>
        <w:t>INTDMZ.DK</w:t>
      </w:r>
      <w:r w:rsidR="00AD51F9">
        <w:t xml:space="preserve"> (dmz 4x)</w:t>
      </w:r>
    </w:p>
    <w:p w14:paraId="7C578DE9" w14:textId="3A2CAEC6" w:rsidR="00232F69" w:rsidRDefault="00232F69" w:rsidP="00232F69">
      <w:r>
        <w:t>Er den indadrettede DMZ med interne servere der betjener partneren Pubdmz med bl.a. databaseservere.</w:t>
      </w:r>
    </w:p>
    <w:p w14:paraId="5F39B33A" w14:textId="6457E70D" w:rsidR="00844FAE" w:rsidRDefault="00844FAE" w:rsidP="00844FAE">
      <w:r w:rsidRPr="00844FAE">
        <w:t>Der er ingen Web-applikationer i Intdmz</w:t>
      </w:r>
    </w:p>
    <w:p w14:paraId="45EC2EC9" w14:textId="77777777" w:rsidR="00232F69" w:rsidRDefault="00232F69" w:rsidP="00232F69"/>
    <w:p w14:paraId="10CBBAB3" w14:textId="5EE099DA" w:rsidR="00232F69" w:rsidRDefault="00232F69" w:rsidP="00232F69">
      <w:r>
        <w:t>PUBDMZ.DK</w:t>
      </w:r>
      <w:r w:rsidR="00AD51F9">
        <w:t xml:space="preserve"> (dmz 5x)</w:t>
      </w:r>
    </w:p>
    <w:p w14:paraId="72C62B28" w14:textId="71D93833" w:rsidR="00232F69" w:rsidRDefault="00232F69" w:rsidP="00232F69">
      <w:r>
        <w:t>Er den udadrettede partner, med webservere, mm, der betjener ”befolkningen”, og i samarbejde med Intdmz henter og afleverer oplysninger.</w:t>
      </w:r>
    </w:p>
    <w:p w14:paraId="354DF41D" w14:textId="73328FEB" w:rsidR="00844FAE" w:rsidRPr="00844FAE" w:rsidRDefault="00844FAE" w:rsidP="00844FAE">
      <w:r w:rsidRPr="00844FAE">
        <w:t>Pubdmz &amp; Intdmz hænger sammen ved at Webapplikationer i Pubdmz har adgang til MSSQL databaseservere i Intdmz. Der er ingen Database servere i Pubdmz.</w:t>
      </w:r>
    </w:p>
    <w:p w14:paraId="37729E55" w14:textId="77777777" w:rsidR="00232F69" w:rsidRDefault="00232F69" w:rsidP="00232F69"/>
    <w:p w14:paraId="43310602" w14:textId="7F69F935" w:rsidR="00232F69" w:rsidRDefault="00232F69" w:rsidP="00232F69">
      <w:r>
        <w:t>SSIDMZ01.LOCAL</w:t>
      </w:r>
      <w:r w:rsidR="00AD51F9">
        <w:t xml:space="preserve"> (dmz 6x)</w:t>
      </w:r>
      <w:r w:rsidR="00AD51F9" w:rsidRPr="00AD51F9">
        <w:t xml:space="preserve"> </w:t>
      </w:r>
    </w:p>
    <w:p w14:paraId="4AC0607B" w14:textId="48C1299D" w:rsidR="00232F69" w:rsidRDefault="001B30B7" w:rsidP="00232F69">
      <w:r>
        <w:t>Dette er blevet vedtaget som det kommende DMZ hvor alle fremtidige dmz ressourcer skal placeres.</w:t>
      </w:r>
    </w:p>
    <w:p w14:paraId="51421BC9" w14:textId="77777777" w:rsidR="00232F69" w:rsidRDefault="00232F69" w:rsidP="00232F69"/>
    <w:p w14:paraId="7030C456" w14:textId="33E79F8A" w:rsidR="00232F69" w:rsidRDefault="00232F69" w:rsidP="00232F69">
      <w:r>
        <w:t>IMKIT.DK</w:t>
      </w:r>
      <w:r w:rsidR="00AD51F9">
        <w:t xml:space="preserve"> (dmz 7x)</w:t>
      </w:r>
    </w:p>
    <w:p w14:paraId="19E8FAAD" w14:textId="77777777" w:rsidR="00232F69" w:rsidRDefault="00232F69" w:rsidP="00232F69"/>
    <w:p w14:paraId="19E573D3" w14:textId="77777777" w:rsidR="00232F69" w:rsidRDefault="00232F69" w:rsidP="00232F69"/>
    <w:p w14:paraId="1299293E" w14:textId="61C5CB22" w:rsidR="00232F69" w:rsidRPr="00596FDA" w:rsidRDefault="00AD51F9" w:rsidP="00232F69">
      <w:r>
        <w:t>NSIDSDN</w:t>
      </w:r>
      <w:r w:rsidR="00232F69" w:rsidRPr="00596FDA">
        <w:t>.DK</w:t>
      </w:r>
      <w:r>
        <w:t xml:space="preserve"> (dmz 8x)</w:t>
      </w:r>
      <w:r w:rsidRPr="00AD51F9">
        <w:t xml:space="preserve"> </w:t>
      </w:r>
      <w:r w:rsidRPr="00596FDA">
        <w:t>(eSundhed</w:t>
      </w:r>
      <w:r>
        <w:t>?</w:t>
      </w:r>
      <w:r w:rsidRPr="00596FDA">
        <w:t>)</w:t>
      </w:r>
    </w:p>
    <w:p w14:paraId="18CFDCDC" w14:textId="77777777" w:rsidR="00232F69" w:rsidRPr="00596FDA" w:rsidRDefault="00232F69" w:rsidP="00232F69"/>
    <w:p w14:paraId="4622FA0C" w14:textId="0DFAB1AB" w:rsidR="00232F69" w:rsidRPr="00596FDA" w:rsidRDefault="00232F69" w:rsidP="00232F69"/>
    <w:p w14:paraId="46DF8550" w14:textId="77777777" w:rsidR="00232F69" w:rsidRPr="00596FDA" w:rsidRDefault="00232F69" w:rsidP="00232F69"/>
    <w:p w14:paraId="080A1792" w14:textId="77777777" w:rsidR="00232F69" w:rsidRDefault="00232F69" w:rsidP="00232F69">
      <w:r>
        <w:lastRenderedPageBreak/>
        <w:t>Lige pt. kræves der forskellige brugere og kodeord på de forskellige domæner; serverstruktur, ad-struktur mm. er forskellige, men på sigt skal der samkøres og kopieres, så administrationen bliver mere ensartet og enkel.</w:t>
      </w:r>
    </w:p>
    <w:p w14:paraId="0636F6C9" w14:textId="77777777" w:rsidR="00232F69" w:rsidRDefault="00232F69" w:rsidP="00232F69"/>
    <w:p w14:paraId="05A64016" w14:textId="77777777" w:rsidR="00232F69" w:rsidRDefault="00232F69" w:rsidP="00232F69">
      <w:r>
        <w:t>Vi vil på sigt have den samme AD-OU struktur, så man ved hvor man skal oprette en privilegie gruppe, en service konto eller lignende.</w:t>
      </w:r>
    </w:p>
    <w:p w14:paraId="55F52EE8" w14:textId="77777777" w:rsidR="00232F69" w:rsidRDefault="00232F69" w:rsidP="00232F69"/>
    <w:p w14:paraId="3A156CD9" w14:textId="279D6CDC" w:rsidR="00232F69" w:rsidRDefault="00232F69" w:rsidP="00232F69">
      <w:r>
        <w:t>Der satses på Tier0 til Tier2 modellen, og sikkerheden øges, hvilket betyder at der kræves Kerberos for at forbinde mellem servere, se senere.</w:t>
      </w:r>
    </w:p>
    <w:p w14:paraId="5D65EDD7" w14:textId="77777777" w:rsidR="002E0AC7" w:rsidRDefault="002E0AC7" w:rsidP="00232F69"/>
    <w:p w14:paraId="62FD9041" w14:textId="77777777" w:rsidR="00232F69" w:rsidRDefault="00232F69" w:rsidP="00232F69">
      <w:bookmarkStart w:id="3" w:name="_Toc89350118"/>
      <w:r w:rsidRPr="009B3D5B">
        <w:rPr>
          <w:rStyle w:val="Heading2Char"/>
        </w:rPr>
        <w:t>Dokumentation</w:t>
      </w:r>
      <w:bookmarkEnd w:id="3"/>
      <w:r>
        <w:t>:</w:t>
      </w:r>
    </w:p>
    <w:p w14:paraId="3493FC22" w14:textId="77777777" w:rsidR="00232F69" w:rsidRDefault="00232F69" w:rsidP="00232F69">
      <w:r>
        <w:t>Vores dokumentation findes primært i Sharepoint.</w:t>
      </w:r>
    </w:p>
    <w:p w14:paraId="2C3C7B1F" w14:textId="77777777" w:rsidR="00232F69" w:rsidRDefault="00232F69" w:rsidP="00232F69">
      <w:r>
        <w:t xml:space="preserve">Vi har et Systemkatalog: </w:t>
      </w:r>
      <w:hyperlink r:id="rId11" w:history="1">
        <w:r w:rsidRPr="003C77CC">
          <w:rPr>
            <w:rStyle w:val="Hyperlink"/>
          </w:rPr>
          <w:t>https://sektornet/nsi/systemkatalog/SitePages/Startside.aspx</w:t>
        </w:r>
      </w:hyperlink>
      <w:r>
        <w:t xml:space="preserve">   hvor vores systemer er beskrevet, og der er links til drift-dokumentation, servere, databaser, host notes og andre interessante dokumenter</w:t>
      </w:r>
    </w:p>
    <w:p w14:paraId="274C14C7" w14:textId="77777777" w:rsidR="00232F69" w:rsidRDefault="00232F69" w:rsidP="00232F69"/>
    <w:p w14:paraId="2CC5D8D5" w14:textId="77777777" w:rsidR="00232F69" w:rsidRDefault="00232F69" w:rsidP="00232F69">
      <w:pPr>
        <w:pStyle w:val="Heading3"/>
      </w:pPr>
      <w:bookmarkStart w:id="4" w:name="_Toc89350119"/>
      <w:r>
        <w:t>Datalagring:</w:t>
      </w:r>
      <w:bookmarkEnd w:id="4"/>
    </w:p>
    <w:p w14:paraId="3D1C223F" w14:textId="77777777" w:rsidR="00232F69" w:rsidRDefault="00232F69" w:rsidP="00232F69">
      <w:r>
        <w:t>Udover Filer på filservere, har SDS en stribe Database servere.</w:t>
      </w:r>
    </w:p>
    <w:p w14:paraId="7B5A8D92" w14:textId="77777777" w:rsidR="00232F69" w:rsidRDefault="00232F69" w:rsidP="00232F69">
      <w:r>
        <w:t>De 3 store systemer er ORACLE, DB2 og MSSQL, men vi har enkelte POSTGRESQL, MYSQL og lignende.</w:t>
      </w:r>
    </w:p>
    <w:p w14:paraId="5BF60D34" w14:textId="77777777" w:rsidR="00232F69" w:rsidRDefault="00232F69" w:rsidP="00232F69">
      <w:pPr>
        <w:pStyle w:val="Heading3"/>
      </w:pPr>
      <w:bookmarkStart w:id="5" w:name="_Toc89350120"/>
      <w:r>
        <w:t>Linux / Windows</w:t>
      </w:r>
      <w:bookmarkEnd w:id="5"/>
    </w:p>
    <w:p w14:paraId="096564C7" w14:textId="77777777" w:rsidR="00232F69" w:rsidRDefault="00232F69" w:rsidP="00232F69">
      <w:r>
        <w:t>Oracle er primært Linux baserede (RedHat Enterprise), Db2 kan være begge dele, og Mssql er pt. udelukkende Windows baseret.</w:t>
      </w:r>
    </w:p>
    <w:p w14:paraId="11D7D474" w14:textId="77777777" w:rsidR="00232F69" w:rsidRDefault="00232F69" w:rsidP="00232F69">
      <w:pPr>
        <w:pStyle w:val="Heading3"/>
      </w:pPr>
      <w:bookmarkStart w:id="6" w:name="_Toc89350121"/>
      <w:r>
        <w:t>Virtualisering.</w:t>
      </w:r>
      <w:bookmarkEnd w:id="6"/>
    </w:p>
    <w:p w14:paraId="1FFE156C" w14:textId="77777777" w:rsidR="00232F69" w:rsidRDefault="00232F69" w:rsidP="00232F69">
      <w:r>
        <w:t>Servere bliver VMWare baserede.</w:t>
      </w:r>
    </w:p>
    <w:p w14:paraId="71889B4F" w14:textId="77777777" w:rsidR="00232F69" w:rsidRDefault="00232F69" w:rsidP="00232F69">
      <w:pPr>
        <w:pStyle w:val="Heading3"/>
      </w:pPr>
      <w:bookmarkStart w:id="7" w:name="_Toc89350122"/>
      <w:r>
        <w:t>Overvågning.</w:t>
      </w:r>
      <w:bookmarkEnd w:id="7"/>
    </w:p>
    <w:p w14:paraId="20BB260E" w14:textId="77777777" w:rsidR="00232F69" w:rsidRDefault="00232F69" w:rsidP="00232F69">
      <w:r>
        <w:t>Vi bruger Check_MK til at overvåge servere, netværk og enheder, og der installeres agenter med plugins på serverne der samler informationerne, og videresender til central Check_MK server</w:t>
      </w:r>
    </w:p>
    <w:p w14:paraId="46AFA068" w14:textId="77777777" w:rsidR="00232F69" w:rsidRDefault="00232F69" w:rsidP="00232F69">
      <w:pPr>
        <w:pStyle w:val="Heading3"/>
      </w:pPr>
      <w:bookmarkStart w:id="8" w:name="_Toc89350123"/>
      <w:r>
        <w:t>Personhenførbare data.</w:t>
      </w:r>
      <w:bookmarkEnd w:id="8"/>
    </w:p>
    <w:p w14:paraId="5AA98DE5" w14:textId="77777777" w:rsidR="00232F69" w:rsidRDefault="00232F69" w:rsidP="00232F69">
      <w:r>
        <w:t>Da vi har Dataindsamling med personfølsomme data, skal dette altid registreres, og der skal Audit-logges, via et Syslog projekt. Vi skal desuden kunne anonymisere eller Pseudonymisere data.</w:t>
      </w:r>
    </w:p>
    <w:p w14:paraId="35B57B69" w14:textId="77777777" w:rsidR="00232F69" w:rsidRDefault="00232F69" w:rsidP="00232F69">
      <w:pPr>
        <w:pStyle w:val="Heading2"/>
      </w:pPr>
      <w:bookmarkStart w:id="9" w:name="_Toc89350124"/>
      <w:r>
        <w:t>MSSQL Servere.</w:t>
      </w:r>
      <w:bookmarkEnd w:id="9"/>
    </w:p>
    <w:p w14:paraId="0E4C303B" w14:textId="77777777" w:rsidR="00232F69" w:rsidRDefault="00232F69" w:rsidP="00232F69">
      <w:r>
        <w:t>Vi har udfaset alle MS SQL server 2005 (og ældre) skal til at gøre det samme med MS SQL Server2008(r2), har 2012 og 2014, og 2 stk. MS SQL Server 2016 i produktion &amp; 2 i test.</w:t>
      </w:r>
    </w:p>
    <w:p w14:paraId="1BE30D0B" w14:textId="77777777" w:rsidR="00232F69" w:rsidRDefault="00232F69" w:rsidP="00232F69"/>
    <w:p w14:paraId="70782F04" w14:textId="77777777" w:rsidR="00232F69" w:rsidRDefault="00232F69" w:rsidP="00232F69">
      <w:r>
        <w:t>Vi foretrækker 1 server 1 instans politikken, prøver at konsolidere Databaser på SQL hoteller, og alle nye tiltag SKAL være AD-gruppe baseret, dvs. ingen brugere tilknyttet databaserne.</w:t>
      </w:r>
    </w:p>
    <w:p w14:paraId="4DB0AC5B" w14:textId="77777777" w:rsidR="00232F69" w:rsidRDefault="00232F69" w:rsidP="00232F69">
      <w:r>
        <w:t>Der skal ligeledes give så minimale rettigheder som muligt.</w:t>
      </w:r>
    </w:p>
    <w:p w14:paraId="0DD0FB4C" w14:textId="77777777" w:rsidR="00232F69" w:rsidRDefault="00232F69" w:rsidP="00232F69">
      <w:r>
        <w:t>Service konti skal defineres i AD, og komplicerede kodeord SKAL gemmes i Thycotic Secret server, og må IKKE sendes via mail.</w:t>
      </w:r>
    </w:p>
    <w:p w14:paraId="25455D17" w14:textId="77777777" w:rsidR="00232F69" w:rsidRDefault="00232F69" w:rsidP="00232F69">
      <w:r>
        <w:t>Vi kan benytte gMSA til at definere servicekonti, med automatisk password styring.</w:t>
      </w:r>
    </w:p>
    <w:p w14:paraId="1203BFDB" w14:textId="77777777" w:rsidR="002E7671" w:rsidRDefault="002E7671"/>
    <w:p w14:paraId="5B80B7DC" w14:textId="28CE5BC9" w:rsidR="002E7671" w:rsidRDefault="002E7671" w:rsidP="002E7671">
      <w:pPr>
        <w:pStyle w:val="Heading2"/>
      </w:pPr>
      <w:bookmarkStart w:id="10" w:name="_Toc89350125"/>
      <w:r>
        <w:t>SQL Server Collection og Rapporter</w:t>
      </w:r>
      <w:bookmarkEnd w:id="10"/>
    </w:p>
    <w:p w14:paraId="0769ACCC" w14:textId="77777777" w:rsidR="002E7671" w:rsidRDefault="002E7671" w:rsidP="002E7671">
      <w:r>
        <w:t>Da vi bruger SCCM til at administrere og opdatere software og patches, er alle servere (og workstations) registreret her. Derfor kan vi hente opsamlede data herfra og viderebehandle andetsteds.</w:t>
      </w:r>
    </w:p>
    <w:p w14:paraId="7C16D5BD" w14:textId="77777777" w:rsidR="002E7671" w:rsidRDefault="002E7671" w:rsidP="002E7671"/>
    <w:p w14:paraId="1312A661" w14:textId="77777777" w:rsidR="002E7671" w:rsidRDefault="002E7671" w:rsidP="002E7671">
      <w:r>
        <w:t>Dette kræver at der, på den enkelte server, registreret en del WMI klasser relateret til SQL Server. Man kan registrere "sqlmgmproviderxpsp2up.mof" på en ikke registreret SQL server med følgende kommando:</w:t>
      </w:r>
    </w:p>
    <w:p w14:paraId="4D858E4F" w14:textId="77777777" w:rsidR="002E7671" w:rsidRDefault="002E7671" w:rsidP="002E7671"/>
    <w:p w14:paraId="17B159F3" w14:textId="77777777" w:rsidR="002E7671" w:rsidRPr="002E7671" w:rsidRDefault="002E7671" w:rsidP="002E7671">
      <w:pPr>
        <w:rPr>
          <w:lang w:val="en-US"/>
        </w:rPr>
      </w:pPr>
      <w:r w:rsidRPr="002E7671">
        <w:rPr>
          <w:lang w:val="en-US"/>
        </w:rPr>
        <w:t>mofcomp "C:\Program Files (x86)\Microsoft SQL Server\XXX\Shared\sqlmgmproviderxpsp2up.mof"</w:t>
      </w:r>
    </w:p>
    <w:p w14:paraId="09D46C50" w14:textId="77777777" w:rsidR="002E7671" w:rsidRPr="002E7671" w:rsidRDefault="002E7671" w:rsidP="002E7671">
      <w:pPr>
        <w:rPr>
          <w:lang w:val="en-US"/>
        </w:rPr>
      </w:pPr>
    </w:p>
    <w:p w14:paraId="354BF2E8" w14:textId="77777777" w:rsidR="002E7671" w:rsidRDefault="002E7671" w:rsidP="002E7671">
      <w:r>
        <w:t>Vigtigt! SCCM Server: srv-inf-sccm.ssi.ad skal IKKE administreres af MSSQL DBA!</w:t>
      </w:r>
    </w:p>
    <w:p w14:paraId="066A4FF0" w14:textId="0FB92DC8" w:rsidR="002E7671" w:rsidRDefault="002E7671" w:rsidP="002E7671">
      <w:r>
        <w:t xml:space="preserve">&lt;SCCM Admin&gt; administrerer den, holder den opdateret, SQL licensen blever dækket af Configmgr licensen, så den skal IKKE med i licens optælling mv. </w:t>
      </w:r>
    </w:p>
    <w:p w14:paraId="37894B88" w14:textId="77777777" w:rsidR="002E7671" w:rsidRDefault="002E7671" w:rsidP="002E7671"/>
    <w:p w14:paraId="22808839" w14:textId="77777777" w:rsidR="0026647C" w:rsidRDefault="002E7671" w:rsidP="002E7671">
      <w:r>
        <w:t>Men vi vil selvfølgelig være behjælpelig hvis &lt;SCCM Admin&gt; har behov derfor.</w:t>
      </w:r>
    </w:p>
    <w:p w14:paraId="26DE5F56" w14:textId="77777777" w:rsidR="0026647C" w:rsidRPr="003427AB" w:rsidRDefault="0026647C" w:rsidP="0026647C">
      <w:pPr>
        <w:pStyle w:val="Heading2"/>
        <w:rPr>
          <w:lang w:val="en-US"/>
        </w:rPr>
      </w:pPr>
      <w:bookmarkStart w:id="11" w:name="_Toc89350126"/>
      <w:r w:rsidRPr="003427AB">
        <w:rPr>
          <w:lang w:val="en-US"/>
        </w:rPr>
        <w:lastRenderedPageBreak/>
        <w:t>Firefox Konfiguration Autologon mtime</w:t>
      </w:r>
      <w:bookmarkEnd w:id="11"/>
    </w:p>
    <w:p w14:paraId="3BFC2F99" w14:textId="77777777" w:rsidR="0026647C" w:rsidRPr="003427AB" w:rsidRDefault="0026647C" w:rsidP="0026647C">
      <w:pPr>
        <w:rPr>
          <w:lang w:val="en-US"/>
        </w:rPr>
      </w:pPr>
      <w:r w:rsidRPr="003427AB">
        <w:rPr>
          <w:lang w:val="en-US"/>
        </w:rPr>
        <w:t xml:space="preserve">Åbn Firefox, skriv about:config </w:t>
      </w:r>
    </w:p>
    <w:p w14:paraId="54BAD3C0" w14:textId="3F2FF136" w:rsidR="0026647C" w:rsidRPr="007C77C4" w:rsidRDefault="00372EC8" w:rsidP="0026647C">
      <w:r>
        <w:t>Tryk ”Jeg lover at være forsigtig!”</w:t>
      </w:r>
    </w:p>
    <w:p w14:paraId="1E5A5E6B" w14:textId="77777777" w:rsidR="0026647C" w:rsidRDefault="0026647C" w:rsidP="0026647C">
      <w:r>
        <w:t>Søg i søgefelt på auth</w:t>
      </w:r>
    </w:p>
    <w:p w14:paraId="0BE4F768" w14:textId="77777777" w:rsidR="0026647C" w:rsidRDefault="0026647C" w:rsidP="0026647C">
      <w:r>
        <w:t xml:space="preserve">Dobbeltklik på  </w:t>
      </w:r>
    </w:p>
    <w:p w14:paraId="69F3FDA9" w14:textId="77777777" w:rsidR="0026647C" w:rsidRDefault="0026647C" w:rsidP="0026647C">
      <w:r>
        <w:t>Network.automatic-ntlm-auth.allow-non-fqdn - for at skifte til værdien true</w:t>
      </w:r>
    </w:p>
    <w:p w14:paraId="50573507" w14:textId="2BE7345B" w:rsidR="0026647C" w:rsidRDefault="0026647C" w:rsidP="0026647C">
      <w:r>
        <w:t>Network.automatic-ntlm-auth.trusted-urls - for at indtaste urls:</w:t>
      </w:r>
    </w:p>
    <w:p w14:paraId="777C01AC" w14:textId="70D46C03" w:rsidR="00372EC8" w:rsidRDefault="00372EC8" w:rsidP="00372EC8">
      <w:r>
        <w:t xml:space="preserve">Skriv f.eks. </w:t>
      </w:r>
      <w:r w:rsidR="00071D99">
        <w:t>4</w:t>
      </w:r>
      <w:r>
        <w:t xml:space="preserve"> url’s komma separeret:</w:t>
      </w:r>
    </w:p>
    <w:p w14:paraId="5FD049E5" w14:textId="7F1B8F4A" w:rsidR="00372EC8" w:rsidRDefault="00372EC8" w:rsidP="0026647C">
      <w:r w:rsidRPr="00372EC8">
        <w:t>https://sundhedsdata.mtime.dksund.dk,https://s-adm02-p.dksund.dk</w:t>
      </w:r>
      <w:r>
        <w:t>,</w:t>
      </w:r>
      <w:r w:rsidRPr="00372EC8">
        <w:t>https://dksund.sharepoint.com</w:t>
      </w:r>
      <w:r w:rsidR="00071D99">
        <w:t>,</w:t>
      </w:r>
      <w:r w:rsidR="00071D99" w:rsidRPr="00071D99">
        <w:t xml:space="preserve"> https://s-mssql</w:t>
      </w:r>
      <w:r w:rsidR="00071D99">
        <w:t>rs03-p.dksund.dk</w:t>
      </w:r>
    </w:p>
    <w:p w14:paraId="036F4F0D" w14:textId="77777777" w:rsidR="0026647C" w:rsidRDefault="0026647C" w:rsidP="0026647C">
      <w:r>
        <w:t>Network.negotiate-auth.allow-non-fqdn - for at skifte til værdien true</w:t>
      </w:r>
    </w:p>
    <w:p w14:paraId="60384E1B" w14:textId="77777777" w:rsidR="0026647C" w:rsidRPr="002E0AC7" w:rsidRDefault="0026647C" w:rsidP="0026647C">
      <w:pPr>
        <w:rPr>
          <w:lang w:val="en-US"/>
        </w:rPr>
      </w:pPr>
      <w:r w:rsidRPr="002E0AC7">
        <w:rPr>
          <w:lang w:val="en-US"/>
        </w:rPr>
        <w:t>Network.negotiate-auth.</w:t>
      </w:r>
      <w:r>
        <w:rPr>
          <w:lang w:val="en-US"/>
        </w:rPr>
        <w:t>delegation-</w:t>
      </w:r>
      <w:r w:rsidRPr="002E0AC7">
        <w:rPr>
          <w:lang w:val="en-US"/>
        </w:rPr>
        <w:t>urls - for at indtaste urls:</w:t>
      </w:r>
    </w:p>
    <w:p w14:paraId="21ADC28F" w14:textId="77777777" w:rsidR="00071D99" w:rsidRDefault="00372EC8" w:rsidP="0026647C">
      <w:r>
        <w:t xml:space="preserve">Skriv </w:t>
      </w:r>
      <w:r w:rsidR="00071D99">
        <w:t>samme 4 Urls</w:t>
      </w:r>
    </w:p>
    <w:p w14:paraId="47450519" w14:textId="0D8E2853" w:rsidR="0026647C" w:rsidRPr="002E0AC7" w:rsidRDefault="0026647C" w:rsidP="0026647C">
      <w:r w:rsidRPr="002E0AC7">
        <w:t>Network.negotiate-auth.trusted-urls - for at indtaste urls:</w:t>
      </w:r>
    </w:p>
    <w:p w14:paraId="5F2C9471" w14:textId="77777777" w:rsidR="00071D99" w:rsidRDefault="00071D99" w:rsidP="00071D99">
      <w:r>
        <w:t>Skriv samme 4 Urls</w:t>
      </w:r>
    </w:p>
    <w:p w14:paraId="0D1F0399" w14:textId="7A3BB21A" w:rsidR="0026647C" w:rsidRPr="007C77C4" w:rsidRDefault="0026647C" w:rsidP="0026647C">
      <w:r>
        <w:rPr>
          <w:noProof/>
          <w:lang w:eastAsia="da-DK"/>
        </w:rPr>
        <w:drawing>
          <wp:inline distT="0" distB="0" distL="0" distR="0" wp14:anchorId="08271A7E" wp14:editId="5F300E11">
            <wp:extent cx="6645910" cy="1022232"/>
            <wp:effectExtent l="0" t="0" r="2540" b="6985"/>
            <wp:docPr id="3" name="Billede 3" descr="cid:image001.png@01D45FC7.09C9F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5FC7.09C9FCB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645910" cy="1022232"/>
                    </a:xfrm>
                    <a:prstGeom prst="rect">
                      <a:avLst/>
                    </a:prstGeom>
                    <a:noFill/>
                    <a:ln>
                      <a:noFill/>
                    </a:ln>
                  </pic:spPr>
                </pic:pic>
              </a:graphicData>
            </a:graphic>
          </wp:inline>
        </w:drawing>
      </w:r>
    </w:p>
    <w:p w14:paraId="79D9B8F4" w14:textId="24A674A8" w:rsidR="0026647C" w:rsidRDefault="0026647C" w:rsidP="0026647C">
      <w:r>
        <w:t>Luk og genstart, så er der autologon til mtime</w:t>
      </w:r>
      <w:r w:rsidR="00372EC8">
        <w:t xml:space="preserve"> mm.</w:t>
      </w:r>
    </w:p>
    <w:p w14:paraId="20D61930" w14:textId="3956F9B6" w:rsidR="007D6F10" w:rsidRDefault="007D6F10" w:rsidP="0026647C"/>
    <w:p w14:paraId="58B68D9D" w14:textId="031D9E92" w:rsidR="007D6F10" w:rsidRDefault="007D6F10" w:rsidP="0026647C"/>
    <w:p w14:paraId="2258FD37" w14:textId="77777777" w:rsidR="007D6F10" w:rsidRDefault="007D6F10" w:rsidP="0026647C"/>
    <w:p w14:paraId="1EE6CE61" w14:textId="5F4E6BE0" w:rsidR="00372EC8" w:rsidRDefault="00372EC8" w:rsidP="0026647C"/>
    <w:p w14:paraId="30996792" w14:textId="77777777" w:rsidR="0026647C" w:rsidRPr="007C77C4" w:rsidRDefault="0026647C" w:rsidP="0026647C"/>
    <w:p w14:paraId="711103F5" w14:textId="356944C8" w:rsidR="001B30B7" w:rsidRPr="002E7671" w:rsidRDefault="001B30B7" w:rsidP="002E7671">
      <w:r w:rsidRPr="002E7671">
        <w:br w:type="page"/>
      </w:r>
    </w:p>
    <w:p w14:paraId="6FEEF847" w14:textId="77777777" w:rsidR="00232F69" w:rsidRDefault="00232F69" w:rsidP="00232F69">
      <w:pPr>
        <w:pStyle w:val="Heading1"/>
      </w:pPr>
      <w:bookmarkStart w:id="12" w:name="_Toc89350127"/>
      <w:r>
        <w:lastRenderedPageBreak/>
        <w:t>ToDo Liste:</w:t>
      </w:r>
      <w:bookmarkEnd w:id="12"/>
    </w:p>
    <w:p w14:paraId="3DB7A6F1" w14:textId="77777777" w:rsidR="00232F69" w:rsidRDefault="00232F69" w:rsidP="00232F69">
      <w:pPr>
        <w:pStyle w:val="Heading2"/>
      </w:pPr>
      <w:bookmarkStart w:id="13" w:name="_Toc89350128"/>
      <w:r>
        <w:t>Planlagte nye SQL Servere</w:t>
      </w:r>
      <w:bookmarkEnd w:id="13"/>
    </w:p>
    <w:p w14:paraId="498C3BCC" w14:textId="77777777" w:rsidR="00232F69" w:rsidRPr="00862763" w:rsidRDefault="00232F69" w:rsidP="00232F69">
      <w:r w:rsidRPr="00862763">
        <w:t>s-mssql11-p.ssi.ad</w:t>
      </w:r>
      <w:r w:rsidRPr="00862763">
        <w:tab/>
        <w:t>SQL Server 2016 Enterprise Produktions Hotel</w:t>
      </w:r>
    </w:p>
    <w:p w14:paraId="23DEEF8E" w14:textId="77777777" w:rsidR="00232F69" w:rsidRDefault="00232F69" w:rsidP="00232F69">
      <w:r w:rsidRPr="00253747">
        <w:t>s-mssql12-t.ssi.ad</w:t>
      </w:r>
      <w:r w:rsidRPr="00253747">
        <w:tab/>
        <w:t xml:space="preserve">SQL Server 2016 Enterprise Test / udv. </w:t>
      </w:r>
      <w:r w:rsidRPr="00862763">
        <w:t>Hotel</w:t>
      </w:r>
      <w:r>
        <w:t xml:space="preserve"> (2 Instanser)</w:t>
      </w:r>
    </w:p>
    <w:p w14:paraId="0D3A7366" w14:textId="77777777" w:rsidR="008D13A3" w:rsidRDefault="008D13A3" w:rsidP="008D13A3">
      <w:r>
        <w:t>s-mssql22-p.sst.dk</w:t>
      </w:r>
      <w:r>
        <w:tab/>
      </w:r>
      <w:r w:rsidRPr="00862763">
        <w:t>SQL Server 2016 Enterprise Produktions Hotel</w:t>
      </w:r>
    </w:p>
    <w:p w14:paraId="764129F7" w14:textId="115F98A3" w:rsidR="008D13A3" w:rsidRPr="00FC69D4" w:rsidRDefault="00BB3E46" w:rsidP="00A4795E">
      <w:r w:rsidRPr="00FC69D4">
        <w:t>s-mssqlrs03-p.dksund.dk</w:t>
      </w:r>
      <w:r w:rsidRPr="00FC69D4">
        <w:tab/>
        <w:t>SQL Server 2016 Reporting Services.</w:t>
      </w:r>
    </w:p>
    <w:p w14:paraId="4529E27A" w14:textId="5F92E93B" w:rsidR="007212BC" w:rsidRPr="001119A9" w:rsidRDefault="00FC69D4" w:rsidP="00A4795E">
      <w:r w:rsidRPr="001119A9">
        <w:t>s-mssqlasis04-p.dksund.dk</w:t>
      </w:r>
      <w:r w:rsidRPr="001119A9">
        <w:tab/>
        <w:t>SQL Server 2016 Analysis &amp; Integration services</w:t>
      </w:r>
    </w:p>
    <w:p w14:paraId="17649C9A" w14:textId="77777777" w:rsidR="00232F69" w:rsidRPr="001119A9" w:rsidRDefault="00232F69" w:rsidP="00232F69"/>
    <w:p w14:paraId="09D8821C" w14:textId="77777777" w:rsidR="00232F69" w:rsidRDefault="00232F69" w:rsidP="00232F69">
      <w:pPr>
        <w:pStyle w:val="Heading2"/>
      </w:pPr>
      <w:bookmarkStart w:id="14" w:name="_Toc89350129"/>
      <w:r>
        <w:t>SQL Servere der skal analyseres og Nedlukkes</w:t>
      </w:r>
      <w:bookmarkEnd w:id="14"/>
    </w:p>
    <w:p w14:paraId="4F4E8F6F" w14:textId="77777777" w:rsidR="007212BC" w:rsidRPr="007212BC" w:rsidRDefault="007212BC" w:rsidP="007212BC">
      <w:r w:rsidRPr="007212BC">
        <w:t>Sqlserver02.ssi.ad</w:t>
      </w:r>
    </w:p>
    <w:p w14:paraId="3E9E4DB8" w14:textId="0E775B31" w:rsidR="007212BC" w:rsidRPr="007212BC" w:rsidRDefault="007212BC" w:rsidP="007212BC">
      <w:r>
        <w:t>Sqlserver04</w:t>
      </w:r>
      <w:r w:rsidRPr="007212BC">
        <w:t>.ssi.ad</w:t>
      </w:r>
    </w:p>
    <w:p w14:paraId="057AFB3F" w14:textId="77777777" w:rsidR="00232F69" w:rsidRPr="007212BC" w:rsidRDefault="00232F69" w:rsidP="00232F69">
      <w:r w:rsidRPr="007212BC">
        <w:t>Srv-sql-test02.ssi.ad</w:t>
      </w:r>
    </w:p>
    <w:p w14:paraId="5A054473" w14:textId="77777777" w:rsidR="00232F69" w:rsidRPr="007212BC" w:rsidRDefault="00232F69" w:rsidP="00232F69">
      <w:r w:rsidRPr="007212BC">
        <w:t>Lanmssql1udv.sst.dk</w:t>
      </w:r>
    </w:p>
    <w:p w14:paraId="171FE232" w14:textId="22EA63DE" w:rsidR="00232F69" w:rsidRPr="007212BC" w:rsidRDefault="00232F69" w:rsidP="00232F69">
      <w:r w:rsidRPr="007212BC">
        <w:t>Lanmssql2.sst.dk</w:t>
      </w:r>
    </w:p>
    <w:p w14:paraId="150610C5" w14:textId="6864F374" w:rsidR="008D13A3" w:rsidRPr="008D13A3" w:rsidRDefault="008D13A3" w:rsidP="00232F69">
      <w:r w:rsidRPr="008D13A3">
        <w:t>Alle 2008, 2008R2 og 2012 SQL servere</w:t>
      </w:r>
    </w:p>
    <w:p w14:paraId="03DCA00E" w14:textId="1F89CACD" w:rsidR="008D13A3" w:rsidRPr="003427AB" w:rsidRDefault="008D13A3" w:rsidP="00232F69">
      <w:pPr>
        <w:rPr>
          <w:lang w:val="en-US"/>
        </w:rPr>
      </w:pPr>
      <w:r w:rsidRPr="003427AB">
        <w:rPr>
          <w:lang w:val="en-US"/>
        </w:rPr>
        <w:t>Alle SQLexpress</w:t>
      </w:r>
    </w:p>
    <w:p w14:paraId="0435EEEC" w14:textId="67D39A22" w:rsidR="00BB3E46" w:rsidRPr="008D13A3" w:rsidRDefault="00BB3E46" w:rsidP="00232F69">
      <w:r w:rsidRPr="003427AB">
        <w:rPr>
          <w:lang w:val="en-US"/>
        </w:rPr>
        <w:t xml:space="preserve">ADMOEK.sst.dk  Patchning? </w:t>
      </w:r>
      <w:r>
        <w:t>(spoop ny version skal planlægges, derefter kan denne måske nedlægges)</w:t>
      </w:r>
    </w:p>
    <w:p w14:paraId="3D3559A7" w14:textId="77777777" w:rsidR="00232F69" w:rsidRPr="008D13A3" w:rsidRDefault="00232F69" w:rsidP="00232F69"/>
    <w:p w14:paraId="42BD2C11" w14:textId="0BACA7F2" w:rsidR="00232F69" w:rsidRPr="001C604E" w:rsidRDefault="001C604E" w:rsidP="001C604E">
      <w:pPr>
        <w:pStyle w:val="Heading2"/>
      </w:pPr>
      <w:bookmarkStart w:id="15" w:name="_Toc89350130"/>
      <w:r w:rsidRPr="001C604E">
        <w:t>Changes til kommende Servicevindue</w:t>
      </w:r>
      <w:r w:rsidR="00A4795E">
        <w:t xml:space="preserve"> (Prefiks </w:t>
      </w:r>
      <w:r w:rsidR="00A4795E" w:rsidRPr="001C604E">
        <w:t>Servicevindue</w:t>
      </w:r>
      <w:r w:rsidR="008D13A3">
        <w:t xml:space="preserve"> -</w:t>
      </w:r>
      <w:r w:rsidR="00A4795E">
        <w:t>)</w:t>
      </w:r>
      <w:bookmarkEnd w:id="15"/>
    </w:p>
    <w:p w14:paraId="7032533B" w14:textId="77777777" w:rsidR="002C207F" w:rsidRDefault="002C207F" w:rsidP="007212BC">
      <w:r>
        <w:t>SD 346761 MSSQL 2014 SP3 på 9 servere.</w:t>
      </w:r>
    </w:p>
    <w:p w14:paraId="61E932AB" w14:textId="77777777" w:rsidR="002C207F" w:rsidRDefault="002C207F" w:rsidP="00C36C6B"/>
    <w:p w14:paraId="403F815F" w14:textId="3A0AD05B" w:rsidR="008D13A3" w:rsidRDefault="002C207F" w:rsidP="00C36C6B">
      <w:pPr>
        <w:rPr>
          <w:lang w:val="en-US"/>
        </w:rPr>
      </w:pPr>
      <w:r>
        <w:rPr>
          <w:lang w:val="en-US"/>
        </w:rPr>
        <w:t>#</w:t>
      </w:r>
      <w:r w:rsidR="008D13A3" w:rsidRPr="008D13A3">
        <w:rPr>
          <w:lang w:val="en-US"/>
        </w:rPr>
        <w:t xml:space="preserve">Check_MK kontrol af Ola Hallengreen </w:t>
      </w:r>
      <w:r w:rsidR="008D13A3">
        <w:rPr>
          <w:lang w:val="en-US"/>
        </w:rPr>
        <w:t>m</w:t>
      </w:r>
      <w:r w:rsidR="008D13A3" w:rsidRPr="008D13A3">
        <w:rPr>
          <w:lang w:val="en-US"/>
        </w:rPr>
        <w:t>aintenance jobs</w:t>
      </w:r>
    </w:p>
    <w:p w14:paraId="3BE827E4" w14:textId="10D0778D" w:rsidR="001C604E" w:rsidRDefault="002C207F" w:rsidP="001C604E">
      <w:r w:rsidRPr="002C207F">
        <w:t>#</w:t>
      </w:r>
      <w:r w:rsidR="008D13A3" w:rsidRPr="008D13A3">
        <w:t xml:space="preserve">Check_MK SQL </w:t>
      </w:r>
      <w:r w:rsidR="008D13A3">
        <w:t xml:space="preserve">2-trin </w:t>
      </w:r>
      <w:r w:rsidR="008D13A3" w:rsidRPr="008D13A3">
        <w:t xml:space="preserve">udtræk via </w:t>
      </w:r>
      <w:r w:rsidR="008D13A3">
        <w:t>blob</w:t>
      </w:r>
    </w:p>
    <w:p w14:paraId="4ADA0C4D" w14:textId="1E68A33E" w:rsidR="007212BC" w:rsidRDefault="002C207F" w:rsidP="001C604E">
      <w:r>
        <w:t>#</w:t>
      </w:r>
      <w:r w:rsidR="007212BC">
        <w:t>Check sa konto for alle SQL instanser og ret til hvis sa konto ikke svarer til Secret Server sa konto.</w:t>
      </w:r>
    </w:p>
    <w:p w14:paraId="1F44FA69" w14:textId="3D57E356" w:rsidR="007212BC" w:rsidRDefault="007212BC" w:rsidP="001C604E"/>
    <w:p w14:paraId="6FB92518" w14:textId="61B31C01" w:rsidR="00BB3E46" w:rsidRDefault="00BB3E46" w:rsidP="00BB3E46">
      <w:pPr>
        <w:pStyle w:val="Heading2"/>
      </w:pPr>
      <w:bookmarkStart w:id="16" w:name="_Toc89350131"/>
      <w:r>
        <w:t>Udført</w:t>
      </w:r>
      <w:bookmarkEnd w:id="16"/>
    </w:p>
    <w:p w14:paraId="165822AD" w14:textId="77777777" w:rsidR="007212BC" w:rsidRPr="008D13A3" w:rsidRDefault="007212BC" w:rsidP="001C604E"/>
    <w:p w14:paraId="7C68BFA7" w14:textId="5AAFF9E8" w:rsidR="001C604E" w:rsidRDefault="001C604E" w:rsidP="00232F69"/>
    <w:p w14:paraId="2C132268" w14:textId="1FA84579" w:rsidR="00D3127F" w:rsidRDefault="00D3127F" w:rsidP="00D3127F">
      <w:pPr>
        <w:pStyle w:val="Heading2"/>
      </w:pPr>
      <w:bookmarkStart w:id="17" w:name="_Toc89350132"/>
      <w:r>
        <w:t>Andet:</w:t>
      </w:r>
      <w:bookmarkEnd w:id="17"/>
    </w:p>
    <w:p w14:paraId="157DEC48" w14:textId="357375FF" w:rsidR="00D3127F" w:rsidRDefault="00D3127F" w:rsidP="00232F69">
      <w:r w:rsidRPr="00D3127F">
        <w:t>MSSQL Audit opsætning, Check_MK MSSQL Plugin</w:t>
      </w:r>
      <w:r>
        <w:t xml:space="preserve"> på s-fmsql21-p.sst.dk</w:t>
      </w:r>
      <w:r w:rsidR="00AD51F9">
        <w:t xml:space="preserve"> og s-mssql02-p.dksund.dk</w:t>
      </w:r>
    </w:p>
    <w:p w14:paraId="29827596" w14:textId="5F8B29BC" w:rsidR="00FC69D4" w:rsidRDefault="00FC69D4" w:rsidP="00232F69">
      <w:r>
        <w:t>Begræns MSSQL Auditing Output</w:t>
      </w:r>
    </w:p>
    <w:p w14:paraId="78CD00DD" w14:textId="61F6A32C" w:rsidR="00FC69D4" w:rsidRDefault="00FC69D4" w:rsidP="00232F69">
      <w:r>
        <w:t>Check_MK VB-script deles op til lokal udførsel.</w:t>
      </w:r>
    </w:p>
    <w:p w14:paraId="4DDEA8E6" w14:textId="77777777" w:rsidR="00FC69D4" w:rsidRPr="008D13A3" w:rsidRDefault="00FC69D4" w:rsidP="00232F69"/>
    <w:p w14:paraId="6E505E31" w14:textId="77777777" w:rsidR="00232F69" w:rsidRPr="008D13A3" w:rsidRDefault="00232F69" w:rsidP="00232F69"/>
    <w:p w14:paraId="1C3A6BB9" w14:textId="77777777" w:rsidR="00232F69" w:rsidRPr="008D13A3" w:rsidRDefault="00232F69" w:rsidP="00232F69"/>
    <w:p w14:paraId="08435DAB" w14:textId="77777777" w:rsidR="00232F69" w:rsidRPr="008D13A3" w:rsidRDefault="00232F69" w:rsidP="00232F69"/>
    <w:p w14:paraId="1B6D2B36" w14:textId="77777777" w:rsidR="00232F69" w:rsidRPr="008D13A3" w:rsidRDefault="00232F69" w:rsidP="00232F69">
      <w:r w:rsidRPr="008D13A3">
        <w:br w:type="page"/>
      </w:r>
    </w:p>
    <w:p w14:paraId="461F7209" w14:textId="77777777" w:rsidR="00232F69" w:rsidRDefault="00232F69" w:rsidP="00232F69">
      <w:pPr>
        <w:pStyle w:val="Heading1"/>
      </w:pPr>
      <w:bookmarkStart w:id="18" w:name="_Toc89350133"/>
      <w:r>
        <w:lastRenderedPageBreak/>
        <w:t>Fremtidig Ad Struktur:</w:t>
      </w:r>
      <w:bookmarkEnd w:id="18"/>
    </w:p>
    <w:p w14:paraId="3F669EAF" w14:textId="77777777" w:rsidR="00232F69" w:rsidRDefault="00232F69" w:rsidP="00232F69">
      <w:pPr>
        <w:pStyle w:val="Heading2"/>
      </w:pPr>
      <w:bookmarkStart w:id="19" w:name="_Toc89350134"/>
      <w:r>
        <w:t>Ou oversigt:</w:t>
      </w:r>
      <w:bookmarkEnd w:id="19"/>
    </w:p>
    <w:p w14:paraId="5EE26A20" w14:textId="77777777" w:rsidR="00232F69" w:rsidRPr="002F255E" w:rsidRDefault="00232F69" w:rsidP="00232F69">
      <w:r w:rsidRPr="002F255E">
        <w:t>Dksund.dk</w:t>
      </w:r>
      <w:r w:rsidRPr="002F255E">
        <w:tab/>
      </w:r>
      <w:r w:rsidRPr="002F255E">
        <w:tab/>
      </w:r>
      <w:r w:rsidRPr="002F255E">
        <w:tab/>
      </w:r>
      <w:r>
        <w:t>= D</w:t>
      </w:r>
      <w:r w:rsidRPr="002F255E">
        <w:t>omænet</w:t>
      </w:r>
    </w:p>
    <w:p w14:paraId="2F0E4390" w14:textId="77777777" w:rsidR="00232F69" w:rsidRPr="002F255E" w:rsidRDefault="00232F69" w:rsidP="00232F69">
      <w:r w:rsidRPr="002F255E">
        <w:t>∟Tier0</w:t>
      </w:r>
      <w:r w:rsidRPr="002F255E">
        <w:tab/>
      </w:r>
      <w:r w:rsidRPr="002F255E">
        <w:tab/>
      </w:r>
      <w:r w:rsidRPr="002F255E">
        <w:tab/>
      </w:r>
      <w:r>
        <w:tab/>
        <w:t>= Domæne &amp; Enterprise ressourcer</w:t>
      </w:r>
    </w:p>
    <w:p w14:paraId="5142C168" w14:textId="77777777" w:rsidR="00232F69" w:rsidRPr="002F255E" w:rsidRDefault="00232F69" w:rsidP="00232F69">
      <w:r w:rsidRPr="002F255E">
        <w:t>| ∟Service Administrators</w:t>
      </w:r>
    </w:p>
    <w:p w14:paraId="0902814F" w14:textId="77777777" w:rsidR="00232F69" w:rsidRPr="002F255E" w:rsidRDefault="00232F69" w:rsidP="00232F69">
      <w:r w:rsidRPr="002F255E">
        <w:t>| ∟T0Groups</w:t>
      </w:r>
    </w:p>
    <w:p w14:paraId="402774F6" w14:textId="77777777" w:rsidR="00232F69" w:rsidRPr="002F255E" w:rsidRDefault="00232F69" w:rsidP="00232F69">
      <w:r w:rsidRPr="002F255E">
        <w:t>| ∟T0Servere</w:t>
      </w:r>
    </w:p>
    <w:p w14:paraId="44BEE339" w14:textId="77777777" w:rsidR="00232F69" w:rsidRPr="002F255E" w:rsidRDefault="00232F69" w:rsidP="00232F69">
      <w:r w:rsidRPr="002F255E">
        <w:t>| ∟T0ServiceKonti</w:t>
      </w:r>
    </w:p>
    <w:p w14:paraId="6A1FE416" w14:textId="77777777" w:rsidR="00232F69" w:rsidRPr="002F255E" w:rsidRDefault="00232F69" w:rsidP="00232F69">
      <w:r w:rsidRPr="002F255E">
        <w:t>∟Tier1</w:t>
      </w:r>
      <w:r>
        <w:tab/>
      </w:r>
      <w:r>
        <w:tab/>
      </w:r>
      <w:r>
        <w:tab/>
      </w:r>
      <w:r>
        <w:tab/>
        <w:t xml:space="preserve">= Overordnet System niveau </w:t>
      </w:r>
    </w:p>
    <w:p w14:paraId="647E0CC9" w14:textId="77777777" w:rsidR="00232F69" w:rsidRPr="002F255E" w:rsidRDefault="00232F69" w:rsidP="00232F69">
      <w:r w:rsidRPr="002F255E">
        <w:t xml:space="preserve">| ∟Data Administrators </w:t>
      </w:r>
      <w:r>
        <w:t>---</w:t>
      </w:r>
      <w:r w:rsidRPr="002F255E">
        <w:t xml:space="preserve"> adm_mive</w:t>
      </w:r>
    </w:p>
    <w:p w14:paraId="52BD7155" w14:textId="77777777" w:rsidR="00232F69" w:rsidRPr="0095531D" w:rsidRDefault="00232F69" w:rsidP="00232F69">
      <w:r w:rsidRPr="002F255E">
        <w:t>| ∟T1Gr</w:t>
      </w:r>
      <w:r w:rsidRPr="0095531D">
        <w:t>oups</w:t>
      </w:r>
    </w:p>
    <w:p w14:paraId="48B19C73" w14:textId="77777777" w:rsidR="00232F69" w:rsidRDefault="00232F69" w:rsidP="00232F69">
      <w:r w:rsidRPr="00C9732B">
        <w:t>|     ∟MSSQL -</w:t>
      </w:r>
      <w:r>
        <w:t>--</w:t>
      </w:r>
      <w:r w:rsidRPr="00C9732B">
        <w:t xml:space="preserve"> G-ORG-MSSQL-Sysadmin</w:t>
      </w:r>
      <w:r>
        <w:tab/>
        <w:t>= sysadm brugere på alle mssql db</w:t>
      </w:r>
    </w:p>
    <w:p w14:paraId="60CBC80F" w14:textId="77777777" w:rsidR="00232F69" w:rsidRDefault="00232F69" w:rsidP="00232F69">
      <w:r>
        <w:tab/>
      </w:r>
      <w:r>
        <w:tab/>
      </w:r>
      <w:r w:rsidRPr="00C9732B">
        <w:t>L-ORG-MSSQL-Sysadmin</w:t>
      </w:r>
      <w:r>
        <w:tab/>
        <w:t>=</w:t>
      </w:r>
      <w:r w:rsidRPr="00893A7E">
        <w:t xml:space="preserve"> </w:t>
      </w:r>
      <w:r>
        <w:t>sysadm logon på alle mssql db</w:t>
      </w:r>
    </w:p>
    <w:p w14:paraId="04C6D0F4" w14:textId="77777777" w:rsidR="00232F69" w:rsidRDefault="00232F69" w:rsidP="00232F69">
      <w:r>
        <w:tab/>
      </w:r>
      <w:r>
        <w:tab/>
      </w:r>
      <w:r w:rsidRPr="00C9732B">
        <w:t>G-ORG-MSSQL-AdmWinOS</w:t>
      </w:r>
      <w:r>
        <w:tab/>
        <w:t>=</w:t>
      </w:r>
      <w:r w:rsidRPr="00893A7E">
        <w:t xml:space="preserve"> </w:t>
      </w:r>
      <w:r>
        <w:t>Lokaladm brugere på alle mssql Servere</w:t>
      </w:r>
    </w:p>
    <w:p w14:paraId="5A4ACA86" w14:textId="77777777" w:rsidR="00232F69" w:rsidRDefault="00232F69" w:rsidP="00232F69">
      <w:r>
        <w:tab/>
      </w:r>
      <w:r>
        <w:tab/>
      </w:r>
      <w:r w:rsidRPr="00C9732B">
        <w:t>L-ORG-MSSQL-AdmWinOS</w:t>
      </w:r>
      <w:r>
        <w:tab/>
        <w:t>=</w:t>
      </w:r>
      <w:r w:rsidRPr="00893A7E">
        <w:t xml:space="preserve"> </w:t>
      </w:r>
      <w:r>
        <w:t>medlemskab Lokaladm (administrators) gruppe på alle Servere</w:t>
      </w:r>
    </w:p>
    <w:p w14:paraId="02486521" w14:textId="77777777" w:rsidR="00232F69" w:rsidRPr="00C9732B" w:rsidRDefault="00232F69" w:rsidP="00232F69">
      <w:r>
        <w:tab/>
      </w:r>
      <w:r>
        <w:tab/>
        <w:t xml:space="preserve">Grupper der skal have adgang til mssql servere i domænet: brugere </w:t>
      </w:r>
      <w:r>
        <w:sym w:font="Wingdings" w:char="F0E0"/>
      </w:r>
      <w:r>
        <w:t xml:space="preserve"> Global </w:t>
      </w:r>
      <w:r>
        <w:sym w:font="Wingdings" w:char="F0E0"/>
      </w:r>
      <w:r>
        <w:t xml:space="preserve"> Lokal </w:t>
      </w:r>
      <w:r>
        <w:sym w:font="Wingdings" w:char="F0E0"/>
      </w:r>
      <w:r>
        <w:t xml:space="preserve"> Ressource </w:t>
      </w:r>
    </w:p>
    <w:p w14:paraId="2E5C4C6D" w14:textId="77777777" w:rsidR="00232F69" w:rsidRPr="000568E3" w:rsidRDefault="00232F69" w:rsidP="00232F69">
      <w:r w:rsidRPr="000568E3">
        <w:t>| ∟T1Servere</w:t>
      </w:r>
    </w:p>
    <w:p w14:paraId="25ECB63C" w14:textId="77777777" w:rsidR="00232F69" w:rsidRPr="000568E3" w:rsidRDefault="00232F69" w:rsidP="00232F69">
      <w:r w:rsidRPr="000568E3">
        <w:t>| ∟T1ServiceKonti</w:t>
      </w:r>
    </w:p>
    <w:p w14:paraId="0517F4F7" w14:textId="77777777" w:rsidR="00232F69" w:rsidRDefault="00232F69" w:rsidP="00232F69">
      <w:r w:rsidRPr="00C9732B">
        <w:t>|     ∟MSSQL -</w:t>
      </w:r>
      <w:r>
        <w:t>--</w:t>
      </w:r>
      <w:r w:rsidRPr="00C9732B">
        <w:t xml:space="preserve"> </w:t>
      </w:r>
      <w:r w:rsidRPr="000568E3">
        <w:t>svd-sql-agent03</w:t>
      </w:r>
      <w:r>
        <w:tab/>
      </w:r>
      <w:r>
        <w:tab/>
      </w:r>
      <w:r>
        <w:tab/>
        <w:t>= svd der skal bruges til at starte services</w:t>
      </w:r>
    </w:p>
    <w:p w14:paraId="031D610E" w14:textId="77777777" w:rsidR="00232F69" w:rsidRDefault="00232F69" w:rsidP="00232F69">
      <w:r>
        <w:tab/>
      </w:r>
      <w:r>
        <w:tab/>
      </w:r>
      <w:r w:rsidRPr="000568E3">
        <w:t>svd-sql-de03</w:t>
      </w:r>
      <w:r>
        <w:tab/>
      </w:r>
      <w:r>
        <w:tab/>
      </w:r>
      <w:r>
        <w:tab/>
        <w:t>! her skal sættes Kerberos via Attribute editor: servicePrincipalName</w:t>
      </w:r>
    </w:p>
    <w:p w14:paraId="192107D7" w14:textId="77777777" w:rsidR="00232F69" w:rsidRPr="0095531D" w:rsidRDefault="00232F69" w:rsidP="00232F69">
      <w:pPr>
        <w:rPr>
          <w:lang w:val="en-US"/>
        </w:rPr>
      </w:pPr>
      <w:r>
        <w:tab/>
      </w:r>
      <w:r>
        <w:tab/>
      </w:r>
      <w:r w:rsidRPr="0095531D">
        <w:rPr>
          <w:lang w:val="en-US"/>
        </w:rPr>
        <w:t>svd-sql-agentApp02</w:t>
      </w:r>
    </w:p>
    <w:p w14:paraId="23368DF7" w14:textId="77777777" w:rsidR="00232F69" w:rsidRPr="0095531D" w:rsidRDefault="00232F69" w:rsidP="00232F69">
      <w:pPr>
        <w:rPr>
          <w:lang w:val="en-US"/>
        </w:rPr>
      </w:pPr>
      <w:r w:rsidRPr="0095531D">
        <w:rPr>
          <w:lang w:val="en-US"/>
        </w:rPr>
        <w:tab/>
      </w:r>
      <w:r w:rsidRPr="0095531D">
        <w:rPr>
          <w:lang w:val="en-US"/>
        </w:rPr>
        <w:tab/>
        <w:t>svd-sql-deApp02</w:t>
      </w:r>
    </w:p>
    <w:p w14:paraId="7EF0F273" w14:textId="77777777" w:rsidR="00232F69" w:rsidRDefault="00232F69" w:rsidP="00232F69">
      <w:r w:rsidRPr="0095531D">
        <w:rPr>
          <w:lang w:val="en-US"/>
        </w:rPr>
        <w:tab/>
      </w:r>
      <w:r w:rsidRPr="0095531D">
        <w:rPr>
          <w:lang w:val="en-US"/>
        </w:rPr>
        <w:tab/>
      </w:r>
      <w:r w:rsidRPr="000568E3">
        <w:t>svt_sql_report03</w:t>
      </w:r>
      <w:r>
        <w:tab/>
      </w:r>
      <w:r>
        <w:tab/>
        <w:t>= svt der skal bruges til reporting services</w:t>
      </w:r>
    </w:p>
    <w:p w14:paraId="7C922F0B" w14:textId="77777777" w:rsidR="00232F69" w:rsidRDefault="00232F69" w:rsidP="00232F69">
      <w:r w:rsidRPr="00C9732B">
        <w:t>|     ∟</w:t>
      </w:r>
      <w:r>
        <w:t xml:space="preserve">&lt;applikation/system&gt; </w:t>
      </w:r>
      <w:r w:rsidRPr="00C9732B">
        <w:t>-</w:t>
      </w:r>
      <w:r>
        <w:t>--</w:t>
      </w:r>
      <w:r w:rsidRPr="00C9732B">
        <w:t xml:space="preserve"> </w:t>
      </w:r>
      <w:r w:rsidRPr="000568E3">
        <w:t>svd-sql-agent03</w:t>
      </w:r>
      <w:r>
        <w:tab/>
      </w:r>
      <w:r>
        <w:tab/>
      </w:r>
      <w:r>
        <w:tab/>
        <w:t>= svd der skal bruges til at starte services</w:t>
      </w:r>
    </w:p>
    <w:p w14:paraId="0F23B036" w14:textId="77777777" w:rsidR="00232F69" w:rsidRPr="000568E3" w:rsidRDefault="00232F69" w:rsidP="00232F69">
      <w:r w:rsidRPr="000568E3">
        <w:t>∟Tier2</w:t>
      </w:r>
      <w:r>
        <w:tab/>
      </w:r>
      <w:r>
        <w:tab/>
      </w:r>
      <w:r>
        <w:tab/>
      </w:r>
      <w:r>
        <w:tab/>
        <w:t>= Applikations niveau</w:t>
      </w:r>
    </w:p>
    <w:p w14:paraId="672BBACB" w14:textId="77777777" w:rsidR="00232F69" w:rsidRPr="0095531D" w:rsidRDefault="00232F69" w:rsidP="00232F69">
      <w:r w:rsidRPr="0095531D">
        <w:t>| ∟T2Groups</w:t>
      </w:r>
    </w:p>
    <w:p w14:paraId="13A9D9E9" w14:textId="77777777" w:rsidR="00232F69" w:rsidRPr="0095531D" w:rsidRDefault="00232F69" w:rsidP="00232F69">
      <w:r w:rsidRPr="0095531D">
        <w:t>| ∟T2ServiceKonti</w:t>
      </w:r>
    </w:p>
    <w:p w14:paraId="76198327" w14:textId="77777777" w:rsidR="00232F69" w:rsidRPr="0095531D" w:rsidRDefault="00232F69" w:rsidP="00232F69">
      <w:r w:rsidRPr="0095531D">
        <w:t>∟Users</w:t>
      </w:r>
      <w:r w:rsidRPr="0095531D">
        <w:tab/>
      </w:r>
      <w:r w:rsidRPr="0095531D">
        <w:tab/>
      </w:r>
      <w:r w:rsidRPr="0095531D">
        <w:tab/>
      </w:r>
      <w:r w:rsidRPr="0095531D">
        <w:tab/>
        <w:t>= Bruger niveau</w:t>
      </w:r>
    </w:p>
    <w:p w14:paraId="4BC96242" w14:textId="77777777" w:rsidR="00232F69" w:rsidRPr="0095531D" w:rsidRDefault="00232F69" w:rsidP="00232F69"/>
    <w:p w14:paraId="07CB57D2" w14:textId="77777777" w:rsidR="00232F69" w:rsidRPr="0095531D" w:rsidRDefault="00232F69" w:rsidP="00232F69"/>
    <w:p w14:paraId="1EF4BE9A" w14:textId="77777777" w:rsidR="00232F69" w:rsidRPr="0095531D" w:rsidRDefault="00232F69" w:rsidP="00232F69"/>
    <w:p w14:paraId="2E40CCF9" w14:textId="77777777" w:rsidR="00232F69" w:rsidRPr="0095531D" w:rsidRDefault="00232F69" w:rsidP="00232F69"/>
    <w:p w14:paraId="07043AB0" w14:textId="77777777" w:rsidR="00232F69" w:rsidRPr="0095531D" w:rsidRDefault="00232F69" w:rsidP="00232F69"/>
    <w:p w14:paraId="484C1754" w14:textId="77777777" w:rsidR="00232F69" w:rsidRPr="0095531D" w:rsidRDefault="00232F69" w:rsidP="00232F69"/>
    <w:p w14:paraId="2A27BD7F" w14:textId="77777777" w:rsidR="00232F69" w:rsidRPr="0095531D" w:rsidRDefault="00232F69" w:rsidP="00232F69"/>
    <w:p w14:paraId="519D6BA8" w14:textId="77777777" w:rsidR="00232F69" w:rsidRPr="0095531D" w:rsidRDefault="00232F69" w:rsidP="00232F69">
      <w:r w:rsidRPr="0095531D">
        <w:br w:type="page"/>
      </w:r>
    </w:p>
    <w:p w14:paraId="1F37E08D" w14:textId="77777777" w:rsidR="00232F69" w:rsidRDefault="00232F69" w:rsidP="00232F69">
      <w:pPr>
        <w:pStyle w:val="Heading1"/>
      </w:pPr>
      <w:bookmarkStart w:id="20" w:name="_Toc89350135"/>
      <w:r>
        <w:lastRenderedPageBreak/>
        <w:t>Planlægning af Ny SQL Server</w:t>
      </w:r>
      <w:bookmarkEnd w:id="20"/>
    </w:p>
    <w:p w14:paraId="3DAE56DE" w14:textId="77777777" w:rsidR="00232F69" w:rsidRDefault="00232F69" w:rsidP="00232F69">
      <w:r>
        <w:t>Hotel / Eksklusiv maskine:</w:t>
      </w:r>
    </w:p>
    <w:p w14:paraId="64474DBA" w14:textId="085BBB9A" w:rsidR="00232F69" w:rsidRDefault="00232F69" w:rsidP="00232F69">
      <w:r>
        <w:t>Nyt Jern / Virtuel:</w:t>
      </w:r>
    </w:p>
    <w:p w14:paraId="4238AA5C" w14:textId="34FC3D63" w:rsidR="00782588" w:rsidRDefault="00782588" w:rsidP="00232F69">
      <w:r>
        <w:t>Standard SQL / Enterprise:</w:t>
      </w:r>
    </w:p>
    <w:p w14:paraId="1E7DB290" w14:textId="191EE36F" w:rsidR="00232F69" w:rsidRDefault="00232F69" w:rsidP="00232F69">
      <w:r>
        <w:t xml:space="preserve">Antal kerner / </w:t>
      </w:r>
      <w:r w:rsidR="00782588">
        <w:t>CPU</w:t>
      </w:r>
      <w:r>
        <w:t>:</w:t>
      </w:r>
    </w:p>
    <w:p w14:paraId="5737F78E" w14:textId="77777777" w:rsidR="00232F69" w:rsidRDefault="00232F69" w:rsidP="00232F69">
      <w:r>
        <w:t>Ram:</w:t>
      </w:r>
    </w:p>
    <w:p w14:paraId="43C96DE7" w14:textId="77777777" w:rsidR="00782588" w:rsidRDefault="00782588" w:rsidP="00782588">
      <w:r>
        <w:t>Hvem skal betale Licensen:</w:t>
      </w:r>
    </w:p>
    <w:p w14:paraId="1920FA19" w14:textId="77777777" w:rsidR="00232F69" w:rsidRDefault="00232F69" w:rsidP="00232F69">
      <w:r>
        <w:t>Diskopsætning:</w:t>
      </w:r>
    </w:p>
    <w:p w14:paraId="2127600F" w14:textId="77777777" w:rsidR="00232F69" w:rsidRDefault="00232F69" w:rsidP="00232F69">
      <w:r>
        <w:t xml:space="preserve">C: (system incl pagefil) </w:t>
      </w:r>
    </w:p>
    <w:p w14:paraId="7E9CE428" w14:textId="77777777" w:rsidR="00232F69" w:rsidRPr="00394A5E" w:rsidRDefault="00232F69" w:rsidP="00232F69">
      <w:pPr>
        <w:rPr>
          <w:lang w:val="en-US"/>
        </w:rPr>
      </w:pPr>
      <w:r w:rsidRPr="00394A5E">
        <w:rPr>
          <w:lang w:val="en-US"/>
        </w:rPr>
        <w:t xml:space="preserve">R: </w:t>
      </w:r>
      <w:r>
        <w:rPr>
          <w:lang w:val="en-US"/>
        </w:rPr>
        <w:t>SQL</w:t>
      </w:r>
      <w:r w:rsidRPr="00394A5E">
        <w:rPr>
          <w:lang w:val="en-US"/>
        </w:rPr>
        <w:t>Data</w:t>
      </w:r>
    </w:p>
    <w:p w14:paraId="63E9C206" w14:textId="77777777" w:rsidR="00232F69" w:rsidRPr="00394A5E" w:rsidRDefault="00232F69" w:rsidP="00232F69">
      <w:pPr>
        <w:rPr>
          <w:lang w:val="en-US"/>
        </w:rPr>
      </w:pPr>
      <w:r w:rsidRPr="00394A5E">
        <w:rPr>
          <w:lang w:val="en-US"/>
        </w:rPr>
        <w:t>S:</w:t>
      </w:r>
      <w:r>
        <w:rPr>
          <w:lang w:val="en-US"/>
        </w:rPr>
        <w:t xml:space="preserve"> SQL</w:t>
      </w:r>
      <w:r w:rsidRPr="00394A5E">
        <w:rPr>
          <w:lang w:val="en-US"/>
        </w:rPr>
        <w:t>Log</w:t>
      </w:r>
    </w:p>
    <w:p w14:paraId="19C544D0" w14:textId="77777777" w:rsidR="00232F69" w:rsidRPr="00394A5E" w:rsidRDefault="00232F69" w:rsidP="00232F69">
      <w:pPr>
        <w:rPr>
          <w:lang w:val="en-US"/>
        </w:rPr>
      </w:pPr>
      <w:r w:rsidRPr="00394A5E">
        <w:rPr>
          <w:lang w:val="en-US"/>
        </w:rPr>
        <w:t xml:space="preserve">T: </w:t>
      </w:r>
      <w:r>
        <w:rPr>
          <w:lang w:val="en-US"/>
        </w:rPr>
        <w:t>SQL</w:t>
      </w:r>
      <w:r w:rsidRPr="00394A5E">
        <w:rPr>
          <w:lang w:val="en-US"/>
        </w:rPr>
        <w:t>TempDb</w:t>
      </w:r>
    </w:p>
    <w:p w14:paraId="3FED90DE" w14:textId="77777777" w:rsidR="00232F69" w:rsidRDefault="00232F69" w:rsidP="00232F69">
      <w:r w:rsidRPr="0095531D">
        <w:t>U: SQLBackup</w:t>
      </w:r>
    </w:p>
    <w:p w14:paraId="4C19A615" w14:textId="49CF5012" w:rsidR="00782588" w:rsidRDefault="00782588" w:rsidP="00232F69"/>
    <w:p w14:paraId="0E5108FA" w14:textId="77777777" w:rsidR="00782588" w:rsidRPr="00782588" w:rsidRDefault="00782588" w:rsidP="00782588">
      <w:pPr>
        <w:pStyle w:val="Heading2"/>
      </w:pPr>
      <w:bookmarkStart w:id="21" w:name="_Toc89350136"/>
      <w:r w:rsidRPr="00782588">
        <w:t>Fremover vil vi konsolidere MSSQL databaser på fælles SQL Hoteller.</w:t>
      </w:r>
      <w:bookmarkEnd w:id="21"/>
    </w:p>
    <w:p w14:paraId="55D21AE9" w14:textId="77777777" w:rsidR="00782588" w:rsidRPr="00782588" w:rsidRDefault="00782588" w:rsidP="00782588">
      <w:pPr>
        <w:numPr>
          <w:ilvl w:val="0"/>
          <w:numId w:val="40"/>
        </w:numPr>
      </w:pPr>
      <w:r w:rsidRPr="00782588">
        <w:t>Opsætning af Server, Instans og Databaser foretages af IOS MSSQL afdelingen</w:t>
      </w:r>
    </w:p>
    <w:p w14:paraId="785F5068" w14:textId="77777777" w:rsidR="00782588" w:rsidRPr="00782588" w:rsidRDefault="00782588" w:rsidP="00782588">
      <w:pPr>
        <w:numPr>
          <w:ilvl w:val="0"/>
          <w:numId w:val="40"/>
        </w:numPr>
      </w:pPr>
      <w:r w:rsidRPr="00782588">
        <w:t>Adgang til databaser styres via foruddefinerede AD gruppe-par (Global brugergrupper &amp; Lokale Ressourcegrupper) der klargøres af IOS MSSQL afdelingen.</w:t>
      </w:r>
    </w:p>
    <w:p w14:paraId="7B9C97F8" w14:textId="77777777" w:rsidR="00782588" w:rsidRPr="00782588" w:rsidRDefault="00782588" w:rsidP="00782588">
      <w:pPr>
        <w:numPr>
          <w:ilvl w:val="0"/>
          <w:numId w:val="40"/>
        </w:numPr>
      </w:pPr>
      <w:r w:rsidRPr="00782588">
        <w:t>Der skal registreres &amp; godkendes Undtagelseserklæring hvis der skal ske adgang udover via AD-grupper.</w:t>
      </w:r>
    </w:p>
    <w:p w14:paraId="417EFE67" w14:textId="77777777" w:rsidR="00782588" w:rsidRPr="00782588" w:rsidRDefault="00782588" w:rsidP="00782588">
      <w:pPr>
        <w:numPr>
          <w:ilvl w:val="0"/>
          <w:numId w:val="40"/>
        </w:numPr>
      </w:pPr>
      <w:r w:rsidRPr="00782588">
        <w:t>Opsætning &amp; indhold af DataBaser styres og vedligeholdes af Systemejer via foruddefinerede AD grupper.</w:t>
      </w:r>
    </w:p>
    <w:p w14:paraId="3FF29241" w14:textId="77777777" w:rsidR="00782588" w:rsidRPr="00782588" w:rsidRDefault="00782588" w:rsidP="00782588">
      <w:pPr>
        <w:numPr>
          <w:ilvl w:val="0"/>
          <w:numId w:val="40"/>
        </w:numPr>
      </w:pPr>
      <w:r w:rsidRPr="00782588">
        <w:t>Adgang til data styres af systemernes Dataansvarlige primært for læse &amp; læse/skrive data privilegier.</w:t>
      </w:r>
    </w:p>
    <w:p w14:paraId="57E1A379" w14:textId="77777777" w:rsidR="00782588" w:rsidRPr="00782588" w:rsidRDefault="00782588" w:rsidP="00782588">
      <w:pPr>
        <w:numPr>
          <w:ilvl w:val="0"/>
          <w:numId w:val="40"/>
        </w:numPr>
      </w:pPr>
      <w:r w:rsidRPr="00782588">
        <w:t>Der må ikke ligge bruger data uden for SQL på denne server, Data skal flyttes til Applikations server eller dedikerede Fil servere</w:t>
      </w:r>
    </w:p>
    <w:p w14:paraId="06494D53" w14:textId="77777777" w:rsidR="00782588" w:rsidRPr="00782588" w:rsidRDefault="00782588" w:rsidP="00782588">
      <w:pPr>
        <w:numPr>
          <w:ilvl w:val="0"/>
          <w:numId w:val="40"/>
        </w:numPr>
      </w:pPr>
      <w:r w:rsidRPr="00782588">
        <w:t>Der må ikke startes jobs uden for SQL, og kun godkendte agentjobs, der scheduleres inden for SQL.</w:t>
      </w:r>
    </w:p>
    <w:p w14:paraId="45282000" w14:textId="77777777" w:rsidR="00782588" w:rsidRPr="00782588" w:rsidRDefault="00782588" w:rsidP="00782588">
      <w:pPr>
        <w:numPr>
          <w:ilvl w:val="0"/>
          <w:numId w:val="40"/>
        </w:numPr>
      </w:pPr>
      <w:r w:rsidRPr="00782588">
        <w:t xml:space="preserve">Der køres hver aften IOS godkendte maintenance jobs, der checker integritet &amp; opdaterer indexes. </w:t>
      </w:r>
    </w:p>
    <w:p w14:paraId="2F607857" w14:textId="77777777" w:rsidR="00782588" w:rsidRPr="00782588" w:rsidRDefault="00782588" w:rsidP="00782588">
      <w:pPr>
        <w:numPr>
          <w:ilvl w:val="0"/>
          <w:numId w:val="40"/>
        </w:numPr>
      </w:pPr>
      <w:r w:rsidRPr="00782588">
        <w:t>På et MS SQL Server Hotel, må brugere IKKE have fjernskrivebords adgang, så databaseadgang kan foretages fra egen udviklings pc, via en Jump host eller lignende med MS SQLServer Management Studio</w:t>
      </w:r>
    </w:p>
    <w:p w14:paraId="22F5815E" w14:textId="77777777" w:rsidR="00782588" w:rsidRPr="00782588" w:rsidRDefault="00782588" w:rsidP="00782588">
      <w:pPr>
        <w:numPr>
          <w:ilvl w:val="0"/>
          <w:numId w:val="40"/>
        </w:numPr>
      </w:pPr>
      <w:r w:rsidRPr="00782588">
        <w:t>På Produktions SQL Hotel må der ikke udvikles, og ikke tildeles rettigheder til administration. Der kan gives temporære privilegier til fejlsøgning</w:t>
      </w:r>
    </w:p>
    <w:p w14:paraId="3F70ABDF" w14:textId="77777777" w:rsidR="00782588" w:rsidRPr="00782588" w:rsidRDefault="00782588" w:rsidP="00782588">
      <w:pPr>
        <w:numPr>
          <w:ilvl w:val="0"/>
          <w:numId w:val="40"/>
        </w:numPr>
      </w:pPr>
      <w:r w:rsidRPr="00782588">
        <w:t>Ændringer til Produktion foretages via changes, efter test på test servere &amp; udvikling på udviklings servere. </w:t>
      </w:r>
    </w:p>
    <w:p w14:paraId="607E50BE" w14:textId="77777777" w:rsidR="00782588" w:rsidRPr="00782588" w:rsidRDefault="00782588" w:rsidP="00782588">
      <w:r w:rsidRPr="00782588">
        <w:t> </w:t>
      </w:r>
    </w:p>
    <w:p w14:paraId="68EC74D8" w14:textId="77777777" w:rsidR="00782588" w:rsidRPr="00782588" w:rsidRDefault="00782588" w:rsidP="00782588">
      <w:pPr>
        <w:pStyle w:val="Heading2"/>
      </w:pPr>
      <w:bookmarkStart w:id="22" w:name="_Toc89350137"/>
      <w:r w:rsidRPr="00782588">
        <w:t>Alternativt kan der oprettes en dedikeret SQL Server til et enkelt System.</w:t>
      </w:r>
      <w:bookmarkEnd w:id="22"/>
    </w:p>
    <w:p w14:paraId="524B6AEB" w14:textId="77777777" w:rsidR="00782588" w:rsidRPr="00782588" w:rsidRDefault="00782588" w:rsidP="00782588">
      <w:pPr>
        <w:numPr>
          <w:ilvl w:val="0"/>
          <w:numId w:val="41"/>
        </w:numPr>
      </w:pPr>
      <w:r w:rsidRPr="00782588">
        <w:t>Opsætning af Server, Instans og Databaser foretages af IOS MSSQL afdelingen.</w:t>
      </w:r>
    </w:p>
    <w:p w14:paraId="32519B27" w14:textId="77777777" w:rsidR="00782588" w:rsidRPr="00782588" w:rsidRDefault="00782588" w:rsidP="00782588">
      <w:pPr>
        <w:numPr>
          <w:ilvl w:val="0"/>
          <w:numId w:val="41"/>
        </w:numPr>
      </w:pPr>
      <w:r w:rsidRPr="00782588">
        <w:t>Licenser betales af Systemejer</w:t>
      </w:r>
    </w:p>
    <w:p w14:paraId="7FBA0294" w14:textId="77777777" w:rsidR="00782588" w:rsidRPr="00782588" w:rsidRDefault="00782588" w:rsidP="00782588">
      <w:pPr>
        <w:numPr>
          <w:ilvl w:val="0"/>
          <w:numId w:val="41"/>
        </w:numPr>
      </w:pPr>
      <w:r w:rsidRPr="00782588">
        <w:t>Adgang til databaser styres via foruddefinerede AD gruppe-par (Global brugergrupper &amp; Lokale Ressourcegrupper) der klargøres af IOS MSSQL afdelingen.</w:t>
      </w:r>
    </w:p>
    <w:p w14:paraId="1E01D8AF" w14:textId="77777777" w:rsidR="00782588" w:rsidRPr="00782588" w:rsidRDefault="00782588" w:rsidP="00782588">
      <w:pPr>
        <w:numPr>
          <w:ilvl w:val="0"/>
          <w:numId w:val="41"/>
        </w:numPr>
      </w:pPr>
      <w:r w:rsidRPr="00782588">
        <w:t>Opsætning &amp; indhold af DataBaser styres og vedligeholdes af Systemejer via foruddefinerede AD grupper.</w:t>
      </w:r>
    </w:p>
    <w:p w14:paraId="47E28139" w14:textId="77777777" w:rsidR="00782588" w:rsidRPr="00782588" w:rsidRDefault="00782588" w:rsidP="00782588">
      <w:pPr>
        <w:numPr>
          <w:ilvl w:val="0"/>
          <w:numId w:val="41"/>
        </w:numPr>
      </w:pPr>
      <w:r w:rsidRPr="00782588">
        <w:t>Adgang til data styres af systemernes Dataansvarlige primært for læse &amp; læse/skrive data privilegier.</w:t>
      </w:r>
    </w:p>
    <w:p w14:paraId="578444C4" w14:textId="77777777" w:rsidR="00782588" w:rsidRPr="00782588" w:rsidRDefault="00782588" w:rsidP="00782588">
      <w:pPr>
        <w:numPr>
          <w:ilvl w:val="0"/>
          <w:numId w:val="41"/>
        </w:numPr>
      </w:pPr>
      <w:r w:rsidRPr="00782588">
        <w:t xml:space="preserve">Der køres hver aften IOS godkendte maintenance jobs, der checker integritet &amp; opdaterer indexes. </w:t>
      </w:r>
    </w:p>
    <w:p w14:paraId="084F03F9" w14:textId="77777777" w:rsidR="00782588" w:rsidRPr="00782588" w:rsidRDefault="00782588" w:rsidP="00782588">
      <w:pPr>
        <w:numPr>
          <w:ilvl w:val="0"/>
          <w:numId w:val="41"/>
        </w:numPr>
      </w:pPr>
      <w:r w:rsidRPr="00782588">
        <w:t>Databaseadgang kan foretages fra egen udviklings pc, via en Jump host eller lignende med MS SQLServer Management Studio</w:t>
      </w:r>
    </w:p>
    <w:p w14:paraId="5A582918" w14:textId="77777777" w:rsidR="00782588" w:rsidRPr="00782588" w:rsidRDefault="00782588" w:rsidP="00782588">
      <w:r w:rsidRPr="00782588">
        <w:t> </w:t>
      </w:r>
    </w:p>
    <w:p w14:paraId="4544B098" w14:textId="77777777" w:rsidR="00782588" w:rsidRPr="00782588" w:rsidRDefault="00782588" w:rsidP="00782588">
      <w:pPr>
        <w:pStyle w:val="Heading2"/>
      </w:pPr>
      <w:bookmarkStart w:id="23" w:name="_Toc89350138"/>
      <w:r w:rsidRPr="00782588">
        <w:t>Adgang til databaser</w:t>
      </w:r>
      <w:bookmarkEnd w:id="23"/>
      <w:r w:rsidRPr="00782588">
        <w:t xml:space="preserve"> </w:t>
      </w:r>
    </w:p>
    <w:p w14:paraId="77378C8F" w14:textId="77777777" w:rsidR="00782588" w:rsidRPr="00782588" w:rsidRDefault="00782588" w:rsidP="00782588">
      <w:r w:rsidRPr="00782588">
        <w:t>AL adgang til databaser styres via foruddefinerede AD gruppepar (Global brugergrupper &amp; Lokale Ressourcegrupper) der klargøres af IOS MSSQL afdelingen.</w:t>
      </w:r>
    </w:p>
    <w:p w14:paraId="291845E2" w14:textId="77777777" w:rsidR="00782588" w:rsidRPr="00782588" w:rsidRDefault="00782588" w:rsidP="00782588">
      <w:r w:rsidRPr="00782588">
        <w:t xml:space="preserve">Når der skal oprettes nye Grupper til privilegietildeling skal den ressourceansvarlige godkende hvem der er manager &amp; befuldmægtiget til at tildele privilegier via denne gruppe, hvad der skal stå i gruppe noter og beskrivelsen, hvem (inkl. domæne) der får privilegier via denne gruppe, samt ALLE ressourcerne der gives privilegier til. </w:t>
      </w:r>
    </w:p>
    <w:p w14:paraId="233DB35D" w14:textId="77777777" w:rsidR="00782588" w:rsidRPr="00782588" w:rsidRDefault="00782588" w:rsidP="00782588">
      <w:r w:rsidRPr="00782588">
        <w:t>Noter og beskrivelse skal angive systemnavn, og klart beskrive hvad medlemsskab af gruppen medfører, hvilke servere, instanser, databaser, rettigheder &amp; privilegier (læs, skriv, udv, dbo mm.), status (Test, Prod, uDvikl.). Hvis gruppen efterfølgende får adgang til mere, skal dette godkendes af gruppe ejer &amp; ressource ansvarlig og noteres på gruppen</w:t>
      </w:r>
    </w:p>
    <w:p w14:paraId="1116BC79" w14:textId="77777777" w:rsidR="00782588" w:rsidRPr="00782588" w:rsidRDefault="00782588" w:rsidP="00782588">
      <w:r w:rsidRPr="00782588">
        <w:lastRenderedPageBreak/>
        <w:t>Når en bruger vil ansøge om adgang til en database, skal ansøgningen (typisk en eMail med liste af brugere, databaser, privilegieønske og en god begrundelse)godkendes af den data / ressource ansvarlige for det pågældende system før den videresendes til Servicedesk, der IKKE er ansvarlig for indhentning af tilladelser.</w:t>
      </w:r>
    </w:p>
    <w:p w14:paraId="30491E96" w14:textId="77777777" w:rsidR="00782588" w:rsidRPr="00782588" w:rsidRDefault="00782588" w:rsidP="00782588">
      <w:r w:rsidRPr="00782588">
        <w:t>Hvis der er en eksisterende brugergruppe, der peger på databasen, med de korrekte privilegier, og ansøgningen er godkendt af gruppe ejer / befuldmægtiget, kan servicedesken selv melde bruger ind i gruppen.</w:t>
      </w:r>
    </w:p>
    <w:p w14:paraId="002735EA" w14:textId="77777777" w:rsidR="00782588" w:rsidRPr="00782588" w:rsidRDefault="00782588" w:rsidP="00782588">
      <w:r w:rsidRPr="00782588">
        <w:t>Der vil være sammenknyttede Globale: _g_ grupper hvor der meldes brugere ind, og Lokale: _l_ grupper, hvor der ikke må være brugere, men som er knyttet til de lokale ressourcer (databaser, folder mm.) med de ønskede privilegier.</w:t>
      </w:r>
    </w:p>
    <w:p w14:paraId="7B4C082D" w14:textId="77777777" w:rsidR="00782588" w:rsidRPr="00782588" w:rsidRDefault="00782588" w:rsidP="00782588">
      <w:r w:rsidRPr="00782588">
        <w:t>Alternativt kan MSSQL afdelingen oprette de korrekte Windows AD grupper, på baggrund af ovenstående kriterier, tilknytte grupperne til databaserne, melde brugerne ind i _g_ gruppen, og melde dette til ressource ejerne.</w:t>
      </w:r>
    </w:p>
    <w:p w14:paraId="2EE2B311" w14:textId="77777777" w:rsidR="00782588" w:rsidRPr="00782588" w:rsidRDefault="00782588" w:rsidP="00782588">
      <w:r w:rsidRPr="00782588">
        <w:t>Udvikling, Test, Preprod, Produktion </w:t>
      </w:r>
    </w:p>
    <w:p w14:paraId="49FC59AF" w14:textId="77777777" w:rsidR="00782588" w:rsidRPr="00782588" w:rsidRDefault="00782588" w:rsidP="00782588">
      <w:r w:rsidRPr="00782588">
        <w:t>Den optimale metode er at man udvikler et system / applikation mod en udviklings database, indtil dette vurderes fungerende.</w:t>
      </w:r>
    </w:p>
    <w:p w14:paraId="7109657D" w14:textId="77777777" w:rsidR="00782588" w:rsidRPr="00782588" w:rsidRDefault="00782588" w:rsidP="00782588">
      <w:r w:rsidRPr="00782588">
        <w:t>Så får man dette kopieret til test, hvor man har test personer (uden udviklings privilegier) til at teste system / applikation mod test data.</w:t>
      </w:r>
    </w:p>
    <w:p w14:paraId="1087613A" w14:textId="77777777" w:rsidR="00782588" w:rsidRPr="00782588" w:rsidRDefault="00782588" w:rsidP="00782588">
      <w:r w:rsidRPr="00782588">
        <w:t>Derefter kan man få dette kopieret til Pre-prod, hvor test personer kan teste system / applikation på et udtræk af produktions data.</w:t>
      </w:r>
    </w:p>
    <w:p w14:paraId="34A9A871" w14:textId="77777777" w:rsidR="00782588" w:rsidRPr="00782588" w:rsidRDefault="00782588" w:rsidP="00782588">
      <w:r w:rsidRPr="00782588">
        <w:t>Til sidst kan man få kopieret system / applikation til Produktion (via Change) hvor der IKKE er nogen der har udvidede privilegier.</w:t>
      </w:r>
    </w:p>
    <w:p w14:paraId="6BAFBDA2" w14:textId="77777777" w:rsidR="00782588" w:rsidRPr="00782588" w:rsidRDefault="00782588" w:rsidP="00782588">
      <w:r w:rsidRPr="00782588">
        <w:t>At give udviklings privilegier på produktions database kan betragtes som Sikkerhedsbrud.</w:t>
      </w:r>
    </w:p>
    <w:p w14:paraId="0D45502C" w14:textId="47A45048" w:rsidR="00782588" w:rsidRDefault="00782588" w:rsidP="00782588">
      <w:r w:rsidRPr="00782588">
        <w:t>Øgede privilegier på Produktions veersioner bør kun bruges til fejlfinding.</w:t>
      </w:r>
    </w:p>
    <w:p w14:paraId="05A8B187" w14:textId="77777777" w:rsidR="00782588" w:rsidRDefault="00782588" w:rsidP="00782588"/>
    <w:p w14:paraId="50613AB4" w14:textId="77777777" w:rsidR="00232F69" w:rsidRDefault="00232F69" w:rsidP="00232F69">
      <w:pPr>
        <w:pStyle w:val="Heading2"/>
      </w:pPr>
      <w:bookmarkStart w:id="24" w:name="_Toc89350139"/>
      <w:r>
        <w:t>Planlægning af ny SQL Database</w:t>
      </w:r>
      <w:bookmarkEnd w:id="24"/>
    </w:p>
    <w:p w14:paraId="3D15FC75" w14:textId="77777777" w:rsidR="00232F69" w:rsidRDefault="00232F69" w:rsidP="00232F69">
      <w:pPr>
        <w:pStyle w:val="Heading3"/>
      </w:pPr>
      <w:bookmarkStart w:id="25" w:name="_Toc89350140"/>
      <w:r>
        <w:t>Krav:</w:t>
      </w:r>
      <w:bookmarkEnd w:id="25"/>
    </w:p>
    <w:p w14:paraId="0F82F205" w14:textId="77777777" w:rsidR="00232F69" w:rsidRDefault="00232F69" w:rsidP="00232F69">
      <w:r>
        <w:t>SQL Version?</w:t>
      </w:r>
    </w:p>
    <w:p w14:paraId="2D8B514E" w14:textId="77777777" w:rsidR="00232F69" w:rsidRDefault="00232F69" w:rsidP="00232F69">
      <w:r>
        <w:t>Hotel / Eksklusiv maskine</w:t>
      </w:r>
    </w:p>
    <w:p w14:paraId="54BAEC9C" w14:textId="77777777" w:rsidR="00232F69" w:rsidRDefault="00232F69" w:rsidP="00232F69">
      <w:r>
        <w:t>Forventet størrelse / ressourcebehov</w:t>
      </w:r>
    </w:p>
    <w:p w14:paraId="2213FD42" w14:textId="77777777" w:rsidR="00232F69" w:rsidRDefault="00232F69" w:rsidP="00232F69">
      <w:r>
        <w:t>Specielle Backup / 24-7 krav?</w:t>
      </w:r>
    </w:p>
    <w:p w14:paraId="73E7859F" w14:textId="77777777" w:rsidR="00232F69" w:rsidRPr="00130248" w:rsidRDefault="00232F69" w:rsidP="00232F69">
      <w:r>
        <w:t>System i Systemkataloget.</w:t>
      </w:r>
    </w:p>
    <w:p w14:paraId="13FE0AE4" w14:textId="77777777" w:rsidR="00232F69" w:rsidRDefault="00232F69" w:rsidP="00232F69">
      <w:r>
        <w:t>Hvem er overordnet Systemejer af databasen?</w:t>
      </w:r>
    </w:p>
    <w:p w14:paraId="13F4967C" w14:textId="77777777" w:rsidR="00232F69" w:rsidRDefault="00232F69" w:rsidP="00232F69">
      <w:r>
        <w:t>For hver gruppe der giver adgang til databasen, skal der være defineret en Ressource ansvarlig?</w:t>
      </w:r>
    </w:p>
    <w:p w14:paraId="293DDBBB" w14:textId="77777777" w:rsidR="00232F69" w:rsidRDefault="00232F69" w:rsidP="00232F69">
      <w:r>
        <w:t>Hvad er databasens formål?</w:t>
      </w:r>
    </w:p>
    <w:p w14:paraId="45234FC1" w14:textId="77777777" w:rsidR="00232F69" w:rsidRDefault="00232F69" w:rsidP="00232F69">
      <w:r>
        <w:t>Hvilken slags data vil blive gemt i databasen? Er det kun "tekst" eller fx. også billeder?</w:t>
      </w:r>
    </w:p>
    <w:p w14:paraId="76B76924" w14:textId="77777777" w:rsidR="00232F69" w:rsidRDefault="00232F69" w:rsidP="00232F69">
      <w:r>
        <w:t>Hvor skal data tilgås fra? Klienter, anden server, Webserver eller flere typer? Hvilke klienter; hvor er de placeret?</w:t>
      </w:r>
    </w:p>
    <w:p w14:paraId="75497599" w14:textId="77777777" w:rsidR="00232F69" w:rsidRDefault="00232F69" w:rsidP="00232F69">
      <w:r>
        <w:t>Enterprise / standard version:</w:t>
      </w:r>
    </w:p>
    <w:p w14:paraId="1E316199" w14:textId="77777777" w:rsidR="00232F69" w:rsidRDefault="00232F69" w:rsidP="00232F69">
      <w:r>
        <w:t>Er der personfølsom data i databasen? Hvis ja, hvilke?</w:t>
      </w:r>
    </w:p>
    <w:p w14:paraId="6779FD87" w14:textId="77777777" w:rsidR="00232F69" w:rsidRDefault="00232F69" w:rsidP="00232F69">
      <w:r>
        <w:t>Er der personhenførbar data i databasen? Hvis ja, hvilke?</w:t>
      </w:r>
    </w:p>
    <w:p w14:paraId="4E0000CE" w14:textId="77777777" w:rsidR="00232F69" w:rsidRDefault="00232F69" w:rsidP="00232F69">
      <w:r>
        <w:t>Er der data af personer/steder i anonymiseret form i databasen?</w:t>
      </w:r>
    </w:p>
    <w:p w14:paraId="346BF8EC" w14:textId="77777777" w:rsidR="00232F69" w:rsidRPr="00175DAB" w:rsidRDefault="00232F69" w:rsidP="00232F69">
      <w:r>
        <w:t>Hvordan tilgås databasen; hvilke værktøjer bruges?</w:t>
      </w:r>
    </w:p>
    <w:p w14:paraId="2D395199" w14:textId="77777777" w:rsidR="00232F69" w:rsidRDefault="00232F69" w:rsidP="00232F69"/>
    <w:p w14:paraId="359BA611" w14:textId="77777777" w:rsidR="00782588" w:rsidRDefault="00782588">
      <w:pPr>
        <w:rPr>
          <w:rFonts w:asciiTheme="majorHAnsi" w:eastAsiaTheme="majorEastAsia" w:hAnsiTheme="majorHAnsi" w:cstheme="majorBidi"/>
          <w:color w:val="1F4D78" w:themeColor="accent1" w:themeShade="7F"/>
          <w:sz w:val="24"/>
          <w:szCs w:val="24"/>
        </w:rPr>
      </w:pPr>
      <w:r>
        <w:br w:type="page"/>
      </w:r>
    </w:p>
    <w:p w14:paraId="0AFC2896" w14:textId="096CFFBD" w:rsidR="00232F69" w:rsidRPr="0067222C" w:rsidRDefault="00232F69" w:rsidP="00232F69">
      <w:pPr>
        <w:pStyle w:val="Heading3"/>
      </w:pPr>
      <w:bookmarkStart w:id="26" w:name="_Toc89350141"/>
      <w:r w:rsidRPr="0067222C">
        <w:lastRenderedPageBreak/>
        <w:t>Installation:</w:t>
      </w:r>
      <w:bookmarkEnd w:id="26"/>
    </w:p>
    <w:p w14:paraId="06ADB958" w14:textId="77777777" w:rsidR="00232F69" w:rsidRDefault="00232F69" w:rsidP="00232F69">
      <w:r>
        <w:t>Højreklik Databases – New Database</w:t>
      </w:r>
    </w:p>
    <w:p w14:paraId="51AC16F2" w14:textId="77777777" w:rsidR="00232F69" w:rsidRPr="0067222C" w:rsidRDefault="00232F69" w:rsidP="00232F69">
      <w:r>
        <w:t>Angiv Navn &amp; Owner = sa</w:t>
      </w:r>
    </w:p>
    <w:p w14:paraId="51F921AC" w14:textId="77777777" w:rsidR="00232F69" w:rsidRDefault="00232F69" w:rsidP="00232F69"/>
    <w:p w14:paraId="5D8DA291" w14:textId="77777777" w:rsidR="00232F69" w:rsidRDefault="00232F69" w:rsidP="00232F69">
      <w:pPr>
        <w:rPr>
          <w:lang w:val="en-US"/>
        </w:rPr>
      </w:pPr>
      <w:r w:rsidRPr="00AA27B1">
        <w:rPr>
          <w:lang w:val="en-US"/>
        </w:rPr>
        <w:t>Start ”DP for SQL Management Console</w:t>
      </w:r>
      <w:r>
        <w:rPr>
          <w:lang w:val="en-US"/>
        </w:rPr>
        <w:t xml:space="preserve">, </w:t>
      </w:r>
    </w:p>
    <w:p w14:paraId="1DA281C6" w14:textId="77777777" w:rsidR="00232F69" w:rsidRDefault="00232F69" w:rsidP="00232F69">
      <w:pPr>
        <w:rPr>
          <w:lang w:val="en-US"/>
        </w:rPr>
      </w:pPr>
      <w:r>
        <w:rPr>
          <w:lang w:val="en-US"/>
        </w:rPr>
        <w:t>vælg Tivoli Storage Manager\Dashboard\Protect and Recover Data</w:t>
      </w:r>
    </w:p>
    <w:p w14:paraId="7E594E62" w14:textId="77777777" w:rsidR="00232F69" w:rsidRPr="00A63AAB" w:rsidRDefault="00232F69" w:rsidP="00232F69">
      <w:r w:rsidRPr="00A63AAB">
        <w:t>vælg den aktuelle instans</w:t>
      </w:r>
    </w:p>
    <w:p w14:paraId="4321146A" w14:textId="77777777" w:rsidR="00232F69" w:rsidRPr="00A63AAB" w:rsidRDefault="00232F69" w:rsidP="00232F69">
      <w:r w:rsidRPr="00A63AAB">
        <w:t>Vælg den nye database</w:t>
      </w:r>
    </w:p>
    <w:p w14:paraId="67190870" w14:textId="77777777" w:rsidR="00232F69" w:rsidRDefault="00232F69" w:rsidP="00232F69">
      <w:r>
        <w:t>Vælg Action (til højre) \Full Backup</w:t>
      </w:r>
    </w:p>
    <w:p w14:paraId="46659A09" w14:textId="77777777" w:rsidR="00232F69" w:rsidRDefault="00232F69" w:rsidP="00232F69">
      <w:r>
        <w:t>Når backup er færdig, luk Tivoli Flashcopymanager ned</w:t>
      </w:r>
    </w:p>
    <w:p w14:paraId="42D333F2" w14:textId="77777777" w:rsidR="00232F69" w:rsidRDefault="00232F69" w:rsidP="00232F69"/>
    <w:p w14:paraId="3B7C9B3D" w14:textId="77777777" w:rsidR="00232F69" w:rsidRDefault="00232F69" w:rsidP="00232F69"/>
    <w:p w14:paraId="365C4236" w14:textId="77777777" w:rsidR="00232F69" w:rsidRDefault="00232F69" w:rsidP="00232F69">
      <w:r>
        <w:t>Opret evt. nye logins på ad-Lokal gruppen, med default db som ny db, og User Mappings på ny db med privilegier</w:t>
      </w:r>
    </w:p>
    <w:p w14:paraId="0C64DD4C" w14:textId="77777777" w:rsidR="00232F69" w:rsidRPr="00A63AAB" w:rsidRDefault="00232F69" w:rsidP="00232F69">
      <w:r>
        <w:t>Check Security under database at brugergruppe har dbo som default schema</w:t>
      </w:r>
    </w:p>
    <w:p w14:paraId="148A719F" w14:textId="77777777" w:rsidR="00232F69" w:rsidRPr="00A63AAB" w:rsidRDefault="00232F69" w:rsidP="00232F69"/>
    <w:p w14:paraId="1E359F67" w14:textId="77777777" w:rsidR="00232F69" w:rsidRDefault="00232F69" w:rsidP="00232F69">
      <w:r>
        <w:t xml:space="preserve">Hvis man glemmer at bruge korrekt owner: </w:t>
      </w:r>
    </w:p>
    <w:p w14:paraId="0A310691" w14:textId="77777777" w:rsidR="00232F69" w:rsidRDefault="00232F69" w:rsidP="00232F69">
      <w:r>
        <w:t>exec sp_helpdb</w:t>
      </w:r>
    </w:p>
    <w:p w14:paraId="15D59B7B" w14:textId="77777777" w:rsidR="00232F69" w:rsidRDefault="00232F69" w:rsidP="00232F69"/>
    <w:p w14:paraId="3EBA7701" w14:textId="77777777" w:rsidR="00232F69" w:rsidRDefault="00232F69" w:rsidP="00232F69">
      <w:r>
        <w:t>viser hvilke brugere der er owner på databaserne - derefter</w:t>
      </w:r>
    </w:p>
    <w:p w14:paraId="1274397B" w14:textId="77777777" w:rsidR="00232F69" w:rsidRDefault="00232F69" w:rsidP="00232F69"/>
    <w:p w14:paraId="0FCDEE8A" w14:textId="77777777" w:rsidR="00232F69" w:rsidRPr="00AA27B1" w:rsidRDefault="00232F69" w:rsidP="00232F69">
      <w:pPr>
        <w:rPr>
          <w:lang w:val="en-US"/>
        </w:rPr>
      </w:pPr>
      <w:r w:rsidRPr="00AA27B1">
        <w:rPr>
          <w:lang w:val="en-US"/>
        </w:rPr>
        <w:t>Use Dbnavn</w:t>
      </w:r>
    </w:p>
    <w:p w14:paraId="6A44E937" w14:textId="77777777" w:rsidR="00232F69" w:rsidRDefault="00232F69" w:rsidP="00232F69">
      <w:pPr>
        <w:rPr>
          <w:lang w:val="en-US"/>
        </w:rPr>
      </w:pPr>
      <w:r w:rsidRPr="00AA27B1">
        <w:rPr>
          <w:lang w:val="en-US"/>
        </w:rPr>
        <w:t>Exec sp_changedbowner @loginame = 'sa'</w:t>
      </w:r>
    </w:p>
    <w:p w14:paraId="70B3CEF3" w14:textId="77777777" w:rsidR="00232F69" w:rsidRPr="00AA27B1" w:rsidRDefault="00232F69" w:rsidP="00232F69">
      <w:pPr>
        <w:rPr>
          <w:lang w:val="en-US"/>
        </w:rPr>
      </w:pPr>
    </w:p>
    <w:p w14:paraId="3D1736AA" w14:textId="77777777" w:rsidR="00232F69" w:rsidRPr="00D46BF9" w:rsidRDefault="00232F69" w:rsidP="00232F69">
      <w:pPr>
        <w:pStyle w:val="Heading3"/>
      </w:pPr>
      <w:bookmarkStart w:id="27" w:name="_Toc89350142"/>
      <w:r w:rsidRPr="00D46BF9">
        <w:t>Adgang til databaser.</w:t>
      </w:r>
      <w:bookmarkEnd w:id="27"/>
    </w:p>
    <w:p w14:paraId="3E98F14C" w14:textId="77777777" w:rsidR="00232F69" w:rsidRDefault="00232F69" w:rsidP="00232F69">
      <w:r w:rsidRPr="00D46BF9">
        <w:t>Al fremtidig</w:t>
      </w:r>
      <w:r>
        <w:t xml:space="preserve"> adgang til databaser skal styres af grupper</w:t>
      </w:r>
    </w:p>
    <w:p w14:paraId="0C6DCCC6" w14:textId="77777777" w:rsidR="00232F69" w:rsidRDefault="00232F69" w:rsidP="00232F69">
      <w:r>
        <w:t>Grupper sættes op i AD i bestemte ou, hvor MSSQL har adgang.</w:t>
      </w:r>
    </w:p>
    <w:p w14:paraId="6B558B70" w14:textId="7768D424" w:rsidR="00232F69" w:rsidRDefault="00232F69" w:rsidP="00232F69">
      <w:r>
        <w:t>På p:\</w:t>
      </w:r>
      <w:r w:rsidR="00493545">
        <w:t>SQLDBA</w:t>
      </w:r>
      <w:r>
        <w:t xml:space="preserve">\ps1\ad kan man tilrettet de første linier i </w:t>
      </w:r>
      <w:r w:rsidRPr="00C9485C">
        <w:t>Make-group.ps1</w:t>
      </w:r>
      <w:r>
        <w:t xml:space="preserve"> </w:t>
      </w:r>
    </w:p>
    <w:p w14:paraId="4BD33AC7" w14:textId="77777777" w:rsidR="00232F69" w:rsidRDefault="00232F69" w:rsidP="00232F69"/>
    <w:p w14:paraId="0182BE23" w14:textId="77777777" w:rsidR="00232F69" w:rsidRDefault="00232F69" w:rsidP="00232F69"/>
    <w:p w14:paraId="0FC4F007" w14:textId="77777777" w:rsidR="00232F69" w:rsidRDefault="00232F69" w:rsidP="00232F69">
      <w:pPr>
        <w:pStyle w:val="Heading3"/>
      </w:pPr>
      <w:bookmarkStart w:id="28" w:name="_Toc89350143"/>
      <w:r>
        <w:t>Service konti findes i 3 typer:</w:t>
      </w:r>
      <w:bookmarkEnd w:id="28"/>
    </w:p>
    <w:p w14:paraId="1138EF93" w14:textId="77777777" w:rsidR="00232F69" w:rsidRDefault="00232F69" w:rsidP="00232F69">
      <w:r>
        <w:t>svb​</w:t>
      </w:r>
      <w:r>
        <w:tab/>
        <w:t>Batch-konto (servicekonto)</w:t>
      </w:r>
    </w:p>
    <w:p w14:paraId="504B8DC4" w14:textId="77777777" w:rsidR="00232F69" w:rsidRDefault="00232F69" w:rsidP="00232F69">
      <w:r>
        <w:tab/>
        <w:t>Anvendes til at overføre særlige datamængder på særlige (skedulerede) tidspunkter.</w:t>
      </w:r>
    </w:p>
    <w:p w14:paraId="7D8A729A" w14:textId="77777777" w:rsidR="00232F69" w:rsidRDefault="00232F69" w:rsidP="00232F69">
      <w:r>
        <w:t>svt​</w:t>
      </w:r>
      <w:r>
        <w:tab/>
        <w:t>​Transaktions-konto (servicekonto)</w:t>
      </w:r>
    </w:p>
    <w:p w14:paraId="435B70BC" w14:textId="77777777" w:rsidR="00232F69" w:rsidRDefault="00232F69" w:rsidP="00232F69">
      <w:pPr>
        <w:ind w:left="720"/>
      </w:pPr>
      <w:r>
        <w:t>Anvendes til at forespørge én service på vegne af en anden; anvendes fx af en web-frontend til at forespørge en database-backend.</w:t>
      </w:r>
    </w:p>
    <w:p w14:paraId="2600C0A1" w14:textId="77777777" w:rsidR="00232F69" w:rsidRDefault="00232F69" w:rsidP="00232F69">
      <w:r>
        <w:t>​svd</w:t>
      </w:r>
      <w:r>
        <w:tab/>
        <w:t>Installations/service/daemon-konto (servicekonto)​</w:t>
      </w:r>
    </w:p>
    <w:p w14:paraId="05EA9C49" w14:textId="33B6E21C" w:rsidR="00232F69" w:rsidRDefault="00232F69" w:rsidP="00232F69">
      <w:pPr>
        <w:ind w:left="720"/>
      </w:pPr>
      <w:r>
        <w:t>Dette er den typiske service-konto; en konto, som afvikler en service/proces lokalt på en maskine. Bruges til at isolere software i særlige sikkerhedskontekster.</w:t>
      </w:r>
      <w:r w:rsidRPr="00D46BF9">
        <w:t xml:space="preserve"> </w:t>
      </w:r>
    </w:p>
    <w:p w14:paraId="0A0D1A07" w14:textId="72C697D6" w:rsidR="00F205D8" w:rsidRDefault="00F205D8" w:rsidP="00F205D8"/>
    <w:p w14:paraId="47BBD93D" w14:textId="2A2E51B8" w:rsidR="00F205D8" w:rsidRDefault="00F205D8">
      <w:r>
        <w:br w:type="page"/>
      </w:r>
    </w:p>
    <w:p w14:paraId="4E58E4AB" w14:textId="77777777" w:rsidR="00544D40" w:rsidRDefault="00544D40" w:rsidP="00544D40">
      <w:pPr>
        <w:pStyle w:val="Heading1"/>
      </w:pPr>
      <w:bookmarkStart w:id="29" w:name="_Toc89350144"/>
      <w:r>
        <w:lastRenderedPageBreak/>
        <w:t>Nedlægning af SQL Server</w:t>
      </w:r>
      <w:bookmarkEnd w:id="29"/>
    </w:p>
    <w:p w14:paraId="605BCA5B" w14:textId="55E87936" w:rsidR="00544D40" w:rsidRPr="00634706" w:rsidRDefault="00544D40" w:rsidP="00544D40">
      <w:pPr>
        <w:pStyle w:val="Heading3"/>
      </w:pPr>
      <w:bookmarkStart w:id="30" w:name="_Toc89350145"/>
      <w:r w:rsidRPr="00634706">
        <w:t>Stop Backup af SQL Server</w:t>
      </w:r>
      <w:bookmarkEnd w:id="30"/>
    </w:p>
    <w:p w14:paraId="5B47CFE6" w14:textId="29A78E88" w:rsidR="00544D40" w:rsidRDefault="00544D40" w:rsidP="00544D40">
      <w:pPr>
        <w:pStyle w:val="Heading3"/>
      </w:pPr>
      <w:bookmarkStart w:id="31" w:name="_Toc89350146"/>
      <w:r>
        <w:t xml:space="preserve">Opret Change </w:t>
      </w:r>
      <w:r w:rsidRPr="00544D40">
        <w:t xml:space="preserve">I ServiceNow, </w:t>
      </w:r>
      <w:r>
        <w:t>S</w:t>
      </w:r>
      <w:r w:rsidRPr="00544D40">
        <w:t xml:space="preserve">erver </w:t>
      </w:r>
      <w:r>
        <w:t>Nedlagt</w:t>
      </w:r>
      <w:bookmarkEnd w:id="31"/>
    </w:p>
    <w:p w14:paraId="1C13C58F" w14:textId="5533EB89" w:rsidR="00544D40" w:rsidRDefault="00F769DE" w:rsidP="00544D40">
      <w:hyperlink r:id="rId14" w:history="1">
        <w:r w:rsidR="00544D40">
          <w:rPr>
            <w:rStyle w:val="Hyperlink"/>
          </w:rPr>
          <w:t>Catalog - Browse - Serviceportal (service-now.com)</w:t>
        </w:r>
      </w:hyperlink>
    </w:p>
    <w:p w14:paraId="305E412E" w14:textId="5AFC3D6C" w:rsidR="00CD27B4" w:rsidRDefault="00CD27B4" w:rsidP="00544D40">
      <w:r w:rsidRPr="00CD27B4">
        <w:rPr>
          <w:noProof/>
          <w:lang w:eastAsia="da-DK"/>
        </w:rPr>
        <w:drawing>
          <wp:anchor distT="0" distB="0" distL="114300" distR="114300" simplePos="0" relativeHeight="251710464" behindDoc="0" locked="0" layoutInCell="1" allowOverlap="1" wp14:anchorId="6E71B0AA" wp14:editId="5F0605D2">
            <wp:simplePos x="0" y="0"/>
            <wp:positionH relativeFrom="column">
              <wp:posOffset>3168972</wp:posOffset>
            </wp:positionH>
            <wp:positionV relativeFrom="paragraph">
              <wp:posOffset>72564</wp:posOffset>
            </wp:positionV>
            <wp:extent cx="2695951" cy="1552792"/>
            <wp:effectExtent l="0" t="0" r="0"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552792"/>
                    </a:xfrm>
                    <a:prstGeom prst="rect">
                      <a:avLst/>
                    </a:prstGeom>
                  </pic:spPr>
                </pic:pic>
              </a:graphicData>
            </a:graphic>
          </wp:anchor>
        </w:drawing>
      </w:r>
      <w:r w:rsidRPr="00CD27B4">
        <w:rPr>
          <w:noProof/>
          <w:lang w:eastAsia="da-DK"/>
        </w:rPr>
        <w:drawing>
          <wp:anchor distT="0" distB="0" distL="114300" distR="114300" simplePos="0" relativeHeight="251708416" behindDoc="0" locked="0" layoutInCell="1" allowOverlap="1" wp14:anchorId="6E98A1FB" wp14:editId="6FC85A74">
            <wp:simplePos x="0" y="0"/>
            <wp:positionH relativeFrom="margin">
              <wp:posOffset>117075</wp:posOffset>
            </wp:positionH>
            <wp:positionV relativeFrom="paragraph">
              <wp:posOffset>75939</wp:posOffset>
            </wp:positionV>
            <wp:extent cx="2629267" cy="1524213"/>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9267" cy="1524213"/>
                    </a:xfrm>
                    <a:prstGeom prst="rect">
                      <a:avLst/>
                    </a:prstGeom>
                  </pic:spPr>
                </pic:pic>
              </a:graphicData>
            </a:graphic>
          </wp:anchor>
        </w:drawing>
      </w:r>
    </w:p>
    <w:p w14:paraId="49D18A4B" w14:textId="4E0B785C" w:rsidR="00CD27B4" w:rsidRDefault="00CD27B4" w:rsidP="00544D40"/>
    <w:p w14:paraId="5C679BC3" w14:textId="135D740D" w:rsidR="00CD27B4" w:rsidRDefault="00CD27B4" w:rsidP="00544D40"/>
    <w:p w14:paraId="0BC42B63" w14:textId="096AA302" w:rsidR="00CD27B4" w:rsidRDefault="00CD27B4" w:rsidP="00544D40"/>
    <w:p w14:paraId="6D6155D7" w14:textId="2D366366" w:rsidR="00CD27B4" w:rsidRDefault="00CD27B4" w:rsidP="00544D40"/>
    <w:p w14:paraId="319FE889" w14:textId="6D3608F1" w:rsidR="00CD27B4" w:rsidRDefault="00CD27B4" w:rsidP="00544D40"/>
    <w:p w14:paraId="43A5917D" w14:textId="2FBF503B" w:rsidR="00CD27B4" w:rsidRDefault="00CD27B4" w:rsidP="00544D40"/>
    <w:p w14:paraId="3316B272" w14:textId="77777777" w:rsidR="00CD27B4" w:rsidRDefault="00CD27B4" w:rsidP="00544D40"/>
    <w:p w14:paraId="014C5153" w14:textId="66CB851A" w:rsidR="00CD27B4" w:rsidRDefault="00CD27B4" w:rsidP="00544D40"/>
    <w:p w14:paraId="0E4E747A" w14:textId="77777777" w:rsidR="00CD27B4" w:rsidRDefault="00CD27B4" w:rsidP="00544D40"/>
    <w:p w14:paraId="0E49FDA0" w14:textId="51B46789" w:rsidR="00544D40" w:rsidRDefault="00CD27B4" w:rsidP="00544D40">
      <w:r>
        <w:t xml:space="preserve">Submit </w:t>
      </w:r>
    </w:p>
    <w:p w14:paraId="10F4CEDC" w14:textId="2BF53875" w:rsidR="00CD27B4" w:rsidRDefault="00CD27B4" w:rsidP="00544D40">
      <w:r w:rsidRPr="00CD27B4">
        <w:rPr>
          <w:noProof/>
          <w:lang w:eastAsia="da-DK"/>
        </w:rPr>
        <w:drawing>
          <wp:anchor distT="0" distB="0" distL="114300" distR="114300" simplePos="0" relativeHeight="251712512" behindDoc="0" locked="0" layoutInCell="1" allowOverlap="1" wp14:anchorId="7983B518" wp14:editId="4CC75CB1">
            <wp:simplePos x="0" y="0"/>
            <wp:positionH relativeFrom="column">
              <wp:posOffset>0</wp:posOffset>
            </wp:positionH>
            <wp:positionV relativeFrom="paragraph">
              <wp:posOffset>-635</wp:posOffset>
            </wp:positionV>
            <wp:extent cx="6645910" cy="5362575"/>
            <wp:effectExtent l="0" t="0" r="254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362575"/>
                    </a:xfrm>
                    <a:prstGeom prst="rect">
                      <a:avLst/>
                    </a:prstGeom>
                  </pic:spPr>
                </pic:pic>
              </a:graphicData>
            </a:graphic>
          </wp:anchor>
        </w:drawing>
      </w:r>
    </w:p>
    <w:p w14:paraId="5F2319F0" w14:textId="63975504" w:rsidR="00CD27B4" w:rsidRDefault="00CD27B4" w:rsidP="00544D40"/>
    <w:p w14:paraId="3FA55784" w14:textId="2C14CF60" w:rsidR="00CD27B4" w:rsidRDefault="00CD27B4" w:rsidP="00544D40"/>
    <w:p w14:paraId="35645916" w14:textId="52A92BFF" w:rsidR="00CD27B4" w:rsidRDefault="00CD27B4" w:rsidP="00544D40"/>
    <w:p w14:paraId="3F09BEE9" w14:textId="5D5EC950" w:rsidR="00CD27B4" w:rsidRDefault="00CD27B4" w:rsidP="00544D40"/>
    <w:p w14:paraId="185DDA1B" w14:textId="102F8AA2" w:rsidR="00CD27B4" w:rsidRDefault="00CD27B4" w:rsidP="00544D40"/>
    <w:p w14:paraId="0AE6215A" w14:textId="7D0B322B" w:rsidR="00CD27B4" w:rsidRDefault="00CD27B4" w:rsidP="00544D40"/>
    <w:p w14:paraId="31909BAD" w14:textId="1AB4B64B" w:rsidR="00CD27B4" w:rsidRDefault="00CD27B4" w:rsidP="00544D40"/>
    <w:p w14:paraId="21C20A61" w14:textId="401C344B" w:rsidR="00CD27B4" w:rsidRDefault="00CD27B4" w:rsidP="00544D40"/>
    <w:p w14:paraId="150F074D" w14:textId="1EAD39CC" w:rsidR="00CD27B4" w:rsidRDefault="00CD27B4" w:rsidP="00544D40"/>
    <w:p w14:paraId="768F16E8" w14:textId="2A094141" w:rsidR="00CD27B4" w:rsidRDefault="00CD27B4" w:rsidP="00544D40"/>
    <w:p w14:paraId="4019320E" w14:textId="00B309B4" w:rsidR="00CD27B4" w:rsidRDefault="00CD27B4" w:rsidP="00544D40"/>
    <w:p w14:paraId="6F87DF48" w14:textId="6822F8A0" w:rsidR="00CD27B4" w:rsidRDefault="00CD27B4" w:rsidP="00544D40"/>
    <w:p w14:paraId="20A8F3AF" w14:textId="04EA27CD" w:rsidR="00CD27B4" w:rsidRDefault="00CD27B4" w:rsidP="00544D40"/>
    <w:p w14:paraId="26059201" w14:textId="2D60D998" w:rsidR="00CD27B4" w:rsidRDefault="00CD27B4" w:rsidP="00544D40"/>
    <w:p w14:paraId="77885E87" w14:textId="3F84E670" w:rsidR="00CD27B4" w:rsidRDefault="00CD27B4" w:rsidP="00544D40"/>
    <w:p w14:paraId="68891E9E" w14:textId="19CB9141" w:rsidR="00CD27B4" w:rsidRDefault="00CD27B4" w:rsidP="00544D40"/>
    <w:p w14:paraId="319034CB" w14:textId="4EEFAA73" w:rsidR="00CD27B4" w:rsidRDefault="00CD27B4" w:rsidP="00544D40"/>
    <w:p w14:paraId="5B6AE567" w14:textId="1BD936A3" w:rsidR="00CD27B4" w:rsidRDefault="00CD27B4" w:rsidP="00544D40"/>
    <w:p w14:paraId="7711DA1C" w14:textId="3E692B56" w:rsidR="00CD27B4" w:rsidRDefault="00CD27B4" w:rsidP="00544D40"/>
    <w:p w14:paraId="63B05DE1" w14:textId="0A53A71D" w:rsidR="00CD27B4" w:rsidRDefault="00CD27B4" w:rsidP="00544D40"/>
    <w:p w14:paraId="463EB3A4" w14:textId="08CEA221" w:rsidR="00CD27B4" w:rsidRDefault="00CD27B4" w:rsidP="00544D40"/>
    <w:p w14:paraId="7A2E88E7" w14:textId="411D8194" w:rsidR="00CD27B4" w:rsidRDefault="00CD27B4" w:rsidP="00544D40"/>
    <w:p w14:paraId="2400E97A" w14:textId="47668D63" w:rsidR="00CD27B4" w:rsidRDefault="00CD27B4" w:rsidP="00544D40"/>
    <w:p w14:paraId="444AF458" w14:textId="43716C80" w:rsidR="00CD27B4" w:rsidRDefault="00CD27B4" w:rsidP="00544D40"/>
    <w:p w14:paraId="715C47B5" w14:textId="7DC944AA" w:rsidR="00CD27B4" w:rsidRDefault="00CD27B4" w:rsidP="00544D40"/>
    <w:p w14:paraId="2D5C2425" w14:textId="67B18898" w:rsidR="00CD27B4" w:rsidRDefault="00CD27B4" w:rsidP="00544D40"/>
    <w:p w14:paraId="20D22D07" w14:textId="1959F639" w:rsidR="00CD27B4" w:rsidRDefault="00CD27B4" w:rsidP="00544D40"/>
    <w:p w14:paraId="2B47984A" w14:textId="7381A6E8" w:rsidR="00CD27B4" w:rsidRDefault="00CD27B4" w:rsidP="00544D40"/>
    <w:p w14:paraId="4FED187A" w14:textId="27E22557" w:rsidR="00CD27B4" w:rsidRDefault="00CD27B4" w:rsidP="00544D40"/>
    <w:p w14:paraId="29BF4FE0" w14:textId="0AB6BD51" w:rsidR="00CD27B4" w:rsidRDefault="00CD27B4" w:rsidP="00544D40"/>
    <w:p w14:paraId="1F89794F" w14:textId="3813FAEA" w:rsidR="00CD27B4" w:rsidRDefault="00CD27B4" w:rsidP="00544D40"/>
    <w:p w14:paraId="718DA2FE" w14:textId="5C628CF9" w:rsidR="00CD27B4" w:rsidRDefault="00CD27B4" w:rsidP="00544D40"/>
    <w:p w14:paraId="4BC726AA" w14:textId="1F52587A" w:rsidR="00CD27B4" w:rsidRDefault="00CD27B4" w:rsidP="00544D40"/>
    <w:p w14:paraId="3518F705" w14:textId="4AF123A6" w:rsidR="00CD27B4" w:rsidRDefault="00CD27B4" w:rsidP="00544D40"/>
    <w:p w14:paraId="1FF168D4" w14:textId="1ABADFB9" w:rsidR="00CD27B4" w:rsidRDefault="00CD27B4" w:rsidP="00544D40"/>
    <w:p w14:paraId="0E257F45" w14:textId="6913E1A3" w:rsidR="00CD27B4" w:rsidRDefault="00CD27B4" w:rsidP="00544D40"/>
    <w:p w14:paraId="3AC42985" w14:textId="41D0372A" w:rsidR="00CD27B4" w:rsidRDefault="00CD27B4" w:rsidP="00544D40"/>
    <w:p w14:paraId="6BE128F0" w14:textId="54B96B3E" w:rsidR="00CD27B4" w:rsidRDefault="00CD27B4" w:rsidP="00544D40"/>
    <w:p w14:paraId="68541E09" w14:textId="08983890" w:rsidR="00CD27B4" w:rsidRDefault="00712383" w:rsidP="00544D40">
      <w:r w:rsidRPr="00712383">
        <w:rPr>
          <w:noProof/>
          <w:lang w:eastAsia="da-DK"/>
        </w:rPr>
        <w:lastRenderedPageBreak/>
        <w:drawing>
          <wp:anchor distT="0" distB="0" distL="114300" distR="114300" simplePos="0" relativeHeight="251714560" behindDoc="0" locked="0" layoutInCell="1" allowOverlap="1" wp14:anchorId="52BE91C7" wp14:editId="73EB523C">
            <wp:simplePos x="0" y="0"/>
            <wp:positionH relativeFrom="column">
              <wp:posOffset>0</wp:posOffset>
            </wp:positionH>
            <wp:positionV relativeFrom="paragraph">
              <wp:posOffset>-635</wp:posOffset>
            </wp:positionV>
            <wp:extent cx="6645910" cy="1683385"/>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683385"/>
                    </a:xfrm>
                    <a:prstGeom prst="rect">
                      <a:avLst/>
                    </a:prstGeom>
                  </pic:spPr>
                </pic:pic>
              </a:graphicData>
            </a:graphic>
          </wp:anchor>
        </w:drawing>
      </w:r>
    </w:p>
    <w:p w14:paraId="402D0F2C" w14:textId="4BE25DC7" w:rsidR="00CD27B4" w:rsidRDefault="00CD27B4" w:rsidP="00544D40"/>
    <w:p w14:paraId="463468FE" w14:textId="2772CC97" w:rsidR="00CD27B4" w:rsidRDefault="00CD27B4" w:rsidP="00544D40"/>
    <w:p w14:paraId="7A1F915F" w14:textId="732E07C3" w:rsidR="00CD27B4" w:rsidRDefault="00CD27B4" w:rsidP="00544D40"/>
    <w:p w14:paraId="47ECB67B" w14:textId="642D3C17" w:rsidR="00CD27B4" w:rsidRDefault="00CD27B4" w:rsidP="00544D40"/>
    <w:p w14:paraId="36672B3A" w14:textId="1049507A" w:rsidR="00CD27B4" w:rsidRDefault="00CD27B4" w:rsidP="00544D40"/>
    <w:p w14:paraId="67A11084" w14:textId="3C71CF00" w:rsidR="00CD27B4" w:rsidRDefault="00CD27B4" w:rsidP="00544D40"/>
    <w:p w14:paraId="751F0139" w14:textId="0E09BBFE" w:rsidR="00CD27B4" w:rsidRDefault="00CD27B4" w:rsidP="00544D40"/>
    <w:p w14:paraId="267DBC58" w14:textId="05C5383F" w:rsidR="00CD27B4" w:rsidRDefault="00CD27B4" w:rsidP="00544D40"/>
    <w:p w14:paraId="7A0B6B33" w14:textId="776E5257" w:rsidR="00CD27B4" w:rsidRDefault="00CD27B4" w:rsidP="00544D40"/>
    <w:p w14:paraId="527F015B" w14:textId="3E7E783A" w:rsidR="00544D40" w:rsidRPr="00544D40" w:rsidRDefault="00544D40" w:rsidP="00544D40">
      <w:pPr>
        <w:pStyle w:val="Heading3"/>
      </w:pPr>
      <w:bookmarkStart w:id="32" w:name="_Toc89350147"/>
      <w:r>
        <w:t>Gem evt</w:t>
      </w:r>
      <w:r w:rsidR="00CD27B4">
        <w:t>.</w:t>
      </w:r>
      <w:r>
        <w:t xml:space="preserve"> Databaser på Data Gravpladsen</w:t>
      </w:r>
      <w:bookmarkEnd w:id="32"/>
    </w:p>
    <w:p w14:paraId="515CA68B" w14:textId="5F9004CC" w:rsidR="00544D40" w:rsidRDefault="00544D40" w:rsidP="00544D40">
      <w:pPr>
        <w:pStyle w:val="Heading3"/>
      </w:pPr>
      <w:bookmarkStart w:id="33" w:name="_Toc89350148"/>
      <w:r>
        <w:t>Afinstaller SQL fra Server</w:t>
      </w:r>
      <w:bookmarkEnd w:id="33"/>
    </w:p>
    <w:p w14:paraId="44AE2607" w14:textId="77777777" w:rsidR="00544D40" w:rsidRDefault="00544D40" w:rsidP="00544D40">
      <w:pPr>
        <w:pStyle w:val="Heading3"/>
      </w:pPr>
      <w:bookmarkStart w:id="34" w:name="_Toc89350149"/>
      <w:r w:rsidRPr="00544D40">
        <w:t xml:space="preserve">Marker server I ServiceNow, som </w:t>
      </w:r>
      <w:r>
        <w:t>Nedlagt</w:t>
      </w:r>
      <w:bookmarkEnd w:id="34"/>
    </w:p>
    <w:p w14:paraId="3D31E181" w14:textId="67192AC5" w:rsidR="00544D40" w:rsidRDefault="00544D40" w:rsidP="00544D40">
      <w:pPr>
        <w:pStyle w:val="Heading3"/>
      </w:pPr>
      <w:bookmarkStart w:id="35" w:name="_Toc89350150"/>
      <w:r w:rsidRPr="00544D40">
        <w:t xml:space="preserve">Marker server I </w:t>
      </w:r>
      <w:r>
        <w:t>Check_MK</w:t>
      </w:r>
      <w:r w:rsidRPr="00544D40">
        <w:t xml:space="preserve">, som </w:t>
      </w:r>
      <w:r>
        <w:t>Nedlagt</w:t>
      </w:r>
      <w:bookmarkEnd w:id="35"/>
    </w:p>
    <w:p w14:paraId="3D3CD9A7" w14:textId="3D174FC3" w:rsidR="00544D40" w:rsidRDefault="00544D40" w:rsidP="00544D40">
      <w:pPr>
        <w:pStyle w:val="Heading3"/>
      </w:pPr>
      <w:bookmarkStart w:id="36" w:name="_Toc89350151"/>
      <w:r w:rsidRPr="00544D40">
        <w:t xml:space="preserve">Marker server I </w:t>
      </w:r>
      <w:r>
        <w:t>Systemkataloget</w:t>
      </w:r>
      <w:r w:rsidRPr="00544D40">
        <w:t xml:space="preserve">, som </w:t>
      </w:r>
      <w:r>
        <w:t>Nedlagt</w:t>
      </w:r>
      <w:bookmarkEnd w:id="36"/>
    </w:p>
    <w:p w14:paraId="3B79FFF5" w14:textId="2E54359E" w:rsidR="00544D40" w:rsidRDefault="00544D40" w:rsidP="00544D40">
      <w:pPr>
        <w:pStyle w:val="Heading3"/>
      </w:pPr>
      <w:bookmarkStart w:id="37" w:name="_Toc89350152"/>
      <w:r w:rsidRPr="00544D40">
        <w:t xml:space="preserve">Marker server I </w:t>
      </w:r>
      <w:r>
        <w:t>SQL Collect</w:t>
      </w:r>
      <w:r w:rsidRPr="00544D40">
        <w:t xml:space="preserve">, som </w:t>
      </w:r>
      <w:r>
        <w:t>Nedlagt</w:t>
      </w:r>
      <w:bookmarkEnd w:id="37"/>
    </w:p>
    <w:p w14:paraId="0D37E9B0" w14:textId="77777777" w:rsidR="00CD27B4" w:rsidRDefault="00CD27B4" w:rsidP="00CD27B4">
      <w:pPr>
        <w:pStyle w:val="Heading3"/>
      </w:pPr>
      <w:bookmarkStart w:id="38" w:name="_Toc89350153"/>
      <w:r w:rsidRPr="00544D40">
        <w:t xml:space="preserve">Marker server I </w:t>
      </w:r>
      <w:r>
        <w:t>AD</w:t>
      </w:r>
      <w:r w:rsidRPr="00544D40">
        <w:t xml:space="preserve">, som </w:t>
      </w:r>
      <w:r>
        <w:t>Nedlagt</w:t>
      </w:r>
      <w:bookmarkEnd w:id="38"/>
    </w:p>
    <w:p w14:paraId="05482BFF" w14:textId="24CC5819" w:rsidR="00CD27B4" w:rsidRDefault="00CD27B4" w:rsidP="00CD27B4">
      <w:pPr>
        <w:pStyle w:val="Heading3"/>
      </w:pPr>
      <w:bookmarkStart w:id="39" w:name="_Toc89350154"/>
      <w:r w:rsidRPr="00544D40">
        <w:t xml:space="preserve">Marker server I </w:t>
      </w:r>
      <w:r>
        <w:t>Logpoint</w:t>
      </w:r>
      <w:r w:rsidRPr="00544D40">
        <w:t xml:space="preserve">, som </w:t>
      </w:r>
      <w:r>
        <w:t>Nedlagt</w:t>
      </w:r>
      <w:bookmarkEnd w:id="39"/>
    </w:p>
    <w:p w14:paraId="30A64754" w14:textId="31343DD9" w:rsidR="00CD27B4" w:rsidRDefault="00CD27B4" w:rsidP="00CD27B4">
      <w:pPr>
        <w:pStyle w:val="Heading3"/>
      </w:pPr>
      <w:bookmarkStart w:id="40" w:name="_Toc89350155"/>
      <w:r w:rsidRPr="00544D40">
        <w:t xml:space="preserve">Marker server I </w:t>
      </w:r>
      <w:r>
        <w:t>s-logdb01-p</w:t>
      </w:r>
      <w:r w:rsidRPr="00544D40">
        <w:t xml:space="preserve">, som </w:t>
      </w:r>
      <w:r>
        <w:t>Nedlagt</w:t>
      </w:r>
      <w:bookmarkEnd w:id="40"/>
    </w:p>
    <w:p w14:paraId="425BD018" w14:textId="77777777" w:rsidR="00544D40" w:rsidRPr="00544D40" w:rsidRDefault="00544D40" w:rsidP="00544D40"/>
    <w:p w14:paraId="3315002B" w14:textId="77777777" w:rsidR="00544D40" w:rsidRPr="00544D40" w:rsidRDefault="00544D40" w:rsidP="00544D40"/>
    <w:p w14:paraId="04087E40" w14:textId="77777777" w:rsidR="00544D40" w:rsidRDefault="00544D40" w:rsidP="00544D40">
      <w:pPr>
        <w:pStyle w:val="Heading3"/>
      </w:pPr>
    </w:p>
    <w:p w14:paraId="7DB2D7FF" w14:textId="77777777" w:rsidR="00544D40" w:rsidRDefault="00544D40" w:rsidP="00544D40">
      <w:pPr>
        <w:pStyle w:val="Heading3"/>
      </w:pPr>
    </w:p>
    <w:p w14:paraId="2D235DAD" w14:textId="25D529D7" w:rsidR="00544D40" w:rsidRPr="00544D40" w:rsidRDefault="00544D40" w:rsidP="00544D40">
      <w:pPr>
        <w:pStyle w:val="Heading3"/>
      </w:pPr>
      <w:r w:rsidRPr="00544D40">
        <w:br w:type="page"/>
      </w:r>
    </w:p>
    <w:p w14:paraId="4E01C8C0" w14:textId="1311CE48" w:rsidR="00F205D8" w:rsidRDefault="00F205D8" w:rsidP="00F205D8">
      <w:pPr>
        <w:pStyle w:val="Heading1"/>
      </w:pPr>
      <w:bookmarkStart w:id="41" w:name="_Toc89350156"/>
      <w:r>
        <w:lastRenderedPageBreak/>
        <w:t>Odbc forbindelse til SQL Server.</w:t>
      </w:r>
      <w:bookmarkEnd w:id="41"/>
    </w:p>
    <w:p w14:paraId="033C56F3" w14:textId="3C721FC4" w:rsidR="00F205D8" w:rsidRDefault="00F205D8" w:rsidP="00F205D8">
      <w:r>
        <w:t>Start Kontrolpanel\Administration\ODBC-Datakildeadministrator (f.eks. 64-bit)</w:t>
      </w:r>
    </w:p>
    <w:p w14:paraId="2837EC7F" w14:textId="547AA205" w:rsidR="00F205D8" w:rsidRDefault="00F205D8" w:rsidP="00F205D8">
      <w:r>
        <w:t>I bruger-DSN tryk tilføj.</w:t>
      </w:r>
    </w:p>
    <w:p w14:paraId="7FA68DBA" w14:textId="6042589B" w:rsidR="00F205D8" w:rsidRDefault="00F205D8" w:rsidP="00F205D8">
      <w:r>
        <w:t>Vælg Driver:</w:t>
      </w:r>
    </w:p>
    <w:p w14:paraId="391A9B4C" w14:textId="03B4EA70" w:rsidR="00F205D8" w:rsidRDefault="00F205D8" w:rsidP="00F205D8">
      <w:r>
        <w:t>”ODBC Driver 13 for SQL Server” eller ”SQL Server” og tryk Udfør.</w:t>
      </w:r>
    </w:p>
    <w:p w14:paraId="6C6D64F5" w14:textId="63B89210" w:rsidR="00F205D8" w:rsidRDefault="00F205D8" w:rsidP="00F205D8">
      <w:r>
        <w:rPr>
          <w:noProof/>
          <w:lang w:eastAsia="da-DK"/>
        </w:rPr>
        <w:drawing>
          <wp:anchor distT="0" distB="0" distL="114300" distR="114300" simplePos="0" relativeHeight="251677696" behindDoc="1" locked="0" layoutInCell="1" allowOverlap="1" wp14:anchorId="79866F95" wp14:editId="0BBCB44A">
            <wp:simplePos x="0" y="0"/>
            <wp:positionH relativeFrom="margin">
              <wp:posOffset>19050</wp:posOffset>
            </wp:positionH>
            <wp:positionV relativeFrom="paragraph">
              <wp:posOffset>66675</wp:posOffset>
            </wp:positionV>
            <wp:extent cx="4495800" cy="3661410"/>
            <wp:effectExtent l="0" t="0" r="0" b="0"/>
            <wp:wrapTight wrapText="bothSides">
              <wp:wrapPolygon edited="0">
                <wp:start x="0" y="0"/>
                <wp:lineTo x="0" y="21465"/>
                <wp:lineTo x="21508" y="21465"/>
                <wp:lineTo x="21508" y="0"/>
                <wp:lineTo x="0" y="0"/>
              </wp:wrapPolygon>
            </wp:wrapTight>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5800" cy="3661410"/>
                    </a:xfrm>
                    <a:prstGeom prst="rect">
                      <a:avLst/>
                    </a:prstGeom>
                  </pic:spPr>
                </pic:pic>
              </a:graphicData>
            </a:graphic>
            <wp14:sizeRelH relativeFrom="margin">
              <wp14:pctWidth>0</wp14:pctWidth>
            </wp14:sizeRelH>
            <wp14:sizeRelV relativeFrom="margin">
              <wp14:pctHeight>0</wp14:pctHeight>
            </wp14:sizeRelV>
          </wp:anchor>
        </w:drawing>
      </w:r>
    </w:p>
    <w:p w14:paraId="2D15F359" w14:textId="1003253F" w:rsidR="00F205D8" w:rsidRDefault="00F205D8" w:rsidP="00F205D8"/>
    <w:p w14:paraId="147A4E0D" w14:textId="77777777" w:rsidR="00232F69" w:rsidRDefault="00232F69" w:rsidP="00232F69"/>
    <w:p w14:paraId="17FF7BEC" w14:textId="573AE102" w:rsidR="00F205D8" w:rsidRDefault="00F205D8" w:rsidP="00F205D8">
      <w:r>
        <w:t>Angiv navn og beskrivelse,</w:t>
      </w:r>
    </w:p>
    <w:p w14:paraId="3F41D74A" w14:textId="49D302A3" w:rsidR="00F205D8" w:rsidRDefault="00F205D8" w:rsidP="00F205D8">
      <w:r>
        <w:t>og skriv Servernavn</w:t>
      </w:r>
    </w:p>
    <w:p w14:paraId="65C96CE9" w14:textId="77777777" w:rsidR="00F205D8" w:rsidRDefault="00F205D8" w:rsidP="00232F69"/>
    <w:p w14:paraId="19D41387" w14:textId="77777777" w:rsidR="00F205D8" w:rsidRDefault="00F205D8" w:rsidP="00232F69"/>
    <w:p w14:paraId="57D322C0" w14:textId="77777777" w:rsidR="00F205D8" w:rsidRDefault="00F205D8" w:rsidP="00232F69"/>
    <w:p w14:paraId="6770D792" w14:textId="77777777" w:rsidR="00F205D8" w:rsidRDefault="00F205D8" w:rsidP="00232F69"/>
    <w:p w14:paraId="238CDB39" w14:textId="77777777" w:rsidR="00F205D8" w:rsidRDefault="00F205D8" w:rsidP="00232F69"/>
    <w:p w14:paraId="6D07799B" w14:textId="77777777" w:rsidR="00F205D8" w:rsidRDefault="00F205D8" w:rsidP="00232F69"/>
    <w:p w14:paraId="06AA06F3" w14:textId="77777777" w:rsidR="00F205D8" w:rsidRDefault="00F205D8" w:rsidP="00232F69"/>
    <w:p w14:paraId="12099CA0" w14:textId="77777777" w:rsidR="00F205D8" w:rsidRDefault="00F205D8" w:rsidP="00232F69"/>
    <w:p w14:paraId="0C8454AA" w14:textId="77777777" w:rsidR="00F205D8" w:rsidRDefault="00F205D8" w:rsidP="00232F69"/>
    <w:p w14:paraId="43220A1F" w14:textId="77777777" w:rsidR="00F205D8" w:rsidRDefault="00F205D8" w:rsidP="00232F69"/>
    <w:p w14:paraId="50585993" w14:textId="77777777" w:rsidR="00F205D8" w:rsidRDefault="00F205D8" w:rsidP="00232F69"/>
    <w:p w14:paraId="603D7E20" w14:textId="77777777" w:rsidR="00F205D8" w:rsidRDefault="00F205D8" w:rsidP="00232F69"/>
    <w:p w14:paraId="504DC530" w14:textId="77777777" w:rsidR="00F205D8" w:rsidRDefault="00F205D8" w:rsidP="00232F69"/>
    <w:p w14:paraId="32670E44" w14:textId="77777777" w:rsidR="00F205D8" w:rsidRDefault="00F205D8" w:rsidP="00232F69"/>
    <w:p w14:paraId="686905CA" w14:textId="77777777" w:rsidR="00F205D8" w:rsidRDefault="00F205D8" w:rsidP="00232F69"/>
    <w:p w14:paraId="7B80A50D" w14:textId="77777777" w:rsidR="00F205D8" w:rsidRPr="003427AB" w:rsidRDefault="00F205D8" w:rsidP="00232F69">
      <w:pPr>
        <w:rPr>
          <w:lang w:val="en-US"/>
        </w:rPr>
      </w:pPr>
      <w:r w:rsidRPr="003427AB">
        <w:rPr>
          <w:lang w:val="en-US"/>
        </w:rPr>
        <w:t>Tryk Næste</w:t>
      </w:r>
    </w:p>
    <w:p w14:paraId="3EFA4EB6" w14:textId="77777777" w:rsidR="00F205D8" w:rsidRPr="003427AB" w:rsidRDefault="00F205D8" w:rsidP="00232F69">
      <w:pPr>
        <w:rPr>
          <w:lang w:val="en-US"/>
        </w:rPr>
      </w:pPr>
    </w:p>
    <w:p w14:paraId="512D6590" w14:textId="77777777" w:rsidR="00F205D8" w:rsidRPr="003427AB" w:rsidRDefault="00F205D8" w:rsidP="00232F69">
      <w:pPr>
        <w:rPr>
          <w:lang w:val="en-US"/>
        </w:rPr>
      </w:pPr>
    </w:p>
    <w:p w14:paraId="0D219F18" w14:textId="15137D99" w:rsidR="00F205D8" w:rsidRPr="003427AB" w:rsidRDefault="00F205D8" w:rsidP="00232F69">
      <w:pPr>
        <w:rPr>
          <w:lang w:val="en-US"/>
        </w:rPr>
      </w:pPr>
      <w:r>
        <w:rPr>
          <w:noProof/>
          <w:lang w:eastAsia="da-DK"/>
        </w:rPr>
        <w:drawing>
          <wp:anchor distT="0" distB="0" distL="114300" distR="114300" simplePos="0" relativeHeight="251689984" behindDoc="0" locked="0" layoutInCell="1" allowOverlap="1" wp14:anchorId="200FD794" wp14:editId="26B059AF">
            <wp:simplePos x="0" y="0"/>
            <wp:positionH relativeFrom="margin">
              <wp:posOffset>46355</wp:posOffset>
            </wp:positionH>
            <wp:positionV relativeFrom="paragraph">
              <wp:posOffset>6350</wp:posOffset>
            </wp:positionV>
            <wp:extent cx="4525645" cy="3714750"/>
            <wp:effectExtent l="0" t="0" r="8255" b="0"/>
            <wp:wrapTight wrapText="bothSides">
              <wp:wrapPolygon edited="0">
                <wp:start x="0" y="0"/>
                <wp:lineTo x="0" y="21489"/>
                <wp:lineTo x="21548" y="21489"/>
                <wp:lineTo x="21548" y="0"/>
                <wp:lineTo x="0" y="0"/>
              </wp:wrapPolygon>
            </wp:wrapTight>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645" cy="3714750"/>
                    </a:xfrm>
                    <a:prstGeom prst="rect">
                      <a:avLst/>
                    </a:prstGeom>
                  </pic:spPr>
                </pic:pic>
              </a:graphicData>
            </a:graphic>
            <wp14:sizeRelH relativeFrom="margin">
              <wp14:pctWidth>0</wp14:pctWidth>
            </wp14:sizeRelH>
            <wp14:sizeRelV relativeFrom="margin">
              <wp14:pctHeight>0</wp14:pctHeight>
            </wp14:sizeRelV>
          </wp:anchor>
        </w:drawing>
      </w:r>
    </w:p>
    <w:p w14:paraId="248F19D7" w14:textId="77777777" w:rsidR="00F205D8" w:rsidRPr="003427AB" w:rsidRDefault="00F205D8" w:rsidP="00232F69">
      <w:pPr>
        <w:rPr>
          <w:lang w:val="en-US"/>
        </w:rPr>
      </w:pPr>
    </w:p>
    <w:p w14:paraId="6815FDB8" w14:textId="46A009C9" w:rsidR="00F205D8" w:rsidRPr="003427AB" w:rsidRDefault="00F205D8" w:rsidP="00232F69">
      <w:pPr>
        <w:rPr>
          <w:lang w:val="en-US"/>
        </w:rPr>
      </w:pPr>
      <w:r w:rsidRPr="003427AB">
        <w:rPr>
          <w:lang w:val="en-US"/>
        </w:rPr>
        <w:t>Vælg With Integrated Windows …</w:t>
      </w:r>
    </w:p>
    <w:p w14:paraId="73B49F81" w14:textId="77777777" w:rsidR="00F205D8" w:rsidRPr="003427AB" w:rsidRDefault="00F205D8" w:rsidP="00232F69">
      <w:pPr>
        <w:rPr>
          <w:lang w:val="en-US"/>
        </w:rPr>
      </w:pPr>
    </w:p>
    <w:p w14:paraId="54A153B4" w14:textId="77777777" w:rsidR="00F205D8" w:rsidRPr="003427AB" w:rsidRDefault="00F205D8" w:rsidP="00232F69">
      <w:pPr>
        <w:rPr>
          <w:lang w:val="en-US"/>
        </w:rPr>
      </w:pPr>
    </w:p>
    <w:p w14:paraId="336AAEB9" w14:textId="77777777" w:rsidR="00F205D8" w:rsidRPr="003427AB" w:rsidRDefault="00F205D8" w:rsidP="00232F69">
      <w:pPr>
        <w:rPr>
          <w:lang w:val="en-US"/>
        </w:rPr>
      </w:pPr>
    </w:p>
    <w:p w14:paraId="1EBFA6AA" w14:textId="77777777" w:rsidR="00F205D8" w:rsidRPr="003427AB" w:rsidRDefault="00F205D8" w:rsidP="00232F69">
      <w:pPr>
        <w:rPr>
          <w:lang w:val="en-US"/>
        </w:rPr>
      </w:pPr>
    </w:p>
    <w:p w14:paraId="3868614D" w14:textId="77777777" w:rsidR="00F205D8" w:rsidRPr="003427AB" w:rsidRDefault="00F205D8" w:rsidP="00232F69">
      <w:pPr>
        <w:rPr>
          <w:lang w:val="en-US"/>
        </w:rPr>
      </w:pPr>
    </w:p>
    <w:p w14:paraId="64C6C99E" w14:textId="77777777" w:rsidR="00F205D8" w:rsidRPr="003427AB" w:rsidRDefault="00F205D8" w:rsidP="00232F69">
      <w:pPr>
        <w:rPr>
          <w:lang w:val="en-US"/>
        </w:rPr>
      </w:pPr>
    </w:p>
    <w:p w14:paraId="1CE434E0" w14:textId="77777777" w:rsidR="00F205D8" w:rsidRPr="003427AB" w:rsidRDefault="00F205D8" w:rsidP="00232F69">
      <w:pPr>
        <w:rPr>
          <w:lang w:val="en-US"/>
        </w:rPr>
      </w:pPr>
    </w:p>
    <w:p w14:paraId="75FDF4C6" w14:textId="77777777" w:rsidR="00F205D8" w:rsidRPr="003427AB" w:rsidRDefault="00F205D8" w:rsidP="00232F69">
      <w:pPr>
        <w:rPr>
          <w:lang w:val="en-US"/>
        </w:rPr>
      </w:pPr>
    </w:p>
    <w:p w14:paraId="72E4FEBC" w14:textId="77777777" w:rsidR="00F205D8" w:rsidRPr="003427AB" w:rsidRDefault="00F205D8" w:rsidP="00232F69">
      <w:pPr>
        <w:rPr>
          <w:lang w:val="en-US"/>
        </w:rPr>
      </w:pPr>
    </w:p>
    <w:p w14:paraId="047CB078" w14:textId="77777777" w:rsidR="00F205D8" w:rsidRPr="003427AB" w:rsidRDefault="00F205D8" w:rsidP="00232F69">
      <w:pPr>
        <w:rPr>
          <w:lang w:val="en-US"/>
        </w:rPr>
      </w:pPr>
    </w:p>
    <w:p w14:paraId="2F118BA3" w14:textId="77777777" w:rsidR="00F205D8" w:rsidRPr="003427AB" w:rsidRDefault="00F205D8" w:rsidP="00232F69">
      <w:pPr>
        <w:rPr>
          <w:lang w:val="en-US"/>
        </w:rPr>
      </w:pPr>
    </w:p>
    <w:p w14:paraId="6D7608F3" w14:textId="77777777" w:rsidR="00F205D8" w:rsidRPr="003427AB" w:rsidRDefault="00F205D8" w:rsidP="00232F69">
      <w:pPr>
        <w:rPr>
          <w:lang w:val="en-US"/>
        </w:rPr>
      </w:pPr>
    </w:p>
    <w:p w14:paraId="53F7E7CD" w14:textId="77777777" w:rsidR="00F205D8" w:rsidRPr="003427AB" w:rsidRDefault="00F205D8" w:rsidP="00232F69">
      <w:pPr>
        <w:rPr>
          <w:lang w:val="en-US"/>
        </w:rPr>
      </w:pPr>
    </w:p>
    <w:p w14:paraId="56AB2F8E" w14:textId="77777777" w:rsidR="00F205D8" w:rsidRPr="003427AB" w:rsidRDefault="00F205D8" w:rsidP="00232F69">
      <w:pPr>
        <w:rPr>
          <w:lang w:val="en-US"/>
        </w:rPr>
      </w:pPr>
    </w:p>
    <w:p w14:paraId="2622A4B5" w14:textId="77777777" w:rsidR="00F205D8" w:rsidRPr="003427AB" w:rsidRDefault="00F205D8" w:rsidP="00232F69">
      <w:pPr>
        <w:rPr>
          <w:lang w:val="en-US"/>
        </w:rPr>
      </w:pPr>
    </w:p>
    <w:p w14:paraId="25752991" w14:textId="77777777" w:rsidR="00F205D8" w:rsidRPr="003427AB" w:rsidRDefault="00F205D8" w:rsidP="00232F69">
      <w:pPr>
        <w:rPr>
          <w:lang w:val="en-US"/>
        </w:rPr>
      </w:pPr>
    </w:p>
    <w:p w14:paraId="74412105" w14:textId="77777777" w:rsidR="00F205D8" w:rsidRDefault="00F205D8" w:rsidP="00232F69">
      <w:r>
        <w:t>Tryk Næste</w:t>
      </w:r>
    </w:p>
    <w:p w14:paraId="780094F1" w14:textId="77777777" w:rsidR="00F205D8" w:rsidRDefault="00F205D8" w:rsidP="00232F69"/>
    <w:p w14:paraId="061AC1B9" w14:textId="77777777" w:rsidR="00F205D8" w:rsidRDefault="00F205D8" w:rsidP="00232F69"/>
    <w:p w14:paraId="68DECF74" w14:textId="77777777" w:rsidR="00F205D8" w:rsidRDefault="00F205D8" w:rsidP="00232F69"/>
    <w:p w14:paraId="378B2AF2" w14:textId="77777777" w:rsidR="00F205D8" w:rsidRDefault="00F205D8" w:rsidP="00232F69"/>
    <w:p w14:paraId="4D1930CD" w14:textId="77777777" w:rsidR="00F205D8" w:rsidRDefault="00F205D8" w:rsidP="00232F69"/>
    <w:p w14:paraId="66FD3025" w14:textId="77777777" w:rsidR="00F205D8" w:rsidRDefault="00F205D8" w:rsidP="00232F69"/>
    <w:p w14:paraId="779286E2" w14:textId="77777777" w:rsidR="00F205D8" w:rsidRDefault="00F205D8" w:rsidP="00232F69"/>
    <w:p w14:paraId="070C999F" w14:textId="03930E48" w:rsidR="00F205D8" w:rsidRDefault="00F205D8" w:rsidP="00232F69"/>
    <w:p w14:paraId="70EE1706" w14:textId="3B97883E" w:rsidR="00F205D8" w:rsidRDefault="00F205D8" w:rsidP="00232F69">
      <w:r>
        <w:rPr>
          <w:noProof/>
          <w:lang w:eastAsia="da-DK"/>
        </w:rPr>
        <w:drawing>
          <wp:anchor distT="0" distB="0" distL="114300" distR="114300" simplePos="0" relativeHeight="251685888" behindDoc="0" locked="0" layoutInCell="1" allowOverlap="1" wp14:anchorId="19EA8375" wp14:editId="3FB8D5E2">
            <wp:simplePos x="0" y="0"/>
            <wp:positionH relativeFrom="margin">
              <wp:align>left</wp:align>
            </wp:positionH>
            <wp:positionV relativeFrom="paragraph">
              <wp:posOffset>11430</wp:posOffset>
            </wp:positionV>
            <wp:extent cx="4934585" cy="3771900"/>
            <wp:effectExtent l="0" t="0" r="0" b="0"/>
            <wp:wrapTight wrapText="bothSides">
              <wp:wrapPolygon edited="0">
                <wp:start x="0" y="0"/>
                <wp:lineTo x="0" y="21491"/>
                <wp:lineTo x="21514" y="21491"/>
                <wp:lineTo x="21514" y="0"/>
                <wp:lineTo x="0" y="0"/>
              </wp:wrapPolygon>
            </wp:wrapTight>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585" cy="3771900"/>
                    </a:xfrm>
                    <a:prstGeom prst="rect">
                      <a:avLst/>
                    </a:prstGeom>
                  </pic:spPr>
                </pic:pic>
              </a:graphicData>
            </a:graphic>
            <wp14:sizeRelH relativeFrom="margin">
              <wp14:pctWidth>0</wp14:pctWidth>
            </wp14:sizeRelH>
            <wp14:sizeRelV relativeFrom="margin">
              <wp14:pctHeight>0</wp14:pctHeight>
            </wp14:sizeRelV>
          </wp:anchor>
        </w:drawing>
      </w:r>
    </w:p>
    <w:p w14:paraId="2536A0EE" w14:textId="403D3B0B" w:rsidR="00F205D8" w:rsidRDefault="00F205D8" w:rsidP="00232F69"/>
    <w:p w14:paraId="080EEA91" w14:textId="30A4CDE0" w:rsidR="00F205D8" w:rsidRDefault="00F205D8" w:rsidP="00232F69"/>
    <w:p w14:paraId="3D7ACA4A" w14:textId="77777777" w:rsidR="00F205D8" w:rsidRDefault="00F205D8" w:rsidP="00232F69"/>
    <w:p w14:paraId="605AF298" w14:textId="07818EFA" w:rsidR="00F205D8" w:rsidRDefault="00F205D8" w:rsidP="00232F69">
      <w:r>
        <w:t>Vælg: Change default db to:</w:t>
      </w:r>
    </w:p>
    <w:p w14:paraId="1056C7A4" w14:textId="0AB3C97D" w:rsidR="00F205D8" w:rsidRDefault="00F205D8" w:rsidP="00232F69">
      <w:r>
        <w:t xml:space="preserve">Klik </w:t>
      </w:r>
      <w:r>
        <w:rPr>
          <w:rFonts w:ascii="Webdings" w:hAnsi="Webdings"/>
        </w:rPr>
        <w:t></w:t>
      </w:r>
      <w:r>
        <w:t xml:space="preserve">  og vælg den ønskede database.</w:t>
      </w:r>
    </w:p>
    <w:p w14:paraId="66E4A1BD" w14:textId="181B5E83" w:rsidR="00F205D8" w:rsidRDefault="00F205D8" w:rsidP="00232F69"/>
    <w:p w14:paraId="3A4CB09E" w14:textId="0AC9A7A3" w:rsidR="00F205D8" w:rsidRDefault="00F205D8" w:rsidP="00232F69">
      <w:r>
        <w:t>Herved kan du se at du har adgang til SQL Serveren.</w:t>
      </w:r>
    </w:p>
    <w:p w14:paraId="7530CF49" w14:textId="1F67E69D" w:rsidR="00F205D8" w:rsidRDefault="00F205D8" w:rsidP="00232F69"/>
    <w:p w14:paraId="7006C55C" w14:textId="40614594" w:rsidR="00F205D8" w:rsidRDefault="00F205D8" w:rsidP="00232F69"/>
    <w:p w14:paraId="6EB71DD9" w14:textId="09DC70A0" w:rsidR="00F205D8" w:rsidRDefault="00F205D8" w:rsidP="00232F69"/>
    <w:p w14:paraId="68D966AA" w14:textId="266E94CD" w:rsidR="00F205D8" w:rsidRDefault="00F205D8" w:rsidP="00232F69"/>
    <w:p w14:paraId="7B4F44A0" w14:textId="6E6859EF" w:rsidR="00F205D8" w:rsidRDefault="00F205D8" w:rsidP="00232F69">
      <w:r>
        <w:rPr>
          <w:rFonts w:ascii="Webdings" w:hAnsi="Webdings"/>
        </w:rPr>
        <w:t></w:t>
      </w:r>
      <w:r>
        <w:t>Vælg privilegie (læs / skriv)</w:t>
      </w:r>
    </w:p>
    <w:p w14:paraId="02CB5AA1" w14:textId="330398FE" w:rsidR="00F205D8" w:rsidRDefault="00F205D8" w:rsidP="00232F69"/>
    <w:p w14:paraId="23B7AA28" w14:textId="77806C15" w:rsidR="00F205D8" w:rsidRDefault="00F205D8" w:rsidP="00232F69"/>
    <w:p w14:paraId="14BF4A9B" w14:textId="161A5AE8" w:rsidR="00F205D8" w:rsidRDefault="00F205D8" w:rsidP="00232F69"/>
    <w:p w14:paraId="0C1E2CAF" w14:textId="0092164F" w:rsidR="00F205D8" w:rsidRDefault="00F205D8" w:rsidP="00232F69"/>
    <w:p w14:paraId="7F6E9608" w14:textId="380F0A0E" w:rsidR="00F205D8" w:rsidRDefault="00F205D8" w:rsidP="00232F69"/>
    <w:p w14:paraId="3401827E" w14:textId="3EA05179" w:rsidR="00F205D8" w:rsidRDefault="00F205D8" w:rsidP="00232F69">
      <w:r>
        <w:t>Tryk Næste</w:t>
      </w:r>
    </w:p>
    <w:p w14:paraId="27626BA5" w14:textId="4A9CEFF8" w:rsidR="00F205D8" w:rsidRDefault="00F205D8" w:rsidP="00232F69"/>
    <w:p w14:paraId="4F8B0256" w14:textId="77777777" w:rsidR="00F205D8" w:rsidRDefault="00F205D8" w:rsidP="00232F69">
      <w:pPr>
        <w:rPr>
          <w:noProof/>
          <w:lang w:eastAsia="da-DK"/>
        </w:rPr>
      </w:pPr>
      <w:r>
        <w:rPr>
          <w:noProof/>
          <w:lang w:eastAsia="da-DK"/>
        </w:rPr>
        <w:drawing>
          <wp:anchor distT="0" distB="0" distL="114300" distR="114300" simplePos="0" relativeHeight="251694080" behindDoc="0" locked="0" layoutInCell="1" allowOverlap="1" wp14:anchorId="0DAE39D5" wp14:editId="67204A29">
            <wp:simplePos x="0" y="0"/>
            <wp:positionH relativeFrom="margin">
              <wp:align>left</wp:align>
            </wp:positionH>
            <wp:positionV relativeFrom="paragraph">
              <wp:posOffset>13335</wp:posOffset>
            </wp:positionV>
            <wp:extent cx="4733925" cy="3793490"/>
            <wp:effectExtent l="0" t="0" r="9525" b="0"/>
            <wp:wrapTight wrapText="bothSides">
              <wp:wrapPolygon edited="0">
                <wp:start x="0" y="0"/>
                <wp:lineTo x="0" y="21477"/>
                <wp:lineTo x="21557" y="21477"/>
                <wp:lineTo x="21557" y="0"/>
                <wp:lineTo x="0" y="0"/>
              </wp:wrapPolygon>
            </wp:wrapTight>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3793490"/>
                    </a:xfrm>
                    <a:prstGeom prst="rect">
                      <a:avLst/>
                    </a:prstGeom>
                  </pic:spPr>
                </pic:pic>
              </a:graphicData>
            </a:graphic>
            <wp14:sizeRelH relativeFrom="margin">
              <wp14:pctWidth>0</wp14:pctWidth>
            </wp14:sizeRelH>
            <wp14:sizeRelV relativeFrom="margin">
              <wp14:pctHeight>0</wp14:pctHeight>
            </wp14:sizeRelV>
          </wp:anchor>
        </w:drawing>
      </w:r>
    </w:p>
    <w:p w14:paraId="4D74C025" w14:textId="77777777" w:rsidR="00F205D8" w:rsidRDefault="00F205D8" w:rsidP="00232F69">
      <w:pPr>
        <w:rPr>
          <w:noProof/>
          <w:lang w:eastAsia="da-DK"/>
        </w:rPr>
      </w:pPr>
    </w:p>
    <w:p w14:paraId="1442DF2F" w14:textId="77777777" w:rsidR="00F205D8" w:rsidRDefault="00F205D8" w:rsidP="00232F69">
      <w:pPr>
        <w:rPr>
          <w:noProof/>
          <w:lang w:eastAsia="da-DK"/>
        </w:rPr>
      </w:pPr>
    </w:p>
    <w:p w14:paraId="3041DEB1" w14:textId="77777777" w:rsidR="00F205D8" w:rsidRDefault="00F205D8" w:rsidP="00232F69">
      <w:pPr>
        <w:rPr>
          <w:noProof/>
          <w:lang w:eastAsia="da-DK"/>
        </w:rPr>
      </w:pPr>
    </w:p>
    <w:p w14:paraId="633EC3BB" w14:textId="77777777" w:rsidR="00F205D8" w:rsidRDefault="00F205D8" w:rsidP="00232F69">
      <w:pPr>
        <w:rPr>
          <w:noProof/>
          <w:lang w:eastAsia="da-DK"/>
        </w:rPr>
      </w:pPr>
    </w:p>
    <w:p w14:paraId="219715DF" w14:textId="44C05E6A" w:rsidR="00F205D8" w:rsidRDefault="00F205D8" w:rsidP="00232F69">
      <w:pPr>
        <w:rPr>
          <w:noProof/>
          <w:lang w:eastAsia="da-DK"/>
        </w:rPr>
      </w:pPr>
    </w:p>
    <w:p w14:paraId="22F2EE1D" w14:textId="1C22D14D" w:rsidR="00F205D8" w:rsidRDefault="00F205D8" w:rsidP="00232F69">
      <w:pPr>
        <w:rPr>
          <w:noProof/>
          <w:lang w:eastAsia="da-DK"/>
        </w:rPr>
      </w:pPr>
      <w:r>
        <w:rPr>
          <w:noProof/>
          <w:lang w:eastAsia="da-DK"/>
        </w:rPr>
        <w:t>Vælg Trust server Certificate</w:t>
      </w:r>
    </w:p>
    <w:p w14:paraId="7EC44ABD" w14:textId="798F4212" w:rsidR="00F205D8" w:rsidRDefault="00F205D8" w:rsidP="00232F69">
      <w:pPr>
        <w:rPr>
          <w:noProof/>
          <w:lang w:eastAsia="da-DK"/>
        </w:rPr>
      </w:pPr>
    </w:p>
    <w:p w14:paraId="07E6A27B" w14:textId="6B3C198E" w:rsidR="00F205D8" w:rsidRDefault="00F205D8" w:rsidP="00232F69">
      <w:pPr>
        <w:rPr>
          <w:noProof/>
          <w:lang w:eastAsia="da-DK"/>
        </w:rPr>
      </w:pPr>
    </w:p>
    <w:p w14:paraId="7BAD45DB" w14:textId="3C8FF067" w:rsidR="00F205D8" w:rsidRDefault="00F205D8" w:rsidP="00232F69">
      <w:pPr>
        <w:rPr>
          <w:noProof/>
          <w:lang w:eastAsia="da-DK"/>
        </w:rPr>
      </w:pPr>
    </w:p>
    <w:p w14:paraId="7906859E" w14:textId="08474284" w:rsidR="00F205D8" w:rsidRDefault="00F205D8" w:rsidP="00232F69">
      <w:pPr>
        <w:rPr>
          <w:noProof/>
          <w:lang w:eastAsia="da-DK"/>
        </w:rPr>
      </w:pPr>
    </w:p>
    <w:p w14:paraId="30CF732F" w14:textId="04E8B9FD" w:rsidR="00F205D8" w:rsidRDefault="00F205D8" w:rsidP="00232F69">
      <w:pPr>
        <w:rPr>
          <w:noProof/>
          <w:lang w:eastAsia="da-DK"/>
        </w:rPr>
      </w:pPr>
    </w:p>
    <w:p w14:paraId="6F33D30F" w14:textId="0CA59FCF" w:rsidR="00F205D8" w:rsidRDefault="00F205D8" w:rsidP="00232F69">
      <w:pPr>
        <w:rPr>
          <w:noProof/>
          <w:lang w:eastAsia="da-DK"/>
        </w:rPr>
      </w:pPr>
    </w:p>
    <w:p w14:paraId="48F07C6D" w14:textId="683A5BD2" w:rsidR="00F205D8" w:rsidRDefault="00F205D8" w:rsidP="00232F69">
      <w:pPr>
        <w:rPr>
          <w:noProof/>
          <w:lang w:eastAsia="da-DK"/>
        </w:rPr>
      </w:pPr>
    </w:p>
    <w:p w14:paraId="21E1791B" w14:textId="07BEA84E" w:rsidR="00F205D8" w:rsidRDefault="00F205D8" w:rsidP="00232F69">
      <w:pPr>
        <w:rPr>
          <w:noProof/>
          <w:lang w:eastAsia="da-DK"/>
        </w:rPr>
      </w:pPr>
    </w:p>
    <w:p w14:paraId="384B7D7F" w14:textId="7A9A9A0C" w:rsidR="00F205D8" w:rsidRDefault="00F205D8" w:rsidP="00232F69">
      <w:pPr>
        <w:rPr>
          <w:noProof/>
          <w:lang w:eastAsia="da-DK"/>
        </w:rPr>
      </w:pPr>
    </w:p>
    <w:p w14:paraId="1814AA7C" w14:textId="17E63FAA" w:rsidR="00F205D8" w:rsidRDefault="00F205D8" w:rsidP="00232F69">
      <w:pPr>
        <w:rPr>
          <w:noProof/>
          <w:lang w:eastAsia="da-DK"/>
        </w:rPr>
      </w:pPr>
    </w:p>
    <w:p w14:paraId="77251972" w14:textId="16E814D3" w:rsidR="00F205D8" w:rsidRDefault="00F205D8" w:rsidP="00232F69">
      <w:pPr>
        <w:rPr>
          <w:noProof/>
          <w:lang w:eastAsia="da-DK"/>
        </w:rPr>
      </w:pPr>
    </w:p>
    <w:p w14:paraId="6073A0E1" w14:textId="77777777" w:rsidR="00F205D8" w:rsidRDefault="00F205D8" w:rsidP="00232F69">
      <w:pPr>
        <w:rPr>
          <w:noProof/>
          <w:lang w:eastAsia="da-DK"/>
        </w:rPr>
      </w:pPr>
    </w:p>
    <w:p w14:paraId="5B39D7B5" w14:textId="77777777" w:rsidR="00F205D8" w:rsidRDefault="00F205D8" w:rsidP="00232F69">
      <w:pPr>
        <w:rPr>
          <w:noProof/>
          <w:lang w:eastAsia="da-DK"/>
        </w:rPr>
      </w:pPr>
    </w:p>
    <w:p w14:paraId="01AEE5FF" w14:textId="1A1F9D10" w:rsidR="00F205D8" w:rsidRPr="00F205D8" w:rsidRDefault="00F205D8" w:rsidP="00232F69">
      <w:r w:rsidRPr="00F205D8">
        <w:t xml:space="preserve">Tryk Udfør </w:t>
      </w:r>
    </w:p>
    <w:p w14:paraId="49D92F2D" w14:textId="599BC982" w:rsidR="00F205D8" w:rsidRPr="00F205D8" w:rsidRDefault="00F205D8" w:rsidP="00232F69"/>
    <w:p w14:paraId="488E62FB" w14:textId="77777777" w:rsidR="00F205D8" w:rsidRPr="00F205D8" w:rsidRDefault="00F205D8" w:rsidP="00232F69"/>
    <w:p w14:paraId="19D083A0" w14:textId="505089DF" w:rsidR="00F205D8" w:rsidRPr="00F205D8" w:rsidRDefault="00F205D8" w:rsidP="00232F69"/>
    <w:p w14:paraId="3CC616BD" w14:textId="4BF4E5E7" w:rsidR="00F205D8" w:rsidRPr="00F205D8" w:rsidRDefault="00F205D8" w:rsidP="00232F69">
      <w:r>
        <w:rPr>
          <w:noProof/>
          <w:lang w:eastAsia="da-DK"/>
        </w:rPr>
        <w:lastRenderedPageBreak/>
        <w:drawing>
          <wp:anchor distT="0" distB="0" distL="114300" distR="114300" simplePos="0" relativeHeight="251687936" behindDoc="0" locked="0" layoutInCell="1" allowOverlap="1" wp14:anchorId="43516F5E" wp14:editId="15092361">
            <wp:simplePos x="0" y="0"/>
            <wp:positionH relativeFrom="margin">
              <wp:posOffset>38100</wp:posOffset>
            </wp:positionH>
            <wp:positionV relativeFrom="paragraph">
              <wp:posOffset>167640</wp:posOffset>
            </wp:positionV>
            <wp:extent cx="3272155" cy="3181350"/>
            <wp:effectExtent l="0" t="0" r="4445" b="0"/>
            <wp:wrapTight wrapText="bothSides">
              <wp:wrapPolygon edited="0">
                <wp:start x="0" y="0"/>
                <wp:lineTo x="0" y="21471"/>
                <wp:lineTo x="21504" y="21471"/>
                <wp:lineTo x="21504" y="0"/>
                <wp:lineTo x="0" y="0"/>
              </wp:wrapPolygon>
            </wp:wrapTight>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2155" cy="3181350"/>
                    </a:xfrm>
                    <a:prstGeom prst="rect">
                      <a:avLst/>
                    </a:prstGeom>
                  </pic:spPr>
                </pic:pic>
              </a:graphicData>
            </a:graphic>
            <wp14:sizeRelH relativeFrom="margin">
              <wp14:pctWidth>0</wp14:pctWidth>
            </wp14:sizeRelH>
            <wp14:sizeRelV relativeFrom="margin">
              <wp14:pctHeight>0</wp14:pctHeight>
            </wp14:sizeRelV>
          </wp:anchor>
        </w:drawing>
      </w:r>
    </w:p>
    <w:p w14:paraId="2EE5AEA6" w14:textId="087133A5" w:rsidR="00F205D8" w:rsidRDefault="00F205D8" w:rsidP="00F205D8">
      <w:r>
        <w:t>Test Datakilde / Data Source</w:t>
      </w:r>
    </w:p>
    <w:p w14:paraId="14502DB1" w14:textId="138C10EA" w:rsidR="00F205D8" w:rsidRDefault="00F205D8" w:rsidP="00F205D8"/>
    <w:p w14:paraId="555284D6" w14:textId="7F718AE4" w:rsidR="00F205D8" w:rsidRPr="00A33D5C" w:rsidRDefault="00F205D8" w:rsidP="00232F69">
      <w:r>
        <w:rPr>
          <w:noProof/>
          <w:lang w:eastAsia="da-DK"/>
        </w:rPr>
        <w:drawing>
          <wp:anchor distT="0" distB="0" distL="114300" distR="114300" simplePos="0" relativeHeight="251696128" behindDoc="0" locked="0" layoutInCell="1" allowOverlap="1" wp14:anchorId="77070924" wp14:editId="2B9E7740">
            <wp:simplePos x="0" y="0"/>
            <wp:positionH relativeFrom="column">
              <wp:posOffset>3505200</wp:posOffset>
            </wp:positionH>
            <wp:positionV relativeFrom="paragraph">
              <wp:posOffset>13970</wp:posOffset>
            </wp:positionV>
            <wp:extent cx="2743200" cy="2924175"/>
            <wp:effectExtent l="0" t="0" r="0" b="9525"/>
            <wp:wrapTight wrapText="bothSides">
              <wp:wrapPolygon edited="0">
                <wp:start x="0" y="0"/>
                <wp:lineTo x="0" y="21530"/>
                <wp:lineTo x="21450" y="21530"/>
                <wp:lineTo x="21450" y="0"/>
                <wp:lineTo x="0" y="0"/>
              </wp:wrapPolygon>
            </wp:wrapTight>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924175"/>
                    </a:xfrm>
                    <a:prstGeom prst="rect">
                      <a:avLst/>
                    </a:prstGeom>
                  </pic:spPr>
                </pic:pic>
              </a:graphicData>
            </a:graphic>
            <wp14:sizeRelH relativeFrom="margin">
              <wp14:pctWidth>0</wp14:pctWidth>
            </wp14:sizeRelH>
            <wp14:sizeRelV relativeFrom="margin">
              <wp14:pctHeight>0</wp14:pctHeight>
            </wp14:sizeRelV>
          </wp:anchor>
        </w:drawing>
      </w:r>
    </w:p>
    <w:p w14:paraId="6F0E449C" w14:textId="77777777" w:rsidR="00F205D8" w:rsidRPr="00A33D5C" w:rsidRDefault="00F205D8" w:rsidP="00232F69"/>
    <w:p w14:paraId="76967A94" w14:textId="77777777" w:rsidR="00F205D8" w:rsidRPr="00A33D5C" w:rsidRDefault="00F205D8" w:rsidP="00232F69"/>
    <w:p w14:paraId="2D30A55E" w14:textId="77777777" w:rsidR="00F205D8" w:rsidRPr="00A33D5C" w:rsidRDefault="00F205D8" w:rsidP="00232F69"/>
    <w:p w14:paraId="749CC057" w14:textId="77777777" w:rsidR="00F205D8" w:rsidRPr="00A33D5C" w:rsidRDefault="00F205D8" w:rsidP="00232F69"/>
    <w:p w14:paraId="0AA94FEE" w14:textId="77777777" w:rsidR="00F205D8" w:rsidRPr="00A33D5C" w:rsidRDefault="00F205D8" w:rsidP="00232F69"/>
    <w:p w14:paraId="6FF573E0" w14:textId="77777777" w:rsidR="00F205D8" w:rsidRPr="00A33D5C" w:rsidRDefault="00F205D8" w:rsidP="00232F69"/>
    <w:p w14:paraId="15A0F288" w14:textId="77777777" w:rsidR="00F205D8" w:rsidRPr="00A33D5C" w:rsidRDefault="00F205D8" w:rsidP="00232F69"/>
    <w:p w14:paraId="17714693" w14:textId="77777777" w:rsidR="00F205D8" w:rsidRPr="00A33D5C" w:rsidRDefault="00F205D8" w:rsidP="00232F69"/>
    <w:p w14:paraId="72229C51" w14:textId="77777777" w:rsidR="00F205D8" w:rsidRPr="00A33D5C" w:rsidRDefault="00F205D8" w:rsidP="00232F69"/>
    <w:p w14:paraId="4D54BD00" w14:textId="77777777" w:rsidR="00F205D8" w:rsidRPr="00A33D5C" w:rsidRDefault="00F205D8" w:rsidP="00232F69"/>
    <w:p w14:paraId="42592E11" w14:textId="77777777" w:rsidR="00F205D8" w:rsidRPr="00A33D5C" w:rsidRDefault="00F205D8" w:rsidP="00232F69"/>
    <w:p w14:paraId="2E2B4366" w14:textId="77777777" w:rsidR="00F205D8" w:rsidRPr="00A33D5C" w:rsidRDefault="00F205D8" w:rsidP="00232F69"/>
    <w:p w14:paraId="7FF22FAF" w14:textId="77777777" w:rsidR="00F205D8" w:rsidRPr="00A33D5C" w:rsidRDefault="00F205D8" w:rsidP="00232F69"/>
    <w:p w14:paraId="457DD626" w14:textId="77777777" w:rsidR="00F205D8" w:rsidRPr="00A33D5C" w:rsidRDefault="00F205D8" w:rsidP="00232F69"/>
    <w:p w14:paraId="0D785986" w14:textId="77777777" w:rsidR="00F205D8" w:rsidRPr="00A33D5C" w:rsidRDefault="00F205D8" w:rsidP="00232F69"/>
    <w:p w14:paraId="4C1D1E62" w14:textId="77777777" w:rsidR="00F205D8" w:rsidRPr="00A33D5C" w:rsidRDefault="00F205D8" w:rsidP="00232F69"/>
    <w:p w14:paraId="24870F25" w14:textId="77777777" w:rsidR="00F205D8" w:rsidRPr="00A33D5C" w:rsidRDefault="00F205D8" w:rsidP="00232F69"/>
    <w:p w14:paraId="08AB37F2" w14:textId="77777777" w:rsidR="00F205D8" w:rsidRDefault="00F205D8" w:rsidP="00F205D8">
      <w:r>
        <w:t>Tryk Ok nogle gange</w:t>
      </w:r>
    </w:p>
    <w:p w14:paraId="0119E6AD" w14:textId="77777777" w:rsidR="00F205D8" w:rsidRDefault="00F205D8" w:rsidP="00F205D8"/>
    <w:p w14:paraId="59B31EBD" w14:textId="77777777" w:rsidR="00F205D8" w:rsidRDefault="00F205D8" w:rsidP="00F205D8">
      <w:r>
        <w:t>Luk ODBC, Administrations vindue &amp; Kontrolpanel.</w:t>
      </w:r>
    </w:p>
    <w:p w14:paraId="3310FEAC" w14:textId="4BF22BCC" w:rsidR="00232F69" w:rsidRPr="00F205D8" w:rsidRDefault="00232F69" w:rsidP="00232F69">
      <w:r w:rsidRPr="00F205D8">
        <w:br w:type="page"/>
      </w:r>
    </w:p>
    <w:p w14:paraId="60AA1F8C" w14:textId="3C787470" w:rsidR="002A6136" w:rsidRDefault="002A6136" w:rsidP="002A6136">
      <w:pPr>
        <w:pStyle w:val="Heading1"/>
      </w:pPr>
      <w:bookmarkStart w:id="42" w:name="_Toc89350157"/>
      <w:r w:rsidRPr="002A6136">
        <w:lastRenderedPageBreak/>
        <w:t>Powershell</w:t>
      </w:r>
      <w:r>
        <w:t xml:space="preserve"> I MSSQL, Server, Arbejdsplads.</w:t>
      </w:r>
      <w:bookmarkEnd w:id="42"/>
    </w:p>
    <w:p w14:paraId="2E06DDEF" w14:textId="196912A6" w:rsidR="00232F69" w:rsidRDefault="00232F69" w:rsidP="00232F69">
      <w:pPr>
        <w:pStyle w:val="Heading1"/>
      </w:pPr>
      <w:bookmarkStart w:id="43" w:name="_Check_AD-Powershell_modulerne:"/>
      <w:bookmarkStart w:id="44" w:name="_Toc89350158"/>
      <w:bookmarkEnd w:id="43"/>
      <w:r w:rsidRPr="007539A1">
        <w:t>Maintenance scripts</w:t>
      </w:r>
      <w:bookmarkEnd w:id="44"/>
    </w:p>
    <w:p w14:paraId="6EFD2C2A" w14:textId="6ACF3BE5" w:rsidR="00872E23" w:rsidRPr="00872E23" w:rsidRDefault="00872E23" w:rsidP="00872E23">
      <w:pPr>
        <w:pStyle w:val="Heading2"/>
      </w:pPr>
      <w:bookmarkStart w:id="45" w:name="_Toc89350159"/>
      <w:r>
        <w:t>Anbefalinger:</w:t>
      </w:r>
      <w:bookmarkEnd w:id="45"/>
    </w:p>
    <w:p w14:paraId="3EE9A8F6" w14:textId="36C89797" w:rsidR="00872E23" w:rsidRDefault="00872E23" w:rsidP="00872E23">
      <w:r>
        <w:t>Det er Best Practice &amp; De-facto Standard for MSSQL Installationer over hele verden.</w:t>
      </w:r>
    </w:p>
    <w:p w14:paraId="2503C43A" w14:textId="77777777" w:rsidR="00872E23" w:rsidRPr="00872E23" w:rsidRDefault="00872E23" w:rsidP="00872E23">
      <w:pPr>
        <w:rPr>
          <w:lang w:val="en-US"/>
        </w:rPr>
      </w:pPr>
      <w:r w:rsidRPr="00872E23">
        <w:rPr>
          <w:lang w:val="en-US"/>
        </w:rPr>
        <w:t>MSSQL Community anbefaler:</w:t>
      </w:r>
    </w:p>
    <w:p w14:paraId="1C8BBD43" w14:textId="77777777" w:rsidR="00872E23" w:rsidRPr="00872E23" w:rsidRDefault="00872E23" w:rsidP="00872E23">
      <w:pPr>
        <w:rPr>
          <w:lang w:val="en-US"/>
        </w:rPr>
      </w:pPr>
    </w:p>
    <w:p w14:paraId="37E8852A" w14:textId="50B77D87" w:rsidR="00872E23" w:rsidRPr="00872E23" w:rsidRDefault="00872E23" w:rsidP="00872E23">
      <w:pPr>
        <w:rPr>
          <w:lang w:val="en-US"/>
        </w:rPr>
      </w:pPr>
      <w:r>
        <w:rPr>
          <w:lang w:val="en-US"/>
        </w:rPr>
        <w:t>&gt;&gt;</w:t>
      </w:r>
      <w:r w:rsidRPr="00872E23">
        <w:rPr>
          <w:lang w:val="en-US"/>
        </w:rPr>
        <w:t>You should intelligently do index reorg and rebuilds. As a general (widely accepted) rule of thumb is</w:t>
      </w:r>
    </w:p>
    <w:p w14:paraId="6E495D38" w14:textId="77777777" w:rsidR="00872E23" w:rsidRPr="00872E23" w:rsidRDefault="00872E23" w:rsidP="00872E23">
      <w:pPr>
        <w:rPr>
          <w:lang w:val="en-US"/>
        </w:rPr>
      </w:pPr>
    </w:p>
    <w:p w14:paraId="0F8A19B1" w14:textId="2C5A924B" w:rsidR="00872E23" w:rsidRPr="00872E23" w:rsidRDefault="00872E23" w:rsidP="00872E23">
      <w:pPr>
        <w:rPr>
          <w:lang w:val="en-US"/>
        </w:rPr>
      </w:pPr>
      <w:r>
        <w:rPr>
          <w:lang w:val="en-US"/>
        </w:rPr>
        <w:t>&gt;&gt;</w:t>
      </w:r>
      <w:r w:rsidRPr="00872E23">
        <w:rPr>
          <w:lang w:val="en-US"/>
        </w:rPr>
        <w:t>If your indexes are fragmented :</w:t>
      </w:r>
    </w:p>
    <w:p w14:paraId="400867F4" w14:textId="2FDCC7B5" w:rsidR="00872E23" w:rsidRPr="00872E23" w:rsidRDefault="00872E23" w:rsidP="00872E23">
      <w:pPr>
        <w:numPr>
          <w:ilvl w:val="0"/>
          <w:numId w:val="42"/>
        </w:numPr>
        <w:rPr>
          <w:lang w:val="en-US"/>
        </w:rPr>
      </w:pPr>
      <w:r w:rsidRPr="00872E23">
        <w:rPr>
          <w:lang w:val="en-US"/>
        </w:rPr>
        <w:t>If index has less than 1000 pages - do not perform any index maintenance operation.</w:t>
      </w:r>
    </w:p>
    <w:p w14:paraId="1D88CE84" w14:textId="43E64A36" w:rsidR="00872E23" w:rsidRPr="00872E23" w:rsidRDefault="00872E23" w:rsidP="00872E23">
      <w:pPr>
        <w:numPr>
          <w:ilvl w:val="0"/>
          <w:numId w:val="42"/>
        </w:numPr>
        <w:rPr>
          <w:lang w:val="en-US"/>
        </w:rPr>
      </w:pPr>
      <w:r w:rsidRPr="00872E23">
        <w:rPr>
          <w:lang w:val="en-US"/>
        </w:rPr>
        <w:t>Less than 10% - then do nothing</w:t>
      </w:r>
    </w:p>
    <w:p w14:paraId="24674D62" w14:textId="74B9E330" w:rsidR="00872E23" w:rsidRPr="00872E23" w:rsidRDefault="00872E23" w:rsidP="00872E23">
      <w:pPr>
        <w:numPr>
          <w:ilvl w:val="0"/>
          <w:numId w:val="42"/>
        </w:numPr>
        <w:rPr>
          <w:lang w:val="en-US"/>
        </w:rPr>
      </w:pPr>
      <w:r w:rsidRPr="00872E23">
        <w:rPr>
          <w:lang w:val="en-US"/>
        </w:rPr>
        <w:t>between 10% and 30% - then do a reorg</w:t>
      </w:r>
    </w:p>
    <w:p w14:paraId="2A10819E" w14:textId="1A4DA605" w:rsidR="00872E23" w:rsidRPr="00872E23" w:rsidRDefault="00872E23" w:rsidP="00872E23">
      <w:pPr>
        <w:numPr>
          <w:ilvl w:val="0"/>
          <w:numId w:val="42"/>
        </w:numPr>
        <w:rPr>
          <w:lang w:val="en-US"/>
        </w:rPr>
      </w:pPr>
      <w:r w:rsidRPr="00872E23">
        <w:rPr>
          <w:lang w:val="en-US"/>
        </w:rPr>
        <w:t>more than 30% - then rebuild them.</w:t>
      </w:r>
    </w:p>
    <w:p w14:paraId="5760D7CC" w14:textId="14BA5314" w:rsidR="00872E23" w:rsidRPr="00872E23" w:rsidRDefault="00872E23" w:rsidP="00872E23">
      <w:pPr>
        <w:rPr>
          <w:lang w:val="en-US"/>
        </w:rPr>
      </w:pPr>
      <w:r>
        <w:rPr>
          <w:lang w:val="en-US"/>
        </w:rPr>
        <w:t>&gt;&gt;</w:t>
      </w:r>
      <w:r w:rsidRPr="00872E23">
        <w:rPr>
          <w:lang w:val="en-US"/>
        </w:rPr>
        <w:t>I would highly recommend to use Ola's maintenance solution (index and checkdb)</w:t>
      </w:r>
    </w:p>
    <w:p w14:paraId="39439D94" w14:textId="77777777" w:rsidR="00872E23" w:rsidRPr="00872E23" w:rsidRDefault="00872E23" w:rsidP="00872E23">
      <w:pPr>
        <w:rPr>
          <w:lang w:val="en-US"/>
        </w:rPr>
      </w:pPr>
    </w:p>
    <w:p w14:paraId="720102E4" w14:textId="77777777" w:rsidR="00872E23" w:rsidRDefault="00872E23" w:rsidP="00872E23">
      <w:r>
        <w:t>Dette er præcis hvad vi gør.</w:t>
      </w:r>
    </w:p>
    <w:p w14:paraId="2BD8D3A6" w14:textId="77777777" w:rsidR="00872E23" w:rsidRDefault="00872E23" w:rsidP="00872E23">
      <w:r>
        <w:t>Der er mange der anbefaler indeks reorganiseringen hver 2-3 måneder, og for hyppig genopbygning vil faktisk belaste serveren meget mere end det gavner.</w:t>
      </w:r>
    </w:p>
    <w:p w14:paraId="383C53A8" w14:textId="2E7698A4" w:rsidR="00872E23" w:rsidRDefault="00872E23" w:rsidP="00872E23">
      <w:r>
        <w:t>Desuden vil der ofte gå  nogle timer -&gt; et par dage før statistikker er faldet på plads efter en genopbygning, hvilket igen modvirker den gavn man kan have af en reorganisering.</w:t>
      </w:r>
    </w:p>
    <w:p w14:paraId="16CA8AE5" w14:textId="77777777" w:rsidR="002E5CC0" w:rsidRDefault="002E5CC0" w:rsidP="00872E23"/>
    <w:p w14:paraId="16B62DB2" w14:textId="1D72504A" w:rsidR="00872E23" w:rsidRDefault="00872E23" w:rsidP="00872E23">
      <w:pPr>
        <w:pStyle w:val="Heading3"/>
      </w:pPr>
      <w:bookmarkStart w:id="46" w:name="_Toc89350160"/>
      <w:r>
        <w:t>Kontrol af fragmentering: Page_count &amp; frag i %</w:t>
      </w:r>
      <w:bookmarkEnd w:id="46"/>
    </w:p>
    <w:p w14:paraId="693EDA4E" w14:textId="012C2207" w:rsidR="00872E23" w:rsidRPr="00872E23" w:rsidRDefault="00872E23" w:rsidP="00872E23">
      <w:pPr>
        <w:rPr>
          <w:lang w:val="en-US"/>
        </w:rPr>
      </w:pPr>
      <w:r w:rsidRPr="00872E23">
        <w:rPr>
          <w:lang w:val="en-US"/>
        </w:rPr>
        <w:t xml:space="preserve">use </w:t>
      </w:r>
      <w:r>
        <w:rPr>
          <w:lang w:val="en-US"/>
        </w:rPr>
        <w:t>&lt;database&gt;;</w:t>
      </w:r>
    </w:p>
    <w:p w14:paraId="4BC12299" w14:textId="77777777" w:rsidR="00872E23" w:rsidRPr="00872E23" w:rsidRDefault="00872E23" w:rsidP="00872E23">
      <w:pPr>
        <w:rPr>
          <w:lang w:val="en-US"/>
        </w:rPr>
      </w:pPr>
      <w:r w:rsidRPr="00872E23">
        <w:rPr>
          <w:lang w:val="en-US"/>
        </w:rPr>
        <w:t xml:space="preserve">SELECT </w:t>
      </w:r>
    </w:p>
    <w:p w14:paraId="4B592CA9" w14:textId="77777777" w:rsidR="00872E23" w:rsidRPr="00872E23" w:rsidRDefault="00872E23" w:rsidP="00872E23">
      <w:pPr>
        <w:rPr>
          <w:lang w:val="en-US"/>
        </w:rPr>
      </w:pPr>
      <w:r w:rsidRPr="00872E23">
        <w:rPr>
          <w:lang w:val="en-US"/>
        </w:rPr>
        <w:t xml:space="preserve">    t.NAME 'Table name',</w:t>
      </w:r>
    </w:p>
    <w:p w14:paraId="37132A82" w14:textId="77777777" w:rsidR="00872E23" w:rsidRPr="006E0815" w:rsidRDefault="00872E23" w:rsidP="00872E23">
      <w:pPr>
        <w:rPr>
          <w:lang w:val="en-US"/>
        </w:rPr>
      </w:pPr>
      <w:r w:rsidRPr="00872E23">
        <w:rPr>
          <w:lang w:val="en-US"/>
        </w:rPr>
        <w:t xml:space="preserve">    </w:t>
      </w:r>
      <w:r w:rsidRPr="006E0815">
        <w:rPr>
          <w:lang w:val="en-US"/>
        </w:rPr>
        <w:t>i.NAME 'Index name',</w:t>
      </w:r>
    </w:p>
    <w:p w14:paraId="75529244" w14:textId="77777777" w:rsidR="00872E23" w:rsidRPr="00872E23" w:rsidRDefault="00872E23" w:rsidP="00872E23">
      <w:pPr>
        <w:rPr>
          <w:lang w:val="en-US"/>
        </w:rPr>
      </w:pPr>
      <w:r w:rsidRPr="00872E23">
        <w:rPr>
          <w:lang w:val="en-US"/>
        </w:rPr>
        <w:t xml:space="preserve">    ips.index_type_desc,</w:t>
      </w:r>
    </w:p>
    <w:p w14:paraId="7BC2411F" w14:textId="77777777" w:rsidR="00872E23" w:rsidRPr="00872E23" w:rsidRDefault="00872E23" w:rsidP="00872E23">
      <w:pPr>
        <w:rPr>
          <w:lang w:val="en-US"/>
        </w:rPr>
      </w:pPr>
      <w:r w:rsidRPr="00872E23">
        <w:rPr>
          <w:lang w:val="en-US"/>
        </w:rPr>
        <w:t xml:space="preserve">    ips.alloc_unit_type_desc,</w:t>
      </w:r>
    </w:p>
    <w:p w14:paraId="66493D5E" w14:textId="77777777" w:rsidR="00872E23" w:rsidRPr="00872E23" w:rsidRDefault="00872E23" w:rsidP="00872E23">
      <w:pPr>
        <w:rPr>
          <w:lang w:val="en-US"/>
        </w:rPr>
      </w:pPr>
      <w:r w:rsidRPr="00872E23">
        <w:rPr>
          <w:lang w:val="en-US"/>
        </w:rPr>
        <w:t xml:space="preserve">    ips.index_depth,</w:t>
      </w:r>
    </w:p>
    <w:p w14:paraId="22C429C6" w14:textId="77777777" w:rsidR="00872E23" w:rsidRPr="00872E23" w:rsidRDefault="00872E23" w:rsidP="00872E23">
      <w:pPr>
        <w:rPr>
          <w:lang w:val="en-US"/>
        </w:rPr>
      </w:pPr>
      <w:r w:rsidRPr="00872E23">
        <w:rPr>
          <w:lang w:val="en-US"/>
        </w:rPr>
        <w:t xml:space="preserve">    ips.index_level,</w:t>
      </w:r>
    </w:p>
    <w:p w14:paraId="5A83569D" w14:textId="77777777" w:rsidR="00872E23" w:rsidRPr="00872E23" w:rsidRDefault="00872E23" w:rsidP="00872E23">
      <w:pPr>
        <w:rPr>
          <w:lang w:val="en-US"/>
        </w:rPr>
      </w:pPr>
      <w:r w:rsidRPr="00872E23">
        <w:rPr>
          <w:lang w:val="en-US"/>
        </w:rPr>
        <w:t xml:space="preserve">    ips.avg_fragmentation_in_percent,</w:t>
      </w:r>
    </w:p>
    <w:p w14:paraId="7B9E9C06" w14:textId="77777777" w:rsidR="00872E23" w:rsidRPr="00872E23" w:rsidRDefault="00872E23" w:rsidP="00872E23">
      <w:pPr>
        <w:rPr>
          <w:lang w:val="en-US"/>
        </w:rPr>
      </w:pPr>
      <w:r w:rsidRPr="00872E23">
        <w:rPr>
          <w:lang w:val="en-US"/>
        </w:rPr>
        <w:t xml:space="preserve">    ips.fragment_count,</w:t>
      </w:r>
    </w:p>
    <w:p w14:paraId="0ED48DF7" w14:textId="77777777" w:rsidR="00872E23" w:rsidRPr="00872E23" w:rsidRDefault="00872E23" w:rsidP="00872E23">
      <w:pPr>
        <w:rPr>
          <w:lang w:val="en-US"/>
        </w:rPr>
      </w:pPr>
      <w:r w:rsidRPr="00872E23">
        <w:rPr>
          <w:lang w:val="en-US"/>
        </w:rPr>
        <w:t xml:space="preserve">    ips.avg_fragment_size_in_pages,</w:t>
      </w:r>
    </w:p>
    <w:p w14:paraId="0B56F2E8" w14:textId="77777777" w:rsidR="00872E23" w:rsidRPr="00872E23" w:rsidRDefault="00872E23" w:rsidP="00872E23">
      <w:pPr>
        <w:rPr>
          <w:lang w:val="en-US"/>
        </w:rPr>
      </w:pPr>
      <w:r w:rsidRPr="00872E23">
        <w:rPr>
          <w:lang w:val="en-US"/>
        </w:rPr>
        <w:t xml:space="preserve">    ips.page_count,</w:t>
      </w:r>
    </w:p>
    <w:p w14:paraId="21B16E46" w14:textId="77777777" w:rsidR="00872E23" w:rsidRPr="00872E23" w:rsidRDefault="00872E23" w:rsidP="00872E23">
      <w:pPr>
        <w:rPr>
          <w:lang w:val="en-US"/>
        </w:rPr>
      </w:pPr>
      <w:r w:rsidRPr="00872E23">
        <w:rPr>
          <w:lang w:val="en-US"/>
        </w:rPr>
        <w:t xml:space="preserve">    ips.avg_page_space_used_in_percent,</w:t>
      </w:r>
    </w:p>
    <w:p w14:paraId="2EE02B8D" w14:textId="77777777" w:rsidR="00872E23" w:rsidRPr="00872E23" w:rsidRDefault="00872E23" w:rsidP="00872E23">
      <w:pPr>
        <w:rPr>
          <w:lang w:val="en-US"/>
        </w:rPr>
      </w:pPr>
      <w:r w:rsidRPr="00872E23">
        <w:rPr>
          <w:lang w:val="en-US"/>
        </w:rPr>
        <w:t xml:space="preserve">    ips.record_count,</w:t>
      </w:r>
    </w:p>
    <w:p w14:paraId="68F39BEF" w14:textId="77777777" w:rsidR="00872E23" w:rsidRPr="00872E23" w:rsidRDefault="00872E23" w:rsidP="00872E23">
      <w:pPr>
        <w:rPr>
          <w:lang w:val="en-US"/>
        </w:rPr>
      </w:pPr>
      <w:r w:rsidRPr="00872E23">
        <w:rPr>
          <w:lang w:val="en-US"/>
        </w:rPr>
        <w:t xml:space="preserve">    ips.ghost_record_count,</w:t>
      </w:r>
    </w:p>
    <w:p w14:paraId="64B20640" w14:textId="77777777" w:rsidR="00872E23" w:rsidRPr="00872E23" w:rsidRDefault="00872E23" w:rsidP="00872E23">
      <w:pPr>
        <w:rPr>
          <w:lang w:val="en-US"/>
        </w:rPr>
      </w:pPr>
      <w:r w:rsidRPr="00872E23">
        <w:rPr>
          <w:lang w:val="en-US"/>
        </w:rPr>
        <w:t xml:space="preserve">    ips.Version_ghost_record_count,</w:t>
      </w:r>
    </w:p>
    <w:p w14:paraId="1CA6AAB5" w14:textId="77777777" w:rsidR="00872E23" w:rsidRPr="00872E23" w:rsidRDefault="00872E23" w:rsidP="00872E23">
      <w:pPr>
        <w:rPr>
          <w:lang w:val="en-US"/>
        </w:rPr>
      </w:pPr>
      <w:r w:rsidRPr="00872E23">
        <w:rPr>
          <w:lang w:val="en-US"/>
        </w:rPr>
        <w:t xml:space="preserve">    ips.min_record_size_in_bytes,</w:t>
      </w:r>
    </w:p>
    <w:p w14:paraId="40EF92FB" w14:textId="77777777" w:rsidR="00872E23" w:rsidRPr="00872E23" w:rsidRDefault="00872E23" w:rsidP="00872E23">
      <w:pPr>
        <w:rPr>
          <w:lang w:val="en-US"/>
        </w:rPr>
      </w:pPr>
      <w:r w:rsidRPr="00872E23">
        <w:rPr>
          <w:lang w:val="en-US"/>
        </w:rPr>
        <w:t xml:space="preserve">    ips.max_record_size_in_bytes,</w:t>
      </w:r>
    </w:p>
    <w:p w14:paraId="41E68DFC" w14:textId="77777777" w:rsidR="00872E23" w:rsidRPr="00872E23" w:rsidRDefault="00872E23" w:rsidP="00872E23">
      <w:pPr>
        <w:rPr>
          <w:lang w:val="en-US"/>
        </w:rPr>
      </w:pPr>
      <w:r w:rsidRPr="00872E23">
        <w:rPr>
          <w:lang w:val="en-US"/>
        </w:rPr>
        <w:t xml:space="preserve">    ips.avg_record_size_in_bytes,</w:t>
      </w:r>
    </w:p>
    <w:p w14:paraId="44E1DE7A" w14:textId="77777777" w:rsidR="00872E23" w:rsidRPr="00872E23" w:rsidRDefault="00872E23" w:rsidP="00872E23">
      <w:pPr>
        <w:rPr>
          <w:lang w:val="en-US"/>
        </w:rPr>
      </w:pPr>
      <w:r w:rsidRPr="00872E23">
        <w:rPr>
          <w:lang w:val="en-US"/>
        </w:rPr>
        <w:t xml:space="preserve">    ips.forwarded_record_count</w:t>
      </w:r>
    </w:p>
    <w:p w14:paraId="2820D7AC" w14:textId="77777777" w:rsidR="00872E23" w:rsidRPr="00872E23" w:rsidRDefault="00872E23" w:rsidP="00872E23">
      <w:pPr>
        <w:rPr>
          <w:lang w:val="en-US"/>
        </w:rPr>
      </w:pPr>
      <w:r w:rsidRPr="00872E23">
        <w:rPr>
          <w:lang w:val="en-US"/>
        </w:rPr>
        <w:t xml:space="preserve">FROM </w:t>
      </w:r>
    </w:p>
    <w:p w14:paraId="0EFEA3CD" w14:textId="77777777" w:rsidR="00872E23" w:rsidRPr="00872E23" w:rsidRDefault="00872E23" w:rsidP="00872E23">
      <w:pPr>
        <w:rPr>
          <w:lang w:val="en-US"/>
        </w:rPr>
      </w:pPr>
      <w:r w:rsidRPr="00872E23">
        <w:rPr>
          <w:lang w:val="en-US"/>
        </w:rPr>
        <w:t xml:space="preserve">    sys.dm_db_index_physical_stats(DB_ID(), NULL, NULL, NULL, 'DETAILED') ips</w:t>
      </w:r>
    </w:p>
    <w:p w14:paraId="59DE996E" w14:textId="77777777" w:rsidR="00872E23" w:rsidRPr="00872E23" w:rsidRDefault="00872E23" w:rsidP="00872E23">
      <w:pPr>
        <w:rPr>
          <w:lang w:val="en-US"/>
        </w:rPr>
      </w:pPr>
      <w:r w:rsidRPr="00872E23">
        <w:rPr>
          <w:lang w:val="en-US"/>
        </w:rPr>
        <w:t xml:space="preserve">INNER JOIN  </w:t>
      </w:r>
    </w:p>
    <w:p w14:paraId="4BB10660" w14:textId="77777777" w:rsidR="00872E23" w:rsidRPr="00872E23" w:rsidRDefault="00872E23" w:rsidP="00872E23">
      <w:pPr>
        <w:rPr>
          <w:lang w:val="en-US"/>
        </w:rPr>
      </w:pPr>
      <w:r w:rsidRPr="00872E23">
        <w:rPr>
          <w:lang w:val="en-US"/>
        </w:rPr>
        <w:t xml:space="preserve">    sys.tables t ON ips.OBJECT_ID = t.Object_ID</w:t>
      </w:r>
    </w:p>
    <w:p w14:paraId="614E5C8D" w14:textId="77777777" w:rsidR="00872E23" w:rsidRPr="00872E23" w:rsidRDefault="00872E23" w:rsidP="00872E23">
      <w:pPr>
        <w:rPr>
          <w:lang w:val="en-US"/>
        </w:rPr>
      </w:pPr>
      <w:r w:rsidRPr="00872E23">
        <w:rPr>
          <w:lang w:val="en-US"/>
        </w:rPr>
        <w:t xml:space="preserve">INNER JOIN  </w:t>
      </w:r>
    </w:p>
    <w:p w14:paraId="16417899" w14:textId="77777777" w:rsidR="00872E23" w:rsidRPr="00872E23" w:rsidRDefault="00872E23" w:rsidP="00872E23">
      <w:pPr>
        <w:rPr>
          <w:lang w:val="en-US"/>
        </w:rPr>
      </w:pPr>
      <w:r w:rsidRPr="00872E23">
        <w:rPr>
          <w:lang w:val="en-US"/>
        </w:rPr>
        <w:t xml:space="preserve">    sys.indexes i ON ips.index_id = i.index_id AND ips.OBJECT_ID = i.object_id</w:t>
      </w:r>
    </w:p>
    <w:p w14:paraId="68BC4438" w14:textId="77777777" w:rsidR="00872E23" w:rsidRPr="00872E23" w:rsidRDefault="00872E23" w:rsidP="00872E23">
      <w:pPr>
        <w:rPr>
          <w:lang w:val="en-US"/>
        </w:rPr>
      </w:pPr>
      <w:r w:rsidRPr="00872E23">
        <w:rPr>
          <w:lang w:val="en-US"/>
        </w:rPr>
        <w:t>WHERE</w:t>
      </w:r>
    </w:p>
    <w:p w14:paraId="199212DB" w14:textId="77777777" w:rsidR="00872E23" w:rsidRPr="00872E23" w:rsidRDefault="00872E23" w:rsidP="00872E23">
      <w:pPr>
        <w:rPr>
          <w:lang w:val="en-US"/>
        </w:rPr>
      </w:pPr>
      <w:r w:rsidRPr="00872E23">
        <w:rPr>
          <w:lang w:val="en-US"/>
        </w:rPr>
        <w:t xml:space="preserve">    AVG_FRAGMENTATION_IN_PERCENT &gt; 0.0</w:t>
      </w:r>
    </w:p>
    <w:p w14:paraId="13EA0E5D" w14:textId="77777777" w:rsidR="00872E23" w:rsidRPr="00872E23" w:rsidRDefault="00872E23" w:rsidP="00872E23">
      <w:pPr>
        <w:rPr>
          <w:lang w:val="en-US"/>
        </w:rPr>
      </w:pPr>
      <w:r w:rsidRPr="00872E23">
        <w:rPr>
          <w:lang w:val="en-US"/>
        </w:rPr>
        <w:t>ORDER BY</w:t>
      </w:r>
    </w:p>
    <w:p w14:paraId="09C0804F" w14:textId="0EFC5D5F" w:rsidR="00872E23" w:rsidRPr="00872E23" w:rsidRDefault="00872E23" w:rsidP="00872E23">
      <w:pPr>
        <w:rPr>
          <w:lang w:val="en-US"/>
        </w:rPr>
      </w:pPr>
      <w:r w:rsidRPr="00872E23">
        <w:rPr>
          <w:lang w:val="en-US"/>
        </w:rPr>
        <w:t xml:space="preserve">    AVG_FRAGMENTATION_IN_PERCENT, fragment_count</w:t>
      </w:r>
    </w:p>
    <w:p w14:paraId="0296B95E" w14:textId="77777777" w:rsidR="00872E23" w:rsidRPr="00872E23" w:rsidRDefault="00872E23" w:rsidP="00872E23">
      <w:pPr>
        <w:rPr>
          <w:lang w:val="en-US"/>
        </w:rPr>
      </w:pPr>
    </w:p>
    <w:p w14:paraId="587CDE4F" w14:textId="77777777" w:rsidR="00232F69" w:rsidRPr="003D3BBA" w:rsidRDefault="00232F69" w:rsidP="00232F69">
      <w:pPr>
        <w:pStyle w:val="Heading2"/>
      </w:pPr>
      <w:bookmarkStart w:id="47" w:name="_Toc89350161"/>
      <w:r w:rsidRPr="003D3BBA">
        <w:t>Check om der er kommet en ny version.</w:t>
      </w:r>
      <w:bookmarkEnd w:id="47"/>
    </w:p>
    <w:p w14:paraId="4969574A" w14:textId="77777777" w:rsidR="00232F69" w:rsidRDefault="00232F69" w:rsidP="00232F69">
      <w:r w:rsidRPr="00CC19C1">
        <w:t xml:space="preserve">Vi bruger Ola Hallengrens Maintenance scripts på alle </w:t>
      </w:r>
      <w:r>
        <w:t>MSSQL Servere.</w:t>
      </w:r>
    </w:p>
    <w:p w14:paraId="564BADF4" w14:textId="06F486C1" w:rsidR="00872E23" w:rsidRDefault="00872E23" w:rsidP="00872E23"/>
    <w:p w14:paraId="39ADE50D" w14:textId="77777777" w:rsidR="00232F69" w:rsidRDefault="00232F69" w:rsidP="00232F69">
      <w:r>
        <w:t xml:space="preserve">På </w:t>
      </w:r>
      <w:hyperlink r:id="rId25" w:history="1">
        <w:r w:rsidRPr="000D2510">
          <w:rPr>
            <w:rStyle w:val="Hyperlink"/>
          </w:rPr>
          <w:t>https://ola.hallengren.com/</w:t>
        </w:r>
      </w:hyperlink>
      <w:r>
        <w:t xml:space="preserve"> findes og downloades: </w:t>
      </w:r>
      <w:hyperlink r:id="rId26" w:history="1">
        <w:r w:rsidRPr="000D2510">
          <w:rPr>
            <w:rStyle w:val="Hyperlink"/>
          </w:rPr>
          <w:t>https://ola.hallengren.com/scripts/MaintenanceSolution.sql</w:t>
        </w:r>
      </w:hyperlink>
    </w:p>
    <w:p w14:paraId="5F3907E6" w14:textId="77777777" w:rsidR="00232F69" w:rsidRDefault="00232F69" w:rsidP="00232F69">
      <w:r>
        <w:t xml:space="preserve">Der checkes om det er en nyere version end den med tisdsstempel: f.eks: </w:t>
      </w:r>
      <w:r w:rsidRPr="00010192">
        <w:t>Last updated 7 October, 2016.</w:t>
      </w:r>
    </w:p>
    <w:p w14:paraId="29F0FD24" w14:textId="77777777" w:rsidR="00232F69" w:rsidRDefault="00232F69" w:rsidP="00232F69"/>
    <w:p w14:paraId="1D2C07DA" w14:textId="25774A91" w:rsidR="00232F69" w:rsidRDefault="00232F69" w:rsidP="00232F69">
      <w:r>
        <w:t>Hvis det er, downloades script til P:\</w:t>
      </w:r>
      <w:r w:rsidR="008E2B15">
        <w:t>sqldba\dba</w:t>
      </w:r>
      <w:r>
        <w:t>\MaintenanceScripts med dato i navn.</w:t>
      </w:r>
    </w:p>
    <w:p w14:paraId="3D35EB65" w14:textId="36E1489B" w:rsidR="00232F69" w:rsidRDefault="00232F69" w:rsidP="00232F69">
      <w:r>
        <w:t>Og der tilrettes:</w:t>
      </w:r>
    </w:p>
    <w:p w14:paraId="2EE9A5F5" w14:textId="640F7CEA" w:rsidR="00CE1CAD" w:rsidRDefault="00CE1CAD" w:rsidP="00CE1CAD">
      <w:r>
        <w:t>Der appendes i toppen:</w:t>
      </w:r>
    </w:p>
    <w:p w14:paraId="10167B21" w14:textId="77777777" w:rsidR="00CE1CAD" w:rsidRPr="00625F56" w:rsidRDefault="00CE1CAD" w:rsidP="00CE1CAD">
      <w:pPr>
        <w:pStyle w:val="Script"/>
        <w:framePr w:wrap="around"/>
        <w:rPr>
          <w:lang w:val="da-DK"/>
        </w:rPr>
      </w:pPr>
      <w:r w:rsidRPr="00625F56">
        <w:rPr>
          <w:lang w:val="da-DK"/>
        </w:rPr>
        <w:t>/*</w:t>
      </w:r>
    </w:p>
    <w:p w14:paraId="497E5596" w14:textId="77777777" w:rsidR="00CE1CAD" w:rsidRPr="002C46D4" w:rsidRDefault="00CE1CAD" w:rsidP="00CE1CAD">
      <w:pPr>
        <w:pStyle w:val="Script"/>
        <w:framePr w:wrap="around"/>
        <w:rPr>
          <w:lang w:val="da-DK"/>
        </w:rPr>
      </w:pPr>
      <w:r w:rsidRPr="002C46D4">
        <w:rPr>
          <w:lang w:val="da-DK"/>
        </w:rPr>
        <w:t>PRE SCRIPT,  Mive 20200229</w:t>
      </w:r>
    </w:p>
    <w:p w14:paraId="0EA648F7" w14:textId="77777777" w:rsidR="00CE1CAD" w:rsidRPr="002C46D4" w:rsidRDefault="00CE1CAD" w:rsidP="00CE1CAD">
      <w:pPr>
        <w:pStyle w:val="Script"/>
        <w:framePr w:wrap="around"/>
        <w:rPr>
          <w:lang w:val="da-DK"/>
        </w:rPr>
      </w:pPr>
    </w:p>
    <w:p w14:paraId="1C49EDAB" w14:textId="77777777" w:rsidR="00CE1CAD" w:rsidRPr="002C46D4" w:rsidRDefault="00CE1CAD" w:rsidP="00CE1CAD">
      <w:pPr>
        <w:pStyle w:val="Script"/>
        <w:framePr w:wrap="around"/>
        <w:rPr>
          <w:lang w:val="da-DK"/>
        </w:rPr>
      </w:pPr>
      <w:r w:rsidRPr="002C46D4">
        <w:rPr>
          <w:lang w:val="da-DK"/>
        </w:rPr>
        <w:t>Slet job til kontrol  'DatabaseBackup - USER_DATABASES - DIFF'</w:t>
      </w:r>
    </w:p>
    <w:p w14:paraId="5B2F8CF7" w14:textId="77777777" w:rsidR="00CE1CAD" w:rsidRPr="00CE1CAD" w:rsidRDefault="00CE1CAD" w:rsidP="00CE1CAD">
      <w:pPr>
        <w:pStyle w:val="Script"/>
        <w:framePr w:wrap="around"/>
      </w:pPr>
      <w:r w:rsidRPr="00CE1CAD">
        <w:t>*/</w:t>
      </w:r>
    </w:p>
    <w:p w14:paraId="4A3FC363" w14:textId="77777777" w:rsidR="00CE1CAD" w:rsidRPr="00CE1CAD" w:rsidRDefault="00CE1CAD" w:rsidP="00CE1CAD">
      <w:pPr>
        <w:pStyle w:val="Script"/>
        <w:framePr w:wrap="around"/>
      </w:pPr>
    </w:p>
    <w:p w14:paraId="0B3776C6" w14:textId="77777777" w:rsidR="00CE1CAD" w:rsidRPr="00CE1CAD" w:rsidRDefault="00CE1CAD" w:rsidP="00CE1CAD">
      <w:pPr>
        <w:pStyle w:val="Script"/>
        <w:framePr w:wrap="around"/>
      </w:pPr>
      <w:r w:rsidRPr="00CE1CAD">
        <w:t>Use msdb</w:t>
      </w:r>
    </w:p>
    <w:p w14:paraId="69D43A2E" w14:textId="77777777" w:rsidR="00CE1CAD" w:rsidRPr="00CE1CAD" w:rsidRDefault="00CE1CAD" w:rsidP="00CE1CAD">
      <w:pPr>
        <w:pStyle w:val="Script"/>
        <w:framePr w:wrap="around"/>
      </w:pPr>
      <w:r w:rsidRPr="00CE1CAD">
        <w:t>DECLARE @jobId0 binary(16);</w:t>
      </w:r>
    </w:p>
    <w:p w14:paraId="0DC8F604" w14:textId="77777777" w:rsidR="00CE1CAD" w:rsidRPr="00CE1CAD" w:rsidRDefault="00CE1CAD" w:rsidP="00CE1CAD">
      <w:pPr>
        <w:pStyle w:val="Script"/>
        <w:framePr w:wrap="around"/>
      </w:pPr>
    </w:p>
    <w:p w14:paraId="7192C23B" w14:textId="77777777" w:rsidR="00CE1CAD" w:rsidRPr="00CE1CAD" w:rsidRDefault="00CE1CAD" w:rsidP="00CE1CAD">
      <w:pPr>
        <w:pStyle w:val="Script"/>
        <w:framePr w:wrap="around"/>
      </w:pPr>
      <w:r w:rsidRPr="00CE1CAD">
        <w:t>SELECT @jobId0 = job_id FROM msdb.dbo.sysjobs WHERE (name = N'DatabaseBackup - USER_DATABASES - DIFF')</w:t>
      </w:r>
    </w:p>
    <w:p w14:paraId="263235EA" w14:textId="77777777" w:rsidR="00CE1CAD" w:rsidRPr="00CE1CAD" w:rsidRDefault="00CE1CAD" w:rsidP="00CE1CAD">
      <w:pPr>
        <w:pStyle w:val="Script"/>
        <w:framePr w:wrap="around"/>
      </w:pPr>
      <w:r w:rsidRPr="00CE1CAD">
        <w:t>IF (@jobId0 IS NOT NULL)</w:t>
      </w:r>
    </w:p>
    <w:p w14:paraId="6F4B1BCF" w14:textId="77777777" w:rsidR="00CE1CAD" w:rsidRPr="00CE1CAD" w:rsidRDefault="00CE1CAD" w:rsidP="00CE1CAD">
      <w:pPr>
        <w:pStyle w:val="Script"/>
        <w:framePr w:wrap="around"/>
      </w:pPr>
      <w:r w:rsidRPr="00CE1CAD">
        <w:t>BEGIN</w:t>
      </w:r>
    </w:p>
    <w:p w14:paraId="2F76D12E" w14:textId="77777777" w:rsidR="00CE1CAD" w:rsidRPr="00CE1CAD" w:rsidRDefault="00CE1CAD" w:rsidP="00CE1CAD">
      <w:pPr>
        <w:pStyle w:val="Script"/>
        <w:framePr w:wrap="around"/>
      </w:pPr>
      <w:r w:rsidRPr="00CE1CAD">
        <w:t xml:space="preserve">    EXEC msdb.dbo.sp_delete_job @jobId0, @delete_unused_schedule=1</w:t>
      </w:r>
    </w:p>
    <w:p w14:paraId="7C43AAA6" w14:textId="77777777" w:rsidR="00CE1CAD" w:rsidRPr="002C46D4" w:rsidRDefault="00CE1CAD" w:rsidP="00CE1CAD">
      <w:pPr>
        <w:pStyle w:val="Script"/>
        <w:framePr w:wrap="around"/>
        <w:rPr>
          <w:lang w:val="da-DK"/>
        </w:rPr>
      </w:pPr>
      <w:r w:rsidRPr="002C46D4">
        <w:rPr>
          <w:lang w:val="da-DK"/>
        </w:rPr>
        <w:t>END</w:t>
      </w:r>
    </w:p>
    <w:p w14:paraId="4AF69372" w14:textId="77777777" w:rsidR="00CE1CAD" w:rsidRPr="002C46D4" w:rsidRDefault="00CE1CAD" w:rsidP="00CE1CAD">
      <w:pPr>
        <w:pStyle w:val="Script"/>
        <w:framePr w:wrap="around"/>
        <w:rPr>
          <w:lang w:val="da-DK"/>
        </w:rPr>
      </w:pPr>
    </w:p>
    <w:p w14:paraId="7BAB2AB0" w14:textId="065BC318" w:rsidR="00CE1CAD" w:rsidRPr="002C46D4" w:rsidRDefault="00CE1CAD" w:rsidP="00CE1CAD">
      <w:pPr>
        <w:pStyle w:val="Script"/>
        <w:framePr w:wrap="around"/>
        <w:rPr>
          <w:lang w:val="da-DK"/>
        </w:rPr>
      </w:pPr>
      <w:r w:rsidRPr="002C46D4">
        <w:rPr>
          <w:lang w:val="da-DK"/>
        </w:rPr>
        <w:t>/* Slut PRE SCRIPT  */</w:t>
      </w:r>
    </w:p>
    <w:p w14:paraId="095833C2" w14:textId="77777777" w:rsidR="00CE1CAD" w:rsidRDefault="00CE1CAD" w:rsidP="00CE1CAD"/>
    <w:p w14:paraId="0A445395" w14:textId="54EEEA04" w:rsidR="007563D3" w:rsidRDefault="00232F69" w:rsidP="00232F69">
      <w:r>
        <w:t>Set @cleanuptime</w:t>
      </w:r>
      <w:r>
        <w:tab/>
      </w:r>
      <w:r w:rsidR="007563D3">
        <w:tab/>
      </w:r>
      <w:r>
        <w:t>--sættes til = 504</w:t>
      </w:r>
      <w:r w:rsidR="00433DFF">
        <w:tab/>
      </w:r>
      <w:r w:rsidR="007563D3">
        <w:t xml:space="preserve">eller </w:t>
      </w:r>
      <w:r w:rsidR="007563D3">
        <w:tab/>
      </w:r>
    </w:p>
    <w:p w14:paraId="58945A2E" w14:textId="546F580C" w:rsidR="00232F69" w:rsidRDefault="00433DFF" w:rsidP="00232F69">
      <w:r w:rsidRPr="00433DFF">
        <w:t xml:space="preserve">DECLARE @CleanupTime int       </w:t>
      </w:r>
      <w:r w:rsidR="007563D3">
        <w:t>--sættes til</w:t>
      </w:r>
      <w:r w:rsidRPr="00433DFF">
        <w:t xml:space="preserve"> = 504</w:t>
      </w:r>
    </w:p>
    <w:p w14:paraId="4E548468" w14:textId="77777777" w:rsidR="00232F69" w:rsidRDefault="00232F69" w:rsidP="00232F69">
      <w:r>
        <w:t>Og der appendes i bunden:</w:t>
      </w:r>
    </w:p>
    <w:p w14:paraId="1B6860A0" w14:textId="77777777" w:rsidR="00232F69" w:rsidRDefault="00232F69" w:rsidP="00232F69"/>
    <w:p w14:paraId="5F8076D0" w14:textId="77777777" w:rsidR="00297910" w:rsidRDefault="00297910" w:rsidP="00297910">
      <w:pPr>
        <w:pStyle w:val="Script"/>
        <w:framePr w:wrap="around"/>
      </w:pPr>
      <w:r>
        <w:t>/*</w:t>
      </w:r>
    </w:p>
    <w:p w14:paraId="5E5AF203" w14:textId="77777777" w:rsidR="00297910" w:rsidRDefault="00297910" w:rsidP="00297910">
      <w:pPr>
        <w:pStyle w:val="Script"/>
        <w:framePr w:wrap="around"/>
      </w:pPr>
      <w:r>
        <w:t>POST SCRIPT, eks_arjo Rettet Mive 20210104</w:t>
      </w:r>
    </w:p>
    <w:p w14:paraId="62033EDF" w14:textId="77777777" w:rsidR="00297910" w:rsidRDefault="00297910" w:rsidP="00297910">
      <w:pPr>
        <w:pStyle w:val="Script"/>
        <w:framePr w:wrap="around"/>
      </w:pPr>
    </w:p>
    <w:p w14:paraId="318FCC6D" w14:textId="77777777" w:rsidR="00297910" w:rsidRDefault="00297910" w:rsidP="00297910">
      <w:pPr>
        <w:pStyle w:val="Script"/>
        <w:framePr w:wrap="around"/>
      </w:pPr>
      <w:r>
        <w:t>CREATE AND ASSIGN SCHEDULE</w:t>
      </w:r>
    </w:p>
    <w:p w14:paraId="74A23C26" w14:textId="77777777" w:rsidR="00297910" w:rsidRDefault="00297910" w:rsidP="00297910">
      <w:pPr>
        <w:pStyle w:val="Script"/>
        <w:framePr w:wrap="around"/>
      </w:pPr>
    </w:p>
    <w:p w14:paraId="0EEA73BF" w14:textId="77777777" w:rsidR="00297910" w:rsidRDefault="00297910" w:rsidP="00297910">
      <w:pPr>
        <w:pStyle w:val="Script"/>
        <w:framePr w:wrap="around"/>
      </w:pPr>
      <w:r>
        <w:t>DISABLE BACKUP JOBS</w:t>
      </w:r>
    </w:p>
    <w:p w14:paraId="53671644" w14:textId="77777777" w:rsidR="00297910" w:rsidRDefault="00297910" w:rsidP="00297910">
      <w:pPr>
        <w:pStyle w:val="Script"/>
        <w:framePr w:wrap="around"/>
      </w:pPr>
      <w:r>
        <w:t>*/</w:t>
      </w:r>
    </w:p>
    <w:p w14:paraId="34CE0B2A" w14:textId="77777777" w:rsidR="00297910" w:rsidRDefault="00297910" w:rsidP="00297910">
      <w:pPr>
        <w:pStyle w:val="Script"/>
        <w:framePr w:wrap="around"/>
      </w:pPr>
    </w:p>
    <w:p w14:paraId="5F8F29A4" w14:textId="77777777" w:rsidR="00297910" w:rsidRDefault="00297910" w:rsidP="00297910">
      <w:pPr>
        <w:pStyle w:val="Script"/>
        <w:framePr w:wrap="around"/>
      </w:pPr>
      <w:r>
        <w:t>USE [msdb]</w:t>
      </w:r>
    </w:p>
    <w:p w14:paraId="123D5B30" w14:textId="77777777" w:rsidR="00297910" w:rsidRDefault="00297910" w:rsidP="00297910">
      <w:pPr>
        <w:pStyle w:val="Script"/>
        <w:framePr w:wrap="around"/>
      </w:pPr>
    </w:p>
    <w:p w14:paraId="56DFF569" w14:textId="77777777" w:rsidR="00297910" w:rsidRDefault="00297910" w:rsidP="00297910">
      <w:pPr>
        <w:pStyle w:val="Script"/>
        <w:framePr w:wrap="around"/>
      </w:pPr>
      <w:r>
        <w:t xml:space="preserve">--If exists (select 1 from msdb.dbo.sysschedules where name = 'SQLDBA_Nightly_01:00') </w:t>
      </w:r>
    </w:p>
    <w:p w14:paraId="68D6A717" w14:textId="77777777" w:rsidR="00297910" w:rsidRDefault="00297910" w:rsidP="00297910">
      <w:pPr>
        <w:pStyle w:val="Script"/>
        <w:framePr w:wrap="around"/>
      </w:pPr>
      <w:r>
        <w:t>--Begin</w:t>
      </w:r>
    </w:p>
    <w:p w14:paraId="0DD5176B" w14:textId="77777777" w:rsidR="00297910" w:rsidRDefault="00297910" w:rsidP="00297910">
      <w:pPr>
        <w:pStyle w:val="Script"/>
        <w:framePr w:wrap="around"/>
      </w:pPr>
      <w:r>
        <w:t>--</w:t>
      </w:r>
      <w:r>
        <w:tab/>
        <w:t>DECLARE @Schedid1 binary(16)</w:t>
      </w:r>
    </w:p>
    <w:p w14:paraId="42F0133A" w14:textId="77777777" w:rsidR="00297910" w:rsidRDefault="00297910" w:rsidP="00297910">
      <w:pPr>
        <w:pStyle w:val="Script"/>
        <w:framePr w:wrap="around"/>
      </w:pPr>
      <w:r>
        <w:t>--</w:t>
      </w:r>
      <w:r>
        <w:tab/>
        <w:t>SELECT @Schedid1 = schedule_id FROM msdb.dbo.sysschedules WHERE (name = N'SQLDBA_Nightly_01:00')</w:t>
      </w:r>
    </w:p>
    <w:p w14:paraId="0F1E6A1F" w14:textId="77777777" w:rsidR="00297910" w:rsidRDefault="00297910" w:rsidP="00297910">
      <w:pPr>
        <w:pStyle w:val="Script"/>
        <w:framePr w:wrap="around"/>
      </w:pPr>
      <w:r>
        <w:t>--</w:t>
      </w:r>
      <w:r>
        <w:tab/>
        <w:t>IF (@Schedid1 IS NOT NULL)</w:t>
      </w:r>
    </w:p>
    <w:p w14:paraId="1CD9D6C5" w14:textId="77777777" w:rsidR="00297910" w:rsidRDefault="00297910" w:rsidP="00297910">
      <w:pPr>
        <w:pStyle w:val="Script"/>
        <w:framePr w:wrap="around"/>
      </w:pPr>
      <w:r>
        <w:t>--</w:t>
      </w:r>
      <w:r>
        <w:tab/>
      </w:r>
      <w:r>
        <w:tab/>
        <w:t>EXEC msdb.dbo.sp_delete_schedule @Schedid1</w:t>
      </w:r>
    </w:p>
    <w:p w14:paraId="237CA932" w14:textId="6C10FD2F" w:rsidR="00297910" w:rsidRPr="00297910" w:rsidRDefault="00297910" w:rsidP="00297910">
      <w:pPr>
        <w:pStyle w:val="Script"/>
        <w:framePr w:wrap="around"/>
      </w:pPr>
      <w:r>
        <w:t>--END</w:t>
      </w:r>
    </w:p>
    <w:p w14:paraId="0073A4E1" w14:textId="77777777" w:rsidR="00297910" w:rsidRPr="00297910" w:rsidRDefault="00297910" w:rsidP="00297910">
      <w:pPr>
        <w:pStyle w:val="Script"/>
        <w:framePr w:wrap="around"/>
      </w:pPr>
      <w:r w:rsidRPr="00297910">
        <w:t>USE [msdb]</w:t>
      </w:r>
    </w:p>
    <w:p w14:paraId="6F890AAD" w14:textId="77777777" w:rsidR="00297910" w:rsidRPr="00297910" w:rsidRDefault="00297910" w:rsidP="00297910">
      <w:pPr>
        <w:pStyle w:val="Script"/>
        <w:framePr w:wrap="around"/>
      </w:pPr>
    </w:p>
    <w:p w14:paraId="461F5CC8" w14:textId="77777777" w:rsidR="00297910" w:rsidRPr="00297910" w:rsidRDefault="00297910" w:rsidP="00297910">
      <w:pPr>
        <w:pStyle w:val="Script"/>
        <w:framePr w:wrap="around"/>
      </w:pPr>
      <w:r w:rsidRPr="00297910">
        <w:t xml:space="preserve">If NOT exists (select 1 from msdb.dbo.sysschedules where name = 'SQLDBA_Nightly_01:00') </w:t>
      </w:r>
    </w:p>
    <w:p w14:paraId="3C37320F" w14:textId="77777777" w:rsidR="00297910" w:rsidRPr="00297910" w:rsidRDefault="00297910" w:rsidP="00297910">
      <w:pPr>
        <w:pStyle w:val="Script"/>
        <w:framePr w:wrap="around"/>
      </w:pPr>
      <w:r w:rsidRPr="00297910">
        <w:t>Begin</w:t>
      </w:r>
    </w:p>
    <w:p w14:paraId="2C883547" w14:textId="77777777" w:rsidR="00297910" w:rsidRPr="00297910" w:rsidRDefault="00297910" w:rsidP="00297910">
      <w:pPr>
        <w:pStyle w:val="Script"/>
        <w:framePr w:wrap="around"/>
      </w:pPr>
      <w:r w:rsidRPr="00297910">
        <w:tab/>
        <w:t xml:space="preserve">EXEC msdb.dbo.sp_add_schedule  </w:t>
      </w:r>
    </w:p>
    <w:p w14:paraId="0070B7BE" w14:textId="77777777" w:rsidR="00297910" w:rsidRPr="00297910" w:rsidRDefault="00297910" w:rsidP="00297910">
      <w:pPr>
        <w:pStyle w:val="Script"/>
        <w:framePr w:wrap="around"/>
      </w:pPr>
      <w:r w:rsidRPr="00297910">
        <w:t xml:space="preserve">    @schedule_name = N'SQLDBA_Nightly_01:00' ,  </w:t>
      </w:r>
    </w:p>
    <w:p w14:paraId="7F45AA6B" w14:textId="77777777" w:rsidR="00297910" w:rsidRPr="00297910" w:rsidRDefault="00297910" w:rsidP="00297910">
      <w:pPr>
        <w:pStyle w:val="Script"/>
        <w:framePr w:wrap="around"/>
      </w:pPr>
      <w:r w:rsidRPr="00297910">
        <w:t xml:space="preserve">    @freq_type = 4,  </w:t>
      </w:r>
    </w:p>
    <w:p w14:paraId="2EA7C621" w14:textId="77777777" w:rsidR="00297910" w:rsidRPr="00297910" w:rsidRDefault="00297910" w:rsidP="00297910">
      <w:pPr>
        <w:pStyle w:val="Script"/>
        <w:framePr w:wrap="around"/>
      </w:pPr>
      <w:r w:rsidRPr="00297910">
        <w:t xml:space="preserve">    @freq_interval = 1,  </w:t>
      </w:r>
    </w:p>
    <w:p w14:paraId="7568BDB8" w14:textId="77777777" w:rsidR="00297910" w:rsidRPr="00297910" w:rsidRDefault="00297910" w:rsidP="00297910">
      <w:pPr>
        <w:pStyle w:val="Script"/>
        <w:framePr w:wrap="around"/>
      </w:pPr>
      <w:r w:rsidRPr="00297910">
        <w:t xml:space="preserve">    @active_start_time = 010000 </w:t>
      </w:r>
    </w:p>
    <w:p w14:paraId="4E4344F6" w14:textId="77777777" w:rsidR="00297910" w:rsidRPr="00297910" w:rsidRDefault="00297910" w:rsidP="00297910">
      <w:pPr>
        <w:pStyle w:val="Script"/>
        <w:framePr w:wrap="around"/>
      </w:pPr>
      <w:r w:rsidRPr="00297910">
        <w:t>END</w:t>
      </w:r>
    </w:p>
    <w:p w14:paraId="7F698992" w14:textId="0D49395F" w:rsidR="00297910" w:rsidRPr="002C46D4" w:rsidRDefault="00297910" w:rsidP="00297910">
      <w:pPr>
        <w:rPr>
          <w:color w:val="FF0000"/>
          <w:lang w:val="en-US"/>
        </w:rPr>
      </w:pPr>
    </w:p>
    <w:p w14:paraId="4D2AB10D" w14:textId="00FB1EE5" w:rsidR="00CE1CAD" w:rsidRPr="00CE1CAD" w:rsidRDefault="00CE1CAD" w:rsidP="00297910">
      <w:pPr>
        <w:rPr>
          <w:lang w:val="en-US"/>
        </w:rPr>
      </w:pPr>
      <w:r w:rsidRPr="00CE1CAD">
        <w:rPr>
          <w:lang w:val="en-US"/>
        </w:rPr>
        <w:t>og</w:t>
      </w:r>
    </w:p>
    <w:p w14:paraId="136050AE" w14:textId="77777777" w:rsidR="00CE1CAD" w:rsidRDefault="00CE1CAD" w:rsidP="00CE1CAD">
      <w:pPr>
        <w:pStyle w:val="Script"/>
        <w:framePr w:wrap="around"/>
      </w:pPr>
      <w:r>
        <w:lastRenderedPageBreak/>
        <w:t xml:space="preserve">If NOT exists (select 1 from msdb.dbo.sysschedules where name = 'SQLDBA_Nightly_03:00') </w:t>
      </w:r>
    </w:p>
    <w:p w14:paraId="7103CF31" w14:textId="77777777" w:rsidR="00CE1CAD" w:rsidRDefault="00CE1CAD" w:rsidP="00CE1CAD">
      <w:pPr>
        <w:pStyle w:val="Script"/>
        <w:framePr w:wrap="around"/>
      </w:pPr>
      <w:r>
        <w:t>Begin</w:t>
      </w:r>
    </w:p>
    <w:p w14:paraId="3A307C8B" w14:textId="77777777" w:rsidR="00CE1CAD" w:rsidRDefault="00CE1CAD" w:rsidP="00CE1CAD">
      <w:pPr>
        <w:pStyle w:val="Script"/>
        <w:framePr w:wrap="around"/>
      </w:pPr>
      <w:r>
        <w:tab/>
        <w:t xml:space="preserve">EXEC msdb.dbo.sp_add_schedule  </w:t>
      </w:r>
    </w:p>
    <w:p w14:paraId="7126B024" w14:textId="77777777" w:rsidR="00CE1CAD" w:rsidRDefault="00CE1CAD" w:rsidP="00CE1CAD">
      <w:pPr>
        <w:pStyle w:val="Script"/>
        <w:framePr w:wrap="around"/>
      </w:pPr>
      <w:r>
        <w:t xml:space="preserve">    @schedule_name = N'SQLDBA_Nightly_03:00' ,  </w:t>
      </w:r>
    </w:p>
    <w:p w14:paraId="74405880" w14:textId="77777777" w:rsidR="00CE1CAD" w:rsidRDefault="00CE1CAD" w:rsidP="00CE1CAD">
      <w:pPr>
        <w:pStyle w:val="Script"/>
        <w:framePr w:wrap="around"/>
      </w:pPr>
      <w:r>
        <w:t xml:space="preserve">    @freq_type = 4,  </w:t>
      </w:r>
    </w:p>
    <w:p w14:paraId="6390176A" w14:textId="77777777" w:rsidR="00CE1CAD" w:rsidRDefault="00CE1CAD" w:rsidP="00CE1CAD">
      <w:pPr>
        <w:pStyle w:val="Script"/>
        <w:framePr w:wrap="around"/>
      </w:pPr>
      <w:r>
        <w:t xml:space="preserve">    @freq_interval = 1,  </w:t>
      </w:r>
    </w:p>
    <w:p w14:paraId="29DF3386" w14:textId="77777777" w:rsidR="00CE1CAD" w:rsidRDefault="00CE1CAD" w:rsidP="00CE1CAD">
      <w:pPr>
        <w:pStyle w:val="Script"/>
        <w:framePr w:wrap="around"/>
      </w:pPr>
      <w:r>
        <w:t xml:space="preserve">    @active_start_time = 030000</w:t>
      </w:r>
    </w:p>
    <w:p w14:paraId="72C85260" w14:textId="77777777" w:rsidR="00CE1CAD" w:rsidRDefault="00CE1CAD" w:rsidP="00CE1CAD">
      <w:pPr>
        <w:pStyle w:val="Script"/>
        <w:framePr w:wrap="around"/>
      </w:pPr>
      <w:r>
        <w:t>END</w:t>
      </w:r>
    </w:p>
    <w:p w14:paraId="0A0D1DA5" w14:textId="77777777" w:rsidR="00CE1CAD" w:rsidRDefault="00CE1CAD" w:rsidP="00CE1CAD">
      <w:pPr>
        <w:pStyle w:val="Script"/>
        <w:framePr w:wrap="around"/>
      </w:pPr>
      <w:r>
        <w:t xml:space="preserve">If NOT exists (select 1 from msdb.dbo.sysschedules where name = 'SQLDBA_Nightly_23:00') </w:t>
      </w:r>
    </w:p>
    <w:p w14:paraId="343704A8" w14:textId="77777777" w:rsidR="00CE1CAD" w:rsidRDefault="00CE1CAD" w:rsidP="00CE1CAD">
      <w:pPr>
        <w:pStyle w:val="Script"/>
        <w:framePr w:wrap="around"/>
      </w:pPr>
      <w:r>
        <w:t>Begin</w:t>
      </w:r>
    </w:p>
    <w:p w14:paraId="3DBA5FF9" w14:textId="77777777" w:rsidR="00CE1CAD" w:rsidRDefault="00CE1CAD" w:rsidP="00CE1CAD">
      <w:pPr>
        <w:pStyle w:val="Script"/>
        <w:framePr w:wrap="around"/>
      </w:pPr>
      <w:r>
        <w:tab/>
        <w:t xml:space="preserve">EXEC msdb.dbo.sp_add_schedule  </w:t>
      </w:r>
    </w:p>
    <w:p w14:paraId="32009D1D" w14:textId="77777777" w:rsidR="00CE1CAD" w:rsidRDefault="00CE1CAD" w:rsidP="00CE1CAD">
      <w:pPr>
        <w:pStyle w:val="Script"/>
        <w:framePr w:wrap="around"/>
      </w:pPr>
      <w:r>
        <w:t xml:space="preserve">    @schedule_name = N'SQLDBA_Nightly_23:00' ,  </w:t>
      </w:r>
    </w:p>
    <w:p w14:paraId="5C982A37" w14:textId="6855BF05" w:rsidR="00CE1CAD" w:rsidRDefault="00CE1CAD" w:rsidP="00CE1CAD">
      <w:pPr>
        <w:pStyle w:val="Script"/>
        <w:framePr w:wrap="around"/>
      </w:pPr>
      <w:r>
        <w:t xml:space="preserve">    @freq_type = 4,  </w:t>
      </w:r>
      <w:r w:rsidR="00E568DE">
        <w:t xml:space="preserve">    -- 4=daily, 8=weekly</w:t>
      </w:r>
    </w:p>
    <w:p w14:paraId="54986129" w14:textId="77777777" w:rsidR="00CE1CAD" w:rsidRDefault="00CE1CAD" w:rsidP="00CE1CAD">
      <w:pPr>
        <w:pStyle w:val="Script"/>
        <w:framePr w:wrap="around"/>
      </w:pPr>
      <w:r>
        <w:t xml:space="preserve">    @freq_interval = 1,  </w:t>
      </w:r>
    </w:p>
    <w:p w14:paraId="74D45249" w14:textId="77777777" w:rsidR="00CE1CAD" w:rsidRPr="002C46D4" w:rsidRDefault="00CE1CAD" w:rsidP="00CE1CAD">
      <w:pPr>
        <w:pStyle w:val="Script"/>
        <w:framePr w:wrap="around"/>
        <w:rPr>
          <w:lang w:val="da-DK"/>
        </w:rPr>
      </w:pPr>
      <w:r w:rsidRPr="00CE1CAD">
        <w:t xml:space="preserve">    </w:t>
      </w:r>
      <w:r w:rsidRPr="002C46D4">
        <w:rPr>
          <w:lang w:val="da-DK"/>
        </w:rPr>
        <w:t>@active_start_time = 230000</w:t>
      </w:r>
    </w:p>
    <w:p w14:paraId="1065A60B" w14:textId="77777777" w:rsidR="00CE1CAD" w:rsidRPr="00297910" w:rsidRDefault="00CE1CAD" w:rsidP="00CE1CAD">
      <w:pPr>
        <w:pStyle w:val="Script"/>
        <w:framePr w:wrap="around"/>
        <w:rPr>
          <w:lang w:val="da-DK"/>
        </w:rPr>
      </w:pPr>
      <w:r w:rsidRPr="00297910">
        <w:rPr>
          <w:lang w:val="da-DK"/>
        </w:rPr>
        <w:t>END</w:t>
      </w:r>
    </w:p>
    <w:p w14:paraId="20C14498" w14:textId="30D11FC1" w:rsidR="00CE1CAD" w:rsidRPr="002C46D4" w:rsidRDefault="00CE1CAD"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rPr>
      </w:pPr>
    </w:p>
    <w:p w14:paraId="6D65AE1B" w14:textId="5FFA4F4E" w:rsidR="00297910" w:rsidRPr="002C46D4"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rPr>
      </w:pPr>
      <w:r w:rsidRPr="002C46D4">
        <w:rPr>
          <w:rFonts w:eastAsiaTheme="minorHAnsi"/>
          <w:i/>
          <w:color w:val="0070C0"/>
          <w:sz w:val="18"/>
        </w:rPr>
        <w:t>--DatabaseIntegrityCheck - USER_DATABASES</w:t>
      </w:r>
    </w:p>
    <w:p w14:paraId="70D52A08"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EXEC msdb.dbo.sp_attach_schedule  </w:t>
      </w:r>
    </w:p>
    <w:p w14:paraId="3CBA6839"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   @job_name = N'DatabaseIntegrityCheck - USER_DATABASES',  </w:t>
      </w:r>
    </w:p>
    <w:p w14:paraId="563D1B29"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   @schedule_name = N'SQLDBA_Nightly_03:00' ;  </w:t>
      </w:r>
    </w:p>
    <w:p w14:paraId="0147E68A"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GO  </w:t>
      </w:r>
    </w:p>
    <w:p w14:paraId="3E63EC2A"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--DatabaseIntegrityCheck - SYSTEM_DATABASES</w:t>
      </w:r>
    </w:p>
    <w:p w14:paraId="1A67CB4C"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EXEC msdb.dbo.sp_attach_schedule  </w:t>
      </w:r>
    </w:p>
    <w:p w14:paraId="1AEEDEDB"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   @job_name = N'DatabaseIntegrityCheck - SYSTEM_DATABASES',  </w:t>
      </w:r>
    </w:p>
    <w:p w14:paraId="58E82C88"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   @schedule_name = N'SQLDBA_Nightly_03:00' ;  </w:t>
      </w:r>
    </w:p>
    <w:p w14:paraId="5E01475A"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GO</w:t>
      </w:r>
    </w:p>
    <w:p w14:paraId="721B41C0"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p>
    <w:p w14:paraId="1AB65ED5"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--IndexOptimize - USER_DATABASES</w:t>
      </w:r>
    </w:p>
    <w:p w14:paraId="6160E36C"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EXEC msdb.dbo.sp_attach_schedule  </w:t>
      </w:r>
    </w:p>
    <w:p w14:paraId="5D01A277"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   @job_name = N'IndexOptimize - USER_DATABASES',  </w:t>
      </w:r>
    </w:p>
    <w:p w14:paraId="22C28F37"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   @schedule_name = N'SQLDBA_Nightly_01:00' ;  </w:t>
      </w:r>
    </w:p>
    <w:p w14:paraId="1CFCFE9C"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GO</w:t>
      </w:r>
    </w:p>
    <w:p w14:paraId="5F57A994"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p>
    <w:p w14:paraId="411170A7"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--disable backup jobs</w:t>
      </w:r>
    </w:p>
    <w:p w14:paraId="551B80FF"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EXEC msdb.dbo.sp_update_job @job_name=N'DatabaseBackup - SYSTEM_DATABASES - FULL', </w:t>
      </w:r>
    </w:p>
    <w:p w14:paraId="1B3097AC"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ab/>
      </w:r>
      <w:r w:rsidRPr="00297910">
        <w:rPr>
          <w:rFonts w:eastAsiaTheme="minorHAnsi"/>
          <w:i/>
          <w:color w:val="0070C0"/>
          <w:sz w:val="18"/>
          <w:lang w:val="en-US"/>
        </w:rPr>
        <w:tab/>
        <w:t>@enabled=0</w:t>
      </w:r>
    </w:p>
    <w:p w14:paraId="32375D94"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GO</w:t>
      </w:r>
    </w:p>
    <w:p w14:paraId="110DC42B"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EXEC msdb.dbo.sp_update_job @job_name=N'DatabaseBackup - USER_DATABASES - DIFF', </w:t>
      </w:r>
    </w:p>
    <w:p w14:paraId="582B7173"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ab/>
      </w:r>
      <w:r w:rsidRPr="00297910">
        <w:rPr>
          <w:rFonts w:eastAsiaTheme="minorHAnsi"/>
          <w:i/>
          <w:color w:val="0070C0"/>
          <w:sz w:val="18"/>
          <w:lang w:val="en-US"/>
        </w:rPr>
        <w:tab/>
        <w:t>@enabled=0</w:t>
      </w:r>
    </w:p>
    <w:p w14:paraId="15AC1BBA"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GO</w:t>
      </w:r>
    </w:p>
    <w:p w14:paraId="06B064F9"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lang w:val="en-US"/>
        </w:rPr>
        <w:t xml:space="preserve">EXEC msdb.dbo.sp_update_job @job_name=N'DatabaseBackup - USER_DATABASES - FULL', </w:t>
      </w:r>
    </w:p>
    <w:p w14:paraId="381E52FD"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rPr>
      </w:pPr>
      <w:r w:rsidRPr="00297910">
        <w:rPr>
          <w:rFonts w:eastAsiaTheme="minorHAnsi"/>
          <w:i/>
          <w:color w:val="0070C0"/>
          <w:sz w:val="18"/>
          <w:lang w:val="en-US"/>
        </w:rPr>
        <w:tab/>
      </w:r>
      <w:r w:rsidRPr="00297910">
        <w:rPr>
          <w:rFonts w:eastAsiaTheme="minorHAnsi"/>
          <w:i/>
          <w:color w:val="0070C0"/>
          <w:sz w:val="18"/>
          <w:lang w:val="en-US"/>
        </w:rPr>
        <w:tab/>
      </w:r>
      <w:r w:rsidRPr="00297910">
        <w:rPr>
          <w:rFonts w:eastAsiaTheme="minorHAnsi"/>
          <w:i/>
          <w:color w:val="0070C0"/>
          <w:sz w:val="18"/>
        </w:rPr>
        <w:t>@enabled=0</w:t>
      </w:r>
    </w:p>
    <w:p w14:paraId="7E628607"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rPr>
      </w:pPr>
      <w:r w:rsidRPr="00297910">
        <w:rPr>
          <w:rFonts w:eastAsiaTheme="minorHAnsi"/>
          <w:i/>
          <w:color w:val="0070C0"/>
          <w:sz w:val="18"/>
        </w:rPr>
        <w:t>GO</w:t>
      </w:r>
    </w:p>
    <w:p w14:paraId="24BCBDBF" w14:textId="77777777" w:rsidR="00297910" w:rsidRPr="0029791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rPr>
      </w:pPr>
      <w:r w:rsidRPr="00297910">
        <w:rPr>
          <w:rFonts w:eastAsiaTheme="minorHAnsi"/>
          <w:i/>
          <w:color w:val="0070C0"/>
          <w:sz w:val="18"/>
        </w:rPr>
        <w:t xml:space="preserve">EXEC msdb.dbo.sp_update_job @job_name=N'DatabaseBackup - USER_DATABASES - LOG', </w:t>
      </w:r>
    </w:p>
    <w:p w14:paraId="77C7FDF5" w14:textId="77777777" w:rsidR="00297910" w:rsidRPr="003427AB"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297910">
        <w:rPr>
          <w:rFonts w:eastAsiaTheme="minorHAnsi"/>
          <w:i/>
          <w:color w:val="0070C0"/>
          <w:sz w:val="18"/>
        </w:rPr>
        <w:tab/>
      </w:r>
      <w:r w:rsidRPr="00297910">
        <w:rPr>
          <w:rFonts w:eastAsiaTheme="minorHAnsi"/>
          <w:i/>
          <w:color w:val="0070C0"/>
          <w:sz w:val="18"/>
        </w:rPr>
        <w:tab/>
      </w:r>
      <w:r w:rsidRPr="003427AB">
        <w:rPr>
          <w:rFonts w:eastAsiaTheme="minorHAnsi"/>
          <w:i/>
          <w:color w:val="0070C0"/>
          <w:sz w:val="18"/>
          <w:lang w:val="en-US"/>
        </w:rPr>
        <w:t>@enabled=0</w:t>
      </w:r>
    </w:p>
    <w:p w14:paraId="4962D9A5" w14:textId="77777777" w:rsidR="00297910" w:rsidRPr="00B66DC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B66DC0">
        <w:rPr>
          <w:rFonts w:eastAsiaTheme="minorHAnsi"/>
          <w:i/>
          <w:color w:val="0070C0"/>
          <w:sz w:val="18"/>
          <w:lang w:val="en-US"/>
        </w:rPr>
        <w:t>GO</w:t>
      </w:r>
    </w:p>
    <w:p w14:paraId="70445AEB" w14:textId="77777777" w:rsidR="00297910" w:rsidRPr="00B66DC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p>
    <w:p w14:paraId="51620B7B" w14:textId="442FE00F" w:rsidR="00297910" w:rsidRPr="00B66DC0" w:rsidRDefault="00297910" w:rsidP="00297910">
      <w:pPr>
        <w:framePr w:wrap="around" w:vAnchor="text" w:hAnchor="text" w:y="1"/>
        <w:pBdr>
          <w:top w:val="dotted" w:sz="4" w:space="1" w:color="auto"/>
          <w:left w:val="dotted" w:sz="4" w:space="4" w:color="auto"/>
          <w:bottom w:val="dotted" w:sz="4" w:space="1" w:color="auto"/>
          <w:right w:val="dotted" w:sz="4" w:space="4" w:color="auto"/>
        </w:pBdr>
        <w:rPr>
          <w:rFonts w:eastAsiaTheme="minorHAnsi"/>
          <w:i/>
          <w:color w:val="0070C0"/>
          <w:sz w:val="18"/>
          <w:lang w:val="en-US"/>
        </w:rPr>
      </w:pPr>
      <w:r w:rsidRPr="00B66DC0">
        <w:rPr>
          <w:rFonts w:eastAsiaTheme="minorHAnsi"/>
          <w:i/>
          <w:color w:val="0070C0"/>
          <w:sz w:val="18"/>
          <w:lang w:val="en-US"/>
        </w:rPr>
        <w:t xml:space="preserve">/* Slut POST SCRIPT  */ </w:t>
      </w:r>
    </w:p>
    <w:p w14:paraId="57E4FDF1" w14:textId="77777777" w:rsidR="00CE1CAD" w:rsidRPr="00B66DC0" w:rsidRDefault="00CE1CAD" w:rsidP="00232F69">
      <w:pPr>
        <w:pStyle w:val="Heading2"/>
        <w:rPr>
          <w:lang w:val="en-US"/>
        </w:rPr>
      </w:pPr>
    </w:p>
    <w:p w14:paraId="452508D1" w14:textId="735D286E" w:rsidR="00232F69" w:rsidRPr="003427AB" w:rsidRDefault="00232F69" w:rsidP="00232F69">
      <w:pPr>
        <w:pStyle w:val="Heading2"/>
      </w:pPr>
      <w:bookmarkStart w:id="48" w:name="_Toc89350162"/>
      <w:r w:rsidRPr="003427AB">
        <w:t>Installation af Maintenance plan på server</w:t>
      </w:r>
      <w:bookmarkEnd w:id="48"/>
    </w:p>
    <w:p w14:paraId="38D01A22" w14:textId="77777777" w:rsidR="00232F69" w:rsidRDefault="00232F69" w:rsidP="00232F69">
      <w:r>
        <w:t>Der checkes på server om der er 4 disablede backup jobs med navn:</w:t>
      </w:r>
    </w:p>
    <w:p w14:paraId="22876CE2" w14:textId="77777777" w:rsidR="00232F69" w:rsidRDefault="00232F69" w:rsidP="00232F69">
      <w:r>
        <w:t xml:space="preserve">'DatabaseBackup - SYSTEM_DATABASES - FULL', </w:t>
      </w:r>
    </w:p>
    <w:p w14:paraId="4068EE79" w14:textId="77777777" w:rsidR="00232F69" w:rsidRDefault="00232F69" w:rsidP="00232F69">
      <w:r>
        <w:t xml:space="preserve">'DatabaseBackup - USER_DATABASES - DIFF', </w:t>
      </w:r>
    </w:p>
    <w:p w14:paraId="14915FAB" w14:textId="77777777" w:rsidR="00232F69" w:rsidRDefault="00232F69" w:rsidP="00232F69">
      <w:r>
        <w:t xml:space="preserve">'DatabaseBackup - USER_DATABASES - FULL', </w:t>
      </w:r>
    </w:p>
    <w:p w14:paraId="280FD014" w14:textId="77777777" w:rsidR="00232F69" w:rsidRDefault="00232F69" w:rsidP="00232F69">
      <w:r>
        <w:t xml:space="preserve">'DatabaseBackup - USER_DATABASES - LOG' </w:t>
      </w:r>
    </w:p>
    <w:p w14:paraId="01AE6882" w14:textId="77777777" w:rsidR="00232F69" w:rsidRDefault="00232F69" w:rsidP="00232F69"/>
    <w:p w14:paraId="025B2A38" w14:textId="77777777" w:rsidR="00AB4254" w:rsidRDefault="00232F69" w:rsidP="00232F69">
      <w:r>
        <w:t xml:space="preserve">Hvis de findes er Ola Hallengrens maintenance jobs allerede installeret </w:t>
      </w:r>
    </w:p>
    <w:p w14:paraId="7889BBF5" w14:textId="77777777" w:rsidR="00AB4254" w:rsidRDefault="00AB4254" w:rsidP="00232F69"/>
    <w:p w14:paraId="169852F6" w14:textId="1F44BDB3" w:rsidR="00AB4254" w:rsidRDefault="00AB4254" w:rsidP="00232F69">
      <w:r>
        <w:t xml:space="preserve">Hvis ikke, kopieres indholdet af </w:t>
      </w:r>
      <w:r w:rsidR="00B33E24">
        <w:t>P:\</w:t>
      </w:r>
      <w:r w:rsidR="008E2B15">
        <w:t>sqldba\dba</w:t>
      </w:r>
      <w:r w:rsidR="00B33E24">
        <w:t>\MaintenanceScript</w:t>
      </w:r>
      <w:r>
        <w:t>\</w:t>
      </w:r>
      <w:r w:rsidRPr="00AB4254">
        <w:t>MaintenanceSolution_Inkl_PostScript</w:t>
      </w:r>
      <w:r>
        <w:t>.sql med nyeste dato i navn.</w:t>
      </w:r>
    </w:p>
    <w:p w14:paraId="4EBCABB3" w14:textId="77777777" w:rsidR="00F25C51" w:rsidRDefault="00AB4254" w:rsidP="00232F69">
      <w:r>
        <w:t>På SQL Instansen startes Query, ola’ scriptet pastes ind og køres, og der checkes at bl.a. ovenstående disablede jobs nu optræder</w:t>
      </w:r>
    </w:p>
    <w:p w14:paraId="73CE0C10" w14:textId="77777777" w:rsidR="00F25C51" w:rsidRDefault="00F25C51" w:rsidP="00232F69"/>
    <w:p w14:paraId="0C2A5636" w14:textId="38B43124" w:rsidR="00F25C51" w:rsidRDefault="00F25C51" w:rsidP="00232F69">
      <w:r>
        <w:t>Hvis de skal geninstalleres skal der checkes om der er en schedulering der skal fjernes først.</w:t>
      </w:r>
    </w:p>
    <w:p w14:paraId="7EE0AC12" w14:textId="77777777" w:rsidR="00F25C51" w:rsidRDefault="00F25C51" w:rsidP="00F25C51">
      <w:pPr>
        <w:rPr>
          <w:lang w:val="en-US"/>
        </w:rPr>
      </w:pPr>
      <w:r w:rsidRPr="00F25C51">
        <w:rPr>
          <w:lang w:val="en-US"/>
        </w:rPr>
        <w:t>select * from sysschedules where name like 'SQLDBA%'</w:t>
      </w:r>
    </w:p>
    <w:p w14:paraId="03C6BA94" w14:textId="4E853A99" w:rsidR="00F25C51" w:rsidRPr="00F25C51" w:rsidRDefault="00F25C51" w:rsidP="00F25C51">
      <w:r w:rsidRPr="00F25C51">
        <w:t xml:space="preserve">Disse kan slettes på navn ved </w:t>
      </w:r>
    </w:p>
    <w:p w14:paraId="6825EBDA" w14:textId="77777777" w:rsidR="00F25C51" w:rsidRPr="00F25C51" w:rsidRDefault="00F25C51" w:rsidP="00F25C51"/>
    <w:p w14:paraId="126EAE32" w14:textId="1BFBEFC6" w:rsidR="00F25C51" w:rsidRPr="00F25C51" w:rsidRDefault="00F25C51" w:rsidP="00F25C51">
      <w:pPr>
        <w:rPr>
          <w:lang w:val="en-US"/>
        </w:rPr>
      </w:pPr>
      <w:r w:rsidRPr="00F25C51">
        <w:rPr>
          <w:lang w:val="en-US"/>
        </w:rPr>
        <w:t>USE [msdb]</w:t>
      </w:r>
      <w:r>
        <w:rPr>
          <w:lang w:val="en-US"/>
        </w:rPr>
        <w:t>;</w:t>
      </w:r>
    </w:p>
    <w:p w14:paraId="76B3BD7D" w14:textId="6276A1F8" w:rsidR="00F25C51" w:rsidRPr="00F25C51" w:rsidRDefault="00F25C51" w:rsidP="00F25C51">
      <w:pPr>
        <w:rPr>
          <w:lang w:val="en-US"/>
        </w:rPr>
      </w:pPr>
      <w:r w:rsidRPr="00F25C51">
        <w:rPr>
          <w:lang w:val="en-US"/>
        </w:rPr>
        <w:t xml:space="preserve">EXEC msdb.dbo.sp_delete_schedule  </w:t>
      </w:r>
    </w:p>
    <w:p w14:paraId="6879618A" w14:textId="77777777" w:rsidR="00F25C51" w:rsidRPr="00F25C51" w:rsidRDefault="00F25C51" w:rsidP="00F25C51">
      <w:pPr>
        <w:rPr>
          <w:lang w:val="en-US"/>
        </w:rPr>
      </w:pPr>
      <w:r w:rsidRPr="00F25C51">
        <w:rPr>
          <w:lang w:val="en-US"/>
        </w:rPr>
        <w:t xml:space="preserve">    @schedule_name = N'SQLDBA_Nightly_03:00' ,  </w:t>
      </w:r>
    </w:p>
    <w:p w14:paraId="139FD22A" w14:textId="77777777" w:rsidR="00F25C51" w:rsidRPr="00F25C51" w:rsidRDefault="00F25C51" w:rsidP="00F25C51">
      <w:pPr>
        <w:rPr>
          <w:lang w:val="en-US"/>
        </w:rPr>
      </w:pPr>
      <w:r w:rsidRPr="00F25C51">
        <w:rPr>
          <w:lang w:val="en-US"/>
        </w:rPr>
        <w:t xml:space="preserve">    @force_delete = 1;  </w:t>
      </w:r>
    </w:p>
    <w:p w14:paraId="754E3F5D" w14:textId="77777777" w:rsidR="00F25C51" w:rsidRPr="00F25C51" w:rsidRDefault="00F25C51" w:rsidP="00F25C51">
      <w:pPr>
        <w:rPr>
          <w:lang w:val="en-US"/>
        </w:rPr>
      </w:pPr>
      <w:r w:rsidRPr="00F25C51">
        <w:rPr>
          <w:lang w:val="en-US"/>
        </w:rPr>
        <w:t xml:space="preserve">GO </w:t>
      </w:r>
    </w:p>
    <w:p w14:paraId="55E1D622" w14:textId="77777777" w:rsidR="00F25C51" w:rsidRPr="00F25C51" w:rsidRDefault="00F25C51" w:rsidP="00F25C51">
      <w:pPr>
        <w:rPr>
          <w:lang w:val="en-US"/>
        </w:rPr>
      </w:pPr>
    </w:p>
    <w:p w14:paraId="53E0C039" w14:textId="77777777" w:rsidR="00F25C51" w:rsidRPr="00F25C51" w:rsidRDefault="00F25C51" w:rsidP="00F25C51">
      <w:pPr>
        <w:rPr>
          <w:lang w:val="en-US"/>
        </w:rPr>
      </w:pPr>
      <w:r w:rsidRPr="00F25C51">
        <w:rPr>
          <w:lang w:val="en-US"/>
        </w:rPr>
        <w:t xml:space="preserve">EXEC msdb.dbo.sp_delete_schedule  </w:t>
      </w:r>
    </w:p>
    <w:p w14:paraId="703B3DCB" w14:textId="77777777" w:rsidR="00F25C51" w:rsidRPr="00F25C51" w:rsidRDefault="00F25C51" w:rsidP="00F25C51">
      <w:pPr>
        <w:rPr>
          <w:lang w:val="en-US"/>
        </w:rPr>
      </w:pPr>
      <w:r w:rsidRPr="00F25C51">
        <w:rPr>
          <w:lang w:val="en-US"/>
        </w:rPr>
        <w:t xml:space="preserve">    @schedule_name = N'SQLDBA_Nightly_01:00' ,  </w:t>
      </w:r>
    </w:p>
    <w:p w14:paraId="2BBE94F3" w14:textId="77777777" w:rsidR="00F25C51" w:rsidRPr="00F25C51" w:rsidRDefault="00F25C51" w:rsidP="00F25C51">
      <w:pPr>
        <w:rPr>
          <w:lang w:val="en-US"/>
        </w:rPr>
      </w:pPr>
      <w:r w:rsidRPr="00F25C51">
        <w:rPr>
          <w:lang w:val="en-US"/>
        </w:rPr>
        <w:t xml:space="preserve">    @force_delete = 1;  </w:t>
      </w:r>
    </w:p>
    <w:p w14:paraId="5749DCA9" w14:textId="2BB44C84" w:rsidR="00F25C51" w:rsidRDefault="00F25C51" w:rsidP="00F25C51">
      <w:pPr>
        <w:rPr>
          <w:lang w:val="en-US"/>
        </w:rPr>
      </w:pPr>
      <w:r w:rsidRPr="00F25C51">
        <w:rPr>
          <w:lang w:val="en-US"/>
        </w:rPr>
        <w:t>GO</w:t>
      </w:r>
    </w:p>
    <w:p w14:paraId="3EE82A63" w14:textId="1489BE48" w:rsidR="00F25C51" w:rsidRDefault="00F25C51" w:rsidP="00F25C51">
      <w:pPr>
        <w:rPr>
          <w:lang w:val="en-US"/>
        </w:rPr>
      </w:pPr>
    </w:p>
    <w:p w14:paraId="03559E63" w14:textId="31B51FA5" w:rsidR="00F25C51" w:rsidRDefault="00F25C51" w:rsidP="00F25C51">
      <w:pPr>
        <w:rPr>
          <w:lang w:val="en-US"/>
        </w:rPr>
      </w:pPr>
      <w:r>
        <w:rPr>
          <w:lang w:val="en-US"/>
        </w:rPr>
        <w:t>Eller ved Schedule_id:</w:t>
      </w:r>
    </w:p>
    <w:p w14:paraId="2806FAD9" w14:textId="77777777" w:rsidR="00F25C51" w:rsidRPr="00F25C51" w:rsidRDefault="00F25C51" w:rsidP="00F25C51">
      <w:pPr>
        <w:rPr>
          <w:lang w:val="en-US"/>
        </w:rPr>
      </w:pPr>
      <w:r w:rsidRPr="00F25C51">
        <w:rPr>
          <w:lang w:val="en-US"/>
        </w:rPr>
        <w:t>USE [msdb]</w:t>
      </w:r>
    </w:p>
    <w:p w14:paraId="2ED20ECE" w14:textId="77777777" w:rsidR="00F25C51" w:rsidRPr="00F25C51" w:rsidRDefault="00F25C51" w:rsidP="00F25C51">
      <w:pPr>
        <w:rPr>
          <w:lang w:val="en-US"/>
        </w:rPr>
      </w:pPr>
    </w:p>
    <w:p w14:paraId="4B8EC29C" w14:textId="77777777" w:rsidR="00F25C51" w:rsidRPr="00F25C51" w:rsidRDefault="00F25C51" w:rsidP="00F25C51">
      <w:pPr>
        <w:rPr>
          <w:lang w:val="en-US"/>
        </w:rPr>
      </w:pPr>
      <w:r w:rsidRPr="00F25C51">
        <w:rPr>
          <w:lang w:val="en-US"/>
        </w:rPr>
        <w:t xml:space="preserve">EXEC msdb.dbo.sp_delete_schedule  </w:t>
      </w:r>
    </w:p>
    <w:p w14:paraId="3ECCC957" w14:textId="77777777" w:rsidR="00F25C51" w:rsidRPr="00F25C51" w:rsidRDefault="00F25C51" w:rsidP="00F25C51">
      <w:pPr>
        <w:rPr>
          <w:lang w:val="en-US"/>
        </w:rPr>
      </w:pPr>
      <w:r w:rsidRPr="00F25C51">
        <w:rPr>
          <w:lang w:val="en-US"/>
        </w:rPr>
        <w:t xml:space="preserve">    @schedule_id = 11 ,  </w:t>
      </w:r>
    </w:p>
    <w:p w14:paraId="5154F34F" w14:textId="77777777" w:rsidR="00F25C51" w:rsidRPr="00F25C51" w:rsidRDefault="00F25C51" w:rsidP="00F25C51">
      <w:pPr>
        <w:rPr>
          <w:lang w:val="en-US"/>
        </w:rPr>
      </w:pPr>
      <w:r w:rsidRPr="00F25C51">
        <w:rPr>
          <w:lang w:val="en-US"/>
        </w:rPr>
        <w:t xml:space="preserve">    @force_delete = 1;  </w:t>
      </w:r>
    </w:p>
    <w:p w14:paraId="4306FC55" w14:textId="77777777" w:rsidR="00F25C51" w:rsidRPr="00F25C51" w:rsidRDefault="00F25C51" w:rsidP="00F25C51">
      <w:pPr>
        <w:rPr>
          <w:lang w:val="en-US"/>
        </w:rPr>
      </w:pPr>
      <w:r w:rsidRPr="00F25C51">
        <w:rPr>
          <w:lang w:val="en-US"/>
        </w:rPr>
        <w:t>GO</w:t>
      </w:r>
    </w:p>
    <w:p w14:paraId="5C683971" w14:textId="511D4411" w:rsidR="00F25C51" w:rsidRDefault="00F25C51" w:rsidP="00F25C51">
      <w:pPr>
        <w:rPr>
          <w:lang w:val="en-US"/>
        </w:rPr>
      </w:pPr>
    </w:p>
    <w:p w14:paraId="6AC91DD5" w14:textId="4FA5CE3A" w:rsidR="00F25C51" w:rsidRDefault="00F25C51" w:rsidP="00F25C51">
      <w:pPr>
        <w:rPr>
          <w:lang w:val="en-US"/>
        </w:rPr>
      </w:pPr>
    </w:p>
    <w:p w14:paraId="26E570CC" w14:textId="3ED8155E" w:rsidR="00C322FF" w:rsidRDefault="00C322FF" w:rsidP="00C322FF">
      <w:pPr>
        <w:pStyle w:val="Heading2"/>
        <w:rPr>
          <w:lang w:val="en-US"/>
        </w:rPr>
      </w:pPr>
      <w:bookmarkStart w:id="49" w:name="_Toc89350163"/>
      <w:r>
        <w:rPr>
          <w:lang w:val="en-US"/>
        </w:rPr>
        <w:t>SQL LOG dir</w:t>
      </w:r>
      <w:bookmarkEnd w:id="49"/>
    </w:p>
    <w:p w14:paraId="2CA88073" w14:textId="5C1B7EA3" w:rsidR="00F25C51" w:rsidRPr="00C322FF" w:rsidRDefault="00C322FF" w:rsidP="00F25C51">
      <w:r w:rsidRPr="00C322FF">
        <w:t>For at se SQLLogdir, opret SQLAgentjob, med step:</w:t>
      </w:r>
    </w:p>
    <w:p w14:paraId="62DC1DB8" w14:textId="77777777" w:rsidR="00C322FF" w:rsidRPr="00C322FF" w:rsidRDefault="00C322FF" w:rsidP="00C322FF">
      <w:pPr>
        <w:autoSpaceDE w:val="0"/>
        <w:autoSpaceDN w:val="0"/>
        <w:adjustRightInd w:val="0"/>
        <w:rPr>
          <w:rFonts w:ascii="Consolas" w:hAnsi="Consolas" w:cs="Consolas"/>
          <w:color w:val="FF0000"/>
          <w:sz w:val="19"/>
          <w:szCs w:val="19"/>
          <w:lang w:val="en-US"/>
        </w:rPr>
      </w:pPr>
      <w:r w:rsidRPr="00C322FF">
        <w:rPr>
          <w:rFonts w:ascii="Consolas" w:hAnsi="Consolas" w:cs="Consolas"/>
          <w:color w:val="0000FF"/>
          <w:sz w:val="19"/>
          <w:szCs w:val="19"/>
          <w:lang w:val="en-US"/>
        </w:rPr>
        <w:t>print</w:t>
      </w:r>
      <w:r w:rsidRPr="00C322FF">
        <w:rPr>
          <w:rFonts w:ascii="Consolas" w:hAnsi="Consolas" w:cs="Consolas"/>
          <w:sz w:val="19"/>
          <w:szCs w:val="19"/>
          <w:lang w:val="en-US"/>
        </w:rPr>
        <w:t xml:space="preserve"> </w:t>
      </w:r>
      <w:r w:rsidRPr="00C322FF">
        <w:rPr>
          <w:rFonts w:ascii="Consolas" w:hAnsi="Consolas" w:cs="Consolas"/>
          <w:color w:val="FF0000"/>
          <w:sz w:val="19"/>
          <w:szCs w:val="19"/>
          <w:lang w:val="en-US"/>
        </w:rPr>
        <w:t>'$(ESCAPE_SQUOTE(SQLLOGDIR))'</w:t>
      </w:r>
    </w:p>
    <w:p w14:paraId="25D621D0" w14:textId="78AF26DD" w:rsidR="00C322FF" w:rsidRDefault="00C322FF" w:rsidP="00F25C51">
      <w:pPr>
        <w:rPr>
          <w:lang w:val="en-US"/>
        </w:rPr>
      </w:pPr>
    </w:p>
    <w:p w14:paraId="7E2AD1E7" w14:textId="649C2237" w:rsidR="00C322FF" w:rsidRDefault="00C322FF" w:rsidP="00F25C51">
      <w:r w:rsidRPr="00C322FF">
        <w:t>kør det og se resultat</w:t>
      </w:r>
      <w:r>
        <w:t>, f.eks.:</w:t>
      </w:r>
    </w:p>
    <w:p w14:paraId="53AC5888" w14:textId="770925E0" w:rsidR="00C322FF" w:rsidRPr="00C322FF" w:rsidRDefault="00C322FF" w:rsidP="00F25C51">
      <w:r w:rsidRPr="00C322FF">
        <w:rPr>
          <w:lang w:val="en-US"/>
        </w:rPr>
        <w:t xml:space="preserve">Executed as user: SSI\svd_sqla09t$. </w:t>
      </w:r>
      <w:r w:rsidRPr="00C322FF">
        <w:t>R:\MSSQL12.MSSQLSERVER_TEST\MSSQL\Log</w:t>
      </w:r>
    </w:p>
    <w:p w14:paraId="43302E28" w14:textId="77777777" w:rsidR="00C322FF" w:rsidRDefault="00C322FF" w:rsidP="00F25C51"/>
    <w:p w14:paraId="1AEC0385" w14:textId="16407E0B" w:rsidR="00232F69" w:rsidRPr="00C322FF" w:rsidRDefault="00232F69" w:rsidP="00F25C51">
      <w:r w:rsidRPr="00C322FF">
        <w:br w:type="page"/>
      </w:r>
    </w:p>
    <w:p w14:paraId="6B4FB2F3" w14:textId="77777777" w:rsidR="00232F69" w:rsidRPr="002C46D4" w:rsidRDefault="00232F69" w:rsidP="00232F69">
      <w:pPr>
        <w:pStyle w:val="Heading1"/>
      </w:pPr>
      <w:bookmarkStart w:id="50" w:name="_Toc89350164"/>
      <w:r w:rsidRPr="002C46D4">
        <w:lastRenderedPageBreak/>
        <w:t>Batch/Transaktions Service Konti</w:t>
      </w:r>
      <w:bookmarkEnd w:id="50"/>
    </w:p>
    <w:p w14:paraId="6B90F682" w14:textId="77777777" w:rsidR="00232F69" w:rsidRDefault="00232F69" w:rsidP="00232F69">
      <w:r>
        <w:t>Bruges til at forbinde til SQL fra applikation, Task Scheduler eller batch job.</w:t>
      </w:r>
    </w:p>
    <w:p w14:paraId="334DB829" w14:textId="77777777" w:rsidR="00232F69" w:rsidRDefault="00232F69" w:rsidP="00232F69">
      <w:r>
        <w:t>I aktuel AD oprettes ny bruger:</w:t>
      </w:r>
    </w:p>
    <w:p w14:paraId="479EDC21" w14:textId="77777777" w:rsidR="00232F69" w:rsidRDefault="00232F69" w:rsidP="00232F69">
      <w:r>
        <w:t>Højreklik ssi.ad\Tier2\T2Servicekonti\MSSQL  - - &gt; Ny Bruger</w:t>
      </w:r>
    </w:p>
    <w:p w14:paraId="346FB2A9" w14:textId="77777777" w:rsidR="00232F69" w:rsidRPr="00267E8C" w:rsidRDefault="00232F69" w:rsidP="00232F69">
      <w:r>
        <w:rPr>
          <w:noProof/>
          <w:lang w:eastAsia="da-DK"/>
        </w:rPr>
        <w:drawing>
          <wp:anchor distT="0" distB="0" distL="114300" distR="114300" simplePos="0" relativeHeight="251667456" behindDoc="0" locked="0" layoutInCell="1" allowOverlap="1" wp14:anchorId="775E3E45" wp14:editId="7587D7A5">
            <wp:simplePos x="0" y="0"/>
            <wp:positionH relativeFrom="column">
              <wp:posOffset>28575</wp:posOffset>
            </wp:positionH>
            <wp:positionV relativeFrom="paragraph">
              <wp:posOffset>66675</wp:posOffset>
            </wp:positionV>
            <wp:extent cx="4171950" cy="3590925"/>
            <wp:effectExtent l="0" t="0" r="0" b="9525"/>
            <wp:wrapTight wrapText="bothSides">
              <wp:wrapPolygon edited="0">
                <wp:start x="0" y="0"/>
                <wp:lineTo x="0" y="21543"/>
                <wp:lineTo x="21501" y="21543"/>
                <wp:lineTo x="21501"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3590925"/>
                    </a:xfrm>
                    <a:prstGeom prst="rect">
                      <a:avLst/>
                    </a:prstGeom>
                  </pic:spPr>
                </pic:pic>
              </a:graphicData>
            </a:graphic>
          </wp:anchor>
        </w:drawing>
      </w:r>
    </w:p>
    <w:p w14:paraId="3C25BA9D" w14:textId="77777777" w:rsidR="00232F69" w:rsidRDefault="00232F69" w:rsidP="00232F69">
      <w:r>
        <w:t>Angiv User Logon Name: og kopier dette til Full Name, Tryk Næste.</w:t>
      </w:r>
    </w:p>
    <w:p w14:paraId="0E74DBE0" w14:textId="77777777" w:rsidR="00232F69" w:rsidRDefault="00232F69" w:rsidP="00232F69"/>
    <w:p w14:paraId="3423D4C0" w14:textId="77777777" w:rsidR="00232F69" w:rsidRDefault="00232F69" w:rsidP="00232F69"/>
    <w:p w14:paraId="5DA5A250" w14:textId="77777777" w:rsidR="00232F69" w:rsidRDefault="00232F69" w:rsidP="00232F69"/>
    <w:p w14:paraId="3650CBBA" w14:textId="77777777" w:rsidR="00232F69" w:rsidRDefault="00232F69" w:rsidP="00232F69"/>
    <w:p w14:paraId="54A4714A" w14:textId="77777777" w:rsidR="00232F69" w:rsidRDefault="00232F69" w:rsidP="00232F69"/>
    <w:p w14:paraId="439B121A" w14:textId="77777777" w:rsidR="00232F69" w:rsidRDefault="00232F69" w:rsidP="00232F69"/>
    <w:p w14:paraId="2F1250B4" w14:textId="77777777" w:rsidR="00232F69" w:rsidRDefault="00232F69" w:rsidP="00232F69"/>
    <w:p w14:paraId="6CAEDA63" w14:textId="77777777" w:rsidR="00232F69" w:rsidRDefault="00232F69" w:rsidP="00232F69"/>
    <w:p w14:paraId="0AFCEF5F" w14:textId="77777777" w:rsidR="00232F69" w:rsidRDefault="00232F69" w:rsidP="00232F69"/>
    <w:p w14:paraId="2477B61A" w14:textId="77777777" w:rsidR="00232F69" w:rsidRDefault="00232F69" w:rsidP="00232F69"/>
    <w:p w14:paraId="1F91CBD4" w14:textId="77777777" w:rsidR="00232F69" w:rsidRDefault="00232F69" w:rsidP="00232F69"/>
    <w:p w14:paraId="37454953" w14:textId="77777777" w:rsidR="00232F69" w:rsidRDefault="00232F69" w:rsidP="00232F69"/>
    <w:p w14:paraId="781ACFAA" w14:textId="77777777" w:rsidR="00232F69" w:rsidRDefault="00232F69" w:rsidP="00232F69"/>
    <w:p w14:paraId="379D96C8" w14:textId="77777777" w:rsidR="00232F69" w:rsidRDefault="00232F69" w:rsidP="00232F69"/>
    <w:p w14:paraId="33AE5165" w14:textId="77777777" w:rsidR="00232F69" w:rsidRDefault="00232F69" w:rsidP="00232F69"/>
    <w:p w14:paraId="41756842" w14:textId="77777777" w:rsidR="00232F69" w:rsidRDefault="00232F69" w:rsidP="00232F69"/>
    <w:p w14:paraId="502D7A47" w14:textId="77777777" w:rsidR="00232F69" w:rsidRDefault="00232F69" w:rsidP="00232F69"/>
    <w:p w14:paraId="7BB8C883" w14:textId="77777777" w:rsidR="00232F69" w:rsidRDefault="00232F69" w:rsidP="00232F69"/>
    <w:p w14:paraId="7AF137CE" w14:textId="77777777" w:rsidR="00232F69" w:rsidRDefault="00232F69" w:rsidP="00232F69">
      <w:r>
        <w:rPr>
          <w:noProof/>
          <w:lang w:eastAsia="da-DK"/>
        </w:rPr>
        <w:drawing>
          <wp:anchor distT="0" distB="0" distL="114300" distR="114300" simplePos="0" relativeHeight="251668480" behindDoc="0" locked="0" layoutInCell="1" allowOverlap="1" wp14:anchorId="7768DB6F" wp14:editId="0CB73354">
            <wp:simplePos x="0" y="0"/>
            <wp:positionH relativeFrom="column">
              <wp:posOffset>38100</wp:posOffset>
            </wp:positionH>
            <wp:positionV relativeFrom="paragraph">
              <wp:posOffset>171450</wp:posOffset>
            </wp:positionV>
            <wp:extent cx="4191000" cy="3648075"/>
            <wp:effectExtent l="0" t="0" r="0" b="9525"/>
            <wp:wrapTight wrapText="bothSides">
              <wp:wrapPolygon edited="0">
                <wp:start x="0" y="0"/>
                <wp:lineTo x="0" y="21544"/>
                <wp:lineTo x="21502" y="21544"/>
                <wp:lineTo x="21502" y="0"/>
                <wp:lineTo x="0" y="0"/>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000" cy="3648075"/>
                    </a:xfrm>
                    <a:prstGeom prst="rect">
                      <a:avLst/>
                    </a:prstGeom>
                  </pic:spPr>
                </pic:pic>
              </a:graphicData>
            </a:graphic>
          </wp:anchor>
        </w:drawing>
      </w:r>
    </w:p>
    <w:p w14:paraId="12F6E189" w14:textId="77777777" w:rsidR="00232F69" w:rsidRDefault="00232F69" w:rsidP="00232F69"/>
    <w:p w14:paraId="2436F673" w14:textId="77777777" w:rsidR="00232F69" w:rsidRPr="0032442F" w:rsidRDefault="00232F69" w:rsidP="00232F69">
      <w:pPr>
        <w:rPr>
          <w:lang w:val="en-US"/>
        </w:rPr>
      </w:pPr>
      <w:r w:rsidRPr="0032442F">
        <w:rPr>
          <w:lang w:val="en-US"/>
        </w:rPr>
        <w:t xml:space="preserve">Vælg kun: User cannot Change pw &amp; </w:t>
      </w:r>
    </w:p>
    <w:p w14:paraId="6B995DA9" w14:textId="77777777" w:rsidR="00232F69" w:rsidRPr="0032442F" w:rsidRDefault="00232F69" w:rsidP="00232F69">
      <w:pPr>
        <w:rPr>
          <w:lang w:val="en-US"/>
        </w:rPr>
      </w:pPr>
      <w:r w:rsidRPr="0032442F">
        <w:rPr>
          <w:lang w:val="en-US"/>
        </w:rPr>
        <w:t>Password never expires.</w:t>
      </w:r>
    </w:p>
    <w:p w14:paraId="75AB0BF6" w14:textId="77777777" w:rsidR="00232F69" w:rsidRDefault="00232F69" w:rsidP="00232F69">
      <w:pPr>
        <w:rPr>
          <w:lang w:val="en-US"/>
        </w:rPr>
      </w:pPr>
    </w:p>
    <w:p w14:paraId="3DF6C80A" w14:textId="77777777" w:rsidR="00232F69" w:rsidRPr="0032442F" w:rsidRDefault="00232F69" w:rsidP="00232F69">
      <w:r w:rsidRPr="0032442F">
        <w:t>Angiv password fra f.eks.</w:t>
      </w:r>
    </w:p>
    <w:p w14:paraId="3F650239" w14:textId="08B7C9CB" w:rsidR="00232F69" w:rsidRPr="003427AB" w:rsidRDefault="00232F69" w:rsidP="00232F69">
      <w:pPr>
        <w:rPr>
          <w:lang w:val="en-US"/>
        </w:rPr>
      </w:pPr>
      <w:r w:rsidRPr="003427AB">
        <w:rPr>
          <w:lang w:val="en-US"/>
        </w:rPr>
        <w:t>http://passwordsgenerator.net/</w:t>
      </w:r>
    </w:p>
    <w:p w14:paraId="21130F56" w14:textId="77777777" w:rsidR="00232F69" w:rsidRPr="003427AB" w:rsidRDefault="00232F69" w:rsidP="00232F69">
      <w:pPr>
        <w:rPr>
          <w:lang w:val="en-US"/>
        </w:rPr>
      </w:pPr>
    </w:p>
    <w:p w14:paraId="73402CC8" w14:textId="77777777" w:rsidR="00232F69" w:rsidRDefault="00232F69" w:rsidP="00232F69">
      <w:r w:rsidRPr="003427AB">
        <w:rPr>
          <w:lang w:val="en-US"/>
        </w:rPr>
        <w:t xml:space="preserve">med 16 char. </w:t>
      </w:r>
      <w:r>
        <w:t>Specialtegn, tal, store &amp; små bogstaver.</w:t>
      </w:r>
    </w:p>
    <w:p w14:paraId="0002ECFF" w14:textId="77777777" w:rsidR="00232F69" w:rsidRDefault="00232F69" w:rsidP="00232F69"/>
    <w:p w14:paraId="0B4A9B54" w14:textId="77777777" w:rsidR="00232F69" w:rsidRPr="0032442F" w:rsidRDefault="00232F69" w:rsidP="00232F69">
      <w:r>
        <w:t>Password skal gives videre til Bruger &amp; Secret Server</w:t>
      </w:r>
    </w:p>
    <w:p w14:paraId="48358AD5" w14:textId="77777777" w:rsidR="00232F69" w:rsidRDefault="00232F69" w:rsidP="00232F69"/>
    <w:p w14:paraId="491BE039" w14:textId="77777777" w:rsidR="00232F69" w:rsidRPr="0032442F" w:rsidRDefault="00232F69" w:rsidP="00232F69"/>
    <w:p w14:paraId="4D75B915" w14:textId="77777777" w:rsidR="00232F69" w:rsidRPr="0032442F" w:rsidRDefault="00232F69" w:rsidP="00232F69"/>
    <w:p w14:paraId="384A3452" w14:textId="77777777" w:rsidR="00232F69" w:rsidRPr="0032442F" w:rsidRDefault="00232F69" w:rsidP="00232F69"/>
    <w:p w14:paraId="11C5F187" w14:textId="77777777" w:rsidR="00232F69" w:rsidRPr="0032442F" w:rsidRDefault="00232F69" w:rsidP="00232F69"/>
    <w:p w14:paraId="71CF834F" w14:textId="77777777" w:rsidR="00232F69" w:rsidRPr="0032442F" w:rsidRDefault="00232F69" w:rsidP="00232F69"/>
    <w:p w14:paraId="40ED618A" w14:textId="77777777" w:rsidR="00232F69" w:rsidRPr="0032442F" w:rsidRDefault="00232F69" w:rsidP="00232F69"/>
    <w:p w14:paraId="6DC3BE13" w14:textId="77777777" w:rsidR="00232F69" w:rsidRPr="0032442F" w:rsidRDefault="00232F69" w:rsidP="00232F69">
      <w:r>
        <w:t>Tryk Næste</w:t>
      </w:r>
    </w:p>
    <w:p w14:paraId="095FE208" w14:textId="77777777" w:rsidR="00232F69" w:rsidRDefault="00232F69" w:rsidP="00232F69"/>
    <w:p w14:paraId="3E6EFB96" w14:textId="77777777" w:rsidR="00232F69" w:rsidRPr="0032442F" w:rsidRDefault="00232F69" w:rsidP="00232F69"/>
    <w:p w14:paraId="42B6898D" w14:textId="77777777" w:rsidR="00232F69" w:rsidRPr="0032442F" w:rsidRDefault="00232F69" w:rsidP="00232F69"/>
    <w:p w14:paraId="6FC7BAD0" w14:textId="52FDC4F8" w:rsidR="00232F69" w:rsidRPr="0032442F" w:rsidRDefault="00232F69" w:rsidP="00232F69">
      <w:r>
        <w:t>Åbn den ny</w:t>
      </w:r>
      <w:r w:rsidR="006B41C4">
        <w:t>opretted</w:t>
      </w:r>
      <w:r>
        <w:t>e Service konto</w:t>
      </w:r>
    </w:p>
    <w:p w14:paraId="5C56C089" w14:textId="77777777" w:rsidR="00232F69" w:rsidRPr="0032442F" w:rsidRDefault="00232F69" w:rsidP="00232F69"/>
    <w:p w14:paraId="07253518" w14:textId="77777777" w:rsidR="00232F69" w:rsidRPr="0032442F" w:rsidRDefault="00232F69" w:rsidP="00232F69"/>
    <w:p w14:paraId="39728DB8" w14:textId="77777777" w:rsidR="00232F69" w:rsidRPr="0032442F" w:rsidRDefault="00232F69" w:rsidP="00232F69"/>
    <w:p w14:paraId="7AB3A7ED" w14:textId="77777777" w:rsidR="00232F69" w:rsidRPr="0032442F" w:rsidRDefault="00232F69" w:rsidP="00232F69">
      <w:r>
        <w:rPr>
          <w:noProof/>
          <w:lang w:eastAsia="da-DK"/>
        </w:rPr>
        <w:lastRenderedPageBreak/>
        <w:drawing>
          <wp:anchor distT="0" distB="0" distL="114300" distR="114300" simplePos="0" relativeHeight="251669504" behindDoc="1" locked="0" layoutInCell="1" allowOverlap="1" wp14:anchorId="6B38D6AF" wp14:editId="7E90E81D">
            <wp:simplePos x="0" y="0"/>
            <wp:positionH relativeFrom="margin">
              <wp:align>left</wp:align>
            </wp:positionH>
            <wp:positionV relativeFrom="paragraph">
              <wp:posOffset>62230</wp:posOffset>
            </wp:positionV>
            <wp:extent cx="3829050" cy="4705350"/>
            <wp:effectExtent l="0" t="0" r="0" b="0"/>
            <wp:wrapTight wrapText="bothSides">
              <wp:wrapPolygon edited="0">
                <wp:start x="0" y="0"/>
                <wp:lineTo x="0" y="21513"/>
                <wp:lineTo x="21493" y="21513"/>
                <wp:lineTo x="21493" y="0"/>
                <wp:lineTo x="0" y="0"/>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4705350"/>
                    </a:xfrm>
                    <a:prstGeom prst="rect">
                      <a:avLst/>
                    </a:prstGeom>
                  </pic:spPr>
                </pic:pic>
              </a:graphicData>
            </a:graphic>
          </wp:anchor>
        </w:drawing>
      </w:r>
    </w:p>
    <w:p w14:paraId="593E385D" w14:textId="77777777" w:rsidR="00232F69" w:rsidRPr="0032442F" w:rsidRDefault="00232F69" w:rsidP="00232F69">
      <w:r>
        <w:t>Angiv beskrivelse.</w:t>
      </w:r>
    </w:p>
    <w:p w14:paraId="43053EFF" w14:textId="77777777" w:rsidR="00232F69" w:rsidRPr="0032442F" w:rsidRDefault="00232F69" w:rsidP="00232F69"/>
    <w:p w14:paraId="3B4E961A" w14:textId="77777777" w:rsidR="00232F69" w:rsidRPr="0032442F" w:rsidRDefault="00232F69" w:rsidP="00232F69">
      <w:r>
        <w:t>Tryk Ok</w:t>
      </w:r>
    </w:p>
    <w:p w14:paraId="50E138A3" w14:textId="77777777" w:rsidR="00232F69" w:rsidRPr="0032442F" w:rsidRDefault="00232F69" w:rsidP="00232F69"/>
    <w:p w14:paraId="6B46B335" w14:textId="77777777" w:rsidR="00232F69" w:rsidRPr="0032442F" w:rsidRDefault="00232F69" w:rsidP="00232F69"/>
    <w:p w14:paraId="1255EAF9" w14:textId="77777777" w:rsidR="00232F69" w:rsidRPr="0032442F" w:rsidRDefault="00232F69" w:rsidP="00232F69"/>
    <w:p w14:paraId="05240989" w14:textId="77777777" w:rsidR="00232F69" w:rsidRPr="0032442F" w:rsidRDefault="00232F69" w:rsidP="00232F69"/>
    <w:p w14:paraId="528E6D4A" w14:textId="77777777" w:rsidR="00232F69" w:rsidRPr="0032442F" w:rsidRDefault="00232F69" w:rsidP="00232F69"/>
    <w:p w14:paraId="3D038347" w14:textId="77777777" w:rsidR="00232F69" w:rsidRPr="0032442F" w:rsidRDefault="00232F69" w:rsidP="00232F69"/>
    <w:p w14:paraId="4AD01B00" w14:textId="77777777" w:rsidR="00232F69" w:rsidRPr="0032442F" w:rsidRDefault="00232F69" w:rsidP="00232F69"/>
    <w:p w14:paraId="2CA8B188" w14:textId="77777777" w:rsidR="00232F69" w:rsidRPr="0032442F" w:rsidRDefault="00232F69" w:rsidP="00232F69">
      <w:r>
        <w:t>Åbn Secret Server i Browser.</w:t>
      </w:r>
    </w:p>
    <w:p w14:paraId="5EAF82C6" w14:textId="5EE94427" w:rsidR="00232F69" w:rsidRDefault="00232F69" w:rsidP="00232F69">
      <w:r w:rsidRPr="002F55D7">
        <w:t>https://secretserver.dksund.dk/login.aspx</w:t>
      </w:r>
    </w:p>
    <w:p w14:paraId="0E38D401" w14:textId="5721C2FC" w:rsidR="00232F69" w:rsidRDefault="00232F69" w:rsidP="00232F69">
      <w:r>
        <w:t xml:space="preserve">login med </w:t>
      </w:r>
      <w:r w:rsidR="00CC183A">
        <w:t>dksund</w:t>
      </w:r>
      <w:r>
        <w:t xml:space="preserve"> konto (skal have adgang)</w:t>
      </w:r>
    </w:p>
    <w:p w14:paraId="3529D752" w14:textId="77777777" w:rsidR="00232F69" w:rsidRPr="0032442F" w:rsidRDefault="00232F69" w:rsidP="00232F69"/>
    <w:p w14:paraId="21363E08" w14:textId="77777777" w:rsidR="00232F69" w:rsidRDefault="00232F69" w:rsidP="00232F69">
      <w:pPr>
        <w:rPr>
          <w:lang w:val="en-US"/>
        </w:rPr>
      </w:pPr>
      <w:r w:rsidRPr="0091416B">
        <w:rPr>
          <w:lang w:val="en-US"/>
        </w:rPr>
        <w:t>Create Secret – Create New P</w:t>
      </w:r>
      <w:r>
        <w:rPr>
          <w:lang w:val="en-US"/>
        </w:rPr>
        <w:t>assword</w:t>
      </w:r>
    </w:p>
    <w:p w14:paraId="38F67932" w14:textId="77777777" w:rsidR="00232F69" w:rsidRPr="003A1A66" w:rsidRDefault="00232F69" w:rsidP="00232F69">
      <w:pPr>
        <w:rPr>
          <w:lang w:val="en-US"/>
        </w:rPr>
      </w:pPr>
    </w:p>
    <w:p w14:paraId="62944728" w14:textId="77777777" w:rsidR="00232F69" w:rsidRPr="003A1A66" w:rsidRDefault="00232F69" w:rsidP="00232F69">
      <w:pPr>
        <w:rPr>
          <w:lang w:val="en-US"/>
        </w:rPr>
      </w:pPr>
      <w:r w:rsidRPr="003A1A66">
        <w:rPr>
          <w:lang w:val="en-US"/>
        </w:rPr>
        <w:t>Angiv Secret Name, Ressource &amp; Username</w:t>
      </w:r>
      <w:r w:rsidRPr="003A1A66">
        <w:rPr>
          <w:lang w:val="en-US"/>
        </w:rPr>
        <w:br/>
        <w:t>Giv password der blev angivet i AD</w:t>
      </w:r>
    </w:p>
    <w:p w14:paraId="6D7ABB1F" w14:textId="77777777" w:rsidR="00232F69" w:rsidRPr="003A1A66" w:rsidRDefault="00232F69" w:rsidP="00232F69">
      <w:pPr>
        <w:rPr>
          <w:lang w:val="en-US"/>
        </w:rPr>
      </w:pPr>
    </w:p>
    <w:p w14:paraId="18697C31" w14:textId="77777777" w:rsidR="00232F69" w:rsidRDefault="00232F69" w:rsidP="00232F69">
      <w:r>
        <w:t>Giv kort beskrivelse</w:t>
      </w:r>
    </w:p>
    <w:p w14:paraId="21CE14E2" w14:textId="77777777" w:rsidR="00232F69" w:rsidRPr="004E01E4" w:rsidRDefault="00232F69" w:rsidP="00232F69">
      <w:r>
        <w:t>Vælg folder dbservicekonti</w:t>
      </w:r>
    </w:p>
    <w:p w14:paraId="7A03D49A" w14:textId="77777777" w:rsidR="00232F69" w:rsidRPr="004E01E4" w:rsidRDefault="00232F69" w:rsidP="00232F69"/>
    <w:p w14:paraId="0000021F" w14:textId="77777777" w:rsidR="00232F69" w:rsidRPr="004E01E4" w:rsidRDefault="00232F69" w:rsidP="00232F69">
      <w:r>
        <w:t>Tryk save</w:t>
      </w:r>
    </w:p>
    <w:p w14:paraId="1B5E2193" w14:textId="77777777" w:rsidR="00232F69" w:rsidRPr="004E01E4" w:rsidRDefault="00232F69" w:rsidP="00232F69"/>
    <w:p w14:paraId="053AD4BB" w14:textId="77777777" w:rsidR="00232F69" w:rsidRPr="004E01E4" w:rsidRDefault="00232F69" w:rsidP="00232F69"/>
    <w:p w14:paraId="3CFFC068" w14:textId="77777777" w:rsidR="00232F69" w:rsidRPr="004E01E4" w:rsidRDefault="00232F69" w:rsidP="00232F69"/>
    <w:p w14:paraId="3A8531A5" w14:textId="77777777" w:rsidR="00232F69" w:rsidRPr="004E01E4" w:rsidRDefault="00232F69" w:rsidP="00232F69">
      <w:r>
        <w:rPr>
          <w:noProof/>
          <w:lang w:eastAsia="da-DK"/>
        </w:rPr>
        <w:drawing>
          <wp:anchor distT="0" distB="0" distL="114300" distR="114300" simplePos="0" relativeHeight="251670528" behindDoc="1" locked="0" layoutInCell="1" allowOverlap="1" wp14:anchorId="18259A26" wp14:editId="75974FC9">
            <wp:simplePos x="0" y="0"/>
            <wp:positionH relativeFrom="margin">
              <wp:posOffset>-12065</wp:posOffset>
            </wp:positionH>
            <wp:positionV relativeFrom="paragraph">
              <wp:posOffset>294640</wp:posOffset>
            </wp:positionV>
            <wp:extent cx="6645910" cy="4509135"/>
            <wp:effectExtent l="0" t="0" r="2540" b="5715"/>
            <wp:wrapTight wrapText="bothSides">
              <wp:wrapPolygon edited="0">
                <wp:start x="0" y="0"/>
                <wp:lineTo x="0" y="21536"/>
                <wp:lineTo x="21546" y="21536"/>
                <wp:lineTo x="21546" y="0"/>
                <wp:lineTo x="0" y="0"/>
              </wp:wrapPolygon>
            </wp:wrapTight>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4509135"/>
                    </a:xfrm>
                    <a:prstGeom prst="rect">
                      <a:avLst/>
                    </a:prstGeom>
                  </pic:spPr>
                </pic:pic>
              </a:graphicData>
            </a:graphic>
          </wp:anchor>
        </w:drawing>
      </w:r>
    </w:p>
    <w:p w14:paraId="22CE54F2" w14:textId="47CC37DC" w:rsidR="00232F69" w:rsidRDefault="00232F69" w:rsidP="00232F69">
      <w:r>
        <w:lastRenderedPageBreak/>
        <w:t xml:space="preserve">På Server hvor service konto skal bruges åbnes Local Group Policy Editor:  </w:t>
      </w:r>
      <w:r w:rsidRPr="00AC0280">
        <w:t>gpedit.msc</w:t>
      </w:r>
    </w:p>
    <w:p w14:paraId="609D7EC3" w14:textId="6670C731" w:rsidR="00232F69" w:rsidRDefault="00232F69" w:rsidP="00232F69">
      <w:pPr>
        <w:rPr>
          <w:lang w:val="en-US"/>
        </w:rPr>
      </w:pPr>
      <w:r w:rsidRPr="00AC0280">
        <w:rPr>
          <w:lang w:val="en-US"/>
        </w:rPr>
        <w:t>\Local Computer Policy\Windows Settings\</w:t>
      </w:r>
      <w:r>
        <w:rPr>
          <w:lang w:val="en-US"/>
        </w:rPr>
        <w:t>Local Policies\User Rights</w:t>
      </w:r>
    </w:p>
    <w:p w14:paraId="1514D72F" w14:textId="24F10DA4" w:rsidR="00232F69" w:rsidRDefault="00232F69" w:rsidP="00232F69">
      <w:r w:rsidRPr="00AC0280">
        <w:t xml:space="preserve">Her tilføjes kontoen til “Log on as a </w:t>
      </w:r>
      <w:r w:rsidR="00924D1C">
        <w:t>batch</w:t>
      </w:r>
      <w:r w:rsidRPr="00AC0280">
        <w:t xml:space="preserve"> job” eller “Log on as a service”  afhængig af formålet. </w:t>
      </w:r>
    </w:p>
    <w:p w14:paraId="5B8FDF78" w14:textId="3CDC51AC" w:rsidR="00232F69" w:rsidRDefault="00232F69" w:rsidP="00232F69">
      <w:r>
        <w:t>Hvis der allerede er AD konto defineret, skal kontoen meldes ind i denne.</w:t>
      </w:r>
    </w:p>
    <w:p w14:paraId="397CDDAE" w14:textId="10A99364" w:rsidR="00232F69" w:rsidRPr="00AC0280" w:rsidRDefault="00232F69" w:rsidP="00232F69"/>
    <w:p w14:paraId="065122F2" w14:textId="14E0333D" w:rsidR="00232F69" w:rsidRPr="007539A1" w:rsidRDefault="007539A1" w:rsidP="007539A1">
      <w:pPr>
        <w:pStyle w:val="Heading1"/>
        <w:rPr>
          <w:lang w:val="en-US"/>
        </w:rPr>
      </w:pPr>
      <w:bookmarkStart w:id="51" w:name="_Toc89350165"/>
      <w:r w:rsidRPr="007539A1">
        <w:rPr>
          <w:lang w:val="en-US"/>
        </w:rPr>
        <w:t>Logon as Batch, logon as Service</w:t>
      </w:r>
      <w:bookmarkEnd w:id="51"/>
    </w:p>
    <w:p w14:paraId="144085FA" w14:textId="2862427D" w:rsidR="007539A1" w:rsidRPr="00CC183A" w:rsidRDefault="007539A1" w:rsidP="00232F69">
      <w:r w:rsidRPr="00CC183A">
        <w:t>På server start</w:t>
      </w:r>
      <w:r w:rsidR="006B7CF1" w:rsidRPr="00CC183A">
        <w:t>e</w:t>
      </w:r>
      <w:r w:rsidRPr="00CC183A">
        <w:t xml:space="preserve">s gpedit.msc </w:t>
      </w:r>
    </w:p>
    <w:p w14:paraId="3BADB565" w14:textId="4C1EB898" w:rsidR="007539A1" w:rsidRPr="00CC183A" w:rsidRDefault="007539A1" w:rsidP="00232F69">
      <w:r w:rsidRPr="00CC183A">
        <w:t>Der vælges:</w:t>
      </w:r>
    </w:p>
    <w:p w14:paraId="0D468D47" w14:textId="71EC5A81" w:rsidR="007539A1" w:rsidRDefault="007539A1" w:rsidP="007539A1">
      <w:pPr>
        <w:rPr>
          <w:lang w:val="en-US"/>
        </w:rPr>
      </w:pPr>
      <w:r w:rsidRPr="00AD02C0">
        <w:rPr>
          <w:lang w:val="en-US"/>
        </w:rPr>
        <w:t>Computer\windows\</w:t>
      </w:r>
      <w:r>
        <w:rPr>
          <w:lang w:val="en-US"/>
        </w:rPr>
        <w:t>S</w:t>
      </w:r>
      <w:r w:rsidRPr="00AD02C0">
        <w:rPr>
          <w:lang w:val="en-US"/>
        </w:rPr>
        <w:t>ecurity</w:t>
      </w:r>
      <w:r>
        <w:rPr>
          <w:lang w:val="en-US"/>
        </w:rPr>
        <w:t xml:space="preserve"> Settings</w:t>
      </w:r>
      <w:r w:rsidRPr="00AD02C0">
        <w:rPr>
          <w:lang w:val="en-US"/>
        </w:rPr>
        <w:t>\local Policies\user rights</w:t>
      </w:r>
      <w:r>
        <w:rPr>
          <w:lang w:val="en-US"/>
        </w:rPr>
        <w:t xml:space="preserve"> Assignments</w:t>
      </w:r>
      <w:r w:rsidRPr="00AD02C0">
        <w:rPr>
          <w:lang w:val="en-US"/>
        </w:rPr>
        <w:t>\log on as a batch job</w:t>
      </w:r>
      <w:r>
        <w:rPr>
          <w:lang w:val="en-US"/>
        </w:rPr>
        <w:t>.</w:t>
      </w:r>
    </w:p>
    <w:p w14:paraId="7B6B178A" w14:textId="3E364D1E" w:rsidR="006B7CF1" w:rsidRPr="007539A1" w:rsidRDefault="006B7CF1" w:rsidP="007539A1">
      <w:pPr>
        <w:rPr>
          <w:lang w:val="en-US"/>
        </w:rPr>
      </w:pPr>
      <w:r>
        <w:rPr>
          <w:lang w:val="en-US"/>
        </w:rPr>
        <w:t>eller</w:t>
      </w:r>
    </w:p>
    <w:p w14:paraId="05A3C016" w14:textId="58A2E64D" w:rsidR="007539A1" w:rsidRPr="007539A1" w:rsidRDefault="007539A1" w:rsidP="007539A1">
      <w:pPr>
        <w:rPr>
          <w:lang w:val="en-US"/>
        </w:rPr>
      </w:pPr>
      <w:r w:rsidRPr="00AD02C0">
        <w:rPr>
          <w:lang w:val="en-US"/>
        </w:rPr>
        <w:t>Computer\windows\</w:t>
      </w:r>
      <w:r w:rsidR="006B7CF1" w:rsidRPr="006B7CF1">
        <w:rPr>
          <w:lang w:val="en-US"/>
        </w:rPr>
        <w:t xml:space="preserve"> Security Settings</w:t>
      </w:r>
      <w:r w:rsidRPr="00AD02C0">
        <w:rPr>
          <w:lang w:val="en-US"/>
        </w:rPr>
        <w:t xml:space="preserve">\local Policies\user rights\log on as a </w:t>
      </w:r>
      <w:r>
        <w:rPr>
          <w:lang w:val="en-US"/>
        </w:rPr>
        <w:t>Service.</w:t>
      </w:r>
    </w:p>
    <w:p w14:paraId="71B6635F" w14:textId="2DDF2297" w:rsidR="00232F69" w:rsidRDefault="00232F69" w:rsidP="00232F69">
      <w:pPr>
        <w:rPr>
          <w:lang w:val="en-US"/>
        </w:rPr>
      </w:pPr>
    </w:p>
    <w:p w14:paraId="2574648A" w14:textId="42E3D4C0" w:rsidR="006B7CF1" w:rsidRPr="007539A1" w:rsidRDefault="006B7CF1" w:rsidP="00232F69">
      <w:pPr>
        <w:rPr>
          <w:lang w:val="en-US"/>
        </w:rPr>
      </w:pPr>
      <w:r>
        <w:rPr>
          <w:lang w:val="en-US"/>
        </w:rPr>
        <w:t>Derudover sættes gruppen i</w:t>
      </w:r>
    </w:p>
    <w:p w14:paraId="678A62EB" w14:textId="512CE4AD" w:rsidR="006B7CF1" w:rsidRPr="007539A1" w:rsidRDefault="006B7CF1" w:rsidP="006B7CF1">
      <w:pPr>
        <w:rPr>
          <w:lang w:val="en-US"/>
        </w:rPr>
      </w:pPr>
      <w:r w:rsidRPr="00AD02C0">
        <w:rPr>
          <w:lang w:val="en-US"/>
        </w:rPr>
        <w:t>Computer\windows\</w:t>
      </w:r>
      <w:r w:rsidRPr="006B7CF1">
        <w:rPr>
          <w:lang w:val="en-US"/>
        </w:rPr>
        <w:t xml:space="preserve"> Security Settings</w:t>
      </w:r>
      <w:r w:rsidRPr="00AD02C0">
        <w:rPr>
          <w:lang w:val="en-US"/>
        </w:rPr>
        <w:t>\local Policies\user rights\</w:t>
      </w:r>
      <w:r>
        <w:rPr>
          <w:lang w:val="en-US"/>
        </w:rPr>
        <w:t>Deny log on locally</w:t>
      </w:r>
    </w:p>
    <w:p w14:paraId="716C91FD" w14:textId="5A922A64" w:rsidR="006B7CF1" w:rsidRPr="007539A1" w:rsidRDefault="006B7CF1" w:rsidP="006B7CF1">
      <w:pPr>
        <w:rPr>
          <w:lang w:val="en-US"/>
        </w:rPr>
      </w:pPr>
      <w:r w:rsidRPr="00AD02C0">
        <w:rPr>
          <w:lang w:val="en-US"/>
        </w:rPr>
        <w:t>Computer\windows\</w:t>
      </w:r>
      <w:r w:rsidRPr="006B7CF1">
        <w:rPr>
          <w:lang w:val="en-US"/>
        </w:rPr>
        <w:t xml:space="preserve"> Security Settings</w:t>
      </w:r>
      <w:r w:rsidRPr="00AD02C0">
        <w:rPr>
          <w:lang w:val="en-US"/>
        </w:rPr>
        <w:t>\local Policies\user rights\</w:t>
      </w:r>
      <w:r>
        <w:rPr>
          <w:lang w:val="en-US"/>
        </w:rPr>
        <w:t>Deny log on through Remote Desktop Services</w:t>
      </w:r>
    </w:p>
    <w:p w14:paraId="7D0F1BF5" w14:textId="53EDABC8" w:rsidR="00232F69" w:rsidRDefault="00232F69" w:rsidP="00232F69">
      <w:pPr>
        <w:rPr>
          <w:lang w:val="en-US"/>
        </w:rPr>
      </w:pPr>
    </w:p>
    <w:p w14:paraId="55059920" w14:textId="2AF83897" w:rsidR="000315FF" w:rsidRPr="000315FF" w:rsidRDefault="000315FF" w:rsidP="000315FF">
      <w:pPr>
        <w:pStyle w:val="Heading2"/>
      </w:pPr>
      <w:bookmarkStart w:id="52" w:name="_Toc89350166"/>
      <w:r w:rsidRPr="000315FF">
        <w:t>Change Security Policy SecPol</w:t>
      </w:r>
      <w:bookmarkEnd w:id="52"/>
    </w:p>
    <w:p w14:paraId="3654FC15" w14:textId="4E02C041" w:rsidR="000315FF" w:rsidRPr="000315FF" w:rsidRDefault="000315FF" w:rsidP="00232F69">
      <w:r w:rsidRPr="000315FF">
        <w:t>Hvis der ikke er gui adgang til server, har jeg et PowerShell Script:</w:t>
      </w:r>
    </w:p>
    <w:p w14:paraId="3EFE162D" w14:textId="74522A6D" w:rsidR="000315FF" w:rsidRPr="00B03258" w:rsidRDefault="00F769DE" w:rsidP="00232F69">
      <w:pPr>
        <w:rPr>
          <w:lang w:val="en-US"/>
        </w:rPr>
      </w:pPr>
      <w:hyperlink r:id="rId31" w:history="1">
        <w:r w:rsidR="000315FF" w:rsidRPr="00B03258">
          <w:rPr>
            <w:rStyle w:val="Hyperlink"/>
            <w:lang w:val="en-US"/>
          </w:rPr>
          <w:t>\\s-inf-fil-05-p.ssi.ad\pvl\INSTALL\SQLDBA\ps1\u\Chg-SecPol.ps1</w:t>
        </w:r>
      </w:hyperlink>
      <w:r w:rsidR="000315FF" w:rsidRPr="00B03258">
        <w:rPr>
          <w:lang w:val="en-US"/>
        </w:rPr>
        <w:t xml:space="preserve"> &lt;AdAccount&gt; &lt;cmd&gt;</w:t>
      </w:r>
    </w:p>
    <w:p w14:paraId="4D588CD7" w14:textId="0C24CD94" w:rsidR="000315FF" w:rsidRPr="00B03258" w:rsidRDefault="000315FF" w:rsidP="00232F69">
      <w:pPr>
        <w:rPr>
          <w:lang w:val="en-US"/>
        </w:rPr>
      </w:pPr>
    </w:p>
    <w:p w14:paraId="70329CC8" w14:textId="1F1C8890" w:rsidR="000315FF" w:rsidRPr="000315FF" w:rsidRDefault="000315FF" w:rsidP="00232F69">
      <w:r w:rsidRPr="000315FF">
        <w:t xml:space="preserve">Hvor man kan give kommandoer til at liste, fjerne &amp; tilføje </w:t>
      </w:r>
      <w:r>
        <w:t>konto til SecPol</w:t>
      </w:r>
    </w:p>
    <w:p w14:paraId="2EDE694E" w14:textId="577E5171" w:rsidR="002C46D4" w:rsidRPr="002C46D4" w:rsidRDefault="002C46D4" w:rsidP="002C46D4">
      <w:pPr>
        <w:pStyle w:val="Heading1"/>
      </w:pPr>
      <w:bookmarkStart w:id="53" w:name="_Toc89350167"/>
      <w:r>
        <w:t>Lokal</w:t>
      </w:r>
      <w:r w:rsidRPr="002C46D4">
        <w:t xml:space="preserve"> Service Konti</w:t>
      </w:r>
      <w:bookmarkEnd w:id="53"/>
    </w:p>
    <w:p w14:paraId="0053CD1D" w14:textId="66BDF08E" w:rsidR="002C46D4" w:rsidRDefault="002C46D4" w:rsidP="00232F69">
      <w:r>
        <w:t>Som alternativ til ”</w:t>
      </w:r>
      <w:r w:rsidRPr="002C46D4">
        <w:t>Batch/Transaktions Service Konti</w:t>
      </w:r>
      <w:r>
        <w:t>” kan man oprette en lokal service konto.</w:t>
      </w:r>
    </w:p>
    <w:p w14:paraId="777BC57E" w14:textId="52C8E4A2" w:rsidR="002C46D4" w:rsidRDefault="002C46D4" w:rsidP="00232F69">
      <w:r>
        <w:t>Denne kan kun bruges på denne ene maskine, og man skal selv have styr på password og password skift.</w:t>
      </w:r>
    </w:p>
    <w:p w14:paraId="730C2E8C" w14:textId="56A5DC94" w:rsidR="002C46D4" w:rsidRDefault="002C46D4" w:rsidP="00232F69">
      <w:r>
        <w:t>Åbn Computer Management(local)\system Tools\Local users and groups\users og opret en ny bruger.</w:t>
      </w:r>
    </w:p>
    <w:p w14:paraId="16A52E89" w14:textId="6F2FD896" w:rsidR="002C46D4" w:rsidRDefault="002C46D4" w:rsidP="00232F69">
      <w:r>
        <w:t>Giv denne konto et langt sikkert password, da det ikke bliver skiftet så tit som andre kodeord. F.eks.:</w:t>
      </w:r>
    </w:p>
    <w:p w14:paraId="4DEB2DD6" w14:textId="00B99D3A" w:rsidR="00CC52E9" w:rsidRDefault="00CC52E9" w:rsidP="00232F69"/>
    <w:p w14:paraId="758BE8DB" w14:textId="0B000B97" w:rsidR="002C46D4" w:rsidRDefault="00CC52E9" w:rsidP="00232F69">
      <w:r w:rsidRPr="00CC52E9">
        <w:rPr>
          <w:noProof/>
          <w:lang w:eastAsia="da-DK"/>
        </w:rPr>
        <w:drawing>
          <wp:anchor distT="0" distB="0" distL="114300" distR="114300" simplePos="0" relativeHeight="251701248" behindDoc="1" locked="0" layoutInCell="1" allowOverlap="1" wp14:anchorId="34343CF1" wp14:editId="16D386F1">
            <wp:simplePos x="0" y="0"/>
            <wp:positionH relativeFrom="column">
              <wp:posOffset>0</wp:posOffset>
            </wp:positionH>
            <wp:positionV relativeFrom="paragraph">
              <wp:posOffset>1514</wp:posOffset>
            </wp:positionV>
            <wp:extent cx="2029108" cy="552527"/>
            <wp:effectExtent l="0" t="0" r="9525" b="0"/>
            <wp:wrapTight wrapText="bothSides">
              <wp:wrapPolygon edited="0">
                <wp:start x="0" y="0"/>
                <wp:lineTo x="0" y="20855"/>
                <wp:lineTo x="21499" y="20855"/>
                <wp:lineTo x="214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29108" cy="552527"/>
                    </a:xfrm>
                    <a:prstGeom prst="rect">
                      <a:avLst/>
                    </a:prstGeom>
                  </pic:spPr>
                </pic:pic>
              </a:graphicData>
            </a:graphic>
          </wp:anchor>
        </w:drawing>
      </w:r>
      <w:r>
        <w:t>Dette kodeord skal gemmes på et sikkert sted, og der skal noteres ALLE steder denne servicekonto bruges, da password ikke tvinges skiftet som almindelige kodeord.</w:t>
      </w:r>
    </w:p>
    <w:p w14:paraId="2AE28F78" w14:textId="2344B1A9" w:rsidR="00CC52E9" w:rsidRDefault="00CC52E9" w:rsidP="00232F69"/>
    <w:p w14:paraId="7297F08B" w14:textId="62D171DB" w:rsidR="00CC52E9" w:rsidRPr="000315FF" w:rsidRDefault="00CC52E9" w:rsidP="00232F69">
      <w:r w:rsidRPr="00CC52E9">
        <w:rPr>
          <w:noProof/>
          <w:lang w:eastAsia="da-DK"/>
        </w:rPr>
        <w:drawing>
          <wp:anchor distT="0" distB="0" distL="114300" distR="114300" simplePos="0" relativeHeight="251702272" behindDoc="1" locked="0" layoutInCell="1" allowOverlap="1" wp14:anchorId="37057CE7" wp14:editId="7621E0D0">
            <wp:simplePos x="0" y="0"/>
            <wp:positionH relativeFrom="margin">
              <wp:posOffset>17291</wp:posOffset>
            </wp:positionH>
            <wp:positionV relativeFrom="paragraph">
              <wp:posOffset>5666</wp:posOffset>
            </wp:positionV>
            <wp:extent cx="4198620" cy="3522345"/>
            <wp:effectExtent l="0" t="0" r="0" b="1905"/>
            <wp:wrapTight wrapText="bothSides">
              <wp:wrapPolygon edited="0">
                <wp:start x="0" y="0"/>
                <wp:lineTo x="0" y="21495"/>
                <wp:lineTo x="21463" y="21495"/>
                <wp:lineTo x="2146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8620" cy="3522345"/>
                    </a:xfrm>
                    <a:prstGeom prst="rect">
                      <a:avLst/>
                    </a:prstGeom>
                  </pic:spPr>
                </pic:pic>
              </a:graphicData>
            </a:graphic>
            <wp14:sizeRelH relativeFrom="margin">
              <wp14:pctWidth>0</wp14:pctWidth>
            </wp14:sizeRelH>
            <wp14:sizeRelV relativeFrom="margin">
              <wp14:pctHeight>0</wp14:pctHeight>
            </wp14:sizeRelV>
          </wp:anchor>
        </w:drawing>
      </w:r>
    </w:p>
    <w:p w14:paraId="2EDC943A" w14:textId="77777777" w:rsidR="00786C72" w:rsidRDefault="00786C72" w:rsidP="00232F69"/>
    <w:p w14:paraId="2A587F15" w14:textId="77777777" w:rsidR="00786C72" w:rsidRDefault="00786C72" w:rsidP="00232F69"/>
    <w:p w14:paraId="1D4CEA33" w14:textId="77777777" w:rsidR="00786C72" w:rsidRDefault="00786C72" w:rsidP="00232F69"/>
    <w:p w14:paraId="772098F9" w14:textId="77777777" w:rsidR="00786C72" w:rsidRDefault="00786C72" w:rsidP="00232F69"/>
    <w:p w14:paraId="7F284829" w14:textId="77777777" w:rsidR="00786C72" w:rsidRDefault="00786C72" w:rsidP="00232F69"/>
    <w:p w14:paraId="5B4FE308" w14:textId="46510DC1" w:rsidR="00232F69" w:rsidRDefault="00CC52E9" w:rsidP="00232F69">
      <w:r>
        <w:t>Angiv Bruger:</w:t>
      </w:r>
    </w:p>
    <w:p w14:paraId="75AF01A9" w14:textId="77777777" w:rsidR="00786C72" w:rsidRDefault="00786C72" w:rsidP="00232F69"/>
    <w:p w14:paraId="31738E51" w14:textId="0575078B" w:rsidR="00CC52E9" w:rsidRDefault="00CC52E9" w:rsidP="00232F69">
      <w:r>
        <w:t>Description:</w:t>
      </w:r>
    </w:p>
    <w:p w14:paraId="3C5748D0" w14:textId="77777777" w:rsidR="00786C72" w:rsidRDefault="00786C72" w:rsidP="00232F69"/>
    <w:p w14:paraId="4702471A" w14:textId="72E0FD03" w:rsidR="00CC52E9" w:rsidRDefault="00CC52E9" w:rsidP="00232F69">
      <w:r>
        <w:t>Password &amp; gentag:</w:t>
      </w:r>
    </w:p>
    <w:p w14:paraId="39DEFFB1" w14:textId="77777777" w:rsidR="00786C72" w:rsidRDefault="00786C72" w:rsidP="00232F69"/>
    <w:p w14:paraId="771F35B2" w14:textId="30D36BE5" w:rsidR="00CC52E9" w:rsidRDefault="00CC52E9" w:rsidP="00232F69">
      <w:r>
        <w:t>Fjern markering for at bruger skal skifte password næste logon.</w:t>
      </w:r>
    </w:p>
    <w:p w14:paraId="4B5D48EA" w14:textId="77777777" w:rsidR="00786C72" w:rsidRDefault="00786C72" w:rsidP="00CC52E9"/>
    <w:p w14:paraId="73FBE1C1" w14:textId="08E81AEA" w:rsidR="00CC52E9" w:rsidRDefault="00CC52E9" w:rsidP="00CC52E9">
      <w:r>
        <w:t>Sæt marker</w:t>
      </w:r>
      <w:r w:rsidR="00786C72">
        <w:t>ing om</w:t>
      </w:r>
      <w:r>
        <w:t xml:space="preserve"> at password aldrig udløber.</w:t>
      </w:r>
    </w:p>
    <w:p w14:paraId="40C2CDEC" w14:textId="4941319C" w:rsidR="00786C72" w:rsidRDefault="00786C72" w:rsidP="00CC52E9"/>
    <w:p w14:paraId="651909AF" w14:textId="77777777" w:rsidR="00786C72" w:rsidRDefault="00786C72" w:rsidP="00CC52E9"/>
    <w:p w14:paraId="6173E523" w14:textId="646CFEC8" w:rsidR="00786C72" w:rsidRDefault="00786C72" w:rsidP="00CC52E9">
      <w:r>
        <w:t>Tryk Create for at oprette servicekonto.</w:t>
      </w:r>
    </w:p>
    <w:p w14:paraId="1AE9A50B" w14:textId="22F24A1D" w:rsidR="00CC52E9" w:rsidRDefault="00CC52E9" w:rsidP="00232F69"/>
    <w:p w14:paraId="63678972" w14:textId="45855197" w:rsidR="006B41C4" w:rsidRDefault="006B41C4" w:rsidP="006B41C4">
      <w:pPr>
        <w:pStyle w:val="Heading3"/>
      </w:pPr>
      <w:bookmarkStart w:id="54" w:name="_Toc89350168"/>
      <w:r>
        <w:lastRenderedPageBreak/>
        <w:t>Klargør job via Task Scheduler (bør IKKE bruges, brug SQL Agent job)</w:t>
      </w:r>
      <w:bookmarkEnd w:id="54"/>
    </w:p>
    <w:p w14:paraId="1610B767" w14:textId="77777777" w:rsidR="006B41C4" w:rsidRPr="004B4BB4" w:rsidRDefault="006B41C4" w:rsidP="006B41C4">
      <w:pPr>
        <w:rPr>
          <w:lang w:val="en-US"/>
        </w:rPr>
      </w:pPr>
      <w:r w:rsidRPr="004B4BB4">
        <w:rPr>
          <w:lang w:val="en-US"/>
        </w:rPr>
        <w:t>Forbered Automatisk kørsel.</w:t>
      </w:r>
    </w:p>
    <w:p w14:paraId="1A58ADDB" w14:textId="77777777" w:rsidR="006B41C4" w:rsidRDefault="006B41C4" w:rsidP="006B41C4">
      <w:pPr>
        <w:rPr>
          <w:lang w:val="en-US"/>
        </w:rPr>
      </w:pPr>
      <w:r>
        <w:rPr>
          <w:lang w:val="en-US"/>
        </w:rPr>
        <w:t xml:space="preserve">Start </w:t>
      </w:r>
      <w:r w:rsidRPr="00A05E9A">
        <w:rPr>
          <w:lang w:val="en-US"/>
        </w:rPr>
        <w:t xml:space="preserve">Task scheduler </w:t>
      </w:r>
    </w:p>
    <w:p w14:paraId="57127051" w14:textId="77777777" w:rsidR="006B41C4" w:rsidRDefault="006B41C4" w:rsidP="006B41C4">
      <w:pPr>
        <w:rPr>
          <w:lang w:val="en-US"/>
        </w:rPr>
      </w:pPr>
      <w:r w:rsidRPr="00A05E9A">
        <w:rPr>
          <w:lang w:val="en-US"/>
        </w:rPr>
        <w:t>\</w:t>
      </w:r>
      <w:r>
        <w:rPr>
          <w:lang w:val="en-US"/>
        </w:rPr>
        <w:t xml:space="preserve">Task Scheduler </w:t>
      </w:r>
      <w:r w:rsidRPr="00A05E9A">
        <w:rPr>
          <w:lang w:val="en-US"/>
        </w:rPr>
        <w:t xml:space="preserve">library \Microsoft </w:t>
      </w:r>
    </w:p>
    <w:p w14:paraId="796BB162" w14:textId="64B4C8B0" w:rsidR="006B41C4" w:rsidRDefault="006B41C4" w:rsidP="006B41C4">
      <w:pPr>
        <w:rPr>
          <w:lang w:val="en-US"/>
        </w:rPr>
      </w:pPr>
      <w:r>
        <w:rPr>
          <w:lang w:val="en-US"/>
        </w:rPr>
        <w:t xml:space="preserve">Actions: </w:t>
      </w:r>
      <w:r w:rsidRPr="00A05E9A">
        <w:rPr>
          <w:lang w:val="en-US"/>
        </w:rPr>
        <w:t xml:space="preserve">Create task: </w:t>
      </w:r>
    </w:p>
    <w:p w14:paraId="0683F0B1" w14:textId="37D727E5" w:rsidR="007647B0" w:rsidRDefault="007647B0" w:rsidP="006B41C4">
      <w:pPr>
        <w:rPr>
          <w:lang w:val="en-US"/>
        </w:rPr>
      </w:pPr>
      <w:r w:rsidRPr="007647B0">
        <w:rPr>
          <w:noProof/>
          <w:lang w:eastAsia="da-DK"/>
        </w:rPr>
        <w:drawing>
          <wp:inline distT="0" distB="0" distL="0" distR="0" wp14:anchorId="54224E63" wp14:editId="01E3F398">
            <wp:extent cx="6645910" cy="36709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670935"/>
                    </a:xfrm>
                    <a:prstGeom prst="rect">
                      <a:avLst/>
                    </a:prstGeom>
                  </pic:spPr>
                </pic:pic>
              </a:graphicData>
            </a:graphic>
          </wp:inline>
        </w:drawing>
      </w:r>
    </w:p>
    <w:p w14:paraId="1A27220D" w14:textId="1801033E" w:rsidR="007647B0" w:rsidRPr="00CC183A" w:rsidRDefault="006B41C4" w:rsidP="006B41C4">
      <w:r w:rsidRPr="00CC183A">
        <w:t>General: Name=</w:t>
      </w:r>
      <w:r w:rsidR="007647B0" w:rsidRPr="00CC183A">
        <w:t>&lt;JobNavn&gt;</w:t>
      </w:r>
    </w:p>
    <w:p w14:paraId="3380F443" w14:textId="6C1173E4" w:rsidR="006B41C4" w:rsidRPr="00CC183A" w:rsidRDefault="007647B0" w:rsidP="006B41C4">
      <w:r w:rsidRPr="00CC183A">
        <w:t xml:space="preserve">General: </w:t>
      </w:r>
      <w:r w:rsidR="006B41C4" w:rsidRPr="00CC183A">
        <w:t>D</w:t>
      </w:r>
      <w:r w:rsidRPr="00CC183A">
        <w:t>escription:&lt;Beskrivelse&gt;</w:t>
      </w:r>
    </w:p>
    <w:p w14:paraId="581EA3FB" w14:textId="17D7FD80" w:rsidR="007647B0" w:rsidRPr="007647B0" w:rsidRDefault="007647B0" w:rsidP="007647B0">
      <w:r w:rsidRPr="007647B0">
        <w:t>General: Vælg servicekonto fra ad- eller lokalt</w:t>
      </w:r>
    </w:p>
    <w:p w14:paraId="724AD6BF" w14:textId="77777777" w:rsidR="007647B0" w:rsidRPr="00A05E9A" w:rsidRDefault="007647B0" w:rsidP="007647B0">
      <w:pPr>
        <w:rPr>
          <w:lang w:val="en-US"/>
        </w:rPr>
      </w:pPr>
      <w:r>
        <w:rPr>
          <w:lang w:val="en-US"/>
        </w:rPr>
        <w:t xml:space="preserve">General: </w:t>
      </w:r>
      <w:r w:rsidRPr="00A05E9A">
        <w:rPr>
          <w:lang w:val="en-US"/>
        </w:rPr>
        <w:t>check Run whether user is logged in or not</w:t>
      </w:r>
    </w:p>
    <w:p w14:paraId="2740D7F5" w14:textId="77777AAD" w:rsidR="007647B0" w:rsidRDefault="007647B0" w:rsidP="007647B0">
      <w:r w:rsidRPr="007647B0">
        <w:t>General: check Do not store password, hvis job kun arbejder lokalt.</w:t>
      </w:r>
    </w:p>
    <w:p w14:paraId="3DAA286C" w14:textId="51C47D4D" w:rsidR="00FD0E3D" w:rsidRDefault="00FD0E3D" w:rsidP="007647B0">
      <w:r>
        <w:t>Vælg Trigger faneblad, vælg New..</w:t>
      </w:r>
    </w:p>
    <w:p w14:paraId="5E9EE6D6" w14:textId="2543195A" w:rsidR="007647B0" w:rsidRPr="007647B0" w:rsidRDefault="007647B0" w:rsidP="007647B0">
      <w:r w:rsidRPr="007647B0">
        <w:rPr>
          <w:noProof/>
          <w:lang w:eastAsia="da-DK"/>
        </w:rPr>
        <w:drawing>
          <wp:anchor distT="0" distB="0" distL="114300" distR="114300" simplePos="0" relativeHeight="251703296" behindDoc="1" locked="0" layoutInCell="1" allowOverlap="1" wp14:anchorId="0E4046B9" wp14:editId="38A3386B">
            <wp:simplePos x="0" y="0"/>
            <wp:positionH relativeFrom="column">
              <wp:posOffset>0</wp:posOffset>
            </wp:positionH>
            <wp:positionV relativeFrom="paragraph">
              <wp:posOffset>147</wp:posOffset>
            </wp:positionV>
            <wp:extent cx="3750099" cy="3259015"/>
            <wp:effectExtent l="0" t="0" r="3175" b="0"/>
            <wp:wrapTight wrapText="bothSides">
              <wp:wrapPolygon edited="0">
                <wp:start x="0" y="0"/>
                <wp:lineTo x="0" y="21465"/>
                <wp:lineTo x="21509" y="21465"/>
                <wp:lineTo x="2150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50099" cy="3259015"/>
                    </a:xfrm>
                    <a:prstGeom prst="rect">
                      <a:avLst/>
                    </a:prstGeom>
                  </pic:spPr>
                </pic:pic>
              </a:graphicData>
            </a:graphic>
          </wp:anchor>
        </w:drawing>
      </w:r>
    </w:p>
    <w:p w14:paraId="53B3E430" w14:textId="77777777" w:rsidR="00FD0E3D" w:rsidRPr="00FD0E3D" w:rsidRDefault="00FD0E3D" w:rsidP="006B41C4">
      <w:pPr>
        <w:rPr>
          <w:lang w:val="en-US"/>
        </w:rPr>
      </w:pPr>
      <w:r w:rsidRPr="00FD0E3D">
        <w:rPr>
          <w:lang w:val="en-US"/>
        </w:rPr>
        <w:t>Vælg Begin the task: on a schedule</w:t>
      </w:r>
    </w:p>
    <w:p w14:paraId="5DE6FDCE" w14:textId="77777777" w:rsidR="00FD0E3D" w:rsidRDefault="00FD0E3D" w:rsidP="006B41C4">
      <w:pPr>
        <w:rPr>
          <w:lang w:val="en-US"/>
        </w:rPr>
      </w:pPr>
      <w:r>
        <w:rPr>
          <w:lang w:val="en-US"/>
        </w:rPr>
        <w:t>Daily</w:t>
      </w:r>
    </w:p>
    <w:p w14:paraId="6E9B70F9" w14:textId="77777777" w:rsidR="00FD0E3D" w:rsidRDefault="00FD0E3D" w:rsidP="006B41C4">
      <w:pPr>
        <w:rPr>
          <w:lang w:val="en-US"/>
        </w:rPr>
      </w:pPr>
      <w:r>
        <w:rPr>
          <w:lang w:val="en-US"/>
        </w:rPr>
        <w:t>S</w:t>
      </w:r>
      <w:r w:rsidR="006B41C4" w:rsidRPr="00A05E9A">
        <w:rPr>
          <w:lang w:val="en-US"/>
        </w:rPr>
        <w:t>tart</w:t>
      </w:r>
      <w:r>
        <w:rPr>
          <w:lang w:val="en-US"/>
        </w:rPr>
        <w:t>id</w:t>
      </w:r>
      <w:r w:rsidR="006B41C4" w:rsidRPr="00A05E9A">
        <w:rPr>
          <w:lang w:val="en-US"/>
        </w:rPr>
        <w:t xml:space="preserve"> </w:t>
      </w:r>
    </w:p>
    <w:p w14:paraId="387D3DDE" w14:textId="77777777" w:rsidR="00FD0E3D" w:rsidRDefault="006B41C4" w:rsidP="006B41C4">
      <w:pPr>
        <w:rPr>
          <w:lang w:val="en-US"/>
        </w:rPr>
      </w:pPr>
      <w:r>
        <w:rPr>
          <w:lang w:val="en-US"/>
        </w:rPr>
        <w:t>Recur 1</w:t>
      </w:r>
      <w:r w:rsidRPr="00A05E9A">
        <w:rPr>
          <w:lang w:val="en-US"/>
        </w:rPr>
        <w:t xml:space="preserve"> days</w:t>
      </w:r>
    </w:p>
    <w:p w14:paraId="7518EF64" w14:textId="77777777" w:rsidR="00FD0E3D" w:rsidRDefault="00FD0E3D" w:rsidP="006B41C4">
      <w:pPr>
        <w:rPr>
          <w:lang w:val="en-US"/>
        </w:rPr>
      </w:pPr>
      <w:r>
        <w:rPr>
          <w:lang w:val="en-US"/>
        </w:rPr>
        <w:t>R</w:t>
      </w:r>
      <w:r w:rsidR="006B41C4" w:rsidRPr="00A05E9A">
        <w:rPr>
          <w:lang w:val="en-US"/>
        </w:rPr>
        <w:t xml:space="preserve">epeat task every </w:t>
      </w:r>
      <w:r>
        <w:rPr>
          <w:lang w:val="en-US"/>
        </w:rPr>
        <w:t>2 hour</w:t>
      </w:r>
    </w:p>
    <w:p w14:paraId="365F3628" w14:textId="77777777" w:rsidR="00FD0E3D" w:rsidRDefault="006B41C4" w:rsidP="006B41C4">
      <w:pPr>
        <w:rPr>
          <w:lang w:val="en-US"/>
        </w:rPr>
      </w:pPr>
      <w:r>
        <w:rPr>
          <w:lang w:val="en-US"/>
        </w:rPr>
        <w:t xml:space="preserve">for duration </w:t>
      </w:r>
      <w:r w:rsidR="00FD0E3D">
        <w:rPr>
          <w:lang w:val="en-US"/>
        </w:rPr>
        <w:t>of Indefinitely</w:t>
      </w:r>
    </w:p>
    <w:p w14:paraId="0918D8F4" w14:textId="186513B0" w:rsidR="006B41C4" w:rsidRDefault="00FD0E3D" w:rsidP="006B41C4">
      <w:pPr>
        <w:rPr>
          <w:lang w:val="en-US"/>
        </w:rPr>
      </w:pPr>
      <w:r>
        <w:rPr>
          <w:lang w:val="en-US"/>
        </w:rPr>
        <w:t>Stop task if it runs longer than 10  min</w:t>
      </w:r>
    </w:p>
    <w:p w14:paraId="78B11768" w14:textId="78384DCA" w:rsidR="00FD0E3D" w:rsidRDefault="00FD0E3D" w:rsidP="006B41C4">
      <w:pPr>
        <w:rPr>
          <w:lang w:val="en-US"/>
        </w:rPr>
      </w:pPr>
      <w:r>
        <w:rPr>
          <w:lang w:val="en-US"/>
        </w:rPr>
        <w:t>Enabled</w:t>
      </w:r>
    </w:p>
    <w:p w14:paraId="230D32AC" w14:textId="269996A3" w:rsidR="00FD0E3D" w:rsidRDefault="00FD0E3D" w:rsidP="006B41C4">
      <w:pPr>
        <w:rPr>
          <w:lang w:val="en-US"/>
        </w:rPr>
      </w:pPr>
    </w:p>
    <w:p w14:paraId="6D34C188" w14:textId="7448EAD3" w:rsidR="00FD0E3D" w:rsidRDefault="00FD0E3D" w:rsidP="006B41C4">
      <w:pPr>
        <w:rPr>
          <w:lang w:val="en-US"/>
        </w:rPr>
      </w:pPr>
      <w:r>
        <w:rPr>
          <w:lang w:val="en-US"/>
        </w:rPr>
        <w:t>Tryk Ok</w:t>
      </w:r>
    </w:p>
    <w:p w14:paraId="2C65844F" w14:textId="710C1ED2" w:rsidR="00FD0E3D" w:rsidRDefault="00FD0E3D" w:rsidP="006B41C4">
      <w:pPr>
        <w:rPr>
          <w:lang w:val="en-US"/>
        </w:rPr>
      </w:pPr>
    </w:p>
    <w:p w14:paraId="79075F16" w14:textId="7C14F6FF" w:rsidR="00FD0E3D" w:rsidRDefault="00FD0E3D" w:rsidP="006B41C4">
      <w:pPr>
        <w:rPr>
          <w:lang w:val="en-US"/>
        </w:rPr>
      </w:pPr>
    </w:p>
    <w:p w14:paraId="4B548E05" w14:textId="5C7D9D05" w:rsidR="00FD0E3D" w:rsidRDefault="00FD0E3D" w:rsidP="006B41C4">
      <w:pPr>
        <w:rPr>
          <w:lang w:val="en-US"/>
        </w:rPr>
      </w:pPr>
    </w:p>
    <w:p w14:paraId="59FDB40A" w14:textId="77777777" w:rsidR="00FD0E3D" w:rsidRDefault="00FD0E3D" w:rsidP="006B41C4">
      <w:pPr>
        <w:rPr>
          <w:lang w:val="en-US"/>
        </w:rPr>
      </w:pPr>
    </w:p>
    <w:p w14:paraId="6DBB5AC1" w14:textId="77777777" w:rsidR="00FD0E3D" w:rsidRDefault="00FD0E3D" w:rsidP="006B41C4">
      <w:pPr>
        <w:rPr>
          <w:lang w:val="en-US"/>
        </w:rPr>
      </w:pPr>
    </w:p>
    <w:p w14:paraId="07F11E7A" w14:textId="538EE89F" w:rsidR="00FD0E3D" w:rsidRDefault="00FD0E3D" w:rsidP="006B41C4">
      <w:pPr>
        <w:rPr>
          <w:lang w:val="en-US"/>
        </w:rPr>
      </w:pPr>
    </w:p>
    <w:p w14:paraId="2C7EF17B" w14:textId="7BCC7C75" w:rsidR="00FD0E3D" w:rsidRDefault="00FD0E3D" w:rsidP="006B41C4">
      <w:pPr>
        <w:rPr>
          <w:lang w:val="en-US"/>
        </w:rPr>
      </w:pPr>
    </w:p>
    <w:p w14:paraId="6ECF8DF6" w14:textId="2DD7FE52" w:rsidR="00FD0E3D" w:rsidRDefault="00FD0E3D" w:rsidP="006B41C4">
      <w:pPr>
        <w:rPr>
          <w:lang w:val="en-US"/>
        </w:rPr>
      </w:pPr>
    </w:p>
    <w:p w14:paraId="52444CDB" w14:textId="634260E7" w:rsidR="00FD0E3D" w:rsidRDefault="00FD0E3D" w:rsidP="006B41C4">
      <w:pPr>
        <w:rPr>
          <w:lang w:val="en-US"/>
        </w:rPr>
      </w:pPr>
    </w:p>
    <w:p w14:paraId="048C77E8" w14:textId="7A824F6E" w:rsidR="00FD0E3D" w:rsidRDefault="00FD0E3D" w:rsidP="006B41C4">
      <w:pPr>
        <w:rPr>
          <w:lang w:val="en-US"/>
        </w:rPr>
      </w:pPr>
    </w:p>
    <w:p w14:paraId="742E2C03" w14:textId="7E655A6A" w:rsidR="00FD0E3D" w:rsidRDefault="00FD0E3D" w:rsidP="006B41C4">
      <w:pPr>
        <w:rPr>
          <w:lang w:val="en-US"/>
        </w:rPr>
      </w:pPr>
    </w:p>
    <w:p w14:paraId="114A8368" w14:textId="3E789125" w:rsidR="00FD0E3D" w:rsidRPr="00F769DE" w:rsidRDefault="00FD0E3D" w:rsidP="006B41C4">
      <w:r w:rsidRPr="00F769DE">
        <w:lastRenderedPageBreak/>
        <w:t>Vælg Actions faneblad, vælg New..</w:t>
      </w:r>
    </w:p>
    <w:p w14:paraId="32650266" w14:textId="6D1D87CE" w:rsidR="00DB642E" w:rsidRPr="00F769DE" w:rsidRDefault="00DB642E" w:rsidP="006B41C4">
      <w:r w:rsidRPr="00DB642E">
        <w:rPr>
          <w:noProof/>
          <w:lang w:eastAsia="da-DK"/>
        </w:rPr>
        <w:drawing>
          <wp:anchor distT="0" distB="0" distL="114300" distR="114300" simplePos="0" relativeHeight="251704320" behindDoc="1" locked="0" layoutInCell="1" allowOverlap="1" wp14:anchorId="4D403455" wp14:editId="5AB7A511">
            <wp:simplePos x="0" y="0"/>
            <wp:positionH relativeFrom="margin">
              <wp:align>left</wp:align>
            </wp:positionH>
            <wp:positionV relativeFrom="paragraph">
              <wp:posOffset>87288</wp:posOffset>
            </wp:positionV>
            <wp:extent cx="3406435" cy="2034716"/>
            <wp:effectExtent l="0" t="0" r="3810" b="3810"/>
            <wp:wrapTight wrapText="bothSides">
              <wp:wrapPolygon edited="0">
                <wp:start x="0" y="0"/>
                <wp:lineTo x="0" y="21438"/>
                <wp:lineTo x="21503" y="21438"/>
                <wp:lineTo x="2150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06435" cy="2034716"/>
                    </a:xfrm>
                    <a:prstGeom prst="rect">
                      <a:avLst/>
                    </a:prstGeom>
                  </pic:spPr>
                </pic:pic>
              </a:graphicData>
            </a:graphic>
          </wp:anchor>
        </w:drawing>
      </w:r>
    </w:p>
    <w:p w14:paraId="0FBFD3EC" w14:textId="26142008" w:rsidR="00DB642E" w:rsidRPr="00F769DE" w:rsidRDefault="00DB642E" w:rsidP="006B41C4"/>
    <w:p w14:paraId="7A0D210A" w14:textId="77777777" w:rsidR="00DB642E" w:rsidRDefault="00DB642E" w:rsidP="006B41C4">
      <w:pPr>
        <w:rPr>
          <w:lang w:val="en-US"/>
        </w:rPr>
      </w:pPr>
      <w:r>
        <w:rPr>
          <w:lang w:val="en-US"/>
        </w:rPr>
        <w:t xml:space="preserve">Action: </w:t>
      </w:r>
      <w:r w:rsidR="006B41C4">
        <w:rPr>
          <w:lang w:val="en-US"/>
        </w:rPr>
        <w:t>Start a program</w:t>
      </w:r>
    </w:p>
    <w:p w14:paraId="5B7EEDA4" w14:textId="77777777" w:rsidR="00DB642E" w:rsidRDefault="00DB642E" w:rsidP="006B41C4">
      <w:pPr>
        <w:rPr>
          <w:lang w:val="en-US"/>
        </w:rPr>
      </w:pPr>
    </w:p>
    <w:p w14:paraId="2C4808FF" w14:textId="77777777" w:rsidR="00DB642E" w:rsidRPr="00F769DE" w:rsidRDefault="00DB642E" w:rsidP="006B41C4">
      <w:pPr>
        <w:rPr>
          <w:lang w:val="en-US"/>
        </w:rPr>
      </w:pPr>
      <w:r w:rsidRPr="00F769DE">
        <w:rPr>
          <w:lang w:val="en-US"/>
        </w:rPr>
        <w:t>Program: Browse til scriptet</w:t>
      </w:r>
    </w:p>
    <w:p w14:paraId="2A0B3E34" w14:textId="77777777" w:rsidR="00DB642E" w:rsidRPr="00F769DE" w:rsidRDefault="00DB642E" w:rsidP="006B41C4">
      <w:pPr>
        <w:rPr>
          <w:lang w:val="en-US"/>
        </w:rPr>
      </w:pPr>
    </w:p>
    <w:p w14:paraId="20D0D5F2" w14:textId="77777777" w:rsidR="00DB642E" w:rsidRPr="00CC183A" w:rsidRDefault="00DB642E" w:rsidP="006B41C4">
      <w:r w:rsidRPr="00CC183A">
        <w:t>Udfyld</w:t>
      </w:r>
      <w:r w:rsidR="006B41C4" w:rsidRPr="00CC183A">
        <w:t xml:space="preserve"> </w:t>
      </w:r>
      <w:r w:rsidRPr="00CC183A">
        <w:t>evt parameter.</w:t>
      </w:r>
    </w:p>
    <w:p w14:paraId="29C7BBFC" w14:textId="77777777" w:rsidR="00DB642E" w:rsidRPr="00CC183A" w:rsidRDefault="00DB642E" w:rsidP="006B41C4"/>
    <w:p w14:paraId="3F034541" w14:textId="77777777" w:rsidR="00DB642E" w:rsidRPr="00CC183A" w:rsidRDefault="00DB642E" w:rsidP="006B41C4">
      <w:r w:rsidRPr="00CC183A">
        <w:t>Tryk Ok</w:t>
      </w:r>
    </w:p>
    <w:p w14:paraId="70CF1F0B" w14:textId="77777777" w:rsidR="00DB642E" w:rsidRPr="00CC183A" w:rsidRDefault="00DB642E" w:rsidP="006B41C4"/>
    <w:p w14:paraId="198A04BA" w14:textId="77777777" w:rsidR="00DB642E" w:rsidRPr="00CC183A" w:rsidRDefault="00DB642E" w:rsidP="006B41C4"/>
    <w:p w14:paraId="1B72F8FA" w14:textId="77777777" w:rsidR="00DB642E" w:rsidRPr="00CC183A" w:rsidRDefault="00DB642E" w:rsidP="006B41C4"/>
    <w:p w14:paraId="6C1EAE58" w14:textId="77777777" w:rsidR="00DB642E" w:rsidRPr="00CC183A" w:rsidRDefault="00DB642E" w:rsidP="006B41C4"/>
    <w:p w14:paraId="67EA7A5D" w14:textId="77777777" w:rsidR="00DB642E" w:rsidRPr="00CC183A" w:rsidRDefault="00DB642E" w:rsidP="006B41C4"/>
    <w:p w14:paraId="46F97C48" w14:textId="799DCCEC" w:rsidR="00DB642E" w:rsidRPr="00CC183A" w:rsidRDefault="00DB642E" w:rsidP="006B41C4"/>
    <w:p w14:paraId="35CB7332" w14:textId="6A3E4068" w:rsidR="006560A7" w:rsidRPr="00F769DE" w:rsidRDefault="006560A7" w:rsidP="006B41C4">
      <w:r w:rsidRPr="00F769DE">
        <w:t>(</w:t>
      </w:r>
    </w:p>
    <w:p w14:paraId="72C5FD03" w14:textId="264F3037" w:rsidR="006B41C4" w:rsidRDefault="006B41C4" w:rsidP="006B41C4">
      <w:pPr>
        <w:rPr>
          <w:lang w:val="en-US"/>
        </w:rPr>
      </w:pPr>
      <w:r>
        <w:rPr>
          <w:lang w:val="en-US"/>
        </w:rPr>
        <w:t>– Powershell</w:t>
      </w:r>
    </w:p>
    <w:p w14:paraId="308853C0" w14:textId="77777777" w:rsidR="006B41C4" w:rsidRDefault="006B41C4" w:rsidP="006B41C4">
      <w:pPr>
        <w:rPr>
          <w:lang w:val="en-US"/>
        </w:rPr>
      </w:pPr>
      <w:r>
        <w:rPr>
          <w:lang w:val="en-US"/>
        </w:rPr>
        <w:t xml:space="preserve">Add arguments: </w:t>
      </w:r>
      <w:r w:rsidRPr="00F464B9">
        <w:rPr>
          <w:lang w:val="en-US"/>
        </w:rPr>
        <w:t xml:space="preserve">-noprofile -file </w:t>
      </w:r>
      <w:r w:rsidRPr="002855BE">
        <w:rPr>
          <w:lang w:val="en-US"/>
        </w:rPr>
        <w:t>u:</w:t>
      </w:r>
      <w:r>
        <w:rPr>
          <w:lang w:val="en-US"/>
        </w:rPr>
        <w:t>\</w:t>
      </w:r>
      <w:r w:rsidRPr="002855BE">
        <w:rPr>
          <w:lang w:val="en-US"/>
        </w:rPr>
        <w:t>&lt;path&gt;\Audit</w:t>
      </w:r>
      <w:r w:rsidRPr="00F464B9">
        <w:rPr>
          <w:lang w:val="en-US"/>
        </w:rPr>
        <w:t>\auditexport.ps1</w:t>
      </w:r>
    </w:p>
    <w:p w14:paraId="7901C9BC" w14:textId="77777777" w:rsidR="006B41C4" w:rsidRPr="00A05E9A" w:rsidRDefault="006B41C4" w:rsidP="006B41C4">
      <w:pPr>
        <w:rPr>
          <w:lang w:val="en-US"/>
        </w:rPr>
      </w:pPr>
      <w:r>
        <w:rPr>
          <w:lang w:val="en-US"/>
        </w:rPr>
        <w:t>Settings:</w:t>
      </w:r>
      <w:r w:rsidRPr="002855BE">
        <w:rPr>
          <w:lang w:val="en-US"/>
        </w:rPr>
        <w:t xml:space="preserve"> </w:t>
      </w:r>
      <w:r w:rsidRPr="00A05E9A">
        <w:rPr>
          <w:lang w:val="en-US"/>
        </w:rPr>
        <w:t>"if already running......"  Stop the existing instance</w:t>
      </w:r>
    </w:p>
    <w:p w14:paraId="54A51B18" w14:textId="77777777" w:rsidR="006B41C4" w:rsidRPr="00A05E9A" w:rsidRDefault="006B41C4" w:rsidP="006B41C4">
      <w:pPr>
        <w:rPr>
          <w:lang w:val="en-US"/>
        </w:rPr>
      </w:pPr>
      <w:r w:rsidRPr="00A05E9A">
        <w:rPr>
          <w:lang w:val="en-US"/>
        </w:rPr>
        <w:t>General: Change user or Group: --&gt; svd_sql_xxxx</w:t>
      </w:r>
    </w:p>
    <w:p w14:paraId="5D0D53D7" w14:textId="77777777" w:rsidR="006B41C4" w:rsidRPr="00CF0545" w:rsidRDefault="006B41C4" w:rsidP="006B41C4">
      <w:r w:rsidRPr="00CF0545">
        <w:t>Tryk ok for password (from Secret Server)</w:t>
      </w:r>
    </w:p>
    <w:p w14:paraId="63563D10" w14:textId="77777777" w:rsidR="006B41C4" w:rsidRPr="00CF0545" w:rsidRDefault="006B41C4" w:rsidP="006B41C4">
      <w:r w:rsidRPr="00CF0545">
        <w:t>Test Task ved at trytkke Run. (f5 eller højreklik task)</w:t>
      </w:r>
    </w:p>
    <w:p w14:paraId="441203D1" w14:textId="77777777" w:rsidR="006B41C4" w:rsidRDefault="006B41C4" w:rsidP="00232F69"/>
    <w:p w14:paraId="7FC7157D" w14:textId="0DFB9841" w:rsidR="00786C72" w:rsidRPr="00CC183A" w:rsidRDefault="00B9717D" w:rsidP="00232F69">
      <w:pPr>
        <w:rPr>
          <w:lang w:val="en-US"/>
        </w:rPr>
      </w:pPr>
      <w:r w:rsidRPr="00CC183A">
        <w:rPr>
          <w:lang w:val="en-US"/>
        </w:rPr>
        <w:t>)</w:t>
      </w:r>
    </w:p>
    <w:p w14:paraId="45E7DBF2" w14:textId="0F85E103" w:rsidR="00786C72" w:rsidRPr="00CC183A" w:rsidRDefault="00786C72" w:rsidP="00232F69">
      <w:pPr>
        <w:rPr>
          <w:lang w:val="en-US"/>
        </w:rPr>
      </w:pPr>
    </w:p>
    <w:p w14:paraId="1E15DF86" w14:textId="2ACF3FC4" w:rsidR="00786C72" w:rsidRPr="00CC183A" w:rsidRDefault="00786C72" w:rsidP="00232F69">
      <w:pPr>
        <w:rPr>
          <w:lang w:val="en-US"/>
        </w:rPr>
      </w:pPr>
    </w:p>
    <w:p w14:paraId="6BCE19F1" w14:textId="77777777" w:rsidR="00786C72" w:rsidRPr="00CC183A" w:rsidRDefault="00786C72" w:rsidP="00232F69">
      <w:pPr>
        <w:rPr>
          <w:lang w:val="en-US"/>
        </w:rPr>
      </w:pPr>
    </w:p>
    <w:p w14:paraId="3C202510" w14:textId="6812D295" w:rsidR="002801AB" w:rsidRPr="002801AB" w:rsidRDefault="002801AB" w:rsidP="002801AB">
      <w:pPr>
        <w:pStyle w:val="Heading1"/>
        <w:rPr>
          <w:lang w:val="en-US"/>
        </w:rPr>
      </w:pPr>
      <w:bookmarkStart w:id="55" w:name="_Toc89350169"/>
      <w:r w:rsidRPr="002801AB">
        <w:rPr>
          <w:lang w:val="en-US"/>
        </w:rPr>
        <w:t>Active Directory and Kerberos SPNs Made Easy!</w:t>
      </w:r>
      <w:bookmarkEnd w:id="55"/>
    </w:p>
    <w:p w14:paraId="383AA244" w14:textId="5291BB2D" w:rsidR="002801AB" w:rsidRPr="002801AB" w:rsidRDefault="002801AB" w:rsidP="002801AB">
      <w:pPr>
        <w:rPr>
          <w:lang w:val="en-US"/>
        </w:rPr>
      </w:pPr>
      <w:r w:rsidRPr="002801AB">
        <w:rPr>
          <w:lang w:val="en-US"/>
        </w:rPr>
        <w:t xml:space="preserve">By </w:t>
      </w:r>
      <w:hyperlink r:id="rId37" w:tooltip="Posts by RhysGoodwin" w:history="1">
        <w:r w:rsidRPr="002801AB">
          <w:rPr>
            <w:rStyle w:val="Hyperlink"/>
            <w:lang w:val="en-US"/>
          </w:rPr>
          <w:t>RhysGoodwin</w:t>
        </w:r>
      </w:hyperlink>
      <w:r w:rsidRPr="002801AB">
        <w:rPr>
          <w:lang w:val="en-US"/>
        </w:rPr>
        <w:t xml:space="preserve"> on April 7, 2009 in </w:t>
      </w:r>
      <w:hyperlink r:id="rId38" w:tooltip="View all items in Windows Admin" w:history="1">
        <w:r w:rsidRPr="002801AB">
          <w:rPr>
            <w:rStyle w:val="Hyperlink"/>
            <w:lang w:val="en-US"/>
          </w:rPr>
          <w:t>Windows Admin</w:t>
        </w:r>
      </w:hyperlink>
      <w:r w:rsidRPr="002801AB">
        <w:rPr>
          <w:lang w:val="en-US"/>
        </w:rPr>
        <w:t xml:space="preserve"> </w:t>
      </w:r>
    </w:p>
    <w:p w14:paraId="3C6FECA3" w14:textId="3C417768" w:rsidR="002801AB" w:rsidRPr="002801AB" w:rsidRDefault="002801AB" w:rsidP="002801AB">
      <w:pPr>
        <w:rPr>
          <w:lang w:val="en-US"/>
        </w:rPr>
      </w:pPr>
      <w:r w:rsidRPr="002801AB">
        <w:rPr>
          <w:lang w:val="en-US"/>
        </w:rPr>
        <w:t xml:space="preserve">There are a lot of articles out there on setting up Kerberos </w:t>
      </w:r>
      <w:r w:rsidRPr="002801AB">
        <w:rPr>
          <w:b/>
          <w:bCs/>
          <w:lang w:val="en-US"/>
        </w:rPr>
        <w:t>S</w:t>
      </w:r>
      <w:r w:rsidRPr="002801AB">
        <w:rPr>
          <w:lang w:val="en-US"/>
        </w:rPr>
        <w:t xml:space="preserve">ervice </w:t>
      </w:r>
      <w:r w:rsidRPr="002801AB">
        <w:rPr>
          <w:b/>
          <w:bCs/>
          <w:lang w:val="en-US"/>
        </w:rPr>
        <w:t>P</w:t>
      </w:r>
      <w:r w:rsidRPr="002801AB">
        <w:rPr>
          <w:lang w:val="en-US"/>
        </w:rPr>
        <w:t xml:space="preserve">rincipal </w:t>
      </w:r>
      <w:r w:rsidRPr="002801AB">
        <w:rPr>
          <w:b/>
          <w:bCs/>
          <w:lang w:val="en-US"/>
        </w:rPr>
        <w:t>N</w:t>
      </w:r>
      <w:r w:rsidRPr="002801AB">
        <w:rPr>
          <w:lang w:val="en-US"/>
        </w:rPr>
        <w:t>ames but today I’m going to make it simple. Bear with me as I start off with the basics; by the end of the post it will all be very clear.</w:t>
      </w:r>
    </w:p>
    <w:p w14:paraId="2CD5EC34" w14:textId="77777777" w:rsidR="002801AB" w:rsidRPr="002801AB" w:rsidRDefault="002801AB" w:rsidP="002801AB">
      <w:pPr>
        <w:rPr>
          <w:lang w:val="en-US"/>
        </w:rPr>
      </w:pPr>
      <w:r w:rsidRPr="002801AB">
        <w:rPr>
          <w:lang w:val="en-US"/>
        </w:rPr>
        <w:t xml:space="preserve">Throughout this post I’ll make reference to a scenario of a client computer connecting to an SQL server called </w:t>
      </w:r>
      <w:r w:rsidRPr="002801AB">
        <w:rPr>
          <w:b/>
          <w:bCs/>
          <w:lang w:val="en-US"/>
        </w:rPr>
        <w:t xml:space="preserve">sql1.domain.com </w:t>
      </w:r>
      <w:r w:rsidRPr="002801AB">
        <w:rPr>
          <w:lang w:val="en-US"/>
        </w:rPr>
        <w:t>however the same applies for any service, for example a web server where the client connects via HTTP.</w:t>
      </w:r>
    </w:p>
    <w:p w14:paraId="25D34934" w14:textId="77777777" w:rsidR="002801AB" w:rsidRPr="002801AB" w:rsidRDefault="002801AB" w:rsidP="002801AB">
      <w:pPr>
        <w:rPr>
          <w:lang w:val="en-US"/>
        </w:rPr>
      </w:pPr>
      <w:r w:rsidRPr="002801AB">
        <w:rPr>
          <w:lang w:val="en-US"/>
        </w:rPr>
        <w:t>The SQL server service is running under a domain service account called “</w:t>
      </w:r>
      <w:r w:rsidRPr="002801AB">
        <w:rPr>
          <w:b/>
          <w:bCs/>
          <w:lang w:val="en-US"/>
        </w:rPr>
        <w:t>domain\SQLSVC</w:t>
      </w:r>
      <w:r w:rsidRPr="002801AB">
        <w:rPr>
          <w:lang w:val="en-US"/>
        </w:rPr>
        <w:t>“. No SPNs have been set yet.</w:t>
      </w:r>
    </w:p>
    <w:p w14:paraId="35AC2037" w14:textId="77777777" w:rsidR="002801AB" w:rsidRPr="002801AB" w:rsidRDefault="002801AB" w:rsidP="002801AB">
      <w:pPr>
        <w:rPr>
          <w:b/>
          <w:bCs/>
          <w:lang w:val="en-US"/>
        </w:rPr>
      </w:pPr>
      <w:r w:rsidRPr="002801AB">
        <w:rPr>
          <w:b/>
          <w:bCs/>
          <w:lang w:val="en-US"/>
        </w:rPr>
        <w:t>The Basics</w:t>
      </w:r>
    </w:p>
    <w:p w14:paraId="275CAD08" w14:textId="77777777" w:rsidR="002801AB" w:rsidRPr="002801AB" w:rsidRDefault="002801AB" w:rsidP="002801AB">
      <w:pPr>
        <w:rPr>
          <w:lang w:val="en-US"/>
        </w:rPr>
      </w:pPr>
      <w:r w:rsidRPr="002801AB">
        <w:rPr>
          <w:lang w:val="en-US"/>
        </w:rPr>
        <w:t xml:space="preserve">Active directory user and computer accounts are objects in the active directory database. These objects have attributes. Attributes like </w:t>
      </w:r>
      <w:r w:rsidRPr="002801AB">
        <w:rPr>
          <w:i/>
          <w:iCs/>
          <w:lang w:val="en-US"/>
        </w:rPr>
        <w:t>Name</w:t>
      </w:r>
      <w:r w:rsidRPr="002801AB">
        <w:rPr>
          <w:lang w:val="en-US"/>
        </w:rPr>
        <w:t xml:space="preserve"> and </w:t>
      </w:r>
      <w:r w:rsidRPr="002801AB">
        <w:rPr>
          <w:i/>
          <w:iCs/>
          <w:lang w:val="en-US"/>
        </w:rPr>
        <w:t>Description.</w:t>
      </w:r>
    </w:p>
    <w:p w14:paraId="2966D796" w14:textId="77777777" w:rsidR="002801AB" w:rsidRPr="002801AB" w:rsidRDefault="002801AB" w:rsidP="002801AB">
      <w:pPr>
        <w:rPr>
          <w:lang w:val="en-US"/>
        </w:rPr>
      </w:pPr>
      <w:r w:rsidRPr="002801AB">
        <w:rPr>
          <w:lang w:val="en-US"/>
        </w:rPr>
        <w:t xml:space="preserve">Computer and User accounts are actually very similar in the way they operate on a Windows domain and they both share an attribute called </w:t>
      </w:r>
      <w:r w:rsidRPr="002801AB">
        <w:rPr>
          <w:b/>
          <w:bCs/>
          <w:lang w:val="en-US"/>
        </w:rPr>
        <w:t>ServicePrincipalName</w:t>
      </w:r>
      <w:r w:rsidRPr="002801AB">
        <w:rPr>
          <w:lang w:val="en-US"/>
        </w:rPr>
        <w:t xml:space="preserve">. An account object can have multiple </w:t>
      </w:r>
      <w:r w:rsidRPr="002801AB">
        <w:rPr>
          <w:b/>
          <w:bCs/>
          <w:lang w:val="en-US"/>
        </w:rPr>
        <w:t>ServicePrincipalName</w:t>
      </w:r>
      <w:r w:rsidRPr="002801AB">
        <w:rPr>
          <w:lang w:val="en-US"/>
        </w:rPr>
        <w:t xml:space="preserve"> attributes defined</w:t>
      </w:r>
      <w:r w:rsidRPr="002801AB">
        <w:rPr>
          <w:b/>
          <w:bCs/>
          <w:lang w:val="en-US"/>
        </w:rPr>
        <w:t>.</w:t>
      </w:r>
    </w:p>
    <w:p w14:paraId="69695A80" w14:textId="77777777" w:rsidR="002801AB" w:rsidRPr="002801AB" w:rsidRDefault="002801AB" w:rsidP="002801AB">
      <w:pPr>
        <w:rPr>
          <w:lang w:val="en-US"/>
        </w:rPr>
      </w:pPr>
      <w:r w:rsidRPr="002801AB">
        <w:rPr>
          <w:lang w:val="en-US"/>
        </w:rPr>
        <w:t>The setspn.exe tool manipulates this attribute. That’s all it does.</w:t>
      </w:r>
    </w:p>
    <w:p w14:paraId="09C1C582" w14:textId="77777777" w:rsidR="002801AB" w:rsidRPr="002801AB" w:rsidRDefault="002801AB" w:rsidP="002801AB">
      <w:pPr>
        <w:rPr>
          <w:b/>
          <w:bCs/>
          <w:lang w:val="en-US"/>
        </w:rPr>
      </w:pPr>
      <w:r w:rsidRPr="002801AB">
        <w:rPr>
          <w:b/>
          <w:bCs/>
          <w:lang w:val="en-US"/>
        </w:rPr>
        <w:t>The Failure</w:t>
      </w:r>
    </w:p>
    <w:p w14:paraId="69C2BA01" w14:textId="77777777" w:rsidR="002801AB" w:rsidRPr="002801AB" w:rsidRDefault="002801AB" w:rsidP="002801AB">
      <w:pPr>
        <w:rPr>
          <w:lang w:val="en-US"/>
        </w:rPr>
      </w:pPr>
      <w:r w:rsidRPr="002801AB">
        <w:rPr>
          <w:lang w:val="en-US"/>
        </w:rPr>
        <w:t xml:space="preserve">The client wants to access the SQL server so he asks his domain controller: </w:t>
      </w:r>
      <w:r w:rsidRPr="002801AB">
        <w:rPr>
          <w:i/>
          <w:iCs/>
          <w:lang w:val="en-US"/>
        </w:rPr>
        <w:t xml:space="preserve">“Please may I have a ticket for accessing </w:t>
      </w:r>
      <w:r w:rsidRPr="002801AB">
        <w:rPr>
          <w:b/>
          <w:bCs/>
          <w:i/>
          <w:iCs/>
          <w:lang w:val="en-US"/>
        </w:rPr>
        <w:t>MSSQLSvc/sql1.domain.com”</w:t>
      </w:r>
    </w:p>
    <w:p w14:paraId="6E66B7E4" w14:textId="77777777" w:rsidR="002801AB" w:rsidRPr="002801AB" w:rsidRDefault="002801AB" w:rsidP="002801AB">
      <w:pPr>
        <w:rPr>
          <w:lang w:val="en-US"/>
        </w:rPr>
      </w:pPr>
      <w:r w:rsidRPr="002801AB">
        <w:rPr>
          <w:lang w:val="en-US"/>
        </w:rPr>
        <w:t>Now the domain controller asks the active directory database: “</w:t>
      </w:r>
      <w:r w:rsidRPr="002801AB">
        <w:rPr>
          <w:i/>
          <w:iCs/>
          <w:lang w:val="en-US"/>
        </w:rPr>
        <w:t xml:space="preserve">Give me the name of the account object who’s ServicePrincipalName is </w:t>
      </w:r>
      <w:r w:rsidRPr="002801AB">
        <w:rPr>
          <w:b/>
          <w:bCs/>
          <w:i/>
          <w:iCs/>
          <w:lang w:val="en-US"/>
        </w:rPr>
        <w:t>MSSQLSvc/sql1.domain.com</w:t>
      </w:r>
      <w:r w:rsidRPr="002801AB">
        <w:rPr>
          <w:i/>
          <w:iCs/>
          <w:lang w:val="en-US"/>
        </w:rPr>
        <w:t>“</w:t>
      </w:r>
      <w:r w:rsidRPr="002801AB">
        <w:rPr>
          <w:b/>
          <w:bCs/>
          <w:lang w:val="en-US"/>
        </w:rPr>
        <w:t xml:space="preserve"> </w:t>
      </w:r>
    </w:p>
    <w:p w14:paraId="75A98582" w14:textId="77777777" w:rsidR="002801AB" w:rsidRPr="002801AB" w:rsidRDefault="002801AB" w:rsidP="002801AB">
      <w:pPr>
        <w:rPr>
          <w:lang w:val="en-US"/>
        </w:rPr>
      </w:pPr>
      <w:r w:rsidRPr="002801AB">
        <w:rPr>
          <w:lang w:val="en-US"/>
        </w:rPr>
        <w:t xml:space="preserve">The active directory database replies: </w:t>
      </w:r>
      <w:r w:rsidRPr="002801AB">
        <w:rPr>
          <w:i/>
          <w:iCs/>
          <w:lang w:val="en-US"/>
        </w:rPr>
        <w:t>“Sorry, there are no account objects with that ServicePrincipalName”</w:t>
      </w:r>
    </w:p>
    <w:p w14:paraId="0373CAC9" w14:textId="77777777" w:rsidR="002801AB" w:rsidRPr="002801AB" w:rsidRDefault="002801AB" w:rsidP="002801AB">
      <w:pPr>
        <w:rPr>
          <w:lang w:val="en-US"/>
        </w:rPr>
      </w:pPr>
      <w:r w:rsidRPr="002801AB">
        <w:rPr>
          <w:lang w:val="en-US"/>
        </w:rPr>
        <w:t xml:space="preserve">So the domain controller asks the active directory database again: </w:t>
      </w:r>
      <w:r w:rsidRPr="002801AB">
        <w:rPr>
          <w:i/>
          <w:iCs/>
          <w:lang w:val="en-US"/>
        </w:rPr>
        <w:t xml:space="preserve">“Ok then, give me the account object who’s ServicePrincipalName is </w:t>
      </w:r>
      <w:r w:rsidRPr="002801AB">
        <w:rPr>
          <w:b/>
          <w:bCs/>
          <w:i/>
          <w:iCs/>
          <w:lang w:val="en-US"/>
        </w:rPr>
        <w:t>HOST/sql1.domain.com</w:t>
      </w:r>
      <w:r w:rsidRPr="002801AB">
        <w:rPr>
          <w:i/>
          <w:iCs/>
          <w:lang w:val="en-US"/>
        </w:rPr>
        <w:t>“</w:t>
      </w:r>
    </w:p>
    <w:p w14:paraId="0C372C8E" w14:textId="77777777" w:rsidR="002801AB" w:rsidRPr="002801AB" w:rsidRDefault="002801AB" w:rsidP="002801AB">
      <w:pPr>
        <w:rPr>
          <w:lang w:val="en-US"/>
        </w:rPr>
      </w:pPr>
      <w:r w:rsidRPr="002801AB">
        <w:rPr>
          <w:b/>
          <w:bCs/>
          <w:lang w:val="en-US"/>
        </w:rPr>
        <w:t xml:space="preserve">All </w:t>
      </w:r>
      <w:r w:rsidRPr="002801AB">
        <w:rPr>
          <w:lang w:val="en-US"/>
        </w:rPr>
        <w:t>computer accounts have, by default ServicePinciaplName attributes set to:</w:t>
      </w:r>
      <w:r w:rsidRPr="002801AB">
        <w:rPr>
          <w:lang w:val="en-US"/>
        </w:rPr>
        <w:br/>
      </w:r>
      <w:r w:rsidRPr="002801AB">
        <w:rPr>
          <w:b/>
          <w:bCs/>
          <w:lang w:val="en-US"/>
        </w:rPr>
        <w:t>HOST/</w:t>
      </w:r>
      <w:r w:rsidRPr="002801AB">
        <w:rPr>
          <w:b/>
          <w:bCs/>
          <w:i/>
          <w:iCs/>
          <w:lang w:val="en-US"/>
        </w:rPr>
        <w:t xml:space="preserve">[computername] </w:t>
      </w:r>
      <w:r w:rsidRPr="002801AB">
        <w:rPr>
          <w:lang w:val="en-US"/>
        </w:rPr>
        <w:t xml:space="preserve">and </w:t>
      </w:r>
      <w:r w:rsidRPr="002801AB">
        <w:rPr>
          <w:b/>
          <w:bCs/>
          <w:lang w:val="en-US"/>
        </w:rPr>
        <w:t>HOST/</w:t>
      </w:r>
      <w:r w:rsidRPr="002801AB">
        <w:rPr>
          <w:b/>
          <w:bCs/>
          <w:i/>
          <w:iCs/>
          <w:lang w:val="en-US"/>
        </w:rPr>
        <w:t>[computername].[domain]</w:t>
      </w:r>
    </w:p>
    <w:p w14:paraId="3BB50B85" w14:textId="77777777" w:rsidR="002801AB" w:rsidRPr="002801AB" w:rsidRDefault="002801AB" w:rsidP="002801AB">
      <w:pPr>
        <w:rPr>
          <w:lang w:val="en-US"/>
        </w:rPr>
      </w:pPr>
      <w:r w:rsidRPr="002801AB">
        <w:rPr>
          <w:lang w:val="en-US"/>
        </w:rPr>
        <w:lastRenderedPageBreak/>
        <w:t xml:space="preserve">So the active directory database replies to the domain controller: </w:t>
      </w:r>
      <w:r w:rsidRPr="002801AB">
        <w:rPr>
          <w:i/>
          <w:iCs/>
          <w:lang w:val="en-US"/>
        </w:rPr>
        <w:t xml:space="preserve">“The account object that has that ServicePrincipalName is sql1.domain.com’s </w:t>
      </w:r>
      <w:r w:rsidRPr="002801AB">
        <w:rPr>
          <w:b/>
          <w:bCs/>
          <w:i/>
          <w:iCs/>
          <w:lang w:val="en-US"/>
        </w:rPr>
        <w:t>computer account</w:t>
      </w:r>
      <w:r w:rsidRPr="002801AB">
        <w:rPr>
          <w:i/>
          <w:iCs/>
          <w:lang w:val="en-US"/>
        </w:rPr>
        <w:t>“</w:t>
      </w:r>
    </w:p>
    <w:p w14:paraId="2B87AF2E" w14:textId="77777777" w:rsidR="002801AB" w:rsidRPr="002801AB" w:rsidRDefault="002801AB" w:rsidP="002801AB">
      <w:pPr>
        <w:rPr>
          <w:lang w:val="en-US"/>
        </w:rPr>
      </w:pPr>
      <w:r w:rsidRPr="002801AB">
        <w:rPr>
          <w:lang w:val="en-US"/>
        </w:rPr>
        <w:t xml:space="preserve">The domain controller now creates a ticket that only the computer account of </w:t>
      </w:r>
      <w:r w:rsidRPr="002801AB">
        <w:rPr>
          <w:b/>
          <w:bCs/>
          <w:lang w:val="en-US"/>
        </w:rPr>
        <w:t>sql1.domain.com</w:t>
      </w:r>
      <w:r w:rsidRPr="002801AB">
        <w:rPr>
          <w:lang w:val="en-US"/>
        </w:rPr>
        <w:t xml:space="preserve"> can read. He gives the ticket to the client.</w:t>
      </w:r>
    </w:p>
    <w:p w14:paraId="0F584497" w14:textId="77777777" w:rsidR="002801AB" w:rsidRPr="002801AB" w:rsidRDefault="002801AB" w:rsidP="002801AB">
      <w:pPr>
        <w:rPr>
          <w:lang w:val="en-US"/>
        </w:rPr>
      </w:pPr>
      <w:r w:rsidRPr="002801AB">
        <w:rPr>
          <w:lang w:val="en-US"/>
        </w:rPr>
        <w:t>The client goes to the SQL service on sql1.domain.com and says “</w:t>
      </w:r>
      <w:r w:rsidRPr="002801AB">
        <w:rPr>
          <w:i/>
          <w:iCs/>
          <w:lang w:val="en-US"/>
        </w:rPr>
        <w:t>here is my ticket, may I come in?”</w:t>
      </w:r>
    </w:p>
    <w:p w14:paraId="484C1645" w14:textId="77777777" w:rsidR="002801AB" w:rsidRPr="002801AB" w:rsidRDefault="002801AB" w:rsidP="002801AB">
      <w:pPr>
        <w:rPr>
          <w:lang w:val="en-US"/>
        </w:rPr>
      </w:pPr>
      <w:r w:rsidRPr="002801AB">
        <w:rPr>
          <w:lang w:val="en-US"/>
        </w:rPr>
        <w:t>The SQL service will attempt to read the ticket. The problem is, the SQL service is not running under the computer account; it is running under a domain service account. It can not read the ticket; the ticket is only intended for the computer account of sql1.domain.com. Authentication fails (falls backto NTLM).</w:t>
      </w:r>
    </w:p>
    <w:p w14:paraId="29FF1E7F" w14:textId="77777777" w:rsidR="002801AB" w:rsidRPr="002801AB" w:rsidRDefault="002801AB" w:rsidP="002801AB">
      <w:pPr>
        <w:rPr>
          <w:b/>
          <w:bCs/>
          <w:lang w:val="en-US"/>
        </w:rPr>
      </w:pPr>
      <w:r w:rsidRPr="002801AB">
        <w:rPr>
          <w:b/>
          <w:bCs/>
          <w:lang w:val="en-US"/>
        </w:rPr>
        <w:t>The Fix</w:t>
      </w:r>
    </w:p>
    <w:p w14:paraId="3B41C847" w14:textId="77777777" w:rsidR="002801AB" w:rsidRPr="002801AB" w:rsidRDefault="002801AB" w:rsidP="002801AB">
      <w:pPr>
        <w:rPr>
          <w:lang w:val="en-US"/>
        </w:rPr>
      </w:pPr>
      <w:r w:rsidRPr="002801AB">
        <w:rPr>
          <w:lang w:val="en-US"/>
        </w:rPr>
        <w:t xml:space="preserve">Now lets run the </w:t>
      </w:r>
      <w:r w:rsidRPr="002801AB">
        <w:rPr>
          <w:b/>
          <w:bCs/>
          <w:lang w:val="en-US"/>
        </w:rPr>
        <w:t>setspn.exe</w:t>
      </w:r>
      <w:r w:rsidRPr="002801AB">
        <w:rPr>
          <w:lang w:val="en-US"/>
        </w:rPr>
        <w:t xml:space="preserve"> tool to manipulate the </w:t>
      </w:r>
      <w:r w:rsidRPr="002801AB">
        <w:rPr>
          <w:b/>
          <w:bCs/>
          <w:lang w:val="en-US"/>
        </w:rPr>
        <w:t xml:space="preserve">ServicePrincipalName </w:t>
      </w:r>
      <w:r w:rsidRPr="002801AB">
        <w:rPr>
          <w:lang w:val="en-US"/>
        </w:rPr>
        <w:t>attribute of the SQL service account.</w:t>
      </w:r>
    </w:p>
    <w:p w14:paraId="65AD12F9" w14:textId="3AB29139" w:rsidR="002801AB" w:rsidRPr="002801AB" w:rsidRDefault="002801AB" w:rsidP="002801AB">
      <w:r w:rsidRPr="002801AB">
        <w:rPr>
          <w:noProof/>
          <w:lang w:eastAsia="da-DK"/>
        </w:rPr>
        <w:drawing>
          <wp:inline distT="0" distB="0" distL="0" distR="0" wp14:anchorId="00E71513" wp14:editId="5641F075">
            <wp:extent cx="4476750" cy="1758950"/>
            <wp:effectExtent l="0" t="0" r="0" b="0"/>
            <wp:docPr id="30" name="Billede 30" descr="Command promt screenshot showing setsp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and promt screenshot showing setsp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0" cy="1758950"/>
                    </a:xfrm>
                    <a:prstGeom prst="rect">
                      <a:avLst/>
                    </a:prstGeom>
                    <a:noFill/>
                    <a:ln>
                      <a:noFill/>
                    </a:ln>
                  </pic:spPr>
                </pic:pic>
              </a:graphicData>
            </a:graphic>
          </wp:inline>
        </w:drawing>
      </w:r>
    </w:p>
    <w:p w14:paraId="3BBDC9BA" w14:textId="77777777" w:rsidR="002801AB" w:rsidRPr="002801AB" w:rsidRDefault="002801AB" w:rsidP="002801AB">
      <w:pPr>
        <w:rPr>
          <w:lang w:val="en-US"/>
        </w:rPr>
      </w:pPr>
      <w:r w:rsidRPr="002801AB">
        <w:rPr>
          <w:lang w:val="en-US"/>
        </w:rPr>
        <w:t>setspn -a MSSQLSvc/sql1.domain.com domain\SQLSVC</w:t>
      </w:r>
    </w:p>
    <w:p w14:paraId="7AF0B44A" w14:textId="77777777" w:rsidR="002801AB" w:rsidRPr="002801AB" w:rsidRDefault="002801AB" w:rsidP="002801AB">
      <w:pPr>
        <w:rPr>
          <w:lang w:val="en-US"/>
        </w:rPr>
      </w:pPr>
      <w:r w:rsidRPr="002801AB">
        <w:rPr>
          <w:lang w:val="en-US"/>
        </w:rPr>
        <w:t xml:space="preserve">We will also add </w:t>
      </w:r>
      <w:r w:rsidRPr="002801AB">
        <w:rPr>
          <w:b/>
          <w:bCs/>
          <w:lang w:val="en-US"/>
        </w:rPr>
        <w:t>sql1</w:t>
      </w:r>
      <w:r w:rsidRPr="002801AB">
        <w:rPr>
          <w:lang w:val="en-US"/>
        </w:rPr>
        <w:t xml:space="preserve"> (without the domain name) in case we want to access the the server without the domain name appended.</w:t>
      </w:r>
    </w:p>
    <w:p w14:paraId="7F418546" w14:textId="77777777" w:rsidR="002801AB" w:rsidRPr="002801AB" w:rsidRDefault="002801AB" w:rsidP="002801AB">
      <w:pPr>
        <w:rPr>
          <w:lang w:val="en-US"/>
        </w:rPr>
      </w:pPr>
      <w:r w:rsidRPr="002801AB">
        <w:rPr>
          <w:lang w:val="en-US"/>
        </w:rPr>
        <w:t xml:space="preserve">setspn -a MSSQLSvc/sql1 </w:t>
      </w:r>
      <w:r w:rsidRPr="002801AB">
        <w:rPr>
          <w:b/>
          <w:bCs/>
          <w:lang w:val="en-US"/>
        </w:rPr>
        <w:t>domain\SQLSVC</w:t>
      </w:r>
    </w:p>
    <w:p w14:paraId="0FA2BB27" w14:textId="77777777" w:rsidR="002801AB" w:rsidRPr="002801AB" w:rsidRDefault="002801AB" w:rsidP="002801AB">
      <w:pPr>
        <w:rPr>
          <w:lang w:val="en-US"/>
        </w:rPr>
      </w:pPr>
      <w:r w:rsidRPr="002801AB">
        <w:rPr>
          <w:lang w:val="en-US"/>
        </w:rPr>
        <w:t>Now run  through the scenario again and this time notice that the domain controller will return a ticket that the SQL server service account can read.</w:t>
      </w:r>
    </w:p>
    <w:p w14:paraId="70F29038" w14:textId="5F14AFC4" w:rsidR="002801AB" w:rsidRDefault="002801AB" w:rsidP="002801AB">
      <w:pPr>
        <w:rPr>
          <w:lang w:val="en-US"/>
        </w:rPr>
      </w:pPr>
      <w:r w:rsidRPr="002801AB">
        <w:rPr>
          <w:lang w:val="en-US"/>
        </w:rPr>
        <w:t xml:space="preserve">Obviously this is heavily paraphrased but hopefully it helps you understand the reason for setting the SPN attribute on the account that runs a given service.  Of course if the service runs under the local </w:t>
      </w:r>
      <w:r w:rsidRPr="002801AB">
        <w:rPr>
          <w:b/>
          <w:bCs/>
          <w:lang w:val="en-US"/>
        </w:rPr>
        <w:t>NetworkService</w:t>
      </w:r>
      <w:r w:rsidRPr="002801AB">
        <w:rPr>
          <w:lang w:val="en-US"/>
        </w:rPr>
        <w:t xml:space="preserve"> or </w:t>
      </w:r>
      <w:r w:rsidRPr="002801AB">
        <w:rPr>
          <w:b/>
          <w:bCs/>
          <w:lang w:val="en-US"/>
        </w:rPr>
        <w:t>LocalSystem</w:t>
      </w:r>
      <w:r w:rsidRPr="002801AB">
        <w:rPr>
          <w:lang w:val="en-US"/>
        </w:rPr>
        <w:t xml:space="preserve"> account then everything will just work because these local accounts represent the computer account in active directory.</w:t>
      </w:r>
    </w:p>
    <w:p w14:paraId="00D0ABF9" w14:textId="77777777" w:rsidR="002801AB" w:rsidRPr="002801AB" w:rsidRDefault="002801AB" w:rsidP="002801AB">
      <w:pPr>
        <w:rPr>
          <w:lang w:val="en-US"/>
        </w:rPr>
      </w:pPr>
      <w:r w:rsidRPr="002801AB">
        <w:rPr>
          <w:lang w:val="en-US"/>
        </w:rPr>
        <w:t>-use kerbtray on the client to see what tickets you’re getting</w:t>
      </w:r>
    </w:p>
    <w:p w14:paraId="37A7EAEA" w14:textId="67978077" w:rsidR="002801AB" w:rsidRPr="00AD51F9" w:rsidRDefault="002801AB" w:rsidP="002801AB">
      <w:r w:rsidRPr="002801AB">
        <w:rPr>
          <w:lang w:val="en-US"/>
        </w:rPr>
        <w:t xml:space="preserve">-use wirshark to look at kerberos errors, first at the client then at any other box involved. </w:t>
      </w:r>
      <w:r w:rsidRPr="00AD51F9">
        <w:t>E.g. app server etc.</w:t>
      </w:r>
    </w:p>
    <w:p w14:paraId="3A284613" w14:textId="2CFFC781" w:rsidR="002801AB" w:rsidRPr="00AD51F9" w:rsidRDefault="002801AB" w:rsidP="002801AB">
      <w:r w:rsidRPr="00AD51F9">
        <w:t>https://devcentral.f5.com/questions/kerberos-authenication-cross-multiple-domains</w:t>
      </w:r>
    </w:p>
    <w:p w14:paraId="22C5998D" w14:textId="77777777" w:rsidR="00232F69" w:rsidRPr="00AD51F9" w:rsidRDefault="00232F69" w:rsidP="00232F69"/>
    <w:p w14:paraId="11A0826E" w14:textId="77777777" w:rsidR="00232F69" w:rsidRPr="00AD51F9" w:rsidRDefault="00232F69" w:rsidP="00232F69"/>
    <w:p w14:paraId="55B85F05" w14:textId="77777777" w:rsidR="00232F69" w:rsidRPr="0067222C" w:rsidRDefault="00232F69" w:rsidP="00232F69">
      <w:pPr>
        <w:pStyle w:val="Heading1"/>
      </w:pPr>
      <w:bookmarkStart w:id="56" w:name="_Toc89350170"/>
      <w:r w:rsidRPr="0067222C">
        <w:t>Server-ServiceAccounts:</w:t>
      </w:r>
      <w:bookmarkEnd w:id="56"/>
    </w:p>
    <w:p w14:paraId="1D223157" w14:textId="433075C6" w:rsidR="00232F69" w:rsidRPr="0067222C" w:rsidRDefault="00411334" w:rsidP="00232F69">
      <w:pPr>
        <w:pStyle w:val="Heading2"/>
      </w:pPr>
      <w:bookmarkStart w:id="57" w:name="_Toc89350171"/>
      <w:r>
        <w:t>S</w:t>
      </w:r>
      <w:r w:rsidR="00232F69" w:rsidRPr="0067222C">
        <w:t>ervicePrincipalName (SPN)</w:t>
      </w:r>
      <w:r>
        <w:t xml:space="preserve"> (SETSPN)</w:t>
      </w:r>
      <w:bookmarkEnd w:id="57"/>
    </w:p>
    <w:p w14:paraId="43CB8702" w14:textId="03AFCF7D" w:rsidR="00232F69" w:rsidRDefault="00232F69" w:rsidP="00232F69">
      <w:pPr>
        <w:pStyle w:val="Heading3"/>
      </w:pPr>
      <w:bookmarkStart w:id="58" w:name="_Toc89350172"/>
      <w:r w:rsidRPr="001F75F3">
        <w:t>Årsag: Kerberos Authentificering</w:t>
      </w:r>
      <w:bookmarkEnd w:id="58"/>
    </w:p>
    <w:p w14:paraId="7D78C792" w14:textId="0CEA4524" w:rsidR="00136C6F" w:rsidRPr="00136C6F" w:rsidRDefault="00136C6F" w:rsidP="00411334">
      <w:r w:rsidRPr="00136C6F">
        <w:t xml:space="preserve">Hvis det drejer sig om forbindelse fra anden server til </w:t>
      </w:r>
      <w:r>
        <w:t>SQL Server</w:t>
      </w:r>
      <w:r w:rsidRPr="00136C6F">
        <w:t xml:space="preserve">, så har </w:t>
      </w:r>
      <w:r>
        <w:t>W</w:t>
      </w:r>
      <w:r w:rsidRPr="00136C6F">
        <w:t>indows gruppen hærdet sikkerheden i domæner</w:t>
      </w:r>
      <w:r>
        <w:t>ne</w:t>
      </w:r>
      <w:r w:rsidRPr="00136C6F">
        <w:t>, så man SKAL bruge Kerberos Authentificering.</w:t>
      </w:r>
    </w:p>
    <w:p w14:paraId="1D8D30AA" w14:textId="77777777" w:rsidR="00136C6F" w:rsidRPr="00136C6F" w:rsidRDefault="00136C6F" w:rsidP="00411334"/>
    <w:p w14:paraId="4C90B0B7" w14:textId="7D98A5E7" w:rsidR="00136C6F" w:rsidRDefault="00136C6F" w:rsidP="00411334">
      <w:r w:rsidRPr="00136C6F">
        <w:t>Dette kræver at der er de korrekte servicekonti der starter SQL serveren, dette kræver også at der er sat de korrekte SetSPN parametre på server &amp; servicekontoen.</w:t>
      </w:r>
    </w:p>
    <w:p w14:paraId="64218FA5" w14:textId="7ADA413B" w:rsidR="00136C6F" w:rsidRDefault="00136C6F" w:rsidP="00411334"/>
    <w:p w14:paraId="22055EAF" w14:textId="16204381" w:rsidR="00136C6F" w:rsidRPr="00136C6F" w:rsidRDefault="00136C6F" w:rsidP="00136C6F">
      <w:r>
        <w:t>Servicekontoen kan med fordel være en groupManagedServiceAccount(gMSA)</w:t>
      </w:r>
    </w:p>
    <w:p w14:paraId="65D836D8" w14:textId="77777777" w:rsidR="00136C6F" w:rsidRPr="00136C6F" w:rsidRDefault="00136C6F" w:rsidP="00411334"/>
    <w:p w14:paraId="32BCD88F" w14:textId="5ED0DEC5" w:rsidR="00136C6F" w:rsidRPr="00411334" w:rsidRDefault="00136C6F" w:rsidP="00411334">
      <w:pPr>
        <w:rPr>
          <w:lang w:val="en-US"/>
        </w:rPr>
      </w:pPr>
      <w:r w:rsidRPr="00136C6F">
        <w:t xml:space="preserve">Hvis dette ikke er opfyldt, vil forbindelses forsøg resultere i "Login failed. </w:t>
      </w:r>
      <w:r w:rsidRPr="00411334">
        <w:rPr>
          <w:lang w:val="en-US"/>
        </w:rPr>
        <w:t>Login is from an untrusted domain, and cannot be used with Windows Authentification.</w:t>
      </w:r>
    </w:p>
    <w:p w14:paraId="26F24B6A" w14:textId="77777777" w:rsidR="00136C6F" w:rsidRPr="00411334" w:rsidRDefault="00136C6F" w:rsidP="00411334">
      <w:pPr>
        <w:rPr>
          <w:lang w:val="en-US"/>
        </w:rPr>
      </w:pPr>
    </w:p>
    <w:p w14:paraId="0AB79321" w14:textId="3843F714" w:rsidR="00136C6F" w:rsidRPr="00136C6F" w:rsidRDefault="00136C6F" w:rsidP="00136C6F">
      <w:r w:rsidRPr="00136C6F">
        <w:t>Når SetSPN er sat op, skal SQL instansen genstartes, for at give de korrekte godkendte Kerberos adresse.</w:t>
      </w:r>
    </w:p>
    <w:p w14:paraId="72073E9A" w14:textId="77777777" w:rsidR="00232F69" w:rsidRDefault="00232F69" w:rsidP="00232F69">
      <w:r w:rsidRPr="001F75F3">
        <w:t xml:space="preserve">For at sikre at det kun er godkendte </w:t>
      </w:r>
      <w:r>
        <w:t>konti/brugere</w:t>
      </w:r>
      <w:r w:rsidRPr="001F75F3">
        <w:t xml:space="preserve">, og ikke </w:t>
      </w:r>
      <w:r>
        <w:t>konti med hengemte passwords fra NTLM, skal forbindelserne til serverne Kerberous authentificeres.</w:t>
      </w:r>
    </w:p>
    <w:p w14:paraId="1AF982D9" w14:textId="77777777" w:rsidR="00232F69" w:rsidRDefault="00232F69" w:rsidP="00232F69"/>
    <w:p w14:paraId="711D7DB2" w14:textId="77777777" w:rsidR="00232F69" w:rsidRDefault="00232F69" w:rsidP="00232F69">
      <w:r>
        <w:lastRenderedPageBreak/>
        <w:t xml:space="preserve">I en perfekt verden ville servere og service konti have rettighederne til at oprette de nødvendige forbindelser automatisk, men vi er nødt til at hjælpe dem på vej ved at angive nogle </w:t>
      </w:r>
      <w:r w:rsidRPr="006E31A4">
        <w:t>servicePrincipalName</w:t>
      </w:r>
      <w:r>
        <w:t>s, dvs navne der må forbindes til.</w:t>
      </w:r>
    </w:p>
    <w:p w14:paraId="136BFEB7" w14:textId="77777777" w:rsidR="00232F69" w:rsidRDefault="00232F69" w:rsidP="00232F69"/>
    <w:p w14:paraId="31177F6F" w14:textId="77777777" w:rsidR="00232F69" w:rsidRDefault="00232F69" w:rsidP="00232F69">
      <w:r>
        <w:t>Der er forskel på opsætningen af SQL serverne og instanser, hvor mange og hvilke SPN der skal oprettes.</w:t>
      </w:r>
    </w:p>
    <w:p w14:paraId="6D808DB4" w14:textId="77777777" w:rsidR="00232F69" w:rsidRDefault="00232F69" w:rsidP="00232F69"/>
    <w:p w14:paraId="77C91E0F" w14:textId="77777777" w:rsidR="00232F69" w:rsidRDefault="00232F69" w:rsidP="00232F69">
      <w:pPr>
        <w:pStyle w:val="Heading4"/>
      </w:pPr>
      <w:r>
        <w:t>1 instans, default instans.</w:t>
      </w:r>
    </w:p>
    <w:p w14:paraId="79932666" w14:textId="77777777" w:rsidR="00232F69" w:rsidRDefault="00232F69" w:rsidP="00232F69">
      <w:r>
        <w:t>Her skal der ikke sættes port på SPN, men der skal oprettes 1 servicekonto med 2 SPN, 1 med servernavn, og 1 med FQDN.  Format: MSSQLSvc/</w:t>
      </w:r>
      <w:r w:rsidRPr="00976A8A">
        <w:t>SnameFqdn</w:t>
      </w:r>
      <w:r>
        <w:t xml:space="preserve"> og MSSQLSvc/Sname</w:t>
      </w:r>
    </w:p>
    <w:p w14:paraId="1D350820" w14:textId="77777777" w:rsidR="00232F69" w:rsidRDefault="00232F69" w:rsidP="00232F69">
      <w:r>
        <w:t xml:space="preserve">f.eks. </w:t>
      </w:r>
      <w:r w:rsidRPr="00C523D2">
        <w:t>SetSPN -S MSSQLSvc/s-mssql61-t.ssidmz01.local ssidmz01.local\svd_sqle_sql61t</w:t>
      </w:r>
    </w:p>
    <w:p w14:paraId="16856ADA" w14:textId="77777777" w:rsidR="00232F69" w:rsidRDefault="00232F69" w:rsidP="00232F69"/>
    <w:p w14:paraId="1760DBA7" w14:textId="77777777" w:rsidR="00232F69" w:rsidRDefault="00232F69" w:rsidP="00232F69">
      <w:pPr>
        <w:pStyle w:val="Heading4"/>
      </w:pPr>
      <w:r>
        <w:t>1 instans Navngiven instans.</w:t>
      </w:r>
    </w:p>
    <w:p w14:paraId="79D760D1" w14:textId="77777777" w:rsidR="00232F69" w:rsidRDefault="00232F69" w:rsidP="00232F69">
      <w:r>
        <w:t>Her skal der vælges en ubrugt port i tcp-range 50000-65000, SQL Config manager, tcpip opsætningen kan komme med et forslag (dynamisk port) der kan sættes som fast port. Her skal oprettes 1 servicekonto med 2 SPN, 1 med servernavn, og 1 med FQDN, begge med portnr., fra SQL Config manager, tcpip opsætningen nederst.</w:t>
      </w:r>
    </w:p>
    <w:p w14:paraId="56AA393F" w14:textId="77777777" w:rsidR="00232F69" w:rsidRDefault="00232F69" w:rsidP="00232F69">
      <w:r>
        <w:t>Format: MSSQLSvc/</w:t>
      </w:r>
      <w:r w:rsidRPr="00976A8A">
        <w:t>SnameFqdn</w:t>
      </w:r>
      <w:r>
        <w:t>:port og MSSQLSvc/Sname:port</w:t>
      </w:r>
    </w:p>
    <w:p w14:paraId="5B630186" w14:textId="77777777" w:rsidR="00232F69" w:rsidRDefault="00232F69" w:rsidP="00232F69">
      <w:r>
        <w:t>Det skal også sikres at SQL Server Browseren er startet, og der skal på serveren (fqdn) laves (sikres) 1 SPN.</w:t>
      </w:r>
    </w:p>
    <w:p w14:paraId="003E5124" w14:textId="77777777" w:rsidR="00232F69" w:rsidRDefault="00232F69" w:rsidP="00232F69">
      <w:r>
        <w:t>Format: MSOLAPDisco.3/</w:t>
      </w:r>
      <w:r w:rsidRPr="00976A8A">
        <w:t>SnameFqdn</w:t>
      </w:r>
    </w:p>
    <w:p w14:paraId="71BB9549" w14:textId="77777777" w:rsidR="00232F69" w:rsidRDefault="00232F69" w:rsidP="00232F69"/>
    <w:p w14:paraId="445B0F1A" w14:textId="77777777" w:rsidR="00232F69" w:rsidRDefault="00232F69" w:rsidP="00232F69">
      <w:pPr>
        <w:pStyle w:val="Heading4"/>
      </w:pPr>
      <w:r>
        <w:t>2 instanser, 1 default, og 1 eller flere Navngivne instanser.</w:t>
      </w:r>
    </w:p>
    <w:p w14:paraId="745F2ACA" w14:textId="77777777" w:rsidR="00232F69" w:rsidRDefault="00232F69" w:rsidP="00232F69">
      <w:r>
        <w:t xml:space="preserve">Her skal oprettes 1 servicekonto med 2 SPN uden portnummer , + 1 servicekonto med 2 SPN med portnummer (for hver navngiven instans), se ovenfor. </w:t>
      </w:r>
    </w:p>
    <w:p w14:paraId="01F97921" w14:textId="77777777" w:rsidR="00232F69" w:rsidRDefault="00232F69" w:rsidP="00232F69">
      <w:r>
        <w:t>Det skal igen sikres at SQL Server Browseren er startet, og der skal på serveren (fqdn) laves (sikres) 1 SPN.</w:t>
      </w:r>
    </w:p>
    <w:p w14:paraId="5AA89046" w14:textId="77777777" w:rsidR="00232F69" w:rsidRDefault="00232F69" w:rsidP="00232F69"/>
    <w:p w14:paraId="0FB3AA7F" w14:textId="77777777" w:rsidR="00232F69" w:rsidRDefault="00232F69" w:rsidP="00232F69">
      <w:pPr>
        <w:pStyle w:val="Heading4"/>
      </w:pPr>
      <w:r>
        <w:t>2 eller flere Navngivne instanser.</w:t>
      </w:r>
    </w:p>
    <w:p w14:paraId="7AA0852D" w14:textId="77777777" w:rsidR="00232F69" w:rsidRDefault="00232F69" w:rsidP="00232F69">
      <w:r>
        <w:t>Her skal oprettes 1 servicekonto med 2 SPN med portnumre (for hver instans), der hver koordineres med SQL Config manager, tcpip opsætningen se ovenfor.</w:t>
      </w:r>
    </w:p>
    <w:p w14:paraId="7B2214A4" w14:textId="77777777" w:rsidR="00232F69" w:rsidRDefault="00232F69" w:rsidP="00232F69">
      <w:r>
        <w:t>Det skal igen sikres at SQL Server Browseren er startet, og der skal på serveren (fqdn) laves (sikres) 1 SPN.</w:t>
      </w:r>
    </w:p>
    <w:p w14:paraId="657EDD2C" w14:textId="77777777" w:rsidR="00232F69" w:rsidRDefault="00232F69" w:rsidP="00232F69"/>
    <w:p w14:paraId="4EF7DC17" w14:textId="77777777" w:rsidR="00232F69" w:rsidRDefault="00232F69" w:rsidP="00232F69">
      <w:pPr>
        <w:pStyle w:val="Heading4"/>
      </w:pPr>
      <w:r>
        <w:t>1 eller flere SSAS instanser.</w:t>
      </w:r>
    </w:p>
    <w:p w14:paraId="15C348E8" w14:textId="77777777" w:rsidR="00232F69" w:rsidRDefault="00232F69" w:rsidP="00232F69">
      <w:r>
        <w:t>Her skal oprettes 1 servicekonto med 2 SPN (1 med servernavn, 1 med fqdn) ,med instansnavn (for hver instans).</w:t>
      </w:r>
    </w:p>
    <w:p w14:paraId="7FD0AAFE" w14:textId="77777777" w:rsidR="00232F69" w:rsidRDefault="00232F69" w:rsidP="00232F69">
      <w:r>
        <w:t xml:space="preserve">Format: </w:t>
      </w:r>
      <w:r w:rsidRPr="00002DD9">
        <w:t>MSOLAPSvc.3</w:t>
      </w:r>
      <w:r>
        <w:t>/</w:t>
      </w:r>
      <w:r w:rsidRPr="00976A8A">
        <w:t>SnameFqdn</w:t>
      </w:r>
      <w:r>
        <w:t xml:space="preserve">:Instansnavn og </w:t>
      </w:r>
      <w:r w:rsidRPr="00002DD9">
        <w:t>MSOLAPSvc.3</w:t>
      </w:r>
      <w:r>
        <w:t>/Sname:Instansnavn</w:t>
      </w:r>
    </w:p>
    <w:p w14:paraId="033CD3C1" w14:textId="77777777" w:rsidR="00232F69" w:rsidRDefault="00232F69" w:rsidP="00232F69">
      <w:r>
        <w:t>Det skal igen sikres at SQL Server Browseren er startet, og der skal på serveren (fqdn) laves (sikres) 1 SPN.</w:t>
      </w:r>
    </w:p>
    <w:p w14:paraId="4F9441CB" w14:textId="77777777" w:rsidR="00232F69" w:rsidRDefault="00232F69" w:rsidP="00232F69"/>
    <w:p w14:paraId="05ACE8CF" w14:textId="77777777" w:rsidR="00232F69" w:rsidRDefault="00232F69" w:rsidP="00232F69">
      <w:pPr>
        <w:pStyle w:val="Heading4"/>
      </w:pPr>
      <w:r>
        <w:t>DNS alias til sql server / Instans</w:t>
      </w:r>
    </w:p>
    <w:p w14:paraId="556C126F" w14:textId="77777777" w:rsidR="00232F69" w:rsidRDefault="00232F69" w:rsidP="00232F69">
      <w:r>
        <w:t>Der tilføjes spn for hver instans efter samme regler som ovenfor, men med alias navn i stedet for servernavn.</w:t>
      </w:r>
    </w:p>
    <w:p w14:paraId="2E0BFFDF" w14:textId="77777777" w:rsidR="00232F69" w:rsidRPr="003A1A66" w:rsidRDefault="00232F69" w:rsidP="00232F69"/>
    <w:p w14:paraId="1D63D5CC" w14:textId="77777777" w:rsidR="00232F69" w:rsidRPr="003A1A66" w:rsidRDefault="00232F69" w:rsidP="00232F69"/>
    <w:p w14:paraId="1A0DA70A" w14:textId="77777777" w:rsidR="00232F69" w:rsidRPr="003A1A66" w:rsidRDefault="00232F69" w:rsidP="00232F69">
      <w:pPr>
        <w:rPr>
          <w:color w:val="1F4E79" w:themeColor="accent1" w:themeShade="80"/>
          <w:sz w:val="32"/>
          <w:szCs w:val="32"/>
        </w:rPr>
      </w:pPr>
      <w:r w:rsidRPr="003A1A66">
        <w:br w:type="page"/>
      </w:r>
    </w:p>
    <w:p w14:paraId="18CDD964" w14:textId="77777777" w:rsidR="00232F69" w:rsidRDefault="00232F69" w:rsidP="00232F69">
      <w:pPr>
        <w:pStyle w:val="Heading2"/>
      </w:pPr>
      <w:bookmarkStart w:id="59" w:name="_Toc89350173"/>
      <w:r>
        <w:lastRenderedPageBreak/>
        <w:t>Server-ServiceAccounts og opstart:</w:t>
      </w:r>
      <w:bookmarkEnd w:id="59"/>
    </w:p>
    <w:p w14:paraId="2C1991FE" w14:textId="77777777" w:rsidR="00232F69" w:rsidRDefault="00232F69" w:rsidP="00232F69">
      <w:r>
        <w:t>I mange tilfælde er SQL serveren installeret med en lokal konto til opstart</w:t>
      </w:r>
    </w:p>
    <w:p w14:paraId="6C028DBE" w14:textId="77777777" w:rsidR="00232F69" w:rsidRDefault="00232F69" w:rsidP="00232F69">
      <w:r>
        <w:t>Denne skal udskiftes med en AD service konto, af sikkerhedsmæssige årsager.</w:t>
      </w:r>
    </w:p>
    <w:p w14:paraId="3904B560" w14:textId="77777777" w:rsidR="00232F69" w:rsidRPr="003C1525" w:rsidRDefault="00232F69" w:rsidP="00232F69"/>
    <w:p w14:paraId="04AEE764" w14:textId="77777777" w:rsidR="00232F69" w:rsidRDefault="00232F69" w:rsidP="00232F69">
      <w:r>
        <w:t>Opret en service konto til at starte serveren under f.eks.: dksund.dk\Tier1\T1ServiceKonto\SQL\svd-sql-de03</w:t>
      </w:r>
    </w:p>
    <w:p w14:paraId="44EF8DB1" w14:textId="77777777" w:rsidR="00232F69" w:rsidRDefault="00232F69" w:rsidP="00232F69">
      <w:r>
        <w:t>Der er valgt navnestd: svd_xxxx_Servershort</w:t>
      </w:r>
    </w:p>
    <w:p w14:paraId="351B9924" w14:textId="77777777" w:rsidR="00232F69" w:rsidRDefault="00232F69" w:rsidP="00232F69">
      <w:r>
        <w:t>Hvor:</w:t>
      </w:r>
    </w:p>
    <w:p w14:paraId="7ECECBBF" w14:textId="77777777" w:rsidR="00232F69" w:rsidRDefault="00232F69" w:rsidP="00232F69">
      <w:r>
        <w:t>Xxxx</w:t>
      </w:r>
      <w:r>
        <w:tab/>
        <w:t>kan være: sqle,ssis,ssas,ssrs,sqla</w:t>
      </w:r>
    </w:p>
    <w:p w14:paraId="5E6B5E23" w14:textId="77777777" w:rsidR="00232F69" w:rsidRDefault="00232F69" w:rsidP="00232F69">
      <w:r>
        <w:t>Servershort er en entydig del af servernavnet barberet for mssql osv.</w:t>
      </w:r>
    </w:p>
    <w:p w14:paraId="58075961" w14:textId="77777777" w:rsidR="00232F69" w:rsidRDefault="00232F69" w:rsidP="00232F69"/>
    <w:p w14:paraId="2CFCB0F6" w14:textId="77777777" w:rsidR="00232F69" w:rsidRDefault="00232F69" w:rsidP="00232F69">
      <w:pPr>
        <w:pStyle w:val="Heading3"/>
      </w:pPr>
      <w:bookmarkStart w:id="60" w:name="_Toc89350174"/>
      <w:r>
        <w:t>SetSPN (Service Principal Name)</w:t>
      </w:r>
      <w:bookmarkEnd w:id="60"/>
    </w:p>
    <w:p w14:paraId="751D9538" w14:textId="77777777" w:rsidR="00232F69" w:rsidRDefault="00232F69" w:rsidP="00232F69">
      <w:r>
        <w:t>Start med at undersøg SPN afhængigheder:</w:t>
      </w:r>
    </w:p>
    <w:p w14:paraId="0AF28CF8" w14:textId="77777777" w:rsidR="00232F69" w:rsidRDefault="00232F69" w:rsidP="00232F69">
      <w:r w:rsidRPr="00902914">
        <w:t>setspn -l dksund.dk\s-mssql-db-02p</w:t>
      </w:r>
      <w:r w:rsidRPr="00902914">
        <w:tab/>
      </w:r>
      <w:r w:rsidRPr="00902914">
        <w:tab/>
        <w:t>for serveren</w:t>
      </w:r>
    </w:p>
    <w:p w14:paraId="1616B0E1" w14:textId="77777777" w:rsidR="00232F69" w:rsidRPr="00216F62" w:rsidRDefault="00232F69" w:rsidP="00232F69">
      <w:r w:rsidRPr="00216F62">
        <w:t>Registered ServicePrincipalNames for CN=S-MSSQL-DB-02P,OU=MSSQL,OU=Servere,DC=dksund,DC=dk:</w:t>
      </w:r>
    </w:p>
    <w:p w14:paraId="7F8C76B6" w14:textId="77777777" w:rsidR="00232F69" w:rsidRPr="00F769DE" w:rsidRDefault="00232F69" w:rsidP="00232F69">
      <w:r w:rsidRPr="00216F62">
        <w:t xml:space="preserve">        </w:t>
      </w:r>
      <w:r w:rsidRPr="00F769DE">
        <w:t>CmRcService/S-MSSQL-DB-02P</w:t>
      </w:r>
    </w:p>
    <w:p w14:paraId="4AB30F30" w14:textId="77777777" w:rsidR="00232F69" w:rsidRPr="00902914" w:rsidRDefault="00232F69" w:rsidP="00232F69">
      <w:pPr>
        <w:rPr>
          <w:lang w:val="en-US"/>
        </w:rPr>
      </w:pPr>
      <w:r w:rsidRPr="00F769DE">
        <w:t xml:space="preserve">        </w:t>
      </w:r>
      <w:r w:rsidRPr="00902914">
        <w:rPr>
          <w:lang w:val="en-US"/>
        </w:rPr>
        <w:t>CmRcService/S-MSSQL-DB-02P.dksund.dk</w:t>
      </w:r>
    </w:p>
    <w:p w14:paraId="525A9401" w14:textId="77777777" w:rsidR="00232F69" w:rsidRPr="00902914" w:rsidRDefault="00232F69" w:rsidP="00232F69">
      <w:pPr>
        <w:rPr>
          <w:lang w:val="en-US"/>
        </w:rPr>
      </w:pPr>
      <w:r w:rsidRPr="00902914">
        <w:rPr>
          <w:lang w:val="en-US"/>
        </w:rPr>
        <w:t xml:space="preserve">        WSMAN/S-MSSQL-DB-02P.dksund.dk</w:t>
      </w:r>
    </w:p>
    <w:p w14:paraId="77ECD5F5" w14:textId="77777777" w:rsidR="00232F69" w:rsidRPr="00902914" w:rsidRDefault="00232F69" w:rsidP="00232F69">
      <w:pPr>
        <w:rPr>
          <w:lang w:val="en-US"/>
        </w:rPr>
      </w:pPr>
      <w:r w:rsidRPr="00902914">
        <w:rPr>
          <w:lang w:val="en-US"/>
        </w:rPr>
        <w:t xml:space="preserve">        TERMSRV/S-MSSQL-DB-02P.dksund.dk</w:t>
      </w:r>
    </w:p>
    <w:p w14:paraId="53D911E9" w14:textId="77777777" w:rsidR="00232F69" w:rsidRPr="00902914" w:rsidRDefault="00232F69" w:rsidP="00232F69">
      <w:pPr>
        <w:rPr>
          <w:lang w:val="en-US"/>
        </w:rPr>
      </w:pPr>
      <w:r w:rsidRPr="00902914">
        <w:rPr>
          <w:lang w:val="en-US"/>
        </w:rPr>
        <w:t xml:space="preserve">        RestrictedKrbHost/S-MSSQL-DB-02P.dksund.dk</w:t>
      </w:r>
    </w:p>
    <w:p w14:paraId="499105DD" w14:textId="77777777" w:rsidR="00232F69" w:rsidRPr="00902914" w:rsidRDefault="00232F69" w:rsidP="00232F69">
      <w:pPr>
        <w:rPr>
          <w:lang w:val="en-US"/>
        </w:rPr>
      </w:pPr>
      <w:r w:rsidRPr="00902914">
        <w:rPr>
          <w:lang w:val="en-US"/>
        </w:rPr>
        <w:t xml:space="preserve">        HOST/S-MSSQL-DB-02P.dksund.dk</w:t>
      </w:r>
    </w:p>
    <w:p w14:paraId="5B9AD08A" w14:textId="77777777" w:rsidR="00232F69" w:rsidRPr="00902914" w:rsidRDefault="00232F69" w:rsidP="00232F69">
      <w:pPr>
        <w:rPr>
          <w:lang w:val="en-US"/>
        </w:rPr>
      </w:pPr>
      <w:r w:rsidRPr="00902914">
        <w:rPr>
          <w:lang w:val="en-US"/>
        </w:rPr>
        <w:t xml:space="preserve">        WSMAN/S-MSSQL-DB-02P</w:t>
      </w:r>
    </w:p>
    <w:p w14:paraId="5D3F357E" w14:textId="77777777" w:rsidR="00232F69" w:rsidRPr="00902914" w:rsidRDefault="00232F69" w:rsidP="00232F69">
      <w:pPr>
        <w:rPr>
          <w:lang w:val="en-US"/>
        </w:rPr>
      </w:pPr>
      <w:r w:rsidRPr="00902914">
        <w:rPr>
          <w:lang w:val="en-US"/>
        </w:rPr>
        <w:t xml:space="preserve">        TERMSRV/S-MSSQL-DB-02P</w:t>
      </w:r>
    </w:p>
    <w:p w14:paraId="5CF40A2C" w14:textId="77777777" w:rsidR="00232F69" w:rsidRPr="00216F62" w:rsidRDefault="00232F69" w:rsidP="00232F69">
      <w:pPr>
        <w:rPr>
          <w:lang w:val="en-US"/>
        </w:rPr>
      </w:pPr>
      <w:r w:rsidRPr="00902914">
        <w:rPr>
          <w:lang w:val="en-US"/>
        </w:rPr>
        <w:t xml:space="preserve">        </w:t>
      </w:r>
      <w:r w:rsidRPr="00216F62">
        <w:rPr>
          <w:lang w:val="en-US"/>
        </w:rPr>
        <w:t>RestrictedKrbHost/S-MSSQL-DB-02P</w:t>
      </w:r>
    </w:p>
    <w:p w14:paraId="19372D4D" w14:textId="77777777" w:rsidR="00232F69" w:rsidRPr="00495B70" w:rsidRDefault="00232F69" w:rsidP="00232F69">
      <w:pPr>
        <w:rPr>
          <w:lang w:val="en-US"/>
        </w:rPr>
      </w:pPr>
      <w:r w:rsidRPr="00216F62">
        <w:rPr>
          <w:lang w:val="en-US"/>
        </w:rPr>
        <w:t xml:space="preserve">        </w:t>
      </w:r>
      <w:r w:rsidRPr="00495B70">
        <w:rPr>
          <w:lang w:val="en-US"/>
        </w:rPr>
        <w:t>HOST/S-MSSQL-DB-02P</w:t>
      </w:r>
    </w:p>
    <w:p w14:paraId="74D1AB5A" w14:textId="77777777" w:rsidR="00232F69" w:rsidRPr="00495B70" w:rsidRDefault="00232F69" w:rsidP="00232F69">
      <w:pPr>
        <w:rPr>
          <w:lang w:val="en-US"/>
        </w:rPr>
      </w:pPr>
    </w:p>
    <w:p w14:paraId="2AA7875E" w14:textId="77777777" w:rsidR="00232F69" w:rsidRDefault="00232F69" w:rsidP="00232F69">
      <w:r w:rsidRPr="00902914">
        <w:t>setspn -l dksund.dk\svd-sql-de02</w:t>
      </w:r>
      <w:r>
        <w:tab/>
      </w:r>
      <w:r>
        <w:tab/>
        <w:t>for Servicekontoen (der starter sql instansen)</w:t>
      </w:r>
    </w:p>
    <w:p w14:paraId="7800FBBC" w14:textId="77777777" w:rsidR="00232F69" w:rsidRDefault="00232F69" w:rsidP="00232F69">
      <w:r>
        <w:t>Registered ServicePrincipalNames for CN=svd-sql-de02,OU=SQL,OU=T1ServiceKonti,OU=Tier1,DC=dksund,DC=dk:</w:t>
      </w:r>
    </w:p>
    <w:p w14:paraId="58C64C4A" w14:textId="77777777" w:rsidR="00232F69" w:rsidRDefault="00232F69" w:rsidP="00232F69">
      <w:r>
        <w:t xml:space="preserve">        MSSQLSvc/idmdb02p</w:t>
      </w:r>
    </w:p>
    <w:p w14:paraId="4A69896D" w14:textId="77777777" w:rsidR="00232F69" w:rsidRDefault="00232F69" w:rsidP="00232F69">
      <w:r>
        <w:t xml:space="preserve">        MSSQLSvc/idmdb02p.dksund.dk</w:t>
      </w:r>
    </w:p>
    <w:p w14:paraId="4DC9EC92" w14:textId="77777777" w:rsidR="00232F69" w:rsidRDefault="00232F69" w:rsidP="00232F69">
      <w:r>
        <w:t xml:space="preserve">        MSSQLSvc/idmdb02p.dksund.dk:1433</w:t>
      </w:r>
    </w:p>
    <w:p w14:paraId="56856BF0" w14:textId="77777777" w:rsidR="00232F69" w:rsidRDefault="00232F69" w:rsidP="00232F69">
      <w:r>
        <w:t xml:space="preserve">        MSSQLSvc/idmdb02p:1433</w:t>
      </w:r>
    </w:p>
    <w:p w14:paraId="578ABA4A" w14:textId="77777777" w:rsidR="00232F69" w:rsidRPr="00902914" w:rsidRDefault="00232F69" w:rsidP="00232F69">
      <w:pPr>
        <w:rPr>
          <w:lang w:val="en-US"/>
        </w:rPr>
      </w:pPr>
      <w:r>
        <w:t xml:space="preserve">        </w:t>
      </w:r>
      <w:r w:rsidRPr="00902914">
        <w:rPr>
          <w:lang w:val="en-US"/>
        </w:rPr>
        <w:t>MSSQLSvc/s-mssql-db-02p:1433</w:t>
      </w:r>
    </w:p>
    <w:p w14:paraId="00199C80" w14:textId="77777777" w:rsidR="00232F69" w:rsidRPr="00902914" w:rsidRDefault="00232F69" w:rsidP="00232F69">
      <w:pPr>
        <w:rPr>
          <w:lang w:val="en-US"/>
        </w:rPr>
      </w:pPr>
      <w:r w:rsidRPr="00902914">
        <w:rPr>
          <w:lang w:val="en-US"/>
        </w:rPr>
        <w:t xml:space="preserve">        MSSQLSvc/s-mssql-db-02p</w:t>
      </w:r>
    </w:p>
    <w:p w14:paraId="71959863" w14:textId="77777777" w:rsidR="00232F69" w:rsidRPr="00902914" w:rsidRDefault="00232F69" w:rsidP="00232F69">
      <w:pPr>
        <w:rPr>
          <w:lang w:val="en-US"/>
        </w:rPr>
      </w:pPr>
      <w:r w:rsidRPr="00902914">
        <w:rPr>
          <w:lang w:val="en-US"/>
        </w:rPr>
        <w:t xml:space="preserve">        MSSQLSvc/s-mssql-db-02p.dksund.dk:1433</w:t>
      </w:r>
    </w:p>
    <w:p w14:paraId="13040F85" w14:textId="77777777" w:rsidR="00232F69" w:rsidRPr="00216F62" w:rsidRDefault="00232F69" w:rsidP="00232F69">
      <w:pPr>
        <w:rPr>
          <w:lang w:val="en-US"/>
        </w:rPr>
      </w:pPr>
      <w:r w:rsidRPr="00902914">
        <w:rPr>
          <w:lang w:val="en-US"/>
        </w:rPr>
        <w:t xml:space="preserve">        </w:t>
      </w:r>
      <w:r w:rsidRPr="00216F62">
        <w:rPr>
          <w:lang w:val="en-US"/>
        </w:rPr>
        <w:t>MSSQLSvc/s-mssql-db-02p.dksund.dk</w:t>
      </w:r>
    </w:p>
    <w:p w14:paraId="1DD424AE" w14:textId="77777777" w:rsidR="00232F69" w:rsidRDefault="00232F69" w:rsidP="00232F69">
      <w:pPr>
        <w:rPr>
          <w:lang w:val="en-US"/>
        </w:rPr>
      </w:pPr>
    </w:p>
    <w:p w14:paraId="6E8FE600" w14:textId="79976EF1" w:rsidR="00232F69" w:rsidRDefault="00232F69" w:rsidP="00232F69">
      <w:r w:rsidRPr="00002DD9">
        <w:t>I P:\</w:t>
      </w:r>
      <w:r w:rsidR="00493545">
        <w:t>SQLDBA</w:t>
      </w:r>
      <w:r w:rsidRPr="00002DD9">
        <w:t>\ps1\spn er der et testværktøj,</w:t>
      </w:r>
      <w:r>
        <w:t xml:space="preserve"> ”Find-SpnHost.ps1”</w:t>
      </w:r>
      <w:r w:rsidRPr="00002DD9">
        <w:t xml:space="preserve"> der kan </w:t>
      </w:r>
      <w:r>
        <w:t>søge</w:t>
      </w:r>
      <w:r w:rsidRPr="00002DD9">
        <w:t xml:space="preserve"> om der </w:t>
      </w:r>
      <w:r>
        <w:t>kan være andre servere / servicekonti der er bundet op med det aktuelle SPN eller server navn.</w:t>
      </w:r>
    </w:p>
    <w:p w14:paraId="21777015" w14:textId="77777777" w:rsidR="00232F69" w:rsidRPr="00002DD9" w:rsidRDefault="00232F69" w:rsidP="00232F69">
      <w:r>
        <w:t>Kan køres i powershell på det aktuelle domæne med fqdn som parameter.</w:t>
      </w:r>
    </w:p>
    <w:p w14:paraId="7E13A69F" w14:textId="77777777" w:rsidR="00232F69" w:rsidRPr="00002DD9" w:rsidRDefault="00232F69" w:rsidP="00232F69"/>
    <w:p w14:paraId="52EC2F86" w14:textId="77777777" w:rsidR="00232F69" w:rsidRDefault="00232F69" w:rsidP="00232F69">
      <w:r>
        <w:t>Dette kan også sættes i AD under den nye servicekonto (</w:t>
      </w:r>
      <w:r w:rsidRPr="002135BB">
        <w:t>I properties\Attribute editor vælges servicePrincipalName og editeres.</w:t>
      </w:r>
      <w:r>
        <w:t>)</w:t>
      </w:r>
    </w:p>
    <w:p w14:paraId="49E81AFE" w14:textId="77777777" w:rsidR="00232F69" w:rsidRPr="002135BB" w:rsidRDefault="00232F69" w:rsidP="00232F69"/>
    <w:p w14:paraId="68607104" w14:textId="77777777" w:rsidR="00232F69" w:rsidRDefault="00232F69" w:rsidP="00232F69">
      <w:r w:rsidRPr="002135BB">
        <w:t xml:space="preserve">Her tilføjes alle </w:t>
      </w:r>
      <w:r>
        <w:t xml:space="preserve">nødvendige </w:t>
      </w:r>
      <w:r w:rsidRPr="002135BB">
        <w:t>kombinationer af server navn, fqdn</w:t>
      </w:r>
      <w:r>
        <w:t>, instancenavn og portnummer, der skal kunne bruges til at kommunikere med Instansen.</w:t>
      </w:r>
    </w:p>
    <w:p w14:paraId="56DC9220" w14:textId="77777777" w:rsidR="00232F69" w:rsidRPr="003C1525" w:rsidRDefault="00232F69" w:rsidP="00232F69">
      <w:r>
        <w:t>Disse kan først gemmes, når service med nuværende lokal konto er stoppet</w:t>
      </w:r>
    </w:p>
    <w:p w14:paraId="66DEB023" w14:textId="77777777" w:rsidR="00232F69" w:rsidRPr="003C1525" w:rsidRDefault="00232F69" w:rsidP="00232F69"/>
    <w:p w14:paraId="081818BE" w14:textId="77777777" w:rsidR="00232F69" w:rsidRPr="00F44AE5" w:rsidRDefault="00232F69" w:rsidP="00232F69">
      <w:pPr>
        <w:pStyle w:val="Heading2"/>
      </w:pPr>
      <w:bookmarkStart w:id="61" w:name="_Toc89350175"/>
      <w:r w:rsidRPr="00F44AE5">
        <w:t>MS GroupManaged ServiceAccounts:</w:t>
      </w:r>
      <w:bookmarkEnd w:id="61"/>
    </w:p>
    <w:p w14:paraId="1F79E553" w14:textId="77777777" w:rsidR="00232F69" w:rsidRDefault="00232F69" w:rsidP="00232F69">
      <w:r w:rsidRPr="00464792">
        <w:t xml:space="preserve">Det anbefales at benytte gMSA til sqlopstart, da det er mere sikkert, systemet går ikke ned hver gang et password udløber, og man skal ikke tildele kryptiske (umulige) </w:t>
      </w:r>
      <w:r>
        <w:t>passwords via secretserver.</w:t>
      </w:r>
    </w:p>
    <w:p w14:paraId="65844A78" w14:textId="77777777" w:rsidR="002A6136" w:rsidRDefault="00232F69" w:rsidP="00232F69">
      <w:r>
        <w:t xml:space="preserve">Man giver en server, eller gruppe af servere adgang til gMSA password, der styres af OS. </w:t>
      </w:r>
    </w:p>
    <w:p w14:paraId="225F72C0" w14:textId="2938A501" w:rsidR="00232F69" w:rsidRDefault="00F769DE" w:rsidP="00232F69">
      <w:hyperlink w:anchor="_Check_AD-Powershell_modulerne:" w:history="1">
        <w:r w:rsidR="00232F69" w:rsidRPr="002A6136">
          <w:rPr>
            <w:rStyle w:val="Hyperlink"/>
          </w:rPr>
          <w:t>Det kræver at man har adgang til MS AD Powershell modulerne</w:t>
        </w:r>
      </w:hyperlink>
      <w:r w:rsidR="00232F69">
        <w:t>.</w:t>
      </w:r>
    </w:p>
    <w:p w14:paraId="42C2022C" w14:textId="77777777" w:rsidR="00232F69" w:rsidRPr="00464792" w:rsidRDefault="00232F69" w:rsidP="00232F69"/>
    <w:p w14:paraId="18E1901E" w14:textId="77777777" w:rsidR="00232F69" w:rsidRPr="002A6136" w:rsidRDefault="00232F69" w:rsidP="00232F69"/>
    <w:p w14:paraId="2062860C" w14:textId="77777777" w:rsidR="00232F69" w:rsidRPr="007539A1" w:rsidRDefault="00232F69" w:rsidP="00232F69">
      <w:pPr>
        <w:pStyle w:val="Heading4"/>
      </w:pPr>
      <w:r w:rsidRPr="007539A1">
        <w:lastRenderedPageBreak/>
        <w:t>Forbered en gMSA ServiceAccount, Gem ad-server-identity i variabel.</w:t>
      </w:r>
    </w:p>
    <w:p w14:paraId="7EBD4835" w14:textId="77777777" w:rsidR="00232F69" w:rsidRPr="007539A1" w:rsidRDefault="00232F69" w:rsidP="00232F69">
      <w:r w:rsidRPr="007539A1">
        <w:rPr>
          <w:color w:val="70AD47" w:themeColor="accent6"/>
        </w:rPr>
        <w:t xml:space="preserve">$com </w:t>
      </w:r>
      <w:r w:rsidRPr="007539A1">
        <w:t>= Get-ADComputer -Identity s-mssql-db-01p</w:t>
      </w:r>
    </w:p>
    <w:p w14:paraId="3E880EE4" w14:textId="77777777" w:rsidR="00232F69" w:rsidRPr="007539A1" w:rsidRDefault="00232F69" w:rsidP="00232F69"/>
    <w:p w14:paraId="04B02191" w14:textId="77777777" w:rsidR="00232F69" w:rsidRPr="007539A1" w:rsidRDefault="00232F69" w:rsidP="00232F69">
      <w:pPr>
        <w:pStyle w:val="Heading4"/>
      </w:pPr>
      <w:r w:rsidRPr="007539A1">
        <w:t>Opret en gMSA ServiceAccount</w:t>
      </w:r>
    </w:p>
    <w:p w14:paraId="740457E4" w14:textId="77777777" w:rsidR="00232F69" w:rsidRDefault="00232F69" w:rsidP="00232F69">
      <w:pPr>
        <w:rPr>
          <w:lang w:val="en-US"/>
        </w:rPr>
      </w:pPr>
      <w:r w:rsidRPr="00160E42">
        <w:rPr>
          <w:lang w:val="en-US"/>
        </w:rPr>
        <w:t xml:space="preserve">new-ADServiceAccount -Name Test_Mive -DNSHostName Test_mive.dksund.dk </w:t>
      </w:r>
    </w:p>
    <w:p w14:paraId="65ACCA13" w14:textId="77777777" w:rsidR="00232F69" w:rsidRPr="00BB2E62" w:rsidRDefault="00232F69" w:rsidP="00232F69">
      <w:pPr>
        <w:rPr>
          <w:lang w:val="en-US"/>
        </w:rPr>
      </w:pPr>
      <w:r w:rsidRPr="00160E42">
        <w:rPr>
          <w:lang w:val="en-US"/>
        </w:rPr>
        <w:t>-PrincipalsAllowedToRetrie</w:t>
      </w:r>
      <w:r w:rsidRPr="00BB2E62">
        <w:rPr>
          <w:lang w:val="en-US"/>
        </w:rPr>
        <w:t xml:space="preserve">veManagedPassword </w:t>
      </w:r>
      <w:r w:rsidRPr="00BB2E62">
        <w:rPr>
          <w:color w:val="70AD47" w:themeColor="accent6"/>
          <w:lang w:val="en-US"/>
        </w:rPr>
        <w:t>$com</w:t>
      </w:r>
    </w:p>
    <w:p w14:paraId="30D12BAC" w14:textId="77777777" w:rsidR="00232F69" w:rsidRPr="00BB2E62" w:rsidRDefault="00232F69" w:rsidP="00232F69">
      <w:pPr>
        <w:rPr>
          <w:lang w:val="en-US"/>
        </w:rPr>
      </w:pPr>
    </w:p>
    <w:p w14:paraId="6385271F" w14:textId="77777777" w:rsidR="00232F69" w:rsidRPr="0067222C" w:rsidRDefault="00232F69" w:rsidP="00232F69">
      <w:pPr>
        <w:pStyle w:val="Heading4"/>
        <w:rPr>
          <w:lang w:val="en-US"/>
        </w:rPr>
      </w:pPr>
      <w:r w:rsidRPr="0067222C">
        <w:rPr>
          <w:lang w:val="en-US"/>
        </w:rPr>
        <w:t>Opret en gMSA ServiceAccount med spn</w:t>
      </w:r>
    </w:p>
    <w:p w14:paraId="063AAE9A" w14:textId="77777777" w:rsidR="00232F69" w:rsidRDefault="00232F69" w:rsidP="00232F69">
      <w:pPr>
        <w:rPr>
          <w:lang w:val="en-US"/>
        </w:rPr>
      </w:pPr>
      <w:r w:rsidRPr="00160E42">
        <w:rPr>
          <w:lang w:val="en-US"/>
        </w:rPr>
        <w:t xml:space="preserve">new-ADServiceAccount -Name Test_Mive -DNSHostName Test_mive.dksund.dk </w:t>
      </w:r>
    </w:p>
    <w:p w14:paraId="1448F15C" w14:textId="77777777" w:rsidR="00232F69" w:rsidRPr="00BE5526" w:rsidRDefault="00232F69" w:rsidP="00232F69">
      <w:pPr>
        <w:rPr>
          <w:lang w:val="en-US"/>
        </w:rPr>
      </w:pPr>
      <w:r w:rsidRPr="00160E42">
        <w:rPr>
          <w:lang w:val="en-US"/>
        </w:rPr>
        <w:t xml:space="preserve">-PrincipalsAllowedToRetrieveManagedPassword </w:t>
      </w:r>
      <w:r w:rsidRPr="00096F95">
        <w:rPr>
          <w:color w:val="70AD47" w:themeColor="accent6"/>
          <w:lang w:val="en-US"/>
        </w:rPr>
        <w:t>$com</w:t>
      </w:r>
      <w:r w:rsidRPr="00160E42">
        <w:rPr>
          <w:lang w:val="en-US"/>
        </w:rPr>
        <w:t xml:space="preserve"> -ServicePrincipalNames "MSSQLSvc/s-mssql-db-11q",</w:t>
      </w:r>
      <w:r>
        <w:rPr>
          <w:lang w:val="en-US"/>
        </w:rPr>
        <w:t xml:space="preserve"> </w:t>
      </w:r>
      <w:r w:rsidRPr="00160E42">
        <w:rPr>
          <w:lang w:val="en-US"/>
        </w:rPr>
        <w:t>"MSSQLSvc/s-mssql-db-11q.dks</w:t>
      </w:r>
      <w:r w:rsidRPr="00BE5526">
        <w:rPr>
          <w:lang w:val="en-US"/>
        </w:rPr>
        <w:t>und.dk"</w:t>
      </w:r>
    </w:p>
    <w:p w14:paraId="4D601EBA" w14:textId="77777777" w:rsidR="00232F69" w:rsidRPr="00BE5526" w:rsidRDefault="00232F69" w:rsidP="00232F69">
      <w:pPr>
        <w:rPr>
          <w:lang w:val="en-US"/>
        </w:rPr>
      </w:pPr>
    </w:p>
    <w:p w14:paraId="7B87AA45" w14:textId="77777777" w:rsidR="00232F69" w:rsidRPr="00653527" w:rsidRDefault="00232F69" w:rsidP="00232F69">
      <w:pPr>
        <w:pStyle w:val="Heading4"/>
      </w:pPr>
      <w:r w:rsidRPr="00653527">
        <w:t>Opret en gMSA ServiceAccount med spn</w:t>
      </w:r>
      <w:r>
        <w:t xml:space="preserve"> og portnr</w:t>
      </w:r>
    </w:p>
    <w:p w14:paraId="1E9C1E11" w14:textId="77777777" w:rsidR="00232F69" w:rsidRDefault="00232F69" w:rsidP="00232F69">
      <w:pPr>
        <w:rPr>
          <w:lang w:val="en-US"/>
        </w:rPr>
      </w:pPr>
      <w:r w:rsidRPr="00160E42">
        <w:rPr>
          <w:lang w:val="en-US"/>
        </w:rPr>
        <w:t xml:space="preserve">new-ADServiceAccount -Name Test_Mive -DNSHostName Test_mive.dksund.dk </w:t>
      </w:r>
    </w:p>
    <w:p w14:paraId="663A3589" w14:textId="77777777" w:rsidR="00232F69" w:rsidRPr="00BE5526" w:rsidRDefault="00232F69" w:rsidP="00232F69">
      <w:pPr>
        <w:rPr>
          <w:lang w:val="en-US"/>
        </w:rPr>
      </w:pPr>
      <w:r w:rsidRPr="00160E42">
        <w:rPr>
          <w:lang w:val="en-US"/>
        </w:rPr>
        <w:t xml:space="preserve">-PrincipalsAllowedToRetrieveManagedPassword </w:t>
      </w:r>
      <w:r w:rsidRPr="00096F95">
        <w:rPr>
          <w:color w:val="70AD47" w:themeColor="accent6"/>
          <w:lang w:val="en-US"/>
        </w:rPr>
        <w:t>$com</w:t>
      </w:r>
      <w:r w:rsidRPr="00160E42">
        <w:rPr>
          <w:lang w:val="en-US"/>
        </w:rPr>
        <w:t xml:space="preserve"> -ServicePrincipalNames "MSSQLSvc/s-mssql-db-11q</w:t>
      </w:r>
      <w:r>
        <w:rPr>
          <w:lang w:val="en-US"/>
        </w:rPr>
        <w:t>:54321</w:t>
      </w:r>
      <w:r w:rsidRPr="00160E42">
        <w:rPr>
          <w:lang w:val="en-US"/>
        </w:rPr>
        <w:t>",</w:t>
      </w:r>
      <w:r>
        <w:rPr>
          <w:lang w:val="en-US"/>
        </w:rPr>
        <w:t xml:space="preserve"> </w:t>
      </w:r>
      <w:r w:rsidRPr="00160E42">
        <w:rPr>
          <w:lang w:val="en-US"/>
        </w:rPr>
        <w:t>"MSSQLSvc/s-mssql-db-11q.dks</w:t>
      </w:r>
      <w:r w:rsidRPr="00BE5526">
        <w:rPr>
          <w:lang w:val="en-US"/>
        </w:rPr>
        <w:t>und.dk</w:t>
      </w:r>
      <w:r>
        <w:rPr>
          <w:lang w:val="en-US"/>
        </w:rPr>
        <w:t>:54321</w:t>
      </w:r>
      <w:r w:rsidRPr="00BE5526">
        <w:rPr>
          <w:lang w:val="en-US"/>
        </w:rPr>
        <w:t>"</w:t>
      </w:r>
    </w:p>
    <w:p w14:paraId="6224ADEC" w14:textId="77777777" w:rsidR="00232F69" w:rsidRPr="00BE5526" w:rsidRDefault="00232F69" w:rsidP="00232F69">
      <w:pPr>
        <w:rPr>
          <w:lang w:val="en-US"/>
        </w:rPr>
      </w:pPr>
    </w:p>
    <w:p w14:paraId="343118D1" w14:textId="77777777" w:rsidR="00232F69" w:rsidRPr="00BB2E62" w:rsidRDefault="00232F69" w:rsidP="00232F69">
      <w:pPr>
        <w:pStyle w:val="Heading4"/>
        <w:rPr>
          <w:lang w:val="en-US"/>
        </w:rPr>
      </w:pPr>
      <w:r w:rsidRPr="00BB2E62">
        <w:rPr>
          <w:lang w:val="en-US"/>
        </w:rPr>
        <w:t>Slet en gMSA ServiceAccount</w:t>
      </w:r>
    </w:p>
    <w:p w14:paraId="5A91DAD9" w14:textId="77777777" w:rsidR="00232F69" w:rsidRPr="00B742F0" w:rsidRDefault="00232F69" w:rsidP="00232F69">
      <w:pPr>
        <w:rPr>
          <w:lang w:val="en-US"/>
        </w:rPr>
      </w:pPr>
      <w:r w:rsidRPr="00B742F0">
        <w:rPr>
          <w:lang w:val="en-US"/>
        </w:rPr>
        <w:t>Remove-ADServiceAccount -Identity Test_Mive$</w:t>
      </w:r>
    </w:p>
    <w:p w14:paraId="28859744" w14:textId="77777777" w:rsidR="00232F69" w:rsidRPr="00C8480D" w:rsidRDefault="00232F69" w:rsidP="00232F69">
      <w:pPr>
        <w:rPr>
          <w:color w:val="7F7F7F" w:themeColor="text1" w:themeTint="80"/>
          <w:lang w:val="en-US"/>
        </w:rPr>
      </w:pPr>
      <w:r w:rsidRPr="00C8480D">
        <w:rPr>
          <w:color w:val="7F7F7F" w:themeColor="text1" w:themeTint="80"/>
          <w:lang w:val="en-US"/>
        </w:rPr>
        <w:t>&gt;Confirm</w:t>
      </w:r>
    </w:p>
    <w:p w14:paraId="2808DCC7" w14:textId="77777777" w:rsidR="00232F69" w:rsidRPr="00C8480D" w:rsidRDefault="00232F69" w:rsidP="00232F69">
      <w:pPr>
        <w:rPr>
          <w:color w:val="7F7F7F" w:themeColor="text1" w:themeTint="80"/>
          <w:lang w:val="en-US"/>
        </w:rPr>
      </w:pPr>
      <w:r w:rsidRPr="00C8480D">
        <w:rPr>
          <w:color w:val="7F7F7F" w:themeColor="text1" w:themeTint="80"/>
          <w:lang w:val="en-US"/>
        </w:rPr>
        <w:t>&gt;Are you sure you want to perform this action?</w:t>
      </w:r>
    </w:p>
    <w:p w14:paraId="770A864C" w14:textId="77777777" w:rsidR="00232F69" w:rsidRPr="00C8480D" w:rsidRDefault="00232F69" w:rsidP="00232F69">
      <w:pPr>
        <w:rPr>
          <w:color w:val="7F7F7F" w:themeColor="text1" w:themeTint="80"/>
          <w:lang w:val="en-US"/>
        </w:rPr>
      </w:pPr>
      <w:r w:rsidRPr="00C8480D">
        <w:rPr>
          <w:color w:val="7F7F7F" w:themeColor="text1" w:themeTint="80"/>
          <w:lang w:val="en-US"/>
        </w:rPr>
        <w:t>&gt;Performing the operation "Remove" on target "CN=Test_Mive,CN=Managed Service Accounts,DC=dksund,DC=dk".</w:t>
      </w:r>
    </w:p>
    <w:p w14:paraId="69CF00CD" w14:textId="77777777" w:rsidR="00232F69" w:rsidRPr="00C8480D" w:rsidRDefault="00232F69" w:rsidP="00232F69">
      <w:pPr>
        <w:rPr>
          <w:color w:val="7F7F7F" w:themeColor="text1" w:themeTint="80"/>
        </w:rPr>
      </w:pPr>
      <w:r w:rsidRPr="00C8480D">
        <w:rPr>
          <w:color w:val="7F7F7F" w:themeColor="text1" w:themeTint="80"/>
          <w:lang w:val="en-US"/>
        </w:rPr>
        <w:t xml:space="preserve">&gt;[Y] Yes  [A] Yes to All  [N] No  [L] No to All  [S] Suspend  [?] </w:t>
      </w:r>
      <w:r w:rsidRPr="00C8480D">
        <w:rPr>
          <w:color w:val="7F7F7F" w:themeColor="text1" w:themeTint="80"/>
        </w:rPr>
        <w:t>Help (default is "Y"): Y</w:t>
      </w:r>
    </w:p>
    <w:p w14:paraId="455EA797" w14:textId="77777777" w:rsidR="00232F69" w:rsidRPr="00BB2E62" w:rsidRDefault="00232F69" w:rsidP="00232F69"/>
    <w:p w14:paraId="5B503401" w14:textId="77777777" w:rsidR="00232F69" w:rsidRDefault="00232F69" w:rsidP="00232F69">
      <w:pPr>
        <w:pStyle w:val="Heading4"/>
      </w:pPr>
      <w:r>
        <w:t>Test om denne server kan tilgå gMSA</w:t>
      </w:r>
    </w:p>
    <w:p w14:paraId="2EE7F6A3" w14:textId="77777777" w:rsidR="00232F69" w:rsidRDefault="00232F69" w:rsidP="00232F69">
      <w:pPr>
        <w:rPr>
          <w:lang w:val="en-US"/>
        </w:rPr>
      </w:pPr>
      <w:r>
        <w:rPr>
          <w:lang w:val="en-US"/>
        </w:rPr>
        <w:t xml:space="preserve">PS&gt; </w:t>
      </w:r>
      <w:r w:rsidRPr="00B742F0">
        <w:rPr>
          <w:lang w:val="en-US"/>
        </w:rPr>
        <w:t>Test-ADServiceAccount -Identity test_mive$</w:t>
      </w:r>
    </w:p>
    <w:p w14:paraId="13ED90C0" w14:textId="77777777" w:rsidR="00232F69" w:rsidRDefault="00232F69" w:rsidP="00232F69">
      <w:r w:rsidRPr="00B742F0">
        <w:t>Hvis den svarer True må pågældende server gerne tilgå gMSA password.</w:t>
      </w:r>
    </w:p>
    <w:p w14:paraId="1BD6DECF" w14:textId="77777777" w:rsidR="00232F69" w:rsidRPr="00B742F0" w:rsidRDefault="00232F69" w:rsidP="00232F69">
      <w:pPr>
        <w:rPr>
          <w:lang w:val="en-US"/>
        </w:rPr>
      </w:pPr>
      <w:r>
        <w:rPr>
          <w:lang w:val="en-US"/>
        </w:rPr>
        <w:t xml:space="preserve">Hvis </w:t>
      </w:r>
      <w:r w:rsidRPr="00B742F0">
        <w:rPr>
          <w:lang w:val="en-US"/>
        </w:rPr>
        <w:t>False</w:t>
      </w:r>
    </w:p>
    <w:p w14:paraId="1D2E6280" w14:textId="77777777" w:rsidR="00232F69" w:rsidRPr="00C8480D" w:rsidRDefault="00232F69" w:rsidP="00232F69">
      <w:pPr>
        <w:rPr>
          <w:color w:val="7F7F7F" w:themeColor="text1" w:themeTint="80"/>
          <w:lang w:val="en-US"/>
        </w:rPr>
      </w:pPr>
      <w:r w:rsidRPr="00C8480D">
        <w:rPr>
          <w:color w:val="7F7F7F" w:themeColor="text1" w:themeTint="80"/>
          <w:lang w:val="en-US"/>
        </w:rPr>
        <w:t>&gt;WARNING: Test failed for Managed Service Account Test_Mive. If standalone Managed Service Account, the &gt;account is linked to another computer object in the Active Directory. If group Managed Service Account, either this &gt;computer does not have permission to use the group MSA or this computer does not support all the Kerberos &gt;encryption types required for the gMSA. See the MSA operational log for more information.</w:t>
      </w:r>
    </w:p>
    <w:p w14:paraId="17857DED" w14:textId="77777777" w:rsidR="00232F69" w:rsidRDefault="00232F69" w:rsidP="00232F69">
      <w:pPr>
        <w:rPr>
          <w:lang w:val="en-US"/>
        </w:rPr>
      </w:pPr>
    </w:p>
    <w:p w14:paraId="773CB420" w14:textId="77777777" w:rsidR="00232F69" w:rsidRPr="0067222C" w:rsidRDefault="00232F69" w:rsidP="00232F69">
      <w:pPr>
        <w:pStyle w:val="Heading4"/>
        <w:rPr>
          <w:lang w:val="en-US"/>
        </w:rPr>
      </w:pPr>
      <w:r w:rsidRPr="0067222C">
        <w:rPr>
          <w:lang w:val="en-US"/>
        </w:rPr>
        <w:t>Fjern gMSA fra host / server</w:t>
      </w:r>
    </w:p>
    <w:p w14:paraId="6ED73751" w14:textId="77777777" w:rsidR="00232F69" w:rsidRDefault="00232F69" w:rsidP="00232F69">
      <w:pPr>
        <w:rPr>
          <w:lang w:val="en-US"/>
        </w:rPr>
      </w:pPr>
      <w:r w:rsidRPr="00AC36C4">
        <w:rPr>
          <w:lang w:val="en-US"/>
        </w:rPr>
        <w:t>Remove-ADServiceAccount -Identity svd_sqlefreuEsu$</w:t>
      </w:r>
    </w:p>
    <w:p w14:paraId="51721CD4" w14:textId="77777777" w:rsidR="00232F69" w:rsidRPr="00AC36C4" w:rsidRDefault="00232F69" w:rsidP="00232F69">
      <w:pPr>
        <w:rPr>
          <w:lang w:val="en-US"/>
        </w:rPr>
      </w:pPr>
    </w:p>
    <w:p w14:paraId="21C8DB57" w14:textId="77777777" w:rsidR="00232F69" w:rsidRDefault="00232F69" w:rsidP="00232F69">
      <w:pPr>
        <w:pStyle w:val="Heading4"/>
      </w:pPr>
      <w:r w:rsidRPr="00653527">
        <w:t>Find gMSA forbundet til en server</w:t>
      </w:r>
    </w:p>
    <w:p w14:paraId="319368C8" w14:textId="60E063F3" w:rsidR="00232F69" w:rsidRPr="005E3370" w:rsidRDefault="00232F69" w:rsidP="00232F69">
      <w:r w:rsidRPr="00B11D51">
        <w:t>Fra p:\</w:t>
      </w:r>
      <w:r w:rsidR="00493545">
        <w:t>SQLDBA</w:t>
      </w:r>
      <w:r w:rsidRPr="00B11D51">
        <w:t>\ps1\spn:</w:t>
      </w:r>
      <w:r>
        <w:t xml:space="preserve">  </w:t>
      </w:r>
      <w:r w:rsidRPr="005E3370">
        <w:t>Find-SpnHost.ps1 srv-mssql-09t</w:t>
      </w:r>
    </w:p>
    <w:p w14:paraId="7F2781C4" w14:textId="77777777" w:rsidR="00232F69" w:rsidRPr="005E3370" w:rsidRDefault="00232F69" w:rsidP="00232F69"/>
    <w:p w14:paraId="29AA367D" w14:textId="77777777" w:rsidR="00232F69" w:rsidRPr="00A36FCC" w:rsidRDefault="00232F69" w:rsidP="00232F69">
      <w:pPr>
        <w:pStyle w:val="Heading4"/>
      </w:pPr>
      <w:r w:rsidRPr="00A36FCC">
        <w:t xml:space="preserve">Find alle </w:t>
      </w:r>
      <w:r>
        <w:t xml:space="preserve">SQL </w:t>
      </w:r>
      <w:r w:rsidRPr="00A36FCC">
        <w:t>gMSA I et domæne</w:t>
      </w:r>
    </w:p>
    <w:p w14:paraId="01F91DAD" w14:textId="77777777" w:rsidR="00232F69" w:rsidRPr="00A36FCC" w:rsidRDefault="00232F69" w:rsidP="00232F69">
      <w:pPr>
        <w:rPr>
          <w:lang w:val="en-US"/>
        </w:rPr>
      </w:pPr>
      <w:r w:rsidRPr="00B11D51">
        <w:rPr>
          <w:lang w:val="en-US"/>
        </w:rPr>
        <w:t xml:space="preserve">Get-ADServiceAccount –Filter 'Name -like "svd_s*"' </w:t>
      </w:r>
      <w:r w:rsidRPr="00A36FCC">
        <w:rPr>
          <w:lang w:val="en-US"/>
        </w:rPr>
        <w:t xml:space="preserve"> | FT Name,</w:t>
      </w:r>
      <w:r w:rsidRPr="00B11D51">
        <w:rPr>
          <w:lang w:val="en-US"/>
        </w:rPr>
        <w:t xml:space="preserve"> DistinguishedName</w:t>
      </w:r>
      <w:r>
        <w:rPr>
          <w:lang w:val="en-US"/>
        </w:rPr>
        <w:t>,</w:t>
      </w:r>
      <w:r w:rsidRPr="00B11D51">
        <w:rPr>
          <w:lang w:val="en-US"/>
        </w:rPr>
        <w:t xml:space="preserve"> ObjectClass </w:t>
      </w:r>
      <w:r w:rsidRPr="00A36FCC">
        <w:rPr>
          <w:lang w:val="en-US"/>
        </w:rPr>
        <w:t>-A</w:t>
      </w:r>
    </w:p>
    <w:p w14:paraId="4CF4152B" w14:textId="77777777" w:rsidR="00232F69" w:rsidRDefault="00232F69" w:rsidP="00232F69">
      <w:pPr>
        <w:rPr>
          <w:lang w:val="en-US"/>
        </w:rPr>
      </w:pPr>
    </w:p>
    <w:p w14:paraId="4ADCE99D" w14:textId="77777777" w:rsidR="00232F69" w:rsidRPr="00495B70" w:rsidRDefault="00232F69" w:rsidP="00232F69">
      <w:pPr>
        <w:rPr>
          <w:lang w:val="en-US"/>
        </w:rPr>
      </w:pPr>
      <w:r w:rsidRPr="00495B70">
        <w:rPr>
          <w:lang w:val="en-US"/>
        </w:rPr>
        <w:t>Tilknyt gMSA til host / server</w:t>
      </w:r>
    </w:p>
    <w:p w14:paraId="17FB1876" w14:textId="1B85609D" w:rsidR="00232F69" w:rsidRPr="00495B70" w:rsidRDefault="00232F69" w:rsidP="00232F69">
      <w:pPr>
        <w:rPr>
          <w:lang w:val="en-US"/>
        </w:rPr>
      </w:pPr>
      <w:r w:rsidRPr="00495B70">
        <w:rPr>
          <w:lang w:val="en-US"/>
        </w:rPr>
        <w:t>Add-ADComputerServiceAccount -Identity Fabrikam-SRV1 -ServiceAccount IIS-SRV1</w:t>
      </w:r>
    </w:p>
    <w:p w14:paraId="66D815A3" w14:textId="00ACD1E4" w:rsidR="00625F56" w:rsidRPr="00625F56" w:rsidRDefault="00625F56" w:rsidP="00625F56">
      <w:pPr>
        <w:pStyle w:val="Heading4"/>
        <w:rPr>
          <w:lang w:val="en-US"/>
        </w:rPr>
      </w:pPr>
      <w:r w:rsidRPr="00625F56">
        <w:rPr>
          <w:lang w:val="en-US"/>
        </w:rPr>
        <w:t>Link:</w:t>
      </w:r>
    </w:p>
    <w:p w14:paraId="00FCD858" w14:textId="5565CC38" w:rsidR="00625F56" w:rsidRPr="00625F56" w:rsidRDefault="00F769DE" w:rsidP="00232F69">
      <w:pPr>
        <w:rPr>
          <w:lang w:val="en-US"/>
        </w:rPr>
      </w:pPr>
      <w:hyperlink r:id="rId41" w:history="1">
        <w:r w:rsidR="00625F56" w:rsidRPr="00625F56">
          <w:rPr>
            <w:rStyle w:val="Hyperlink"/>
            <w:lang w:val="en-US"/>
          </w:rPr>
          <w:t>Group Managed Service Accounts | IT Connect (uw.edu)</w:t>
        </w:r>
      </w:hyperlink>
    </w:p>
    <w:p w14:paraId="16E613FA" w14:textId="77777777" w:rsidR="00232F69" w:rsidRPr="00495B70" w:rsidRDefault="00232F69" w:rsidP="00232F69">
      <w:pPr>
        <w:pStyle w:val="Heading4"/>
        <w:rPr>
          <w:lang w:val="en-US"/>
        </w:rPr>
      </w:pPr>
      <w:r w:rsidRPr="00495B70">
        <w:rPr>
          <w:lang w:val="en-US"/>
        </w:rPr>
        <w:t>Eksempler:</w:t>
      </w:r>
    </w:p>
    <w:p w14:paraId="13991EA3" w14:textId="77777777" w:rsidR="00232F69" w:rsidRPr="00495B70" w:rsidRDefault="00232F69" w:rsidP="00232F69">
      <w:pPr>
        <w:rPr>
          <w:lang w:val="en-US"/>
        </w:rPr>
      </w:pPr>
      <w:r w:rsidRPr="00495B70">
        <w:rPr>
          <w:lang w:val="en-US"/>
        </w:rPr>
        <w:t>MSSQLSvc/S-MSSQL-DB-03P.dksund.dk</w:t>
      </w:r>
    </w:p>
    <w:p w14:paraId="74390B42" w14:textId="77777777" w:rsidR="00232F69" w:rsidRPr="00495B70" w:rsidRDefault="00232F69" w:rsidP="00232F69">
      <w:pPr>
        <w:rPr>
          <w:lang w:val="en-US"/>
        </w:rPr>
      </w:pPr>
      <w:r w:rsidRPr="00495B70">
        <w:rPr>
          <w:lang w:val="en-US"/>
        </w:rPr>
        <w:t>MSSQLSvc/S-MSSQL-DB-03P</w:t>
      </w:r>
    </w:p>
    <w:p w14:paraId="4B71DE15" w14:textId="77777777" w:rsidR="00232F69" w:rsidRPr="00495B70" w:rsidRDefault="00232F69" w:rsidP="00232F69">
      <w:pPr>
        <w:rPr>
          <w:lang w:val="en-US"/>
        </w:rPr>
      </w:pPr>
      <w:r w:rsidRPr="00495B70">
        <w:rPr>
          <w:lang w:val="en-US"/>
        </w:rPr>
        <w:t>MSSQLSvc/S-MSSQL-DB-03P.dksund.dk:1433</w:t>
      </w:r>
    </w:p>
    <w:p w14:paraId="6A61B640" w14:textId="77777777" w:rsidR="00232F69" w:rsidRPr="001C236D" w:rsidRDefault="00232F69" w:rsidP="00232F69">
      <w:pPr>
        <w:rPr>
          <w:lang w:val="en-US"/>
        </w:rPr>
      </w:pPr>
      <w:r>
        <w:rPr>
          <w:lang w:val="en-US"/>
        </w:rPr>
        <w:t>MSSQLSvc/</w:t>
      </w:r>
      <w:r w:rsidRPr="001C236D">
        <w:rPr>
          <w:lang w:val="en-US"/>
        </w:rPr>
        <w:t>S-</w:t>
      </w:r>
      <w:r>
        <w:rPr>
          <w:lang w:val="en-US"/>
        </w:rPr>
        <w:t>MSSQL-DB-03P:1433</w:t>
      </w:r>
    </w:p>
    <w:p w14:paraId="4199A14C" w14:textId="77777777" w:rsidR="00232F69" w:rsidRPr="001C236D" w:rsidRDefault="00232F69" w:rsidP="00232F69">
      <w:pPr>
        <w:rPr>
          <w:lang w:val="en-US"/>
        </w:rPr>
      </w:pPr>
      <w:r>
        <w:rPr>
          <w:lang w:val="en-US"/>
        </w:rPr>
        <w:t>MSSQLSvc/</w:t>
      </w:r>
      <w:r w:rsidRPr="001C236D">
        <w:rPr>
          <w:lang w:val="en-US"/>
        </w:rPr>
        <w:t>S-SPE-</w:t>
      </w:r>
      <w:r>
        <w:rPr>
          <w:lang w:val="en-US"/>
        </w:rPr>
        <w:t>DB-</w:t>
      </w:r>
      <w:r w:rsidRPr="001C236D">
        <w:rPr>
          <w:lang w:val="en-US"/>
        </w:rPr>
        <w:t>02P.dksund.dk</w:t>
      </w:r>
      <w:r>
        <w:rPr>
          <w:lang w:val="en-US"/>
        </w:rPr>
        <w:t>:2433</w:t>
      </w:r>
    </w:p>
    <w:p w14:paraId="3DCDB79A" w14:textId="77777777" w:rsidR="00232F69" w:rsidRPr="001C236D" w:rsidRDefault="00232F69" w:rsidP="00232F69">
      <w:pPr>
        <w:rPr>
          <w:lang w:val="en-US"/>
        </w:rPr>
      </w:pPr>
      <w:r>
        <w:rPr>
          <w:lang w:val="en-US"/>
        </w:rPr>
        <w:t>MSSQLSvc/</w:t>
      </w:r>
      <w:r w:rsidRPr="001C236D">
        <w:rPr>
          <w:lang w:val="en-US"/>
        </w:rPr>
        <w:t>S-SPE-</w:t>
      </w:r>
      <w:r>
        <w:rPr>
          <w:lang w:val="en-US"/>
        </w:rPr>
        <w:t>DB-</w:t>
      </w:r>
      <w:r w:rsidRPr="001C236D">
        <w:rPr>
          <w:lang w:val="en-US"/>
        </w:rPr>
        <w:t>02P</w:t>
      </w:r>
      <w:r>
        <w:rPr>
          <w:lang w:val="en-US"/>
        </w:rPr>
        <w:t>:2433</w:t>
      </w:r>
    </w:p>
    <w:p w14:paraId="1809645E" w14:textId="77777777" w:rsidR="00232F69" w:rsidRPr="001C236D" w:rsidRDefault="00232F69" w:rsidP="00232F69">
      <w:pPr>
        <w:rPr>
          <w:lang w:val="en-US"/>
        </w:rPr>
      </w:pPr>
      <w:r>
        <w:rPr>
          <w:lang w:val="en-US"/>
        </w:rPr>
        <w:t>MSSQLSvc/</w:t>
      </w:r>
      <w:r w:rsidRPr="001C236D">
        <w:rPr>
          <w:lang w:val="en-US"/>
        </w:rPr>
        <w:t>S-SPE-</w:t>
      </w:r>
      <w:r>
        <w:rPr>
          <w:lang w:val="en-US"/>
        </w:rPr>
        <w:t>DB-</w:t>
      </w:r>
      <w:r w:rsidRPr="001C236D">
        <w:rPr>
          <w:lang w:val="en-US"/>
        </w:rPr>
        <w:t>02P.dksund.dk</w:t>
      </w:r>
      <w:r>
        <w:rPr>
          <w:lang w:val="en-US"/>
        </w:rPr>
        <w:t>:SPECIMENGATE</w:t>
      </w:r>
    </w:p>
    <w:p w14:paraId="3B5C2052" w14:textId="77777777" w:rsidR="00232F69" w:rsidRDefault="00232F69" w:rsidP="00232F69">
      <w:pPr>
        <w:rPr>
          <w:lang w:val="en-US"/>
        </w:rPr>
      </w:pPr>
      <w:r>
        <w:rPr>
          <w:lang w:val="en-US"/>
        </w:rPr>
        <w:lastRenderedPageBreak/>
        <w:t>MSSQLSvc/</w:t>
      </w:r>
      <w:r w:rsidRPr="001C236D">
        <w:rPr>
          <w:lang w:val="en-US"/>
        </w:rPr>
        <w:t>S-SPE-</w:t>
      </w:r>
      <w:r>
        <w:rPr>
          <w:lang w:val="en-US"/>
        </w:rPr>
        <w:t>DB-</w:t>
      </w:r>
      <w:r w:rsidRPr="001C236D">
        <w:rPr>
          <w:lang w:val="en-US"/>
        </w:rPr>
        <w:t>02P</w:t>
      </w:r>
      <w:r>
        <w:rPr>
          <w:lang w:val="en-US"/>
        </w:rPr>
        <w:t>:</w:t>
      </w:r>
      <w:r w:rsidRPr="005140AB">
        <w:rPr>
          <w:lang w:val="en-US"/>
        </w:rPr>
        <w:t xml:space="preserve"> </w:t>
      </w:r>
      <w:r>
        <w:rPr>
          <w:lang w:val="en-US"/>
        </w:rPr>
        <w:t>SPECIMENGATE</w:t>
      </w:r>
    </w:p>
    <w:p w14:paraId="5850D024" w14:textId="77777777" w:rsidR="00232F69" w:rsidRPr="001C236D" w:rsidRDefault="00232F69" w:rsidP="00232F69">
      <w:pPr>
        <w:rPr>
          <w:lang w:val="en-US"/>
        </w:rPr>
      </w:pPr>
      <w:r>
        <w:rPr>
          <w:lang w:val="en-US"/>
        </w:rPr>
        <w:t>MSSQLSvc/</w:t>
      </w:r>
      <w:r w:rsidRPr="001C236D">
        <w:rPr>
          <w:lang w:val="en-US"/>
        </w:rPr>
        <w:t>S-</w:t>
      </w:r>
      <w:r>
        <w:rPr>
          <w:lang w:val="en-US"/>
        </w:rPr>
        <w:t>MSSQL-DB-03P</w:t>
      </w:r>
      <w:r w:rsidRPr="001C236D">
        <w:rPr>
          <w:lang w:val="en-US"/>
        </w:rPr>
        <w:t>.dksund.dk</w:t>
      </w:r>
      <w:r>
        <w:rPr>
          <w:lang w:val="en-US"/>
        </w:rPr>
        <w:t>:SPECIMENGATE</w:t>
      </w:r>
    </w:p>
    <w:p w14:paraId="2F4DD390" w14:textId="77777777" w:rsidR="00232F69" w:rsidRPr="001C236D" w:rsidRDefault="00232F69" w:rsidP="00232F69">
      <w:pPr>
        <w:rPr>
          <w:lang w:val="en-US"/>
        </w:rPr>
      </w:pPr>
      <w:r>
        <w:rPr>
          <w:lang w:val="en-US"/>
        </w:rPr>
        <w:t>MSSQLSvc/</w:t>
      </w:r>
      <w:r w:rsidRPr="001C236D">
        <w:rPr>
          <w:lang w:val="en-US"/>
        </w:rPr>
        <w:t>S-</w:t>
      </w:r>
      <w:r>
        <w:rPr>
          <w:lang w:val="en-US"/>
        </w:rPr>
        <w:t>MSSQL-DB-03P:SPECIMENGATE</w:t>
      </w:r>
    </w:p>
    <w:p w14:paraId="57BA1706" w14:textId="77777777" w:rsidR="00232F69" w:rsidRPr="001C236D" w:rsidRDefault="00232F69" w:rsidP="00232F69">
      <w:pPr>
        <w:rPr>
          <w:lang w:val="en-US"/>
        </w:rPr>
      </w:pPr>
      <w:r>
        <w:rPr>
          <w:lang w:val="en-US"/>
        </w:rPr>
        <w:t>MSSQLSvc/</w:t>
      </w:r>
      <w:r w:rsidRPr="001C236D">
        <w:rPr>
          <w:lang w:val="en-US"/>
        </w:rPr>
        <w:t>S-</w:t>
      </w:r>
      <w:r>
        <w:rPr>
          <w:lang w:val="en-US"/>
        </w:rPr>
        <w:t>MSSQL-DB-03P</w:t>
      </w:r>
      <w:r w:rsidRPr="001C236D">
        <w:rPr>
          <w:lang w:val="en-US"/>
        </w:rPr>
        <w:t>.dksund.dk</w:t>
      </w:r>
      <w:r>
        <w:rPr>
          <w:lang w:val="en-US"/>
        </w:rPr>
        <w:t>:2433</w:t>
      </w:r>
    </w:p>
    <w:p w14:paraId="1912279C" w14:textId="77777777" w:rsidR="00232F69" w:rsidRDefault="00232F69" w:rsidP="00232F69">
      <w:pPr>
        <w:rPr>
          <w:lang w:val="en-US"/>
        </w:rPr>
      </w:pPr>
      <w:r>
        <w:rPr>
          <w:lang w:val="en-US"/>
        </w:rPr>
        <w:t>MSSQLSvc/</w:t>
      </w:r>
      <w:r w:rsidRPr="001C236D">
        <w:rPr>
          <w:lang w:val="en-US"/>
        </w:rPr>
        <w:t>S-</w:t>
      </w:r>
      <w:r>
        <w:rPr>
          <w:lang w:val="en-US"/>
        </w:rPr>
        <w:t>MSSQL-DB-03P:2433</w:t>
      </w:r>
    </w:p>
    <w:p w14:paraId="68864AC2" w14:textId="77777777" w:rsidR="00232F69" w:rsidRDefault="00232F69" w:rsidP="00232F69">
      <w:pPr>
        <w:rPr>
          <w:lang w:val="en-US"/>
        </w:rPr>
      </w:pPr>
    </w:p>
    <w:p w14:paraId="02EEF26F" w14:textId="77777777" w:rsidR="00232F69" w:rsidRPr="001C236D" w:rsidRDefault="00232F69" w:rsidP="00232F69">
      <w:pPr>
        <w:rPr>
          <w:lang w:val="en-US"/>
        </w:rPr>
      </w:pPr>
      <w:r>
        <w:rPr>
          <w:lang w:val="en-US"/>
        </w:rPr>
        <w:t>MSSQLSvc/</w:t>
      </w:r>
      <w:r w:rsidRPr="001C236D">
        <w:rPr>
          <w:lang w:val="en-US"/>
        </w:rPr>
        <w:t>S</w:t>
      </w:r>
      <w:r>
        <w:rPr>
          <w:lang w:val="en-US"/>
        </w:rPr>
        <w:t>RV</w:t>
      </w:r>
      <w:r w:rsidRPr="001C236D">
        <w:rPr>
          <w:lang w:val="en-US"/>
        </w:rPr>
        <w:t>-</w:t>
      </w:r>
      <w:r>
        <w:rPr>
          <w:lang w:val="en-US"/>
        </w:rPr>
        <w:t>MSSQL-07P</w:t>
      </w:r>
      <w:r w:rsidRPr="001C236D">
        <w:rPr>
          <w:lang w:val="en-US"/>
        </w:rPr>
        <w:t>.</w:t>
      </w:r>
      <w:r>
        <w:rPr>
          <w:lang w:val="en-US"/>
        </w:rPr>
        <w:t>ssi.ad:2433</w:t>
      </w:r>
    </w:p>
    <w:p w14:paraId="23D74CC4" w14:textId="77777777" w:rsidR="00232F69" w:rsidRPr="001C236D" w:rsidRDefault="00232F69" w:rsidP="00232F69">
      <w:pPr>
        <w:rPr>
          <w:lang w:val="en-US"/>
        </w:rPr>
      </w:pPr>
      <w:r>
        <w:rPr>
          <w:lang w:val="en-US"/>
        </w:rPr>
        <w:t>MSSQLSvc/</w:t>
      </w:r>
      <w:r w:rsidRPr="001C236D">
        <w:rPr>
          <w:lang w:val="en-US"/>
        </w:rPr>
        <w:t>S</w:t>
      </w:r>
      <w:r>
        <w:rPr>
          <w:lang w:val="en-US"/>
        </w:rPr>
        <w:t>RV</w:t>
      </w:r>
      <w:r w:rsidRPr="001C236D">
        <w:rPr>
          <w:lang w:val="en-US"/>
        </w:rPr>
        <w:t>-</w:t>
      </w:r>
      <w:r>
        <w:rPr>
          <w:lang w:val="en-US"/>
        </w:rPr>
        <w:t>MSSQL-07P</w:t>
      </w:r>
      <w:r w:rsidRPr="001C236D">
        <w:rPr>
          <w:lang w:val="en-US"/>
        </w:rPr>
        <w:t>.</w:t>
      </w:r>
      <w:r>
        <w:rPr>
          <w:lang w:val="en-US"/>
        </w:rPr>
        <w:t>ssi.ad:MGMT</w:t>
      </w:r>
    </w:p>
    <w:p w14:paraId="15A8B6C7" w14:textId="77777777" w:rsidR="00232F69" w:rsidRPr="001C236D" w:rsidRDefault="00232F69" w:rsidP="00232F69">
      <w:pPr>
        <w:rPr>
          <w:lang w:val="en-US"/>
        </w:rPr>
      </w:pPr>
      <w:r>
        <w:rPr>
          <w:lang w:val="en-US"/>
        </w:rPr>
        <w:t>MSSQLSvc/</w:t>
      </w:r>
      <w:r w:rsidRPr="001C236D">
        <w:rPr>
          <w:lang w:val="en-US"/>
        </w:rPr>
        <w:t>S</w:t>
      </w:r>
      <w:r>
        <w:rPr>
          <w:lang w:val="en-US"/>
        </w:rPr>
        <w:t>RV</w:t>
      </w:r>
      <w:r w:rsidRPr="001C236D">
        <w:rPr>
          <w:lang w:val="en-US"/>
        </w:rPr>
        <w:t>-</w:t>
      </w:r>
      <w:r>
        <w:rPr>
          <w:lang w:val="en-US"/>
        </w:rPr>
        <w:t>MSSQL-07P:2433</w:t>
      </w:r>
    </w:p>
    <w:p w14:paraId="0478A3EC" w14:textId="77777777" w:rsidR="00232F69" w:rsidRPr="001C236D" w:rsidRDefault="00232F69" w:rsidP="00232F69">
      <w:pPr>
        <w:rPr>
          <w:lang w:val="en-US"/>
        </w:rPr>
      </w:pPr>
      <w:r>
        <w:rPr>
          <w:lang w:val="en-US"/>
        </w:rPr>
        <w:t>MSSQLSvc/</w:t>
      </w:r>
      <w:r w:rsidRPr="001C236D">
        <w:rPr>
          <w:lang w:val="en-US"/>
        </w:rPr>
        <w:t>S</w:t>
      </w:r>
      <w:r>
        <w:rPr>
          <w:lang w:val="en-US"/>
        </w:rPr>
        <w:t>RV</w:t>
      </w:r>
      <w:r w:rsidRPr="001C236D">
        <w:rPr>
          <w:lang w:val="en-US"/>
        </w:rPr>
        <w:t>-</w:t>
      </w:r>
      <w:r>
        <w:rPr>
          <w:lang w:val="en-US"/>
        </w:rPr>
        <w:t>MSSQL-07P:MGMT</w:t>
      </w:r>
    </w:p>
    <w:p w14:paraId="23354DFB" w14:textId="77777777" w:rsidR="00232F69" w:rsidRDefault="00232F69" w:rsidP="00232F69">
      <w:pPr>
        <w:rPr>
          <w:lang w:val="en-US"/>
        </w:rPr>
      </w:pPr>
    </w:p>
    <w:p w14:paraId="4EFD6755" w14:textId="77777777" w:rsidR="00232F69" w:rsidRDefault="00232F69" w:rsidP="00232F69">
      <w:pPr>
        <w:rPr>
          <w:lang w:val="en-US"/>
        </w:rPr>
      </w:pPr>
      <w:r>
        <w:rPr>
          <w:lang w:val="en-US"/>
        </w:rPr>
        <w:t>Setspn –s MSSQLSvc/</w:t>
      </w:r>
      <w:r w:rsidRPr="001C236D">
        <w:rPr>
          <w:lang w:val="en-US"/>
        </w:rPr>
        <w:t>S</w:t>
      </w:r>
      <w:r>
        <w:rPr>
          <w:lang w:val="en-US"/>
        </w:rPr>
        <w:t>RV</w:t>
      </w:r>
      <w:r w:rsidRPr="001C236D">
        <w:rPr>
          <w:lang w:val="en-US"/>
        </w:rPr>
        <w:t>-</w:t>
      </w:r>
      <w:r>
        <w:rPr>
          <w:lang w:val="en-US"/>
        </w:rPr>
        <w:t>MSSQL-07P</w:t>
      </w:r>
      <w:r w:rsidRPr="001C236D">
        <w:rPr>
          <w:lang w:val="en-US"/>
        </w:rPr>
        <w:t>.</w:t>
      </w:r>
      <w:r>
        <w:rPr>
          <w:lang w:val="en-US"/>
        </w:rPr>
        <w:t>ssi.ad:1433  ssi.ad\svd-sql-de02</w:t>
      </w:r>
    </w:p>
    <w:p w14:paraId="6A71F6DA" w14:textId="77777777" w:rsidR="00232F69" w:rsidRDefault="00232F69" w:rsidP="00232F69">
      <w:pPr>
        <w:rPr>
          <w:lang w:val="en-US"/>
        </w:rPr>
      </w:pPr>
      <w:r>
        <w:rPr>
          <w:lang w:val="en-US"/>
        </w:rPr>
        <w:t>Setspn –s MSSQLSvc/DBHOTEL01</w:t>
      </w:r>
      <w:r w:rsidRPr="001C236D">
        <w:rPr>
          <w:lang w:val="en-US"/>
        </w:rPr>
        <w:t>.</w:t>
      </w:r>
      <w:r>
        <w:rPr>
          <w:lang w:val="en-US"/>
        </w:rPr>
        <w:t>ssi.ad:1433  ssi.ad\svd-sql-de02</w:t>
      </w:r>
    </w:p>
    <w:p w14:paraId="3117F445" w14:textId="77777777" w:rsidR="00232F69" w:rsidRDefault="00232F69" w:rsidP="00232F69">
      <w:pPr>
        <w:rPr>
          <w:lang w:val="en-US"/>
        </w:rPr>
      </w:pPr>
      <w:r>
        <w:rPr>
          <w:lang w:val="en-US"/>
        </w:rPr>
        <w:t>Setspn –s MSSQLSvc/</w:t>
      </w:r>
      <w:r w:rsidRPr="001C236D">
        <w:rPr>
          <w:lang w:val="en-US"/>
        </w:rPr>
        <w:t>S</w:t>
      </w:r>
      <w:r>
        <w:rPr>
          <w:lang w:val="en-US"/>
        </w:rPr>
        <w:t>RV</w:t>
      </w:r>
      <w:r w:rsidRPr="001C236D">
        <w:rPr>
          <w:lang w:val="en-US"/>
        </w:rPr>
        <w:t>-</w:t>
      </w:r>
      <w:r>
        <w:rPr>
          <w:lang w:val="en-US"/>
        </w:rPr>
        <w:t>MSSQL-07P:1433  ssi.ad\svd-sql-de02</w:t>
      </w:r>
    </w:p>
    <w:p w14:paraId="7F02C431" w14:textId="77777777" w:rsidR="00232F69" w:rsidRDefault="00232F69" w:rsidP="00232F69">
      <w:pPr>
        <w:rPr>
          <w:lang w:val="en-US"/>
        </w:rPr>
      </w:pPr>
      <w:r>
        <w:rPr>
          <w:lang w:val="en-US"/>
        </w:rPr>
        <w:t>Setspn –s MSSQLSvc/DBHOTEL01:1433  ssi.ad\svd-sql-de02</w:t>
      </w:r>
    </w:p>
    <w:p w14:paraId="282D96CB" w14:textId="77777777" w:rsidR="00232F69" w:rsidRDefault="00232F69" w:rsidP="00232F69">
      <w:pPr>
        <w:rPr>
          <w:lang w:val="en-US"/>
        </w:rPr>
      </w:pPr>
      <w:r>
        <w:rPr>
          <w:lang w:val="en-US"/>
        </w:rPr>
        <w:t>Setspn –s MSSQLSvc/</w:t>
      </w:r>
      <w:r w:rsidRPr="001C236D">
        <w:rPr>
          <w:lang w:val="en-US"/>
        </w:rPr>
        <w:t>S</w:t>
      </w:r>
      <w:r>
        <w:rPr>
          <w:lang w:val="en-US"/>
        </w:rPr>
        <w:t>RV</w:t>
      </w:r>
      <w:r w:rsidRPr="001C236D">
        <w:rPr>
          <w:lang w:val="en-US"/>
        </w:rPr>
        <w:t>-</w:t>
      </w:r>
      <w:r>
        <w:rPr>
          <w:lang w:val="en-US"/>
        </w:rPr>
        <w:t>MSSQL-07P</w:t>
      </w:r>
      <w:r w:rsidRPr="001C236D">
        <w:rPr>
          <w:lang w:val="en-US"/>
        </w:rPr>
        <w:t>.</w:t>
      </w:r>
      <w:r>
        <w:rPr>
          <w:lang w:val="en-US"/>
        </w:rPr>
        <w:t>ssi.ad  ssi.ad\svd-sql-de02</w:t>
      </w:r>
    </w:p>
    <w:p w14:paraId="77FEC17C" w14:textId="77777777" w:rsidR="00232F69" w:rsidRDefault="00232F69" w:rsidP="00232F69">
      <w:pPr>
        <w:rPr>
          <w:lang w:val="en-US"/>
        </w:rPr>
      </w:pPr>
      <w:r>
        <w:rPr>
          <w:lang w:val="en-US"/>
        </w:rPr>
        <w:t>Setspn –s MSSQLSvc/DBHOTEL01</w:t>
      </w:r>
      <w:r w:rsidRPr="001C236D">
        <w:rPr>
          <w:lang w:val="en-US"/>
        </w:rPr>
        <w:t>.</w:t>
      </w:r>
      <w:r>
        <w:rPr>
          <w:lang w:val="en-US"/>
        </w:rPr>
        <w:t>ssi.ad  ssi.ad\svd-sql-de02</w:t>
      </w:r>
    </w:p>
    <w:p w14:paraId="0351A6CA" w14:textId="77777777" w:rsidR="00232F69" w:rsidRDefault="00232F69" w:rsidP="00232F69">
      <w:pPr>
        <w:rPr>
          <w:lang w:val="en-US"/>
        </w:rPr>
      </w:pPr>
      <w:r>
        <w:rPr>
          <w:lang w:val="en-US"/>
        </w:rPr>
        <w:t>Setspn –s MSSQLSvc/</w:t>
      </w:r>
      <w:r w:rsidRPr="001C236D">
        <w:rPr>
          <w:lang w:val="en-US"/>
        </w:rPr>
        <w:t>S</w:t>
      </w:r>
      <w:r>
        <w:rPr>
          <w:lang w:val="en-US"/>
        </w:rPr>
        <w:t>RV</w:t>
      </w:r>
      <w:r w:rsidRPr="001C236D">
        <w:rPr>
          <w:lang w:val="en-US"/>
        </w:rPr>
        <w:t>-</w:t>
      </w:r>
      <w:r>
        <w:rPr>
          <w:lang w:val="en-US"/>
        </w:rPr>
        <w:t>MSSQL-07P  ssi.ad\svd-sql-de02</w:t>
      </w:r>
    </w:p>
    <w:p w14:paraId="6E7846DB" w14:textId="77777777" w:rsidR="00232F69" w:rsidRDefault="00232F69" w:rsidP="00232F69">
      <w:pPr>
        <w:rPr>
          <w:lang w:val="en-US"/>
        </w:rPr>
      </w:pPr>
      <w:r>
        <w:rPr>
          <w:lang w:val="en-US"/>
        </w:rPr>
        <w:t>Setspn –s MSSQLSvc/DBHOTEL01  ssi.ad\svd-sql-de02</w:t>
      </w:r>
    </w:p>
    <w:p w14:paraId="17433799" w14:textId="77777777" w:rsidR="00232F69" w:rsidRPr="001C236D" w:rsidRDefault="00232F69" w:rsidP="00232F69">
      <w:pPr>
        <w:rPr>
          <w:lang w:val="en-US"/>
        </w:rPr>
      </w:pPr>
    </w:p>
    <w:p w14:paraId="08B8B2B1" w14:textId="77777777" w:rsidR="00232F69" w:rsidRDefault="00232F69" w:rsidP="00232F69">
      <w:pPr>
        <w:rPr>
          <w:lang w:val="en-US"/>
        </w:rPr>
      </w:pPr>
      <w:r>
        <w:rPr>
          <w:lang w:val="en-US"/>
        </w:rPr>
        <w:t>MSSQLSvc/</w:t>
      </w:r>
      <w:r w:rsidRPr="001C236D">
        <w:rPr>
          <w:lang w:val="en-US"/>
        </w:rPr>
        <w:t>S</w:t>
      </w:r>
      <w:r>
        <w:rPr>
          <w:lang w:val="en-US"/>
        </w:rPr>
        <w:t>RV</w:t>
      </w:r>
      <w:r w:rsidRPr="001C236D">
        <w:rPr>
          <w:lang w:val="en-US"/>
        </w:rPr>
        <w:t>-</w:t>
      </w:r>
      <w:r>
        <w:rPr>
          <w:lang w:val="en-US"/>
        </w:rPr>
        <w:t>MSSQL-07P</w:t>
      </w:r>
      <w:r w:rsidRPr="001C236D">
        <w:rPr>
          <w:lang w:val="en-US"/>
        </w:rPr>
        <w:t>.</w:t>
      </w:r>
      <w:r>
        <w:rPr>
          <w:lang w:val="en-US"/>
        </w:rPr>
        <w:t xml:space="preserve">ssi.ad:1433  </w:t>
      </w:r>
    </w:p>
    <w:p w14:paraId="30ABD611" w14:textId="77777777" w:rsidR="00232F69" w:rsidRDefault="00232F69" w:rsidP="00232F69">
      <w:pPr>
        <w:rPr>
          <w:lang w:val="en-US"/>
        </w:rPr>
      </w:pPr>
      <w:r>
        <w:rPr>
          <w:lang w:val="en-US"/>
        </w:rPr>
        <w:t>MSSQLSvc/DBHOTEL01</w:t>
      </w:r>
      <w:r w:rsidRPr="001C236D">
        <w:rPr>
          <w:lang w:val="en-US"/>
        </w:rPr>
        <w:t>.</w:t>
      </w:r>
      <w:r>
        <w:rPr>
          <w:lang w:val="en-US"/>
        </w:rPr>
        <w:t xml:space="preserve">ssi.ad:1433  </w:t>
      </w:r>
    </w:p>
    <w:p w14:paraId="4B4012A2" w14:textId="77777777" w:rsidR="00232F69" w:rsidRDefault="00232F69" w:rsidP="00232F69">
      <w:pPr>
        <w:rPr>
          <w:lang w:val="en-US"/>
        </w:rPr>
      </w:pPr>
      <w:r>
        <w:rPr>
          <w:lang w:val="en-US"/>
        </w:rPr>
        <w:t>MSSQLSvc/</w:t>
      </w:r>
      <w:r w:rsidRPr="001C236D">
        <w:rPr>
          <w:lang w:val="en-US"/>
        </w:rPr>
        <w:t>S</w:t>
      </w:r>
      <w:r>
        <w:rPr>
          <w:lang w:val="en-US"/>
        </w:rPr>
        <w:t>RV</w:t>
      </w:r>
      <w:r w:rsidRPr="001C236D">
        <w:rPr>
          <w:lang w:val="en-US"/>
        </w:rPr>
        <w:t>-</w:t>
      </w:r>
      <w:r>
        <w:rPr>
          <w:lang w:val="en-US"/>
        </w:rPr>
        <w:t xml:space="preserve">MSSQL-07P:1433  </w:t>
      </w:r>
    </w:p>
    <w:p w14:paraId="74179D20" w14:textId="77777777" w:rsidR="00232F69" w:rsidRPr="00591FF2" w:rsidRDefault="00232F69" w:rsidP="00232F69">
      <w:pPr>
        <w:rPr>
          <w:lang w:val="en-US"/>
        </w:rPr>
      </w:pPr>
      <w:r w:rsidRPr="00591FF2">
        <w:rPr>
          <w:lang w:val="en-US"/>
        </w:rPr>
        <w:t xml:space="preserve">MSSQLSvc/DBHOTEL01:1433  </w:t>
      </w:r>
    </w:p>
    <w:p w14:paraId="48F3D161" w14:textId="77777777" w:rsidR="00232F69" w:rsidRPr="00591FF2" w:rsidRDefault="00232F69" w:rsidP="00232F69">
      <w:pPr>
        <w:rPr>
          <w:lang w:val="en-US"/>
        </w:rPr>
      </w:pPr>
      <w:r w:rsidRPr="00591FF2">
        <w:rPr>
          <w:lang w:val="en-US"/>
        </w:rPr>
        <w:t xml:space="preserve">MSSQLSvc/SRV-MSSQL-07P.ssi.ad  </w:t>
      </w:r>
    </w:p>
    <w:p w14:paraId="4CB460B6" w14:textId="77777777" w:rsidR="00232F69" w:rsidRPr="00591FF2" w:rsidRDefault="00232F69" w:rsidP="00232F69">
      <w:pPr>
        <w:rPr>
          <w:lang w:val="en-US"/>
        </w:rPr>
      </w:pPr>
      <w:r w:rsidRPr="00591FF2">
        <w:rPr>
          <w:lang w:val="en-US"/>
        </w:rPr>
        <w:t xml:space="preserve">MSSQLSvc/DBHOTEL01.ssi.ad </w:t>
      </w:r>
    </w:p>
    <w:p w14:paraId="3EEF043A" w14:textId="77777777" w:rsidR="00232F69" w:rsidRPr="00591FF2" w:rsidRDefault="00232F69" w:rsidP="00232F69">
      <w:pPr>
        <w:rPr>
          <w:lang w:val="en-US"/>
        </w:rPr>
      </w:pPr>
      <w:r w:rsidRPr="00591FF2">
        <w:rPr>
          <w:lang w:val="en-US"/>
        </w:rPr>
        <w:t xml:space="preserve">MSSQLSvc/SRV-MSSQL-07P </w:t>
      </w:r>
    </w:p>
    <w:p w14:paraId="7282044D" w14:textId="77777777" w:rsidR="00232F69" w:rsidRPr="00591FF2" w:rsidRDefault="00232F69" w:rsidP="00232F69">
      <w:pPr>
        <w:rPr>
          <w:lang w:val="en-US"/>
        </w:rPr>
      </w:pPr>
      <w:r w:rsidRPr="00591FF2">
        <w:rPr>
          <w:lang w:val="en-US"/>
        </w:rPr>
        <w:t>MSSQLSvc/DBHOTEL01</w:t>
      </w:r>
    </w:p>
    <w:p w14:paraId="00EBF902" w14:textId="77777777" w:rsidR="00232F69" w:rsidRPr="00591FF2" w:rsidRDefault="00232F69" w:rsidP="00232F69">
      <w:pPr>
        <w:rPr>
          <w:lang w:val="en-US"/>
        </w:rPr>
      </w:pPr>
    </w:p>
    <w:p w14:paraId="77BC7F17" w14:textId="77777777" w:rsidR="00232F69" w:rsidRPr="00591FF2" w:rsidRDefault="00232F69" w:rsidP="00232F69">
      <w:pPr>
        <w:rPr>
          <w:lang w:val="en-US"/>
        </w:rPr>
      </w:pPr>
      <w:r w:rsidRPr="00591FF2">
        <w:rPr>
          <w:lang w:val="en-US"/>
        </w:rPr>
        <w:t>MSSQLSvc/SRV-MSSQL-07P.ssi.ad</w:t>
      </w:r>
    </w:p>
    <w:p w14:paraId="15648C7F" w14:textId="77777777" w:rsidR="00232F69" w:rsidRPr="00591FF2" w:rsidRDefault="00232F69" w:rsidP="00232F69">
      <w:pPr>
        <w:rPr>
          <w:lang w:val="en-US"/>
        </w:rPr>
      </w:pPr>
      <w:r w:rsidRPr="00591FF2">
        <w:rPr>
          <w:lang w:val="en-US"/>
        </w:rPr>
        <w:t xml:space="preserve"> MSSQLSvc/SRV-MSSQL-07P.ssi.ad:1433</w:t>
      </w:r>
    </w:p>
    <w:p w14:paraId="4D6E9BCF" w14:textId="77777777" w:rsidR="00232F69" w:rsidRPr="00591FF2" w:rsidRDefault="00232F69" w:rsidP="00232F69">
      <w:pPr>
        <w:rPr>
          <w:lang w:val="en-US"/>
        </w:rPr>
      </w:pPr>
      <w:r w:rsidRPr="00591FF2">
        <w:rPr>
          <w:lang w:val="en-US"/>
        </w:rPr>
        <w:t xml:space="preserve"> </w:t>
      </w:r>
    </w:p>
    <w:p w14:paraId="275C2C77" w14:textId="77777777" w:rsidR="00232F69" w:rsidRPr="00591FF2" w:rsidRDefault="00232F69" w:rsidP="00232F69">
      <w:pPr>
        <w:rPr>
          <w:lang w:val="en-US"/>
        </w:rPr>
      </w:pPr>
      <w:r w:rsidRPr="00591FF2">
        <w:rPr>
          <w:lang w:val="en-US"/>
        </w:rPr>
        <w:t>CmRcService/SRV-MSSQL-07P</w:t>
      </w:r>
    </w:p>
    <w:p w14:paraId="1622AA06" w14:textId="77777777" w:rsidR="00232F69" w:rsidRPr="00591FF2" w:rsidRDefault="00232F69" w:rsidP="00232F69">
      <w:pPr>
        <w:rPr>
          <w:lang w:val="en-US"/>
        </w:rPr>
      </w:pPr>
      <w:r w:rsidRPr="00591FF2">
        <w:rPr>
          <w:lang w:val="en-US"/>
        </w:rPr>
        <w:t>CmRcService/SRV-MSSQL-07P.ssi.ad</w:t>
      </w:r>
    </w:p>
    <w:p w14:paraId="4AE16505" w14:textId="77777777" w:rsidR="00232F69" w:rsidRPr="00591FF2" w:rsidRDefault="00232F69" w:rsidP="00232F69">
      <w:pPr>
        <w:rPr>
          <w:lang w:val="en-US"/>
        </w:rPr>
      </w:pPr>
      <w:r w:rsidRPr="00591FF2">
        <w:rPr>
          <w:lang w:val="en-US"/>
        </w:rPr>
        <w:t>WSMAN/SRV-MSSQL-07P.ssi.ad</w:t>
      </w:r>
    </w:p>
    <w:p w14:paraId="43ED5D8A" w14:textId="77777777" w:rsidR="00232F69" w:rsidRPr="00591FF2" w:rsidRDefault="00232F69" w:rsidP="00232F69">
      <w:pPr>
        <w:rPr>
          <w:lang w:val="en-US"/>
        </w:rPr>
      </w:pPr>
      <w:r w:rsidRPr="00591FF2">
        <w:rPr>
          <w:lang w:val="en-US"/>
        </w:rPr>
        <w:t>WSMAN/SRV-MSSQL-07P</w:t>
      </w:r>
    </w:p>
    <w:p w14:paraId="042A401E" w14:textId="77777777" w:rsidR="00232F69" w:rsidRPr="00591FF2" w:rsidRDefault="00232F69" w:rsidP="00232F69">
      <w:pPr>
        <w:rPr>
          <w:lang w:val="en-US"/>
        </w:rPr>
      </w:pPr>
      <w:r w:rsidRPr="00591FF2">
        <w:rPr>
          <w:lang w:val="en-US"/>
        </w:rPr>
        <w:t>TERMSRV/SRV-MSSQL-07P</w:t>
      </w:r>
    </w:p>
    <w:p w14:paraId="63EA6F3A" w14:textId="77777777" w:rsidR="00232F69" w:rsidRPr="00591FF2" w:rsidRDefault="00232F69" w:rsidP="00232F69">
      <w:pPr>
        <w:rPr>
          <w:lang w:val="en-US"/>
        </w:rPr>
      </w:pPr>
      <w:r w:rsidRPr="00591FF2">
        <w:rPr>
          <w:lang w:val="en-US"/>
        </w:rPr>
        <w:t>TERMSRV/SRV-MSSQL-07P.ssi.ad</w:t>
      </w:r>
    </w:p>
    <w:p w14:paraId="33B9E3FB" w14:textId="77777777" w:rsidR="00232F69" w:rsidRPr="00591FF2" w:rsidRDefault="00232F69" w:rsidP="00232F69">
      <w:pPr>
        <w:rPr>
          <w:lang w:val="en-US"/>
        </w:rPr>
      </w:pPr>
      <w:r w:rsidRPr="00591FF2">
        <w:rPr>
          <w:lang w:val="en-US"/>
        </w:rPr>
        <w:t>RestrictedKrbHost/SRV-MSSQL-07P</w:t>
      </w:r>
    </w:p>
    <w:p w14:paraId="7D6BDAD6" w14:textId="77777777" w:rsidR="00232F69" w:rsidRPr="00591FF2" w:rsidRDefault="00232F69" w:rsidP="00232F69">
      <w:pPr>
        <w:rPr>
          <w:lang w:val="en-US"/>
        </w:rPr>
      </w:pPr>
      <w:r w:rsidRPr="00591FF2">
        <w:rPr>
          <w:lang w:val="en-US"/>
        </w:rPr>
        <w:t>HOST/SRV-MSSQL-07P</w:t>
      </w:r>
    </w:p>
    <w:p w14:paraId="2DB74EF6" w14:textId="77777777" w:rsidR="00232F69" w:rsidRPr="00591FF2" w:rsidRDefault="00232F69" w:rsidP="00232F69">
      <w:pPr>
        <w:rPr>
          <w:lang w:val="en-US"/>
        </w:rPr>
      </w:pPr>
      <w:r w:rsidRPr="00591FF2">
        <w:rPr>
          <w:lang w:val="en-US"/>
        </w:rPr>
        <w:t>RestrictedKrbHost/SRV-MSSQL-07P.ssi.ad</w:t>
      </w:r>
    </w:p>
    <w:p w14:paraId="6C5CF9B9" w14:textId="77777777" w:rsidR="00232F69" w:rsidRPr="00591FF2" w:rsidRDefault="00232F69" w:rsidP="00232F69">
      <w:pPr>
        <w:rPr>
          <w:lang w:val="en-US"/>
        </w:rPr>
      </w:pPr>
      <w:r w:rsidRPr="00591FF2">
        <w:rPr>
          <w:lang w:val="en-US"/>
        </w:rPr>
        <w:t>HOST/SRV-MSSQL-07P.ssi.ad</w:t>
      </w:r>
    </w:p>
    <w:p w14:paraId="45E51D8D" w14:textId="77777777" w:rsidR="00232F69" w:rsidRPr="00591FF2" w:rsidRDefault="00232F69" w:rsidP="00232F69">
      <w:pPr>
        <w:rPr>
          <w:lang w:val="en-US"/>
        </w:rPr>
      </w:pPr>
    </w:p>
    <w:p w14:paraId="01AB8112" w14:textId="77777777" w:rsidR="00232F69" w:rsidRPr="00591FF2" w:rsidRDefault="00232F69" w:rsidP="00232F69">
      <w:pPr>
        <w:rPr>
          <w:lang w:val="en-US"/>
        </w:rPr>
      </w:pPr>
      <w:r w:rsidRPr="00591FF2">
        <w:rPr>
          <w:lang w:val="en-US"/>
        </w:rPr>
        <w:t xml:space="preserve">MSSQLSvc/SRV-MSSQL-09T.ssi.ad:1433  </w:t>
      </w:r>
    </w:p>
    <w:p w14:paraId="2B8330A9" w14:textId="77777777" w:rsidR="00232F69" w:rsidRPr="00591FF2" w:rsidRDefault="00232F69" w:rsidP="00232F69">
      <w:pPr>
        <w:rPr>
          <w:lang w:val="en-US"/>
        </w:rPr>
      </w:pPr>
      <w:r w:rsidRPr="00591FF2">
        <w:rPr>
          <w:lang w:val="en-US"/>
        </w:rPr>
        <w:t xml:space="preserve">MSSQLSvc/SRV-MSSQL-09T:1433  </w:t>
      </w:r>
    </w:p>
    <w:p w14:paraId="62EE81CF" w14:textId="77777777" w:rsidR="00232F69" w:rsidRPr="00591FF2" w:rsidRDefault="00232F69" w:rsidP="00232F69">
      <w:pPr>
        <w:rPr>
          <w:lang w:val="en-US"/>
        </w:rPr>
      </w:pPr>
      <w:r w:rsidRPr="00591FF2">
        <w:rPr>
          <w:lang w:val="en-US"/>
        </w:rPr>
        <w:t xml:space="preserve">MSSQLSvc/SRV-MSSQL-09T.ssi.ad  </w:t>
      </w:r>
    </w:p>
    <w:p w14:paraId="72F6DECD" w14:textId="77777777" w:rsidR="00232F69" w:rsidRPr="009C418F" w:rsidRDefault="00232F69" w:rsidP="00232F69">
      <w:pPr>
        <w:rPr>
          <w:lang w:val="en-US"/>
        </w:rPr>
      </w:pPr>
      <w:r w:rsidRPr="009C418F">
        <w:rPr>
          <w:lang w:val="en-US"/>
        </w:rPr>
        <w:t>MSSQLSvc/SRV-MSSQL-09T</w:t>
      </w:r>
    </w:p>
    <w:p w14:paraId="03CE614D" w14:textId="77777777" w:rsidR="00232F69" w:rsidRPr="009C418F" w:rsidRDefault="00232F69" w:rsidP="00232F69">
      <w:pPr>
        <w:rPr>
          <w:lang w:val="en-US"/>
        </w:rPr>
      </w:pPr>
    </w:p>
    <w:p w14:paraId="1F778025" w14:textId="77777777" w:rsidR="00232F69" w:rsidRPr="009C418F" w:rsidRDefault="00232F69" w:rsidP="00232F69">
      <w:pPr>
        <w:rPr>
          <w:lang w:val="en-US"/>
        </w:rPr>
      </w:pPr>
      <w:r w:rsidRPr="009C418F">
        <w:rPr>
          <w:lang w:val="en-US"/>
        </w:rPr>
        <w:t>MSSQLSvc/srv-mssql-06t.sst.dk</w:t>
      </w:r>
    </w:p>
    <w:p w14:paraId="467BD59F" w14:textId="77777777" w:rsidR="00232F69" w:rsidRDefault="00232F69" w:rsidP="00232F69">
      <w:r w:rsidRPr="009663F8">
        <w:rPr>
          <w:noProof/>
          <w:lang w:eastAsia="da-DK"/>
        </w:rPr>
        <w:lastRenderedPageBreak/>
        <w:drawing>
          <wp:inline distT="0" distB="0" distL="0" distR="0" wp14:anchorId="48DCC3C3" wp14:editId="584EDF7D">
            <wp:extent cx="6181725" cy="46863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81725" cy="4686300"/>
                    </a:xfrm>
                    <a:prstGeom prst="rect">
                      <a:avLst/>
                    </a:prstGeom>
                  </pic:spPr>
                </pic:pic>
              </a:graphicData>
            </a:graphic>
          </wp:inline>
        </w:drawing>
      </w:r>
    </w:p>
    <w:p w14:paraId="17BF07DC" w14:textId="77777777" w:rsidR="00232F69" w:rsidRPr="00B7176E" w:rsidRDefault="00232F69" w:rsidP="00232F69"/>
    <w:p w14:paraId="169D4742" w14:textId="77777777" w:rsidR="00232F69" w:rsidRPr="00B7176E" w:rsidRDefault="00232F69" w:rsidP="00232F69">
      <w:pPr>
        <w:pStyle w:val="Heading2"/>
      </w:pPr>
      <w:bookmarkStart w:id="62" w:name="_Toc89350176"/>
      <w:r>
        <w:t>TCP-IP Opsætning MSSQL Server</w:t>
      </w:r>
      <w:bookmarkEnd w:id="62"/>
    </w:p>
    <w:p w14:paraId="2AC37BA1" w14:textId="77777777" w:rsidR="00232F69" w:rsidRDefault="00232F69" w:rsidP="00232F69">
      <w:r w:rsidRPr="00560AFE">
        <w:t xml:space="preserve">Vær sikker på </w:t>
      </w:r>
      <w:r>
        <w:t xml:space="preserve">i nedenstående, </w:t>
      </w:r>
      <w:r w:rsidRPr="00560AFE">
        <w:t>at Configuration Manager er den der passer til SQL Server instansen</w:t>
      </w:r>
      <w:r>
        <w:t>!!!</w:t>
      </w:r>
    </w:p>
    <w:p w14:paraId="286AA25C" w14:textId="77777777" w:rsidR="00232F69" w:rsidRPr="00560AFE" w:rsidRDefault="00232F69" w:rsidP="00232F69"/>
    <w:p w14:paraId="1DE37938" w14:textId="77777777" w:rsidR="00232F69" w:rsidRDefault="00232F69" w:rsidP="00232F69">
      <w:pPr>
        <w:rPr>
          <w:lang w:val="en-US"/>
        </w:rPr>
      </w:pPr>
      <w:r>
        <w:rPr>
          <w:lang w:val="en-US"/>
        </w:rPr>
        <w:t>På serveren – I SQL Server Configuration manager\Network Configuration\Protocols for “instansnavn” vælges properties og Advanced\Extended Protection “Allowed”</w:t>
      </w:r>
    </w:p>
    <w:p w14:paraId="3AAE0BFF" w14:textId="77777777" w:rsidR="00232F69" w:rsidRDefault="00232F69" w:rsidP="00232F69">
      <w:pPr>
        <w:rPr>
          <w:lang w:val="en-US"/>
        </w:rPr>
      </w:pPr>
      <w:r>
        <w:rPr>
          <w:noProof/>
          <w:lang w:eastAsia="da-DK"/>
        </w:rPr>
        <w:drawing>
          <wp:inline distT="0" distB="0" distL="0" distR="0" wp14:anchorId="64E09B78" wp14:editId="17B93B5D">
            <wp:extent cx="5409565" cy="2286000"/>
            <wp:effectExtent l="0" t="0" r="63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9565" cy="2286000"/>
                    </a:xfrm>
                    <a:prstGeom prst="rect">
                      <a:avLst/>
                    </a:prstGeom>
                    <a:noFill/>
                    <a:ln>
                      <a:noFill/>
                    </a:ln>
                  </pic:spPr>
                </pic:pic>
              </a:graphicData>
            </a:graphic>
          </wp:inline>
        </w:drawing>
      </w:r>
    </w:p>
    <w:p w14:paraId="420F0762" w14:textId="77777777" w:rsidR="00232F69" w:rsidRDefault="00232F69" w:rsidP="00232F69">
      <w:pPr>
        <w:rPr>
          <w:lang w:val="en-US"/>
        </w:rPr>
      </w:pPr>
    </w:p>
    <w:p w14:paraId="559B1AF5" w14:textId="77777777" w:rsidR="00232F69" w:rsidRDefault="00232F69" w:rsidP="00232F69">
      <w:r>
        <w:rPr>
          <w:noProof/>
          <w:lang w:eastAsia="da-DK"/>
        </w:rPr>
        <w:lastRenderedPageBreak/>
        <w:drawing>
          <wp:anchor distT="0" distB="0" distL="114300" distR="114300" simplePos="0" relativeHeight="251659264" behindDoc="0" locked="0" layoutInCell="1" allowOverlap="1" wp14:anchorId="3827206C" wp14:editId="5013AD92">
            <wp:simplePos x="0" y="0"/>
            <wp:positionH relativeFrom="margin">
              <wp:align>left</wp:align>
            </wp:positionH>
            <wp:positionV relativeFrom="paragraph">
              <wp:posOffset>197854</wp:posOffset>
            </wp:positionV>
            <wp:extent cx="3150235" cy="3401695"/>
            <wp:effectExtent l="0" t="0" r="0" b="8255"/>
            <wp:wrapTight wrapText="bothSides">
              <wp:wrapPolygon edited="0">
                <wp:start x="0" y="0"/>
                <wp:lineTo x="0" y="21531"/>
                <wp:lineTo x="21421" y="21531"/>
                <wp:lineTo x="21421"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0235" cy="3401695"/>
                    </a:xfrm>
                    <a:prstGeom prst="rect">
                      <a:avLst/>
                    </a:prstGeom>
                  </pic:spPr>
                </pic:pic>
              </a:graphicData>
            </a:graphic>
            <wp14:sizeRelH relativeFrom="margin">
              <wp14:pctWidth>0</wp14:pctWidth>
            </wp14:sizeRelH>
            <wp14:sizeRelV relativeFrom="margin">
              <wp14:pctHeight>0</wp14:pctHeight>
            </wp14:sizeRelV>
          </wp:anchor>
        </w:drawing>
      </w:r>
      <w:r w:rsidRPr="008E2C3C">
        <w:t xml:space="preserve">Så vælges der TCP/IP Properties\Protocol: Listen All=Yes hvis kun 1 IP-adresse, </w:t>
      </w:r>
      <w:r>
        <w:t xml:space="preserve">( </w:t>
      </w:r>
      <w:r w:rsidRPr="008E2C3C">
        <w:t>og</w:t>
      </w:r>
      <w:r>
        <w:t xml:space="preserve"> evt.</w:t>
      </w:r>
      <w:r w:rsidRPr="008E2C3C">
        <w:t xml:space="preserve"> =No hvis der er</w:t>
      </w:r>
      <w:r>
        <w:t xml:space="preserve"> </w:t>
      </w:r>
      <w:r w:rsidRPr="008E2C3C">
        <w:t xml:space="preserve">flere </w:t>
      </w:r>
      <w:r>
        <w:t>Ip-adresser og DNS der peger på dem).</w:t>
      </w:r>
    </w:p>
    <w:p w14:paraId="3A661979" w14:textId="77777777" w:rsidR="00232F69" w:rsidRDefault="00232F69" w:rsidP="00232F69"/>
    <w:p w14:paraId="79EC0315" w14:textId="77777777" w:rsidR="00232F69" w:rsidRDefault="00232F69" w:rsidP="00232F69">
      <w:r>
        <w:t xml:space="preserve">Under IP Adresser vælges Active:Yes og Enabled :Yes for de aktive, port 1433 for default instans. </w:t>
      </w:r>
    </w:p>
    <w:p w14:paraId="6E3F2B72" w14:textId="77777777" w:rsidR="00232F69" w:rsidRDefault="00232F69" w:rsidP="00232F69"/>
    <w:p w14:paraId="0872A722" w14:textId="77777777" w:rsidR="00232F69" w:rsidRPr="008E586C" w:rsidRDefault="00232F69" w:rsidP="00232F69">
      <w:r w:rsidRPr="008E586C">
        <w:t>Gå til bunden</w:t>
      </w:r>
    </w:p>
    <w:p w14:paraId="31827A6D" w14:textId="77777777" w:rsidR="00232F69" w:rsidRDefault="00232F69" w:rsidP="00232F69"/>
    <w:p w14:paraId="759F6E7A" w14:textId="77777777" w:rsidR="00232F69" w:rsidRDefault="00232F69" w:rsidP="00232F69">
      <w:r>
        <w:t>Ved dynamisk tildelt port:</w:t>
      </w:r>
    </w:p>
    <w:p w14:paraId="005E3815" w14:textId="77777777" w:rsidR="00232F69" w:rsidRDefault="00232F69" w:rsidP="00232F69">
      <w:r w:rsidRPr="004A560C">
        <w:t xml:space="preserve">Noter den dynamiske port </w:t>
      </w:r>
      <w:r>
        <w:t>som</w:t>
      </w:r>
      <w:r w:rsidRPr="004A560C">
        <w:t xml:space="preserve"> </w:t>
      </w:r>
      <w:r>
        <w:t>systemet ha</w:t>
      </w:r>
      <w:r w:rsidRPr="004A560C">
        <w:t xml:space="preserve">r tildelt til den pågældende Named Instance </w:t>
      </w:r>
      <w:r>
        <w:t xml:space="preserve">for ALLip  </w:t>
      </w:r>
      <w:r w:rsidRPr="004A560C">
        <w:t>(her 57401)</w:t>
      </w:r>
    </w:p>
    <w:p w14:paraId="399A378D" w14:textId="77777777" w:rsidR="00232F69" w:rsidRDefault="00232F69" w:rsidP="00232F69"/>
    <w:p w14:paraId="6C51DF5C" w14:textId="77777777" w:rsidR="00232F69" w:rsidRDefault="00232F69" w:rsidP="00232F69">
      <w:r>
        <w:t>Slet denne og tildel den faste port den samme nu frie port</w:t>
      </w:r>
    </w:p>
    <w:p w14:paraId="1BF2AB0F" w14:textId="77777777" w:rsidR="00232F69" w:rsidRDefault="00232F69" w:rsidP="00232F69"/>
    <w:p w14:paraId="479921CF" w14:textId="77777777" w:rsidR="00232F69" w:rsidRDefault="00232F69" w:rsidP="00232F69">
      <w:r>
        <w:t>Tildel denne port til fast ip, hvis det kun er specifikke ip der må bruges.</w:t>
      </w:r>
    </w:p>
    <w:p w14:paraId="58B2E75A" w14:textId="77777777" w:rsidR="00232F69" w:rsidRDefault="00232F69" w:rsidP="00232F69"/>
    <w:p w14:paraId="626249C6" w14:textId="77777777" w:rsidR="00232F69" w:rsidRDefault="00232F69" w:rsidP="00232F69">
      <w:r>
        <w:t>(Der kan også sættes 0 i dynamisk port (og blank i TCP port) for at bruge dynamiske porte for efterfølgende instanser.</w:t>
      </w:r>
    </w:p>
    <w:p w14:paraId="6FB52837" w14:textId="77777777" w:rsidR="00232F69" w:rsidRDefault="00232F69" w:rsidP="00232F69">
      <w:r>
        <w:t>IKKE ved kerberos)</w:t>
      </w:r>
    </w:p>
    <w:p w14:paraId="13D4A66B" w14:textId="77777777" w:rsidR="00232F69" w:rsidRDefault="00232F69" w:rsidP="00232F69"/>
    <w:p w14:paraId="600101A7" w14:textId="77777777" w:rsidR="00232F69" w:rsidRPr="008E2C3C" w:rsidRDefault="00232F69" w:rsidP="00232F69"/>
    <w:p w14:paraId="21A95902" w14:textId="77777777" w:rsidR="00232F69" w:rsidRPr="00900433" w:rsidRDefault="00232F69" w:rsidP="00232F69">
      <w:r w:rsidRPr="00900433">
        <w:t>I SQL Server Configuration manager\SQL Server Services\SQL Server(instans) Properties angives gMSA</w:t>
      </w:r>
    </w:p>
    <w:p w14:paraId="78C8666F" w14:textId="77777777" w:rsidR="00232F69" w:rsidRPr="00900433" w:rsidRDefault="00232F69" w:rsidP="00232F69">
      <w:r w:rsidRPr="00900433">
        <w:t xml:space="preserve">Service account &amp; Password (fra secret server) </w:t>
      </w:r>
    </w:p>
    <w:p w14:paraId="3B0E9FD1" w14:textId="77777777" w:rsidR="00232F69" w:rsidRPr="00F44AE5" w:rsidRDefault="00232F69" w:rsidP="00232F69">
      <w:r w:rsidRPr="00F44AE5">
        <w:t>NB Det anbefales at bruge gMSA, hvor man kun skal angive navnet på gMSA, o</w:t>
      </w:r>
      <w:r>
        <w:t>g ikke password.</w:t>
      </w:r>
    </w:p>
    <w:p w14:paraId="3B15F98E" w14:textId="77777777" w:rsidR="00232F69" w:rsidRDefault="00232F69" w:rsidP="00232F69">
      <w:pPr>
        <w:rPr>
          <w:lang w:val="en-US"/>
        </w:rPr>
      </w:pPr>
      <w:r>
        <w:rPr>
          <w:noProof/>
          <w:lang w:eastAsia="da-DK"/>
        </w:rPr>
        <w:drawing>
          <wp:inline distT="0" distB="0" distL="0" distR="0" wp14:anchorId="1DF687D1" wp14:editId="15C5253C">
            <wp:extent cx="5395595" cy="34290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5595" cy="3429000"/>
                    </a:xfrm>
                    <a:prstGeom prst="rect">
                      <a:avLst/>
                    </a:prstGeom>
                    <a:noFill/>
                    <a:ln>
                      <a:noFill/>
                    </a:ln>
                  </pic:spPr>
                </pic:pic>
              </a:graphicData>
            </a:graphic>
          </wp:inline>
        </w:drawing>
      </w:r>
    </w:p>
    <w:p w14:paraId="55139440" w14:textId="77777777" w:rsidR="00232F69" w:rsidRDefault="00232F69" w:rsidP="00232F69">
      <w:r w:rsidRPr="00560AFE">
        <w:t>Og gå I Windows Services og controller at den samme service konto er sat her.</w:t>
      </w:r>
    </w:p>
    <w:p w14:paraId="6B2B4905" w14:textId="77777777" w:rsidR="00232F69" w:rsidRDefault="00232F69" w:rsidP="00232F69"/>
    <w:p w14:paraId="769D22A0" w14:textId="77777777" w:rsidR="00232F69" w:rsidRDefault="00232F69" w:rsidP="00232F69">
      <w:r>
        <w:t>Derefter genstart SQL Server service (fra Windows Services)</w:t>
      </w:r>
    </w:p>
    <w:p w14:paraId="05463DDA" w14:textId="77777777" w:rsidR="00232F69" w:rsidRDefault="00232F69" w:rsidP="00232F69"/>
    <w:p w14:paraId="72BF930F" w14:textId="77777777" w:rsidR="00232F69" w:rsidRDefault="00232F69" w:rsidP="00232F69">
      <w:r>
        <w:t xml:space="preserve">Så kan man tilgå instans fra anden server: </w:t>
      </w:r>
    </w:p>
    <w:p w14:paraId="3A798F80" w14:textId="77777777" w:rsidR="00232F69" w:rsidRDefault="00232F69" w:rsidP="00232F69"/>
    <w:p w14:paraId="6482EE73" w14:textId="77777777" w:rsidR="00232F69" w:rsidRPr="00F3534F" w:rsidRDefault="00232F69" w:rsidP="00232F69">
      <w:pPr>
        <w:rPr>
          <w:lang w:val="en-US"/>
        </w:rPr>
      </w:pPr>
      <w:r w:rsidRPr="00F3534F">
        <w:rPr>
          <w:lang w:val="en-US"/>
        </w:rPr>
        <w:t>S-SPE-DB-02P\SPECIMENGATE,2433</w:t>
      </w:r>
    </w:p>
    <w:p w14:paraId="0E02A086" w14:textId="77777777" w:rsidR="00232F69" w:rsidRPr="00F3534F" w:rsidRDefault="00232F69" w:rsidP="00232F69">
      <w:pPr>
        <w:rPr>
          <w:lang w:val="en-US"/>
        </w:rPr>
      </w:pPr>
    </w:p>
    <w:p w14:paraId="15D4F9FE" w14:textId="4DF7C777" w:rsidR="00232F69" w:rsidRDefault="00232F69" w:rsidP="00232F69">
      <w:pPr>
        <w:pStyle w:val="Heading1"/>
      </w:pPr>
      <w:bookmarkStart w:id="63" w:name="_Toc89350177"/>
      <w:r w:rsidRPr="00787018">
        <w:lastRenderedPageBreak/>
        <w:t>Auditing / Logning på MSSQL</w:t>
      </w:r>
      <w:r>
        <w:t xml:space="preserve"> Server</w:t>
      </w:r>
      <w:r w:rsidR="00D565BA">
        <w:t xml:space="preserve"> til Logpoint</w:t>
      </w:r>
      <w:bookmarkEnd w:id="63"/>
    </w:p>
    <w:p w14:paraId="2687396D" w14:textId="77777777" w:rsidR="00232F69" w:rsidRDefault="00232F69" w:rsidP="00232F69"/>
    <w:p w14:paraId="2CB2CE42" w14:textId="77777777" w:rsidR="00232F69" w:rsidRDefault="00232F69" w:rsidP="00232F69">
      <w:r>
        <w:t>Alle Enterprise MSSQL servere skal auditlogge, logfilen skal konverteres til csv fil, og forberedes til afhentning af Logpoint. Logpoint skal opbevare logs i 5 år.</w:t>
      </w:r>
    </w:p>
    <w:p w14:paraId="629F94A3" w14:textId="77777777" w:rsidR="00232F69" w:rsidRDefault="00232F69" w:rsidP="00232F69">
      <w:r>
        <w:t>På instans niveau sættes log specifikationerne, der er valgt, og der logges til MSSQL audit log filer.</w:t>
      </w:r>
    </w:p>
    <w:p w14:paraId="1F16292D" w14:textId="77777777" w:rsidR="00232F69" w:rsidRDefault="00232F69" w:rsidP="00232F69">
      <w:r>
        <w:t>Da logpoint ikke kan modtage MSSQL formaterede audit logfiler, har vi et Powershell script, der skal scheduleres til at køre hver 10 min, der konverterer logfilerne til csv logfiler.</w:t>
      </w:r>
    </w:p>
    <w:p w14:paraId="303675C5" w14:textId="77777777" w:rsidR="00232F69" w:rsidRDefault="00232F69" w:rsidP="00232F69">
      <w:r>
        <w:t>Logpoint henter disse filer og opbevarer dem.</w:t>
      </w:r>
    </w:p>
    <w:p w14:paraId="3450D8EA" w14:textId="77777777" w:rsidR="00232F69" w:rsidRDefault="00232F69" w:rsidP="00232F69">
      <w:pPr>
        <w:rPr>
          <w:rStyle w:val="Hyperlink"/>
        </w:rPr>
      </w:pPr>
      <w:r>
        <w:t>Tilgang til disse audit logfiler foregår via en hjemmeside som tilgås via nedenstående simple link. Det anbefales at man kopierer link til en browser.</w:t>
      </w:r>
    </w:p>
    <w:p w14:paraId="1C9E5463" w14:textId="77777777" w:rsidR="00232F69" w:rsidRDefault="00232F69" w:rsidP="00232F69">
      <w:pPr>
        <w:rPr>
          <w:rStyle w:val="Hyperlink"/>
        </w:rPr>
      </w:pPr>
    </w:p>
    <w:p w14:paraId="01182978" w14:textId="77777777" w:rsidR="00232F69" w:rsidRDefault="00232F69" w:rsidP="00232F69">
      <w:r w:rsidRPr="00047034">
        <w:t>https://192.168.39.16/#Logs/searchLogs?query%3Dlabel%253D%2522Account%2522%2520label%253D%2522Create%2522%2520-target_user%2520in%2520NAMING_STD_ACCOUNT_FILTER%2520%257C%2520fields%2520col_ts%252C%2520caller_user%252C%2520caller_domain%252C%2520target_user%26time_range%3D2017%252F01%252F02%252013%253A00%253A00%2520To%25202017%252F01%252F03%252014%253A00%253A00%26repos%3D%255B%2527127.0.0.1%253A5504/WindowsAD%2527%255D</w:t>
      </w:r>
    </w:p>
    <w:p w14:paraId="16FB895C" w14:textId="77777777" w:rsidR="00232F69" w:rsidRDefault="00232F69" w:rsidP="00232F69"/>
    <w:p w14:paraId="4AD13AB5" w14:textId="77777777" w:rsidR="00232F69" w:rsidRDefault="00232F69" w:rsidP="00232F69">
      <w:r>
        <w:t>Her angives ssi-brugernavn, password og domæne: ssi.ad vælges.</w:t>
      </w:r>
    </w:p>
    <w:p w14:paraId="57C5FE24" w14:textId="77777777" w:rsidR="00232F69" w:rsidRDefault="00232F69" w:rsidP="00232F69"/>
    <w:p w14:paraId="61B39F11" w14:textId="77777777" w:rsidR="00232F69" w:rsidRDefault="00232F69" w:rsidP="00232F69">
      <w:pPr>
        <w:pStyle w:val="Heading2"/>
      </w:pPr>
      <w:bookmarkStart w:id="64" w:name="_Toc486920044"/>
      <w:bookmarkStart w:id="65" w:name="_Toc89350178"/>
      <w:r>
        <w:t>Opsætning af Audit på MSSQL Instans.</w:t>
      </w:r>
      <w:bookmarkEnd w:id="64"/>
      <w:bookmarkEnd w:id="65"/>
    </w:p>
    <w:p w14:paraId="42EA2FE9" w14:textId="77777777" w:rsidR="00232F69" w:rsidRPr="00A05E9A" w:rsidRDefault="00232F69" w:rsidP="00232F69">
      <w:pPr>
        <w:numPr>
          <w:ilvl w:val="0"/>
          <w:numId w:val="30"/>
        </w:numPr>
        <w:spacing w:line="300" w:lineRule="atLeast"/>
      </w:pPr>
      <w:r>
        <w:t>Opret svd-sqla&lt;servershort&gt; (gMSA til at starte SQL agent)</w:t>
      </w:r>
      <w:r w:rsidRPr="00260FAF">
        <w:t xml:space="preserve"> </w:t>
      </w:r>
      <w:r w:rsidRPr="00A05E9A">
        <w:t>som sysadmin login</w:t>
      </w:r>
      <w:r>
        <w:t xml:space="preserve"> på SQL Server instans</w:t>
      </w:r>
    </w:p>
    <w:p w14:paraId="2D3CC43A" w14:textId="77777777" w:rsidR="00232F69" w:rsidRPr="00AD02C0" w:rsidRDefault="00232F69" w:rsidP="00232F69">
      <w:pPr>
        <w:numPr>
          <w:ilvl w:val="0"/>
          <w:numId w:val="30"/>
        </w:numPr>
        <w:spacing w:line="300" w:lineRule="atLeast"/>
        <w:rPr>
          <w:lang w:val="en-US"/>
        </w:rPr>
      </w:pPr>
      <w:r w:rsidRPr="00AD02C0">
        <w:rPr>
          <w:lang w:val="en-US"/>
        </w:rPr>
        <w:t>gpedit.msc Computer\windows\security\local Policies\user rights\log on as a batch job</w:t>
      </w:r>
      <w:r>
        <w:rPr>
          <w:lang w:val="en-US"/>
        </w:rPr>
        <w:t>.</w:t>
      </w:r>
      <w:r w:rsidRPr="00AD02C0">
        <w:rPr>
          <w:lang w:val="en-US"/>
        </w:rPr>
        <w:t xml:space="preserve"> Tilføj svd-sqla&lt;servershort&gt;</w:t>
      </w:r>
    </w:p>
    <w:p w14:paraId="0F40C2F5" w14:textId="77777777" w:rsidR="00232F69" w:rsidRPr="002C4F5E" w:rsidRDefault="00232F69" w:rsidP="00232F69"/>
    <w:p w14:paraId="4283FB55" w14:textId="7FD7A612" w:rsidR="00232F69" w:rsidRDefault="00232F69" w:rsidP="00232F69">
      <w:r>
        <w:t xml:space="preserve">På MSSQL serverens logdisk </w:t>
      </w:r>
      <w:r w:rsidR="00466954">
        <w:t>S: (/</w:t>
      </w:r>
      <w:r>
        <w:t>T:) skal der være en Auditlog folder</w:t>
      </w:r>
      <w:r w:rsidRPr="00AD02C0">
        <w:t xml:space="preserve"> </w:t>
      </w:r>
      <w:r>
        <w:t>under Instansnavn, hvor auditlogs fra MSSQL lægges.</w:t>
      </w:r>
    </w:p>
    <w:p w14:paraId="5C4DCCE9" w14:textId="77777777" w:rsidR="00232F69" w:rsidRDefault="00232F69" w:rsidP="00232F69">
      <w:r>
        <w:t>På MSSQL serverens Backupdisk (U:) skal der være en Audit folder</w:t>
      </w:r>
      <w:r w:rsidRPr="00AD02C0">
        <w:t xml:space="preserve"> </w:t>
      </w:r>
      <w:r>
        <w:t>under Instansnavn, her skal PowerShell konverterings scriptet være.</w:t>
      </w:r>
    </w:p>
    <w:p w14:paraId="2FBAE91A" w14:textId="77777777" w:rsidR="00232F69" w:rsidRDefault="00232F69" w:rsidP="00232F69">
      <w:r>
        <w:t>På MSSQL serverens Backupdisk (U:) skal der være en Logpoint folder</w:t>
      </w:r>
      <w:r w:rsidRPr="00AD02C0">
        <w:t xml:space="preserve"> </w:t>
      </w:r>
      <w:r>
        <w:t>under Instansnavn\Audit, hvor de til csv konverterede auditlogs placeres, og hentes af Logpoint programmet: nxlog (se senere)</w:t>
      </w:r>
    </w:p>
    <w:p w14:paraId="308D57D9" w14:textId="77777777" w:rsidR="00232F69" w:rsidRDefault="00232F69" w:rsidP="00232F69"/>
    <w:p w14:paraId="396FEBA9" w14:textId="77777777" w:rsidR="00232F69" w:rsidRDefault="00232F69" w:rsidP="00232F69">
      <w:r>
        <w:t>Alle 3 må kun have følgende Security Permissions:</w:t>
      </w:r>
    </w:p>
    <w:p w14:paraId="15B08558" w14:textId="77777777" w:rsidR="00232F69" w:rsidRPr="006D6A51" w:rsidRDefault="00232F69" w:rsidP="00232F69">
      <w:pPr>
        <w:rPr>
          <w:lang w:val="en-US"/>
        </w:rPr>
      </w:pPr>
      <w:r w:rsidRPr="006D6A51">
        <w:rPr>
          <w:lang w:val="en-US"/>
        </w:rPr>
        <w:t>System: Full Control</w:t>
      </w:r>
    </w:p>
    <w:p w14:paraId="2FF8375E" w14:textId="77777777" w:rsidR="00232F69" w:rsidRDefault="00232F69" w:rsidP="00232F69">
      <w:pPr>
        <w:rPr>
          <w:lang w:val="en-US"/>
        </w:rPr>
      </w:pPr>
      <w:r w:rsidRPr="006D6A51">
        <w:rPr>
          <w:lang w:val="en-US"/>
        </w:rPr>
        <w:t>Domæne\MSSQLServerAdms:</w:t>
      </w:r>
      <w:r>
        <w:rPr>
          <w:lang w:val="en-US"/>
        </w:rPr>
        <w:t xml:space="preserve"> </w:t>
      </w:r>
      <w:r w:rsidRPr="006D6A51">
        <w:rPr>
          <w:lang w:val="en-US"/>
        </w:rPr>
        <w:t>Full Control</w:t>
      </w:r>
      <w:r>
        <w:rPr>
          <w:lang w:val="en-US"/>
        </w:rPr>
        <w:tab/>
      </w:r>
      <w:r>
        <w:rPr>
          <w:lang w:val="en-US"/>
        </w:rPr>
        <w:tab/>
        <w:t>(på dksund\</w:t>
      </w:r>
      <w:r w:rsidRPr="00EF0EA1">
        <w:rPr>
          <w:lang w:val="en-US"/>
        </w:rPr>
        <w:t xml:space="preserve"> L-ORG-MSSQL-Sysadmin</w:t>
      </w:r>
      <w:r>
        <w:rPr>
          <w:lang w:val="en-US"/>
        </w:rPr>
        <w:t>)</w:t>
      </w:r>
    </w:p>
    <w:p w14:paraId="6070E60A" w14:textId="77777777" w:rsidR="00232F69" w:rsidRDefault="00232F69" w:rsidP="00232F69">
      <w:pPr>
        <w:rPr>
          <w:lang w:val="en-US"/>
        </w:rPr>
      </w:pPr>
      <w:r w:rsidRPr="006D6A51">
        <w:rPr>
          <w:lang w:val="en-US"/>
        </w:rPr>
        <w:t>Domæne\</w:t>
      </w:r>
      <w:r w:rsidRPr="00E248C8">
        <w:rPr>
          <w:lang w:val="en-US"/>
        </w:rPr>
        <w:t xml:space="preserve"> svd-sqla&lt;servershort&gt; </w:t>
      </w:r>
      <w:r w:rsidRPr="006D6A51">
        <w:rPr>
          <w:lang w:val="en-US"/>
        </w:rPr>
        <w:t>:</w:t>
      </w:r>
      <w:r>
        <w:rPr>
          <w:lang w:val="en-US"/>
        </w:rPr>
        <w:t xml:space="preserve"> </w:t>
      </w:r>
      <w:r w:rsidRPr="006D6A51">
        <w:rPr>
          <w:lang w:val="en-US"/>
        </w:rPr>
        <w:t>Full Control</w:t>
      </w:r>
      <w:r>
        <w:rPr>
          <w:lang w:val="en-US"/>
        </w:rPr>
        <w:tab/>
      </w:r>
      <w:r>
        <w:rPr>
          <w:lang w:val="en-US"/>
        </w:rPr>
        <w:tab/>
        <w:t>(SQL agenten starter)</w:t>
      </w:r>
    </w:p>
    <w:p w14:paraId="6636061E" w14:textId="77777777" w:rsidR="00232F69" w:rsidRPr="004B4BB4" w:rsidRDefault="00232F69" w:rsidP="00232F69">
      <w:r w:rsidRPr="004B4BB4">
        <w:t>(Domæne\ svd-sqle&lt;servershort&gt; : Full Control) kun audit folder</w:t>
      </w:r>
      <w:r w:rsidRPr="004B4BB4">
        <w:tab/>
        <w:t>(SQL engine starter)</w:t>
      </w:r>
    </w:p>
    <w:p w14:paraId="419589BC" w14:textId="77777777" w:rsidR="00232F69" w:rsidRPr="004B4BB4" w:rsidRDefault="00232F69" w:rsidP="00232F69"/>
    <w:p w14:paraId="20D1CD29" w14:textId="77777777" w:rsidR="00232F69" w:rsidRDefault="00232F69" w:rsidP="00232F69">
      <w:r w:rsidRPr="006B0E93">
        <w:t>Alle andre brugere skal fjern</w:t>
      </w:r>
      <w:r>
        <w:t xml:space="preserve">es via: </w:t>
      </w:r>
    </w:p>
    <w:p w14:paraId="2BB86BE5" w14:textId="77777777" w:rsidR="00232F69" w:rsidRDefault="00232F69" w:rsidP="00232F69">
      <w:pPr>
        <w:rPr>
          <w:lang w:val="en-US"/>
        </w:rPr>
      </w:pPr>
      <w:r w:rsidRPr="006B0E93">
        <w:rPr>
          <w:lang w:val="en-US"/>
        </w:rPr>
        <w:t>Properties\Security\</w:t>
      </w:r>
      <w:r>
        <w:rPr>
          <w:lang w:val="en-US"/>
        </w:rPr>
        <w:t>Advanced</w:t>
      </w:r>
    </w:p>
    <w:p w14:paraId="5D100D67" w14:textId="77777777" w:rsidR="00232F69" w:rsidRDefault="00232F69" w:rsidP="00232F69">
      <w:pPr>
        <w:rPr>
          <w:lang w:val="en-US"/>
        </w:rPr>
      </w:pPr>
      <w:r>
        <w:rPr>
          <w:lang w:val="en-US"/>
        </w:rPr>
        <w:t>Replace all child object….. Disable inheritance   Convert inherited….</w:t>
      </w:r>
    </w:p>
    <w:p w14:paraId="4BDF00C2" w14:textId="77777777" w:rsidR="00232F69" w:rsidRDefault="00232F69" w:rsidP="00232F69">
      <w:pPr>
        <w:numPr>
          <w:ilvl w:val="0"/>
          <w:numId w:val="29"/>
        </w:numPr>
      </w:pPr>
      <w:r w:rsidRPr="006B0E93">
        <w:t>Vælg og remove andre brugere.</w:t>
      </w:r>
    </w:p>
    <w:p w14:paraId="452CF23C" w14:textId="77777777" w:rsidR="00232F69" w:rsidRDefault="00232F69" w:rsidP="00232F69">
      <w:pPr>
        <w:numPr>
          <w:ilvl w:val="0"/>
          <w:numId w:val="29"/>
        </w:numPr>
        <w:rPr>
          <w:lang w:val="en-US"/>
        </w:rPr>
      </w:pPr>
      <w:r w:rsidRPr="006B0E93">
        <w:rPr>
          <w:lang w:val="en-US"/>
        </w:rPr>
        <w:t>Add \ Select a principal \object types (tilføj service account)</w:t>
      </w:r>
    </w:p>
    <w:p w14:paraId="6855C6E1" w14:textId="77777777" w:rsidR="00232F69" w:rsidRDefault="00232F69" w:rsidP="00232F69">
      <w:pPr>
        <w:numPr>
          <w:ilvl w:val="0"/>
          <w:numId w:val="29"/>
        </w:numPr>
        <w:spacing w:line="300" w:lineRule="atLeast"/>
        <w:jc w:val="both"/>
        <w:rPr>
          <w:lang w:val="en-US"/>
        </w:rPr>
      </w:pPr>
      <w:r w:rsidRPr="006D6A51">
        <w:rPr>
          <w:lang w:val="en-US"/>
        </w:rPr>
        <w:t>\</w:t>
      </w:r>
      <w:r w:rsidRPr="00E248C8">
        <w:rPr>
          <w:lang w:val="en-US"/>
        </w:rPr>
        <w:t xml:space="preserve"> svd-sqla&lt;servershort&gt;</w:t>
      </w:r>
      <w:r>
        <w:rPr>
          <w:lang w:val="en-US"/>
        </w:rPr>
        <w:t>;</w:t>
      </w:r>
      <w:r w:rsidRPr="00E248C8">
        <w:rPr>
          <w:lang w:val="en-US"/>
        </w:rPr>
        <w:t xml:space="preserve"> svd-sql</w:t>
      </w:r>
      <w:r>
        <w:rPr>
          <w:lang w:val="en-US"/>
        </w:rPr>
        <w:t>e</w:t>
      </w:r>
      <w:r w:rsidRPr="00E248C8">
        <w:rPr>
          <w:lang w:val="en-US"/>
        </w:rPr>
        <w:t>&lt;servershort&gt;</w:t>
      </w:r>
    </w:p>
    <w:p w14:paraId="3DBB92D6" w14:textId="77777777" w:rsidR="00232F69" w:rsidRDefault="00232F69" w:rsidP="00232F69">
      <w:pPr>
        <w:numPr>
          <w:ilvl w:val="0"/>
          <w:numId w:val="29"/>
        </w:numPr>
        <w:rPr>
          <w:lang w:val="en-US"/>
        </w:rPr>
      </w:pPr>
      <w:r>
        <w:rPr>
          <w:lang w:val="en-US"/>
        </w:rPr>
        <w:t>Check Names</w:t>
      </w:r>
    </w:p>
    <w:p w14:paraId="5FFCE133" w14:textId="77777777" w:rsidR="00232F69" w:rsidRDefault="00232F69" w:rsidP="00232F69">
      <w:pPr>
        <w:numPr>
          <w:ilvl w:val="0"/>
          <w:numId w:val="29"/>
        </w:numPr>
        <w:rPr>
          <w:lang w:val="en-US"/>
        </w:rPr>
      </w:pPr>
      <w:r>
        <w:rPr>
          <w:lang w:val="en-US"/>
        </w:rPr>
        <w:t>Basic Permissions Full Control</w:t>
      </w:r>
    </w:p>
    <w:p w14:paraId="035849FB" w14:textId="77777777" w:rsidR="00232F69" w:rsidRDefault="00232F69" w:rsidP="00232F69">
      <w:pPr>
        <w:numPr>
          <w:ilvl w:val="0"/>
          <w:numId w:val="29"/>
        </w:numPr>
        <w:rPr>
          <w:lang w:val="en-US"/>
        </w:rPr>
      </w:pPr>
      <w:r>
        <w:rPr>
          <w:lang w:val="en-US"/>
        </w:rPr>
        <w:t>Ok</w:t>
      </w:r>
    </w:p>
    <w:p w14:paraId="6D1ADD99" w14:textId="77777777" w:rsidR="00232F69" w:rsidRDefault="00232F69" w:rsidP="00232F69">
      <w:pPr>
        <w:rPr>
          <w:lang w:val="en-US"/>
        </w:rPr>
      </w:pPr>
      <w:r>
        <w:rPr>
          <w:noProof/>
          <w:lang w:eastAsia="da-DK"/>
        </w:rPr>
        <w:lastRenderedPageBreak/>
        <w:drawing>
          <wp:anchor distT="0" distB="0" distL="114300" distR="114300" simplePos="0" relativeHeight="251664384" behindDoc="1" locked="0" layoutInCell="1" allowOverlap="1" wp14:anchorId="47322D23" wp14:editId="6AFA7659">
            <wp:simplePos x="0" y="0"/>
            <wp:positionH relativeFrom="column">
              <wp:posOffset>0</wp:posOffset>
            </wp:positionH>
            <wp:positionV relativeFrom="paragraph">
              <wp:posOffset>635</wp:posOffset>
            </wp:positionV>
            <wp:extent cx="3261995" cy="3952875"/>
            <wp:effectExtent l="0" t="0" r="0" b="9525"/>
            <wp:wrapTight wrapText="bothSides">
              <wp:wrapPolygon edited="0">
                <wp:start x="0" y="0"/>
                <wp:lineTo x="0" y="21548"/>
                <wp:lineTo x="21444" y="21548"/>
                <wp:lineTo x="21444"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61995" cy="3952875"/>
                    </a:xfrm>
                    <a:prstGeom prst="rect">
                      <a:avLst/>
                    </a:prstGeom>
                  </pic:spPr>
                </pic:pic>
              </a:graphicData>
            </a:graphic>
          </wp:anchor>
        </w:drawing>
      </w:r>
    </w:p>
    <w:p w14:paraId="3AB4385C" w14:textId="77777777" w:rsidR="00232F69" w:rsidRDefault="00232F69" w:rsidP="00232F69"/>
    <w:p w14:paraId="2EE2EBFA" w14:textId="77777777" w:rsidR="00232F69" w:rsidRDefault="00232F69" w:rsidP="00232F69">
      <w:r>
        <w:t>Oversigt</w:t>
      </w:r>
    </w:p>
    <w:p w14:paraId="5283A565" w14:textId="77777777" w:rsidR="00232F69" w:rsidRDefault="00232F69" w:rsidP="00232F69"/>
    <w:p w14:paraId="1F6CE9C9" w14:textId="77777777" w:rsidR="00232F69" w:rsidRDefault="00232F69" w:rsidP="00232F69"/>
    <w:p w14:paraId="3051928C" w14:textId="77777777" w:rsidR="00232F69" w:rsidRDefault="00232F69" w:rsidP="00232F69"/>
    <w:p w14:paraId="446FC61F" w14:textId="77777777" w:rsidR="00232F69" w:rsidRDefault="00232F69" w:rsidP="00232F69"/>
    <w:p w14:paraId="0F10751F" w14:textId="77777777" w:rsidR="00232F69" w:rsidRDefault="00232F69" w:rsidP="00232F69"/>
    <w:p w14:paraId="0569E248" w14:textId="77777777" w:rsidR="00232F69" w:rsidRDefault="00232F69" w:rsidP="00232F69"/>
    <w:p w14:paraId="4A1AAA97" w14:textId="77777777" w:rsidR="00232F69" w:rsidRDefault="00232F69" w:rsidP="00232F69"/>
    <w:p w14:paraId="7C0F32CD" w14:textId="77777777" w:rsidR="00232F69" w:rsidRDefault="00232F69" w:rsidP="00232F69"/>
    <w:p w14:paraId="6E1CDB68" w14:textId="77777777" w:rsidR="00232F69" w:rsidRDefault="00232F69" w:rsidP="00232F69"/>
    <w:p w14:paraId="641A0536" w14:textId="77777777" w:rsidR="00232F69" w:rsidRDefault="00232F69" w:rsidP="00232F69"/>
    <w:p w14:paraId="5546E020" w14:textId="77777777" w:rsidR="00232F69" w:rsidRDefault="00232F69" w:rsidP="00232F69"/>
    <w:p w14:paraId="1B1120F7" w14:textId="77777777" w:rsidR="00232F69" w:rsidRDefault="00232F69" w:rsidP="00232F69"/>
    <w:p w14:paraId="7B2A6870" w14:textId="77777777" w:rsidR="00232F69" w:rsidRDefault="00232F69" w:rsidP="00232F69"/>
    <w:p w14:paraId="24F5802F" w14:textId="77777777" w:rsidR="00232F69" w:rsidRDefault="00232F69" w:rsidP="00232F69"/>
    <w:p w14:paraId="79434956" w14:textId="77777777" w:rsidR="00232F69" w:rsidRDefault="00232F69" w:rsidP="00232F69"/>
    <w:p w14:paraId="25616646" w14:textId="77777777" w:rsidR="00232F69" w:rsidRDefault="00232F69" w:rsidP="00232F69"/>
    <w:p w14:paraId="249D52FD" w14:textId="77777777" w:rsidR="00232F69" w:rsidRDefault="00232F69" w:rsidP="00232F69"/>
    <w:p w14:paraId="4285794B" w14:textId="77777777" w:rsidR="00232F69" w:rsidRDefault="00232F69" w:rsidP="00232F69"/>
    <w:p w14:paraId="158B13BB" w14:textId="77777777" w:rsidR="00232F69" w:rsidRDefault="00232F69" w:rsidP="00232F69"/>
    <w:p w14:paraId="1380AC7A" w14:textId="77777777" w:rsidR="00232F69" w:rsidRDefault="00232F69" w:rsidP="00232F69"/>
    <w:p w14:paraId="4A6578FF" w14:textId="77777777" w:rsidR="00232F69" w:rsidRDefault="00232F69" w:rsidP="00232F69"/>
    <w:p w14:paraId="31DF9CB7" w14:textId="77777777" w:rsidR="00232F69" w:rsidRPr="00A03755" w:rsidRDefault="00232F69" w:rsidP="00232F69">
      <w:pPr>
        <w:pStyle w:val="Heading3"/>
        <w:rPr>
          <w:lang w:val="en-US"/>
        </w:rPr>
      </w:pPr>
      <w:bookmarkStart w:id="66" w:name="_Toc89350179"/>
      <w:r w:rsidRPr="00A03755">
        <w:rPr>
          <w:lang w:val="en-US"/>
        </w:rPr>
        <w:t>Oprettelse af Audit Logfile</w:t>
      </w:r>
      <w:bookmarkEnd w:id="66"/>
      <w:r w:rsidRPr="00A03755">
        <w:rPr>
          <w:lang w:val="en-US"/>
        </w:rPr>
        <w:t xml:space="preserve"> </w:t>
      </w:r>
    </w:p>
    <w:p w14:paraId="6A8BD64B" w14:textId="77777777" w:rsidR="00232F69" w:rsidRPr="00A03755" w:rsidRDefault="00232F69" w:rsidP="00232F69">
      <w:pPr>
        <w:rPr>
          <w:lang w:val="en-US"/>
        </w:rPr>
      </w:pPr>
      <w:r w:rsidRPr="00A03755">
        <w:rPr>
          <w:lang w:val="en-US"/>
        </w:rPr>
        <w:t xml:space="preserve">i SQL\&lt;instans&gt;\Security\Audits: </w:t>
      </w:r>
    </w:p>
    <w:p w14:paraId="11A8F5D5" w14:textId="77777777" w:rsidR="00232F69" w:rsidRDefault="00232F69" w:rsidP="00232F69">
      <w:r w:rsidRPr="00A05E9A">
        <w:t>Opret Auditlog og parameter til sa</w:t>
      </w:r>
      <w:r>
        <w:t>m</w:t>
      </w:r>
      <w:r w:rsidRPr="00A05E9A">
        <w:t>me</w:t>
      </w:r>
      <w:r>
        <w:t>, Maxsize X Max Rollover angiver max størrelse på disk, Filepath tilrettes så den peger på auditlog folder.</w:t>
      </w:r>
      <w:r w:rsidRPr="00A05E9A">
        <w:t>:</w:t>
      </w:r>
    </w:p>
    <w:p w14:paraId="19EBA627" w14:textId="77777777" w:rsidR="00232F69" w:rsidRPr="00A05E9A" w:rsidRDefault="00232F69" w:rsidP="00232F69"/>
    <w:p w14:paraId="0051DB5F" w14:textId="77777777" w:rsidR="00232F69" w:rsidRPr="00A05E9A" w:rsidRDefault="00232F69" w:rsidP="00C43080">
      <w:pPr>
        <w:pStyle w:val="Script"/>
        <w:framePr w:wrap="around"/>
      </w:pPr>
      <w:r w:rsidRPr="00A05E9A">
        <w:t>USE [master]</w:t>
      </w:r>
    </w:p>
    <w:p w14:paraId="5F597DA3" w14:textId="77777777" w:rsidR="00232F69" w:rsidRPr="00A05E9A" w:rsidRDefault="00232F69" w:rsidP="00C43080">
      <w:pPr>
        <w:pStyle w:val="Script"/>
        <w:framePr w:wrap="around"/>
      </w:pPr>
      <w:r w:rsidRPr="00A05E9A">
        <w:t>GO</w:t>
      </w:r>
    </w:p>
    <w:p w14:paraId="0735C3EA" w14:textId="77777777" w:rsidR="00232F69" w:rsidRPr="00A05E9A" w:rsidRDefault="00232F69" w:rsidP="00C43080">
      <w:pPr>
        <w:pStyle w:val="Script"/>
        <w:framePr w:wrap="around"/>
      </w:pPr>
    </w:p>
    <w:p w14:paraId="34A9A6E0" w14:textId="77777777" w:rsidR="00232F69" w:rsidRPr="00A05E9A" w:rsidRDefault="00232F69" w:rsidP="00C43080">
      <w:pPr>
        <w:pStyle w:val="Script"/>
        <w:framePr w:wrap="around"/>
      </w:pPr>
      <w:r w:rsidRPr="00A05E9A">
        <w:t>CREATE SERVER AUDIT [AuditLog]</w:t>
      </w:r>
    </w:p>
    <w:p w14:paraId="6B73A20F" w14:textId="77777777" w:rsidR="00232F69" w:rsidRPr="00A05E9A" w:rsidRDefault="00232F69" w:rsidP="00C43080">
      <w:pPr>
        <w:pStyle w:val="Script"/>
        <w:framePr w:wrap="around"/>
      </w:pPr>
      <w:r w:rsidRPr="00A05E9A">
        <w:t xml:space="preserve">TO FILE </w:t>
      </w:r>
    </w:p>
    <w:p w14:paraId="4E1D0C9D" w14:textId="77777777" w:rsidR="00232F69" w:rsidRPr="00A05E9A" w:rsidRDefault="00232F69" w:rsidP="00C43080">
      <w:pPr>
        <w:pStyle w:val="Script"/>
        <w:framePr w:wrap="around"/>
      </w:pPr>
      <w:r w:rsidRPr="00A05E9A">
        <w:t>(</w:t>
      </w:r>
      <w:r w:rsidRPr="00A05E9A">
        <w:tab/>
        <w:t>FILEPATH = N'S:\System\MSSQL12.MSSQLSERVER\Auditlog'</w:t>
      </w:r>
    </w:p>
    <w:p w14:paraId="4B79C3EB" w14:textId="77777777" w:rsidR="00232F69" w:rsidRPr="00A05E9A" w:rsidRDefault="00232F69" w:rsidP="00C43080">
      <w:pPr>
        <w:pStyle w:val="Script"/>
        <w:framePr w:wrap="around"/>
      </w:pPr>
      <w:r w:rsidRPr="00A05E9A">
        <w:tab/>
        <w:t>,MAXSIZE = 50 MB</w:t>
      </w:r>
    </w:p>
    <w:p w14:paraId="195DE2E5" w14:textId="77777777" w:rsidR="00232F69" w:rsidRPr="00A05E9A" w:rsidRDefault="00232F69" w:rsidP="00C43080">
      <w:pPr>
        <w:pStyle w:val="Script"/>
        <w:framePr w:wrap="around"/>
      </w:pPr>
      <w:r w:rsidRPr="00A05E9A">
        <w:tab/>
        <w:t>,MAX_ROLLOVER_FILES = 400</w:t>
      </w:r>
    </w:p>
    <w:p w14:paraId="41D61A79" w14:textId="77777777" w:rsidR="00232F69" w:rsidRPr="00A05E9A" w:rsidRDefault="00232F69" w:rsidP="00C43080">
      <w:pPr>
        <w:pStyle w:val="Script"/>
        <w:framePr w:wrap="around"/>
      </w:pPr>
      <w:r w:rsidRPr="00A05E9A">
        <w:tab/>
        <w:t>,RESERVE_DISK_SPACE = OFF</w:t>
      </w:r>
    </w:p>
    <w:p w14:paraId="4DC25F09" w14:textId="77777777" w:rsidR="00232F69" w:rsidRPr="00A05E9A" w:rsidRDefault="00232F69" w:rsidP="00C43080">
      <w:pPr>
        <w:pStyle w:val="Script"/>
        <w:framePr w:wrap="around"/>
      </w:pPr>
      <w:r w:rsidRPr="00A05E9A">
        <w:t>)</w:t>
      </w:r>
    </w:p>
    <w:p w14:paraId="34C4B642" w14:textId="77777777" w:rsidR="00232F69" w:rsidRPr="00A05E9A" w:rsidRDefault="00232F69" w:rsidP="00C43080">
      <w:pPr>
        <w:pStyle w:val="Script"/>
        <w:framePr w:wrap="around"/>
      </w:pPr>
      <w:r w:rsidRPr="00A05E9A">
        <w:t>WITH</w:t>
      </w:r>
    </w:p>
    <w:p w14:paraId="7990E195" w14:textId="77777777" w:rsidR="00232F69" w:rsidRPr="00A05E9A" w:rsidRDefault="00232F69" w:rsidP="00C43080">
      <w:pPr>
        <w:pStyle w:val="Script"/>
        <w:framePr w:wrap="around"/>
      </w:pPr>
      <w:r w:rsidRPr="00A05E9A">
        <w:t>(</w:t>
      </w:r>
      <w:r w:rsidRPr="00A05E9A">
        <w:tab/>
        <w:t>QUEUE_DELAY = 1000</w:t>
      </w:r>
    </w:p>
    <w:p w14:paraId="462B08A4" w14:textId="77777777" w:rsidR="00232F69" w:rsidRPr="00A05E9A" w:rsidRDefault="00232F69" w:rsidP="00C43080">
      <w:pPr>
        <w:pStyle w:val="Script"/>
        <w:framePr w:wrap="around"/>
      </w:pPr>
      <w:r w:rsidRPr="00A05E9A">
        <w:tab/>
        <w:t>,ON_FAILURE = CONTINUE</w:t>
      </w:r>
    </w:p>
    <w:p w14:paraId="7BF74AA0" w14:textId="77777777" w:rsidR="00232F69" w:rsidRPr="00A05E9A" w:rsidRDefault="00232F69" w:rsidP="00C43080">
      <w:pPr>
        <w:pStyle w:val="Script"/>
        <w:framePr w:wrap="around"/>
      </w:pPr>
      <w:r w:rsidRPr="00A05E9A">
        <w:t>)</w:t>
      </w:r>
    </w:p>
    <w:p w14:paraId="58F6CE2A" w14:textId="77777777" w:rsidR="00232F69" w:rsidRPr="00A05E9A" w:rsidRDefault="00232F69" w:rsidP="00C43080">
      <w:pPr>
        <w:pStyle w:val="Script"/>
        <w:framePr w:wrap="around"/>
      </w:pPr>
      <w:r w:rsidRPr="00A05E9A">
        <w:t>ALTER SERVER AUDIT [AuditLog] WITH (STATE = ON)</w:t>
      </w:r>
    </w:p>
    <w:p w14:paraId="0F500CC9" w14:textId="77777777" w:rsidR="00232F69" w:rsidRPr="009C5190" w:rsidRDefault="00232F69" w:rsidP="00C43080">
      <w:pPr>
        <w:pStyle w:val="Script"/>
        <w:framePr w:wrap="around"/>
        <w:rPr>
          <w:lang w:val="da-DK"/>
        </w:rPr>
      </w:pPr>
      <w:r w:rsidRPr="009C5190">
        <w:rPr>
          <w:lang w:val="da-DK"/>
        </w:rPr>
        <w:t>GO</w:t>
      </w:r>
    </w:p>
    <w:p w14:paraId="0D07213D" w14:textId="77777777" w:rsidR="00232F69" w:rsidRPr="00D023D8" w:rsidRDefault="00232F69" w:rsidP="00232F69"/>
    <w:p w14:paraId="6592C6B3" w14:textId="77777777" w:rsidR="00232F69" w:rsidRPr="00D023D8" w:rsidRDefault="00232F69" w:rsidP="00232F69">
      <w:r w:rsidRPr="00D023D8">
        <w:t>Angiv Parametre til logning:</w:t>
      </w:r>
    </w:p>
    <w:p w14:paraId="4ADD9AF1" w14:textId="77777777" w:rsidR="00232F69" w:rsidRPr="00D023D8" w:rsidRDefault="00232F69" w:rsidP="00232F69"/>
    <w:p w14:paraId="328DE831" w14:textId="77777777" w:rsidR="00232F69" w:rsidRDefault="00232F69" w:rsidP="00232F69">
      <w:r w:rsidRPr="00DC7F6B">
        <w:t xml:space="preserve">NB. Hvis der ændres på hvad der logges, SKAL Logpoint have besked, </w:t>
      </w:r>
      <w:r>
        <w:t>da de skal normaliseres (opsamlings checkes)</w:t>
      </w:r>
    </w:p>
    <w:p w14:paraId="09117513" w14:textId="77777777" w:rsidR="00232F69" w:rsidRPr="00DC7F6B" w:rsidRDefault="00232F69" w:rsidP="00232F69"/>
    <w:p w14:paraId="7DC50223" w14:textId="77777777" w:rsidR="00232F69" w:rsidRPr="00A05E9A" w:rsidRDefault="00232F69" w:rsidP="00C43080">
      <w:pPr>
        <w:pStyle w:val="Script"/>
        <w:framePr w:wrap="around"/>
      </w:pPr>
      <w:r w:rsidRPr="00A05E9A">
        <w:lastRenderedPageBreak/>
        <w:t>CREATE SERVER AUDIT SPECIFICATION [AuditLogSpec]</w:t>
      </w:r>
    </w:p>
    <w:p w14:paraId="09EFE750" w14:textId="77777777" w:rsidR="00232F69" w:rsidRPr="00A05E9A" w:rsidRDefault="00232F69" w:rsidP="00C43080">
      <w:pPr>
        <w:pStyle w:val="Script"/>
        <w:framePr w:wrap="around"/>
      </w:pPr>
      <w:r w:rsidRPr="00A05E9A">
        <w:t>FOR SERVER AUDIT [AuditLog]</w:t>
      </w:r>
    </w:p>
    <w:p w14:paraId="53899F6F" w14:textId="77777777" w:rsidR="00232F69" w:rsidRPr="00A05E9A" w:rsidRDefault="00232F69" w:rsidP="00C43080">
      <w:pPr>
        <w:pStyle w:val="Script"/>
        <w:framePr w:wrap="around"/>
      </w:pPr>
      <w:r w:rsidRPr="00A05E9A">
        <w:t>ADD (SCHEMA_OBJECT_ACCESS_GROUP),</w:t>
      </w:r>
    </w:p>
    <w:p w14:paraId="61B64814" w14:textId="77777777" w:rsidR="00232F69" w:rsidRPr="00A05E9A" w:rsidRDefault="00232F69" w:rsidP="00C43080">
      <w:pPr>
        <w:pStyle w:val="Script"/>
        <w:framePr w:wrap="around"/>
      </w:pPr>
      <w:r w:rsidRPr="00A05E9A">
        <w:t>ADD (DATABASE_ROLE_MEMBER_CHANGE_GROUP),</w:t>
      </w:r>
    </w:p>
    <w:p w14:paraId="28F8108B" w14:textId="77777777" w:rsidR="00232F69" w:rsidRPr="00A05E9A" w:rsidRDefault="00232F69" w:rsidP="00C43080">
      <w:pPr>
        <w:pStyle w:val="Script"/>
        <w:framePr w:wrap="around"/>
      </w:pPr>
      <w:r w:rsidRPr="00A05E9A">
        <w:t>ADD (SERVER_ROLE_MEMBER_CHANGE_GROUP),</w:t>
      </w:r>
    </w:p>
    <w:p w14:paraId="4F9F5FD7" w14:textId="77777777" w:rsidR="00232F69" w:rsidRPr="00A05E9A" w:rsidRDefault="00232F69" w:rsidP="00C43080">
      <w:pPr>
        <w:pStyle w:val="Script"/>
        <w:framePr w:wrap="around"/>
      </w:pPr>
      <w:r w:rsidRPr="00A05E9A">
        <w:t>ADD (BACKUP_RESTORE_GROUP),</w:t>
      </w:r>
    </w:p>
    <w:p w14:paraId="302C8F8D" w14:textId="77777777" w:rsidR="00232F69" w:rsidRPr="00A05E9A" w:rsidRDefault="00232F69" w:rsidP="00C43080">
      <w:pPr>
        <w:pStyle w:val="Script"/>
        <w:framePr w:wrap="around"/>
      </w:pPr>
      <w:r w:rsidRPr="00A05E9A">
        <w:t>ADD (AUDIT_CHANGE_GROUP),</w:t>
      </w:r>
    </w:p>
    <w:p w14:paraId="388BE2E6" w14:textId="77777777" w:rsidR="00232F69" w:rsidRPr="00A05E9A" w:rsidRDefault="00232F69" w:rsidP="00C43080">
      <w:pPr>
        <w:pStyle w:val="Script"/>
        <w:framePr w:wrap="around"/>
      </w:pPr>
      <w:r w:rsidRPr="00A05E9A">
        <w:t>ADD (DATABASE_PERMISSION_CHANGE_GROUP),</w:t>
      </w:r>
    </w:p>
    <w:p w14:paraId="698C60C0" w14:textId="77777777" w:rsidR="00232F69" w:rsidRPr="00A05E9A" w:rsidRDefault="00232F69" w:rsidP="00C43080">
      <w:pPr>
        <w:pStyle w:val="Script"/>
        <w:framePr w:wrap="around"/>
      </w:pPr>
      <w:r w:rsidRPr="00A05E9A">
        <w:t>ADD (DATABASE_OBJECT_PERMISSION_CHANGE_GROUP),</w:t>
      </w:r>
    </w:p>
    <w:p w14:paraId="4968A5BA" w14:textId="77777777" w:rsidR="00232F69" w:rsidRPr="00A05E9A" w:rsidRDefault="00232F69" w:rsidP="00C43080">
      <w:pPr>
        <w:pStyle w:val="Script"/>
        <w:framePr w:wrap="around"/>
      </w:pPr>
      <w:r w:rsidRPr="00A05E9A">
        <w:t>ADD (SCHEMA_OBJECT_PERMISSION_CHANGE_GROUP),</w:t>
      </w:r>
    </w:p>
    <w:p w14:paraId="4EAAB3B3" w14:textId="77777777" w:rsidR="00232F69" w:rsidRPr="00A05E9A" w:rsidRDefault="00232F69" w:rsidP="00C43080">
      <w:pPr>
        <w:pStyle w:val="Script"/>
        <w:framePr w:wrap="around"/>
      </w:pPr>
      <w:r w:rsidRPr="00A05E9A">
        <w:t>ADD (SERVER_OBJECT_PERMISSION_CHANGE_GROUP),</w:t>
      </w:r>
    </w:p>
    <w:p w14:paraId="05BCBFC9" w14:textId="77777777" w:rsidR="00232F69" w:rsidRPr="00A05E9A" w:rsidRDefault="00232F69" w:rsidP="00C43080">
      <w:pPr>
        <w:pStyle w:val="Script"/>
        <w:framePr w:wrap="around"/>
      </w:pPr>
      <w:r w:rsidRPr="00A05E9A">
        <w:t>ADD (SERVER_PERMISSION_CHANGE_GROUP),</w:t>
      </w:r>
    </w:p>
    <w:p w14:paraId="351628C2" w14:textId="77777777" w:rsidR="00232F69" w:rsidRPr="00A05E9A" w:rsidRDefault="00232F69" w:rsidP="00C43080">
      <w:pPr>
        <w:pStyle w:val="Script"/>
        <w:framePr w:wrap="around"/>
      </w:pPr>
      <w:r w:rsidRPr="00A05E9A">
        <w:t>ADD (FAILED_LOGIN_GROUP),</w:t>
      </w:r>
    </w:p>
    <w:p w14:paraId="2E2670CC" w14:textId="77777777" w:rsidR="00232F69" w:rsidRPr="00A05E9A" w:rsidRDefault="00232F69" w:rsidP="00C43080">
      <w:pPr>
        <w:pStyle w:val="Script"/>
        <w:framePr w:wrap="around"/>
      </w:pPr>
      <w:r w:rsidRPr="00A05E9A">
        <w:t>ADD (SUCCESSFUL_LOGIN_GROUP),</w:t>
      </w:r>
    </w:p>
    <w:p w14:paraId="13C1FF2E" w14:textId="77777777" w:rsidR="00232F69" w:rsidRPr="00A05E9A" w:rsidRDefault="00232F69" w:rsidP="00C43080">
      <w:pPr>
        <w:pStyle w:val="Script"/>
        <w:framePr w:wrap="around"/>
      </w:pPr>
      <w:r w:rsidRPr="00A05E9A">
        <w:t>ADD (DATABASE_PRINCIPAL_CHANGE_GROUP),</w:t>
      </w:r>
    </w:p>
    <w:p w14:paraId="14673C9D" w14:textId="77777777" w:rsidR="00232F69" w:rsidRPr="00A05E9A" w:rsidRDefault="00232F69" w:rsidP="00C43080">
      <w:pPr>
        <w:pStyle w:val="Script"/>
        <w:framePr w:wrap="around"/>
      </w:pPr>
      <w:r w:rsidRPr="00A05E9A">
        <w:t>ADD (SCHEMA_OBJECT_CHANGE_GROUP),</w:t>
      </w:r>
    </w:p>
    <w:p w14:paraId="578D0FA7" w14:textId="77777777" w:rsidR="00232F69" w:rsidRPr="00A05E9A" w:rsidRDefault="00232F69" w:rsidP="00C43080">
      <w:pPr>
        <w:pStyle w:val="Script"/>
        <w:framePr w:wrap="around"/>
      </w:pPr>
      <w:r w:rsidRPr="00A05E9A">
        <w:t>ADD (SERVER_PRINCIPAL_CHANGE_GROUP),</w:t>
      </w:r>
    </w:p>
    <w:p w14:paraId="599E517C" w14:textId="77777777" w:rsidR="00232F69" w:rsidRPr="00A05E9A" w:rsidRDefault="00232F69" w:rsidP="00C43080">
      <w:pPr>
        <w:pStyle w:val="Script"/>
        <w:framePr w:wrap="around"/>
      </w:pPr>
      <w:r w:rsidRPr="00A05E9A">
        <w:t>ADD (DATABASE_OWNERSHIP_CHANGE_GROUP),</w:t>
      </w:r>
    </w:p>
    <w:p w14:paraId="29A8D764" w14:textId="77777777" w:rsidR="00232F69" w:rsidRPr="00A05E9A" w:rsidRDefault="00232F69" w:rsidP="00C43080">
      <w:pPr>
        <w:pStyle w:val="Script"/>
        <w:framePr w:wrap="around"/>
      </w:pPr>
      <w:r w:rsidRPr="00A05E9A">
        <w:t>ADD (DATABASE_OBJECT_OWNERSHIP_CHANGE_GROUP),</w:t>
      </w:r>
    </w:p>
    <w:p w14:paraId="4D5BECE5" w14:textId="77777777" w:rsidR="00232F69" w:rsidRPr="00A05E9A" w:rsidRDefault="00232F69" w:rsidP="00C43080">
      <w:pPr>
        <w:pStyle w:val="Script"/>
        <w:framePr w:wrap="around"/>
      </w:pPr>
      <w:r w:rsidRPr="00A05E9A">
        <w:t>ADD (SCHEMA_OBJECT_OWNERSHIP_CHANGE_GROUP),</w:t>
      </w:r>
    </w:p>
    <w:p w14:paraId="5A9BF7AA" w14:textId="77777777" w:rsidR="00232F69" w:rsidRPr="00A05E9A" w:rsidRDefault="00232F69" w:rsidP="00C43080">
      <w:pPr>
        <w:pStyle w:val="Script"/>
        <w:framePr w:wrap="around"/>
      </w:pPr>
      <w:r w:rsidRPr="00A05E9A">
        <w:t>ADD (SERVER_OBJECT_OWNERSHIP_CHANGE_GROUP)</w:t>
      </w:r>
    </w:p>
    <w:p w14:paraId="2C7912DF" w14:textId="77777777" w:rsidR="00232F69" w:rsidRPr="00A05E9A" w:rsidRDefault="00232F69" w:rsidP="00C43080">
      <w:pPr>
        <w:pStyle w:val="Script"/>
        <w:framePr w:wrap="around"/>
      </w:pPr>
      <w:r w:rsidRPr="00A05E9A">
        <w:t>WITH (STATE = ON)</w:t>
      </w:r>
    </w:p>
    <w:p w14:paraId="3BD5ADE2" w14:textId="77777777" w:rsidR="00232F69" w:rsidRPr="00A05E9A" w:rsidRDefault="00232F69" w:rsidP="00C43080">
      <w:pPr>
        <w:pStyle w:val="Script"/>
        <w:framePr w:wrap="around"/>
      </w:pPr>
      <w:r w:rsidRPr="00A05E9A">
        <w:t>GO</w:t>
      </w:r>
    </w:p>
    <w:p w14:paraId="0F7C8BC6" w14:textId="77777777" w:rsidR="00232F69" w:rsidRPr="00F769DE" w:rsidRDefault="00232F69" w:rsidP="00232F69">
      <w:r w:rsidRPr="00F769DE">
        <w:t>(Højreklik Security\Audits\Auditlog og Enable Auditlog.) hvis det ikke kører</w:t>
      </w:r>
    </w:p>
    <w:p w14:paraId="380AE826" w14:textId="77777777" w:rsidR="00232F69" w:rsidRDefault="00232F69" w:rsidP="00232F69">
      <w:r w:rsidRPr="002C3AF6">
        <w:t xml:space="preserve">Herefter </w:t>
      </w:r>
      <w:r>
        <w:t>checkes om der kommer audit logs i auditlog folder:</w:t>
      </w:r>
    </w:p>
    <w:p w14:paraId="1578BCA5" w14:textId="77777777" w:rsidR="00232F69" w:rsidRDefault="00232F69" w:rsidP="00232F69"/>
    <w:p w14:paraId="53E9BA51" w14:textId="77777777" w:rsidR="00232F69" w:rsidRDefault="00232F69" w:rsidP="00232F69">
      <w:pPr>
        <w:pStyle w:val="Heading2"/>
      </w:pPr>
      <w:bookmarkStart w:id="67" w:name="_Toc89350180"/>
      <w:r>
        <w:t>Konverteringsjob fra audit format til csv format.</w:t>
      </w:r>
      <w:bookmarkEnd w:id="67"/>
    </w:p>
    <w:p w14:paraId="489D8DFE" w14:textId="6492A5B4" w:rsidR="00232F69" w:rsidRPr="002C3AF6" w:rsidRDefault="00232F69" w:rsidP="00232F69">
      <w:r>
        <w:t>Kopier p:\</w:t>
      </w:r>
      <w:r w:rsidR="00493545">
        <w:t>SQLDBA</w:t>
      </w:r>
      <w:r>
        <w:t>\logpoint\auditexport.ps1 til Backupdisk (U:) Instansnavn\Audit folder: og ret til:</w:t>
      </w:r>
    </w:p>
    <w:p w14:paraId="5F5D1792" w14:textId="77777777" w:rsidR="00232F69" w:rsidRDefault="00232F69" w:rsidP="00232F69">
      <w:r>
        <w:t xml:space="preserve"># ret AuditSourcedir (s:\.....\auditlog) &amp; AuditExportdir (u:\......\audit\Logpoint) til lokale disk navne. </w:t>
      </w:r>
    </w:p>
    <w:p w14:paraId="115E3520" w14:textId="77777777" w:rsidR="00232F69" w:rsidRPr="00CF0545" w:rsidRDefault="00232F69" w:rsidP="00232F69">
      <w:r w:rsidRPr="00CF0545">
        <w:t># ret maxfilePerRun efter performance test.</w:t>
      </w:r>
    </w:p>
    <w:p w14:paraId="6628D47B" w14:textId="77777777" w:rsidR="00232F69" w:rsidRPr="00CF0545" w:rsidRDefault="00232F69" w:rsidP="00232F69"/>
    <w:p w14:paraId="476C53F1" w14:textId="77777777" w:rsidR="00232F69" w:rsidRDefault="00232F69" w:rsidP="00232F69">
      <w:pPr>
        <w:pStyle w:val="Heading2"/>
      </w:pPr>
      <w:bookmarkStart w:id="68" w:name="_Toc89350181"/>
      <w:r w:rsidRPr="00CF0545">
        <w:t>Forbered Automatisk kørsel.</w:t>
      </w:r>
      <w:bookmarkEnd w:id="68"/>
    </w:p>
    <w:p w14:paraId="21DD158D" w14:textId="77777777" w:rsidR="00232F69" w:rsidRPr="004B4BB4" w:rsidRDefault="00232F69" w:rsidP="00232F69">
      <w:pPr>
        <w:rPr>
          <w:lang w:val="en-US"/>
        </w:rPr>
      </w:pPr>
      <w:r w:rsidRPr="004B4BB4">
        <w:rPr>
          <w:lang w:val="en-US"/>
        </w:rPr>
        <w:t xml:space="preserve">I SQL Server: \SQL Server Agent\Jobs  Start New Job: </w:t>
      </w:r>
    </w:p>
    <w:p w14:paraId="39908343" w14:textId="77777777" w:rsidR="00232F69" w:rsidRPr="004B4BB4" w:rsidRDefault="00232F69" w:rsidP="00232F69">
      <w:pPr>
        <w:rPr>
          <w:lang w:val="en-US"/>
        </w:rPr>
      </w:pPr>
    </w:p>
    <w:p w14:paraId="78086E4A" w14:textId="77777777" w:rsidR="00232F69" w:rsidRPr="004B4BB4" w:rsidRDefault="00232F69" w:rsidP="00232F69">
      <w:pPr>
        <w:rPr>
          <w:lang w:val="en-US"/>
        </w:rPr>
      </w:pPr>
      <w:r>
        <w:rPr>
          <w:noProof/>
          <w:lang w:eastAsia="da-DK"/>
        </w:rPr>
        <w:drawing>
          <wp:anchor distT="0" distB="0" distL="114300" distR="114300" simplePos="0" relativeHeight="251660288" behindDoc="1" locked="0" layoutInCell="1" allowOverlap="1" wp14:anchorId="259B1DFC" wp14:editId="4ADA0485">
            <wp:simplePos x="0" y="0"/>
            <wp:positionH relativeFrom="margin">
              <wp:align>left</wp:align>
            </wp:positionH>
            <wp:positionV relativeFrom="paragraph">
              <wp:posOffset>54610</wp:posOffset>
            </wp:positionV>
            <wp:extent cx="3895725" cy="2486025"/>
            <wp:effectExtent l="0" t="0" r="9525" b="9525"/>
            <wp:wrapTight wrapText="bothSides">
              <wp:wrapPolygon edited="0">
                <wp:start x="0" y="0"/>
                <wp:lineTo x="0" y="21517"/>
                <wp:lineTo x="21547" y="21517"/>
                <wp:lineTo x="21547"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95725" cy="2486025"/>
                    </a:xfrm>
                    <a:prstGeom prst="rect">
                      <a:avLst/>
                    </a:prstGeom>
                  </pic:spPr>
                </pic:pic>
              </a:graphicData>
            </a:graphic>
          </wp:anchor>
        </w:drawing>
      </w:r>
    </w:p>
    <w:p w14:paraId="767BFBA0" w14:textId="77777777" w:rsidR="00232F69" w:rsidRPr="001E11C2" w:rsidRDefault="00232F69" w:rsidP="00232F69">
      <w:r w:rsidRPr="001E11C2">
        <w:t>Owner:</w:t>
      </w:r>
    </w:p>
    <w:p w14:paraId="0D7114F3" w14:textId="77777777" w:rsidR="00232F69" w:rsidRPr="00791303" w:rsidRDefault="00232F69" w:rsidP="00232F69">
      <w:r w:rsidRPr="00791303">
        <w:t xml:space="preserve">(klik for select login, </w:t>
      </w:r>
    </w:p>
    <w:p w14:paraId="463D7070" w14:textId="77777777" w:rsidR="00232F69" w:rsidRPr="00791303" w:rsidRDefault="00232F69" w:rsidP="00232F69">
      <w:r w:rsidRPr="00791303">
        <w:t xml:space="preserve">skriv sa, </w:t>
      </w:r>
    </w:p>
    <w:p w14:paraId="3E0F6170" w14:textId="77777777" w:rsidR="00232F69" w:rsidRPr="00D53160" w:rsidRDefault="00232F69" w:rsidP="00232F69">
      <w:pPr>
        <w:rPr>
          <w:lang w:val="en-US"/>
        </w:rPr>
      </w:pPr>
      <w:r w:rsidRPr="00D53160">
        <w:rPr>
          <w:lang w:val="en-US"/>
        </w:rPr>
        <w:t xml:space="preserve">Check Names, </w:t>
      </w:r>
    </w:p>
    <w:p w14:paraId="6F19DCFA" w14:textId="77777777" w:rsidR="00232F69" w:rsidRPr="00D53160" w:rsidRDefault="00232F69" w:rsidP="00232F69">
      <w:pPr>
        <w:rPr>
          <w:lang w:val="en-US"/>
        </w:rPr>
      </w:pPr>
      <w:r w:rsidRPr="00D53160">
        <w:rPr>
          <w:lang w:val="en-US"/>
        </w:rPr>
        <w:t>OK</w:t>
      </w:r>
      <w:r>
        <w:rPr>
          <w:lang w:val="en-US"/>
        </w:rPr>
        <w:t>)</w:t>
      </w:r>
    </w:p>
    <w:p w14:paraId="4E3F541D" w14:textId="77777777" w:rsidR="00232F69" w:rsidRDefault="00232F69" w:rsidP="00232F69">
      <w:pPr>
        <w:rPr>
          <w:lang w:val="en-US"/>
        </w:rPr>
      </w:pPr>
    </w:p>
    <w:p w14:paraId="6E8AA896" w14:textId="77777777" w:rsidR="00232F69" w:rsidRDefault="00232F69" w:rsidP="00232F69">
      <w:pPr>
        <w:rPr>
          <w:lang w:val="en-US"/>
        </w:rPr>
      </w:pPr>
    </w:p>
    <w:p w14:paraId="58726A57" w14:textId="77777777" w:rsidR="00232F69" w:rsidRDefault="00232F69" w:rsidP="00232F69">
      <w:pPr>
        <w:rPr>
          <w:lang w:val="en-US"/>
        </w:rPr>
      </w:pPr>
    </w:p>
    <w:p w14:paraId="38668284" w14:textId="77777777" w:rsidR="00232F69" w:rsidRDefault="00232F69" w:rsidP="00232F69">
      <w:pPr>
        <w:rPr>
          <w:lang w:val="en-US"/>
        </w:rPr>
      </w:pPr>
    </w:p>
    <w:p w14:paraId="4FA9E5E8" w14:textId="77777777" w:rsidR="00232F69" w:rsidRDefault="00232F69" w:rsidP="00232F69">
      <w:pPr>
        <w:rPr>
          <w:lang w:val="en-US"/>
        </w:rPr>
      </w:pPr>
    </w:p>
    <w:p w14:paraId="43E5DAF6" w14:textId="77777777" w:rsidR="00232F69" w:rsidRPr="00D53160" w:rsidRDefault="00232F69" w:rsidP="00232F69">
      <w:pPr>
        <w:rPr>
          <w:lang w:val="en-US"/>
        </w:rPr>
      </w:pPr>
    </w:p>
    <w:p w14:paraId="640DD580" w14:textId="77777777" w:rsidR="00232F69" w:rsidRPr="00D53160" w:rsidRDefault="00232F69" w:rsidP="00232F69">
      <w:pPr>
        <w:rPr>
          <w:lang w:val="en-US"/>
        </w:rPr>
      </w:pPr>
    </w:p>
    <w:p w14:paraId="01C469F1" w14:textId="77777777" w:rsidR="00232F69" w:rsidRDefault="00232F69" w:rsidP="00232F69">
      <w:pPr>
        <w:rPr>
          <w:lang w:val="en-US"/>
        </w:rPr>
      </w:pPr>
      <w:r>
        <w:rPr>
          <w:noProof/>
          <w:lang w:eastAsia="da-DK"/>
        </w:rPr>
        <w:lastRenderedPageBreak/>
        <w:drawing>
          <wp:anchor distT="0" distB="0" distL="114300" distR="114300" simplePos="0" relativeHeight="251662336" behindDoc="1" locked="0" layoutInCell="1" allowOverlap="1" wp14:anchorId="28EC3018" wp14:editId="07FDD107">
            <wp:simplePos x="0" y="0"/>
            <wp:positionH relativeFrom="margin">
              <wp:align>left</wp:align>
            </wp:positionH>
            <wp:positionV relativeFrom="paragraph">
              <wp:posOffset>153035</wp:posOffset>
            </wp:positionV>
            <wp:extent cx="5067300" cy="4556760"/>
            <wp:effectExtent l="0" t="0" r="0" b="0"/>
            <wp:wrapTight wrapText="bothSides">
              <wp:wrapPolygon edited="0">
                <wp:start x="0" y="0"/>
                <wp:lineTo x="0" y="21492"/>
                <wp:lineTo x="21519" y="21492"/>
                <wp:lineTo x="21519" y="0"/>
                <wp:lineTo x="0" y="0"/>
              </wp:wrapPolygon>
            </wp:wrapTight>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00" cy="4556760"/>
                    </a:xfrm>
                    <a:prstGeom prst="rect">
                      <a:avLst/>
                    </a:prstGeom>
                  </pic:spPr>
                </pic:pic>
              </a:graphicData>
            </a:graphic>
            <wp14:sizeRelH relativeFrom="margin">
              <wp14:pctWidth>0</wp14:pctWidth>
            </wp14:sizeRelH>
            <wp14:sizeRelV relativeFrom="margin">
              <wp14:pctHeight>0</wp14:pctHeight>
            </wp14:sizeRelV>
          </wp:anchor>
        </w:drawing>
      </w:r>
    </w:p>
    <w:p w14:paraId="6720FF3E" w14:textId="77777777" w:rsidR="00232F69" w:rsidRDefault="00232F69" w:rsidP="00232F69">
      <w:pPr>
        <w:rPr>
          <w:lang w:val="en-US"/>
        </w:rPr>
      </w:pPr>
    </w:p>
    <w:p w14:paraId="77ECCC4F" w14:textId="77777777" w:rsidR="00232F69" w:rsidRDefault="00232F69" w:rsidP="00232F69">
      <w:pPr>
        <w:rPr>
          <w:lang w:val="en-US"/>
        </w:rPr>
      </w:pPr>
      <w:r>
        <w:rPr>
          <w:lang w:val="en-US"/>
        </w:rPr>
        <w:t>Name: AuditCopy</w:t>
      </w:r>
    </w:p>
    <w:p w14:paraId="5266DAEC" w14:textId="77777777" w:rsidR="00232F69" w:rsidRDefault="00232F69" w:rsidP="00232F69">
      <w:pPr>
        <w:rPr>
          <w:lang w:val="en-US"/>
        </w:rPr>
      </w:pPr>
    </w:p>
    <w:p w14:paraId="4EE9830C" w14:textId="77777777" w:rsidR="00232F69" w:rsidRDefault="00232F69" w:rsidP="00232F69">
      <w:pPr>
        <w:rPr>
          <w:lang w:val="en-US"/>
        </w:rPr>
      </w:pPr>
      <w:r>
        <w:rPr>
          <w:lang w:val="en-US"/>
        </w:rPr>
        <w:t xml:space="preserve">Category: </w:t>
      </w:r>
    </w:p>
    <w:p w14:paraId="6F55521A" w14:textId="77777777" w:rsidR="00232F69" w:rsidRDefault="00232F69" w:rsidP="00232F69">
      <w:pPr>
        <w:rPr>
          <w:lang w:val="en-US"/>
        </w:rPr>
      </w:pPr>
      <w:r>
        <w:rPr>
          <w:lang w:val="en-US"/>
        </w:rPr>
        <w:t>Data Collector</w:t>
      </w:r>
    </w:p>
    <w:p w14:paraId="373B9B1E" w14:textId="77777777" w:rsidR="00232F69" w:rsidRDefault="00232F69" w:rsidP="00232F69">
      <w:pPr>
        <w:rPr>
          <w:lang w:val="en-US"/>
        </w:rPr>
      </w:pPr>
    </w:p>
    <w:p w14:paraId="04BAA87E" w14:textId="77777777" w:rsidR="00232F69" w:rsidRDefault="00232F69" w:rsidP="00232F69">
      <w:pPr>
        <w:rPr>
          <w:lang w:val="en-US"/>
        </w:rPr>
      </w:pPr>
      <w:r>
        <w:rPr>
          <w:lang w:val="en-US"/>
        </w:rPr>
        <w:t xml:space="preserve">Description: </w:t>
      </w:r>
      <w:r w:rsidRPr="00E85E1A">
        <w:rPr>
          <w:lang w:val="en-US"/>
        </w:rPr>
        <w:t>Convert Audit files from MSSQL Server to csv-format to Logpoint</w:t>
      </w:r>
    </w:p>
    <w:p w14:paraId="07DE8E0B" w14:textId="77777777" w:rsidR="00232F69" w:rsidRDefault="00232F69" w:rsidP="00232F69">
      <w:pPr>
        <w:rPr>
          <w:lang w:val="en-US"/>
        </w:rPr>
      </w:pPr>
    </w:p>
    <w:p w14:paraId="7FFBEC2C" w14:textId="77777777" w:rsidR="00232F69" w:rsidRDefault="00232F69" w:rsidP="00232F69">
      <w:pPr>
        <w:rPr>
          <w:lang w:val="en-US"/>
        </w:rPr>
      </w:pPr>
    </w:p>
    <w:p w14:paraId="7EA04C51" w14:textId="77777777" w:rsidR="00232F69" w:rsidRDefault="00232F69" w:rsidP="00232F69">
      <w:pPr>
        <w:rPr>
          <w:lang w:val="en-US"/>
        </w:rPr>
      </w:pPr>
    </w:p>
    <w:p w14:paraId="669CB4D6" w14:textId="77777777" w:rsidR="00232F69" w:rsidRDefault="00232F69" w:rsidP="00232F69">
      <w:pPr>
        <w:rPr>
          <w:lang w:val="en-US"/>
        </w:rPr>
      </w:pPr>
    </w:p>
    <w:p w14:paraId="24D267DC" w14:textId="77777777" w:rsidR="00232F69" w:rsidRDefault="00232F69" w:rsidP="00232F69">
      <w:pPr>
        <w:rPr>
          <w:lang w:val="en-US"/>
        </w:rPr>
      </w:pPr>
    </w:p>
    <w:p w14:paraId="36E72EE6" w14:textId="77777777" w:rsidR="00232F69" w:rsidRDefault="00232F69" w:rsidP="00232F69">
      <w:pPr>
        <w:rPr>
          <w:lang w:val="en-US"/>
        </w:rPr>
      </w:pPr>
    </w:p>
    <w:p w14:paraId="5DFF0E6F" w14:textId="77777777" w:rsidR="00232F69" w:rsidRDefault="00232F69" w:rsidP="00232F69">
      <w:pPr>
        <w:rPr>
          <w:lang w:val="en-US"/>
        </w:rPr>
      </w:pPr>
    </w:p>
    <w:p w14:paraId="1CD9B336" w14:textId="77777777" w:rsidR="00232F69" w:rsidRDefault="00232F69" w:rsidP="00232F69">
      <w:pPr>
        <w:rPr>
          <w:lang w:val="en-US"/>
        </w:rPr>
      </w:pPr>
    </w:p>
    <w:p w14:paraId="66BCCDE5" w14:textId="77777777" w:rsidR="00232F69" w:rsidRDefault="00232F69" w:rsidP="00232F69">
      <w:pPr>
        <w:rPr>
          <w:lang w:val="en-US"/>
        </w:rPr>
      </w:pPr>
    </w:p>
    <w:p w14:paraId="7433BBA1" w14:textId="77777777" w:rsidR="00232F69" w:rsidRDefault="00232F69" w:rsidP="00232F69">
      <w:pPr>
        <w:rPr>
          <w:lang w:val="en-US"/>
        </w:rPr>
      </w:pPr>
    </w:p>
    <w:p w14:paraId="7FB20FD6" w14:textId="77777777" w:rsidR="00232F69" w:rsidRDefault="00232F69" w:rsidP="00232F69">
      <w:pPr>
        <w:rPr>
          <w:lang w:val="en-US"/>
        </w:rPr>
      </w:pPr>
    </w:p>
    <w:p w14:paraId="6D168AC9" w14:textId="77777777" w:rsidR="00232F69" w:rsidRDefault="00232F69" w:rsidP="00232F69">
      <w:pPr>
        <w:rPr>
          <w:lang w:val="en-US"/>
        </w:rPr>
      </w:pPr>
    </w:p>
    <w:p w14:paraId="14D73F94" w14:textId="77777777" w:rsidR="00232F69" w:rsidRDefault="00232F69" w:rsidP="00232F69">
      <w:pPr>
        <w:rPr>
          <w:lang w:val="en-US"/>
        </w:rPr>
      </w:pPr>
    </w:p>
    <w:p w14:paraId="20AEBC4D" w14:textId="77777777" w:rsidR="00232F69" w:rsidRDefault="00232F69" w:rsidP="00232F69">
      <w:pPr>
        <w:rPr>
          <w:lang w:val="en-US"/>
        </w:rPr>
      </w:pPr>
    </w:p>
    <w:p w14:paraId="6A7A9DE7" w14:textId="77777777" w:rsidR="00232F69" w:rsidRDefault="00232F69" w:rsidP="00232F69">
      <w:pPr>
        <w:rPr>
          <w:lang w:val="en-US"/>
        </w:rPr>
      </w:pPr>
      <w:r>
        <w:rPr>
          <w:lang w:val="en-US"/>
        </w:rPr>
        <w:t>Steps: New</w:t>
      </w:r>
    </w:p>
    <w:p w14:paraId="7D088F24" w14:textId="77777777" w:rsidR="00232F69" w:rsidRDefault="00232F69" w:rsidP="00232F69">
      <w:pPr>
        <w:rPr>
          <w:lang w:val="en-US"/>
        </w:rPr>
      </w:pPr>
    </w:p>
    <w:p w14:paraId="4C684B51" w14:textId="77777777" w:rsidR="00232F69" w:rsidRDefault="00232F69" w:rsidP="00232F69">
      <w:pPr>
        <w:rPr>
          <w:lang w:val="en-US"/>
        </w:rPr>
      </w:pPr>
      <w:r>
        <w:rPr>
          <w:noProof/>
          <w:lang w:eastAsia="da-DK"/>
        </w:rPr>
        <w:drawing>
          <wp:anchor distT="0" distB="0" distL="114300" distR="114300" simplePos="0" relativeHeight="251663360" behindDoc="0" locked="0" layoutInCell="1" allowOverlap="1" wp14:anchorId="2F48B7E2" wp14:editId="13C337BD">
            <wp:simplePos x="0" y="0"/>
            <wp:positionH relativeFrom="column">
              <wp:posOffset>-28575</wp:posOffset>
            </wp:positionH>
            <wp:positionV relativeFrom="paragraph">
              <wp:posOffset>158750</wp:posOffset>
            </wp:positionV>
            <wp:extent cx="5076825" cy="4581525"/>
            <wp:effectExtent l="0" t="0" r="9525" b="9525"/>
            <wp:wrapTight wrapText="bothSides">
              <wp:wrapPolygon edited="0">
                <wp:start x="0" y="0"/>
                <wp:lineTo x="0" y="21555"/>
                <wp:lineTo x="21559" y="21555"/>
                <wp:lineTo x="21559" y="0"/>
                <wp:lineTo x="0" y="0"/>
              </wp:wrapPolygon>
            </wp:wrapTight>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6825" cy="4581525"/>
                    </a:xfrm>
                    <a:prstGeom prst="rect">
                      <a:avLst/>
                    </a:prstGeom>
                  </pic:spPr>
                </pic:pic>
              </a:graphicData>
            </a:graphic>
            <wp14:sizeRelH relativeFrom="margin">
              <wp14:pctWidth>0</wp14:pctWidth>
            </wp14:sizeRelH>
            <wp14:sizeRelV relativeFrom="margin">
              <wp14:pctHeight>0</wp14:pctHeight>
            </wp14:sizeRelV>
          </wp:anchor>
        </w:drawing>
      </w:r>
    </w:p>
    <w:p w14:paraId="581E4A5A" w14:textId="77777777" w:rsidR="00232F69" w:rsidRDefault="00232F69" w:rsidP="00232F69">
      <w:pPr>
        <w:rPr>
          <w:lang w:val="en-US"/>
        </w:rPr>
      </w:pPr>
    </w:p>
    <w:p w14:paraId="1D173610" w14:textId="77777777" w:rsidR="00232F69" w:rsidRDefault="00232F69" w:rsidP="00232F69">
      <w:pPr>
        <w:rPr>
          <w:lang w:val="en-US"/>
        </w:rPr>
      </w:pPr>
      <w:r>
        <w:rPr>
          <w:lang w:val="en-US"/>
        </w:rPr>
        <w:t xml:space="preserve">Step Name: </w:t>
      </w:r>
    </w:p>
    <w:p w14:paraId="1E81D5B6" w14:textId="77777777" w:rsidR="00232F69" w:rsidRDefault="00232F69" w:rsidP="00232F69">
      <w:pPr>
        <w:rPr>
          <w:lang w:val="en-US"/>
        </w:rPr>
      </w:pPr>
      <w:r>
        <w:rPr>
          <w:lang w:val="en-US"/>
        </w:rPr>
        <w:t>Start PowerShell</w:t>
      </w:r>
    </w:p>
    <w:p w14:paraId="75F06F0C" w14:textId="77777777" w:rsidR="00232F69" w:rsidRDefault="00232F69" w:rsidP="00232F69">
      <w:pPr>
        <w:rPr>
          <w:lang w:val="en-US"/>
        </w:rPr>
      </w:pPr>
    </w:p>
    <w:p w14:paraId="23E10796" w14:textId="77777777" w:rsidR="00232F69" w:rsidRDefault="00232F69" w:rsidP="00232F69">
      <w:pPr>
        <w:rPr>
          <w:lang w:val="en-US"/>
        </w:rPr>
      </w:pPr>
      <w:r>
        <w:rPr>
          <w:lang w:val="en-US"/>
        </w:rPr>
        <w:t>Type: Operating system (CmdExec)</w:t>
      </w:r>
    </w:p>
    <w:p w14:paraId="0AECD272" w14:textId="77777777" w:rsidR="00232F69" w:rsidRDefault="00232F69" w:rsidP="00232F69">
      <w:pPr>
        <w:rPr>
          <w:lang w:val="en-US"/>
        </w:rPr>
      </w:pPr>
    </w:p>
    <w:p w14:paraId="3A5227CC" w14:textId="77777777" w:rsidR="00232F69" w:rsidRDefault="00232F69" w:rsidP="00232F69">
      <w:pPr>
        <w:rPr>
          <w:lang w:val="en-US"/>
        </w:rPr>
      </w:pPr>
      <w:r>
        <w:rPr>
          <w:lang w:val="en-US"/>
        </w:rPr>
        <w:t>Run as: SQL Server Agent Service Account</w:t>
      </w:r>
    </w:p>
    <w:p w14:paraId="7CCD826A" w14:textId="77777777" w:rsidR="00232F69" w:rsidRDefault="00232F69" w:rsidP="00232F69">
      <w:pPr>
        <w:rPr>
          <w:lang w:val="en-US"/>
        </w:rPr>
      </w:pPr>
    </w:p>
    <w:p w14:paraId="73111D62" w14:textId="77777777" w:rsidR="00232F69" w:rsidRDefault="00232F69" w:rsidP="00232F69">
      <w:r w:rsidRPr="00307C21">
        <w:t xml:space="preserve">Command: (ombyt </w:t>
      </w:r>
      <w:r w:rsidRPr="00367EC4">
        <w:rPr>
          <w:color w:val="5B9BD5" w:themeColor="accent1"/>
        </w:rPr>
        <w:t>stien til -.ps1 filen</w:t>
      </w:r>
      <w:r w:rsidRPr="00307C21">
        <w:t xml:space="preserve"> med den aktuelle og indsæt under command som 1 linie) </w:t>
      </w:r>
    </w:p>
    <w:p w14:paraId="72A1229F" w14:textId="77777777" w:rsidR="00232F69" w:rsidRPr="00307C21" w:rsidRDefault="00232F69" w:rsidP="00232F69"/>
    <w:p w14:paraId="2ABA2EDD" w14:textId="77777777" w:rsidR="00232F69" w:rsidRPr="00D53160" w:rsidRDefault="00232F69" w:rsidP="00232F69">
      <w:pPr>
        <w:rPr>
          <w:lang w:val="en-US"/>
        </w:rPr>
      </w:pPr>
      <w:r w:rsidRPr="000E3EAE">
        <w:rPr>
          <w:lang w:val="en-US"/>
        </w:rPr>
        <w:lastRenderedPageBreak/>
        <w:t xml:space="preserve">C:\Windows\System32\WindowsPowerShell\v1.0\powershell.exe </w:t>
      </w:r>
      <w:r w:rsidRPr="00367EC4">
        <w:rPr>
          <w:color w:val="5B9BD5" w:themeColor="accent1"/>
          <w:lang w:val="en-US"/>
        </w:rPr>
        <w:t>U:\System\MSSQL\MSSQL11.MSSQLSERVER\MSSQL\Audit</w:t>
      </w:r>
      <w:r w:rsidRPr="000E3EAE">
        <w:rPr>
          <w:lang w:val="en-US"/>
        </w:rPr>
        <w:t>\auditexport.ps1</w:t>
      </w:r>
    </w:p>
    <w:p w14:paraId="43A4ACED" w14:textId="77777777" w:rsidR="00232F69" w:rsidRDefault="00232F69" w:rsidP="00232F69">
      <w:pPr>
        <w:rPr>
          <w:lang w:val="en-US"/>
        </w:rPr>
      </w:pPr>
    </w:p>
    <w:p w14:paraId="1F8AD55E" w14:textId="77777777" w:rsidR="00232F69" w:rsidRDefault="00232F69" w:rsidP="00232F69">
      <w:pPr>
        <w:rPr>
          <w:lang w:val="en-US"/>
        </w:rPr>
      </w:pPr>
      <w:r>
        <w:rPr>
          <w:lang w:val="en-US"/>
        </w:rPr>
        <w:t>Tryk Ok</w:t>
      </w:r>
    </w:p>
    <w:p w14:paraId="2C2845C0" w14:textId="77777777" w:rsidR="00232F69" w:rsidRDefault="00232F69" w:rsidP="00232F69">
      <w:pPr>
        <w:rPr>
          <w:lang w:val="en-US"/>
        </w:rPr>
      </w:pPr>
    </w:p>
    <w:p w14:paraId="20089EFC" w14:textId="77777777" w:rsidR="00232F69" w:rsidRDefault="00232F69" w:rsidP="00232F69">
      <w:pPr>
        <w:rPr>
          <w:lang w:val="en-US"/>
        </w:rPr>
      </w:pPr>
      <w:r>
        <w:rPr>
          <w:noProof/>
          <w:lang w:eastAsia="da-DK"/>
        </w:rPr>
        <w:drawing>
          <wp:anchor distT="0" distB="0" distL="114300" distR="114300" simplePos="0" relativeHeight="251661312" behindDoc="1" locked="0" layoutInCell="1" allowOverlap="1" wp14:anchorId="433E10F2" wp14:editId="3F1CF219">
            <wp:simplePos x="0" y="0"/>
            <wp:positionH relativeFrom="margin">
              <wp:align>left</wp:align>
            </wp:positionH>
            <wp:positionV relativeFrom="paragraph">
              <wp:posOffset>15240</wp:posOffset>
            </wp:positionV>
            <wp:extent cx="5200650" cy="4552950"/>
            <wp:effectExtent l="0" t="0" r="0" b="0"/>
            <wp:wrapTight wrapText="bothSides">
              <wp:wrapPolygon edited="0">
                <wp:start x="0" y="0"/>
                <wp:lineTo x="0" y="21510"/>
                <wp:lineTo x="21521" y="21510"/>
                <wp:lineTo x="21521"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00650" cy="4552950"/>
                    </a:xfrm>
                    <a:prstGeom prst="rect">
                      <a:avLst/>
                    </a:prstGeom>
                  </pic:spPr>
                </pic:pic>
              </a:graphicData>
            </a:graphic>
          </wp:anchor>
        </w:drawing>
      </w:r>
    </w:p>
    <w:p w14:paraId="05C7E0EC" w14:textId="77777777" w:rsidR="00232F69" w:rsidRDefault="00232F69" w:rsidP="00232F69">
      <w:pPr>
        <w:rPr>
          <w:lang w:val="en-US"/>
        </w:rPr>
      </w:pPr>
      <w:r>
        <w:rPr>
          <w:lang w:val="en-US"/>
        </w:rPr>
        <w:t>Schedules: New</w:t>
      </w:r>
    </w:p>
    <w:p w14:paraId="600C7A20" w14:textId="77777777" w:rsidR="00232F69" w:rsidRDefault="00232F69" w:rsidP="00232F69">
      <w:pPr>
        <w:rPr>
          <w:lang w:val="en-US"/>
        </w:rPr>
      </w:pPr>
    </w:p>
    <w:p w14:paraId="59B606E6" w14:textId="77777777" w:rsidR="00232F69" w:rsidRDefault="00232F69" w:rsidP="00232F69">
      <w:pPr>
        <w:rPr>
          <w:lang w:val="en-US"/>
        </w:rPr>
      </w:pPr>
      <w:r>
        <w:rPr>
          <w:lang w:val="en-US"/>
        </w:rPr>
        <w:t xml:space="preserve">Navn: </w:t>
      </w:r>
    </w:p>
    <w:p w14:paraId="37338743" w14:textId="77777777" w:rsidR="00232F69" w:rsidRDefault="00232F69" w:rsidP="00232F69">
      <w:pPr>
        <w:rPr>
          <w:lang w:val="en-US"/>
        </w:rPr>
      </w:pPr>
      <w:r>
        <w:rPr>
          <w:lang w:val="en-US"/>
        </w:rPr>
        <w:t>Auditkopi 10 min</w:t>
      </w:r>
    </w:p>
    <w:p w14:paraId="4ED8E9C9" w14:textId="77777777" w:rsidR="00232F69" w:rsidRDefault="00232F69" w:rsidP="00232F69">
      <w:pPr>
        <w:jc w:val="center"/>
        <w:rPr>
          <w:lang w:val="en-US"/>
        </w:rPr>
      </w:pPr>
    </w:p>
    <w:p w14:paraId="728D92B1" w14:textId="77777777" w:rsidR="00232F69" w:rsidRDefault="00232F69" w:rsidP="00232F69">
      <w:pPr>
        <w:rPr>
          <w:lang w:val="en-US"/>
        </w:rPr>
      </w:pPr>
      <w:r>
        <w:rPr>
          <w:lang w:val="en-US"/>
        </w:rPr>
        <w:t>Occours: Daily</w:t>
      </w:r>
    </w:p>
    <w:p w14:paraId="3C4185DD" w14:textId="77777777" w:rsidR="00232F69" w:rsidRDefault="00232F69" w:rsidP="00232F69">
      <w:pPr>
        <w:rPr>
          <w:lang w:val="en-US"/>
        </w:rPr>
      </w:pPr>
    </w:p>
    <w:p w14:paraId="38B948FA" w14:textId="77777777" w:rsidR="00232F69" w:rsidRDefault="00232F69" w:rsidP="00232F69">
      <w:pPr>
        <w:rPr>
          <w:lang w:val="en-US"/>
        </w:rPr>
      </w:pPr>
      <w:r>
        <w:rPr>
          <w:lang w:val="en-US"/>
        </w:rPr>
        <w:t>Recours every 1 Days</w:t>
      </w:r>
    </w:p>
    <w:p w14:paraId="3731628E" w14:textId="77777777" w:rsidR="00232F69" w:rsidRDefault="00232F69" w:rsidP="00232F69">
      <w:pPr>
        <w:rPr>
          <w:lang w:val="en-US"/>
        </w:rPr>
      </w:pPr>
    </w:p>
    <w:p w14:paraId="7C9EC337" w14:textId="77777777" w:rsidR="00232F69" w:rsidRDefault="00232F69" w:rsidP="00232F69">
      <w:pPr>
        <w:rPr>
          <w:lang w:val="en-US"/>
        </w:rPr>
      </w:pPr>
      <w:r>
        <w:rPr>
          <w:lang w:val="en-US"/>
        </w:rPr>
        <w:t>Daily Frequency:</w:t>
      </w:r>
    </w:p>
    <w:p w14:paraId="71B408D1" w14:textId="77777777" w:rsidR="00232F69" w:rsidRDefault="00232F69" w:rsidP="00232F69">
      <w:pPr>
        <w:rPr>
          <w:lang w:val="en-US"/>
        </w:rPr>
      </w:pPr>
      <w:r>
        <w:rPr>
          <w:lang w:val="en-US"/>
        </w:rPr>
        <w:t>Occours every: 10 min.</w:t>
      </w:r>
    </w:p>
    <w:p w14:paraId="22C3333D" w14:textId="77777777" w:rsidR="00232F69" w:rsidRDefault="00232F69" w:rsidP="00232F69">
      <w:pPr>
        <w:rPr>
          <w:lang w:val="en-US"/>
        </w:rPr>
      </w:pPr>
      <w:r>
        <w:rPr>
          <w:lang w:val="en-US"/>
        </w:rPr>
        <w:t>Starting at 00:01:00</w:t>
      </w:r>
    </w:p>
    <w:p w14:paraId="359161A2" w14:textId="77777777" w:rsidR="00232F69" w:rsidRDefault="00232F69" w:rsidP="00232F69">
      <w:pPr>
        <w:rPr>
          <w:lang w:val="en-US"/>
        </w:rPr>
      </w:pPr>
    </w:p>
    <w:p w14:paraId="255B5FB7" w14:textId="77777777" w:rsidR="00232F69" w:rsidRDefault="00232F69" w:rsidP="00232F69">
      <w:pPr>
        <w:rPr>
          <w:lang w:val="en-US"/>
        </w:rPr>
      </w:pPr>
      <w:r>
        <w:rPr>
          <w:lang w:val="en-US"/>
        </w:rPr>
        <w:t>Start date: nu</w:t>
      </w:r>
    </w:p>
    <w:p w14:paraId="3D73BD7B" w14:textId="77777777" w:rsidR="00232F69" w:rsidRDefault="00232F69" w:rsidP="00232F69">
      <w:pPr>
        <w:rPr>
          <w:lang w:val="en-US"/>
        </w:rPr>
      </w:pPr>
    </w:p>
    <w:p w14:paraId="1C38F4E6" w14:textId="77777777" w:rsidR="00232F69" w:rsidRDefault="00232F69" w:rsidP="00232F69">
      <w:pPr>
        <w:rPr>
          <w:lang w:val="en-US"/>
        </w:rPr>
      </w:pPr>
      <w:r>
        <w:rPr>
          <w:lang w:val="en-US"/>
        </w:rPr>
        <w:t>No end date</w:t>
      </w:r>
    </w:p>
    <w:p w14:paraId="5017CD88" w14:textId="77777777" w:rsidR="00232F69" w:rsidRPr="004B4BB4" w:rsidRDefault="00232F69" w:rsidP="00232F69">
      <w:r w:rsidRPr="004B4BB4">
        <w:t>Ok</w:t>
      </w:r>
    </w:p>
    <w:p w14:paraId="3C34BA2A" w14:textId="77777777" w:rsidR="00232F69" w:rsidRPr="004B4BB4" w:rsidRDefault="00232F69" w:rsidP="00232F69"/>
    <w:p w14:paraId="4DD6BC57" w14:textId="77777777" w:rsidR="00232F69" w:rsidRPr="004B4BB4" w:rsidRDefault="00232F69" w:rsidP="00232F69"/>
    <w:p w14:paraId="420442B4" w14:textId="77777777" w:rsidR="00232F69" w:rsidRPr="004B4BB4" w:rsidRDefault="00232F69" w:rsidP="00232F69"/>
    <w:p w14:paraId="387FB8DA" w14:textId="77777777" w:rsidR="00232F69" w:rsidRPr="004B4BB4" w:rsidRDefault="00232F69" w:rsidP="00232F69"/>
    <w:p w14:paraId="16E34549" w14:textId="77777777" w:rsidR="00232F69" w:rsidRPr="004B4BB4" w:rsidRDefault="00232F69" w:rsidP="00232F69"/>
    <w:p w14:paraId="27E5BCF1" w14:textId="77777777" w:rsidR="00232F69" w:rsidRPr="004B4BB4" w:rsidRDefault="00232F69" w:rsidP="00232F69"/>
    <w:p w14:paraId="338E1E9A" w14:textId="77777777" w:rsidR="00232F69" w:rsidRPr="004B4BB4" w:rsidRDefault="00232F69" w:rsidP="00232F69"/>
    <w:p w14:paraId="6E38C47F" w14:textId="77777777" w:rsidR="00232F69" w:rsidRPr="004B4BB4" w:rsidRDefault="00232F69" w:rsidP="00232F69"/>
    <w:p w14:paraId="12D73214" w14:textId="77777777" w:rsidR="00232F69" w:rsidRDefault="00232F69" w:rsidP="00232F69"/>
    <w:p w14:paraId="64A8D925" w14:textId="77777777" w:rsidR="00232F69" w:rsidRDefault="00232F69" w:rsidP="00232F69"/>
    <w:p w14:paraId="3C9F3CE7" w14:textId="77777777" w:rsidR="00232F69" w:rsidRDefault="00232F69" w:rsidP="00232F69"/>
    <w:p w14:paraId="43F0494D" w14:textId="77777777" w:rsidR="00232F69" w:rsidRDefault="00232F69" w:rsidP="00232F69"/>
    <w:p w14:paraId="7438F193" w14:textId="492867C1" w:rsidR="00232F69" w:rsidRDefault="00232F69" w:rsidP="00232F69">
      <w:pPr>
        <w:pStyle w:val="Heading3"/>
      </w:pPr>
      <w:bookmarkStart w:id="69" w:name="_Toc486920045"/>
      <w:bookmarkStart w:id="70" w:name="_Toc89350182"/>
      <w:r>
        <w:t>Konverteringsjob via Task Scheduler</w:t>
      </w:r>
      <w:bookmarkEnd w:id="69"/>
      <w:r>
        <w:t xml:space="preserve"> (</w:t>
      </w:r>
      <w:r w:rsidR="006B41C4">
        <w:t>Skal</w:t>
      </w:r>
      <w:r>
        <w:t xml:space="preserve"> IKKE bruges)</w:t>
      </w:r>
      <w:bookmarkEnd w:id="70"/>
    </w:p>
    <w:p w14:paraId="4798961A" w14:textId="77777777" w:rsidR="00232F69" w:rsidRPr="004B4BB4" w:rsidRDefault="00232F69" w:rsidP="00232F69">
      <w:pPr>
        <w:rPr>
          <w:lang w:val="en-US"/>
        </w:rPr>
      </w:pPr>
      <w:r w:rsidRPr="004B4BB4">
        <w:rPr>
          <w:lang w:val="en-US"/>
        </w:rPr>
        <w:t>Forbered Automatisk kørsel.</w:t>
      </w:r>
    </w:p>
    <w:p w14:paraId="43C34D78" w14:textId="77777777" w:rsidR="00232F69" w:rsidRDefault="00232F69" w:rsidP="00232F69">
      <w:pPr>
        <w:rPr>
          <w:lang w:val="en-US"/>
        </w:rPr>
      </w:pPr>
      <w:r>
        <w:rPr>
          <w:lang w:val="en-US"/>
        </w:rPr>
        <w:t xml:space="preserve">Start </w:t>
      </w:r>
      <w:r w:rsidRPr="00A05E9A">
        <w:rPr>
          <w:lang w:val="en-US"/>
        </w:rPr>
        <w:t xml:space="preserve">Task scheduler </w:t>
      </w:r>
    </w:p>
    <w:p w14:paraId="367FCF42" w14:textId="77777777" w:rsidR="00232F69" w:rsidRDefault="00232F69" w:rsidP="00232F69">
      <w:pPr>
        <w:rPr>
          <w:lang w:val="en-US"/>
        </w:rPr>
      </w:pPr>
      <w:r w:rsidRPr="00A05E9A">
        <w:rPr>
          <w:lang w:val="en-US"/>
        </w:rPr>
        <w:t>\</w:t>
      </w:r>
      <w:r>
        <w:rPr>
          <w:lang w:val="en-US"/>
        </w:rPr>
        <w:t xml:space="preserve">Task Scheduler </w:t>
      </w:r>
      <w:r w:rsidRPr="00A05E9A">
        <w:rPr>
          <w:lang w:val="en-US"/>
        </w:rPr>
        <w:t xml:space="preserve">library \Microsoft </w:t>
      </w:r>
    </w:p>
    <w:p w14:paraId="603EE892" w14:textId="77777777" w:rsidR="00232F69" w:rsidRDefault="00232F69" w:rsidP="00232F69">
      <w:pPr>
        <w:rPr>
          <w:lang w:val="en-US"/>
        </w:rPr>
      </w:pPr>
      <w:r>
        <w:rPr>
          <w:lang w:val="en-US"/>
        </w:rPr>
        <w:t xml:space="preserve">Actions: </w:t>
      </w:r>
      <w:r w:rsidRPr="00A05E9A">
        <w:rPr>
          <w:lang w:val="en-US"/>
        </w:rPr>
        <w:t xml:space="preserve">Create task: </w:t>
      </w:r>
    </w:p>
    <w:p w14:paraId="686D21D2" w14:textId="77777777" w:rsidR="00232F69" w:rsidRPr="00A05E9A" w:rsidRDefault="00232F69" w:rsidP="00232F69">
      <w:pPr>
        <w:rPr>
          <w:lang w:val="en-US"/>
        </w:rPr>
      </w:pPr>
      <w:r>
        <w:rPr>
          <w:lang w:val="en-US"/>
        </w:rPr>
        <w:t xml:space="preserve">General: Name=Description: </w:t>
      </w:r>
      <w:r w:rsidRPr="00A05E9A">
        <w:rPr>
          <w:lang w:val="en-US"/>
        </w:rPr>
        <w:t>MSSQL Audit log export til Logpoint</w:t>
      </w:r>
    </w:p>
    <w:p w14:paraId="3DB76E00" w14:textId="77777777" w:rsidR="00232F69" w:rsidRPr="00A05E9A" w:rsidRDefault="00232F69" w:rsidP="00232F69">
      <w:pPr>
        <w:rPr>
          <w:lang w:val="en-US"/>
        </w:rPr>
      </w:pPr>
      <w:r>
        <w:rPr>
          <w:lang w:val="en-US"/>
        </w:rPr>
        <w:t xml:space="preserve">General: </w:t>
      </w:r>
      <w:r w:rsidRPr="00A05E9A">
        <w:rPr>
          <w:lang w:val="en-US"/>
        </w:rPr>
        <w:t>check Run whether user is logged in or not</w:t>
      </w:r>
    </w:p>
    <w:p w14:paraId="4103C161" w14:textId="77777777" w:rsidR="00232F69" w:rsidRDefault="00232F69" w:rsidP="00232F69">
      <w:pPr>
        <w:rPr>
          <w:lang w:val="en-US"/>
        </w:rPr>
      </w:pPr>
      <w:r w:rsidRPr="00A05E9A">
        <w:rPr>
          <w:lang w:val="en-US"/>
        </w:rPr>
        <w:t>Triggers</w:t>
      </w:r>
      <w:r>
        <w:rPr>
          <w:lang w:val="en-US"/>
        </w:rPr>
        <w:t>:</w:t>
      </w:r>
      <w:r w:rsidRPr="00A05E9A">
        <w:rPr>
          <w:lang w:val="en-US"/>
        </w:rPr>
        <w:t xml:space="preserve"> new</w:t>
      </w:r>
      <w:r>
        <w:rPr>
          <w:lang w:val="en-US"/>
        </w:rPr>
        <w:t>,</w:t>
      </w:r>
      <w:r w:rsidRPr="00A05E9A">
        <w:rPr>
          <w:lang w:val="en-US"/>
        </w:rPr>
        <w:t xml:space="preserve"> start 00:04:33 daily,</w:t>
      </w:r>
      <w:r>
        <w:rPr>
          <w:lang w:val="en-US"/>
        </w:rPr>
        <w:t xml:space="preserve"> Recur 1</w:t>
      </w:r>
      <w:r w:rsidRPr="00A05E9A">
        <w:rPr>
          <w:lang w:val="en-US"/>
        </w:rPr>
        <w:t xml:space="preserve"> days, repeat task every 10 min. </w:t>
      </w:r>
      <w:r>
        <w:rPr>
          <w:lang w:val="en-US"/>
        </w:rPr>
        <w:t>for duration 1 day</w:t>
      </w:r>
    </w:p>
    <w:p w14:paraId="481E75BD" w14:textId="77777777" w:rsidR="00232F69" w:rsidRDefault="00232F69" w:rsidP="00232F69">
      <w:pPr>
        <w:rPr>
          <w:lang w:val="en-US"/>
        </w:rPr>
      </w:pPr>
      <w:r>
        <w:rPr>
          <w:lang w:val="en-US"/>
        </w:rPr>
        <w:t>Actions: New</w:t>
      </w:r>
    </w:p>
    <w:p w14:paraId="5397A2C9" w14:textId="77777777" w:rsidR="00232F69" w:rsidRDefault="00232F69" w:rsidP="00232F69">
      <w:pPr>
        <w:rPr>
          <w:lang w:val="en-US"/>
        </w:rPr>
      </w:pPr>
      <w:r>
        <w:rPr>
          <w:lang w:val="en-US"/>
        </w:rPr>
        <w:t>Start a program – Powershell</w:t>
      </w:r>
    </w:p>
    <w:p w14:paraId="7B4CCBAA" w14:textId="77777777" w:rsidR="00232F69" w:rsidRDefault="00232F69" w:rsidP="00232F69">
      <w:pPr>
        <w:rPr>
          <w:lang w:val="en-US"/>
        </w:rPr>
      </w:pPr>
      <w:r>
        <w:rPr>
          <w:lang w:val="en-US"/>
        </w:rPr>
        <w:t xml:space="preserve">Add arguments: </w:t>
      </w:r>
      <w:r w:rsidRPr="00F464B9">
        <w:rPr>
          <w:lang w:val="en-US"/>
        </w:rPr>
        <w:t xml:space="preserve">-noprofile -file </w:t>
      </w:r>
      <w:r w:rsidRPr="002855BE">
        <w:rPr>
          <w:lang w:val="en-US"/>
        </w:rPr>
        <w:t>u:</w:t>
      </w:r>
      <w:r>
        <w:rPr>
          <w:lang w:val="en-US"/>
        </w:rPr>
        <w:t>\</w:t>
      </w:r>
      <w:r w:rsidRPr="002855BE">
        <w:rPr>
          <w:lang w:val="en-US"/>
        </w:rPr>
        <w:t>&lt;path&gt;\Audit</w:t>
      </w:r>
      <w:r w:rsidRPr="00F464B9">
        <w:rPr>
          <w:lang w:val="en-US"/>
        </w:rPr>
        <w:t>\auditexport.ps1</w:t>
      </w:r>
    </w:p>
    <w:p w14:paraId="4C2E2002" w14:textId="77777777" w:rsidR="00232F69" w:rsidRPr="00A05E9A" w:rsidRDefault="00232F69" w:rsidP="00232F69">
      <w:pPr>
        <w:rPr>
          <w:lang w:val="en-US"/>
        </w:rPr>
      </w:pPr>
      <w:r>
        <w:rPr>
          <w:lang w:val="en-US"/>
        </w:rPr>
        <w:t>Settings:</w:t>
      </w:r>
      <w:r w:rsidRPr="002855BE">
        <w:rPr>
          <w:lang w:val="en-US"/>
        </w:rPr>
        <w:t xml:space="preserve"> </w:t>
      </w:r>
      <w:r w:rsidRPr="00A05E9A">
        <w:rPr>
          <w:lang w:val="en-US"/>
        </w:rPr>
        <w:t>"if already running......"  Stop the existing instance</w:t>
      </w:r>
    </w:p>
    <w:p w14:paraId="208ED242" w14:textId="77777777" w:rsidR="00232F69" w:rsidRPr="00A05E9A" w:rsidRDefault="00232F69" w:rsidP="00232F69">
      <w:pPr>
        <w:rPr>
          <w:lang w:val="en-US"/>
        </w:rPr>
      </w:pPr>
      <w:r w:rsidRPr="00A05E9A">
        <w:rPr>
          <w:lang w:val="en-US"/>
        </w:rPr>
        <w:t>General: Change user or Group: --&gt; svd_sql_xxxx</w:t>
      </w:r>
    </w:p>
    <w:p w14:paraId="2224E62D" w14:textId="77777777" w:rsidR="00232F69" w:rsidRPr="00CF0545" w:rsidRDefault="00232F69" w:rsidP="00232F69">
      <w:r w:rsidRPr="00CF0545">
        <w:t>Tryk ok for password (from Secret Server)</w:t>
      </w:r>
    </w:p>
    <w:p w14:paraId="7C9F08A9" w14:textId="77777777" w:rsidR="00232F69" w:rsidRPr="00CF0545" w:rsidRDefault="00232F69" w:rsidP="00232F69">
      <w:r w:rsidRPr="00CF0545">
        <w:t>Test Task ved at trytkke Run. (f5 eller højreklik task)</w:t>
      </w:r>
    </w:p>
    <w:p w14:paraId="7C1C440F" w14:textId="77777777" w:rsidR="00232F69" w:rsidRPr="00CF0545" w:rsidRDefault="00232F69" w:rsidP="00232F69"/>
    <w:p w14:paraId="636BFFA3" w14:textId="77777777" w:rsidR="00232F69" w:rsidRDefault="00232F69" w:rsidP="00232F69">
      <w:pPr>
        <w:rPr>
          <w:rFonts w:asciiTheme="majorHAnsi" w:eastAsiaTheme="majorEastAsia" w:hAnsiTheme="majorHAnsi" w:cstheme="majorBidi"/>
          <w:color w:val="1F4D78" w:themeColor="accent1" w:themeShade="7F"/>
          <w:sz w:val="24"/>
          <w:szCs w:val="24"/>
        </w:rPr>
      </w:pPr>
      <w:bookmarkStart w:id="71" w:name="_Toc486920046"/>
      <w:r>
        <w:br w:type="page"/>
      </w:r>
    </w:p>
    <w:p w14:paraId="413B0AB9" w14:textId="77777777" w:rsidR="00232F69" w:rsidRPr="00CF0545" w:rsidRDefault="00232F69" w:rsidP="00232F69">
      <w:pPr>
        <w:pStyle w:val="Heading3"/>
      </w:pPr>
      <w:bookmarkStart w:id="72" w:name="_Toc89350183"/>
      <w:r w:rsidRPr="00CF0545">
        <w:lastRenderedPageBreak/>
        <w:t>Logpoint opsætning:</w:t>
      </w:r>
      <w:bookmarkEnd w:id="71"/>
      <w:bookmarkEnd w:id="72"/>
    </w:p>
    <w:p w14:paraId="11173460" w14:textId="77777777" w:rsidR="00232F69" w:rsidRDefault="00232F69" w:rsidP="00232F69">
      <w:r>
        <w:t>NB.: man kan ikke redigere ”.conf” med notepad.</w:t>
      </w:r>
      <w:r w:rsidRPr="002D5A2E">
        <w:t xml:space="preserve"> (Kopier </w:t>
      </w:r>
      <w:r>
        <w:t xml:space="preserve">evt. </w:t>
      </w:r>
      <w:r w:rsidRPr="002D5A2E">
        <w:t>til skrivebord, og åbn med wordpad</w:t>
      </w:r>
      <w:r>
        <w:t>)</w:t>
      </w:r>
    </w:p>
    <w:p w14:paraId="42410032" w14:textId="77777777" w:rsidR="00232F69" w:rsidRPr="00CF0545" w:rsidRDefault="00232F69" w:rsidP="00232F69"/>
    <w:p w14:paraId="52B15647" w14:textId="77777777" w:rsidR="00232F69" w:rsidRDefault="00232F69" w:rsidP="00232F69">
      <w:pPr>
        <w:numPr>
          <w:ilvl w:val="0"/>
          <w:numId w:val="31"/>
        </w:numPr>
        <w:spacing w:line="300" w:lineRule="atLeast"/>
      </w:pPr>
      <w:r>
        <w:t xml:space="preserve">Tilret </w:t>
      </w:r>
      <w:r w:rsidRPr="00CF0545">
        <w:t>C:\Program Files (x86)\nxlog\conf</w:t>
      </w:r>
      <w:r>
        <w:t>\nxlog.conf</w:t>
      </w:r>
    </w:p>
    <w:p w14:paraId="7847D302" w14:textId="77777777" w:rsidR="00232F69" w:rsidRDefault="00232F69" w:rsidP="00232F69">
      <w:r>
        <w:t>Tilføj nederste linie:</w:t>
      </w:r>
    </w:p>
    <w:p w14:paraId="7676DF2C" w14:textId="77777777" w:rsidR="00232F69" w:rsidRPr="000469E2" w:rsidRDefault="00232F69" w:rsidP="00232F69">
      <w:pPr>
        <w:rPr>
          <w:lang w:val="en-US"/>
        </w:rPr>
      </w:pPr>
      <w:r w:rsidRPr="000469E2">
        <w:rPr>
          <w:lang w:val="en-US"/>
        </w:rPr>
        <w:t>include %CONFDIR%\Custom_mssql.conf</w:t>
      </w:r>
    </w:p>
    <w:p w14:paraId="495C871B" w14:textId="77777777" w:rsidR="00232F69" w:rsidRPr="00F769DE" w:rsidRDefault="00232F69" w:rsidP="00232F69">
      <w:pPr>
        <w:rPr>
          <w:lang w:val="en-US"/>
        </w:rPr>
      </w:pPr>
      <w:r w:rsidRPr="00F769DE">
        <w:rPr>
          <w:lang w:val="en-US"/>
        </w:rPr>
        <w:t>&lt;Output logcontents&gt; sektion  og &lt;Output agentlog&gt; sektion</w:t>
      </w:r>
    </w:p>
    <w:p w14:paraId="7DB7F4D7" w14:textId="77777777" w:rsidR="00232F69" w:rsidRDefault="00232F69" w:rsidP="00232F69">
      <w:r w:rsidRPr="00DD789D">
        <w:t>Host         logpoint</w:t>
      </w:r>
      <w:r>
        <w:t xml:space="preserve">     rettes til ip-adresse se </w:t>
      </w:r>
      <w:r w:rsidRPr="004B4BB4">
        <w:rPr>
          <w:color w:val="70AD47" w:themeColor="accent6"/>
        </w:rPr>
        <w:t>nedenfor</w:t>
      </w:r>
    </w:p>
    <w:p w14:paraId="1538DABD" w14:textId="77777777" w:rsidR="00232F69" w:rsidRPr="002C4F5E" w:rsidRDefault="00232F69" w:rsidP="00232F69">
      <w:pPr>
        <w:numPr>
          <w:ilvl w:val="0"/>
          <w:numId w:val="31"/>
        </w:numPr>
        <w:spacing w:line="300" w:lineRule="atLeast"/>
        <w:rPr>
          <w:lang w:val="en-US"/>
        </w:rPr>
      </w:pPr>
      <w:r w:rsidRPr="002C4F5E">
        <w:rPr>
          <w:lang w:val="en-US"/>
        </w:rPr>
        <w:t xml:space="preserve">Tilret C:\Program Files (x86)\nxlog\conf\Custom_mssql.conf   </w:t>
      </w:r>
    </w:p>
    <w:p w14:paraId="412C373D" w14:textId="77777777" w:rsidR="00232F69" w:rsidRDefault="00232F69" w:rsidP="00232F69">
      <w:r>
        <w:t>Basedir skal pege på u:…\audit\logpoint folderen</w:t>
      </w:r>
    </w:p>
    <w:p w14:paraId="584FE9F0" w14:textId="77777777" w:rsidR="00232F69" w:rsidRPr="002D5A2E" w:rsidRDefault="00232F69" w:rsidP="00232F69">
      <w:r w:rsidRPr="002D5A2E">
        <w:t>&lt;Output out_mssql&gt;  sektion</w:t>
      </w:r>
    </w:p>
    <w:p w14:paraId="0CCE80AB" w14:textId="77777777" w:rsidR="00232F69" w:rsidRDefault="00232F69" w:rsidP="00232F69">
      <w:r w:rsidRPr="00DD789D">
        <w:t xml:space="preserve">Host      192.168.39.16    rettes til nyeste  (09t: Host      </w:t>
      </w:r>
      <w:r w:rsidRPr="004B4BB4">
        <w:rPr>
          <w:color w:val="70AD47" w:themeColor="accent6"/>
        </w:rPr>
        <w:t>192.168.33.12</w:t>
      </w:r>
      <w:r>
        <w:t>)</w:t>
      </w:r>
    </w:p>
    <w:p w14:paraId="692AE9D9" w14:textId="77777777" w:rsidR="00232F69" w:rsidRPr="002D5A2E" w:rsidRDefault="00232F69" w:rsidP="00232F69">
      <w:pPr>
        <w:numPr>
          <w:ilvl w:val="0"/>
          <w:numId w:val="31"/>
        </w:numPr>
        <w:spacing w:line="300" w:lineRule="atLeast"/>
      </w:pPr>
      <w:r w:rsidRPr="002D5A2E">
        <w:t>Genstart nxlog service</w:t>
      </w:r>
    </w:p>
    <w:p w14:paraId="2E5A1FD8" w14:textId="77777777" w:rsidR="00232F69" w:rsidRDefault="00232F69" w:rsidP="00232F69">
      <w:r>
        <w:t xml:space="preserve">Kontroller ved at åbne  </w:t>
      </w:r>
      <w:r w:rsidRPr="00E50294">
        <w:t>C:\Program Files (x86)\nxlog\data</w:t>
      </w:r>
      <w:r>
        <w:t>\nxlog</w:t>
      </w:r>
      <w:r>
        <w:tab/>
      </w:r>
      <w:r>
        <w:tab/>
        <w:t>(dobbeltklik)</w:t>
      </w:r>
    </w:p>
    <w:p w14:paraId="52847E87" w14:textId="77777777" w:rsidR="00232F69" w:rsidRDefault="00232F69" w:rsidP="00232F69">
      <w:r>
        <w:t xml:space="preserve">Skal gerne slutte med noget der ligner: </w:t>
      </w:r>
    </w:p>
    <w:p w14:paraId="3FF6F1CF" w14:textId="77777777" w:rsidR="00232F69" w:rsidRPr="0067222C" w:rsidRDefault="00232F69" w:rsidP="00232F69">
      <w:pPr>
        <w:rPr>
          <w:color w:val="5B9BD5" w:themeColor="accent1"/>
          <w:lang w:val="en-US"/>
        </w:rPr>
      </w:pPr>
      <w:r w:rsidRPr="0067222C">
        <w:rPr>
          <w:color w:val="5B9BD5" w:themeColor="accent1"/>
          <w:lang w:val="en-US"/>
        </w:rPr>
        <w:t>2017-06-27 11:21:51 INFO nxlog-3.0.1714 started</w:t>
      </w:r>
    </w:p>
    <w:p w14:paraId="7FA77A32" w14:textId="77777777" w:rsidR="00232F69" w:rsidRPr="0067222C" w:rsidRDefault="00232F69" w:rsidP="00232F69">
      <w:pPr>
        <w:rPr>
          <w:color w:val="5B9BD5" w:themeColor="accent1"/>
          <w:lang w:val="en-US"/>
        </w:rPr>
      </w:pPr>
      <w:r w:rsidRPr="0067222C">
        <w:rPr>
          <w:color w:val="5B9BD5" w:themeColor="accent1"/>
          <w:lang w:val="en-US"/>
        </w:rPr>
        <w:t>2017-06-27 11:21:51 INFO connecting to 192.168.33.12:514</w:t>
      </w:r>
    </w:p>
    <w:p w14:paraId="5707D4DC" w14:textId="77777777" w:rsidR="00232F69" w:rsidRDefault="00232F69" w:rsidP="00232F69">
      <w:pPr>
        <w:numPr>
          <w:ilvl w:val="0"/>
          <w:numId w:val="31"/>
        </w:numPr>
        <w:spacing w:line="300" w:lineRule="atLeast"/>
      </w:pPr>
      <w:r w:rsidRPr="00367EC4">
        <w:rPr>
          <w:lang w:val="en-US"/>
        </w:rPr>
        <w:t xml:space="preserve"> </w:t>
      </w:r>
      <w:r w:rsidRPr="00187777">
        <w:t>Hvis problem med nxlog servi</w:t>
      </w:r>
      <w:r>
        <w:t>ce</w:t>
      </w:r>
    </w:p>
    <w:p w14:paraId="627DF022" w14:textId="77777777" w:rsidR="00232F69" w:rsidRDefault="00232F69" w:rsidP="00232F69">
      <w:r>
        <w:t>Under installation: kontakt tskj</w:t>
      </w:r>
    </w:p>
    <w:p w14:paraId="14723DFE" w14:textId="77777777" w:rsidR="00232F69" w:rsidRDefault="00232F69" w:rsidP="00232F69">
      <w:pPr>
        <w:rPr>
          <w:rStyle w:val="Hyperlink"/>
        </w:rPr>
      </w:pPr>
      <w:r>
        <w:t xml:space="preserve">I drift:  mail:  </w:t>
      </w:r>
      <w:hyperlink r:id="rId51" w:history="1">
        <w:r w:rsidRPr="00900C54">
          <w:rPr>
            <w:rStyle w:val="Hyperlink"/>
          </w:rPr>
          <w:t>Support@logpoint.com</w:t>
        </w:r>
      </w:hyperlink>
    </w:p>
    <w:p w14:paraId="7DC0F37D" w14:textId="77777777" w:rsidR="00232F69" w:rsidRPr="00DB09FF" w:rsidRDefault="00232F69" w:rsidP="00232F69"/>
    <w:p w14:paraId="6E4A07C8" w14:textId="77777777" w:rsidR="00232F69" w:rsidRPr="00DB09FF" w:rsidRDefault="00232F69" w:rsidP="00232F69">
      <w:pPr>
        <w:numPr>
          <w:ilvl w:val="0"/>
          <w:numId w:val="31"/>
        </w:numPr>
      </w:pPr>
      <w:r w:rsidRPr="00DB09FF">
        <w:t xml:space="preserve">Kan testes med </w:t>
      </w:r>
      <w:r>
        <w:t xml:space="preserve">”telnet </w:t>
      </w:r>
      <w:r w:rsidRPr="00DB09FF">
        <w:t>192.168.33.12 514” fra cmd</w:t>
      </w:r>
    </w:p>
    <w:p w14:paraId="291969C9" w14:textId="77777777" w:rsidR="00232F69" w:rsidRDefault="00232F69" w:rsidP="00232F69">
      <w:pPr>
        <w:numPr>
          <w:ilvl w:val="0"/>
          <w:numId w:val="31"/>
        </w:numPr>
      </w:pPr>
      <w:r w:rsidRPr="00DB09FF">
        <w:t xml:space="preserve">På logpoint kan søges med device_name="forskermssql" | chart count() by device_name, label order by label efter valg af “Last 7 days” </w:t>
      </w:r>
      <w:r>
        <w:t>og evt. audit_db repository</w:t>
      </w:r>
    </w:p>
    <w:p w14:paraId="4EFC0DAC" w14:textId="77777777" w:rsidR="00232F69" w:rsidRDefault="00232F69" w:rsidP="00232F69"/>
    <w:p w14:paraId="36A56E87" w14:textId="77777777" w:rsidR="00232F69" w:rsidRPr="00DB09FF" w:rsidRDefault="00232F69" w:rsidP="00232F69">
      <w:r>
        <w:t xml:space="preserve">På systemkataloget \servere\&lt;servernavn&gt; tilrettes Siemz overskrift til ”audit-logs, oper-logs” når disse virker. </w:t>
      </w:r>
    </w:p>
    <w:p w14:paraId="038E123B" w14:textId="77777777" w:rsidR="00232F69" w:rsidRPr="00DB09FF" w:rsidRDefault="00232F69" w:rsidP="00232F69"/>
    <w:p w14:paraId="7C5E0519" w14:textId="77777777" w:rsidR="00232F69" w:rsidRPr="00DB09FF" w:rsidRDefault="00232F69" w:rsidP="00232F69"/>
    <w:p w14:paraId="3DF67B9B" w14:textId="77777777" w:rsidR="00232F69" w:rsidRPr="00DB09FF" w:rsidRDefault="00232F69" w:rsidP="00232F69">
      <w:r w:rsidRPr="00DB09FF">
        <w:br w:type="page"/>
      </w:r>
    </w:p>
    <w:p w14:paraId="33F0B5F6" w14:textId="77777777" w:rsidR="00232F69" w:rsidRPr="00187777" w:rsidRDefault="00232F69" w:rsidP="00232F69">
      <w:pPr>
        <w:pStyle w:val="Heading1"/>
      </w:pPr>
      <w:bookmarkStart w:id="73" w:name="_Toc89350184"/>
      <w:r w:rsidRPr="00187777">
        <w:lastRenderedPageBreak/>
        <w:t>Regler</w:t>
      </w:r>
      <w:bookmarkEnd w:id="73"/>
    </w:p>
    <w:p w14:paraId="3481713D" w14:textId="77777777" w:rsidR="00232F69" w:rsidRDefault="00232F69" w:rsidP="00232F69">
      <w:pPr>
        <w:pStyle w:val="Heading2"/>
      </w:pPr>
      <w:bookmarkStart w:id="74" w:name="_Toc89350185"/>
      <w:r>
        <w:t>Registerregistrering</w:t>
      </w:r>
      <w:bookmarkEnd w:id="74"/>
    </w:p>
    <w:p w14:paraId="64E206F3" w14:textId="77777777" w:rsidR="00232F69" w:rsidRPr="00EF3A3A" w:rsidRDefault="00232F69" w:rsidP="00232F69">
      <w:r w:rsidRPr="00EF3A3A">
        <w:t>Jeg er dog nødt til, i henhold til de nye regler, at spørge om der er personfølsomme data i Influenza_2013_2014 og i den nye database: BN_RSV, og om der er en registerregistrering overfor Datatilsynet af disse?</w:t>
      </w:r>
    </w:p>
    <w:p w14:paraId="4E3197A8" w14:textId="77777777" w:rsidR="00232F69" w:rsidRDefault="00232F69" w:rsidP="00232F69">
      <w:pPr>
        <w:pStyle w:val="Heading2"/>
      </w:pPr>
      <w:bookmarkStart w:id="75" w:name="_Toc89350186"/>
      <w:r>
        <w:t>Systemregistrering</w:t>
      </w:r>
      <w:bookmarkEnd w:id="75"/>
    </w:p>
    <w:p w14:paraId="5F93D9C7" w14:textId="77777777" w:rsidR="00232F69" w:rsidRDefault="00232F69" w:rsidP="00232F69">
      <w:r>
        <w:t>Jeg vil anbefale at du opretter dit system som system i systemkataloget, så vi fremover ikke behøver at lede efter ejerskab, og det vil samtidigt gøre det lettere for dig at få hjælp fra servicedesken.</w:t>
      </w:r>
    </w:p>
    <w:p w14:paraId="461687A7" w14:textId="77777777" w:rsidR="00232F69" w:rsidRDefault="00232F69" w:rsidP="00232F69"/>
    <w:p w14:paraId="695EDBC5" w14:textId="77777777" w:rsidR="00232F69" w:rsidRDefault="00232F69" w:rsidP="00232F69">
      <w:r>
        <w:t>For at få oprettet et system i systemkataloget, skal systemforvalter sende en mail til Servicedesk der indeholder følgende:</w:t>
      </w:r>
    </w:p>
    <w:p w14:paraId="7722070E" w14:textId="77777777" w:rsidR="00232F69" w:rsidRDefault="00232F69" w:rsidP="00232F69">
      <w:pPr>
        <w:numPr>
          <w:ilvl w:val="0"/>
          <w:numId w:val="28"/>
        </w:numPr>
      </w:pPr>
      <w:r>
        <w:t>Systemnavn (Det navn flest mennesker kender systemet under): f.eks. Bedre sundhed i generationer</w:t>
      </w:r>
    </w:p>
    <w:p w14:paraId="6F7592E7" w14:textId="77777777" w:rsidR="00232F69" w:rsidRDefault="00232F69" w:rsidP="00232F69">
      <w:pPr>
        <w:numPr>
          <w:ilvl w:val="0"/>
          <w:numId w:val="28"/>
        </w:numPr>
      </w:pPr>
      <w:r>
        <w:t>Kort navn / alias f.eks.  BSIG</w:t>
      </w:r>
    </w:p>
    <w:p w14:paraId="0C919AA3" w14:textId="77777777" w:rsidR="00232F69" w:rsidRDefault="00232F69" w:rsidP="00232F69">
      <w:pPr>
        <w:numPr>
          <w:ilvl w:val="0"/>
          <w:numId w:val="28"/>
        </w:numPr>
      </w:pPr>
      <w:r>
        <w:t>Systemkategori f.eks.  Sundheds-it</w:t>
      </w:r>
    </w:p>
    <w:p w14:paraId="48E61649" w14:textId="77777777" w:rsidR="00232F69" w:rsidRDefault="00232F69" w:rsidP="00232F69">
      <w:pPr>
        <w:numPr>
          <w:ilvl w:val="0"/>
          <w:numId w:val="28"/>
        </w:numPr>
      </w:pPr>
      <w:r>
        <w:t xml:space="preserve">Systemejer (Endelig beslutningstager) </w:t>
      </w:r>
    </w:p>
    <w:p w14:paraId="3DF1DBC4" w14:textId="77777777" w:rsidR="00232F69" w:rsidRDefault="00232F69" w:rsidP="00232F69">
      <w:pPr>
        <w:numPr>
          <w:ilvl w:val="0"/>
          <w:numId w:val="28"/>
        </w:numPr>
      </w:pPr>
      <w:r>
        <w:t xml:space="preserve">Systemforvalter (daglig administration) </w:t>
      </w:r>
    </w:p>
    <w:p w14:paraId="0288C19A" w14:textId="77777777" w:rsidR="00232F69" w:rsidRDefault="00232F69" w:rsidP="00232F69">
      <w:pPr>
        <w:numPr>
          <w:ilvl w:val="0"/>
          <w:numId w:val="28"/>
        </w:numPr>
      </w:pPr>
      <w:r>
        <w:t>Teknisk ansvarlig / udvikler</w:t>
      </w:r>
    </w:p>
    <w:p w14:paraId="5377EACA" w14:textId="77777777" w:rsidR="00232F69" w:rsidRDefault="00232F69" w:rsidP="00232F69">
      <w:pPr>
        <w:numPr>
          <w:ilvl w:val="0"/>
          <w:numId w:val="28"/>
        </w:numPr>
      </w:pPr>
      <w:r>
        <w:t>Data / Ressource ansvarlig, (kan tildele adgange, og bemyndige rettelser.):</w:t>
      </w:r>
    </w:p>
    <w:p w14:paraId="3A7729EB" w14:textId="77777777" w:rsidR="00232F69" w:rsidRDefault="00232F69" w:rsidP="00232F69">
      <w:pPr>
        <w:numPr>
          <w:ilvl w:val="0"/>
          <w:numId w:val="28"/>
        </w:numPr>
      </w:pPr>
      <w:r>
        <w:t>Kort beskrivelse af systemets formål (til brug for oversigten)</w:t>
      </w:r>
    </w:p>
    <w:p w14:paraId="088FE162" w14:textId="77777777" w:rsidR="00232F69" w:rsidRDefault="00232F69" w:rsidP="00232F69">
      <w:pPr>
        <w:numPr>
          <w:ilvl w:val="0"/>
          <w:numId w:val="28"/>
        </w:numPr>
      </w:pPr>
      <w:r>
        <w:t>Kunder</w:t>
      </w:r>
    </w:p>
    <w:p w14:paraId="12C62B3F" w14:textId="77777777" w:rsidR="00232F69" w:rsidRDefault="00232F69" w:rsidP="00232F69">
      <w:pPr>
        <w:numPr>
          <w:ilvl w:val="0"/>
          <w:numId w:val="28"/>
        </w:numPr>
      </w:pPr>
      <w:r>
        <w:t>Evt. baggrund og tilhørsforhold.</w:t>
      </w:r>
    </w:p>
    <w:p w14:paraId="5775BDAB" w14:textId="77777777" w:rsidR="00232F69" w:rsidRDefault="00232F69" w:rsidP="00232F69">
      <w:pPr>
        <w:numPr>
          <w:ilvl w:val="0"/>
          <w:numId w:val="28"/>
        </w:numPr>
      </w:pPr>
      <w:r>
        <w:t xml:space="preserve">Evt. servere, applikationer &amp; databaser der hører til under systemet. </w:t>
      </w:r>
    </w:p>
    <w:p w14:paraId="5AFA2249" w14:textId="77777777" w:rsidR="00232F69" w:rsidRDefault="00232F69" w:rsidP="00232F69"/>
    <w:p w14:paraId="49022A34" w14:textId="77777777" w:rsidR="00232F69" w:rsidRDefault="00232F69" w:rsidP="00232F69">
      <w:r>
        <w:t>Følgende kategorier kan anvendes:</w:t>
      </w:r>
    </w:p>
    <w:p w14:paraId="7319E501" w14:textId="77777777" w:rsidR="00232F69" w:rsidRDefault="00232F69" w:rsidP="00232F69">
      <w:r>
        <w:t>•</w:t>
      </w:r>
      <w:r>
        <w:tab/>
        <w:t>Sundheds-it</w:t>
      </w:r>
    </w:p>
    <w:p w14:paraId="43734894" w14:textId="77777777" w:rsidR="00232F69" w:rsidRDefault="00232F69" w:rsidP="00232F69">
      <w:r>
        <w:t>•</w:t>
      </w:r>
      <w:r>
        <w:tab/>
        <w:t>Forvaltnings-it</w:t>
      </w:r>
    </w:p>
    <w:p w14:paraId="38B4414A" w14:textId="77777777" w:rsidR="00232F69" w:rsidRDefault="00232F69" w:rsidP="00232F69">
      <w:r>
        <w:t>•</w:t>
      </w:r>
      <w:r>
        <w:tab/>
        <w:t>Produktions-it</w:t>
      </w:r>
    </w:p>
    <w:p w14:paraId="76398075" w14:textId="77777777" w:rsidR="00232F69" w:rsidRDefault="00232F69" w:rsidP="00232F69">
      <w:r>
        <w:t>•</w:t>
      </w:r>
      <w:r>
        <w:tab/>
        <w:t>Basis-it</w:t>
      </w:r>
    </w:p>
    <w:p w14:paraId="1701FAC6" w14:textId="77777777" w:rsidR="00232F69" w:rsidRDefault="00232F69" w:rsidP="00232F69"/>
    <w:p w14:paraId="41FE318E" w14:textId="77777777" w:rsidR="00232F69" w:rsidRDefault="00232F69" w:rsidP="00232F69">
      <w:r>
        <w:t>Hvis du har spørgsmål, forslag eller kommentarer, er du velkommen til at kontakte os.</w:t>
      </w:r>
    </w:p>
    <w:p w14:paraId="4FBFF432" w14:textId="77777777" w:rsidR="00232F69" w:rsidRDefault="00232F69" w:rsidP="00232F69"/>
    <w:p w14:paraId="1207F351" w14:textId="77777777" w:rsidR="00232F69" w:rsidRDefault="00232F69" w:rsidP="00232F69">
      <w:r>
        <w:t>Du kan også grund-registrere dit system, og så tilføje yderligere oplysninger på et senere tidspunkt.</w:t>
      </w:r>
    </w:p>
    <w:p w14:paraId="560E1309" w14:textId="77777777" w:rsidR="00232F69" w:rsidRDefault="00232F69" w:rsidP="00232F69"/>
    <w:p w14:paraId="74FD2B57" w14:textId="77777777" w:rsidR="00232F69" w:rsidRDefault="00232F69" w:rsidP="00232F69">
      <w:r>
        <w:t>Roller kan skiftes efter behov.</w:t>
      </w:r>
    </w:p>
    <w:p w14:paraId="2F74981A" w14:textId="77777777" w:rsidR="00232F69" w:rsidRDefault="00232F69" w:rsidP="00232F69">
      <w:r>
        <w:br w:type="page"/>
      </w:r>
    </w:p>
    <w:p w14:paraId="26FBDBB6" w14:textId="77777777" w:rsidR="00232F69" w:rsidRDefault="00232F69" w:rsidP="00232F69">
      <w:pPr>
        <w:pStyle w:val="Heading1"/>
      </w:pPr>
      <w:bookmarkStart w:id="76" w:name="_Toc89350187"/>
      <w:r>
        <w:lastRenderedPageBreak/>
        <w:t>Systemer og Brugere:</w:t>
      </w:r>
      <w:bookmarkEnd w:id="76"/>
    </w:p>
    <w:p w14:paraId="2728ACC9" w14:textId="77777777" w:rsidR="00232F69" w:rsidRDefault="00232F69" w:rsidP="00232F69"/>
    <w:p w14:paraId="5E79626D" w14:textId="77777777" w:rsidR="00232F69" w:rsidRDefault="00232F69" w:rsidP="00232F69">
      <w:pPr>
        <w:pStyle w:val="Heading2"/>
      </w:pPr>
      <w:bookmarkStart w:id="77" w:name="_Toc89350188"/>
      <w:r>
        <w:t>AD:</w:t>
      </w:r>
      <w:bookmarkEnd w:id="77"/>
    </w:p>
    <w:p w14:paraId="71C1CD68" w14:textId="77777777" w:rsidR="00232F69" w:rsidRDefault="00232F69" w:rsidP="00232F69">
      <w:r>
        <w:t>Ssi.ad\MiVe</w:t>
      </w:r>
      <w:r>
        <w:tab/>
      </w:r>
      <w:r>
        <w:tab/>
      </w:r>
      <w:r>
        <w:tab/>
        <w:t>Normal bruger der ikke må have systemadgang</w:t>
      </w:r>
    </w:p>
    <w:p w14:paraId="32F1F882" w14:textId="77777777" w:rsidR="00232F69" w:rsidRDefault="00232F69" w:rsidP="00232F69">
      <w:r>
        <w:t>dksund.dk\MiVe</w:t>
      </w:r>
      <w:r>
        <w:tab/>
      </w:r>
      <w:r>
        <w:tab/>
        <w:t>Normal bruger Ssi.ad\MiVe repliceret til dksund.dk</w:t>
      </w:r>
    </w:p>
    <w:p w14:paraId="7FFF9005" w14:textId="5D66904F" w:rsidR="00CD352A" w:rsidRDefault="00CD352A" w:rsidP="00CD352A">
      <w:r>
        <w:t>dksund.dk\adm_mive</w:t>
      </w:r>
      <w:r>
        <w:tab/>
      </w:r>
      <w:r>
        <w:tab/>
        <w:t>Administrator 0 bruger med udvidede privilegier på DKSUND domænet.</w:t>
      </w:r>
    </w:p>
    <w:p w14:paraId="07D75218" w14:textId="3CA5BF05" w:rsidR="00232F69" w:rsidRDefault="00232F69" w:rsidP="00232F69">
      <w:r>
        <w:t>Ssi.ad\adm_mive</w:t>
      </w:r>
      <w:r>
        <w:tab/>
      </w:r>
      <w:r>
        <w:tab/>
        <w:t xml:space="preserve">Administrator </w:t>
      </w:r>
      <w:r w:rsidR="00CD352A">
        <w:t xml:space="preserve">1 </w:t>
      </w:r>
      <w:r>
        <w:t>bruger med udvidede privilegier på SSI domænet.</w:t>
      </w:r>
    </w:p>
    <w:p w14:paraId="6A752567" w14:textId="6128F834" w:rsidR="00232F69" w:rsidRDefault="00232F69" w:rsidP="00232F69">
      <w:r>
        <w:t>Sst.dk\adm_mive</w:t>
      </w:r>
      <w:r>
        <w:tab/>
      </w:r>
      <w:r>
        <w:tab/>
        <w:t xml:space="preserve">Administrator </w:t>
      </w:r>
      <w:r w:rsidR="00CD352A">
        <w:t xml:space="preserve">2 </w:t>
      </w:r>
      <w:r>
        <w:t>bruger med udvidede privilegier på SST domænet.</w:t>
      </w:r>
    </w:p>
    <w:p w14:paraId="2318CC2C" w14:textId="20F3624C" w:rsidR="00CD352A" w:rsidRDefault="00CD352A" w:rsidP="00CD352A">
      <w:r>
        <w:t>intdmz.dk\adm_mive</w:t>
      </w:r>
      <w:r>
        <w:tab/>
      </w:r>
      <w:r>
        <w:tab/>
        <w:t>Administrator 4 bruger med udvidede privilegier på intdmz domænet.</w:t>
      </w:r>
    </w:p>
    <w:p w14:paraId="5152D952" w14:textId="4D05AF7D" w:rsidR="00CD352A" w:rsidRDefault="00CD352A" w:rsidP="00CD352A">
      <w:r>
        <w:t>pubdmz.dk\adm_mive</w:t>
      </w:r>
      <w:r>
        <w:tab/>
      </w:r>
      <w:r>
        <w:tab/>
        <w:t>Administrator 5 bruger med udvidede privilegier på pubdmz domænet.</w:t>
      </w:r>
    </w:p>
    <w:p w14:paraId="248753BE" w14:textId="63DFA363" w:rsidR="00232F69" w:rsidRDefault="00232F69" w:rsidP="00232F69">
      <w:r>
        <w:t>Ssidmz01.local\adm_mive</w:t>
      </w:r>
      <w:r>
        <w:tab/>
        <w:t xml:space="preserve">Administrator </w:t>
      </w:r>
      <w:r w:rsidR="00CD352A">
        <w:t xml:space="preserve">6 </w:t>
      </w:r>
      <w:r>
        <w:t>bruger med udvidede privilegier på Ssidmz01.local domænet.</w:t>
      </w:r>
    </w:p>
    <w:p w14:paraId="2CB9328F" w14:textId="36D99EAF" w:rsidR="00232F69" w:rsidRDefault="00232F69" w:rsidP="00232F69">
      <w:r>
        <w:t>imkit.dk\adm_mive</w:t>
      </w:r>
      <w:r>
        <w:tab/>
      </w:r>
      <w:r>
        <w:tab/>
        <w:t xml:space="preserve">Administrator </w:t>
      </w:r>
      <w:r w:rsidR="00CD352A">
        <w:t xml:space="preserve">7 </w:t>
      </w:r>
      <w:r>
        <w:t>bruger med udvidede privilegier på imkit domænet.</w:t>
      </w:r>
    </w:p>
    <w:p w14:paraId="57D56CC4" w14:textId="78CA340F" w:rsidR="00232F69" w:rsidRDefault="00232F69" w:rsidP="00232F69">
      <w:r>
        <w:t>nsidsdn.dk\adm_mive</w:t>
      </w:r>
      <w:r>
        <w:tab/>
      </w:r>
      <w:r>
        <w:tab/>
        <w:t xml:space="preserve">Administrator </w:t>
      </w:r>
      <w:r w:rsidR="00CD352A">
        <w:t xml:space="preserve">8 </w:t>
      </w:r>
      <w:r>
        <w:t>bruger med udvidede privilegier på nsidsdn domænet.</w:t>
      </w:r>
    </w:p>
    <w:p w14:paraId="7B2F748A" w14:textId="4CF75F1C" w:rsidR="00CD352A" w:rsidRDefault="00CD352A" w:rsidP="00CD352A">
      <w:r>
        <w:t>dksundtest.dk\adm_mive</w:t>
      </w:r>
      <w:r>
        <w:tab/>
        <w:t>Administrator 9 bruger med udvidede privilegier på DKSUNDTEST domænet.</w:t>
      </w:r>
    </w:p>
    <w:p w14:paraId="31BA8CB8" w14:textId="77777777" w:rsidR="00232F69" w:rsidRDefault="00232F69" w:rsidP="00232F69"/>
    <w:p w14:paraId="5CB54FCD" w14:textId="77777777" w:rsidR="00232F69" w:rsidRPr="000B7E9D" w:rsidRDefault="00232F69" w:rsidP="00232F69">
      <w:pPr>
        <w:pStyle w:val="Heading2"/>
      </w:pPr>
      <w:bookmarkStart w:id="78" w:name="_Toc89350189"/>
      <w:r w:rsidRPr="000B7E9D">
        <w:t>SAP:</w:t>
      </w:r>
      <w:r>
        <w:tab/>
        <w:t>(bestilling af ressourcer)</w:t>
      </w:r>
      <w:bookmarkEnd w:id="78"/>
    </w:p>
    <w:p w14:paraId="32C346F6" w14:textId="77777777" w:rsidR="00232F69" w:rsidRPr="000B7E9D" w:rsidRDefault="00232F69" w:rsidP="00232F69"/>
    <w:p w14:paraId="08861CE5" w14:textId="77777777" w:rsidR="00232F69" w:rsidRPr="00C50BA1" w:rsidRDefault="00232F69" w:rsidP="00232F69">
      <w:pPr>
        <w:pStyle w:val="Heading2"/>
      </w:pPr>
      <w:bookmarkStart w:id="79" w:name="_Toc89350190"/>
      <w:r w:rsidRPr="00C50BA1">
        <w:t>Nilex</w:t>
      </w:r>
      <w:r>
        <w:t xml:space="preserve"> (</w:t>
      </w:r>
      <w:r w:rsidRPr="00C50BA1">
        <w:t>til sagsstyring):</w:t>
      </w:r>
      <w:bookmarkEnd w:id="79"/>
      <w:r w:rsidRPr="00C50BA1">
        <w:tab/>
      </w:r>
      <w:r w:rsidRPr="00C50BA1">
        <w:tab/>
      </w:r>
    </w:p>
    <w:p w14:paraId="1C0F2249" w14:textId="77777777" w:rsidR="00232F69" w:rsidRPr="00C50BA1" w:rsidRDefault="00232F69" w:rsidP="00232F69">
      <w:r w:rsidRPr="00C50BA1">
        <w:t>MIVE</w:t>
      </w:r>
    </w:p>
    <w:p w14:paraId="0BA2FAA1" w14:textId="77777777" w:rsidR="00232F69" w:rsidRPr="00C50BA1" w:rsidRDefault="00232F69" w:rsidP="00232F69"/>
    <w:p w14:paraId="06759722" w14:textId="77777777" w:rsidR="00232F69" w:rsidRPr="00C50BA1" w:rsidRDefault="00232F69" w:rsidP="00232F69">
      <w:pPr>
        <w:pStyle w:val="Heading2"/>
      </w:pPr>
      <w:bookmarkStart w:id="80" w:name="_Toc89350191"/>
      <w:r>
        <w:t>Check_MK</w:t>
      </w:r>
      <w:r w:rsidRPr="00C50BA1">
        <w:t xml:space="preserve"> (Server / system monitorering):</w:t>
      </w:r>
      <w:bookmarkEnd w:id="80"/>
    </w:p>
    <w:p w14:paraId="6833A002" w14:textId="77777777" w:rsidR="00232F69" w:rsidRPr="005B6472" w:rsidRDefault="00232F69" w:rsidP="00232F69">
      <w:r w:rsidRPr="005B6472">
        <w:t>MIVE</w:t>
      </w:r>
    </w:p>
    <w:p w14:paraId="1F8E5075" w14:textId="77777777" w:rsidR="00232F69" w:rsidRPr="005B6472" w:rsidRDefault="00232F69" w:rsidP="00232F69"/>
    <w:p w14:paraId="31B16947" w14:textId="77777777" w:rsidR="00232F69" w:rsidRPr="00A244AD" w:rsidRDefault="00232F69" w:rsidP="00232F69">
      <w:pPr>
        <w:pStyle w:val="Heading2"/>
      </w:pPr>
      <w:bookmarkStart w:id="81" w:name="_Toc89350192"/>
      <w:r w:rsidRPr="00A244AD">
        <w:t>Exchange / Outlook / Skype:</w:t>
      </w:r>
      <w:bookmarkEnd w:id="81"/>
    </w:p>
    <w:p w14:paraId="7E209B49" w14:textId="77777777" w:rsidR="00232F69" w:rsidRPr="00A244AD" w:rsidRDefault="00232F69" w:rsidP="00232F69">
      <w:r w:rsidRPr="00A244AD">
        <w:t>&lt; dksund.dk\MiVe&gt;</w:t>
      </w:r>
    </w:p>
    <w:p w14:paraId="43F23F33" w14:textId="77777777" w:rsidR="00232F69" w:rsidRDefault="00F769DE" w:rsidP="00232F69">
      <w:hyperlink r:id="rId52" w:history="1">
        <w:r w:rsidR="00232F69" w:rsidRPr="006F0EBE">
          <w:rPr>
            <w:rStyle w:val="Hyperlink"/>
          </w:rPr>
          <w:t>mive@sundhedsdata.dk</w:t>
        </w:r>
      </w:hyperlink>
      <w:r w:rsidR="00232F69">
        <w:tab/>
        <w:t>Mail bruger i postsystemet.</w:t>
      </w:r>
    </w:p>
    <w:p w14:paraId="3F6F4EC9" w14:textId="77777777" w:rsidR="00232F69" w:rsidRDefault="00232F69" w:rsidP="00232F69">
      <w:r>
        <w:t>IoS – Infrastruktur og Support</w:t>
      </w:r>
      <w:r>
        <w:tab/>
        <w:t>Mailingliste.</w:t>
      </w:r>
    </w:p>
    <w:p w14:paraId="2C2E44E5" w14:textId="77777777" w:rsidR="00232F69" w:rsidRDefault="00232F69" w:rsidP="00232F69"/>
    <w:p w14:paraId="0615D0CC" w14:textId="77777777" w:rsidR="00232F69" w:rsidRDefault="00232F69" w:rsidP="00232F69"/>
    <w:p w14:paraId="0DF7E027" w14:textId="77777777" w:rsidR="00232F69" w:rsidRDefault="00232F69" w:rsidP="00232F69">
      <w:pPr>
        <w:pStyle w:val="Heading2"/>
      </w:pPr>
      <w:bookmarkStart w:id="82" w:name="_Toc89350193"/>
      <w:r>
        <w:t>HP / IMC:</w:t>
      </w:r>
      <w:r>
        <w:tab/>
      </w:r>
      <w:r w:rsidRPr="005E2FCB">
        <w:t>http://imc.ssi.ad:8080</w:t>
      </w:r>
      <w:bookmarkEnd w:id="82"/>
    </w:p>
    <w:p w14:paraId="795EFAED" w14:textId="77777777" w:rsidR="00232F69" w:rsidRDefault="00232F69" w:rsidP="00232F69">
      <w:r>
        <w:t>Adm_mive</w:t>
      </w:r>
      <w:r>
        <w:tab/>
      </w:r>
      <w:r>
        <w:tab/>
      </w:r>
      <w:r>
        <w:tab/>
        <w:t>Bruger til Styring / overvågning af netværket</w:t>
      </w:r>
    </w:p>
    <w:p w14:paraId="4BCD503B" w14:textId="77777777" w:rsidR="00232F69" w:rsidRDefault="00232F69" w:rsidP="00232F69"/>
    <w:p w14:paraId="1E8BC446" w14:textId="77777777" w:rsidR="00232F69" w:rsidRPr="00DC3E8F" w:rsidRDefault="00232F69" w:rsidP="00232F69">
      <w:pPr>
        <w:pStyle w:val="Heading2"/>
      </w:pPr>
      <w:bookmarkStart w:id="83" w:name="_Toc89350194"/>
      <w:r w:rsidRPr="00DC3E8F">
        <w:t>VmWare:</w:t>
      </w:r>
      <w:bookmarkEnd w:id="83"/>
    </w:p>
    <w:p w14:paraId="72F566ED" w14:textId="07CDF2D3" w:rsidR="00232F69" w:rsidRPr="00DC3E8F" w:rsidRDefault="00232F69" w:rsidP="00232F69">
      <w:r>
        <w:t>adm_mive</w:t>
      </w:r>
      <w:r w:rsidR="00B64B98">
        <w:t>@ssi.ad</w:t>
      </w:r>
      <w:r>
        <w:tab/>
      </w:r>
      <w:r>
        <w:tab/>
        <w:t xml:space="preserve">Vmware administrator på </w:t>
      </w:r>
      <w:r w:rsidR="00E4444E" w:rsidRPr="002F55D7">
        <w:rPr>
          <w:rFonts w:ascii="Segoe UI" w:hAnsi="Segoe UI" w:cs="Segoe UI"/>
          <w:sz w:val="20"/>
          <w:szCs w:val="20"/>
        </w:rPr>
        <w:t>https://vcenter01</w:t>
      </w:r>
      <w:r w:rsidR="00DE482B" w:rsidRPr="002F55D7">
        <w:rPr>
          <w:rFonts w:ascii="Segoe UI" w:hAnsi="Segoe UI" w:cs="Segoe UI"/>
          <w:sz w:val="20"/>
          <w:szCs w:val="20"/>
        </w:rPr>
        <w:t>.ssi.ad/ui</w:t>
      </w:r>
    </w:p>
    <w:p w14:paraId="4B7A8676" w14:textId="77777777" w:rsidR="00232F69" w:rsidRPr="004768BB" w:rsidRDefault="00232F69" w:rsidP="00232F69"/>
    <w:p w14:paraId="36853A27" w14:textId="77777777" w:rsidR="00232F69" w:rsidRPr="009D7703" w:rsidRDefault="00232F69" w:rsidP="00232F69">
      <w:pPr>
        <w:pStyle w:val="Heading2"/>
      </w:pPr>
      <w:bookmarkStart w:id="84" w:name="_Toc89350195"/>
      <w:r w:rsidRPr="009D7703">
        <w:t>Citrix:</w:t>
      </w:r>
      <w:bookmarkEnd w:id="84"/>
    </w:p>
    <w:p w14:paraId="3014C97A" w14:textId="77777777" w:rsidR="00232F69" w:rsidRPr="009D7703" w:rsidRDefault="00232F69" w:rsidP="00232F69"/>
    <w:p w14:paraId="288228F6" w14:textId="77777777" w:rsidR="00232F69" w:rsidRPr="009D7703" w:rsidRDefault="00232F69" w:rsidP="00232F69">
      <w:pPr>
        <w:pStyle w:val="Heading2"/>
      </w:pPr>
      <w:bookmarkStart w:id="85" w:name="_Toc89350196"/>
      <w:r w:rsidRPr="009D7703">
        <w:t>Siemz:</w:t>
      </w:r>
      <w:bookmarkEnd w:id="85"/>
    </w:p>
    <w:p w14:paraId="246A1E77" w14:textId="77777777" w:rsidR="00232F69" w:rsidRPr="009D7703" w:rsidRDefault="00232F69" w:rsidP="00232F69">
      <w:r w:rsidRPr="009D7703">
        <w:t>Ssi\mive</w:t>
      </w:r>
    </w:p>
    <w:p w14:paraId="161F7E72" w14:textId="77777777" w:rsidR="00232F69" w:rsidRPr="009D7703" w:rsidRDefault="00232F69" w:rsidP="00232F69"/>
    <w:p w14:paraId="51428C44" w14:textId="77777777" w:rsidR="00232F69" w:rsidRPr="009D7703" w:rsidRDefault="00232F69" w:rsidP="00232F69">
      <w:pPr>
        <w:pStyle w:val="Heading2"/>
      </w:pPr>
      <w:bookmarkStart w:id="86" w:name="_Toc89350197"/>
      <w:r w:rsidRPr="009D7703">
        <w:t>SecretServer:</w:t>
      </w:r>
      <w:r w:rsidRPr="009D7703">
        <w:tab/>
      </w:r>
      <w:r w:rsidRPr="009D7703">
        <w:tab/>
      </w:r>
      <w:r w:rsidRPr="009D7703">
        <w:tab/>
        <w:t>https://secretserver.dksund.dk/Login.aspx</w:t>
      </w:r>
      <w:bookmarkEnd w:id="86"/>
    </w:p>
    <w:p w14:paraId="010BF708" w14:textId="77777777" w:rsidR="00232F69" w:rsidRPr="009D7703" w:rsidRDefault="00232F69" w:rsidP="00232F69">
      <w:r w:rsidRPr="009D7703">
        <w:t>Ssi\mive</w:t>
      </w:r>
    </w:p>
    <w:p w14:paraId="431097B7" w14:textId="77777777" w:rsidR="00232F69" w:rsidRPr="009D7703" w:rsidRDefault="00232F69" w:rsidP="00232F69"/>
    <w:p w14:paraId="6E992EF5" w14:textId="77777777" w:rsidR="00232F69" w:rsidRPr="009D7703" w:rsidRDefault="00232F69" w:rsidP="00232F69">
      <w:pPr>
        <w:pStyle w:val="Heading2"/>
      </w:pPr>
      <w:bookmarkStart w:id="87" w:name="_Toc89350198"/>
      <w:r w:rsidRPr="009D7703">
        <w:t>Sas Analyse:</w:t>
      </w:r>
      <w:bookmarkEnd w:id="87"/>
    </w:p>
    <w:p w14:paraId="05AB4C64" w14:textId="77777777" w:rsidR="00232F69" w:rsidRPr="009D7703" w:rsidRDefault="00232F69" w:rsidP="00232F69">
      <w:r w:rsidRPr="009D7703">
        <w:t>mive@saspw</w:t>
      </w:r>
      <w:r w:rsidRPr="009D7703">
        <w:tab/>
      </w:r>
      <w:r w:rsidRPr="009D7703">
        <w:tab/>
      </w:r>
      <w:r w:rsidRPr="009D7703">
        <w:tab/>
        <w:t>Bruger til management console sasanalyse.sst.dk</w:t>
      </w:r>
    </w:p>
    <w:p w14:paraId="179E54A6" w14:textId="77777777" w:rsidR="00232F69" w:rsidRPr="009D7703" w:rsidRDefault="00232F69" w:rsidP="00232F69">
      <w:r w:rsidRPr="009D7703">
        <w:t>mive@saspw</w:t>
      </w:r>
      <w:r w:rsidRPr="009D7703">
        <w:tab/>
      </w:r>
      <w:r w:rsidRPr="009D7703">
        <w:tab/>
      </w:r>
      <w:r w:rsidRPr="009D7703">
        <w:tab/>
        <w:t>Bruger Til Management console sasprod01.sst.dk</w:t>
      </w:r>
    </w:p>
    <w:p w14:paraId="30222040" w14:textId="77777777" w:rsidR="00232F69" w:rsidRPr="009D7703" w:rsidRDefault="00232F69" w:rsidP="00232F69"/>
    <w:p w14:paraId="283BF6B7" w14:textId="77777777" w:rsidR="00232F69" w:rsidRPr="009D7703" w:rsidRDefault="00232F69" w:rsidP="00232F69"/>
    <w:p w14:paraId="1F749E8D" w14:textId="77777777" w:rsidR="00232F69" w:rsidRPr="009D7703" w:rsidRDefault="00232F69" w:rsidP="00232F69">
      <w:r w:rsidRPr="009D7703">
        <w:br w:type="page"/>
      </w:r>
    </w:p>
    <w:p w14:paraId="57F3596B" w14:textId="77777777" w:rsidR="00232F69" w:rsidRPr="00306335" w:rsidRDefault="00232F69" w:rsidP="00232F69">
      <w:pPr>
        <w:pStyle w:val="Heading1"/>
      </w:pPr>
      <w:bookmarkStart w:id="88" w:name="_Toc89350199"/>
      <w:r w:rsidRPr="00306335">
        <w:lastRenderedPageBreak/>
        <w:t>System Opsætning</w:t>
      </w:r>
      <w:bookmarkEnd w:id="88"/>
    </w:p>
    <w:p w14:paraId="2DBA41AD" w14:textId="77777777" w:rsidR="00232F69" w:rsidRDefault="00232F69" w:rsidP="00232F69">
      <w:pPr>
        <w:pStyle w:val="Heading3"/>
      </w:pPr>
      <w:bookmarkStart w:id="89" w:name="_Toc89350200"/>
      <w:r>
        <w:t>Service Vinduer</w:t>
      </w:r>
      <w:bookmarkEnd w:id="89"/>
    </w:p>
    <w:p w14:paraId="5D766196" w14:textId="77777777" w:rsidR="00232F69" w:rsidRDefault="00232F69" w:rsidP="00232F69">
      <w:r>
        <w:t>Ændring af eksisterende servere foretages bedst i aftalt servicevindue.</w:t>
      </w:r>
    </w:p>
    <w:p w14:paraId="218AAC3C" w14:textId="09C7DC05" w:rsidR="00232F69" w:rsidRDefault="00232F69" w:rsidP="00232F69">
      <w:r>
        <w:t xml:space="preserve">Link til service vindue liste: </w:t>
      </w:r>
      <w:r w:rsidRPr="002F55D7">
        <w:t>https://srv-inf-sccm.ssi.ad/Reports/report/SCCM/_Custom%20Reports/Maintenance%20Window%20Overview</w:t>
      </w:r>
    </w:p>
    <w:p w14:paraId="5FFE2D1F" w14:textId="77777777" w:rsidR="00232F69" w:rsidRDefault="00232F69" w:rsidP="00232F69"/>
    <w:p w14:paraId="3515E85C" w14:textId="176606D3" w:rsidR="00232F69" w:rsidRDefault="00232F69" w:rsidP="00232F69">
      <w:r>
        <w:t>Specielle aftaler kan aftales med berørte systemejere.</w:t>
      </w:r>
    </w:p>
    <w:p w14:paraId="40209149" w14:textId="77777777" w:rsidR="00411334" w:rsidRDefault="00411334" w:rsidP="00232F69"/>
    <w:p w14:paraId="247FF30E" w14:textId="156BD752" w:rsidR="00232F69" w:rsidRDefault="00411334" w:rsidP="00411334">
      <w:pPr>
        <w:pStyle w:val="Heading3"/>
      </w:pPr>
      <w:bookmarkStart w:id="90" w:name="_Toc89350201"/>
      <w:r>
        <w:t>Service Vindue tids registrering</w:t>
      </w:r>
      <w:bookmarkEnd w:id="90"/>
    </w:p>
    <w:p w14:paraId="633E432C" w14:textId="5696E438" w:rsidR="00411334" w:rsidRPr="00411334" w:rsidRDefault="00411334" w:rsidP="00411334">
      <w:r>
        <w:t>MABZ</w:t>
      </w:r>
      <w:r w:rsidRPr="00411334">
        <w:t xml:space="preserve"> var i tvivl om hvordan </w:t>
      </w:r>
      <w:r>
        <w:t>han</w:t>
      </w:r>
      <w:r w:rsidRPr="00411334">
        <w:t xml:space="preserve"> registrerede servicevinduet i mTime.</w:t>
      </w:r>
    </w:p>
    <w:p w14:paraId="66A3E24C" w14:textId="37EC0432" w:rsidR="00411334" w:rsidRPr="00411334" w:rsidRDefault="00411334" w:rsidP="00411334">
      <w:r>
        <w:t>Han</w:t>
      </w:r>
      <w:r w:rsidRPr="00411334">
        <w:t xml:space="preserve"> har kontaktet HR og de sagde følgende:</w:t>
      </w:r>
    </w:p>
    <w:p w14:paraId="382D6C5B" w14:textId="77777777" w:rsidR="00411334" w:rsidRPr="00411334" w:rsidRDefault="00411334" w:rsidP="00411334"/>
    <w:p w14:paraId="41A2A45E" w14:textId="0D1234FE" w:rsidR="00411334" w:rsidRPr="00411334" w:rsidRDefault="00411334" w:rsidP="00411334">
      <w:pPr>
        <w:numPr>
          <w:ilvl w:val="0"/>
          <w:numId w:val="43"/>
        </w:numPr>
      </w:pPr>
      <w:r w:rsidRPr="00411334">
        <w:t>Registrer komme/gå tid som ”</w:t>
      </w:r>
      <w:r w:rsidRPr="00411334">
        <w:rPr>
          <w:i/>
          <w:iCs/>
        </w:rPr>
        <w:t>Beordret overarbejde”</w:t>
      </w:r>
      <w:r w:rsidRPr="00411334">
        <w:rPr>
          <w:i/>
          <w:iCs/>
        </w:rPr>
        <w:br/>
      </w:r>
      <w:r w:rsidRPr="00411334">
        <w:rPr>
          <w:noProof/>
          <w:lang w:eastAsia="da-DK"/>
        </w:rPr>
        <w:drawing>
          <wp:inline distT="0" distB="0" distL="0" distR="0" wp14:anchorId="0B3BC18C" wp14:editId="5881F7F4">
            <wp:extent cx="3698240" cy="1788160"/>
            <wp:effectExtent l="0" t="0" r="0" b="2540"/>
            <wp:docPr id="39" name="Billede 39" descr="cid:image003.jpg@01D3B6CC.FAB4C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3B6CC.FAB4C190"/>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bwMode="auto">
                    <a:xfrm>
                      <a:off x="0" y="0"/>
                      <a:ext cx="3698240" cy="1788160"/>
                    </a:xfrm>
                    <a:prstGeom prst="rect">
                      <a:avLst/>
                    </a:prstGeom>
                    <a:noFill/>
                    <a:ln>
                      <a:noFill/>
                    </a:ln>
                  </pic:spPr>
                </pic:pic>
              </a:graphicData>
            </a:graphic>
          </wp:inline>
        </w:drawing>
      </w:r>
    </w:p>
    <w:p w14:paraId="178884AA" w14:textId="2D5093AD" w:rsidR="00411334" w:rsidRPr="00411334" w:rsidRDefault="00411334" w:rsidP="00411334">
      <w:pPr>
        <w:numPr>
          <w:ilvl w:val="0"/>
          <w:numId w:val="43"/>
        </w:numPr>
      </w:pPr>
      <w:r w:rsidRPr="00411334">
        <w:t xml:space="preserve">I opgørelsen kan i se </w:t>
      </w:r>
      <w:r>
        <w:t>jeres timer i tabellen med dagen</w:t>
      </w:r>
      <w:r w:rsidRPr="00411334">
        <w:t>e. De bliver omregnet og vist i ”</w:t>
      </w:r>
      <w:r w:rsidRPr="00411334">
        <w:rPr>
          <w:i/>
          <w:iCs/>
        </w:rPr>
        <w:t>Afspadsering 1..1,5”</w:t>
      </w:r>
    </w:p>
    <w:p w14:paraId="6B56316A" w14:textId="77777777" w:rsidR="00411334" w:rsidRPr="00411334" w:rsidRDefault="00411334" w:rsidP="00411334"/>
    <w:p w14:paraId="1BD14DEF" w14:textId="77777777" w:rsidR="00411334" w:rsidRDefault="00411334" w:rsidP="00411334">
      <w:r w:rsidRPr="00411334">
        <w:rPr>
          <w:noProof/>
          <w:lang w:eastAsia="da-DK"/>
        </w:rPr>
        <w:drawing>
          <wp:inline distT="0" distB="0" distL="0" distR="0" wp14:anchorId="6B2957B9" wp14:editId="7C34050C">
            <wp:extent cx="6741795" cy="3599180"/>
            <wp:effectExtent l="0" t="0" r="1905" b="1270"/>
            <wp:docPr id="36" name="Billede 36" descr="cid:image005.jpg@01D3B6CC.FAB4C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 descr="cid:image005.jpg@01D3B6CC.FAB4C19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6741795" cy="3599180"/>
                    </a:xfrm>
                    <a:prstGeom prst="rect">
                      <a:avLst/>
                    </a:prstGeom>
                    <a:noFill/>
                    <a:ln>
                      <a:noFill/>
                    </a:ln>
                  </pic:spPr>
                </pic:pic>
              </a:graphicData>
            </a:graphic>
          </wp:inline>
        </w:drawing>
      </w:r>
    </w:p>
    <w:p w14:paraId="64B2B088" w14:textId="7437B535" w:rsidR="00411334" w:rsidRPr="00411334" w:rsidRDefault="00411334" w:rsidP="00411334">
      <w:pPr>
        <w:ind w:left="360"/>
        <w:rPr>
          <w:i/>
          <w:iCs/>
        </w:rPr>
      </w:pPr>
      <w:r>
        <w:t>N</w:t>
      </w:r>
      <w:r w:rsidRPr="00411334">
        <w:t xml:space="preserve">år I </w:t>
      </w:r>
      <w:r>
        <w:t>skal godkende</w:t>
      </w:r>
      <w:r w:rsidRPr="00411334">
        <w:t xml:space="preserve"> måneden, skal der nederst i 3.4, skrives et svarende beløb ind som der er repræsenteret i ”</w:t>
      </w:r>
      <w:r>
        <w:rPr>
          <w:i/>
          <w:iCs/>
        </w:rPr>
        <w:t xml:space="preserve">Afspadsering 1..1,5” </w:t>
      </w:r>
      <w:r w:rsidRPr="00411334">
        <w:t>Dette fjernes fra puljen og sendes til udbetaling.</w:t>
      </w:r>
    </w:p>
    <w:p w14:paraId="362B4984" w14:textId="77777777" w:rsidR="00411334" w:rsidRPr="00411334" w:rsidRDefault="00411334" w:rsidP="00411334"/>
    <w:p w14:paraId="35B02D50" w14:textId="77777777" w:rsidR="00411334" w:rsidRPr="00411334" w:rsidRDefault="00411334" w:rsidP="00411334">
      <w:pPr>
        <w:numPr>
          <w:ilvl w:val="0"/>
          <w:numId w:val="43"/>
        </w:numPr>
      </w:pPr>
      <w:r w:rsidRPr="00411334">
        <w:t>Godkend som i plejer.</w:t>
      </w:r>
    </w:p>
    <w:p w14:paraId="790BB343" w14:textId="5C4CDFFD" w:rsidR="00411334" w:rsidRDefault="00411334" w:rsidP="00232F69"/>
    <w:p w14:paraId="0C39E5EC" w14:textId="77777777" w:rsidR="00411334" w:rsidRPr="003557A4" w:rsidRDefault="00411334" w:rsidP="00232F69"/>
    <w:p w14:paraId="118CC01D" w14:textId="77777777" w:rsidR="00232F69" w:rsidRDefault="00232F69" w:rsidP="00232F69">
      <w:pPr>
        <w:pStyle w:val="Heading3"/>
      </w:pPr>
      <w:bookmarkStart w:id="91" w:name="_Toc89350202"/>
      <w:r>
        <w:lastRenderedPageBreak/>
        <w:t>Tilføj printere og scannere</w:t>
      </w:r>
      <w:bookmarkEnd w:id="91"/>
    </w:p>
    <w:p w14:paraId="67A2D3C5" w14:textId="77777777" w:rsidR="00232F69" w:rsidRDefault="00232F69" w:rsidP="00232F69">
      <w:r>
        <w:t>Vælg</w:t>
      </w:r>
      <w:r>
        <w:tab/>
        <w:t>Den printer jeg søger efter findes ikke på listen</w:t>
      </w:r>
    </w:p>
    <w:p w14:paraId="6CA3244D" w14:textId="77777777" w:rsidR="00232F69" w:rsidRDefault="00232F69" w:rsidP="00232F69">
      <w:r>
        <w:t>Vælg</w:t>
      </w:r>
      <w:r>
        <w:tab/>
        <w:t>Søg efter printer i kataloget, baseret på placering eller funktion</w:t>
      </w:r>
    </w:p>
    <w:p w14:paraId="49B481DA" w14:textId="61D41482" w:rsidR="00232F69" w:rsidRDefault="00232F69" w:rsidP="00232F69">
      <w:r>
        <w:t xml:space="preserve">Navn = printernummer. Printer i IOS </w:t>
      </w:r>
      <w:r w:rsidR="008C7027">
        <w:t>ved AO</w:t>
      </w:r>
      <w:r>
        <w:t xml:space="preserve"> er 446</w:t>
      </w:r>
    </w:p>
    <w:p w14:paraId="2CE666FB" w14:textId="77777777" w:rsidR="00232F69" w:rsidRDefault="00232F69" w:rsidP="00232F69">
      <w:r>
        <w:t>Check placering, og tryk ok</w:t>
      </w:r>
    </w:p>
    <w:p w14:paraId="1E097C69" w14:textId="77777777" w:rsidR="00232F69" w:rsidRDefault="00232F69" w:rsidP="00232F69">
      <w:r>
        <w:t>Evt. sæt som standardprinter.</w:t>
      </w:r>
    </w:p>
    <w:p w14:paraId="465BDB29" w14:textId="0F23226B" w:rsidR="00232F69" w:rsidRDefault="00232F69" w:rsidP="00232F69"/>
    <w:p w14:paraId="51EC2E06" w14:textId="7FF3E341" w:rsidR="008C7027" w:rsidRDefault="008C7027" w:rsidP="008C7027">
      <w:pPr>
        <w:pStyle w:val="Heading3"/>
      </w:pPr>
      <w:bookmarkStart w:id="92" w:name="_Toc89350203"/>
      <w:r>
        <w:t>Printer Spool problemer</w:t>
      </w:r>
      <w:bookmarkEnd w:id="92"/>
    </w:p>
    <w:p w14:paraId="4A808D1B" w14:textId="77777777" w:rsidR="00B00755" w:rsidRDefault="00B00755" w:rsidP="008C7027">
      <w:r>
        <w:t>1)</w:t>
      </w:r>
    </w:p>
    <w:p w14:paraId="2EC731C1" w14:textId="5558CB6A" w:rsidR="008C7027" w:rsidRDefault="008C7027" w:rsidP="008C7027">
      <w:r>
        <w:t>net stop spooler</w:t>
      </w:r>
    </w:p>
    <w:p w14:paraId="2ACC822C" w14:textId="77777777" w:rsidR="008C7027" w:rsidRPr="009632C0" w:rsidRDefault="008C7027" w:rsidP="008C7027">
      <w:r w:rsidRPr="009632C0">
        <w:t>del %systemroot%\System32\spool\printers\* /Q /F /S</w:t>
      </w:r>
    </w:p>
    <w:p w14:paraId="4A623EC8" w14:textId="539BC18A" w:rsidR="008C7027" w:rsidRPr="009632C0" w:rsidRDefault="008C7027" w:rsidP="008C7027">
      <w:r w:rsidRPr="009632C0">
        <w:t>net start spooler</w:t>
      </w:r>
    </w:p>
    <w:p w14:paraId="195CB263" w14:textId="36CBE1F7" w:rsidR="008C7027" w:rsidRPr="009632C0" w:rsidRDefault="008C7027" w:rsidP="008C7027"/>
    <w:p w14:paraId="2AC82EB5" w14:textId="77777777" w:rsidR="00B00755" w:rsidRPr="009632C0" w:rsidRDefault="00B00755" w:rsidP="008C7027">
      <w:r w:rsidRPr="009632C0">
        <w:t>2)</w:t>
      </w:r>
    </w:p>
    <w:p w14:paraId="46A8989F" w14:textId="7DB884B6" w:rsidR="008C7027" w:rsidRPr="009632C0" w:rsidRDefault="008C7027" w:rsidP="008C7027">
      <w:r w:rsidRPr="009632C0">
        <w:t>start Services.msc</w:t>
      </w:r>
    </w:p>
    <w:p w14:paraId="2F876D8C" w14:textId="47B17CEB" w:rsidR="008C7027" w:rsidRPr="008C7027" w:rsidRDefault="008C7027" w:rsidP="008C7027">
      <w:r w:rsidRPr="008C7027">
        <w:t xml:space="preserve">find </w:t>
      </w:r>
      <w:r w:rsidR="00B00755">
        <w:t>”</w:t>
      </w:r>
      <w:r w:rsidRPr="008C7027">
        <w:t>Print Spooler</w:t>
      </w:r>
      <w:r w:rsidR="00B00755">
        <w:t>” -</w:t>
      </w:r>
      <w:r w:rsidRPr="008C7027">
        <w:t xml:space="preserve"> højreklik – vælg Properties.</w:t>
      </w:r>
    </w:p>
    <w:p w14:paraId="6A743E87" w14:textId="4A4D653F" w:rsidR="008C7027" w:rsidRPr="000A6345" w:rsidRDefault="008C7027" w:rsidP="008C7027">
      <w:pPr>
        <w:rPr>
          <w:lang w:val="en-US"/>
        </w:rPr>
      </w:pPr>
      <w:r w:rsidRPr="000A6345">
        <w:rPr>
          <w:lang w:val="en-US"/>
        </w:rPr>
        <w:t>General: Startup type Automatic</w:t>
      </w:r>
    </w:p>
    <w:p w14:paraId="163202EC" w14:textId="6B953916" w:rsidR="00B00755" w:rsidRPr="00B00755" w:rsidRDefault="00B00755" w:rsidP="008C7027">
      <w:pPr>
        <w:rPr>
          <w:lang w:val="en-US"/>
        </w:rPr>
      </w:pPr>
      <w:r w:rsidRPr="00B00755">
        <w:rPr>
          <w:lang w:val="en-US"/>
        </w:rPr>
        <w:t>Recovery: First Failure + Second failure + Subsequent failures = Restart the service</w:t>
      </w:r>
    </w:p>
    <w:p w14:paraId="518E727A" w14:textId="7B5E954F" w:rsidR="00B00755" w:rsidRPr="000A6345" w:rsidRDefault="00B00755" w:rsidP="00B00755">
      <w:pPr>
        <w:rPr>
          <w:lang w:val="en-US"/>
        </w:rPr>
      </w:pPr>
      <w:r w:rsidRPr="000A6345">
        <w:rPr>
          <w:lang w:val="en-US"/>
        </w:rPr>
        <w:t>General: Apply , Start , Ok</w:t>
      </w:r>
    </w:p>
    <w:p w14:paraId="16B94A09" w14:textId="6C58C07C" w:rsidR="008C7027" w:rsidRDefault="008C7027" w:rsidP="00232F69">
      <w:pPr>
        <w:rPr>
          <w:lang w:val="en-US"/>
        </w:rPr>
      </w:pPr>
    </w:p>
    <w:p w14:paraId="23DD351B" w14:textId="6695BA58" w:rsidR="00B00755" w:rsidRDefault="00B00755" w:rsidP="00232F69">
      <w:pPr>
        <w:rPr>
          <w:lang w:val="en-US"/>
        </w:rPr>
      </w:pPr>
      <w:r>
        <w:rPr>
          <w:lang w:val="en-US"/>
        </w:rPr>
        <w:t>3)</w:t>
      </w:r>
    </w:p>
    <w:p w14:paraId="191AADDE" w14:textId="26211405" w:rsidR="00B00755" w:rsidRDefault="009D4E6C" w:rsidP="00232F69">
      <w:pPr>
        <w:rPr>
          <w:lang w:val="en-US"/>
        </w:rPr>
      </w:pPr>
      <w:r>
        <w:rPr>
          <w:lang w:val="en-US"/>
        </w:rPr>
        <w:t>S</w:t>
      </w:r>
      <w:r w:rsidR="00B00755">
        <w:rPr>
          <w:lang w:val="en-US"/>
        </w:rPr>
        <w:t>top</w:t>
      </w:r>
      <w:r>
        <w:rPr>
          <w:lang w:val="en-US"/>
        </w:rPr>
        <w:t xml:space="preserve"> Spooler service (via services)</w:t>
      </w:r>
    </w:p>
    <w:p w14:paraId="5E09D5C9" w14:textId="3B6B4C74" w:rsidR="009D4E6C" w:rsidRPr="009D4E6C" w:rsidRDefault="009D4E6C" w:rsidP="00232F69">
      <w:r w:rsidRPr="009D4E6C">
        <w:t xml:space="preserve">Start Kontrolpanel\Devices &amp; Printers </w:t>
      </w:r>
    </w:p>
    <w:p w14:paraId="1E60CE04" w14:textId="224C6A1E" w:rsidR="009D4E6C" w:rsidRPr="009D4E6C" w:rsidRDefault="009D4E6C" w:rsidP="00232F69">
      <w:r w:rsidRPr="009D4E6C">
        <w:t xml:space="preserve">Find, og højreklik på printeren: </w:t>
      </w:r>
    </w:p>
    <w:p w14:paraId="688FBF3D" w14:textId="2B5EC634" w:rsidR="009D4E6C" w:rsidRPr="000A6345" w:rsidRDefault="009D4E6C" w:rsidP="00232F69">
      <w:pPr>
        <w:rPr>
          <w:lang w:val="en-US"/>
        </w:rPr>
      </w:pPr>
      <w:r w:rsidRPr="000A6345">
        <w:rPr>
          <w:lang w:val="en-US"/>
        </w:rPr>
        <w:t>Remove Prin</w:t>
      </w:r>
      <w:r w:rsidR="000A6345">
        <w:rPr>
          <w:lang w:val="en-US"/>
        </w:rPr>
        <w:t>t</w:t>
      </w:r>
      <w:r w:rsidRPr="000A6345">
        <w:rPr>
          <w:lang w:val="en-US"/>
        </w:rPr>
        <w:t>er</w:t>
      </w:r>
    </w:p>
    <w:p w14:paraId="53A60BB3" w14:textId="313FECA7" w:rsidR="009D4E6C" w:rsidRPr="000A6345" w:rsidRDefault="009D4E6C" w:rsidP="009D4E6C">
      <w:pPr>
        <w:rPr>
          <w:lang w:val="en-US"/>
        </w:rPr>
      </w:pPr>
      <w:r w:rsidRPr="000A6345">
        <w:rPr>
          <w:lang w:val="en-US"/>
        </w:rPr>
        <w:t>Start Spooler service (via services)</w:t>
      </w:r>
    </w:p>
    <w:p w14:paraId="44A176A4" w14:textId="55C863FC" w:rsidR="009D4E6C" w:rsidRPr="000A6345" w:rsidRDefault="009D4E6C" w:rsidP="00232F69">
      <w:pPr>
        <w:rPr>
          <w:lang w:val="en-US"/>
        </w:rPr>
      </w:pPr>
    </w:p>
    <w:p w14:paraId="03B0ADF1" w14:textId="2643C316" w:rsidR="009D4E6C" w:rsidRPr="009D4E6C" w:rsidRDefault="009D4E6C" w:rsidP="00232F69">
      <w:pPr>
        <w:rPr>
          <w:lang w:val="en-US"/>
        </w:rPr>
      </w:pPr>
      <w:r w:rsidRPr="009D4E6C">
        <w:rPr>
          <w:lang w:val="en-US"/>
        </w:rPr>
        <w:t>4)</w:t>
      </w:r>
    </w:p>
    <w:p w14:paraId="109FE5C2" w14:textId="117C3A04" w:rsidR="009D4E6C" w:rsidRPr="009D4E6C" w:rsidRDefault="009D4E6C" w:rsidP="00232F69">
      <w:pPr>
        <w:rPr>
          <w:lang w:val="en-US"/>
        </w:rPr>
      </w:pPr>
      <w:r w:rsidRPr="009D4E6C">
        <w:rPr>
          <w:lang w:val="en-US"/>
        </w:rPr>
        <w:t>Regedit</w:t>
      </w:r>
    </w:p>
    <w:p w14:paraId="54BD2862" w14:textId="77777777" w:rsidR="009D4E6C" w:rsidRDefault="009D4E6C" w:rsidP="009D4E6C">
      <w:pPr>
        <w:rPr>
          <w:lang w:val="en-US"/>
        </w:rPr>
      </w:pPr>
      <w:r w:rsidRPr="009D4E6C">
        <w:rPr>
          <w:lang w:val="en-US"/>
        </w:rPr>
        <w:t>For 32 Bit PC</w:t>
      </w:r>
      <w:r>
        <w:rPr>
          <w:lang w:val="en-US"/>
        </w:rPr>
        <w:t>:</w:t>
      </w:r>
    </w:p>
    <w:p w14:paraId="7B975B7A" w14:textId="77777777" w:rsidR="009D4E6C" w:rsidRPr="009D4E6C" w:rsidRDefault="009D4E6C" w:rsidP="009D4E6C">
      <w:pPr>
        <w:rPr>
          <w:lang w:val="en-US"/>
        </w:rPr>
      </w:pPr>
      <w:r w:rsidRPr="009D4E6C">
        <w:rPr>
          <w:lang w:val="en-US"/>
        </w:rPr>
        <w:t>HKEY_LOCAL_MACHINE\SYSTEM\CurrentControlSet\Control\Print\Environments\Windows NT x86\Print Processors</w:t>
      </w:r>
    </w:p>
    <w:p w14:paraId="094E0C37" w14:textId="77777777" w:rsidR="009D4E6C" w:rsidRDefault="009D4E6C" w:rsidP="009D4E6C">
      <w:pPr>
        <w:rPr>
          <w:lang w:val="en-US"/>
        </w:rPr>
      </w:pPr>
      <w:r w:rsidRPr="009D4E6C">
        <w:rPr>
          <w:lang w:val="en-US"/>
        </w:rPr>
        <w:t>For 64 bit PC</w:t>
      </w:r>
      <w:r>
        <w:rPr>
          <w:lang w:val="en-US"/>
        </w:rPr>
        <w:t>:</w:t>
      </w:r>
    </w:p>
    <w:p w14:paraId="65CA6D77" w14:textId="494609B8" w:rsidR="009D4E6C" w:rsidRPr="009D4E6C" w:rsidRDefault="009D4E6C" w:rsidP="009D4E6C">
      <w:pPr>
        <w:rPr>
          <w:lang w:val="en-US"/>
        </w:rPr>
      </w:pPr>
      <w:r w:rsidRPr="009D4E6C">
        <w:rPr>
          <w:lang w:val="en-US"/>
        </w:rPr>
        <w:t>HKEY_LOCAL_MACHINE\SYSTEM\CurrentControlSet\Control\Print\Environments\Windows x64\Print Processors</w:t>
      </w:r>
    </w:p>
    <w:p w14:paraId="29483B6A" w14:textId="6C342C50" w:rsidR="009D4E6C" w:rsidRPr="000A6345" w:rsidRDefault="009D4E6C" w:rsidP="00232F69">
      <w:r w:rsidRPr="000A6345">
        <w:t>Slet alle nøgler undtagen Winprint</w:t>
      </w:r>
    </w:p>
    <w:p w14:paraId="2894DD18" w14:textId="633D69EC" w:rsidR="009D4E6C" w:rsidRPr="000A6345" w:rsidRDefault="009D4E6C" w:rsidP="00232F69">
      <w:r w:rsidRPr="000A6345">
        <w:t>Luk regedit</w:t>
      </w:r>
    </w:p>
    <w:p w14:paraId="5B02B130" w14:textId="3CC8E162" w:rsidR="009D4E6C" w:rsidRPr="000A6345" w:rsidRDefault="009D4E6C" w:rsidP="00232F69">
      <w:r w:rsidRPr="000A6345">
        <w:t>Genstart PC</w:t>
      </w:r>
    </w:p>
    <w:p w14:paraId="017B35BC" w14:textId="77777777" w:rsidR="009D4E6C" w:rsidRPr="000A6345" w:rsidRDefault="009D4E6C" w:rsidP="00232F69"/>
    <w:p w14:paraId="0C2F664A" w14:textId="77777777" w:rsidR="009D4E6C" w:rsidRPr="000A6345" w:rsidRDefault="009D4E6C" w:rsidP="00232F69"/>
    <w:p w14:paraId="4CF37D8C" w14:textId="77777777" w:rsidR="00232F69" w:rsidRDefault="00232F69" w:rsidP="00232F69">
      <w:pPr>
        <w:pStyle w:val="Heading2"/>
      </w:pPr>
      <w:bookmarkStart w:id="93" w:name="_Toc89350204"/>
      <w:r>
        <w:t>Fil lokationer:</w:t>
      </w:r>
      <w:bookmarkEnd w:id="93"/>
    </w:p>
    <w:p w14:paraId="342452E7" w14:textId="77777777" w:rsidR="00232F69" w:rsidRDefault="00232F69" w:rsidP="00232F69"/>
    <w:p w14:paraId="708D4919" w14:textId="77777777" w:rsidR="00232F69" w:rsidRDefault="00232F69" w:rsidP="00232F69">
      <w:r>
        <w:t>G: hjemmedrev</w:t>
      </w:r>
    </w:p>
    <w:p w14:paraId="773A3479" w14:textId="77777777" w:rsidR="00232F69" w:rsidRDefault="00232F69" w:rsidP="00232F69"/>
    <w:p w14:paraId="0EFBF17C" w14:textId="77777777" w:rsidR="00232F69" w:rsidRDefault="00232F69" w:rsidP="00232F69">
      <w:r>
        <w:t>H: hvl</w:t>
      </w:r>
    </w:p>
    <w:p w14:paraId="726BC855" w14:textId="77777777" w:rsidR="00232F69" w:rsidRDefault="00232F69" w:rsidP="00232F69"/>
    <w:p w14:paraId="2BF15E1D" w14:textId="77777777" w:rsidR="00232F69" w:rsidRDefault="00232F69" w:rsidP="00232F69">
      <w:r>
        <w:t>I: Ios Afdelingsdrev</w:t>
      </w:r>
    </w:p>
    <w:p w14:paraId="65B4547A" w14:textId="77777777" w:rsidR="00232F69" w:rsidRDefault="00232F69" w:rsidP="00232F69"/>
    <w:p w14:paraId="5219B345" w14:textId="77777777" w:rsidR="00232F69" w:rsidRDefault="00232F69" w:rsidP="00232F69">
      <w:r>
        <w:t>P: Installations filer &amp; Diske</w:t>
      </w:r>
    </w:p>
    <w:p w14:paraId="3EFF4DEF" w14:textId="77777777" w:rsidR="00232F69" w:rsidRDefault="00232F69" w:rsidP="00232F69"/>
    <w:p w14:paraId="635DAAEE" w14:textId="77777777" w:rsidR="00232F69" w:rsidRDefault="00232F69" w:rsidP="00232F69">
      <w:r>
        <w:t>S: svl</w:t>
      </w:r>
    </w:p>
    <w:p w14:paraId="1B7355E3" w14:textId="77777777" w:rsidR="00232F69" w:rsidRDefault="00232F69" w:rsidP="00232F69"/>
    <w:p w14:paraId="32B2AEBF" w14:textId="77777777" w:rsidR="00232F69" w:rsidRDefault="00232F69" w:rsidP="00232F69">
      <w:r>
        <w:t>U: uvl</w:t>
      </w:r>
    </w:p>
    <w:p w14:paraId="0BE6A198" w14:textId="77777777" w:rsidR="00232F69" w:rsidRDefault="00232F69" w:rsidP="00232F69"/>
    <w:p w14:paraId="22499370" w14:textId="77777777" w:rsidR="00495B70" w:rsidRDefault="00495B70">
      <w:pPr>
        <w:rPr>
          <w:rFonts w:asciiTheme="majorHAnsi" w:eastAsiaTheme="majorEastAsia" w:hAnsiTheme="majorHAnsi" w:cstheme="majorBidi"/>
          <w:color w:val="1F4E79" w:themeColor="accent1" w:themeShade="80"/>
          <w:sz w:val="26"/>
          <w:szCs w:val="26"/>
        </w:rPr>
      </w:pPr>
      <w:r>
        <w:br w:type="page"/>
      </w:r>
    </w:p>
    <w:p w14:paraId="29D1ED48" w14:textId="30535E4C" w:rsidR="00232F69" w:rsidRDefault="00495B70" w:rsidP="00495B70">
      <w:pPr>
        <w:pStyle w:val="Heading2"/>
      </w:pPr>
      <w:bookmarkStart w:id="94" w:name="_Toc89350205"/>
      <w:r>
        <w:lastRenderedPageBreak/>
        <w:t>Bestilling af Ekstern Konsulent id / oprettelse af Bruger</w:t>
      </w:r>
      <w:bookmarkEnd w:id="94"/>
    </w:p>
    <w:p w14:paraId="2A77BC3C" w14:textId="323132E2" w:rsidR="00495B70" w:rsidRDefault="00495B70" w:rsidP="00495B70">
      <w:pPr>
        <w:pStyle w:val="Heading3"/>
      </w:pPr>
      <w:bookmarkStart w:id="95" w:name="_Toc89350206"/>
      <w:r>
        <w:t>Krævede oplysninger:</w:t>
      </w:r>
      <w:bookmarkEnd w:id="95"/>
    </w:p>
    <w:p w14:paraId="2479E371" w14:textId="09E0D753" w:rsidR="008C30BC" w:rsidRDefault="008C30BC" w:rsidP="008C30BC">
      <w:r>
        <w:t>Fornavn</w:t>
      </w:r>
    </w:p>
    <w:p w14:paraId="11B1527D" w14:textId="4F9F501E" w:rsidR="008C30BC" w:rsidRDefault="008C30BC" w:rsidP="008C30BC">
      <w:r>
        <w:t>Efternavn</w:t>
      </w:r>
    </w:p>
    <w:p w14:paraId="2DD17C12" w14:textId="3490A15B" w:rsidR="008C30BC" w:rsidRDefault="008C30BC" w:rsidP="008C30BC">
      <w:r>
        <w:t>Firma</w:t>
      </w:r>
    </w:p>
    <w:p w14:paraId="2B8AF15B" w14:textId="4D178835" w:rsidR="008C30BC" w:rsidRDefault="008C30BC" w:rsidP="008C30BC">
      <w:r>
        <w:t>Mobilnr.</w:t>
      </w:r>
    </w:p>
    <w:p w14:paraId="1AD14753" w14:textId="2DC70998" w:rsidR="008C30BC" w:rsidRDefault="008C30BC" w:rsidP="008C30BC">
      <w:r>
        <w:t>eMail</w:t>
      </w:r>
    </w:p>
    <w:p w14:paraId="47C7DB45" w14:textId="38EC725C" w:rsidR="008C30BC" w:rsidRDefault="008C30BC" w:rsidP="008C30BC">
      <w:r>
        <w:t>Konsulentansvarlig</w:t>
      </w:r>
    </w:p>
    <w:p w14:paraId="61EBF38F" w14:textId="71B40421" w:rsidR="008C30BC" w:rsidRDefault="008C30BC" w:rsidP="008C30BC">
      <w:r>
        <w:t>Afdelingschef</w:t>
      </w:r>
    </w:p>
    <w:p w14:paraId="220F49A5" w14:textId="79E1614C" w:rsidR="008C30BC" w:rsidRDefault="008C30BC" w:rsidP="008C30BC">
      <w:r>
        <w:t>Adgang til h:, g:, SDS-email,Citrix</w:t>
      </w:r>
    </w:p>
    <w:p w14:paraId="565EA5C2" w14:textId="14E09AC6" w:rsidR="008C30BC" w:rsidRPr="008C30BC" w:rsidRDefault="008C30BC" w:rsidP="008C30BC">
      <w:r>
        <w:t>Begrundelse</w:t>
      </w:r>
    </w:p>
    <w:p w14:paraId="7E940464" w14:textId="6F234B20" w:rsidR="00495B70" w:rsidRDefault="008C30BC" w:rsidP="00495B70">
      <w:r>
        <w:t>Adm- Privilegier.</w:t>
      </w:r>
    </w:p>
    <w:p w14:paraId="3805F8EC" w14:textId="78CBFE8A" w:rsidR="008C30BC" w:rsidRDefault="008C30BC" w:rsidP="00495B70">
      <w:r>
        <w:t>Underskrift fortrolighedsaftale</w:t>
      </w:r>
    </w:p>
    <w:p w14:paraId="238AC40E" w14:textId="70E469A4" w:rsidR="00495B70" w:rsidRDefault="00495B70" w:rsidP="00495B70"/>
    <w:p w14:paraId="05B5A381" w14:textId="12FEB443" w:rsidR="00495B70" w:rsidRDefault="00495B70" w:rsidP="00F21E73">
      <w:pPr>
        <w:pStyle w:val="Heading3"/>
      </w:pPr>
      <w:bookmarkStart w:id="96" w:name="_Toc89350207"/>
      <w:r>
        <w:t>Procedure:</w:t>
      </w:r>
      <w:bookmarkEnd w:id="96"/>
    </w:p>
    <w:p w14:paraId="50562689" w14:textId="658005B3" w:rsidR="00495B70" w:rsidRDefault="00F769DE" w:rsidP="00495B70">
      <w:hyperlink r:id="rId57" w:history="1">
        <w:r w:rsidR="00495B70">
          <w:rPr>
            <w:rStyle w:val="Hyperlink"/>
          </w:rPr>
          <w:t>Forside - Serviceportal (service-now.com)</w:t>
        </w:r>
      </w:hyperlink>
    </w:p>
    <w:p w14:paraId="7B6793BE" w14:textId="7BABDD13" w:rsidR="00495B70" w:rsidRDefault="00495B70" w:rsidP="00495B70">
      <w:r>
        <w:t>Anmod om adgang:</w:t>
      </w:r>
    </w:p>
    <w:p w14:paraId="0B4D2807" w14:textId="087AC23D" w:rsidR="00495B70" w:rsidRDefault="00495B70" w:rsidP="00495B70">
      <w:r>
        <w:t>Administration af ekstern konto:</w:t>
      </w:r>
    </w:p>
    <w:p w14:paraId="687A4113" w14:textId="10B02B78" w:rsidR="00495B70" w:rsidRDefault="000E3775" w:rsidP="00495B70">
      <w:r w:rsidRPr="000E3775">
        <w:rPr>
          <w:noProof/>
          <w:lang w:eastAsia="da-DK"/>
        </w:rPr>
        <w:lastRenderedPageBreak/>
        <w:drawing>
          <wp:inline distT="0" distB="0" distL="0" distR="0" wp14:anchorId="4BD82172" wp14:editId="3D87DE77">
            <wp:extent cx="5075360" cy="6629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5360" cy="6629975"/>
                    </a:xfrm>
                    <a:prstGeom prst="rect">
                      <a:avLst/>
                    </a:prstGeom>
                  </pic:spPr>
                </pic:pic>
              </a:graphicData>
            </a:graphic>
          </wp:inline>
        </w:drawing>
      </w:r>
    </w:p>
    <w:p w14:paraId="51804860" w14:textId="0D9CD4E6" w:rsidR="000E3775" w:rsidRDefault="000E3775" w:rsidP="00495B70">
      <w:r w:rsidRPr="000E3775">
        <w:rPr>
          <w:noProof/>
          <w:lang w:eastAsia="da-DK"/>
        </w:rPr>
        <w:lastRenderedPageBreak/>
        <w:drawing>
          <wp:inline distT="0" distB="0" distL="0" distR="0" wp14:anchorId="40024AD5" wp14:editId="32FDAD83">
            <wp:extent cx="5044877" cy="4458086"/>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4877" cy="4458086"/>
                    </a:xfrm>
                    <a:prstGeom prst="rect">
                      <a:avLst/>
                    </a:prstGeom>
                  </pic:spPr>
                </pic:pic>
              </a:graphicData>
            </a:graphic>
          </wp:inline>
        </w:drawing>
      </w:r>
    </w:p>
    <w:p w14:paraId="54A042A9" w14:textId="7E6C4D87" w:rsidR="000E3775" w:rsidRDefault="000E3775" w:rsidP="00495B70">
      <w:r>
        <w:t>Tryk Order Now</w:t>
      </w:r>
    </w:p>
    <w:p w14:paraId="76C8256D" w14:textId="1BE7416F" w:rsidR="000E3775" w:rsidRDefault="00903A70" w:rsidP="00495B70">
      <w:r w:rsidRPr="000E3775">
        <w:rPr>
          <w:noProof/>
          <w:lang w:eastAsia="da-DK"/>
        </w:rPr>
        <w:drawing>
          <wp:anchor distT="0" distB="0" distL="114300" distR="114300" simplePos="0" relativeHeight="251705344" behindDoc="1" locked="0" layoutInCell="1" allowOverlap="1" wp14:anchorId="0DAA37B2" wp14:editId="42A097B7">
            <wp:simplePos x="0" y="0"/>
            <wp:positionH relativeFrom="margin">
              <wp:align>left</wp:align>
            </wp:positionH>
            <wp:positionV relativeFrom="paragraph">
              <wp:posOffset>103505</wp:posOffset>
            </wp:positionV>
            <wp:extent cx="3733800" cy="2413000"/>
            <wp:effectExtent l="0" t="0" r="0" b="6350"/>
            <wp:wrapTight wrapText="bothSides">
              <wp:wrapPolygon edited="0">
                <wp:start x="0" y="0"/>
                <wp:lineTo x="0" y="21486"/>
                <wp:lineTo x="21490" y="21486"/>
                <wp:lineTo x="2149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33800" cy="2413000"/>
                    </a:xfrm>
                    <a:prstGeom prst="rect">
                      <a:avLst/>
                    </a:prstGeom>
                  </pic:spPr>
                </pic:pic>
              </a:graphicData>
            </a:graphic>
            <wp14:sizeRelH relativeFrom="margin">
              <wp14:pctWidth>0</wp14:pctWidth>
            </wp14:sizeRelH>
            <wp14:sizeRelV relativeFrom="margin">
              <wp14:pctHeight>0</wp14:pctHeight>
            </wp14:sizeRelV>
          </wp:anchor>
        </w:drawing>
      </w:r>
    </w:p>
    <w:p w14:paraId="6B90CAC8" w14:textId="77777777" w:rsidR="00903A70" w:rsidRDefault="00903A70" w:rsidP="00903A70">
      <w:r>
        <w:t>jeg ved godt at Administrations konto, kan oprettes seperat, men for helhedens skyld ville det være rart at få denne oprettet samtidigt.</w:t>
      </w:r>
    </w:p>
    <w:p w14:paraId="2CC045F4" w14:textId="77777777" w:rsidR="00903A70" w:rsidRDefault="00903A70" w:rsidP="00903A70">
      <w:r>
        <w:t xml:space="preserve">og Adm. konto skal meldes ind i følgende grupper: </w:t>
      </w:r>
    </w:p>
    <w:p w14:paraId="67487FAC" w14:textId="77777777" w:rsidR="00903A70" w:rsidRDefault="00903A70" w:rsidP="00903A70">
      <w:r>
        <w:t>AD_L_gMSAManagers_o</w:t>
      </w:r>
    </w:p>
    <w:p w14:paraId="6356E81D" w14:textId="77777777" w:rsidR="00903A70" w:rsidRDefault="00903A70" w:rsidP="00903A70">
      <w:r>
        <w:t>dks_TermSrv_adminOS_o</w:t>
      </w:r>
    </w:p>
    <w:p w14:paraId="18137954" w14:textId="77777777" w:rsidR="00903A70" w:rsidRDefault="00903A70" w:rsidP="00903A70">
      <w:r>
        <w:t>G-ORG-MSSQL-AdmWinOS</w:t>
      </w:r>
    </w:p>
    <w:p w14:paraId="3E22485C" w14:textId="77777777" w:rsidR="00903A70" w:rsidRDefault="00903A70" w:rsidP="00903A70">
      <w:r>
        <w:t>G-ORG-MSSQL-Sysadmin</w:t>
      </w:r>
    </w:p>
    <w:p w14:paraId="443EB7C8" w14:textId="77777777" w:rsidR="00903A70" w:rsidRPr="00903A70" w:rsidRDefault="00903A70" w:rsidP="00903A70">
      <w:pPr>
        <w:rPr>
          <w:lang w:val="en-US"/>
        </w:rPr>
      </w:pPr>
      <w:r w:rsidRPr="00903A70">
        <w:rPr>
          <w:lang w:val="en-US"/>
        </w:rPr>
        <w:t>G-PSO-Data Admins</w:t>
      </w:r>
    </w:p>
    <w:p w14:paraId="351D3CA3" w14:textId="77777777" w:rsidR="00903A70" w:rsidRPr="00903A70" w:rsidRDefault="00903A70" w:rsidP="00903A70">
      <w:pPr>
        <w:rPr>
          <w:lang w:val="en-US"/>
        </w:rPr>
      </w:pPr>
      <w:r w:rsidRPr="00903A70">
        <w:rPr>
          <w:lang w:val="en-US"/>
        </w:rPr>
        <w:t>Protected Users</w:t>
      </w:r>
    </w:p>
    <w:p w14:paraId="3DAC0FE8" w14:textId="77777777" w:rsidR="00903A70" w:rsidRPr="00903A70" w:rsidRDefault="00903A70" w:rsidP="00903A70">
      <w:pPr>
        <w:rPr>
          <w:lang w:val="en-US"/>
        </w:rPr>
      </w:pPr>
      <w:r w:rsidRPr="00903A70">
        <w:rPr>
          <w:lang w:val="en-US"/>
        </w:rPr>
        <w:t>sds_g_ssi-p-install_w</w:t>
      </w:r>
    </w:p>
    <w:p w14:paraId="0CEB1731" w14:textId="77777777" w:rsidR="00903A70" w:rsidRPr="00903A70" w:rsidRDefault="00903A70" w:rsidP="00903A70">
      <w:pPr>
        <w:rPr>
          <w:lang w:val="en-US"/>
        </w:rPr>
      </w:pPr>
      <w:r w:rsidRPr="00903A70">
        <w:rPr>
          <w:lang w:val="en-US"/>
        </w:rPr>
        <w:t>u-org-mssql-dba</w:t>
      </w:r>
    </w:p>
    <w:p w14:paraId="31E57976" w14:textId="77777777" w:rsidR="00903A70" w:rsidRPr="00903A70" w:rsidRDefault="00903A70" w:rsidP="00903A70">
      <w:pPr>
        <w:rPr>
          <w:lang w:val="en-US"/>
        </w:rPr>
      </w:pPr>
      <w:r w:rsidRPr="00903A70">
        <w:rPr>
          <w:lang w:val="en-US"/>
        </w:rPr>
        <w:t>U-SSI-MSSQL-AdmWinOS</w:t>
      </w:r>
    </w:p>
    <w:p w14:paraId="7836BC05" w14:textId="4B71625B" w:rsidR="000E3775" w:rsidRDefault="00903A70" w:rsidP="00903A70">
      <w:r>
        <w:t>mvh Mikael</w:t>
      </w:r>
    </w:p>
    <w:p w14:paraId="72C6C114" w14:textId="77777777" w:rsidR="00903A70" w:rsidRPr="00495B70" w:rsidRDefault="00903A70" w:rsidP="00495B70"/>
    <w:p w14:paraId="342D9A21" w14:textId="556C4786" w:rsidR="00495B70" w:rsidRDefault="00903A70" w:rsidP="00495B70">
      <w:r>
        <w:t>Tryk Checkout</w:t>
      </w:r>
    </w:p>
    <w:p w14:paraId="0CC96E7A" w14:textId="639E5664" w:rsidR="00903A70" w:rsidRDefault="00903A70" w:rsidP="00495B70"/>
    <w:p w14:paraId="4C651358" w14:textId="249D1DF5" w:rsidR="008C30BC" w:rsidRDefault="008C30BC" w:rsidP="00495B70">
      <w:r>
        <w:t>Noter Req / ritm nr til opfølgning.</w:t>
      </w:r>
    </w:p>
    <w:p w14:paraId="3A930790" w14:textId="77777777" w:rsidR="008C30BC" w:rsidRPr="00495B70" w:rsidRDefault="008C30BC" w:rsidP="00495B70"/>
    <w:p w14:paraId="7588AB4F" w14:textId="28FF4BAE" w:rsidR="00232F69" w:rsidRDefault="00ED02B5" w:rsidP="00232F69">
      <w:r>
        <w:t>Efter oprettelsen skal du aktivt ind i Servicenow, og hente oplysninger om brugerid &amp; Password, og sende til bruger.</w:t>
      </w:r>
    </w:p>
    <w:p w14:paraId="6507126C" w14:textId="50B3AE74" w:rsidR="00ED02B5" w:rsidRDefault="00ED02B5" w:rsidP="00232F69"/>
    <w:p w14:paraId="4AD65BD1" w14:textId="77777777" w:rsidR="00B43024" w:rsidRDefault="00B43024">
      <w:pPr>
        <w:rPr>
          <w:rFonts w:asciiTheme="majorHAnsi" w:eastAsiaTheme="majorEastAsia" w:hAnsiTheme="majorHAnsi" w:cstheme="majorBidi"/>
          <w:color w:val="1F4D78" w:themeColor="accent1" w:themeShade="7F"/>
          <w:sz w:val="24"/>
          <w:szCs w:val="24"/>
        </w:rPr>
      </w:pPr>
      <w:r>
        <w:br w:type="page"/>
      </w:r>
    </w:p>
    <w:p w14:paraId="18388623" w14:textId="6184EF02" w:rsidR="00ED02B5" w:rsidRDefault="00F21E73" w:rsidP="00F21E73">
      <w:pPr>
        <w:pStyle w:val="Heading3"/>
      </w:pPr>
      <w:bookmarkStart w:id="97" w:name="_Toc89350208"/>
      <w:r>
        <w:lastRenderedPageBreak/>
        <w:t>Ekstern Bruger login</w:t>
      </w:r>
      <w:r w:rsidR="00CD1ED9">
        <w:t xml:space="preserve"> via Citrix</w:t>
      </w:r>
      <w:bookmarkEnd w:id="97"/>
    </w:p>
    <w:p w14:paraId="27C61FDF" w14:textId="77777777" w:rsidR="00F21E73" w:rsidRDefault="00F21E73" w:rsidP="00F21E73">
      <w:r>
        <w:t>Du skal så logge på med din normale</w:t>
      </w:r>
      <w:r w:rsidRPr="00F21E73">
        <w:t xml:space="preserve"> &lt;eks_</w:t>
      </w:r>
      <w:r>
        <w:t>&gt; bruger via en browser, hvor du</w:t>
      </w:r>
      <w:r w:rsidRPr="00F21E73">
        <w:t xml:space="preserve"> angiver adressen login.dksund.dk</w:t>
      </w:r>
    </w:p>
    <w:p w14:paraId="664D8C8D" w14:textId="77777777" w:rsidR="00CD1ED9" w:rsidRDefault="00F21E73" w:rsidP="00F21E73">
      <w:r>
        <w:t xml:space="preserve">Du bliver bedt om at skifte password 1. gang. </w:t>
      </w:r>
    </w:p>
    <w:p w14:paraId="5E2675CE" w14:textId="6C0B9AF7" w:rsidR="00CD1ED9" w:rsidRDefault="00F21E73" w:rsidP="00F21E73">
      <w:r>
        <w:t>Her får du adgang til en stribe Citrix Applikationer, bl.a. MS SQL Server Management Studio</w:t>
      </w:r>
      <w:r w:rsidRPr="00F21E73">
        <w:t xml:space="preserve"> </w:t>
      </w:r>
    </w:p>
    <w:p w14:paraId="1444E334" w14:textId="45344D73" w:rsidR="00CD1ED9" w:rsidRDefault="00CD1ED9" w:rsidP="00F21E73">
      <w:r>
        <w:t>De fleste applikationer skal startes som en anden bruger; din adx_ bruger.</w:t>
      </w:r>
    </w:p>
    <w:p w14:paraId="762D301B" w14:textId="43E74B7B" w:rsidR="00CD1ED9" w:rsidRDefault="00CD1ED9" w:rsidP="00F21E73">
      <w:r>
        <w:t xml:space="preserve">Da vi ikke har single logon, skal du første gang, skifte password på din adx_bruger evt. via Change Password app. </w:t>
      </w:r>
    </w:p>
    <w:p w14:paraId="4F31F1B7" w14:textId="5CDB0356" w:rsidR="00F21E73" w:rsidRPr="00F21E73" w:rsidRDefault="00CD1ED9" w:rsidP="00F21E73">
      <w:r>
        <w:t>De fleste</w:t>
      </w:r>
      <w:r w:rsidR="00710542">
        <w:t xml:space="preserve"> servere kan tilgås direkte via citrix applikationer (run as different user: </w:t>
      </w:r>
      <w:r w:rsidR="00710542" w:rsidRPr="00F21E73">
        <w:t>&lt;adx_&gt; bruger</w:t>
      </w:r>
      <w:r w:rsidR="00710542">
        <w:t>) nogle få skal der bruges jumphost, nærmere detaljer aftales senere.</w:t>
      </w:r>
    </w:p>
    <w:p w14:paraId="55A4D044" w14:textId="77777777" w:rsidR="00F21E73" w:rsidRPr="00F21E73" w:rsidRDefault="00F21E73" w:rsidP="00F21E73"/>
    <w:p w14:paraId="49ADFE7E" w14:textId="1CE777B4" w:rsidR="00ED02B5" w:rsidRDefault="00ED02B5" w:rsidP="00232F69"/>
    <w:p w14:paraId="76E7E611" w14:textId="77777777" w:rsidR="00ED02B5" w:rsidRDefault="00ED02B5" w:rsidP="00232F69"/>
    <w:p w14:paraId="1720F2D5" w14:textId="77777777" w:rsidR="00232F69" w:rsidRDefault="00232F69" w:rsidP="00232F69">
      <w:pPr>
        <w:pStyle w:val="Heading2"/>
      </w:pPr>
      <w:bookmarkStart w:id="98" w:name="_Toc89350209"/>
      <w:r>
        <w:t>MSSQL Server Opsætning</w:t>
      </w:r>
      <w:bookmarkEnd w:id="98"/>
    </w:p>
    <w:p w14:paraId="6610960A" w14:textId="77777777" w:rsidR="00232F69" w:rsidRPr="00E74CD4" w:rsidRDefault="00232F69" w:rsidP="00232F69">
      <w:pPr>
        <w:pStyle w:val="Heading3"/>
      </w:pPr>
      <w:bookmarkStart w:id="99" w:name="_Toc89350210"/>
      <w:r w:rsidRPr="00E74CD4">
        <w:t>Lokal Brugere</w:t>
      </w:r>
      <w:bookmarkEnd w:id="99"/>
    </w:p>
    <w:p w14:paraId="2558F479" w14:textId="77777777" w:rsidR="00232F69" w:rsidRPr="00207A8E" w:rsidRDefault="00232F69" w:rsidP="00232F69">
      <w:r w:rsidRPr="00207A8E">
        <w:t>Tsmoperator</w:t>
      </w:r>
      <w:r w:rsidRPr="00207A8E">
        <w:tab/>
      </w:r>
      <w:r w:rsidRPr="00207A8E">
        <w:tab/>
      </w:r>
      <w:r w:rsidRPr="00207A8E">
        <w:tab/>
      </w:r>
      <w:r w:rsidRPr="00207A8E">
        <w:tab/>
        <w:t>?</w:t>
      </w:r>
    </w:p>
    <w:p w14:paraId="60A77C94" w14:textId="77777777" w:rsidR="00232F69" w:rsidRPr="00ED5E45" w:rsidRDefault="00232F69" w:rsidP="00232F69">
      <w:pPr>
        <w:pStyle w:val="Heading3"/>
        <w:rPr>
          <w:lang w:val="en-US"/>
        </w:rPr>
      </w:pPr>
      <w:bookmarkStart w:id="100" w:name="_Toc89350211"/>
      <w:r w:rsidRPr="00ED5E45">
        <w:rPr>
          <w:lang w:val="en-US"/>
        </w:rPr>
        <w:t>Administrators group</w:t>
      </w:r>
      <w:bookmarkEnd w:id="100"/>
    </w:p>
    <w:p w14:paraId="14632391" w14:textId="77777777" w:rsidR="00232F69" w:rsidRPr="000F7128" w:rsidRDefault="00232F69" w:rsidP="00232F69">
      <w:pPr>
        <w:rPr>
          <w:lang w:val="en-US"/>
        </w:rPr>
      </w:pPr>
      <w:r w:rsidRPr="000F7128">
        <w:rPr>
          <w:lang w:val="en-US"/>
        </w:rPr>
        <w:t>SSI\Domain Admins</w:t>
      </w:r>
    </w:p>
    <w:p w14:paraId="3A58376F" w14:textId="77777777" w:rsidR="00232F69" w:rsidRDefault="00232F69" w:rsidP="00232F69">
      <w:pPr>
        <w:rPr>
          <w:lang w:val="en-US"/>
        </w:rPr>
      </w:pPr>
      <w:r>
        <w:rPr>
          <w:lang w:val="en-US"/>
        </w:rPr>
        <w:t>SSI\GRP-RGH-SCCMClientPush</w:t>
      </w:r>
    </w:p>
    <w:p w14:paraId="65537B48" w14:textId="77777777" w:rsidR="00232F69" w:rsidRDefault="00232F69" w:rsidP="00232F69">
      <w:pPr>
        <w:rPr>
          <w:lang w:val="en-US"/>
        </w:rPr>
      </w:pPr>
      <w:r w:rsidRPr="000F7128">
        <w:rPr>
          <w:lang w:val="en-US"/>
        </w:rPr>
        <w:t>SS</w:t>
      </w:r>
      <w:r>
        <w:rPr>
          <w:lang w:val="en-US"/>
        </w:rPr>
        <w:t>T.dk</w:t>
      </w:r>
      <w:r w:rsidRPr="000F7128">
        <w:rPr>
          <w:lang w:val="en-US"/>
        </w:rPr>
        <w:t>\GR</w:t>
      </w:r>
      <w:r>
        <w:rPr>
          <w:lang w:val="en-US"/>
        </w:rPr>
        <w:t>P-360-AdminOgRemoteAdgang</w:t>
      </w:r>
      <w:r>
        <w:rPr>
          <w:lang w:val="en-US"/>
        </w:rPr>
        <w:tab/>
        <w:t>?</w:t>
      </w:r>
    </w:p>
    <w:p w14:paraId="4EAD70D1" w14:textId="77777777" w:rsidR="00232F69" w:rsidRDefault="00232F69" w:rsidP="00232F69">
      <w:pPr>
        <w:rPr>
          <w:lang w:val="en-US"/>
        </w:rPr>
      </w:pPr>
      <w:r>
        <w:rPr>
          <w:lang w:val="en-US"/>
        </w:rPr>
        <w:t>SSI\GRP-RGH-TSMOperator</w:t>
      </w:r>
    </w:p>
    <w:p w14:paraId="6ECDDED6" w14:textId="77777777" w:rsidR="00232F69" w:rsidRDefault="00232F69" w:rsidP="00232F69">
      <w:pPr>
        <w:rPr>
          <w:lang w:val="en-US"/>
        </w:rPr>
      </w:pPr>
      <w:r>
        <w:rPr>
          <w:lang w:val="en-US"/>
        </w:rPr>
        <w:t>SSI\L-SSI-MSSQL-AdmWinOS</w:t>
      </w:r>
    </w:p>
    <w:p w14:paraId="6AEA9A92" w14:textId="77777777" w:rsidR="00232F69" w:rsidRDefault="00232F69" w:rsidP="00232F69">
      <w:pPr>
        <w:rPr>
          <w:lang w:val="en-US"/>
        </w:rPr>
      </w:pPr>
      <w:r>
        <w:rPr>
          <w:lang w:val="en-US"/>
        </w:rPr>
        <w:t>SSI\L-WinSRV-AdmOS</w:t>
      </w:r>
    </w:p>
    <w:p w14:paraId="4538C35B" w14:textId="77777777" w:rsidR="00232F69" w:rsidRDefault="00232F69" w:rsidP="00232F69">
      <w:pPr>
        <w:rPr>
          <w:lang w:val="en-US"/>
        </w:rPr>
      </w:pPr>
      <w:r>
        <w:rPr>
          <w:lang w:val="en-US"/>
        </w:rPr>
        <w:t>SSI\LyncMonitorService</w:t>
      </w:r>
      <w:r>
        <w:rPr>
          <w:lang w:val="en-US"/>
        </w:rPr>
        <w:tab/>
      </w:r>
      <w:r>
        <w:rPr>
          <w:lang w:val="en-US"/>
        </w:rPr>
        <w:tab/>
      </w:r>
      <w:r>
        <w:rPr>
          <w:lang w:val="en-US"/>
        </w:rPr>
        <w:tab/>
        <w:t>?</w:t>
      </w:r>
    </w:p>
    <w:p w14:paraId="2DAB5EB0" w14:textId="77777777" w:rsidR="00232F69" w:rsidRDefault="00232F69" w:rsidP="00232F69">
      <w:pPr>
        <w:rPr>
          <w:lang w:val="en-US"/>
        </w:rPr>
      </w:pPr>
      <w:r>
        <w:rPr>
          <w:lang w:val="en-US"/>
        </w:rPr>
        <w:t>SSI\MSSQLServerAdms</w:t>
      </w:r>
    </w:p>
    <w:p w14:paraId="225C5D9B" w14:textId="77777777" w:rsidR="00232F69" w:rsidRDefault="00232F69" w:rsidP="00232F69">
      <w:pPr>
        <w:rPr>
          <w:lang w:val="en-US"/>
        </w:rPr>
      </w:pPr>
      <w:r>
        <w:rPr>
          <w:lang w:val="en-US"/>
        </w:rPr>
        <w:t>SSI\</w:t>
      </w:r>
      <w:r w:rsidRPr="00C32D87">
        <w:rPr>
          <w:lang w:val="en-US"/>
        </w:rPr>
        <w:t xml:space="preserve"> </w:t>
      </w:r>
      <w:r>
        <w:rPr>
          <w:lang w:val="en-US"/>
        </w:rPr>
        <w:t>TSMOperator</w:t>
      </w:r>
      <w:r>
        <w:rPr>
          <w:lang w:val="en-US"/>
        </w:rPr>
        <w:tab/>
      </w:r>
      <w:r>
        <w:rPr>
          <w:lang w:val="en-US"/>
        </w:rPr>
        <w:tab/>
      </w:r>
      <w:r>
        <w:rPr>
          <w:lang w:val="en-US"/>
        </w:rPr>
        <w:tab/>
        <w:t>?</w:t>
      </w:r>
    </w:p>
    <w:p w14:paraId="4C7FCAB7" w14:textId="77777777" w:rsidR="00232F69" w:rsidRDefault="00232F69" w:rsidP="00232F69">
      <w:pPr>
        <w:rPr>
          <w:lang w:val="en-US"/>
        </w:rPr>
      </w:pPr>
      <w:r>
        <w:rPr>
          <w:lang w:val="en-US"/>
        </w:rPr>
        <w:t>Tsmoperator</w:t>
      </w:r>
      <w:r>
        <w:rPr>
          <w:lang w:val="en-US"/>
        </w:rPr>
        <w:tab/>
      </w:r>
      <w:r>
        <w:rPr>
          <w:lang w:val="en-US"/>
        </w:rPr>
        <w:tab/>
      </w:r>
      <w:r>
        <w:rPr>
          <w:lang w:val="en-US"/>
        </w:rPr>
        <w:tab/>
      </w:r>
      <w:r>
        <w:rPr>
          <w:lang w:val="en-US"/>
        </w:rPr>
        <w:tab/>
        <w:t>?</w:t>
      </w:r>
    </w:p>
    <w:p w14:paraId="5D90AC4A" w14:textId="77777777" w:rsidR="00232F69" w:rsidRDefault="00232F69" w:rsidP="00232F69">
      <w:pPr>
        <w:rPr>
          <w:lang w:val="en-US"/>
        </w:rPr>
      </w:pPr>
    </w:p>
    <w:p w14:paraId="122E7C9C" w14:textId="77777777" w:rsidR="00232F69" w:rsidRDefault="00232F69" w:rsidP="00232F69">
      <w:pPr>
        <w:pStyle w:val="Heading3"/>
        <w:rPr>
          <w:lang w:val="en-US"/>
        </w:rPr>
      </w:pPr>
      <w:bookmarkStart w:id="101" w:name="_Toc89350212"/>
      <w:r>
        <w:rPr>
          <w:lang w:val="en-US"/>
        </w:rPr>
        <w:t>Instance Logins</w:t>
      </w:r>
      <w:bookmarkEnd w:id="101"/>
    </w:p>
    <w:p w14:paraId="1C6F2B77" w14:textId="77777777" w:rsidR="00232F69" w:rsidRPr="00C32D87" w:rsidRDefault="00232F69" w:rsidP="00232F69">
      <w:pPr>
        <w:rPr>
          <w:lang w:val="en-US"/>
        </w:rPr>
      </w:pPr>
      <w:r w:rsidRPr="00C32D87">
        <w:rPr>
          <w:lang w:val="en-US"/>
        </w:rPr>
        <w:t>NT AUTHORITY\SYSTEM</w:t>
      </w:r>
      <w:r w:rsidRPr="00C32D87">
        <w:rPr>
          <w:lang w:val="en-US"/>
        </w:rPr>
        <w:tab/>
      </w:r>
      <w:r w:rsidRPr="00C32D87">
        <w:rPr>
          <w:lang w:val="en-US"/>
        </w:rPr>
        <w:tab/>
        <w:t>Sysadmin</w:t>
      </w:r>
      <w:r>
        <w:rPr>
          <w:lang w:val="en-US"/>
        </w:rPr>
        <w:tab/>
        <w:t>(/ Public?)</w:t>
      </w:r>
    </w:p>
    <w:p w14:paraId="6FE32FF2" w14:textId="77777777" w:rsidR="00232F69" w:rsidRPr="00C32D87" w:rsidRDefault="00232F69" w:rsidP="00232F69">
      <w:pPr>
        <w:rPr>
          <w:lang w:val="en-US"/>
        </w:rPr>
      </w:pPr>
      <w:r w:rsidRPr="00C32D87">
        <w:rPr>
          <w:lang w:val="en-US"/>
        </w:rPr>
        <w:t>NT SERVICE\MSSQLSERVER</w:t>
      </w:r>
      <w:r w:rsidRPr="00C32D87">
        <w:rPr>
          <w:lang w:val="en-US"/>
        </w:rPr>
        <w:tab/>
        <w:t>Sysadmin</w:t>
      </w:r>
    </w:p>
    <w:p w14:paraId="79B34E32" w14:textId="77777777" w:rsidR="00232F69" w:rsidRPr="00C32D87" w:rsidRDefault="00232F69" w:rsidP="00232F69">
      <w:pPr>
        <w:rPr>
          <w:lang w:val="en-US"/>
        </w:rPr>
      </w:pPr>
      <w:r w:rsidRPr="00C32D87">
        <w:rPr>
          <w:lang w:val="en-US"/>
        </w:rPr>
        <w:t>NT SERVICE\SQLSERVERAGENT</w:t>
      </w:r>
      <w:r w:rsidRPr="00C32D87">
        <w:rPr>
          <w:lang w:val="en-US"/>
        </w:rPr>
        <w:tab/>
        <w:t>Sysadmin</w:t>
      </w:r>
    </w:p>
    <w:p w14:paraId="6ECBDAF5" w14:textId="77777777" w:rsidR="00232F69" w:rsidRPr="00C32D87" w:rsidRDefault="00232F69" w:rsidP="00232F69">
      <w:pPr>
        <w:rPr>
          <w:lang w:val="en-US"/>
        </w:rPr>
      </w:pPr>
      <w:r w:rsidRPr="00C32D87">
        <w:rPr>
          <w:lang w:val="en-US"/>
        </w:rPr>
        <w:t>SSI\check_mk</w:t>
      </w:r>
      <w:r w:rsidRPr="00C32D87">
        <w:rPr>
          <w:lang w:val="en-US"/>
        </w:rPr>
        <w:tab/>
      </w:r>
      <w:r w:rsidRPr="00C32D87">
        <w:rPr>
          <w:lang w:val="en-US"/>
        </w:rPr>
        <w:tab/>
      </w:r>
      <w:r w:rsidRPr="00C32D87">
        <w:rPr>
          <w:lang w:val="en-US"/>
        </w:rPr>
        <w:tab/>
        <w:t>Public</w:t>
      </w:r>
      <w:r w:rsidRPr="00C32D87">
        <w:rPr>
          <w:lang w:val="en-US"/>
        </w:rPr>
        <w:tab/>
        <w:t>vSphere_VC_DB</w:t>
      </w:r>
    </w:p>
    <w:p w14:paraId="1D9BE084" w14:textId="77777777" w:rsidR="00232F69" w:rsidRPr="004768BB" w:rsidRDefault="00232F69" w:rsidP="00232F69">
      <w:pPr>
        <w:rPr>
          <w:lang w:val="en-US"/>
        </w:rPr>
      </w:pPr>
      <w:r w:rsidRPr="004768BB">
        <w:rPr>
          <w:lang w:val="en-US"/>
        </w:rPr>
        <w:t>SSI\MSSQLServerAdms</w:t>
      </w:r>
      <w:r w:rsidRPr="004768BB">
        <w:rPr>
          <w:lang w:val="en-US"/>
        </w:rPr>
        <w:tab/>
      </w:r>
      <w:r w:rsidRPr="004768BB">
        <w:rPr>
          <w:lang w:val="en-US"/>
        </w:rPr>
        <w:tab/>
        <w:t>Sysadmin</w:t>
      </w:r>
    </w:p>
    <w:p w14:paraId="0000F702" w14:textId="77777777" w:rsidR="00232F69" w:rsidRPr="004768BB" w:rsidRDefault="00232F69" w:rsidP="00232F69">
      <w:pPr>
        <w:rPr>
          <w:lang w:val="en-US"/>
        </w:rPr>
      </w:pPr>
      <w:r w:rsidRPr="004768BB">
        <w:rPr>
          <w:lang w:val="en-US"/>
        </w:rPr>
        <w:t>SST.DK\TSMoperator</w:t>
      </w:r>
      <w:r w:rsidRPr="004768BB">
        <w:rPr>
          <w:lang w:val="en-US"/>
        </w:rPr>
        <w:tab/>
      </w:r>
      <w:r w:rsidRPr="004768BB">
        <w:rPr>
          <w:lang w:val="en-US"/>
        </w:rPr>
        <w:tab/>
        <w:t>Sysadmin</w:t>
      </w:r>
    </w:p>
    <w:p w14:paraId="4010AD0B" w14:textId="77777777" w:rsidR="00232F69" w:rsidRDefault="00232F69" w:rsidP="00232F69">
      <w:pPr>
        <w:ind w:left="2880" w:hanging="2880"/>
        <w:rPr>
          <w:lang w:val="en-US"/>
        </w:rPr>
      </w:pPr>
      <w:r w:rsidRPr="00EC1BBC">
        <w:rPr>
          <w:lang w:val="en-US"/>
        </w:rPr>
        <w:t>NT SERVICE\ReportServer</w:t>
      </w:r>
      <w:r w:rsidRPr="00EC1BBC">
        <w:rPr>
          <w:lang w:val="en-US"/>
        </w:rPr>
        <w:tab/>
      </w:r>
      <w:r w:rsidRPr="00C32D87">
        <w:rPr>
          <w:lang w:val="en-US"/>
        </w:rPr>
        <w:t>Public</w:t>
      </w:r>
      <w:r>
        <w:rPr>
          <w:lang w:val="en-US"/>
        </w:rPr>
        <w:tab/>
      </w:r>
      <w:r>
        <w:rPr>
          <w:lang w:val="en-US"/>
        </w:rPr>
        <w:tab/>
        <w:t>Master(RSExecRole), msdb(RSExecRole, SQLAgentOperatorRole, SQLAgentReaderRole, SQLAgentUserRole)</w:t>
      </w:r>
    </w:p>
    <w:p w14:paraId="5ACB4401" w14:textId="77777777" w:rsidR="00232F69" w:rsidRPr="006E63F0" w:rsidRDefault="00232F69" w:rsidP="00232F69">
      <w:pPr>
        <w:ind w:left="2880" w:hanging="2880"/>
        <w:rPr>
          <w:lang w:val="en-US"/>
        </w:rPr>
      </w:pPr>
      <w:r w:rsidRPr="006E63F0">
        <w:rPr>
          <w:lang w:val="en-US"/>
        </w:rPr>
        <w:t>NT SERVICE\SQLWriter</w:t>
      </w:r>
      <w:r w:rsidRPr="006E63F0">
        <w:rPr>
          <w:lang w:val="en-US"/>
        </w:rPr>
        <w:tab/>
        <w:t>Sysadmin</w:t>
      </w:r>
    </w:p>
    <w:p w14:paraId="42FCCD3A" w14:textId="77777777" w:rsidR="00232F69" w:rsidRPr="006E63F0" w:rsidRDefault="00232F69" w:rsidP="00232F69">
      <w:pPr>
        <w:ind w:left="2880" w:hanging="2880"/>
        <w:rPr>
          <w:lang w:val="en-US"/>
        </w:rPr>
      </w:pPr>
      <w:r w:rsidRPr="006E63F0">
        <w:rPr>
          <w:lang w:val="en-US"/>
        </w:rPr>
        <w:t>NT SERVICE\Winmgmt</w:t>
      </w:r>
      <w:r w:rsidRPr="006E63F0">
        <w:rPr>
          <w:lang w:val="en-US"/>
        </w:rPr>
        <w:tab/>
        <w:t>Sysadmin</w:t>
      </w:r>
    </w:p>
    <w:p w14:paraId="775A155D" w14:textId="77777777" w:rsidR="00232F69" w:rsidRPr="006E63F0" w:rsidRDefault="00232F69" w:rsidP="00232F69">
      <w:pPr>
        <w:rPr>
          <w:lang w:val="en-US"/>
        </w:rPr>
      </w:pPr>
      <w:r w:rsidRPr="006E63F0">
        <w:rPr>
          <w:lang w:val="en-US"/>
        </w:rPr>
        <w:t>NT SERVICE\MSSQLServerOLAPService ?</w:t>
      </w:r>
      <w:r w:rsidRPr="006E63F0">
        <w:rPr>
          <w:lang w:val="en-US"/>
        </w:rPr>
        <w:tab/>
      </w:r>
      <w:r w:rsidRPr="006E63F0">
        <w:rPr>
          <w:lang w:val="en-US"/>
        </w:rPr>
        <w:tab/>
        <w:t>Public</w:t>
      </w:r>
      <w:r w:rsidRPr="006E63F0">
        <w:rPr>
          <w:lang w:val="en-US"/>
        </w:rPr>
        <w:tab/>
        <w:t>BI_xxxxxx datareader</w:t>
      </w:r>
    </w:p>
    <w:p w14:paraId="55F2952F" w14:textId="77777777" w:rsidR="00232F69" w:rsidRPr="006E63F0" w:rsidRDefault="00232F69" w:rsidP="00232F69">
      <w:pPr>
        <w:rPr>
          <w:lang w:val="en-US"/>
        </w:rPr>
      </w:pPr>
    </w:p>
    <w:p w14:paraId="5652046A" w14:textId="77777777" w:rsidR="00232F69" w:rsidRPr="006E63F0" w:rsidRDefault="00232F69" w:rsidP="00232F69">
      <w:pPr>
        <w:pStyle w:val="Heading2"/>
        <w:rPr>
          <w:lang w:val="en-US"/>
        </w:rPr>
      </w:pPr>
      <w:bookmarkStart w:id="102" w:name="_Toc89350213"/>
      <w:r w:rsidRPr="006E63F0">
        <w:rPr>
          <w:lang w:val="en-US"/>
        </w:rPr>
        <w:t>Mail opsætning på SQL Server</w:t>
      </w:r>
      <w:bookmarkEnd w:id="102"/>
    </w:p>
    <w:p w14:paraId="23803645" w14:textId="77777777" w:rsidR="00232F69" w:rsidRPr="006E63F0" w:rsidRDefault="00232F69" w:rsidP="00232F69">
      <w:pPr>
        <w:rPr>
          <w:lang w:val="en-US"/>
        </w:rPr>
      </w:pPr>
    </w:p>
    <w:p w14:paraId="08AEADCA" w14:textId="77777777" w:rsidR="00232F69" w:rsidRPr="006E63F0" w:rsidRDefault="00232F69" w:rsidP="00232F69">
      <w:pPr>
        <w:rPr>
          <w:lang w:val="en-US"/>
        </w:rPr>
      </w:pPr>
      <w:r w:rsidRPr="006E63F0">
        <w:rPr>
          <w:lang w:val="en-US"/>
        </w:rPr>
        <w:t>Opret profil</w:t>
      </w:r>
    </w:p>
    <w:p w14:paraId="304DE51E" w14:textId="77777777" w:rsidR="00232F69" w:rsidRDefault="00232F69" w:rsidP="00232F69">
      <w:r>
        <w:t>Opret agent</w:t>
      </w:r>
    </w:p>
    <w:p w14:paraId="375B755C" w14:textId="77777777" w:rsidR="00232F69" w:rsidRDefault="00232F69" w:rsidP="00232F69">
      <w:r>
        <w:t>Bruger skal være medlem i rollen:</w:t>
      </w:r>
    </w:p>
    <w:p w14:paraId="4AB20C82" w14:textId="77777777" w:rsidR="00232F69" w:rsidRDefault="00232F69" w:rsidP="00232F69"/>
    <w:p w14:paraId="2B96B902" w14:textId="77777777" w:rsidR="00232F69" w:rsidRPr="00216F62" w:rsidRDefault="00232F69" w:rsidP="00232F69">
      <w:pPr>
        <w:rPr>
          <w:lang w:val="en-US"/>
        </w:rPr>
      </w:pPr>
      <w:r w:rsidRPr="00216F62">
        <w:rPr>
          <w:lang w:val="en-US"/>
        </w:rPr>
        <w:t>EXEC msdb.dbo.sp_addrolemember @rolename = 'DatabaseMailUserRole'</w:t>
      </w:r>
    </w:p>
    <w:p w14:paraId="50445D23" w14:textId="77777777" w:rsidR="00232F69" w:rsidRPr="00F84AE5" w:rsidRDefault="00232F69" w:rsidP="00232F69">
      <w:pPr>
        <w:rPr>
          <w:lang w:val="en-US"/>
        </w:rPr>
      </w:pPr>
      <w:r w:rsidRPr="00216F62">
        <w:rPr>
          <w:lang w:val="en-US"/>
        </w:rPr>
        <w:t xml:space="preserve">    </w:t>
      </w:r>
      <w:r w:rsidRPr="00F84AE5">
        <w:rPr>
          <w:lang w:val="en-US"/>
        </w:rPr>
        <w:t>,@membername = 'ssi\tbr';</w:t>
      </w:r>
    </w:p>
    <w:p w14:paraId="69B5F8A1" w14:textId="77777777" w:rsidR="00232F69" w:rsidRPr="00F84AE5" w:rsidRDefault="00232F69" w:rsidP="00232F69">
      <w:pPr>
        <w:rPr>
          <w:lang w:val="en-US"/>
        </w:rPr>
      </w:pPr>
      <w:r w:rsidRPr="00F84AE5">
        <w:rPr>
          <w:lang w:val="en-US"/>
        </w:rPr>
        <w:t>GO</w:t>
      </w:r>
    </w:p>
    <w:p w14:paraId="05102E6E" w14:textId="77777777" w:rsidR="00232F69" w:rsidRPr="00F84AE5" w:rsidRDefault="00232F69" w:rsidP="00232F69">
      <w:pPr>
        <w:rPr>
          <w:lang w:val="en-US"/>
        </w:rPr>
      </w:pPr>
    </w:p>
    <w:p w14:paraId="5710B462" w14:textId="77777777" w:rsidR="00C051D0" w:rsidRDefault="00C051D0" w:rsidP="00C051D0">
      <w:pPr>
        <w:pStyle w:val="Heading2"/>
        <w:rPr>
          <w:lang w:val="en-US"/>
        </w:rPr>
      </w:pPr>
      <w:bookmarkStart w:id="103" w:name="_Toc89350214"/>
      <w:r>
        <w:rPr>
          <w:lang w:val="en-US"/>
        </w:rPr>
        <w:t>SQL Principals</w:t>
      </w:r>
      <w:bookmarkEnd w:id="103"/>
    </w:p>
    <w:p w14:paraId="36E50113" w14:textId="3CF892F5" w:rsidR="00C051D0" w:rsidRDefault="00C051D0" w:rsidP="00C051D0">
      <w:pPr>
        <w:rPr>
          <w:lang w:val="en-US"/>
        </w:rPr>
      </w:pPr>
      <w:r w:rsidRPr="00296843">
        <w:rPr>
          <w:lang w:val="en-US"/>
        </w:rPr>
        <w:t xml:space="preserve">Principals are entities that can request SQL Server resources. Like other components of the SQL Server authorization model, principals can be arranged in a hierarchy. The scope of influence of a principal depends on the scope of the definition of the principal: Windows, server, database; and whether the principal is indivisible or a collection. A </w:t>
      </w:r>
      <w:r w:rsidRPr="00296843">
        <w:rPr>
          <w:lang w:val="en-US"/>
        </w:rPr>
        <w:lastRenderedPageBreak/>
        <w:t>Windows Login is an example of an indivisible principal, and a Windows Group is an example of a principal that is a collection. Every principal has a security identifier (SID). This topic applies to all version of SQL Server, but there are some restictions on server-level principals in SQL Database or SQL Data Warehouse.</w:t>
      </w:r>
    </w:p>
    <w:p w14:paraId="272A851E" w14:textId="77777777" w:rsidR="00C051D0" w:rsidRPr="00296843" w:rsidRDefault="00C051D0" w:rsidP="00C051D0">
      <w:pPr>
        <w:rPr>
          <w:lang w:val="en-US"/>
        </w:rPr>
      </w:pPr>
    </w:p>
    <w:p w14:paraId="0A66F7D8" w14:textId="77777777" w:rsidR="00C051D0" w:rsidRPr="00296843" w:rsidRDefault="00C051D0" w:rsidP="00C051D0">
      <w:pPr>
        <w:pStyle w:val="Heading3"/>
        <w:rPr>
          <w:lang w:val="en-US"/>
        </w:rPr>
      </w:pPr>
      <w:bookmarkStart w:id="104" w:name="_Toc89350215"/>
      <w:r w:rsidRPr="00296843">
        <w:rPr>
          <w:lang w:val="en-US"/>
        </w:rPr>
        <w:t>SQL Server-level principals</w:t>
      </w:r>
      <w:bookmarkEnd w:id="104"/>
    </w:p>
    <w:p w14:paraId="22633BEF" w14:textId="77777777" w:rsidR="00C051D0" w:rsidRPr="00296843" w:rsidRDefault="00C051D0" w:rsidP="00C051D0">
      <w:pPr>
        <w:rPr>
          <w:lang w:val="en-US"/>
        </w:rPr>
      </w:pPr>
      <w:r w:rsidRPr="00296843">
        <w:rPr>
          <w:lang w:val="en-US"/>
        </w:rPr>
        <w:t xml:space="preserve">    SQL Server authentication Login</w:t>
      </w:r>
    </w:p>
    <w:p w14:paraId="53FF09A1" w14:textId="77777777" w:rsidR="00C051D0" w:rsidRPr="00296843" w:rsidRDefault="00C051D0" w:rsidP="00C051D0">
      <w:pPr>
        <w:rPr>
          <w:lang w:val="en-US"/>
        </w:rPr>
      </w:pPr>
      <w:r w:rsidRPr="00296843">
        <w:rPr>
          <w:lang w:val="en-US"/>
        </w:rPr>
        <w:t xml:space="preserve">    Windows authentication login for a Windows user</w:t>
      </w:r>
    </w:p>
    <w:p w14:paraId="7A213C1A" w14:textId="77777777" w:rsidR="00C051D0" w:rsidRPr="00296843" w:rsidRDefault="00C051D0" w:rsidP="00C051D0">
      <w:pPr>
        <w:rPr>
          <w:lang w:val="en-US"/>
        </w:rPr>
      </w:pPr>
      <w:r w:rsidRPr="00296843">
        <w:rPr>
          <w:lang w:val="en-US"/>
        </w:rPr>
        <w:t xml:space="preserve">    Windows authentication login for a Windows group</w:t>
      </w:r>
    </w:p>
    <w:p w14:paraId="680BB0BF" w14:textId="31F56A4E" w:rsidR="00C051D0" w:rsidRPr="00296843" w:rsidRDefault="00C051D0" w:rsidP="00C051D0">
      <w:pPr>
        <w:rPr>
          <w:lang w:val="en-US"/>
        </w:rPr>
      </w:pPr>
      <w:r w:rsidRPr="00296843">
        <w:rPr>
          <w:lang w:val="en-US"/>
        </w:rPr>
        <w:t xml:space="preserve">    Azure Active Directory authentication login for a</w:t>
      </w:r>
      <w:r w:rsidR="008D13A3">
        <w:rPr>
          <w:lang w:val="en-US"/>
        </w:rPr>
        <w:t>n</w:t>
      </w:r>
      <w:r w:rsidRPr="00296843">
        <w:rPr>
          <w:lang w:val="en-US"/>
        </w:rPr>
        <w:t xml:space="preserve"> AD user</w:t>
      </w:r>
    </w:p>
    <w:p w14:paraId="2388809B" w14:textId="0FAD6F48" w:rsidR="00C051D0" w:rsidRPr="00296843" w:rsidRDefault="00C051D0" w:rsidP="00C051D0">
      <w:pPr>
        <w:rPr>
          <w:lang w:val="en-US"/>
        </w:rPr>
      </w:pPr>
      <w:r w:rsidRPr="00296843">
        <w:rPr>
          <w:lang w:val="en-US"/>
        </w:rPr>
        <w:t xml:space="preserve">    Azure Active Directory authentication login for a</w:t>
      </w:r>
      <w:r w:rsidR="008D13A3">
        <w:rPr>
          <w:lang w:val="en-US"/>
        </w:rPr>
        <w:t>n</w:t>
      </w:r>
      <w:r w:rsidRPr="00296843">
        <w:rPr>
          <w:lang w:val="en-US"/>
        </w:rPr>
        <w:t xml:space="preserve"> AD group</w:t>
      </w:r>
    </w:p>
    <w:p w14:paraId="46BA7F64" w14:textId="77777777" w:rsidR="00C051D0" w:rsidRPr="00296843" w:rsidRDefault="00C051D0" w:rsidP="00C051D0">
      <w:pPr>
        <w:rPr>
          <w:lang w:val="en-US"/>
        </w:rPr>
      </w:pPr>
    </w:p>
    <w:p w14:paraId="7BB60B4C" w14:textId="77777777" w:rsidR="00C051D0" w:rsidRPr="00296843" w:rsidRDefault="00C051D0" w:rsidP="00C051D0">
      <w:pPr>
        <w:rPr>
          <w:lang w:val="en-US"/>
        </w:rPr>
      </w:pPr>
      <w:r w:rsidRPr="00296843">
        <w:rPr>
          <w:lang w:val="en-US"/>
        </w:rPr>
        <w:t xml:space="preserve">    Server Role</w:t>
      </w:r>
    </w:p>
    <w:p w14:paraId="11DC5900" w14:textId="77777777" w:rsidR="00C051D0" w:rsidRPr="00296843" w:rsidRDefault="00C051D0" w:rsidP="00C051D0">
      <w:pPr>
        <w:rPr>
          <w:lang w:val="en-US"/>
        </w:rPr>
      </w:pPr>
      <w:r w:rsidRPr="00296843">
        <w:rPr>
          <w:lang w:val="en-US"/>
        </w:rPr>
        <w:t xml:space="preserve">    Database-level principals</w:t>
      </w:r>
    </w:p>
    <w:p w14:paraId="4D4F082D" w14:textId="77777777" w:rsidR="00C051D0" w:rsidRPr="00296843" w:rsidRDefault="00C051D0" w:rsidP="00C051D0">
      <w:pPr>
        <w:rPr>
          <w:lang w:val="en-US"/>
        </w:rPr>
      </w:pPr>
    </w:p>
    <w:p w14:paraId="6BF98282" w14:textId="77777777" w:rsidR="00C051D0" w:rsidRPr="00296843" w:rsidRDefault="00C051D0" w:rsidP="00C051D0">
      <w:pPr>
        <w:rPr>
          <w:lang w:val="en-US"/>
        </w:rPr>
      </w:pPr>
      <w:r w:rsidRPr="00296843">
        <w:rPr>
          <w:lang w:val="en-US"/>
        </w:rPr>
        <w:t xml:space="preserve">    Database User (There are 11 types of users. For more information, see CREATE USER.)</w:t>
      </w:r>
    </w:p>
    <w:p w14:paraId="5E109F19" w14:textId="77777777" w:rsidR="00C051D0" w:rsidRPr="00296843" w:rsidRDefault="00C051D0" w:rsidP="00C051D0">
      <w:pPr>
        <w:rPr>
          <w:lang w:val="en-US"/>
        </w:rPr>
      </w:pPr>
      <w:r w:rsidRPr="00296843">
        <w:rPr>
          <w:lang w:val="en-US"/>
        </w:rPr>
        <w:t xml:space="preserve">    Database Role</w:t>
      </w:r>
    </w:p>
    <w:p w14:paraId="3EB4753F" w14:textId="77777777" w:rsidR="00C051D0" w:rsidRPr="00296843" w:rsidRDefault="00C051D0" w:rsidP="00C051D0">
      <w:pPr>
        <w:rPr>
          <w:lang w:val="en-US"/>
        </w:rPr>
      </w:pPr>
      <w:r w:rsidRPr="00296843">
        <w:rPr>
          <w:lang w:val="en-US"/>
        </w:rPr>
        <w:t xml:space="preserve">    Application Role</w:t>
      </w:r>
    </w:p>
    <w:p w14:paraId="2C02D2B2" w14:textId="77777777" w:rsidR="00C051D0" w:rsidRPr="00296843" w:rsidRDefault="00C051D0" w:rsidP="00C051D0">
      <w:pPr>
        <w:rPr>
          <w:lang w:val="en-US"/>
        </w:rPr>
      </w:pPr>
    </w:p>
    <w:p w14:paraId="0359C438" w14:textId="77777777" w:rsidR="00C051D0" w:rsidRPr="00296843" w:rsidRDefault="00C051D0" w:rsidP="00C051D0">
      <w:pPr>
        <w:pStyle w:val="Heading3"/>
        <w:rPr>
          <w:lang w:val="en-US"/>
        </w:rPr>
      </w:pPr>
      <w:bookmarkStart w:id="105" w:name="_Toc89350216"/>
      <w:r w:rsidRPr="00296843">
        <w:rPr>
          <w:lang w:val="en-US"/>
        </w:rPr>
        <w:t>sa Login</w:t>
      </w:r>
      <w:bookmarkEnd w:id="105"/>
    </w:p>
    <w:p w14:paraId="366BA917" w14:textId="77777777" w:rsidR="00C051D0" w:rsidRPr="00296843" w:rsidRDefault="00C051D0" w:rsidP="00C051D0">
      <w:pPr>
        <w:rPr>
          <w:lang w:val="en-US"/>
        </w:rPr>
      </w:pPr>
      <w:r w:rsidRPr="00296843">
        <w:rPr>
          <w:lang w:val="en-US"/>
        </w:rPr>
        <w:t>The SQL Server sa log in is a server-level principal. By default, it is created when an instance is installed. Beginning in SQL Server 2005, the default database of sa is master. This is a change of behavior from earlier versions of SQL Server. The sa login is a member of the sysadmin fixed database role. The sa login has all permissions on the server and cannot be limited. The sa login cannot be dropped, but it can be disabled so that no one can use it.</w:t>
      </w:r>
    </w:p>
    <w:p w14:paraId="5B42B4DD" w14:textId="77777777" w:rsidR="00C051D0" w:rsidRPr="00296843" w:rsidRDefault="00C051D0" w:rsidP="00C051D0">
      <w:pPr>
        <w:rPr>
          <w:lang w:val="en-US"/>
        </w:rPr>
      </w:pPr>
      <w:r w:rsidRPr="00296843">
        <w:rPr>
          <w:lang w:val="en-US"/>
        </w:rPr>
        <w:t>dbo User and dbo Schema</w:t>
      </w:r>
    </w:p>
    <w:p w14:paraId="29217680" w14:textId="77777777" w:rsidR="00C051D0" w:rsidRPr="00296843" w:rsidRDefault="00C051D0" w:rsidP="00C051D0">
      <w:pPr>
        <w:rPr>
          <w:lang w:val="en-US"/>
        </w:rPr>
      </w:pPr>
    </w:p>
    <w:p w14:paraId="03CBDBC7" w14:textId="77777777" w:rsidR="00C051D0" w:rsidRPr="00296843" w:rsidRDefault="00C051D0" w:rsidP="00C051D0">
      <w:pPr>
        <w:rPr>
          <w:lang w:val="en-US"/>
        </w:rPr>
      </w:pPr>
      <w:r w:rsidRPr="00296843">
        <w:rPr>
          <w:lang w:val="en-US"/>
        </w:rPr>
        <w:t>The dbo user is a special user principal in each database. All SQL Server administrators, members of the sysadmin fixed server role, sa login, and owners of the database, enter databases as the dbo user. The dbo user has all permissions in the database and cannot be limited or dropped. dbo stands for database owner, but the dbouser account is not the same as the db_owner fixed database role, and the db_owner fixed database role is not the same as the user account that is recorded as the owner of the database.</w:t>
      </w:r>
    </w:p>
    <w:p w14:paraId="3EBB1B83" w14:textId="2F4A413A" w:rsidR="00C051D0" w:rsidRDefault="00C051D0" w:rsidP="00C051D0">
      <w:pPr>
        <w:rPr>
          <w:lang w:val="en-US"/>
        </w:rPr>
      </w:pPr>
      <w:r w:rsidRPr="00296843">
        <w:rPr>
          <w:lang w:val="en-US"/>
        </w:rPr>
        <w:t>The dbo user owns the dbo schema. The dbo schema is the default schema for all users, unless some other schema is specified. The dbo schema cannot be dropped.</w:t>
      </w:r>
    </w:p>
    <w:p w14:paraId="4EB51DDE" w14:textId="77777777" w:rsidR="00C051D0" w:rsidRPr="00296843" w:rsidRDefault="00C051D0" w:rsidP="00C051D0">
      <w:pPr>
        <w:rPr>
          <w:lang w:val="en-US"/>
        </w:rPr>
      </w:pPr>
    </w:p>
    <w:p w14:paraId="2B1B4F9A" w14:textId="77777777" w:rsidR="00C051D0" w:rsidRPr="00296843" w:rsidRDefault="00C051D0" w:rsidP="00C051D0">
      <w:pPr>
        <w:pStyle w:val="Heading3"/>
        <w:rPr>
          <w:lang w:val="en-US"/>
        </w:rPr>
      </w:pPr>
      <w:bookmarkStart w:id="106" w:name="_Toc89350217"/>
      <w:r w:rsidRPr="00296843">
        <w:rPr>
          <w:lang w:val="en-US"/>
        </w:rPr>
        <w:t>public Server Role and Database Role</w:t>
      </w:r>
      <w:bookmarkEnd w:id="106"/>
    </w:p>
    <w:p w14:paraId="3B41BDB3" w14:textId="7A761D43" w:rsidR="00C051D0" w:rsidRDefault="00C051D0" w:rsidP="00C051D0">
      <w:pPr>
        <w:rPr>
          <w:lang w:val="en-US"/>
        </w:rPr>
      </w:pPr>
      <w:r w:rsidRPr="00296843">
        <w:rPr>
          <w:lang w:val="en-US"/>
        </w:rPr>
        <w:t>Every login belongs to the public fixed server role, and every database user belongs to the public database role. When a login or user has not been granted or denied specific permissions on a securable, the login or user inherits the permissions granted to public on that securable. The public fixed server role and the public fixed database role cannot be dropped. However you can revoke permissions from the public roles. There are many permissions that are assigned to the public roles by default. Most of these permissions are needed for routine operations in the database; the type of things that everyone should be able to do. Be careful when revoking permissions from the public login or user, as it will affect all logins/users. Generally you should not deny permissions to public, because the deny statement overrides any grant statements you might make to individuals.</w:t>
      </w:r>
    </w:p>
    <w:p w14:paraId="204D8B27" w14:textId="77777777" w:rsidR="00C051D0" w:rsidRPr="00296843" w:rsidRDefault="00C051D0" w:rsidP="00C051D0">
      <w:pPr>
        <w:rPr>
          <w:lang w:val="en-US"/>
        </w:rPr>
      </w:pPr>
    </w:p>
    <w:p w14:paraId="64173DBD" w14:textId="77777777" w:rsidR="00C051D0" w:rsidRPr="00296843" w:rsidRDefault="00C051D0" w:rsidP="00C051D0">
      <w:pPr>
        <w:pStyle w:val="Heading3"/>
        <w:rPr>
          <w:lang w:val="en-US"/>
        </w:rPr>
      </w:pPr>
      <w:bookmarkStart w:id="107" w:name="_Toc89350218"/>
      <w:r w:rsidRPr="00296843">
        <w:rPr>
          <w:lang w:val="en-US"/>
        </w:rPr>
        <w:t>INFORMATION_SCHEMA and sys Users and Schemas</w:t>
      </w:r>
      <w:bookmarkEnd w:id="107"/>
    </w:p>
    <w:p w14:paraId="589CAD62" w14:textId="77777777" w:rsidR="00C051D0" w:rsidRPr="00296843" w:rsidRDefault="00C051D0" w:rsidP="00C051D0">
      <w:pPr>
        <w:rPr>
          <w:lang w:val="en-US"/>
        </w:rPr>
      </w:pPr>
      <w:r w:rsidRPr="00296843">
        <w:rPr>
          <w:lang w:val="en-US"/>
        </w:rPr>
        <w:t>Every database includes two entities that appear as users in catalog views: INFORMATION_SCHEMA and sys. These entities are required for internal use by the Database Engine. They cannot be modified or dropped.</w:t>
      </w:r>
    </w:p>
    <w:p w14:paraId="0DB477A6" w14:textId="77777777" w:rsidR="00C051D0" w:rsidRPr="00296843" w:rsidRDefault="00C051D0" w:rsidP="00C051D0">
      <w:pPr>
        <w:rPr>
          <w:lang w:val="en-US"/>
        </w:rPr>
      </w:pPr>
      <w:r w:rsidRPr="00296843">
        <w:rPr>
          <w:lang w:val="en-US"/>
        </w:rPr>
        <w:t>Certificate-based SQL Server Logins</w:t>
      </w:r>
    </w:p>
    <w:p w14:paraId="5F5ED61F" w14:textId="77777777" w:rsidR="00C051D0" w:rsidRPr="00296843" w:rsidRDefault="00C051D0" w:rsidP="00C051D0">
      <w:pPr>
        <w:rPr>
          <w:lang w:val="en-US"/>
        </w:rPr>
      </w:pPr>
    </w:p>
    <w:p w14:paraId="544953A7" w14:textId="77777777" w:rsidR="00C051D0" w:rsidRPr="00296843" w:rsidRDefault="00C051D0" w:rsidP="00C051D0">
      <w:pPr>
        <w:rPr>
          <w:lang w:val="en-US"/>
        </w:rPr>
      </w:pPr>
      <w:r w:rsidRPr="00296843">
        <w:rPr>
          <w:lang w:val="en-US"/>
        </w:rPr>
        <w:t>Server principals with names enclosed by double hash marks (##) are for internal system use only. The following principals are created from certificates when SQL Server is installed, and should not be deleted.</w:t>
      </w:r>
    </w:p>
    <w:p w14:paraId="1C1B1931" w14:textId="77777777" w:rsidR="00C051D0" w:rsidRPr="00296843" w:rsidRDefault="00C051D0" w:rsidP="00C051D0">
      <w:pPr>
        <w:rPr>
          <w:lang w:val="en-US"/>
        </w:rPr>
      </w:pPr>
    </w:p>
    <w:p w14:paraId="56A23960" w14:textId="77777777" w:rsidR="00C051D0" w:rsidRPr="00296843" w:rsidRDefault="00C051D0" w:rsidP="00C051D0">
      <w:pPr>
        <w:rPr>
          <w:lang w:val="en-US"/>
        </w:rPr>
      </w:pPr>
      <w:r w:rsidRPr="00296843">
        <w:rPr>
          <w:lang w:val="en-US"/>
        </w:rPr>
        <w:t xml:space="preserve">    ##MS_SQLResourceSigningCertificate##</w:t>
      </w:r>
    </w:p>
    <w:p w14:paraId="28800A24" w14:textId="77777777" w:rsidR="00C051D0" w:rsidRPr="00296843" w:rsidRDefault="00C051D0" w:rsidP="00C051D0">
      <w:pPr>
        <w:rPr>
          <w:lang w:val="en-US"/>
        </w:rPr>
      </w:pPr>
      <w:r w:rsidRPr="00296843">
        <w:rPr>
          <w:lang w:val="en-US"/>
        </w:rPr>
        <w:t xml:space="preserve">    ##MS_SQLReplicationSigningCertificate##</w:t>
      </w:r>
    </w:p>
    <w:p w14:paraId="5311E0FE" w14:textId="77777777" w:rsidR="00C051D0" w:rsidRPr="00296843" w:rsidRDefault="00C051D0" w:rsidP="00C051D0">
      <w:pPr>
        <w:rPr>
          <w:lang w:val="en-US"/>
        </w:rPr>
      </w:pPr>
      <w:r w:rsidRPr="00296843">
        <w:rPr>
          <w:lang w:val="en-US"/>
        </w:rPr>
        <w:t xml:space="preserve">    ##MS_SQLAuthenticatorCertificate##</w:t>
      </w:r>
    </w:p>
    <w:p w14:paraId="6FF148E9" w14:textId="77777777" w:rsidR="00C051D0" w:rsidRPr="00296843" w:rsidRDefault="00C051D0" w:rsidP="00C051D0">
      <w:pPr>
        <w:rPr>
          <w:lang w:val="en-US"/>
        </w:rPr>
      </w:pPr>
      <w:r w:rsidRPr="00296843">
        <w:rPr>
          <w:lang w:val="en-US"/>
        </w:rPr>
        <w:lastRenderedPageBreak/>
        <w:t xml:space="preserve">    ##MS_AgentSigningCertificate##</w:t>
      </w:r>
    </w:p>
    <w:p w14:paraId="16870E47" w14:textId="77777777" w:rsidR="00C051D0" w:rsidRPr="00296843" w:rsidRDefault="00C051D0" w:rsidP="00C051D0">
      <w:pPr>
        <w:rPr>
          <w:lang w:val="en-US"/>
        </w:rPr>
      </w:pPr>
      <w:r w:rsidRPr="00296843">
        <w:rPr>
          <w:lang w:val="en-US"/>
        </w:rPr>
        <w:t xml:space="preserve">    ##MS_PolicyEventProcessingLogin##</w:t>
      </w:r>
    </w:p>
    <w:p w14:paraId="563B888B" w14:textId="77777777" w:rsidR="00C051D0" w:rsidRPr="00296843" w:rsidRDefault="00C051D0" w:rsidP="00C051D0">
      <w:pPr>
        <w:rPr>
          <w:lang w:val="en-US"/>
        </w:rPr>
      </w:pPr>
      <w:r w:rsidRPr="00296843">
        <w:rPr>
          <w:lang w:val="en-US"/>
        </w:rPr>
        <w:t xml:space="preserve">    ##MS_PolicySigningCertificate##</w:t>
      </w:r>
    </w:p>
    <w:p w14:paraId="44F212AA" w14:textId="77777777" w:rsidR="00C051D0" w:rsidRPr="00296843" w:rsidRDefault="00C051D0" w:rsidP="00C051D0">
      <w:pPr>
        <w:rPr>
          <w:lang w:val="en-US"/>
        </w:rPr>
      </w:pPr>
    </w:p>
    <w:p w14:paraId="15C2D941" w14:textId="77777777" w:rsidR="00C051D0" w:rsidRPr="00296843" w:rsidRDefault="00C051D0" w:rsidP="00C051D0">
      <w:pPr>
        <w:rPr>
          <w:lang w:val="en-US"/>
        </w:rPr>
      </w:pPr>
      <w:r w:rsidRPr="00296843">
        <w:rPr>
          <w:lang w:val="en-US"/>
        </w:rPr>
        <w:t xml:space="preserve">    ##MS_PolicyTsqlExecutionLogin##</w:t>
      </w:r>
    </w:p>
    <w:p w14:paraId="6F154FC1" w14:textId="77777777" w:rsidR="00C051D0" w:rsidRPr="00296843" w:rsidRDefault="00C051D0" w:rsidP="00C051D0">
      <w:pPr>
        <w:rPr>
          <w:lang w:val="en-US"/>
        </w:rPr>
      </w:pPr>
    </w:p>
    <w:p w14:paraId="1FA18159" w14:textId="77777777" w:rsidR="00C051D0" w:rsidRPr="00296843" w:rsidRDefault="00C051D0" w:rsidP="00C051D0">
      <w:pPr>
        <w:rPr>
          <w:lang w:val="en-US"/>
        </w:rPr>
      </w:pPr>
      <w:r w:rsidRPr="00296843">
        <w:rPr>
          <w:lang w:val="en-US"/>
        </w:rPr>
        <w:t xml:space="preserve">    These principal accounts do not have passwords that can be changed by administrators as they are based on certificates issued to Microsoft.</w:t>
      </w:r>
    </w:p>
    <w:p w14:paraId="11EBEBE8" w14:textId="77777777" w:rsidR="00C051D0" w:rsidRPr="00296843" w:rsidRDefault="00C051D0" w:rsidP="00C051D0">
      <w:pPr>
        <w:rPr>
          <w:lang w:val="en-US"/>
        </w:rPr>
      </w:pPr>
    </w:p>
    <w:p w14:paraId="22C5DC14" w14:textId="77777777" w:rsidR="00C051D0" w:rsidRPr="00C051D0" w:rsidRDefault="00C051D0" w:rsidP="00C051D0">
      <w:pPr>
        <w:pStyle w:val="Heading3"/>
        <w:rPr>
          <w:lang w:val="en-US"/>
        </w:rPr>
      </w:pPr>
      <w:bookmarkStart w:id="108" w:name="_Toc89350219"/>
      <w:r w:rsidRPr="00C051D0">
        <w:rPr>
          <w:lang w:val="en-US"/>
        </w:rPr>
        <w:t>The guest User</w:t>
      </w:r>
      <w:bookmarkEnd w:id="108"/>
    </w:p>
    <w:p w14:paraId="1B98B8F8" w14:textId="77777777" w:rsidR="00C051D0" w:rsidRPr="00C051D0" w:rsidRDefault="00C051D0" w:rsidP="00C051D0">
      <w:pPr>
        <w:rPr>
          <w:lang w:val="en-US"/>
        </w:rPr>
      </w:pPr>
    </w:p>
    <w:p w14:paraId="17E23BCA" w14:textId="60A78060" w:rsidR="00C051D0" w:rsidRDefault="00C051D0" w:rsidP="00C051D0">
      <w:pPr>
        <w:rPr>
          <w:lang w:val="en-US"/>
        </w:rPr>
      </w:pPr>
      <w:r w:rsidRPr="00296843">
        <w:rPr>
          <w:lang w:val="en-US"/>
        </w:rPr>
        <w:t>Each database includes a guest. Permissions granted to the guest user are inherited by users who have access to the database, but who do not have a user account in the database. The guest user cannot be dropped, but it can be disabled by revoking it's CONNECT permission. The CONNECT permission can be revoked by executing REVOKE CONNECT FROM GUEST; within any database other than master or tempdb.</w:t>
      </w:r>
    </w:p>
    <w:p w14:paraId="6A4FDDA3" w14:textId="5DE80DB5" w:rsidR="0060315E" w:rsidRDefault="0060315E" w:rsidP="00C051D0">
      <w:pPr>
        <w:rPr>
          <w:lang w:val="en-US"/>
        </w:rPr>
      </w:pPr>
    </w:p>
    <w:p w14:paraId="74FF80DC" w14:textId="17EE4139" w:rsidR="0060315E" w:rsidRPr="00493545" w:rsidRDefault="0060315E" w:rsidP="0060315E">
      <w:pPr>
        <w:pStyle w:val="Heading3"/>
      </w:pPr>
      <w:bookmarkStart w:id="109" w:name="_Toc89350220"/>
      <w:r w:rsidRPr="00493545">
        <w:t>Login</w:t>
      </w:r>
      <w:bookmarkEnd w:id="109"/>
      <w:r w:rsidRPr="00493545">
        <w:t xml:space="preserve"> </w:t>
      </w:r>
    </w:p>
    <w:p w14:paraId="2A48F4A9" w14:textId="3B6B9E31" w:rsidR="00972FC2" w:rsidRDefault="00972FC2" w:rsidP="00972FC2">
      <w:r w:rsidRPr="00972FC2">
        <w:t>Et logi</w:t>
      </w:r>
      <w:r>
        <w:t>n er defineret på Instans niveau</w:t>
      </w:r>
      <w:r w:rsidRPr="00972FC2">
        <w:t xml:space="preserve">, og givere adgang til og privilegier på </w:t>
      </w:r>
      <w:r>
        <w:t>hele instansen. Her gives de overordnede privilegier, samt opsætningsmæssige parametre.</w:t>
      </w:r>
    </w:p>
    <w:p w14:paraId="1A3F8CDE" w14:textId="14198B21" w:rsidR="0060315E" w:rsidRPr="00DF65E9" w:rsidRDefault="00972FC2" w:rsidP="0060315E">
      <w:r>
        <w:t>Adgangen kan tildeles lokale brugere, Domæne brugere, Domæne grupper</w:t>
      </w:r>
      <w:r w:rsidR="00DF65E9">
        <w:t xml:space="preserve"> og </w:t>
      </w:r>
      <w:r w:rsidR="0060315E" w:rsidRPr="00DF65E9">
        <w:t xml:space="preserve">SQL Server authenticated </w:t>
      </w:r>
      <w:r w:rsidR="00DF65E9" w:rsidRPr="00DF65E9">
        <w:t>konti</w:t>
      </w:r>
      <w:r w:rsidR="0060315E" w:rsidRPr="00DF65E9">
        <w:t>.</w:t>
      </w:r>
    </w:p>
    <w:p w14:paraId="1D0E38BA" w14:textId="3B258256" w:rsidR="0060315E" w:rsidRPr="0060315E" w:rsidRDefault="0060315E" w:rsidP="0060315E">
      <w:r w:rsidRPr="0060315E">
        <w:t xml:space="preserve">Vi foretrækker AD grupper til burger </w:t>
      </w:r>
      <w:r>
        <w:t>logins.</w:t>
      </w:r>
    </w:p>
    <w:p w14:paraId="130BDC4B" w14:textId="77777777" w:rsidR="0060315E" w:rsidRPr="0060315E" w:rsidRDefault="0060315E" w:rsidP="0060315E"/>
    <w:p w14:paraId="44C6FCC2" w14:textId="77777777" w:rsidR="0060315E" w:rsidRDefault="0060315E" w:rsidP="0060315E">
      <w:pPr>
        <w:pStyle w:val="Heading3"/>
        <w:rPr>
          <w:lang w:val="en-US"/>
        </w:rPr>
      </w:pPr>
      <w:bookmarkStart w:id="110" w:name="_Toc89350221"/>
      <w:r>
        <w:rPr>
          <w:lang w:val="en-US"/>
        </w:rPr>
        <w:t>Credential</w:t>
      </w:r>
      <w:bookmarkEnd w:id="110"/>
    </w:p>
    <w:p w14:paraId="490EF333" w14:textId="4CAA8541" w:rsidR="0060315E" w:rsidRPr="0060315E" w:rsidRDefault="0060315E" w:rsidP="0060315E">
      <w:pPr>
        <w:rPr>
          <w:lang w:val="en-US"/>
        </w:rPr>
      </w:pPr>
      <w:r w:rsidRPr="0060315E">
        <w:rPr>
          <w:lang w:val="en-US"/>
        </w:rPr>
        <w:t>A credential provides a mechanism to store login information for a domain account within SQL Server. The credential can then be used to pass that authentication information into another login or a proxy to grant it permissions to resources external to SQL Server.</w:t>
      </w:r>
    </w:p>
    <w:p w14:paraId="5D94D014" w14:textId="2BDC7448" w:rsidR="0060315E" w:rsidRDefault="0060315E" w:rsidP="0060315E">
      <w:pPr>
        <w:rPr>
          <w:lang w:val="en-US"/>
        </w:rPr>
      </w:pPr>
    </w:p>
    <w:p w14:paraId="4365C779" w14:textId="0AD5E1D8" w:rsidR="00972FC2" w:rsidRPr="00DF65E9" w:rsidRDefault="00972FC2" w:rsidP="00DF65E9">
      <w:pPr>
        <w:pStyle w:val="Heading3"/>
      </w:pPr>
      <w:bookmarkStart w:id="111" w:name="_Toc89350222"/>
      <w:r w:rsidRPr="00DF65E9">
        <w:t>User</w:t>
      </w:r>
      <w:bookmarkEnd w:id="111"/>
    </w:p>
    <w:p w14:paraId="4A45C79A" w14:textId="486852AF" w:rsidR="00972FC2" w:rsidRDefault="00972FC2" w:rsidP="0060315E">
      <w:r w:rsidRPr="00DF65E9">
        <w:t xml:space="preserve">En </w:t>
      </w:r>
      <w:r w:rsidR="00DF65E9">
        <w:t>b</w:t>
      </w:r>
      <w:r w:rsidR="00DF65E9" w:rsidRPr="00DF65E9">
        <w:t>r</w:t>
      </w:r>
      <w:r w:rsidR="00DF65E9">
        <w:t>u</w:t>
      </w:r>
      <w:r w:rsidR="00DF65E9" w:rsidRPr="00DF65E9">
        <w:t>ger (User) oprettes på database</w:t>
      </w:r>
      <w:r w:rsidR="00DF65E9">
        <w:t xml:space="preserve"> og giver privilegier &amp; roller til databasen &amp; til data i denne. Vi opretter typisk data læsnings grupper (_r) læsning &amp; skrivnings grupper (_w), udviklings grupper ((_d) og ejer grupper (_o) til en database. Ejeren må alt, inkl. at slette databasen, men IKKE genoprette denne. Udvikleren har ddladmin &amp; execute rettigheder, og kan derved ændre struktur og opsætning af databasen, men ikke slette den.</w:t>
      </w:r>
    </w:p>
    <w:p w14:paraId="6538F038" w14:textId="77777777" w:rsidR="00DF65E9" w:rsidRPr="00DF65E9" w:rsidRDefault="00DF65E9" w:rsidP="0060315E"/>
    <w:p w14:paraId="63EF68C4" w14:textId="77777777" w:rsidR="0060315E" w:rsidRPr="00493545" w:rsidRDefault="0060315E" w:rsidP="00DF65E9">
      <w:pPr>
        <w:pStyle w:val="Heading3"/>
      </w:pPr>
      <w:bookmarkStart w:id="112" w:name="_Toc89350223"/>
      <w:r w:rsidRPr="00493545">
        <w:t>Brug af Login</w:t>
      </w:r>
      <w:bookmarkEnd w:id="112"/>
    </w:p>
    <w:p w14:paraId="580E97FB" w14:textId="77777777" w:rsidR="00DF65E9" w:rsidRDefault="0060315E" w:rsidP="0060315E">
      <w:r w:rsidRPr="0060315E">
        <w:t>Hvis du vil tilgå en MS SQL Instans \ Database, har du brug for et Login til SQL Server Instansen</w:t>
      </w:r>
      <w:r>
        <w:t>, via en AD Gruppe</w:t>
      </w:r>
      <w:r w:rsidRPr="0060315E">
        <w:t xml:space="preserve">. </w:t>
      </w:r>
      <w:r w:rsidR="00972FC2">
        <w:t xml:space="preserve">Dette login bliver knyttet til en </w:t>
      </w:r>
      <w:r w:rsidRPr="00972FC2">
        <w:t>eller flere Da</w:t>
      </w:r>
      <w:r w:rsidR="00972FC2" w:rsidRPr="00972FC2">
        <w:t>tabaser, hvor den sa</w:t>
      </w:r>
      <w:r w:rsidR="00972FC2">
        <w:t>m</w:t>
      </w:r>
      <w:r w:rsidR="00972FC2" w:rsidRPr="00972FC2">
        <w:t xml:space="preserve">me </w:t>
      </w:r>
      <w:r w:rsidR="00972FC2">
        <w:t>bruger (User)</w:t>
      </w:r>
      <w:r w:rsidR="00972FC2" w:rsidRPr="00972FC2">
        <w:t xml:space="preserve"> er defineret</w:t>
      </w:r>
      <w:r w:rsidR="00972FC2">
        <w:t>.</w:t>
      </w:r>
    </w:p>
    <w:p w14:paraId="44B09796" w14:textId="77777777" w:rsidR="00DF65E9" w:rsidRDefault="00DF65E9" w:rsidP="0060315E">
      <w:r>
        <w:t>Dette er vejen, hvis du skal tilgå data og database.</w:t>
      </w:r>
    </w:p>
    <w:p w14:paraId="55D1100B" w14:textId="77777777" w:rsidR="0060315E" w:rsidRPr="00493545" w:rsidRDefault="0060315E" w:rsidP="0060315E"/>
    <w:p w14:paraId="1E0DDAF9" w14:textId="77777777" w:rsidR="00DF65E9" w:rsidRDefault="0060315E" w:rsidP="00DF65E9">
      <w:pPr>
        <w:pStyle w:val="Heading3"/>
        <w:rPr>
          <w:lang w:val="en-US"/>
        </w:rPr>
      </w:pPr>
      <w:bookmarkStart w:id="113" w:name="_Toc89350224"/>
      <w:r w:rsidRPr="0060315E">
        <w:rPr>
          <w:lang w:val="en-US"/>
        </w:rPr>
        <w:t>Use of credentials</w:t>
      </w:r>
      <w:bookmarkEnd w:id="113"/>
    </w:p>
    <w:p w14:paraId="2A62CE05" w14:textId="2DADCAEA" w:rsidR="0060315E" w:rsidRDefault="0060315E" w:rsidP="0060315E">
      <w:pPr>
        <w:rPr>
          <w:lang w:val="en-US"/>
        </w:rPr>
      </w:pPr>
      <w:r w:rsidRPr="0060315E">
        <w:rPr>
          <w:lang w:val="en-US"/>
        </w:rPr>
        <w:t>Credentials get brought in when permissions from domain users need to be granted to accounts or services that wouldn’t usually have those permissions. For instance, if an assembly required EXTERNAL_ACCESS, those permissions could be granted through the use of a credential. Credentials can also be used to grant SQL Authentication accounts access to external resources.</w:t>
      </w:r>
    </w:p>
    <w:p w14:paraId="7F4E4F04" w14:textId="70D844B8" w:rsidR="00F769DE" w:rsidRDefault="00F769DE" w:rsidP="0060315E">
      <w:pPr>
        <w:rPr>
          <w:lang w:val="en-US"/>
        </w:rPr>
      </w:pPr>
    </w:p>
    <w:p w14:paraId="33D13E95" w14:textId="542EEC9B" w:rsidR="00F769DE" w:rsidRDefault="00F769DE" w:rsidP="00F769DE">
      <w:pPr>
        <w:pStyle w:val="Heading3"/>
        <w:rPr>
          <w:lang w:val="en-US"/>
        </w:rPr>
      </w:pPr>
      <w:bookmarkStart w:id="114" w:name="_Toc89350225"/>
      <w:r>
        <w:rPr>
          <w:lang w:val="en-US"/>
        </w:rPr>
        <w:t>Gruppe login &amp; individual DataBase User.</w:t>
      </w:r>
      <w:bookmarkEnd w:id="114"/>
    </w:p>
    <w:p w14:paraId="2737DD1D" w14:textId="5AB1C456" w:rsidR="00F769DE" w:rsidRDefault="00F769DE" w:rsidP="00F769DE">
      <w:r w:rsidRPr="00F769DE">
        <w:t>Der er en speciel situation hvis du skal tilgå en database via en gruppe, men med ekstra</w:t>
      </w:r>
      <w:r>
        <w:t xml:space="preserve"> / anderledes</w:t>
      </w:r>
      <w:r w:rsidRPr="00F769DE">
        <w:t xml:space="preserve"> privilegier I forhold til resten af gruppen.</w:t>
      </w:r>
    </w:p>
    <w:p w14:paraId="36A126F1" w14:textId="77777777" w:rsidR="00F769DE" w:rsidRDefault="00F769DE" w:rsidP="00F769DE">
      <w:r>
        <w:t>Login til gruppen oprettes normalt, bruger privilegier til gruppen oprettes normalt, du meldes ind i gruppen, og efter en logoff &amp; logon (disconnect virker ikke, da AD-gruppeprivilegier træder i kraft ved windows logon) kan du tilgå databasen med samme privilegier som resten af gruppen.</w:t>
      </w:r>
    </w:p>
    <w:p w14:paraId="2BFE6F23" w14:textId="77777777" w:rsidR="00F769DE" w:rsidRDefault="00F769DE" w:rsidP="00F769DE">
      <w:r>
        <w:t>Nu opretter vi en individuel database-bruger der giver anderledes privilegier, f.eks. db_ddladmin.</w:t>
      </w:r>
    </w:p>
    <w:p w14:paraId="5E0ACA8B" w14:textId="77777777" w:rsidR="003427AB" w:rsidRDefault="00F769DE" w:rsidP="00F769DE">
      <w:r>
        <w:t>Denne ekstra privilegie virker når bruger har disconnectet fra databasen og connectet igen (eller næste afsluttede kørsel)</w:t>
      </w:r>
      <w:r w:rsidR="003427AB">
        <w:t xml:space="preserve"> da der ikke er tale om ad-tilknytninger.</w:t>
      </w:r>
    </w:p>
    <w:p w14:paraId="57860C7F" w14:textId="5819B862" w:rsidR="003427AB" w:rsidRDefault="003427AB" w:rsidP="00F769DE">
      <w:r>
        <w:lastRenderedPageBreak/>
        <w:t>Denne bruger SKAL oprettes via t-sql, da der ikke er nogen login med samme navn, kun gruppe login. F.eks.</w:t>
      </w:r>
    </w:p>
    <w:p w14:paraId="6BF5320A" w14:textId="41343EAC" w:rsidR="003427AB" w:rsidRPr="003427AB" w:rsidRDefault="003427AB" w:rsidP="003427AB">
      <w:pPr>
        <w:pStyle w:val="Script"/>
        <w:framePr w:wrap="around"/>
      </w:pPr>
      <w:r w:rsidRPr="003427AB">
        <w:rPr>
          <w:color w:val="0000FF"/>
        </w:rPr>
        <w:t>USE</w:t>
      </w:r>
      <w:r w:rsidRPr="003427AB">
        <w:t xml:space="preserve"> [</w:t>
      </w:r>
      <w:r w:rsidRPr="003427AB">
        <w:t>db-navn</w:t>
      </w:r>
      <w:r w:rsidRPr="003427AB">
        <w:t>]</w:t>
      </w:r>
    </w:p>
    <w:p w14:paraId="79A12C62" w14:textId="77777777" w:rsidR="003427AB" w:rsidRPr="003427AB" w:rsidRDefault="003427AB" w:rsidP="003427AB">
      <w:pPr>
        <w:pStyle w:val="Script"/>
        <w:framePr w:wrap="around"/>
      </w:pPr>
      <w:r w:rsidRPr="003427AB">
        <w:rPr>
          <w:color w:val="0000FF"/>
        </w:rPr>
        <w:t>GO</w:t>
      </w:r>
    </w:p>
    <w:p w14:paraId="3730A92F" w14:textId="77777777" w:rsidR="003427AB" w:rsidRPr="003427AB" w:rsidRDefault="003427AB" w:rsidP="003427AB">
      <w:pPr>
        <w:pStyle w:val="Script"/>
        <w:framePr w:wrap="around"/>
      </w:pPr>
      <w:r w:rsidRPr="003427AB">
        <w:rPr>
          <w:color w:val="0000FF"/>
        </w:rPr>
        <w:t>CREATE</w:t>
      </w:r>
      <w:r w:rsidRPr="003427AB">
        <w:t xml:space="preserve"> </w:t>
      </w:r>
      <w:r w:rsidRPr="003427AB">
        <w:rPr>
          <w:color w:val="0000FF"/>
        </w:rPr>
        <w:t>USER</w:t>
      </w:r>
      <w:r w:rsidRPr="003427AB">
        <w:t xml:space="preserve"> [dksund\mive] </w:t>
      </w:r>
      <w:r w:rsidRPr="003427AB">
        <w:rPr>
          <w:color w:val="0000FF"/>
        </w:rPr>
        <w:t>FOR</w:t>
      </w:r>
      <w:r w:rsidRPr="003427AB">
        <w:t xml:space="preserve"> </w:t>
      </w:r>
      <w:r w:rsidRPr="003427AB">
        <w:rPr>
          <w:color w:val="0000FF"/>
        </w:rPr>
        <w:t>LOGIN</w:t>
      </w:r>
      <w:r w:rsidRPr="003427AB">
        <w:t xml:space="preserve"> [DKSUND\MIVE] </w:t>
      </w:r>
      <w:r w:rsidRPr="003427AB">
        <w:rPr>
          <w:color w:val="0000FF"/>
        </w:rPr>
        <w:t>WITH</w:t>
      </w:r>
      <w:r w:rsidRPr="003427AB">
        <w:t xml:space="preserve"> </w:t>
      </w:r>
      <w:r w:rsidRPr="003427AB">
        <w:rPr>
          <w:color w:val="0000FF"/>
        </w:rPr>
        <w:t>DEFAULT_SCHEMA</w:t>
      </w:r>
      <w:r w:rsidRPr="003427AB">
        <w:rPr>
          <w:color w:val="808080"/>
        </w:rPr>
        <w:t>=</w:t>
      </w:r>
      <w:r w:rsidRPr="003427AB">
        <w:t>[dbo]</w:t>
      </w:r>
    </w:p>
    <w:p w14:paraId="60D73408" w14:textId="5E12459E" w:rsidR="003427AB" w:rsidRPr="003427AB" w:rsidRDefault="003427AB" w:rsidP="003427AB">
      <w:pPr>
        <w:pStyle w:val="Script"/>
        <w:framePr w:wrap="around"/>
        <w:rPr>
          <w:lang w:val="da-DK"/>
        </w:rPr>
      </w:pPr>
      <w:r w:rsidRPr="003427AB">
        <w:rPr>
          <w:color w:val="0000FF"/>
          <w:lang w:val="da-DK"/>
        </w:rPr>
        <w:t>GO</w:t>
      </w:r>
      <w:r w:rsidRPr="003427AB">
        <w:rPr>
          <w:color w:val="0000FF"/>
          <w:lang w:val="da-DK"/>
        </w:rPr>
        <w:t xml:space="preserve">   --Husk schema=dbo for ikke at rydde op I ekstra schemaer.</w:t>
      </w:r>
    </w:p>
    <w:p w14:paraId="3AF40D72" w14:textId="1A473221" w:rsidR="003427AB" w:rsidRPr="003427AB" w:rsidRDefault="003427AB" w:rsidP="003427AB">
      <w:pPr>
        <w:pStyle w:val="Script"/>
        <w:framePr w:wrap="around"/>
        <w:rPr>
          <w:lang w:val="da-DK"/>
        </w:rPr>
      </w:pPr>
      <w:r w:rsidRPr="003427AB">
        <w:rPr>
          <w:color w:val="008000"/>
          <w:lang w:val="da-DK"/>
        </w:rPr>
        <w:t>--ALTER ROLE [db_datareader] ADD MEMBER [dksund\mive]</w:t>
      </w:r>
      <w:r w:rsidRPr="003427AB">
        <w:rPr>
          <w:color w:val="008000"/>
          <w:lang w:val="da-DK"/>
        </w:rPr>
        <w:t xml:space="preserve">    -- ikke nødvendig, har fra gruppen</w:t>
      </w:r>
    </w:p>
    <w:p w14:paraId="3FB48F87" w14:textId="77777777" w:rsidR="003427AB" w:rsidRPr="003427AB" w:rsidRDefault="003427AB" w:rsidP="003427AB">
      <w:pPr>
        <w:pStyle w:val="Script"/>
        <w:framePr w:wrap="around"/>
      </w:pPr>
      <w:r w:rsidRPr="003427AB">
        <w:rPr>
          <w:color w:val="008000"/>
        </w:rPr>
        <w:t>--GO</w:t>
      </w:r>
    </w:p>
    <w:p w14:paraId="0CF301F7" w14:textId="479A0AE3" w:rsidR="003427AB" w:rsidRPr="003427AB" w:rsidRDefault="003427AB" w:rsidP="003427AB">
      <w:pPr>
        <w:pStyle w:val="Script"/>
        <w:framePr w:wrap="around"/>
        <w:rPr>
          <w:lang w:val="da-DK"/>
        </w:rPr>
      </w:pPr>
      <w:r w:rsidRPr="003427AB">
        <w:rPr>
          <w:color w:val="008000"/>
          <w:lang w:val="da-DK"/>
        </w:rPr>
        <w:t>--ALTER ROLE [db_datawriter] ADD MEMBER [dksund\mive]    -- ikke nødvendig, har fra gruppen</w:t>
      </w:r>
    </w:p>
    <w:p w14:paraId="619F24FD" w14:textId="77777777" w:rsidR="003427AB" w:rsidRPr="003427AB" w:rsidRDefault="003427AB" w:rsidP="003427AB">
      <w:pPr>
        <w:pStyle w:val="Script"/>
        <w:framePr w:wrap="around"/>
      </w:pPr>
      <w:r w:rsidRPr="003427AB">
        <w:rPr>
          <w:color w:val="008000"/>
        </w:rPr>
        <w:t>--GO</w:t>
      </w:r>
    </w:p>
    <w:p w14:paraId="315AE9F5" w14:textId="77777777" w:rsidR="003427AB" w:rsidRPr="003427AB" w:rsidRDefault="003427AB" w:rsidP="003427AB">
      <w:pPr>
        <w:pStyle w:val="Script"/>
        <w:framePr w:wrap="around"/>
      </w:pPr>
      <w:r w:rsidRPr="003427AB">
        <w:rPr>
          <w:color w:val="0000FF"/>
        </w:rPr>
        <w:t>ALTER</w:t>
      </w:r>
      <w:r w:rsidRPr="003427AB">
        <w:t xml:space="preserve"> </w:t>
      </w:r>
      <w:r w:rsidRPr="003427AB">
        <w:rPr>
          <w:color w:val="0000FF"/>
        </w:rPr>
        <w:t>ROLE</w:t>
      </w:r>
      <w:r w:rsidRPr="003427AB">
        <w:t xml:space="preserve"> [db_ddladmin] </w:t>
      </w:r>
      <w:r w:rsidRPr="003427AB">
        <w:rPr>
          <w:color w:val="0000FF"/>
        </w:rPr>
        <w:t>ADD</w:t>
      </w:r>
      <w:r w:rsidRPr="003427AB">
        <w:t xml:space="preserve"> MEMBER [dksund\mive]</w:t>
      </w:r>
    </w:p>
    <w:p w14:paraId="70C5F281" w14:textId="07CE3300" w:rsidR="00F769DE" w:rsidRPr="00F769DE" w:rsidRDefault="003427AB" w:rsidP="003427AB">
      <w:pPr>
        <w:pStyle w:val="Script"/>
        <w:framePr w:wrap="around"/>
      </w:pPr>
      <w:r>
        <w:rPr>
          <w:color w:val="0000FF"/>
        </w:rPr>
        <w:t>GO</w:t>
      </w:r>
      <w:r w:rsidR="00F769DE">
        <w:t xml:space="preserve">  </w:t>
      </w:r>
    </w:p>
    <w:p w14:paraId="3CB64878" w14:textId="339259B3" w:rsidR="00F769DE" w:rsidRDefault="00F769DE" w:rsidP="00F769DE"/>
    <w:p w14:paraId="1087F462" w14:textId="0BE6F505" w:rsidR="003427AB" w:rsidRDefault="003427AB" w:rsidP="00F769DE">
      <w:r>
        <w:t xml:space="preserve">Husk at DENY privilegier er destruktive, og forhindrer uanset hvilke andre privilegier der er aktive, mens ALLOW er positive og supplerer andre privilegier </w:t>
      </w:r>
    </w:p>
    <w:p w14:paraId="3652678E" w14:textId="1FCAF5B7" w:rsidR="003427AB" w:rsidRDefault="003427AB" w:rsidP="00F769DE"/>
    <w:p w14:paraId="4841387C" w14:textId="44A6404C" w:rsidR="003427AB" w:rsidRPr="00F769DE" w:rsidRDefault="003427AB" w:rsidP="00F769DE">
      <w:r>
        <w:t>Dette virker også ved f.eks. ”Grant create table” eller ”Grant Execute”</w:t>
      </w:r>
    </w:p>
    <w:p w14:paraId="58D1E1B0" w14:textId="77777777" w:rsidR="00232F69" w:rsidRPr="00F769DE" w:rsidRDefault="00232F69" w:rsidP="00232F69"/>
    <w:p w14:paraId="06CC11D4" w14:textId="77777777" w:rsidR="00232F69" w:rsidRDefault="00232F69" w:rsidP="00232F69">
      <w:pPr>
        <w:pStyle w:val="Heading1"/>
      </w:pPr>
      <w:bookmarkStart w:id="115" w:name="_Toc89350226"/>
      <w:r>
        <w:t>Analyse af server</w:t>
      </w:r>
      <w:bookmarkEnd w:id="115"/>
    </w:p>
    <w:p w14:paraId="5DD4B347" w14:textId="77777777" w:rsidR="00232F69" w:rsidRPr="00F84AE5" w:rsidRDefault="00232F69" w:rsidP="00232F69">
      <w:pPr>
        <w:pStyle w:val="Heading2"/>
      </w:pPr>
      <w:bookmarkStart w:id="116" w:name="_Toc89350227"/>
      <w:r w:rsidRPr="00F84AE5">
        <w:t>PSTOOLS</w:t>
      </w:r>
      <w:bookmarkEnd w:id="116"/>
    </w:p>
    <w:p w14:paraId="43EE8CA6" w14:textId="3AB97BBD" w:rsidR="00232F69" w:rsidRPr="00D94E04" w:rsidRDefault="00F769DE" w:rsidP="00232F69">
      <w:hyperlink r:id="rId61" w:history="1">
        <w:r w:rsidR="00232F69" w:rsidRPr="00D94E04">
          <w:rPr>
            <w:rStyle w:val="Hyperlink"/>
          </w:rPr>
          <w:t>\\tsclient\P\</w:t>
        </w:r>
        <w:r w:rsidR="00493545" w:rsidRPr="00D94E04">
          <w:rPr>
            <w:rStyle w:val="Hyperlink"/>
          </w:rPr>
          <w:t>SQLDBA</w:t>
        </w:r>
        <w:r w:rsidR="00232F69" w:rsidRPr="00D94E04">
          <w:rPr>
            <w:rStyle w:val="Hyperlink"/>
          </w:rPr>
          <w:t>\PsTools.zip</w:t>
        </w:r>
      </w:hyperlink>
    </w:p>
    <w:p w14:paraId="31969EB0" w14:textId="77777777" w:rsidR="00232F69" w:rsidRDefault="00232F69" w:rsidP="00232F69">
      <w:r w:rsidRPr="004176B8">
        <w:t xml:space="preserve">Udpakkes til lokaldrev, f.eks. </w:t>
      </w:r>
      <w:r>
        <w:t>c:\install</w:t>
      </w:r>
    </w:p>
    <w:p w14:paraId="7A528C5E" w14:textId="77777777" w:rsidR="00232F69" w:rsidRDefault="00232F69" w:rsidP="00232F69">
      <w:r>
        <w:t>Open File lokation af SQL management studie</w:t>
      </w:r>
    </w:p>
    <w:p w14:paraId="4BDFE876" w14:textId="77777777" w:rsidR="00232F69" w:rsidRDefault="00232F69" w:rsidP="00232F69"/>
    <w:p w14:paraId="67E5C983" w14:textId="77777777" w:rsidR="00232F69" w:rsidRDefault="00232F69" w:rsidP="00232F69">
      <w:r>
        <w:t>Åbn Powershell som administrator</w:t>
      </w:r>
    </w:p>
    <w:p w14:paraId="75708DD7" w14:textId="77777777" w:rsidR="00232F69" w:rsidRDefault="00232F69" w:rsidP="00232F69">
      <w:r>
        <w:t xml:space="preserve">Skift til udpakningssted: </w:t>
      </w:r>
      <w:r w:rsidRPr="004176B8">
        <w:t xml:space="preserve">cd \install\pstools\pstools </w:t>
      </w:r>
    </w:p>
    <w:p w14:paraId="79FE567B" w14:textId="77777777" w:rsidR="00232F69" w:rsidRPr="00F267A7" w:rsidRDefault="00232F69" w:rsidP="00232F69">
      <w:pPr>
        <w:rPr>
          <w:b/>
        </w:rPr>
      </w:pPr>
      <w:r w:rsidRPr="00F267A7">
        <w:rPr>
          <w:b/>
        </w:rPr>
        <w:t>.\psexec -i -s "D:\MSSQLSERVERx86\120\Tools\Binn\ManagementStudio\Ssms.exe"              #eller</w:t>
      </w:r>
    </w:p>
    <w:p w14:paraId="2D48A3BF" w14:textId="77777777" w:rsidR="00232F69" w:rsidRPr="0006589F" w:rsidRDefault="00232F69" w:rsidP="00232F69">
      <w:pPr>
        <w:rPr>
          <w:b/>
          <w:lang w:val="en-US"/>
        </w:rPr>
      </w:pPr>
      <w:r w:rsidRPr="0006589F">
        <w:rPr>
          <w:b/>
          <w:lang w:val="en-US"/>
        </w:rPr>
        <w:t xml:space="preserve">.\psexec -i -s "R:\Systemx86\110\Tools\Binn\ManagementStudio\Ssms.exe" </w:t>
      </w:r>
    </w:p>
    <w:p w14:paraId="56BEA1FD" w14:textId="77777777" w:rsidR="00232F69" w:rsidRPr="00175DAB" w:rsidRDefault="00232F69" w:rsidP="00232F69">
      <w:r w:rsidRPr="00175DAB">
        <w:t>Tryk Agree</w:t>
      </w:r>
      <w:r w:rsidRPr="00175DAB">
        <w:br w:type="page"/>
      </w:r>
    </w:p>
    <w:p w14:paraId="6A594B50" w14:textId="77777777" w:rsidR="00232F69" w:rsidRDefault="00232F69" w:rsidP="00232F69">
      <w:pPr>
        <w:pStyle w:val="Heading1"/>
      </w:pPr>
      <w:bookmarkStart w:id="117" w:name="_Toc89350228"/>
      <w:r>
        <w:lastRenderedPageBreak/>
        <w:t>Check_MK Serverovervågning</w:t>
      </w:r>
      <w:bookmarkEnd w:id="117"/>
    </w:p>
    <w:p w14:paraId="7EAB252F" w14:textId="77777777" w:rsidR="00232F69" w:rsidRDefault="00232F69" w:rsidP="00232F69">
      <w:pPr>
        <w:pStyle w:val="Heading2"/>
      </w:pPr>
      <w:bookmarkStart w:id="118" w:name="_Toc89350229"/>
      <w:r>
        <w:t>Check_MK</w:t>
      </w:r>
      <w:r w:rsidRPr="00D044A0">
        <w:t xml:space="preserve"> Klient til Server og Registrering I </w:t>
      </w:r>
      <w:r>
        <w:t>Check_MK</w:t>
      </w:r>
      <w:bookmarkEnd w:id="118"/>
    </w:p>
    <w:p w14:paraId="06BE7636" w14:textId="77777777" w:rsidR="00232F69" w:rsidRDefault="00232F69" w:rsidP="00232F69"/>
    <w:p w14:paraId="53C9AC17" w14:textId="77777777" w:rsidR="00232F69" w:rsidRPr="00EE6241" w:rsidRDefault="00232F69" w:rsidP="00232F69">
      <w:pPr>
        <w:rPr>
          <w:lang w:val="en-US"/>
        </w:rPr>
      </w:pPr>
      <w:r w:rsidRPr="00EE6241">
        <w:rPr>
          <w:lang w:val="en-US"/>
        </w:rPr>
        <w:t>Åbn Check_MK \ Hosts \ New Host</w:t>
      </w:r>
    </w:p>
    <w:p w14:paraId="7ADBCA37" w14:textId="77777777" w:rsidR="00232F69" w:rsidRDefault="00232F69" w:rsidP="00232F69">
      <w:r>
        <w:t>Skriv Host navn</w:t>
      </w:r>
    </w:p>
    <w:p w14:paraId="5CE99458" w14:textId="77777777" w:rsidR="00232F69" w:rsidRDefault="00232F69" w:rsidP="00232F69">
      <w:r>
        <w:t xml:space="preserve">Oftest anvendt \ Agent type:  check MK Agent  ( + SNMP  hvis fysisk) </w:t>
      </w:r>
    </w:p>
    <w:p w14:paraId="07ECD142" w14:textId="77777777" w:rsidR="00232F69" w:rsidRDefault="00232F69" w:rsidP="00232F69">
      <w:r>
        <w:t>\Serverrum Artillerivej 5 anywhere (hvis virtuel), ellers direkte</w:t>
      </w:r>
    </w:p>
    <w:p w14:paraId="232489ED" w14:textId="77777777" w:rsidR="00232F69" w:rsidRDefault="00232F69" w:rsidP="00232F69">
      <w:r>
        <w:t>\OS famillie: Windows</w:t>
      </w:r>
    </w:p>
    <w:p w14:paraId="4BCBFE5F" w14:textId="77777777" w:rsidR="00232F69" w:rsidRDefault="00232F69" w:rsidP="00232F69">
      <w:r>
        <w:t>Server Karakteristika: Prod/test System</w:t>
      </w:r>
    </w:p>
    <w:p w14:paraId="6BEA61F8" w14:textId="77777777" w:rsidR="00232F69" w:rsidRDefault="00232F69" w:rsidP="00232F69">
      <w:r>
        <w:t>Save and go to Services</w:t>
      </w:r>
    </w:p>
    <w:p w14:paraId="19BD50AC" w14:textId="77777777" w:rsidR="00232F69" w:rsidRPr="00D044A0" w:rsidRDefault="00232F69" w:rsidP="00232F69">
      <w:pPr>
        <w:numPr>
          <w:ilvl w:val="0"/>
          <w:numId w:val="25"/>
        </w:numPr>
      </w:pPr>
      <w:r>
        <w:t>Discovery failed, ingen Check_MK agent installeret eller firewall eller stavefejl.</w:t>
      </w:r>
    </w:p>
    <w:p w14:paraId="0ECC876A" w14:textId="77777777" w:rsidR="00232F69" w:rsidRDefault="00232F69" w:rsidP="00232F69"/>
    <w:p w14:paraId="5773B86F" w14:textId="77777777" w:rsidR="00232F69" w:rsidRDefault="00232F69" w:rsidP="00232F69">
      <w:r>
        <w:t>Log på Server</w:t>
      </w:r>
    </w:p>
    <w:p w14:paraId="0D776CBE" w14:textId="77777777" w:rsidR="00232F69" w:rsidRPr="00C838DC" w:rsidRDefault="00232F69" w:rsidP="00232F69">
      <w:pPr>
        <w:rPr>
          <w:lang w:val="en-US"/>
        </w:rPr>
      </w:pPr>
      <w:r w:rsidRPr="00C838DC">
        <w:rPr>
          <w:lang w:val="en-US"/>
        </w:rPr>
        <w:t xml:space="preserve">Check Services ingen </w:t>
      </w:r>
      <w:r>
        <w:rPr>
          <w:lang w:val="en-US"/>
        </w:rPr>
        <w:t>Check_MK</w:t>
      </w:r>
      <w:r w:rsidRPr="00C838DC">
        <w:rPr>
          <w:lang w:val="en-US"/>
        </w:rPr>
        <w:t xml:space="preserve"> agent</w:t>
      </w:r>
    </w:p>
    <w:p w14:paraId="39937683" w14:textId="77777777" w:rsidR="00232F69" w:rsidRDefault="00F769DE" w:rsidP="00232F69">
      <w:pPr>
        <w:rPr>
          <w:lang w:val="en-US"/>
        </w:rPr>
      </w:pPr>
      <w:hyperlink r:id="rId62" w:history="1">
        <w:r w:rsidR="00232F69" w:rsidRPr="007213F9">
          <w:rPr>
            <w:rStyle w:val="Hyperlink"/>
            <w:lang w:val="en-US"/>
          </w:rPr>
          <w:t>\\tsclient\P\check_mk\client\windows</w:t>
        </w:r>
      </w:hyperlink>
    </w:p>
    <w:p w14:paraId="69364FFC" w14:textId="77777777" w:rsidR="00232F69" w:rsidRPr="00C838DC" w:rsidRDefault="00232F69" w:rsidP="00232F69">
      <w:r w:rsidRPr="00C838DC">
        <w:t>Kopier klient til desktop</w:t>
      </w:r>
    </w:p>
    <w:p w14:paraId="63A772ED" w14:textId="77777777" w:rsidR="00232F69" w:rsidRPr="00C838DC" w:rsidRDefault="00232F69" w:rsidP="00232F69">
      <w:r w:rsidRPr="00C838DC">
        <w:t>Installer, next agree mm.</w:t>
      </w:r>
    </w:p>
    <w:p w14:paraId="29F0DC05" w14:textId="77777777" w:rsidR="00232F69" w:rsidRPr="00C838DC" w:rsidRDefault="00232F69" w:rsidP="00232F69">
      <w:pPr>
        <w:rPr>
          <w:lang w:val="en-US"/>
        </w:rPr>
      </w:pPr>
      <w:r w:rsidRPr="00C838DC">
        <w:rPr>
          <w:lang w:val="en-US"/>
        </w:rPr>
        <w:t>Check Firewall \inbound rules agent skal findes.</w:t>
      </w:r>
    </w:p>
    <w:p w14:paraId="18357134" w14:textId="77777777" w:rsidR="00232F69" w:rsidRDefault="00232F69" w:rsidP="00232F69">
      <w:pPr>
        <w:rPr>
          <w:lang w:val="en-US"/>
        </w:rPr>
      </w:pPr>
    </w:p>
    <w:p w14:paraId="55449302" w14:textId="77777777" w:rsidR="00232F69" w:rsidRDefault="00232F69" w:rsidP="00232F69">
      <w:pPr>
        <w:rPr>
          <w:lang w:val="en-US"/>
        </w:rPr>
      </w:pPr>
      <w:r>
        <w:rPr>
          <w:lang w:val="en-US"/>
        </w:rPr>
        <w:t>Check_MK retry discovery</w:t>
      </w:r>
    </w:p>
    <w:p w14:paraId="42C899A1" w14:textId="77777777" w:rsidR="00232F69" w:rsidRDefault="00232F69" w:rsidP="00232F69">
      <w:pPr>
        <w:rPr>
          <w:lang w:val="en-US"/>
        </w:rPr>
      </w:pPr>
      <w:r>
        <w:rPr>
          <w:lang w:val="en-US"/>
        </w:rPr>
        <w:t>Save manual check Configuration</w:t>
      </w:r>
    </w:p>
    <w:p w14:paraId="24BA9087" w14:textId="77777777" w:rsidR="00232F69" w:rsidRDefault="00232F69" w:rsidP="00232F69">
      <w:pPr>
        <w:rPr>
          <w:lang w:val="en-US"/>
        </w:rPr>
      </w:pPr>
    </w:p>
    <w:p w14:paraId="2447591F" w14:textId="77777777" w:rsidR="00232F69" w:rsidRPr="009E5892" w:rsidRDefault="00232F69" w:rsidP="00232F69">
      <w:pPr>
        <w:rPr>
          <w:lang w:val="en-US"/>
        </w:rPr>
      </w:pPr>
      <w:r w:rsidRPr="009E5892">
        <w:rPr>
          <w:lang w:val="en-US"/>
        </w:rPr>
        <w:t>Changes</w:t>
      </w:r>
    </w:p>
    <w:p w14:paraId="6032B813" w14:textId="77777777" w:rsidR="00232F69" w:rsidRPr="009E5892" w:rsidRDefault="00232F69" w:rsidP="00232F69">
      <w:pPr>
        <w:rPr>
          <w:lang w:val="en-US"/>
        </w:rPr>
      </w:pPr>
      <w:r w:rsidRPr="009E5892">
        <w:rPr>
          <w:lang w:val="en-US"/>
        </w:rPr>
        <w:t>Activate Changes</w:t>
      </w:r>
    </w:p>
    <w:p w14:paraId="14CCAB7D" w14:textId="77777777" w:rsidR="00232F69" w:rsidRPr="009E5892" w:rsidRDefault="00232F69" w:rsidP="00232F69">
      <w:pPr>
        <w:rPr>
          <w:lang w:val="en-US"/>
        </w:rPr>
      </w:pPr>
      <w:r w:rsidRPr="009E5892">
        <w:rPr>
          <w:lang w:val="en-US"/>
        </w:rPr>
        <w:t>Vent</w:t>
      </w:r>
    </w:p>
    <w:p w14:paraId="0ADB942F" w14:textId="77777777" w:rsidR="00232F69" w:rsidRPr="009E5892" w:rsidRDefault="00232F69" w:rsidP="00232F69">
      <w:pPr>
        <w:rPr>
          <w:lang w:val="en-US"/>
        </w:rPr>
      </w:pPr>
    </w:p>
    <w:p w14:paraId="24D08446" w14:textId="77777777" w:rsidR="00232F69" w:rsidRPr="009E5892" w:rsidRDefault="00232F69" w:rsidP="00232F69">
      <w:pPr>
        <w:rPr>
          <w:lang w:val="en-US"/>
        </w:rPr>
      </w:pPr>
      <w:r w:rsidRPr="009E5892">
        <w:rPr>
          <w:lang w:val="en-US"/>
        </w:rPr>
        <w:t>Quick</w:t>
      </w:r>
    </w:p>
    <w:p w14:paraId="6E6F49EB" w14:textId="77777777" w:rsidR="00232F69" w:rsidRPr="009E5892" w:rsidRDefault="00232F69" w:rsidP="00232F69">
      <w:pPr>
        <w:rPr>
          <w:lang w:val="en-US"/>
        </w:rPr>
      </w:pPr>
      <w:r w:rsidRPr="009E5892">
        <w:rPr>
          <w:lang w:val="en-US"/>
        </w:rPr>
        <w:br w:type="page"/>
      </w:r>
    </w:p>
    <w:p w14:paraId="3E73AA11" w14:textId="77777777" w:rsidR="00232F69" w:rsidRPr="00FC1EF9" w:rsidRDefault="00232F69" w:rsidP="00232F69">
      <w:pPr>
        <w:pStyle w:val="Heading2"/>
        <w:rPr>
          <w:lang w:val="en-US"/>
        </w:rPr>
      </w:pPr>
      <w:bookmarkStart w:id="119" w:name="_Toc89350230"/>
      <w:r w:rsidRPr="00FC1EF9">
        <w:rPr>
          <w:lang w:val="en-US"/>
        </w:rPr>
        <w:lastRenderedPageBreak/>
        <w:t>Check_MK Overvågning</w:t>
      </w:r>
      <w:bookmarkEnd w:id="119"/>
    </w:p>
    <w:p w14:paraId="76502504" w14:textId="77777777" w:rsidR="00232F69" w:rsidRPr="00FC1EF9" w:rsidRDefault="00232F69" w:rsidP="00232F69">
      <w:pPr>
        <w:rPr>
          <w:lang w:val="en-US"/>
        </w:rPr>
      </w:pPr>
    </w:p>
    <w:p w14:paraId="7BA8F84B" w14:textId="77777777" w:rsidR="00232F69" w:rsidRPr="00A740C9" w:rsidRDefault="00232F69" w:rsidP="00232F69">
      <w:pPr>
        <w:pStyle w:val="Heading3"/>
      </w:pPr>
      <w:bookmarkStart w:id="120" w:name="_Toc89350231"/>
      <w:r w:rsidRPr="00A740C9">
        <w:t>Typiske Alarmer</w:t>
      </w:r>
      <w:bookmarkEnd w:id="120"/>
    </w:p>
    <w:p w14:paraId="1C4A608A" w14:textId="77777777" w:rsidR="00232F69" w:rsidRDefault="00232F69" w:rsidP="00232F69">
      <w:r w:rsidRPr="00A740C9">
        <w:t xml:space="preserve">Fix </w:t>
      </w:r>
      <w:r>
        <w:t>–</w:t>
      </w:r>
      <w:r w:rsidRPr="00A740C9">
        <w:t xml:space="preserve"> det</w:t>
      </w:r>
    </w:p>
    <w:p w14:paraId="6C665B62" w14:textId="77777777" w:rsidR="00232F69" w:rsidRPr="00A740C9" w:rsidRDefault="00232F69" w:rsidP="00232F69">
      <w:r>
        <w:t xml:space="preserve">Lav Sag til </w:t>
      </w:r>
    </w:p>
    <w:p w14:paraId="2DCCA2DB" w14:textId="77777777" w:rsidR="00232F69" w:rsidRPr="00A740C9" w:rsidRDefault="00232F69" w:rsidP="00232F69"/>
    <w:p w14:paraId="3C936A95" w14:textId="1EFEB923" w:rsidR="00E905A0" w:rsidRDefault="00E905A0" w:rsidP="00F73A72">
      <w:pPr>
        <w:pStyle w:val="ListParagraph"/>
        <w:numPr>
          <w:ilvl w:val="0"/>
          <w:numId w:val="46"/>
        </w:numPr>
      </w:pPr>
      <w:r>
        <w:t xml:space="preserve">Haiba Kuben er for gammel: Sag til Systemforvalter </w:t>
      </w:r>
      <w:r w:rsidR="00242D65">
        <w:t>MLH</w:t>
      </w:r>
      <w:r w:rsidR="007D6B9C">
        <w:t xml:space="preserve"> (Malene Haahr)</w:t>
      </w:r>
      <w:r>
        <w:t xml:space="preserve">, abonnenent til KSN &amp; KRM, sagstype: Fejlhåndtering, Kategori: fagsystem – Haiba, Pri:3; </w:t>
      </w:r>
    </w:p>
    <w:p w14:paraId="7E6CBC41" w14:textId="77777777" w:rsidR="00E905A0" w:rsidRDefault="00E905A0" w:rsidP="00F73A72">
      <w:pPr>
        <w:ind w:left="360"/>
      </w:pPr>
      <w:r>
        <w:t>Hvis der ikke er nogen der kan kontaktes, Ring til den Kundeansvarlige: JETC og spørg hvordan vi kommer videre</w:t>
      </w:r>
    </w:p>
    <w:p w14:paraId="2C7EF98F" w14:textId="77777777" w:rsidR="00E905A0" w:rsidRDefault="00E905A0" w:rsidP="00E905A0"/>
    <w:p w14:paraId="2A63DDC6" w14:textId="1A7D2B67" w:rsidR="00232F69" w:rsidRDefault="00E905A0" w:rsidP="00E905A0">
      <w:r>
        <w:t xml:space="preserve">Check_MK: Server\ Service\ </w:t>
      </w:r>
      <w:r>
        <w:t></w:t>
      </w:r>
      <w:r>
        <w:tab/>
      </w:r>
      <w:r>
        <w:tab/>
        <w:t>Kommentar: Sag oprettet til sagsforvalter, tryk Acknowledge, godkend</w:t>
      </w:r>
    </w:p>
    <w:p w14:paraId="4EF6CA0F" w14:textId="311B9631" w:rsidR="00E905A0" w:rsidRDefault="00E905A0" w:rsidP="00E905A0"/>
    <w:p w14:paraId="0A5D987E" w14:textId="77777777" w:rsidR="00E905A0" w:rsidRPr="00C660C0" w:rsidRDefault="00E905A0" w:rsidP="00E905A0">
      <w:pPr>
        <w:rPr>
          <w:b/>
        </w:rPr>
      </w:pPr>
    </w:p>
    <w:p w14:paraId="543FCAA6" w14:textId="77777777" w:rsidR="00232F69" w:rsidRDefault="00232F69" w:rsidP="00F73A72">
      <w:pPr>
        <w:pStyle w:val="ListParagraph"/>
        <w:numPr>
          <w:ilvl w:val="0"/>
          <w:numId w:val="46"/>
        </w:numPr>
      </w:pPr>
      <w:r w:rsidRPr="00D134D9">
        <w:t>Fejlede workflows på srv-cap-sumin1.sst.dk</w:t>
      </w:r>
      <w:r>
        <w:t xml:space="preserve">: Søg / find server i systemkatalog (hele navnet –uden domæne) Sag til Systemforvalter KIAP, sagstype: Fejlhåndtering, Kategori: fagsystem – ?, Pri:3; </w:t>
      </w:r>
    </w:p>
    <w:p w14:paraId="2E4E145A" w14:textId="77777777" w:rsidR="00232F69" w:rsidRDefault="00232F69" w:rsidP="00F73A72">
      <w:pPr>
        <w:ind w:left="360"/>
      </w:pPr>
      <w:r>
        <w:t xml:space="preserve">Check_MK: Server\ Service\ </w:t>
      </w:r>
      <w:r>
        <w:sym w:font="Webdings" w:char="F040"/>
      </w:r>
      <w:r>
        <w:tab/>
      </w:r>
      <w:r>
        <w:tab/>
        <w:t>Kommentar: Sag oprettet til sagsforvalter, tryk Acknowledge, godkend</w:t>
      </w:r>
    </w:p>
    <w:p w14:paraId="046F9691" w14:textId="77777777" w:rsidR="00232F69" w:rsidRDefault="00232F69" w:rsidP="00232F69"/>
    <w:p w14:paraId="47EFF24C" w14:textId="77777777" w:rsidR="00232F69" w:rsidRDefault="00232F69" w:rsidP="00232F69">
      <w:r>
        <w:t>Sag til Systemforvalter:</w:t>
      </w:r>
    </w:p>
    <w:p w14:paraId="13DC88A4" w14:textId="77777777" w:rsidR="00F73A72" w:rsidRDefault="00F73A72" w:rsidP="00232F69"/>
    <w:p w14:paraId="606C86FF" w14:textId="77777777" w:rsidR="00F73A72" w:rsidRDefault="00F73A72" w:rsidP="00232F69"/>
    <w:p w14:paraId="09F2F621" w14:textId="139ACB89" w:rsidR="00F73A72" w:rsidRPr="00F73A72" w:rsidRDefault="00F73A72" w:rsidP="00F73A72">
      <w:pPr>
        <w:pStyle w:val="ListParagraph"/>
        <w:numPr>
          <w:ilvl w:val="0"/>
          <w:numId w:val="46"/>
        </w:numPr>
      </w:pPr>
      <w:r>
        <w:t xml:space="preserve">Hvis man modtager en sag med beskrivelse som: </w:t>
      </w:r>
      <w:r w:rsidRPr="00F73A72">
        <w:t>Services of Host &lt;sql server navn&gt;</w:t>
      </w:r>
    </w:p>
    <w:p w14:paraId="478BD826" w14:textId="731868E9" w:rsidR="00F73A72" w:rsidRPr="00F73A72" w:rsidRDefault="00F73A72" w:rsidP="00F73A72">
      <w:pPr>
        <w:ind w:left="360"/>
      </w:pPr>
      <w:r w:rsidRPr="00B95415">
        <w:t xml:space="preserve">Der er en masse alarmer på div. </w:t>
      </w:r>
      <w:r w:rsidRPr="00F73A72">
        <w:t>Databaser</w:t>
      </w:r>
    </w:p>
    <w:p w14:paraId="53A0D15F" w14:textId="26B52A08" w:rsidR="00F73A72" w:rsidRDefault="00F73A72" w:rsidP="00F73A72">
      <w:pPr>
        <w:ind w:left="360"/>
      </w:pPr>
      <w:r w:rsidRPr="00F73A72">
        <w:t xml:space="preserve">Der er typisk et Check_MK link med der viser en Check_MK side med rene Grønne </w:t>
      </w:r>
      <w:r>
        <w:t>ikoner:</w:t>
      </w:r>
    </w:p>
    <w:p w14:paraId="0F1A45AF" w14:textId="77777777" w:rsidR="00F73A72" w:rsidRDefault="00F73A72" w:rsidP="00F73A72">
      <w:pPr>
        <w:ind w:left="360"/>
      </w:pPr>
    </w:p>
    <w:p w14:paraId="65D84276" w14:textId="293C3BCB" w:rsidR="00F73A72" w:rsidRPr="00F73A72" w:rsidRDefault="00F73A72" w:rsidP="00F73A72">
      <w:pPr>
        <w:ind w:left="360"/>
      </w:pPr>
      <w:r>
        <w:t>Her kan svares:</w:t>
      </w:r>
    </w:p>
    <w:p w14:paraId="055E1BBE" w14:textId="77777777" w:rsidR="00F73A72" w:rsidRPr="00B95415" w:rsidRDefault="00F73A72" w:rsidP="00F73A72">
      <w:pPr>
        <w:ind w:left="360"/>
      </w:pPr>
      <w:r w:rsidRPr="00B95415">
        <w:t>Jeg kan desværre ikke gøre noget, Det hele er i grønt igen, og det er nogle alarmer, der ALTID går i sig selv igen.</w:t>
      </w:r>
    </w:p>
    <w:p w14:paraId="6BDC6A41" w14:textId="77777777" w:rsidR="00F73A72" w:rsidRPr="00F73A72" w:rsidRDefault="00F73A72" w:rsidP="00F73A72">
      <w:pPr>
        <w:ind w:left="360"/>
      </w:pPr>
      <w:r w:rsidRPr="00F73A72">
        <w:t>Det drejer sig om Check_MK der ikke venter længe nok på at SQL skal svare tilbage, og derefter sender en ny forespørgsel afsted til SQL så flere forespørgsler snubler over hinanden, og spænder ben for hinanden, så der kommer nye fejl.</w:t>
      </w:r>
    </w:p>
    <w:p w14:paraId="52440CE1" w14:textId="77777777" w:rsidR="00F73A72" w:rsidRPr="00F73A72" w:rsidRDefault="00F73A72" w:rsidP="00F73A72">
      <w:pPr>
        <w:ind w:left="360"/>
      </w:pPr>
      <w:r w:rsidRPr="00F73A72">
        <w:t>Jeg har spurgt Check_MK gruppen om der er noget de kan gøre, men ikke fået nogen løsning, så jeg lukker desværre denne sag.</w:t>
      </w:r>
    </w:p>
    <w:p w14:paraId="15A1ADE2" w14:textId="0F232DA3" w:rsidR="00F73A72" w:rsidRPr="00BF2B91" w:rsidRDefault="00F73A72" w:rsidP="00F73A72">
      <w:pPr>
        <w:ind w:left="360"/>
        <w:rPr>
          <w:lang w:val="en-US"/>
        </w:rPr>
      </w:pPr>
      <w:r w:rsidRPr="00BF2B91">
        <w:rPr>
          <w:lang w:val="en-US"/>
        </w:rPr>
        <w:t>mvh xxxxx</w:t>
      </w:r>
    </w:p>
    <w:p w14:paraId="539A7D23" w14:textId="3BBD9607" w:rsidR="00486AF5" w:rsidRPr="00BF2B91" w:rsidRDefault="00486AF5" w:rsidP="00F73A72">
      <w:pPr>
        <w:ind w:left="360"/>
        <w:rPr>
          <w:lang w:val="en-US"/>
        </w:rPr>
      </w:pPr>
    </w:p>
    <w:p w14:paraId="73316C2C" w14:textId="390CDC3F" w:rsidR="00486AF5" w:rsidRPr="00BF2B91" w:rsidRDefault="00486AF5" w:rsidP="00F73A72">
      <w:pPr>
        <w:ind w:left="360"/>
        <w:rPr>
          <w:lang w:val="en-US"/>
        </w:rPr>
      </w:pPr>
    </w:p>
    <w:p w14:paraId="5E5AE5E0" w14:textId="77777777" w:rsidR="00486AF5" w:rsidRPr="00BF2B91" w:rsidRDefault="00486AF5" w:rsidP="00486AF5">
      <w:pPr>
        <w:autoSpaceDE w:val="0"/>
        <w:autoSpaceDN w:val="0"/>
        <w:spacing w:before="40" w:after="40"/>
        <w:rPr>
          <w:lang w:val="en-US"/>
        </w:rPr>
      </w:pPr>
      <w:r w:rsidRPr="00BF2B91">
        <w:rPr>
          <w:rFonts w:ascii="Times New Roman" w:hAnsi="Times New Roman" w:cs="Times New Roman"/>
          <w:sz w:val="24"/>
          <w:szCs w:val="24"/>
          <w:lang w:val="en-US"/>
        </w:rPr>
        <w:t>Reboot af Windows server </w:t>
      </w:r>
    </w:p>
    <w:p w14:paraId="3BE445FB" w14:textId="1C842BAF" w:rsidR="00486AF5" w:rsidRPr="00BF2B91" w:rsidRDefault="00486AF5" w:rsidP="00486AF5">
      <w:pPr>
        <w:autoSpaceDE w:val="0"/>
        <w:autoSpaceDN w:val="0"/>
        <w:spacing w:before="40" w:after="40"/>
        <w:rPr>
          <w:rFonts w:ascii="Times New Roman" w:hAnsi="Times New Roman" w:cs="Times New Roman"/>
          <w:sz w:val="24"/>
          <w:szCs w:val="24"/>
          <w:lang w:val="en-US"/>
        </w:rPr>
      </w:pPr>
      <w:r w:rsidRPr="00BF2B91">
        <w:rPr>
          <w:rFonts w:ascii="Times New Roman" w:hAnsi="Times New Roman" w:cs="Times New Roman"/>
          <w:sz w:val="24"/>
          <w:szCs w:val="24"/>
          <w:lang w:val="en-US"/>
        </w:rPr>
        <w:t xml:space="preserve">Før </w:t>
      </w:r>
    </w:p>
    <w:p w14:paraId="158CA84D" w14:textId="54AE50EB" w:rsidR="00486AF5" w:rsidRPr="00BF2B91" w:rsidRDefault="00486AF5" w:rsidP="00486AF5">
      <w:pPr>
        <w:autoSpaceDE w:val="0"/>
        <w:autoSpaceDN w:val="0"/>
        <w:rPr>
          <w:rFonts w:ascii="Times New Roman" w:hAnsi="Times New Roman" w:cs="Times New Roman"/>
          <w:sz w:val="24"/>
          <w:szCs w:val="24"/>
          <w:lang w:val="en-US"/>
        </w:rPr>
      </w:pPr>
      <w:r w:rsidRPr="00BF2B91">
        <w:rPr>
          <w:rFonts w:ascii="Times New Roman" w:hAnsi="Times New Roman" w:cs="Times New Roman"/>
          <w:sz w:val="24"/>
          <w:szCs w:val="24"/>
          <w:lang w:val="en-US"/>
        </w:rPr>
        <w:t>0. opret Standard Change ”</w:t>
      </w:r>
      <w:r w:rsidRPr="00BF2B91">
        <w:rPr>
          <w:rFonts w:ascii="Segoe UI" w:hAnsi="Segoe UI" w:cs="Segoe UI"/>
          <w:color w:val="000000"/>
          <w:sz w:val="20"/>
          <w:szCs w:val="20"/>
          <w:lang w:val="en-US"/>
        </w:rPr>
        <w:t>Reboot af Windows server.docx</w:t>
      </w:r>
      <w:r w:rsidRPr="00BF2B91">
        <w:rPr>
          <w:rFonts w:ascii="Times New Roman" w:hAnsi="Times New Roman" w:cs="Times New Roman"/>
          <w:sz w:val="24"/>
          <w:szCs w:val="24"/>
          <w:lang w:val="en-US"/>
        </w:rPr>
        <w:t>”</w:t>
      </w:r>
    </w:p>
    <w:p w14:paraId="3E70B646" w14:textId="0493F9D6" w:rsidR="00486AF5" w:rsidRPr="00BF2B91" w:rsidRDefault="00486AF5" w:rsidP="00486AF5">
      <w:pPr>
        <w:autoSpaceDE w:val="0"/>
        <w:autoSpaceDN w:val="0"/>
        <w:spacing w:before="40" w:after="40"/>
        <w:rPr>
          <w:rFonts w:ascii="Times New Roman" w:hAnsi="Times New Roman" w:cs="Times New Roman"/>
          <w:sz w:val="24"/>
          <w:szCs w:val="24"/>
          <w:lang w:val="en-US"/>
        </w:rPr>
      </w:pPr>
      <w:r w:rsidRPr="00BF2B91">
        <w:rPr>
          <w:rFonts w:ascii="Times New Roman" w:hAnsi="Times New Roman" w:cs="Times New Roman"/>
          <w:sz w:val="24"/>
          <w:szCs w:val="24"/>
          <w:lang w:val="en-US"/>
        </w:rPr>
        <w:t xml:space="preserve">1. Check serveren i Server-listen (Servertype, AD/Workgroup, Afhængige systemer,…) </w:t>
      </w:r>
    </w:p>
    <w:p w14:paraId="77C25DFE" w14:textId="77777777" w:rsidR="00486AF5" w:rsidRPr="00BF2B91" w:rsidRDefault="00486AF5" w:rsidP="00486AF5">
      <w:pPr>
        <w:autoSpaceDE w:val="0"/>
        <w:autoSpaceDN w:val="0"/>
        <w:spacing w:before="40" w:after="40"/>
        <w:rPr>
          <w:rFonts w:ascii="Times New Roman" w:hAnsi="Times New Roman" w:cs="Times New Roman"/>
          <w:sz w:val="24"/>
          <w:szCs w:val="24"/>
          <w:lang w:val="en-US"/>
        </w:rPr>
      </w:pPr>
      <w:r w:rsidRPr="00BF2B91">
        <w:rPr>
          <w:rFonts w:ascii="Times New Roman" w:hAnsi="Times New Roman" w:cs="Times New Roman"/>
          <w:sz w:val="24"/>
          <w:szCs w:val="24"/>
          <w:lang w:val="en-US"/>
        </w:rPr>
        <w:t xml:space="preserve">2. Find evt. Local Administrator login i LAPS eller Secretserver </w:t>
      </w:r>
    </w:p>
    <w:p w14:paraId="23869A77" w14:textId="77777777"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 xml:space="preserve">3. Check om andre medarbejder er logget på serveren i ”Task Manager” </w:t>
      </w:r>
    </w:p>
    <w:p w14:paraId="40AEC947" w14:textId="77777777"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 xml:space="preserve">4. Planlæg Reboot med driftansvarlig eller Systemforvalter i ”Afhængige systemer” </w:t>
      </w:r>
    </w:p>
    <w:p w14:paraId="6031AB6C" w14:textId="21C78036"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5. Check status i Check_MK – alerts </w:t>
      </w:r>
    </w:p>
    <w:p w14:paraId="7D8E4D43" w14:textId="342E810F" w:rsidR="00486AF5" w:rsidRDefault="00486AF5" w:rsidP="00486AF5">
      <w:pPr>
        <w:autoSpaceDE w:val="0"/>
        <w:autoSpaceDN w:val="0"/>
        <w:spacing w:before="40" w:after="40"/>
      </w:pPr>
      <w:r>
        <w:rPr>
          <w:rFonts w:ascii="Times New Roman" w:hAnsi="Times New Roman" w:cs="Times New Roman"/>
          <w:sz w:val="24"/>
          <w:szCs w:val="24"/>
        </w:rPr>
        <w:t>6. Giv besked til Check_MK vagten at server genstartes.</w:t>
      </w:r>
    </w:p>
    <w:p w14:paraId="5981C214" w14:textId="77777777"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 xml:space="preserve">Under </w:t>
      </w:r>
    </w:p>
    <w:p w14:paraId="70E92AE8" w14:textId="77777777"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 xml:space="preserve">1. Restart serveren </w:t>
      </w:r>
    </w:p>
    <w:p w14:paraId="3CB8671E" w14:textId="77777777"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 xml:space="preserve">2. Ping serveren: [ping servernavn -t] </w:t>
      </w:r>
    </w:p>
    <w:p w14:paraId="6C8A4166" w14:textId="3952E8C4" w:rsidR="00486AF5" w:rsidRDefault="00486AF5" w:rsidP="00486AF5">
      <w:pPr>
        <w:autoSpaceDE w:val="0"/>
        <w:autoSpaceDN w:val="0"/>
        <w:spacing w:before="40" w:after="40"/>
      </w:pPr>
      <w:r>
        <w:rPr>
          <w:rFonts w:ascii="Times New Roman" w:hAnsi="Times New Roman" w:cs="Times New Roman"/>
          <w:sz w:val="24"/>
          <w:szCs w:val="24"/>
        </w:rPr>
        <w:t>3. Check status i Check_MK indtil alle målepunkter bliver grønne </w:t>
      </w:r>
    </w:p>
    <w:p w14:paraId="041DA9A8" w14:textId="77777777"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 xml:space="preserve">Efter </w:t>
      </w:r>
    </w:p>
    <w:p w14:paraId="6E6C64E2" w14:textId="77777777" w:rsidR="00486AF5" w:rsidRPr="00BF2B91" w:rsidRDefault="00486AF5" w:rsidP="00486AF5">
      <w:pPr>
        <w:autoSpaceDE w:val="0"/>
        <w:autoSpaceDN w:val="0"/>
        <w:spacing w:before="40" w:after="40"/>
        <w:rPr>
          <w:rFonts w:ascii="Times New Roman" w:hAnsi="Times New Roman" w:cs="Times New Roman"/>
          <w:sz w:val="24"/>
          <w:szCs w:val="24"/>
        </w:rPr>
      </w:pPr>
      <w:r w:rsidRPr="00BF2B91">
        <w:rPr>
          <w:rFonts w:ascii="Times New Roman" w:hAnsi="Times New Roman" w:cs="Times New Roman"/>
          <w:sz w:val="24"/>
          <w:szCs w:val="24"/>
        </w:rPr>
        <w:t xml:space="preserve">1. Check status i Check_MK </w:t>
      </w:r>
    </w:p>
    <w:p w14:paraId="2EB2FF8D" w14:textId="0EA35224" w:rsidR="00486AF5" w:rsidRDefault="00486AF5" w:rsidP="00486AF5">
      <w:pPr>
        <w:autoSpaceDE w:val="0"/>
        <w:autoSpaceDN w:val="0"/>
        <w:spacing w:before="40" w:after="40"/>
        <w:rPr>
          <w:rFonts w:ascii="Times New Roman" w:hAnsi="Times New Roman" w:cs="Times New Roman"/>
          <w:sz w:val="24"/>
          <w:szCs w:val="24"/>
        </w:rPr>
      </w:pPr>
      <w:r w:rsidRPr="00486AF5">
        <w:rPr>
          <w:rFonts w:ascii="Times New Roman" w:hAnsi="Times New Roman" w:cs="Times New Roman"/>
          <w:sz w:val="24"/>
          <w:szCs w:val="24"/>
        </w:rPr>
        <w:t xml:space="preserve">2. </w:t>
      </w:r>
      <w:r w:rsidR="00BF2B91">
        <w:rPr>
          <w:rFonts w:ascii="Times New Roman" w:hAnsi="Times New Roman" w:cs="Times New Roman"/>
          <w:sz w:val="24"/>
          <w:szCs w:val="24"/>
        </w:rPr>
        <w:t>Check Server Manager a</w:t>
      </w:r>
      <w:r>
        <w:rPr>
          <w:rFonts w:ascii="Times New Roman" w:hAnsi="Times New Roman" w:cs="Times New Roman"/>
          <w:sz w:val="24"/>
          <w:szCs w:val="24"/>
        </w:rPr>
        <w:t xml:space="preserve">t alle Services er i luften </w:t>
      </w:r>
    </w:p>
    <w:p w14:paraId="399D472B" w14:textId="77777777" w:rsidR="00486AF5" w:rsidRDefault="00486AF5"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 xml:space="preserve">3. Hvis noget driller, så check detaljer i ”Event Loggen” </w:t>
      </w:r>
    </w:p>
    <w:p w14:paraId="0EFBC6DE" w14:textId="3F5FF8B2" w:rsidR="00486AF5" w:rsidRDefault="00486AF5" w:rsidP="00486AF5">
      <w:pPr>
        <w:autoSpaceDE w:val="0"/>
        <w:autoSpaceDN w:val="0"/>
        <w:spacing w:before="40" w:after="40"/>
        <w:rPr>
          <w:rFonts w:ascii="Segoe UI" w:hAnsi="Segoe UI" w:cs="Segoe UI"/>
          <w:color w:val="000000"/>
          <w:sz w:val="20"/>
          <w:szCs w:val="20"/>
        </w:rPr>
      </w:pPr>
      <w:r>
        <w:rPr>
          <w:rFonts w:ascii="Times New Roman" w:hAnsi="Times New Roman" w:cs="Times New Roman"/>
          <w:sz w:val="24"/>
          <w:szCs w:val="24"/>
        </w:rPr>
        <w:lastRenderedPageBreak/>
        <w:t>4. Informer evt. Systemforvalter at reboot er succesfuld </w:t>
      </w:r>
    </w:p>
    <w:p w14:paraId="5FD4AD56" w14:textId="2146E6DC" w:rsidR="00486AF5" w:rsidRDefault="00486AF5" w:rsidP="00486AF5">
      <w:pPr>
        <w:autoSpaceDE w:val="0"/>
        <w:autoSpaceDN w:val="0"/>
        <w:spacing w:before="40" w:after="40"/>
      </w:pPr>
      <w:r w:rsidRPr="00486AF5">
        <w:rPr>
          <w:rFonts w:ascii="Times New Roman" w:hAnsi="Times New Roman" w:cs="Times New Roman"/>
          <w:sz w:val="24"/>
          <w:szCs w:val="24"/>
        </w:rPr>
        <w:t>5. opret Emergency change</w:t>
      </w:r>
    </w:p>
    <w:p w14:paraId="38133906" w14:textId="59131EE1" w:rsidR="00486AF5" w:rsidRDefault="00486AF5" w:rsidP="00486AF5">
      <w:pPr>
        <w:autoSpaceDE w:val="0"/>
        <w:autoSpaceDN w:val="0"/>
        <w:spacing w:before="40" w:after="40"/>
      </w:pPr>
    </w:p>
    <w:p w14:paraId="4D9486A3" w14:textId="52C7794B" w:rsidR="00486AF5" w:rsidRPr="00486AF5" w:rsidRDefault="00BF2B91" w:rsidP="00486AF5">
      <w:pPr>
        <w:autoSpaceDE w:val="0"/>
        <w:autoSpaceDN w:val="0"/>
        <w:spacing w:before="40" w:after="40"/>
        <w:rPr>
          <w:rFonts w:ascii="Times New Roman" w:hAnsi="Times New Roman" w:cs="Times New Roman"/>
          <w:sz w:val="24"/>
          <w:szCs w:val="24"/>
        </w:rPr>
      </w:pPr>
      <w:r>
        <w:rPr>
          <w:rFonts w:ascii="Times New Roman" w:hAnsi="Times New Roman" w:cs="Times New Roman"/>
          <w:sz w:val="24"/>
          <w:szCs w:val="24"/>
        </w:rPr>
        <w:t>Ved punkt 0 før, el</w:t>
      </w:r>
      <w:r w:rsidR="00486AF5" w:rsidRPr="00486AF5">
        <w:rPr>
          <w:rFonts w:ascii="Times New Roman" w:hAnsi="Times New Roman" w:cs="Times New Roman"/>
          <w:sz w:val="24"/>
          <w:szCs w:val="24"/>
        </w:rPr>
        <w:t>ler 5. efter:</w:t>
      </w:r>
    </w:p>
    <w:p w14:paraId="644EE1E6" w14:textId="77777777" w:rsidR="00486AF5" w:rsidRPr="00BF2B91" w:rsidRDefault="00486AF5" w:rsidP="00486AF5">
      <w:pPr>
        <w:autoSpaceDE w:val="0"/>
        <w:autoSpaceDN w:val="0"/>
        <w:spacing w:before="40" w:after="40"/>
        <w:rPr>
          <w:rFonts w:ascii="Times New Roman" w:hAnsi="Times New Roman" w:cs="Times New Roman"/>
          <w:sz w:val="24"/>
          <w:szCs w:val="24"/>
          <w:lang w:val="en-US"/>
        </w:rPr>
      </w:pPr>
      <w:r w:rsidRPr="00BF2B91">
        <w:rPr>
          <w:rFonts w:ascii="Times New Roman" w:hAnsi="Times New Roman" w:cs="Times New Roman"/>
          <w:sz w:val="24"/>
          <w:szCs w:val="24"/>
          <w:lang w:val="en-US"/>
        </w:rPr>
        <w:t>Standard Change: "Reboot af Windows server.docx"</w:t>
      </w:r>
    </w:p>
    <w:p w14:paraId="413D0E65" w14:textId="77777777" w:rsidR="00486AF5" w:rsidRPr="00486AF5" w:rsidRDefault="00F769DE" w:rsidP="00486AF5">
      <w:pPr>
        <w:autoSpaceDE w:val="0"/>
        <w:autoSpaceDN w:val="0"/>
        <w:spacing w:before="40" w:after="40"/>
        <w:rPr>
          <w:lang w:val="en-US"/>
        </w:rPr>
      </w:pPr>
      <w:hyperlink r:id="rId63" w:history="1">
        <w:r w:rsidR="00486AF5" w:rsidRPr="00486AF5">
          <w:rPr>
            <w:rStyle w:val="Hyperlink"/>
            <w:rFonts w:ascii="Times New Roman" w:hAnsi="Times New Roman" w:cs="Times New Roman"/>
            <w:sz w:val="24"/>
            <w:szCs w:val="24"/>
            <w:lang w:val="en-US"/>
          </w:rPr>
          <w:t>https://sektornet/nsi/systemkatalog/Lists/Standard%20Changes/DispForm.aspx?ID=96&amp;Source=https%3A%2F%2Fsektornet%2Fnsi%2Fsystemkatalog%2FLists%2FStandard%2520Changes%2FAllItems%2Easpx%23InplviewHashe0ac79e7%2Dcae2%2D4c35%2D8a94%2Dd3b37f827beb%3DFilterField1%253DAuthor%2DFilterValue1%253DSteen%252520N%2525C3%2525B8rgaard%252520Thomsen&amp;ContentTypeId=0x0100C21019E2EEB20F4C83996A5AFE743F90</w:t>
        </w:r>
      </w:hyperlink>
      <w:r w:rsidR="00486AF5" w:rsidRPr="00486AF5">
        <w:rPr>
          <w:rFonts w:ascii="Segoe UI" w:hAnsi="Segoe UI" w:cs="Segoe UI"/>
          <w:sz w:val="20"/>
          <w:szCs w:val="20"/>
          <w:lang w:val="en-US"/>
        </w:rPr>
        <w:t xml:space="preserve"> </w:t>
      </w:r>
    </w:p>
    <w:p w14:paraId="77D426AC" w14:textId="77777777" w:rsidR="00486AF5" w:rsidRPr="00486AF5" w:rsidRDefault="00486AF5" w:rsidP="00486AF5">
      <w:pPr>
        <w:autoSpaceDE w:val="0"/>
        <w:autoSpaceDN w:val="0"/>
        <w:spacing w:before="40" w:after="40"/>
        <w:rPr>
          <w:lang w:val="en-US"/>
        </w:rPr>
      </w:pPr>
    </w:p>
    <w:p w14:paraId="3D6A2199" w14:textId="77777777" w:rsidR="00486AF5" w:rsidRPr="00486AF5" w:rsidRDefault="00486AF5" w:rsidP="00F73A72">
      <w:pPr>
        <w:ind w:left="360"/>
        <w:rPr>
          <w:lang w:val="en-US"/>
        </w:rPr>
      </w:pPr>
    </w:p>
    <w:p w14:paraId="3A42D25E" w14:textId="77777777" w:rsidR="00F73A72" w:rsidRPr="00486AF5" w:rsidRDefault="00F73A72" w:rsidP="00F73A72">
      <w:pPr>
        <w:rPr>
          <w:lang w:val="en-US"/>
        </w:rPr>
      </w:pPr>
    </w:p>
    <w:p w14:paraId="5B2F1B3C" w14:textId="0526BD8F" w:rsidR="00232F69" w:rsidRPr="00486AF5" w:rsidRDefault="00232F69" w:rsidP="00F73A72">
      <w:pPr>
        <w:rPr>
          <w:lang w:val="en-US"/>
        </w:rPr>
      </w:pPr>
      <w:r w:rsidRPr="00486AF5">
        <w:rPr>
          <w:lang w:val="en-US"/>
        </w:rPr>
        <w:br w:type="page"/>
      </w:r>
    </w:p>
    <w:p w14:paraId="4CAC58BD" w14:textId="32BA8367" w:rsidR="00F27872" w:rsidRDefault="00F27872" w:rsidP="00F27872">
      <w:pPr>
        <w:pStyle w:val="Heading1"/>
      </w:pPr>
      <w:bookmarkStart w:id="121" w:name="_Toc89350232"/>
      <w:r>
        <w:lastRenderedPageBreak/>
        <w:t>SQL Funktioner</w:t>
      </w:r>
      <w:bookmarkEnd w:id="121"/>
    </w:p>
    <w:p w14:paraId="3934AD88" w14:textId="2C3A1E62" w:rsidR="00232F69" w:rsidRDefault="00232F69" w:rsidP="00F27872">
      <w:pPr>
        <w:pStyle w:val="Heading2"/>
      </w:pPr>
      <w:bookmarkStart w:id="122" w:name="_Toc89350233"/>
      <w:r>
        <w:t>Log Check / Syslog-Analyse</w:t>
      </w:r>
      <w:bookmarkEnd w:id="122"/>
    </w:p>
    <w:p w14:paraId="34F200FD" w14:textId="77777777" w:rsidR="00232F69" w:rsidRDefault="00232F69" w:rsidP="00F27872">
      <w:pPr>
        <w:pStyle w:val="Heading3"/>
      </w:pPr>
      <w:bookmarkStart w:id="123" w:name="_Toc89350234"/>
      <w:r>
        <w:t>Adgang til Syslog</w:t>
      </w:r>
      <w:bookmarkEnd w:id="123"/>
    </w:p>
    <w:p w14:paraId="431CC7CC" w14:textId="77777777" w:rsidR="00232F69" w:rsidRDefault="00232F69" w:rsidP="00232F69">
      <w:r>
        <w:t xml:space="preserve">   </w:t>
      </w:r>
    </w:p>
    <w:p w14:paraId="4229A770" w14:textId="77777777" w:rsidR="00232F69" w:rsidRDefault="00232F69" w:rsidP="00232F69">
      <w:r>
        <w:t>Brug en SSH-klient (såsom Putty) til at logge på serveren "syslog". Brugernavn: Éns normale (ikke-administrator) SSI.AD brugernavn. Kodeord: Éns normale SSI.AD kodeord. Hvis man bliver afvist, kan det være fordi, at man mangler at være medlem af en relevant AD-gruppe (se adgangsregler til serveren sis på host notes for srv-mon2).</w:t>
      </w:r>
    </w:p>
    <w:p w14:paraId="530954B8" w14:textId="77777777" w:rsidR="00232F69" w:rsidRDefault="00232F69" w:rsidP="00232F69"/>
    <w:p w14:paraId="2803F94D" w14:textId="77777777" w:rsidR="00232F69" w:rsidRDefault="00232F69" w:rsidP="00232F69">
      <w:r>
        <w:t>Serveren gemmer syslog-beskeder i /var/log/messages; denne fil omdøbes en gang ugentligt. Derfor vil /var/log/messages nogle gange være ret lille; andre gange meget stor. Ældre filer findes også i /var/log kataloget og hedder noget i stil med messages-20150824.gz (roteret 24. august 2015 og gzip-komprimeret).</w:t>
      </w:r>
    </w:p>
    <w:p w14:paraId="3B7FCC60" w14:textId="77777777" w:rsidR="00232F69" w:rsidRDefault="00232F69" w:rsidP="00232F69"/>
    <w:p w14:paraId="30D04AB4" w14:textId="77777777" w:rsidR="00232F69" w:rsidRDefault="00232F69" w:rsidP="00232F69">
      <w:r>
        <w:t>SNMP-traps konverteres til syslog-beskeder og findes dermed også i /var/log/messages.</w:t>
      </w:r>
    </w:p>
    <w:p w14:paraId="41CEAE56" w14:textId="77777777" w:rsidR="00232F69" w:rsidRDefault="00232F69" w:rsidP="00232F69"/>
    <w:p w14:paraId="3102F601" w14:textId="77777777" w:rsidR="00232F69" w:rsidRDefault="00232F69" w:rsidP="00232F69">
      <w:r>
        <w:t>Søgninger i syslog</w:t>
      </w:r>
    </w:p>
    <w:p w14:paraId="59A45941" w14:textId="77777777" w:rsidR="00232F69" w:rsidRDefault="00232F69" w:rsidP="00232F69"/>
    <w:p w14:paraId="11010B1A" w14:textId="77777777" w:rsidR="00232F69" w:rsidRDefault="00232F69" w:rsidP="00232F69">
      <w:r>
        <w:t>Om "grep"</w:t>
      </w:r>
    </w:p>
    <w:p w14:paraId="70139AEA" w14:textId="77777777" w:rsidR="00232F69" w:rsidRDefault="00232F69" w:rsidP="00232F69"/>
    <w:p w14:paraId="3B2B053C" w14:textId="77777777" w:rsidR="00232F69" w:rsidRDefault="00232F69" w:rsidP="00232F69"/>
    <w:p w14:paraId="7C749CF2" w14:textId="77777777" w:rsidR="00232F69" w:rsidRDefault="00232F69" w:rsidP="00232F69">
      <w:r>
        <w:t>Når man søger i tekstfiler, er en afart af grep-værktøjet næsten altid i spil. To vigtige afarter:</w:t>
      </w:r>
    </w:p>
    <w:p w14:paraId="20B5DB10" w14:textId="77777777" w:rsidR="00232F69" w:rsidRDefault="00232F69" w:rsidP="00232F69">
      <w:r>
        <w:t>•fgrep: En variant, hvor søgestrengen opfattes helt bogstaveligt. Således er der ingen tegn, som har særlig betydning. God (og ekstra hurtig) til simple søgninger.</w:t>
      </w:r>
    </w:p>
    <w:p w14:paraId="7BA1C50F" w14:textId="77777777" w:rsidR="00232F69" w:rsidRDefault="00232F69" w:rsidP="00232F69">
      <w:r>
        <w:t>•egrep: En variant, hvor søgestrengen opfattes som et udvidet regulært udtryk (extended regular expression), dvs. hvor visse tegn har særlig betydning. God til mere avancerede søgninger.</w:t>
      </w:r>
    </w:p>
    <w:p w14:paraId="0811BEE6" w14:textId="77777777" w:rsidR="00232F69" w:rsidRDefault="00232F69" w:rsidP="00232F69"/>
    <w:p w14:paraId="2BD52724" w14:textId="77777777" w:rsidR="00232F69" w:rsidRDefault="00232F69" w:rsidP="00232F69">
      <w:r>
        <w:t>For alle varianter gælder, at man kan give argumentet "-i", hvorefter de vil søge på case insensitive facon.</w:t>
      </w:r>
    </w:p>
    <w:p w14:paraId="2B4B62A7" w14:textId="77777777" w:rsidR="00232F69" w:rsidRDefault="00232F69" w:rsidP="00232F69"/>
    <w:p w14:paraId="06145A97" w14:textId="77777777" w:rsidR="00232F69" w:rsidRDefault="00232F69" w:rsidP="00232F69">
      <w:r>
        <w:t>Linjeformatet i /var/log/messages</w:t>
      </w:r>
    </w:p>
    <w:p w14:paraId="55E415FD" w14:textId="77777777" w:rsidR="00232F69" w:rsidRDefault="00232F69" w:rsidP="00232F69"/>
    <w:p w14:paraId="2A2C8186" w14:textId="77777777" w:rsidR="00232F69" w:rsidRDefault="00232F69" w:rsidP="00232F69">
      <w:r>
        <w:t>På syslog-serveren er det konfigureret således, at hver syslog-besked afføder en linje såsom flg:</w:t>
      </w:r>
    </w:p>
    <w:p w14:paraId="0871B9C4" w14:textId="77777777" w:rsidR="00232F69" w:rsidRDefault="00232F69" w:rsidP="00232F69"/>
    <w:p w14:paraId="0DF03DA4" w14:textId="77777777" w:rsidR="00232F69" w:rsidRPr="00591FF2" w:rsidRDefault="00232F69" w:rsidP="00232F69">
      <w:pPr>
        <w:rPr>
          <w:lang w:val="en-US"/>
        </w:rPr>
      </w:pPr>
      <w:r w:rsidRPr="00591FF2">
        <w:rPr>
          <w:lang w:val="en-US"/>
        </w:rPr>
        <w:t>2015-08-24T11:42:42.333656+02:00 2015-08-24T11:42:42+02:00 sisp2 192.168.43.12 sshd[3713]: Accepted publickey for trar from 10.30.7.44 port 49466 ssh2</w:t>
      </w:r>
    </w:p>
    <w:p w14:paraId="54798136" w14:textId="77777777" w:rsidR="00232F69" w:rsidRPr="00591FF2" w:rsidRDefault="00232F69" w:rsidP="00232F69">
      <w:pPr>
        <w:rPr>
          <w:lang w:val="en-US"/>
        </w:rPr>
      </w:pPr>
    </w:p>
    <w:p w14:paraId="545EDD24" w14:textId="77777777" w:rsidR="00232F69" w:rsidRDefault="00232F69" w:rsidP="00232F69">
      <w:r>
        <w:t>Hver linje består af et antal felter adskildt af et mellemrum:</w:t>
      </w:r>
    </w:p>
    <w:p w14:paraId="565696D4" w14:textId="77777777" w:rsidR="00232F69" w:rsidRDefault="00232F69" w:rsidP="00232F69"/>
    <w:p w14:paraId="52E51A4E" w14:textId="77777777" w:rsidR="00232F69" w:rsidRDefault="00232F69" w:rsidP="00232F69"/>
    <w:tbl>
      <w:tblPr>
        <w:tblW w:w="11818" w:type="dxa"/>
        <w:tblCellMar>
          <w:left w:w="70" w:type="dxa"/>
          <w:right w:w="70" w:type="dxa"/>
        </w:tblCellMar>
        <w:tblLook w:val="04A0" w:firstRow="1" w:lastRow="0" w:firstColumn="1" w:lastColumn="0" w:noHBand="0" w:noVBand="1"/>
      </w:tblPr>
      <w:tblGrid>
        <w:gridCol w:w="978"/>
        <w:gridCol w:w="3969"/>
        <w:gridCol w:w="6871"/>
      </w:tblGrid>
      <w:tr w:rsidR="00232F69" w:rsidRPr="00591FF2" w14:paraId="2B805FF2" w14:textId="77777777" w:rsidTr="00844FAE">
        <w:trPr>
          <w:trHeight w:val="348"/>
        </w:trPr>
        <w:tc>
          <w:tcPr>
            <w:tcW w:w="978" w:type="dxa"/>
            <w:tcBorders>
              <w:top w:val="single" w:sz="12" w:space="0" w:color="auto"/>
              <w:left w:val="single" w:sz="12" w:space="0" w:color="auto"/>
              <w:bottom w:val="single" w:sz="4" w:space="0" w:color="auto"/>
              <w:right w:val="single" w:sz="4" w:space="0" w:color="auto"/>
            </w:tcBorders>
            <w:shd w:val="clear" w:color="auto" w:fill="auto"/>
            <w:vAlign w:val="center"/>
            <w:hideMark/>
          </w:tcPr>
          <w:p w14:paraId="3A2F13A1" w14:textId="77777777" w:rsidR="00232F69" w:rsidRPr="00591FF2" w:rsidRDefault="00232F69" w:rsidP="00844FAE">
            <w:pPr>
              <w:jc w:val="center"/>
              <w:rPr>
                <w:rFonts w:ascii="Segoe UI" w:eastAsia="Times New Roman" w:hAnsi="Segoe UI" w:cs="Segoe UI"/>
                <w:b/>
                <w:bCs/>
                <w:color w:val="000000"/>
                <w:lang w:eastAsia="da-DK"/>
              </w:rPr>
            </w:pPr>
            <w:r w:rsidRPr="00591FF2">
              <w:rPr>
                <w:rFonts w:ascii="Segoe UI" w:eastAsia="Times New Roman" w:hAnsi="Segoe UI" w:cs="Segoe UI"/>
                <w:b/>
                <w:bCs/>
                <w:color w:val="000000"/>
                <w:lang w:eastAsia="da-DK"/>
              </w:rPr>
              <w:t>Element​</w:t>
            </w:r>
          </w:p>
        </w:tc>
        <w:tc>
          <w:tcPr>
            <w:tcW w:w="3969" w:type="dxa"/>
            <w:tcBorders>
              <w:top w:val="single" w:sz="12" w:space="0" w:color="auto"/>
              <w:left w:val="nil"/>
              <w:bottom w:val="single" w:sz="4" w:space="0" w:color="auto"/>
              <w:right w:val="single" w:sz="4" w:space="0" w:color="auto"/>
            </w:tcBorders>
            <w:shd w:val="clear" w:color="auto" w:fill="auto"/>
            <w:vAlign w:val="center"/>
            <w:hideMark/>
          </w:tcPr>
          <w:p w14:paraId="3B10D38B" w14:textId="77777777" w:rsidR="00232F69" w:rsidRPr="00591FF2" w:rsidRDefault="00232F69" w:rsidP="00844FAE">
            <w:pPr>
              <w:jc w:val="center"/>
              <w:rPr>
                <w:rFonts w:ascii="Segoe UI" w:eastAsia="Times New Roman" w:hAnsi="Segoe UI" w:cs="Segoe UI"/>
                <w:b/>
                <w:bCs/>
                <w:color w:val="000000"/>
                <w:lang w:eastAsia="da-DK"/>
              </w:rPr>
            </w:pPr>
            <w:r w:rsidRPr="00591FF2">
              <w:rPr>
                <w:rFonts w:ascii="Segoe UI" w:eastAsia="Times New Roman" w:hAnsi="Segoe UI" w:cs="Segoe UI"/>
                <w:b/>
                <w:bCs/>
                <w:color w:val="000000"/>
                <w:lang w:eastAsia="da-DK"/>
              </w:rPr>
              <w:t>​Eksempel</w:t>
            </w:r>
          </w:p>
        </w:tc>
        <w:tc>
          <w:tcPr>
            <w:tcW w:w="6871" w:type="dxa"/>
            <w:tcBorders>
              <w:top w:val="single" w:sz="12" w:space="0" w:color="auto"/>
              <w:left w:val="nil"/>
              <w:bottom w:val="single" w:sz="4" w:space="0" w:color="auto"/>
              <w:right w:val="single" w:sz="12" w:space="0" w:color="auto"/>
            </w:tcBorders>
            <w:shd w:val="clear" w:color="auto" w:fill="auto"/>
            <w:vAlign w:val="center"/>
            <w:hideMark/>
          </w:tcPr>
          <w:p w14:paraId="0F903CFD" w14:textId="77777777" w:rsidR="00232F69" w:rsidRPr="00591FF2" w:rsidRDefault="00232F69" w:rsidP="00844FAE">
            <w:pPr>
              <w:jc w:val="center"/>
              <w:rPr>
                <w:rFonts w:ascii="Segoe UI" w:eastAsia="Times New Roman" w:hAnsi="Segoe UI" w:cs="Segoe UI"/>
                <w:b/>
                <w:bCs/>
                <w:color w:val="000000"/>
                <w:lang w:eastAsia="da-DK"/>
              </w:rPr>
            </w:pPr>
            <w:r w:rsidRPr="00591FF2">
              <w:rPr>
                <w:rFonts w:ascii="Segoe UI" w:eastAsia="Times New Roman" w:hAnsi="Segoe UI" w:cs="Segoe UI"/>
                <w:b/>
                <w:bCs/>
                <w:color w:val="000000"/>
                <w:lang w:eastAsia="da-DK"/>
              </w:rPr>
              <w:t>​Betydning</w:t>
            </w:r>
          </w:p>
        </w:tc>
      </w:tr>
      <w:tr w:rsidR="00232F69" w:rsidRPr="00591FF2" w14:paraId="314A0CE7" w14:textId="77777777" w:rsidTr="00844FAE">
        <w:trPr>
          <w:trHeight w:val="336"/>
        </w:trPr>
        <w:tc>
          <w:tcPr>
            <w:tcW w:w="978" w:type="dxa"/>
            <w:tcBorders>
              <w:top w:val="nil"/>
              <w:left w:val="single" w:sz="12" w:space="0" w:color="auto"/>
              <w:bottom w:val="single" w:sz="4" w:space="0" w:color="auto"/>
              <w:right w:val="single" w:sz="4" w:space="0" w:color="auto"/>
            </w:tcBorders>
            <w:shd w:val="clear" w:color="auto" w:fill="auto"/>
            <w:vAlign w:val="center"/>
            <w:hideMark/>
          </w:tcPr>
          <w:p w14:paraId="76ED9CEE"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​1</w:t>
            </w:r>
          </w:p>
        </w:tc>
        <w:tc>
          <w:tcPr>
            <w:tcW w:w="3969" w:type="dxa"/>
            <w:tcBorders>
              <w:top w:val="nil"/>
              <w:left w:val="nil"/>
              <w:bottom w:val="single" w:sz="4" w:space="0" w:color="auto"/>
              <w:right w:val="single" w:sz="4" w:space="0" w:color="auto"/>
            </w:tcBorders>
            <w:shd w:val="clear" w:color="auto" w:fill="auto"/>
            <w:vAlign w:val="center"/>
            <w:hideMark/>
          </w:tcPr>
          <w:p w14:paraId="14AA4462"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​2015-08-24T11:42:42.333656+02:00</w:t>
            </w:r>
          </w:p>
        </w:tc>
        <w:tc>
          <w:tcPr>
            <w:tcW w:w="6871" w:type="dxa"/>
            <w:tcBorders>
              <w:top w:val="nil"/>
              <w:left w:val="nil"/>
              <w:bottom w:val="single" w:sz="4" w:space="0" w:color="auto"/>
              <w:right w:val="single" w:sz="12" w:space="0" w:color="auto"/>
            </w:tcBorders>
            <w:shd w:val="clear" w:color="auto" w:fill="auto"/>
            <w:vAlign w:val="center"/>
            <w:hideMark/>
          </w:tcPr>
          <w:p w14:paraId="630E290F"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​Tidsstempel i følge syslog-serveren.</w:t>
            </w:r>
          </w:p>
        </w:tc>
      </w:tr>
      <w:tr w:rsidR="00232F69" w:rsidRPr="00591FF2" w14:paraId="0DD0C789" w14:textId="77777777" w:rsidTr="00844FAE">
        <w:trPr>
          <w:trHeight w:val="1008"/>
        </w:trPr>
        <w:tc>
          <w:tcPr>
            <w:tcW w:w="978" w:type="dxa"/>
            <w:tcBorders>
              <w:top w:val="nil"/>
              <w:left w:val="single" w:sz="12" w:space="0" w:color="auto"/>
              <w:bottom w:val="single" w:sz="4" w:space="0" w:color="auto"/>
              <w:right w:val="single" w:sz="4" w:space="0" w:color="auto"/>
            </w:tcBorders>
            <w:shd w:val="clear" w:color="auto" w:fill="auto"/>
            <w:vAlign w:val="center"/>
            <w:hideMark/>
          </w:tcPr>
          <w:p w14:paraId="00DDB557"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​2</w:t>
            </w:r>
          </w:p>
        </w:tc>
        <w:tc>
          <w:tcPr>
            <w:tcW w:w="3969" w:type="dxa"/>
            <w:tcBorders>
              <w:top w:val="nil"/>
              <w:left w:val="nil"/>
              <w:bottom w:val="single" w:sz="4" w:space="0" w:color="auto"/>
              <w:right w:val="single" w:sz="4" w:space="0" w:color="auto"/>
            </w:tcBorders>
            <w:shd w:val="clear" w:color="auto" w:fill="auto"/>
            <w:vAlign w:val="center"/>
            <w:hideMark/>
          </w:tcPr>
          <w:p w14:paraId="54827FA7"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​2015-08-24T11:42:42+02:00</w:t>
            </w:r>
          </w:p>
        </w:tc>
        <w:tc>
          <w:tcPr>
            <w:tcW w:w="6871" w:type="dxa"/>
            <w:tcBorders>
              <w:top w:val="nil"/>
              <w:left w:val="nil"/>
              <w:bottom w:val="single" w:sz="4" w:space="0" w:color="auto"/>
              <w:right w:val="single" w:sz="12" w:space="0" w:color="auto"/>
            </w:tcBorders>
            <w:shd w:val="clear" w:color="auto" w:fill="auto"/>
            <w:vAlign w:val="center"/>
            <w:hideMark/>
          </w:tcPr>
          <w:p w14:paraId="2D681A96"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​Tidsstempel i følge afsendende host (bør normalt tilsvare det andet tidsstempel; men der kan være ure på udstyr, som går forkert).</w:t>
            </w:r>
          </w:p>
        </w:tc>
      </w:tr>
      <w:tr w:rsidR="00232F69" w:rsidRPr="00591FF2" w14:paraId="3EBFE2FF" w14:textId="77777777" w:rsidTr="00844FAE">
        <w:trPr>
          <w:trHeight w:val="1008"/>
        </w:trPr>
        <w:tc>
          <w:tcPr>
            <w:tcW w:w="978" w:type="dxa"/>
            <w:tcBorders>
              <w:top w:val="nil"/>
              <w:left w:val="single" w:sz="12" w:space="0" w:color="auto"/>
              <w:bottom w:val="single" w:sz="4" w:space="0" w:color="auto"/>
              <w:right w:val="single" w:sz="4" w:space="0" w:color="auto"/>
            </w:tcBorders>
            <w:shd w:val="clear" w:color="auto" w:fill="auto"/>
            <w:vAlign w:val="center"/>
            <w:hideMark/>
          </w:tcPr>
          <w:p w14:paraId="1D837A7C"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​3</w:t>
            </w:r>
          </w:p>
        </w:tc>
        <w:tc>
          <w:tcPr>
            <w:tcW w:w="3969" w:type="dxa"/>
            <w:tcBorders>
              <w:top w:val="nil"/>
              <w:left w:val="nil"/>
              <w:bottom w:val="single" w:sz="4" w:space="0" w:color="auto"/>
              <w:right w:val="single" w:sz="4" w:space="0" w:color="auto"/>
            </w:tcBorders>
            <w:shd w:val="clear" w:color="auto" w:fill="auto"/>
            <w:vAlign w:val="center"/>
            <w:hideMark/>
          </w:tcPr>
          <w:p w14:paraId="57FEA4DD"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​sisp2</w:t>
            </w:r>
          </w:p>
        </w:tc>
        <w:tc>
          <w:tcPr>
            <w:tcW w:w="6871" w:type="dxa"/>
            <w:tcBorders>
              <w:top w:val="nil"/>
              <w:left w:val="nil"/>
              <w:bottom w:val="single" w:sz="4" w:space="0" w:color="auto"/>
              <w:right w:val="single" w:sz="12" w:space="0" w:color="auto"/>
            </w:tcBorders>
            <w:shd w:val="clear" w:color="auto" w:fill="auto"/>
            <w:vAlign w:val="center"/>
            <w:hideMark/>
          </w:tcPr>
          <w:p w14:paraId="5F078681"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Hostnavn for afsendende host. Hvis dette ikke indikeres af afsendende system, vil der blot stå en IP-adresse (dvs. ligesom efterfølgende kolonne).​</w:t>
            </w:r>
          </w:p>
        </w:tc>
      </w:tr>
      <w:tr w:rsidR="00232F69" w:rsidRPr="00591FF2" w14:paraId="0A0A94A6" w14:textId="77777777" w:rsidTr="00844FAE">
        <w:trPr>
          <w:trHeight w:val="336"/>
        </w:trPr>
        <w:tc>
          <w:tcPr>
            <w:tcW w:w="978" w:type="dxa"/>
            <w:tcBorders>
              <w:top w:val="nil"/>
              <w:left w:val="single" w:sz="12" w:space="0" w:color="auto"/>
              <w:bottom w:val="single" w:sz="4" w:space="0" w:color="auto"/>
              <w:right w:val="single" w:sz="4" w:space="0" w:color="auto"/>
            </w:tcBorders>
            <w:shd w:val="clear" w:color="auto" w:fill="auto"/>
            <w:vAlign w:val="center"/>
            <w:hideMark/>
          </w:tcPr>
          <w:p w14:paraId="62742C33"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​4</w:t>
            </w:r>
          </w:p>
        </w:tc>
        <w:tc>
          <w:tcPr>
            <w:tcW w:w="3969" w:type="dxa"/>
            <w:tcBorders>
              <w:top w:val="nil"/>
              <w:left w:val="nil"/>
              <w:bottom w:val="single" w:sz="4" w:space="0" w:color="auto"/>
              <w:right w:val="single" w:sz="4" w:space="0" w:color="auto"/>
            </w:tcBorders>
            <w:shd w:val="clear" w:color="auto" w:fill="auto"/>
            <w:vAlign w:val="center"/>
            <w:hideMark/>
          </w:tcPr>
          <w:p w14:paraId="1DD07905"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​192.168.43.12</w:t>
            </w:r>
          </w:p>
        </w:tc>
        <w:tc>
          <w:tcPr>
            <w:tcW w:w="6871" w:type="dxa"/>
            <w:tcBorders>
              <w:top w:val="nil"/>
              <w:left w:val="nil"/>
              <w:bottom w:val="single" w:sz="4" w:space="0" w:color="auto"/>
              <w:right w:val="single" w:sz="12" w:space="0" w:color="auto"/>
            </w:tcBorders>
            <w:shd w:val="clear" w:color="auto" w:fill="auto"/>
            <w:vAlign w:val="center"/>
            <w:hideMark/>
          </w:tcPr>
          <w:p w14:paraId="61BF7C25"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​IP-adresse for afsendende host.</w:t>
            </w:r>
          </w:p>
        </w:tc>
      </w:tr>
      <w:tr w:rsidR="00232F69" w:rsidRPr="00591FF2" w14:paraId="17B31081" w14:textId="77777777" w:rsidTr="00844FAE">
        <w:trPr>
          <w:trHeight w:val="684"/>
        </w:trPr>
        <w:tc>
          <w:tcPr>
            <w:tcW w:w="978" w:type="dxa"/>
            <w:tcBorders>
              <w:top w:val="nil"/>
              <w:left w:val="single" w:sz="12" w:space="0" w:color="auto"/>
              <w:bottom w:val="single" w:sz="12" w:space="0" w:color="auto"/>
              <w:right w:val="single" w:sz="4" w:space="0" w:color="auto"/>
            </w:tcBorders>
            <w:shd w:val="clear" w:color="auto" w:fill="auto"/>
            <w:vAlign w:val="center"/>
            <w:hideMark/>
          </w:tcPr>
          <w:p w14:paraId="52F56BC9"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​Resten</w:t>
            </w:r>
          </w:p>
        </w:tc>
        <w:tc>
          <w:tcPr>
            <w:tcW w:w="3969" w:type="dxa"/>
            <w:tcBorders>
              <w:top w:val="nil"/>
              <w:left w:val="nil"/>
              <w:bottom w:val="single" w:sz="12" w:space="0" w:color="auto"/>
              <w:right w:val="single" w:sz="4" w:space="0" w:color="auto"/>
            </w:tcBorders>
            <w:shd w:val="clear" w:color="auto" w:fill="auto"/>
            <w:vAlign w:val="center"/>
            <w:hideMark/>
          </w:tcPr>
          <w:p w14:paraId="2C34E2CD" w14:textId="77777777" w:rsidR="00232F69" w:rsidRPr="00591FF2" w:rsidRDefault="00232F69" w:rsidP="00844FAE">
            <w:pPr>
              <w:rPr>
                <w:rFonts w:ascii="Segoe UI" w:eastAsia="Times New Roman" w:hAnsi="Segoe UI" w:cs="Segoe UI"/>
                <w:color w:val="000000"/>
                <w:lang w:val="en-US" w:eastAsia="da-DK"/>
              </w:rPr>
            </w:pPr>
            <w:r w:rsidRPr="00591FF2">
              <w:rPr>
                <w:rFonts w:ascii="Segoe UI" w:eastAsia="Times New Roman" w:hAnsi="Segoe UI" w:cs="Segoe UI"/>
                <w:color w:val="000000"/>
                <w:lang w:val="en-US" w:eastAsia="da-DK"/>
              </w:rPr>
              <w:t>sshd[3713]: Accepted publickey for trar from 10.30.7.44 port 49466 ssh2</w:t>
            </w:r>
          </w:p>
        </w:tc>
        <w:tc>
          <w:tcPr>
            <w:tcW w:w="6871" w:type="dxa"/>
            <w:tcBorders>
              <w:top w:val="nil"/>
              <w:left w:val="nil"/>
              <w:bottom w:val="single" w:sz="12" w:space="0" w:color="auto"/>
              <w:right w:val="single" w:sz="12" w:space="0" w:color="auto"/>
            </w:tcBorders>
            <w:shd w:val="clear" w:color="auto" w:fill="auto"/>
            <w:vAlign w:val="center"/>
            <w:hideMark/>
          </w:tcPr>
          <w:p w14:paraId="03ED91B7" w14:textId="77777777" w:rsidR="00232F69" w:rsidRPr="00591FF2" w:rsidRDefault="00232F69" w:rsidP="00844FAE">
            <w:pPr>
              <w:rPr>
                <w:rFonts w:ascii="Segoe UI" w:eastAsia="Times New Roman" w:hAnsi="Segoe UI" w:cs="Segoe UI"/>
                <w:color w:val="000000"/>
                <w:lang w:eastAsia="da-DK"/>
              </w:rPr>
            </w:pPr>
            <w:r w:rsidRPr="00591FF2">
              <w:rPr>
                <w:rFonts w:ascii="Segoe UI" w:eastAsia="Times New Roman" w:hAnsi="Segoe UI" w:cs="Segoe UI"/>
                <w:color w:val="000000"/>
                <w:lang w:eastAsia="da-DK"/>
              </w:rPr>
              <w:t>Syslog-besked i varierende format. Hvis der er tale om en SNMP-trap, vil dette felt starte med strengen "snmptrapd".</w:t>
            </w:r>
          </w:p>
          <w:p w14:paraId="4BFBD8A5" w14:textId="77777777" w:rsidR="00232F69" w:rsidRPr="00591FF2" w:rsidRDefault="00232F69" w:rsidP="00844FAE">
            <w:pPr>
              <w:pBdr>
                <w:top w:val="single" w:sz="6" w:space="1" w:color="auto"/>
              </w:pBdr>
              <w:jc w:val="center"/>
              <w:rPr>
                <w:rFonts w:ascii="Arial" w:eastAsia="Times New Roman" w:hAnsi="Arial" w:cs="Arial"/>
                <w:vanish/>
                <w:sz w:val="16"/>
                <w:szCs w:val="16"/>
                <w:lang w:eastAsia="da-DK"/>
              </w:rPr>
            </w:pPr>
            <w:r w:rsidRPr="00591FF2">
              <w:rPr>
                <w:rFonts w:ascii="Arial" w:eastAsia="Times New Roman" w:hAnsi="Arial" w:cs="Arial"/>
                <w:vanish/>
                <w:sz w:val="16"/>
                <w:szCs w:val="16"/>
                <w:lang w:eastAsia="da-DK"/>
              </w:rPr>
              <w:t>Nederst på formularen</w:t>
            </w:r>
          </w:p>
        </w:tc>
      </w:tr>
      <w:tr w:rsidR="00232F69" w:rsidRPr="00591FF2" w14:paraId="41D3654D" w14:textId="77777777" w:rsidTr="00844FAE">
        <w:trPr>
          <w:trHeight w:val="300"/>
        </w:trPr>
        <w:tc>
          <w:tcPr>
            <w:tcW w:w="978" w:type="dxa"/>
            <w:tcBorders>
              <w:top w:val="nil"/>
              <w:left w:val="nil"/>
              <w:bottom w:val="nil"/>
              <w:right w:val="nil"/>
            </w:tcBorders>
            <w:shd w:val="clear" w:color="auto" w:fill="auto"/>
            <w:noWrap/>
            <w:vAlign w:val="bottom"/>
            <w:hideMark/>
          </w:tcPr>
          <w:p w14:paraId="4B8CE12E" w14:textId="77777777" w:rsidR="00232F69" w:rsidRPr="00591FF2" w:rsidRDefault="00232F69" w:rsidP="00844FAE">
            <w:pPr>
              <w:rPr>
                <w:rFonts w:ascii="Segoe UI" w:eastAsia="Times New Roman" w:hAnsi="Segoe UI" w:cs="Segoe UI"/>
                <w:color w:val="000000"/>
                <w:lang w:eastAsia="da-DK"/>
              </w:rPr>
            </w:pPr>
          </w:p>
        </w:tc>
        <w:tc>
          <w:tcPr>
            <w:tcW w:w="3969" w:type="dxa"/>
            <w:tcBorders>
              <w:top w:val="nil"/>
              <w:left w:val="nil"/>
              <w:bottom w:val="nil"/>
              <w:right w:val="nil"/>
            </w:tcBorders>
            <w:shd w:val="clear" w:color="auto" w:fill="auto"/>
            <w:noWrap/>
            <w:vAlign w:val="bottom"/>
            <w:hideMark/>
          </w:tcPr>
          <w:p w14:paraId="76A78404" w14:textId="77777777" w:rsidR="00232F69" w:rsidRPr="00591FF2" w:rsidRDefault="00232F69" w:rsidP="00844FAE">
            <w:pPr>
              <w:rPr>
                <w:rFonts w:ascii="Times New Roman" w:eastAsia="Times New Roman" w:hAnsi="Times New Roman" w:cs="Times New Roman"/>
                <w:sz w:val="20"/>
                <w:szCs w:val="20"/>
                <w:lang w:eastAsia="da-DK"/>
              </w:rPr>
            </w:pPr>
          </w:p>
        </w:tc>
        <w:tc>
          <w:tcPr>
            <w:tcW w:w="6871" w:type="dxa"/>
            <w:tcBorders>
              <w:top w:val="nil"/>
              <w:left w:val="nil"/>
              <w:bottom w:val="nil"/>
              <w:right w:val="nil"/>
            </w:tcBorders>
            <w:shd w:val="clear" w:color="auto" w:fill="auto"/>
            <w:noWrap/>
            <w:vAlign w:val="bottom"/>
            <w:hideMark/>
          </w:tcPr>
          <w:p w14:paraId="13807349" w14:textId="77777777" w:rsidR="00232F69" w:rsidRPr="00591FF2" w:rsidRDefault="00232F69" w:rsidP="00844FAE">
            <w:pPr>
              <w:rPr>
                <w:rFonts w:ascii="Times New Roman" w:eastAsia="Times New Roman" w:hAnsi="Times New Roman" w:cs="Times New Roman"/>
                <w:sz w:val="20"/>
                <w:szCs w:val="20"/>
                <w:lang w:eastAsia="da-DK"/>
              </w:rPr>
            </w:pPr>
          </w:p>
        </w:tc>
      </w:tr>
    </w:tbl>
    <w:p w14:paraId="65E21423" w14:textId="77777777" w:rsidR="00232F69" w:rsidRDefault="00232F69" w:rsidP="00232F69"/>
    <w:p w14:paraId="2D2B6266" w14:textId="77777777" w:rsidR="00232F69" w:rsidRDefault="00232F69" w:rsidP="00232F69"/>
    <w:p w14:paraId="746ABB2B" w14:textId="77777777" w:rsidR="00232F69" w:rsidRDefault="00232F69" w:rsidP="00232F69"/>
    <w:p w14:paraId="3D9B51D7" w14:textId="77777777" w:rsidR="00232F69" w:rsidRDefault="00232F69" w:rsidP="00232F69">
      <w:r>
        <w:t>Eksempler</w:t>
      </w:r>
    </w:p>
    <w:p w14:paraId="0A9F6A45" w14:textId="77777777" w:rsidR="00232F69" w:rsidRDefault="00232F69" w:rsidP="00232F69"/>
    <w:p w14:paraId="20BC7F48" w14:textId="77777777" w:rsidR="00232F69" w:rsidRDefault="00232F69" w:rsidP="00232F69">
      <w:r>
        <w:t>•Find beskeder, som indeholder strengen "10.200.30.170":</w:t>
      </w:r>
    </w:p>
    <w:p w14:paraId="7A6BB90E" w14:textId="77777777" w:rsidR="00232F69" w:rsidRDefault="00232F69" w:rsidP="00232F69">
      <w:r>
        <w:t>fgrep 10.200.30.170 /var/log/messages</w:t>
      </w:r>
    </w:p>
    <w:p w14:paraId="11A74E5E" w14:textId="77777777" w:rsidR="00232F69" w:rsidRDefault="00232F69" w:rsidP="00232F69"/>
    <w:p w14:paraId="5A761E6D" w14:textId="77777777" w:rsidR="00232F69" w:rsidRDefault="00232F69" w:rsidP="00232F69"/>
    <w:p w14:paraId="007A10DF" w14:textId="77777777" w:rsidR="00232F69" w:rsidRDefault="00232F69" w:rsidP="00232F69">
      <w:r>
        <w:t>•Find beskeder, som omhandler captiadb11-serveren:</w:t>
      </w:r>
    </w:p>
    <w:p w14:paraId="65E5E33F" w14:textId="77777777" w:rsidR="00232F69" w:rsidRDefault="00232F69" w:rsidP="00232F69">
      <w:r>
        <w:t>egrep -i 'captiadb11|192\.168\.208\.43' /var/log/messages</w:t>
      </w:r>
    </w:p>
    <w:p w14:paraId="3F4BD67B" w14:textId="77777777" w:rsidR="00232F69" w:rsidRDefault="00232F69" w:rsidP="00232F69">
      <w:r>
        <w:t>Bemærk pipe-tegnet (|), som i regulære udtryk betyder "eller". Bemærk også, at punktummerne er escaped med backslash, fordi punktum i regulære udtryk ellers har en særlig betydning (som joker-tegn).</w:t>
      </w:r>
    </w:p>
    <w:p w14:paraId="5B7015E2" w14:textId="77777777" w:rsidR="00232F69" w:rsidRDefault="00232F69" w:rsidP="00232F69">
      <w:r>
        <w:t>Her er valgt at søge på både hostnavn ("captiadb11") og dennes IP-adresse (192.168.208.43), fordi vores DNS-setup desværre har nogle huller, som kan forstyrre navne-/adresseopslag.</w:t>
      </w:r>
    </w:p>
    <w:p w14:paraId="760459D6" w14:textId="77777777" w:rsidR="00232F69" w:rsidRDefault="00232F69" w:rsidP="00232F69"/>
    <w:p w14:paraId="1FF765AC" w14:textId="77777777" w:rsidR="00232F69" w:rsidRDefault="00232F69" w:rsidP="00232F69"/>
    <w:p w14:paraId="710445EE" w14:textId="77777777" w:rsidR="00232F69" w:rsidRDefault="00232F69" w:rsidP="00232F69">
      <w:r>
        <w:t>•Ovennævnte giver desværre en del uinteressant støj, som nogen egentlig burde undersøge og få fjernet grunden til, men som vi nu og her gerne vil se bort fra:</w:t>
      </w:r>
    </w:p>
    <w:p w14:paraId="4BFBC27B" w14:textId="77777777" w:rsidR="00232F69" w:rsidRPr="00591FF2" w:rsidRDefault="00232F69" w:rsidP="00232F69">
      <w:pPr>
        <w:rPr>
          <w:lang w:val="en-US"/>
        </w:rPr>
      </w:pPr>
      <w:r w:rsidRPr="00591FF2">
        <w:rPr>
          <w:lang w:val="en-US"/>
        </w:rPr>
        <w:t xml:space="preserve">egrep -i 'captiadb11|192\.168\.208\.43' /var/log/messages | egrep -v 'ICMP echo request|AUDIT_FAILURE An account failed to log on|The COM\+ Event System failed' </w:t>
      </w:r>
    </w:p>
    <w:p w14:paraId="1460CED0" w14:textId="77777777" w:rsidR="00232F69" w:rsidRDefault="00232F69" w:rsidP="00232F69">
      <w:r>
        <w:t>Bemærk de to grep-kommandoer, som er knyttet sammen af en pipe (|). "-v" betyder omvendt match, dvs. at vi gerne vil se ting, som ikke match'er.</w:t>
      </w:r>
    </w:p>
    <w:p w14:paraId="60EACB24" w14:textId="77777777" w:rsidR="00232F69" w:rsidRDefault="00232F69" w:rsidP="00232F69">
      <w:r>
        <w:t>Bemærk også, at plus-tegnet i anden grep-kommando er escaped, fordi plus-tegnet i regulære udtryk har særlig betydning ("ét eller flere af foregående tegn").</w:t>
      </w:r>
    </w:p>
    <w:p w14:paraId="2A800C28" w14:textId="77777777" w:rsidR="00232F69" w:rsidRDefault="00232F69" w:rsidP="00232F69"/>
    <w:p w14:paraId="0D5F1979" w14:textId="77777777" w:rsidR="00232F69" w:rsidRDefault="00232F69" w:rsidP="00232F69"/>
    <w:p w14:paraId="1461009D" w14:textId="77777777" w:rsidR="00232F69" w:rsidRDefault="00232F69" w:rsidP="00232F69">
      <w:r>
        <w:t>•Se første linjer i messages-filen (giver indtryk af, hvor mange dage tilbage, filen dækker):</w:t>
      </w:r>
    </w:p>
    <w:p w14:paraId="68614FB7" w14:textId="77777777" w:rsidR="00232F69" w:rsidRDefault="00232F69" w:rsidP="00232F69">
      <w:r>
        <w:t>head /var/log/messages</w:t>
      </w:r>
    </w:p>
    <w:p w14:paraId="783C00A9" w14:textId="77777777" w:rsidR="00232F69" w:rsidRDefault="00232F69" w:rsidP="00232F69"/>
    <w:p w14:paraId="30F243CA" w14:textId="77777777" w:rsidR="00232F69" w:rsidRDefault="00232F69" w:rsidP="00232F69"/>
    <w:p w14:paraId="591F618A" w14:textId="77777777" w:rsidR="00232F69" w:rsidRDefault="00232F69" w:rsidP="00232F69">
      <w:r>
        <w:t>•Vi vil se, hvilket IP-adresser, som firewalls har set sig gale på og derfor har blokeret (shunned) i en periode:</w:t>
      </w:r>
    </w:p>
    <w:p w14:paraId="23EDDE13" w14:textId="77777777" w:rsidR="00232F69" w:rsidRDefault="00232F69" w:rsidP="00232F69">
      <w:r>
        <w:t>fgrep -i shunned /var/log/messages</w:t>
      </w:r>
    </w:p>
    <w:p w14:paraId="776D4ACD" w14:textId="77777777" w:rsidR="00232F69" w:rsidRDefault="00232F69" w:rsidP="00232F69"/>
    <w:p w14:paraId="36DB9AC0" w14:textId="77777777" w:rsidR="00232F69" w:rsidRDefault="00232F69" w:rsidP="00232F69">
      <w:r>
        <w:t>Hvilket fx. giver en linje såsom:</w:t>
      </w:r>
    </w:p>
    <w:p w14:paraId="21CC9064" w14:textId="77777777" w:rsidR="00232F69" w:rsidRPr="00591FF2" w:rsidRDefault="00232F69" w:rsidP="00232F69">
      <w:pPr>
        <w:rPr>
          <w:lang w:val="en-US"/>
        </w:rPr>
      </w:pPr>
      <w:r w:rsidRPr="00591FF2">
        <w:rPr>
          <w:lang w:val="en-US"/>
        </w:rPr>
        <w:t>2015-08-25T16:03:22.506461+02:00 2015-08-25T16:03:22+02:00 10.100.0.1 10.100.0.1 %ASA-4-401004: Shunned packet: 10.10.7.69 ==&gt; 191.232.139.254 on interface inside</w:t>
      </w:r>
    </w:p>
    <w:p w14:paraId="3FCC2199" w14:textId="77777777" w:rsidR="00232F69" w:rsidRPr="00591FF2" w:rsidRDefault="00232F69" w:rsidP="00232F69">
      <w:pPr>
        <w:rPr>
          <w:lang w:val="en-US"/>
        </w:rPr>
      </w:pPr>
    </w:p>
    <w:p w14:paraId="1531B92F" w14:textId="77777777" w:rsidR="00232F69" w:rsidRPr="00591FF2" w:rsidRDefault="00232F69" w:rsidP="00232F69">
      <w:pPr>
        <w:rPr>
          <w:lang w:val="en-US"/>
        </w:rPr>
      </w:pPr>
    </w:p>
    <w:p w14:paraId="2F9A084E" w14:textId="77777777" w:rsidR="00232F69" w:rsidRDefault="00232F69" w:rsidP="00232F69">
      <w:r>
        <w:t>•Ovenstående giver i skrivende stund desværre mange hits (hvilket nogen burde gøre noget ved). Vi vil derfor gerne se, hvilket adresser, som ofte bliver shunned:</w:t>
      </w:r>
    </w:p>
    <w:p w14:paraId="433D7612" w14:textId="77777777" w:rsidR="00232F69" w:rsidRDefault="00232F69" w:rsidP="00232F69">
      <w:r>
        <w:t>fgrep -i shunned /var/log/messages | cut -d ' ' -f 8 | sort | uniq -c | sort -r -n</w:t>
      </w:r>
    </w:p>
    <w:p w14:paraId="27E7734C" w14:textId="77777777" w:rsidR="00232F69" w:rsidRDefault="00232F69" w:rsidP="00232F69"/>
    <w:p w14:paraId="753EED84" w14:textId="77777777" w:rsidR="00232F69" w:rsidRDefault="00232F69" w:rsidP="00232F69">
      <w:r>
        <w:t>Ovennævnte indeholder 5 kommandoer; kommentarer til visse af disse:</w:t>
      </w:r>
    </w:p>
    <w:p w14:paraId="0A2AE907" w14:textId="77777777" w:rsidR="00232F69" w:rsidRDefault="00232F69" w:rsidP="00232F69">
      <w:r>
        <w:t>cut -d ' ' -f 8: Giv mig 8. kolonne, hvor kolonner adskilles af et mellemrum</w:t>
      </w:r>
    </w:p>
    <w:p w14:paraId="2B3A5FA0" w14:textId="77777777" w:rsidR="00232F69" w:rsidRDefault="00232F69" w:rsidP="00232F69">
      <w:r>
        <w:t>uniq -c: Optæl antal unikke strenge; kræver, at det indkommende er sorteret</w:t>
      </w:r>
    </w:p>
    <w:p w14:paraId="79734BCC" w14:textId="77777777" w:rsidR="00232F69" w:rsidRDefault="00232F69" w:rsidP="00232F69">
      <w:r>
        <w:t>sort -r -n: Sortér teksten i omvendt rækkefølge (-r); sorteringen skal ske numerisk (-n)</w:t>
      </w:r>
    </w:p>
    <w:p w14:paraId="572FC6AC" w14:textId="77777777" w:rsidR="00232F69" w:rsidRDefault="00232F69" w:rsidP="00232F69"/>
    <w:p w14:paraId="5EE58E2C" w14:textId="77777777" w:rsidR="00232F69" w:rsidRDefault="00232F69" w:rsidP="00232F69">
      <w:r>
        <w:t>Resultat:</w:t>
      </w:r>
    </w:p>
    <w:p w14:paraId="278C1816" w14:textId="77777777" w:rsidR="00232F69" w:rsidRDefault="00232F69" w:rsidP="00232F69">
      <w:r>
        <w:t xml:space="preserve">   1030 10.10.7.69</w:t>
      </w:r>
    </w:p>
    <w:p w14:paraId="4484BF43" w14:textId="77777777" w:rsidR="00232F69" w:rsidRDefault="00232F69" w:rsidP="00232F69">
      <w:r>
        <w:t xml:space="preserve">     73 192.168.69.23</w:t>
      </w:r>
    </w:p>
    <w:p w14:paraId="33AA3AD1" w14:textId="77777777" w:rsidR="00232F69" w:rsidRDefault="00232F69" w:rsidP="00232F69"/>
    <w:p w14:paraId="249F36B9" w14:textId="77777777" w:rsidR="00232F69" w:rsidRDefault="00232F69" w:rsidP="00232F69">
      <w:r>
        <w:t>Hvilket betyder, at 10.10.7.69 blev shunned 1030 gange, mens 192.168.69.23 blev shunned 73 gange.</w:t>
      </w:r>
    </w:p>
    <w:p w14:paraId="0B032609" w14:textId="77777777" w:rsidR="00232F69" w:rsidRDefault="00232F69" w:rsidP="00232F69"/>
    <w:p w14:paraId="12D6DE0C" w14:textId="77777777" w:rsidR="00232F69" w:rsidRDefault="00232F69" w:rsidP="00232F69"/>
    <w:p w14:paraId="58111D5E" w14:textId="77777777" w:rsidR="00232F69" w:rsidRDefault="00232F69" w:rsidP="00232F69">
      <w:r>
        <w:t>•Find tekst i en roteret+komprimeret messages-fil:</w:t>
      </w:r>
    </w:p>
    <w:p w14:paraId="23A08308" w14:textId="77777777" w:rsidR="00232F69" w:rsidRPr="00591FF2" w:rsidRDefault="00232F69" w:rsidP="00232F69">
      <w:pPr>
        <w:rPr>
          <w:lang w:val="en-US"/>
        </w:rPr>
      </w:pPr>
      <w:r w:rsidRPr="00591FF2">
        <w:rPr>
          <w:lang w:val="en-US"/>
        </w:rPr>
        <w:lastRenderedPageBreak/>
        <w:t>zcat /var/log/messages-20150816.gz | egrep -i 'malware|virus|worm' | egrep -v 'WMI instance|Endpoint Protection client is up and running in a healthy state'</w:t>
      </w:r>
    </w:p>
    <w:p w14:paraId="5FCF8240" w14:textId="77777777" w:rsidR="00232F69" w:rsidRPr="00591FF2" w:rsidRDefault="00232F69" w:rsidP="00232F69">
      <w:pPr>
        <w:rPr>
          <w:lang w:val="en-US"/>
        </w:rPr>
      </w:pPr>
    </w:p>
    <w:p w14:paraId="36C4C1DE" w14:textId="77777777" w:rsidR="00232F69" w:rsidRDefault="00232F69" w:rsidP="00232F69">
      <w:r>
        <w:t>I ovennævnte er tre kommandoer pipe'et sammen; nogle kommentarer hertil:</w:t>
      </w:r>
    </w:p>
    <w:p w14:paraId="354E3BB7" w14:textId="77777777" w:rsidR="00232F69" w:rsidRDefault="00232F69" w:rsidP="00232F69">
      <w:r>
        <w:t xml:space="preserve"> - zcat betyder dekomprimér og "spyt ud"</w:t>
      </w:r>
    </w:p>
    <w:p w14:paraId="15559BB2" w14:textId="77777777" w:rsidR="00232F69" w:rsidRDefault="00232F69" w:rsidP="00232F69">
      <w:r>
        <w:t xml:space="preserve"> - første egrep isolerer potentielt interessante ord</w:t>
      </w:r>
    </w:p>
    <w:p w14:paraId="1042C8B2" w14:textId="77777777" w:rsidR="00232F69" w:rsidRDefault="00232F69" w:rsidP="00232F69">
      <w:r>
        <w:t xml:space="preserve"> - anden egrep fjerner noget irriterende støj</w:t>
      </w:r>
    </w:p>
    <w:p w14:paraId="6D19FDA6" w14:textId="77777777" w:rsidR="00232F69" w:rsidRDefault="00232F69" w:rsidP="00232F69"/>
    <w:p w14:paraId="1924B0DC" w14:textId="77777777" w:rsidR="00232F69" w:rsidRDefault="00232F69" w:rsidP="00232F69"/>
    <w:p w14:paraId="2FA19C99" w14:textId="77777777" w:rsidR="00232F69" w:rsidRDefault="00232F69" w:rsidP="00232F69">
      <w:r>
        <w:t>Andre muligheder</w:t>
      </w:r>
    </w:p>
    <w:p w14:paraId="660167A8" w14:textId="77777777" w:rsidR="00232F69" w:rsidRDefault="00232F69" w:rsidP="00232F69"/>
    <w:p w14:paraId="5EF27C35" w14:textId="77777777" w:rsidR="00232F69" w:rsidRDefault="00232F69" w:rsidP="00232F69">
      <w:r>
        <w:t>Man kan et "live feed" fra syslog vha. flg. kommando:</w:t>
      </w:r>
    </w:p>
    <w:p w14:paraId="1793F7D7" w14:textId="77777777" w:rsidR="00232F69" w:rsidRDefault="00232F69" w:rsidP="00232F69"/>
    <w:p w14:paraId="2297ACE1" w14:textId="77777777" w:rsidR="00232F69" w:rsidRDefault="00232F69" w:rsidP="00232F69">
      <w:r>
        <w:t>tail -f /var/log/messages</w:t>
      </w:r>
    </w:p>
    <w:p w14:paraId="2FCFE8F0" w14:textId="77777777" w:rsidR="00232F69" w:rsidRDefault="00232F69" w:rsidP="00232F69"/>
    <w:p w14:paraId="562817AD" w14:textId="77777777" w:rsidR="00232F69" w:rsidRDefault="00232F69" w:rsidP="00232F69">
      <w:r>
        <w:t>- Men dét vil give voldsomme mængder meddelelser, som antagelig vil være værdiløst. Og filtre bliver her interessante. Man kan selv skrive filtre, hvis man vil, men man kan også gøre brug af et eksisterende filter:</w:t>
      </w:r>
    </w:p>
    <w:p w14:paraId="5B21358B" w14:textId="77777777" w:rsidR="00232F69" w:rsidRDefault="00232F69" w:rsidP="00232F69"/>
    <w:p w14:paraId="240FEC57" w14:textId="77777777" w:rsidR="00232F69" w:rsidRDefault="00232F69" w:rsidP="00232F69"/>
    <w:p w14:paraId="11EA8D17" w14:textId="77777777" w:rsidR="00232F69" w:rsidRDefault="00232F69" w:rsidP="00232F69"/>
    <w:p w14:paraId="6E3369C5" w14:textId="77777777" w:rsidR="00232F69" w:rsidRDefault="00232F69" w:rsidP="00232F69"/>
    <w:p w14:paraId="456D902B" w14:textId="77777777" w:rsidR="00232F69" w:rsidRDefault="00232F69" w:rsidP="00232F69">
      <w:r>
        <w:t>Eksisterende filtre</w:t>
      </w:r>
    </w:p>
    <w:p w14:paraId="1740A727" w14:textId="77777777" w:rsidR="00232F69" w:rsidRDefault="00232F69" w:rsidP="00232F69"/>
    <w:p w14:paraId="26593B5E" w14:textId="77777777" w:rsidR="00232F69" w:rsidRDefault="00232F69" w:rsidP="00232F69">
      <w:r>
        <w:t>•Bortfiltrerer de fleste kendte underligheder:</w:t>
      </w:r>
    </w:p>
    <w:p w14:paraId="48474177" w14:textId="77777777" w:rsidR="00232F69" w:rsidRDefault="00232F69" w:rsidP="00232F69">
      <w:r>
        <w:t>tail -f -n 500000 /var/log/messages | /usr/local/bin/syslog-filters/trar-general-1</w:t>
      </w:r>
    </w:p>
    <w:p w14:paraId="70A75489" w14:textId="77777777" w:rsidR="00232F69" w:rsidRDefault="00232F69" w:rsidP="00232F69"/>
    <w:p w14:paraId="5E62F198" w14:textId="77777777" w:rsidR="00232F69" w:rsidRDefault="00232F69" w:rsidP="00232F69">
      <w:r>
        <w:t>"tail -f -n 500000" betyder "spyt de sidste 500000 linjer fra filen ud og følg derefter nye linjer".</w:t>
      </w:r>
    </w:p>
    <w:p w14:paraId="14DB4EBB" w14:textId="77777777" w:rsidR="00232F69" w:rsidRDefault="00232F69" w:rsidP="00232F69"/>
    <w:p w14:paraId="3C680EBC" w14:textId="77777777" w:rsidR="00232F69" w:rsidRDefault="00232F69" w:rsidP="00232F69"/>
    <w:p w14:paraId="7F0A21FA" w14:textId="77777777" w:rsidR="00232F69" w:rsidRDefault="00232F69" w:rsidP="00232F69"/>
    <w:p w14:paraId="42C6724D" w14:textId="77777777" w:rsidR="00232F69" w:rsidRDefault="00232F69" w:rsidP="00232F69">
      <w:r>
        <w:t>•Et mere specifikt filter kigger efter tegn på malware:</w:t>
      </w:r>
    </w:p>
    <w:p w14:paraId="521BBED3" w14:textId="77777777" w:rsidR="00232F69" w:rsidRDefault="00232F69" w:rsidP="00232F69">
      <w:r>
        <w:t>cat /var/log/messages | /usr/local/bin/syslog-filters/trar-malware-1</w:t>
      </w:r>
    </w:p>
    <w:p w14:paraId="0D74901A" w14:textId="77777777" w:rsidR="00232F69" w:rsidRDefault="00232F69" w:rsidP="00232F69"/>
    <w:p w14:paraId="4BC8FB0E" w14:textId="77777777" w:rsidR="00232F69" w:rsidRDefault="00232F69" w:rsidP="00232F69">
      <w:r>
        <w:t>"cat" betyder "udspyt indholdet af filen".</w:t>
      </w:r>
    </w:p>
    <w:p w14:paraId="7854181B" w14:textId="77777777" w:rsidR="00232F69" w:rsidRDefault="00232F69" w:rsidP="00232F69"/>
    <w:p w14:paraId="4D2DC3B6" w14:textId="77777777" w:rsidR="00232F69" w:rsidRDefault="00232F69" w:rsidP="00232F69">
      <w:r>
        <w:t>Hvis man vil se, hvad nævnte filtre gør, kan man fx. kigge i dem med følgende kommando:</w:t>
      </w:r>
    </w:p>
    <w:p w14:paraId="6FB9F95A" w14:textId="77777777" w:rsidR="00232F69" w:rsidRDefault="00232F69" w:rsidP="00232F69"/>
    <w:p w14:paraId="4C9FE289" w14:textId="77777777" w:rsidR="00232F69" w:rsidRDefault="00232F69" w:rsidP="00232F69">
      <w:r>
        <w:t>mcedit /usr/local/bin/syslog-filters/trar-general-1</w:t>
      </w:r>
    </w:p>
    <w:p w14:paraId="2CC290E4" w14:textId="77777777" w:rsidR="00232F69" w:rsidRDefault="00232F69" w:rsidP="00232F69"/>
    <w:p w14:paraId="3F3D3C9E" w14:textId="77777777" w:rsidR="00232F69" w:rsidRDefault="00232F69" w:rsidP="00232F69"/>
    <w:p w14:paraId="2B4B3F4F" w14:textId="77777777" w:rsidR="00232F69" w:rsidRDefault="00232F69" w:rsidP="00232F69">
      <w:r>
        <w:t>(Man hopper ud af mcedit igen ved at trykke to gange på escape-knappen.)</w:t>
      </w:r>
    </w:p>
    <w:p w14:paraId="00C87F3D" w14:textId="77777777" w:rsidR="00232F69" w:rsidRDefault="00232F69" w:rsidP="00232F69"/>
    <w:p w14:paraId="26C5E9DB" w14:textId="77777777" w:rsidR="00232F69" w:rsidRDefault="00232F69" w:rsidP="00232F69"/>
    <w:p w14:paraId="11A92DDC" w14:textId="77777777" w:rsidR="00232F69" w:rsidRDefault="00232F69" w:rsidP="00232F69">
      <w:r>
        <w:br w:type="page"/>
      </w:r>
    </w:p>
    <w:p w14:paraId="225111D9" w14:textId="77777777" w:rsidR="00232F69" w:rsidRDefault="00232F69" w:rsidP="00F27872">
      <w:pPr>
        <w:pStyle w:val="Heading2"/>
      </w:pPr>
      <w:bookmarkStart w:id="124" w:name="_Toc89350235"/>
      <w:r w:rsidRPr="00787018">
        <w:lastRenderedPageBreak/>
        <w:t>Auditing / Logning på MSSQL</w:t>
      </w:r>
      <w:r>
        <w:t xml:space="preserve"> Server</w:t>
      </w:r>
      <w:bookmarkEnd w:id="124"/>
    </w:p>
    <w:p w14:paraId="1B268784" w14:textId="77777777" w:rsidR="00232F69" w:rsidRDefault="00232F69" w:rsidP="00F27872">
      <w:pPr>
        <w:pStyle w:val="Heading3"/>
      </w:pPr>
      <w:bookmarkStart w:id="125" w:name="_Toc89350236"/>
      <w:r>
        <w:t>MSSQLer her i SDS:</w:t>
      </w:r>
      <w:bookmarkEnd w:id="125"/>
    </w:p>
    <w:p w14:paraId="30298E56" w14:textId="77777777" w:rsidR="00232F69" w:rsidRDefault="00232F69" w:rsidP="00232F69"/>
    <w:p w14:paraId="45463DFD" w14:textId="77777777" w:rsidR="00232F69" w:rsidRDefault="00232F69" w:rsidP="00232F69">
      <w:r>
        <w:t>Alle Enterprise MSSQL server kan auditlogge, og jeg har et script der kan sætte det op så de logger korrekt; og jeg har et testscript der afvikler de basale hændelser der er krav til hvad der skal logges og et review script viser at auditeventsne kommer i loggen.</w:t>
      </w:r>
    </w:p>
    <w:p w14:paraId="32C4F2B5" w14:textId="77777777" w:rsidR="00232F69" w:rsidRDefault="00232F69" w:rsidP="00232F69">
      <w:r>
        <w:t>Opsætning af Auditlog:</w:t>
      </w:r>
    </w:p>
    <w:p w14:paraId="489FD92D" w14:textId="77777777" w:rsidR="00232F69" w:rsidRDefault="00232F69" w:rsidP="00232F69">
      <w:r>
        <w:t>Gå på SQL server instans</w:t>
      </w:r>
    </w:p>
    <w:p w14:paraId="375B81DE" w14:textId="77777777" w:rsidR="00232F69" w:rsidRPr="00047A0C" w:rsidRDefault="00232F69" w:rsidP="00232F69">
      <w:pPr>
        <w:rPr>
          <w:lang w:val="en-US"/>
        </w:rPr>
      </w:pPr>
      <w:r w:rsidRPr="00047A0C">
        <w:rPr>
          <w:lang w:val="en-US"/>
        </w:rPr>
        <w:t>Åbn Security\Audit</w:t>
      </w:r>
    </w:p>
    <w:p w14:paraId="4C91F86A" w14:textId="77777777" w:rsidR="00232F69" w:rsidRPr="00047A0C" w:rsidRDefault="00232F69" w:rsidP="00232F69">
      <w:pPr>
        <w:rPr>
          <w:lang w:val="en-US"/>
        </w:rPr>
      </w:pPr>
    </w:p>
    <w:p w14:paraId="16F3E163" w14:textId="77777777" w:rsidR="00232F69" w:rsidRDefault="00232F69" w:rsidP="00232F69">
      <w:r w:rsidRPr="00047A0C">
        <w:rPr>
          <w:lang w:val="en-US"/>
        </w:rPr>
        <w:t xml:space="preserve">Hadoop (aka. </w:t>
      </w:r>
      <w:r>
        <w:t>Sundheddatasplatformen):</w:t>
      </w:r>
    </w:p>
    <w:p w14:paraId="251A5581" w14:textId="77777777" w:rsidR="00232F69" w:rsidRDefault="00232F69" w:rsidP="00232F69"/>
    <w:p w14:paraId="7E4EF4BA" w14:textId="77777777" w:rsidR="00232F69" w:rsidRDefault="00232F69" w:rsidP="00232F69">
      <w:r>
        <w:t>Bagved softwaren ligger en et par MSSQL servere og en Postgress database.</w:t>
      </w:r>
    </w:p>
    <w:p w14:paraId="360F6C9F" w14:textId="77777777" w:rsidR="00232F69" w:rsidRDefault="00232F69" w:rsidP="00232F69">
      <w:r>
        <w:t>Postgress har fine auditlogningsmuligheder (af hvad jeg har hørt) og MSSQL’en (som vi har købt som en service der kan logge; så vi stiller ikke yderligere krav) tester vi på bagkant når de siger de er parat til at lukke os ind med det ovennævnte testscript og review script at logningen virker. Hvordan det så skal samles op og overføres til logpoint er jeg ved jeg ikke om.</w:t>
      </w:r>
    </w:p>
    <w:p w14:paraId="08C6DCB7" w14:textId="77777777" w:rsidR="00232F69" w:rsidRDefault="00232F69" w:rsidP="00232F69"/>
    <w:p w14:paraId="500E20DC" w14:textId="77777777" w:rsidR="00232F69" w:rsidRDefault="00232F69" w:rsidP="00232F69"/>
    <w:p w14:paraId="490F8398" w14:textId="77777777" w:rsidR="00232F69" w:rsidRDefault="00232F69" w:rsidP="00232F69">
      <w:r>
        <w:t>I MSSQL auditlogning serverauditspecification kan bindvariable kaldte værdier og storedprocedurekalds parametre fanges med SCHEMA_OBJECT_ACCESS_GROUP og SCHEMA_OBJECT_CHANGE_GROUP.</w:t>
      </w:r>
    </w:p>
    <w:p w14:paraId="733838BB" w14:textId="77777777" w:rsidR="00232F69" w:rsidRDefault="00232F69" w:rsidP="00232F69"/>
    <w:p w14:paraId="4EE547F5" w14:textId="77777777" w:rsidR="00232F69" w:rsidRDefault="00232F69" w:rsidP="00232F69">
      <w:r>
        <w:t>Microsofts overview af ServerAUDITSpecification kan finds her; om end googling på de specifike emner andre steder end MS giver meget bedre information. https://docs.microsoft.com/en-us/sql/relational-databases/security/auditing/sql-server-audit-action-groups-and-actions</w:t>
      </w:r>
    </w:p>
    <w:p w14:paraId="4D065CBE" w14:textId="77777777" w:rsidR="00232F69" w:rsidRDefault="00232F69" w:rsidP="00232F69">
      <w:r>
        <w:br w:type="page"/>
      </w:r>
    </w:p>
    <w:p w14:paraId="0820BD98" w14:textId="77777777" w:rsidR="00232F69" w:rsidRDefault="00232F69" w:rsidP="00F27872">
      <w:pPr>
        <w:pStyle w:val="Heading2"/>
      </w:pPr>
      <w:bookmarkStart w:id="126" w:name="_Toc89350237"/>
      <w:r>
        <w:lastRenderedPageBreak/>
        <w:t>Kontaktpersoner:</w:t>
      </w:r>
      <w:bookmarkEnd w:id="126"/>
    </w:p>
    <w:tbl>
      <w:tblPr>
        <w:tblW w:w="10980" w:type="dxa"/>
        <w:tblCellMar>
          <w:left w:w="70" w:type="dxa"/>
          <w:right w:w="70" w:type="dxa"/>
        </w:tblCellMar>
        <w:tblLook w:val="04A0" w:firstRow="1" w:lastRow="0" w:firstColumn="1" w:lastColumn="0" w:noHBand="0" w:noVBand="1"/>
      </w:tblPr>
      <w:tblGrid>
        <w:gridCol w:w="3740"/>
        <w:gridCol w:w="2696"/>
        <w:gridCol w:w="2938"/>
        <w:gridCol w:w="1606"/>
      </w:tblGrid>
      <w:tr w:rsidR="00232F69" w:rsidRPr="007C37C9" w14:paraId="78428231" w14:textId="77777777" w:rsidTr="00844FAE">
        <w:trPr>
          <w:trHeight w:val="576"/>
        </w:trPr>
        <w:tc>
          <w:tcPr>
            <w:tcW w:w="3800" w:type="dxa"/>
            <w:tcBorders>
              <w:top w:val="single" w:sz="4" w:space="0" w:color="auto"/>
              <w:left w:val="single" w:sz="4" w:space="0" w:color="auto"/>
              <w:bottom w:val="dashed" w:sz="4" w:space="0" w:color="auto"/>
              <w:right w:val="dashed" w:sz="4" w:space="0" w:color="auto"/>
            </w:tcBorders>
            <w:shd w:val="clear" w:color="auto" w:fill="auto"/>
            <w:vAlign w:val="bottom"/>
            <w:hideMark/>
          </w:tcPr>
          <w:p w14:paraId="6B161827" w14:textId="77777777" w:rsidR="00232F69" w:rsidRPr="007C37C9" w:rsidRDefault="00232F69" w:rsidP="00844FAE">
            <w:pPr>
              <w:rPr>
                <w:rFonts w:ascii="Calibri" w:eastAsia="Times New Roman" w:hAnsi="Calibri" w:cs="Calibri"/>
                <w:b/>
                <w:bCs/>
                <w:color w:val="000000"/>
                <w:lang w:eastAsia="da-DK"/>
              </w:rPr>
            </w:pPr>
            <w:r w:rsidRPr="007C37C9">
              <w:rPr>
                <w:rFonts w:ascii="Calibri" w:eastAsia="Times New Roman" w:hAnsi="Calibri" w:cs="Calibri"/>
                <w:b/>
                <w:bCs/>
                <w:color w:val="000000"/>
                <w:lang w:eastAsia="da-DK"/>
              </w:rPr>
              <w:t xml:space="preserve">EMNE </w:t>
            </w:r>
          </w:p>
        </w:tc>
        <w:tc>
          <w:tcPr>
            <w:tcW w:w="2720" w:type="dxa"/>
            <w:tcBorders>
              <w:top w:val="single" w:sz="4" w:space="0" w:color="auto"/>
              <w:left w:val="nil"/>
              <w:bottom w:val="dashed" w:sz="4" w:space="0" w:color="auto"/>
              <w:right w:val="dashed" w:sz="4" w:space="0" w:color="auto"/>
            </w:tcBorders>
            <w:shd w:val="clear" w:color="auto" w:fill="auto"/>
            <w:vAlign w:val="bottom"/>
            <w:hideMark/>
          </w:tcPr>
          <w:p w14:paraId="49A98940" w14:textId="77777777" w:rsidR="00232F69" w:rsidRPr="007C37C9" w:rsidRDefault="00232F69" w:rsidP="00844FAE">
            <w:pPr>
              <w:rPr>
                <w:rFonts w:ascii="Calibri" w:eastAsia="Times New Roman" w:hAnsi="Calibri" w:cs="Calibri"/>
                <w:b/>
                <w:bCs/>
                <w:color w:val="000000"/>
                <w:lang w:eastAsia="da-DK"/>
              </w:rPr>
            </w:pPr>
            <w:r w:rsidRPr="007C37C9">
              <w:rPr>
                <w:rFonts w:ascii="Calibri" w:eastAsia="Times New Roman" w:hAnsi="Calibri" w:cs="Calibri"/>
                <w:b/>
                <w:bCs/>
                <w:color w:val="000000"/>
                <w:lang w:eastAsia="da-DK"/>
              </w:rPr>
              <w:t>ANSVARLIG MEDARBEJDER</w:t>
            </w:r>
          </w:p>
        </w:tc>
        <w:tc>
          <w:tcPr>
            <w:tcW w:w="2840" w:type="dxa"/>
            <w:tcBorders>
              <w:top w:val="single" w:sz="4" w:space="0" w:color="auto"/>
              <w:left w:val="nil"/>
              <w:bottom w:val="dashed" w:sz="4" w:space="0" w:color="auto"/>
              <w:right w:val="dashed" w:sz="4" w:space="0" w:color="auto"/>
            </w:tcBorders>
            <w:shd w:val="clear" w:color="auto" w:fill="auto"/>
            <w:vAlign w:val="bottom"/>
            <w:hideMark/>
          </w:tcPr>
          <w:p w14:paraId="08034A79" w14:textId="77777777" w:rsidR="00232F69" w:rsidRPr="007C37C9" w:rsidRDefault="00232F69" w:rsidP="00844FAE">
            <w:pPr>
              <w:rPr>
                <w:rFonts w:ascii="Calibri" w:eastAsia="Times New Roman" w:hAnsi="Calibri" w:cs="Calibri"/>
                <w:b/>
                <w:bCs/>
                <w:color w:val="000000"/>
                <w:lang w:eastAsia="da-DK"/>
              </w:rPr>
            </w:pPr>
            <w:r w:rsidRPr="007C37C9">
              <w:rPr>
                <w:rFonts w:ascii="Calibri" w:eastAsia="Times New Roman" w:hAnsi="Calibri" w:cs="Calibri"/>
                <w:b/>
                <w:bCs/>
                <w:color w:val="000000"/>
                <w:lang w:eastAsia="da-DK"/>
              </w:rPr>
              <w:t xml:space="preserve">MAIL </w:t>
            </w:r>
          </w:p>
        </w:tc>
        <w:tc>
          <w:tcPr>
            <w:tcW w:w="1620" w:type="dxa"/>
            <w:tcBorders>
              <w:top w:val="single" w:sz="4" w:space="0" w:color="auto"/>
              <w:left w:val="nil"/>
              <w:bottom w:val="dashed" w:sz="4" w:space="0" w:color="auto"/>
              <w:right w:val="single" w:sz="4" w:space="0" w:color="auto"/>
            </w:tcBorders>
            <w:shd w:val="clear" w:color="auto" w:fill="auto"/>
            <w:vAlign w:val="bottom"/>
            <w:hideMark/>
          </w:tcPr>
          <w:p w14:paraId="014CBEDB" w14:textId="77777777" w:rsidR="00232F69" w:rsidRPr="007C37C9" w:rsidRDefault="00232F69" w:rsidP="00844FAE">
            <w:pPr>
              <w:rPr>
                <w:rFonts w:ascii="Calibri" w:eastAsia="Times New Roman" w:hAnsi="Calibri" w:cs="Calibri"/>
                <w:b/>
                <w:bCs/>
                <w:color w:val="000000"/>
                <w:lang w:eastAsia="da-DK"/>
              </w:rPr>
            </w:pPr>
            <w:r w:rsidRPr="007C37C9">
              <w:rPr>
                <w:rFonts w:ascii="Calibri" w:eastAsia="Times New Roman" w:hAnsi="Calibri" w:cs="Calibri"/>
                <w:b/>
                <w:bCs/>
                <w:color w:val="000000"/>
                <w:lang w:eastAsia="da-DK"/>
              </w:rPr>
              <w:t xml:space="preserve">INITIALER PÅ AFSNITSLEDER  </w:t>
            </w:r>
          </w:p>
        </w:tc>
      </w:tr>
      <w:tr w:rsidR="00232F69" w:rsidRPr="007C37C9" w14:paraId="76F4B09A"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A89793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Abortregister </w:t>
            </w:r>
          </w:p>
        </w:tc>
        <w:tc>
          <w:tcPr>
            <w:tcW w:w="2720" w:type="dxa"/>
            <w:tcBorders>
              <w:top w:val="nil"/>
              <w:left w:val="nil"/>
              <w:bottom w:val="dashed" w:sz="4" w:space="0" w:color="auto"/>
              <w:right w:val="dashed" w:sz="4" w:space="0" w:color="auto"/>
            </w:tcBorders>
            <w:shd w:val="clear" w:color="auto" w:fill="auto"/>
            <w:vAlign w:val="bottom"/>
            <w:hideMark/>
          </w:tcPr>
          <w:p w14:paraId="76FB986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Christian Theodor Ulrich </w:t>
            </w:r>
          </w:p>
        </w:tc>
        <w:tc>
          <w:tcPr>
            <w:tcW w:w="2840" w:type="dxa"/>
            <w:tcBorders>
              <w:top w:val="nil"/>
              <w:left w:val="nil"/>
              <w:bottom w:val="dashed" w:sz="4" w:space="0" w:color="auto"/>
              <w:right w:val="dashed" w:sz="4" w:space="0" w:color="auto"/>
            </w:tcBorders>
            <w:shd w:val="clear" w:color="auto" w:fill="auto"/>
            <w:vAlign w:val="bottom"/>
            <w:hideMark/>
          </w:tcPr>
          <w:p w14:paraId="2D11AEE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CHTU@ssi.dk </w:t>
            </w:r>
          </w:p>
        </w:tc>
        <w:tc>
          <w:tcPr>
            <w:tcW w:w="1620" w:type="dxa"/>
            <w:tcBorders>
              <w:top w:val="nil"/>
              <w:left w:val="nil"/>
              <w:bottom w:val="dashed" w:sz="4" w:space="0" w:color="auto"/>
              <w:right w:val="single" w:sz="4" w:space="0" w:color="auto"/>
            </w:tcBorders>
            <w:shd w:val="clear" w:color="auto" w:fill="auto"/>
            <w:vAlign w:val="bottom"/>
            <w:hideMark/>
          </w:tcPr>
          <w:p w14:paraId="1A70DDA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6FC362F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427E8B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Afregning </w:t>
            </w:r>
          </w:p>
        </w:tc>
        <w:tc>
          <w:tcPr>
            <w:tcW w:w="2720" w:type="dxa"/>
            <w:tcBorders>
              <w:top w:val="nil"/>
              <w:left w:val="nil"/>
              <w:bottom w:val="dashed" w:sz="4" w:space="0" w:color="auto"/>
              <w:right w:val="dashed" w:sz="4" w:space="0" w:color="auto"/>
            </w:tcBorders>
            <w:shd w:val="clear" w:color="auto" w:fill="auto"/>
            <w:vAlign w:val="bottom"/>
            <w:hideMark/>
          </w:tcPr>
          <w:p w14:paraId="2A17E6E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Anne Bernth</w:t>
            </w:r>
          </w:p>
        </w:tc>
        <w:tc>
          <w:tcPr>
            <w:tcW w:w="2840" w:type="dxa"/>
            <w:tcBorders>
              <w:top w:val="nil"/>
              <w:left w:val="nil"/>
              <w:bottom w:val="dashed" w:sz="4" w:space="0" w:color="auto"/>
              <w:right w:val="dashed" w:sz="4" w:space="0" w:color="auto"/>
            </w:tcBorders>
            <w:shd w:val="clear" w:color="auto" w:fill="auto"/>
            <w:vAlign w:val="bottom"/>
            <w:hideMark/>
          </w:tcPr>
          <w:p w14:paraId="7201589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ANNB@ssi.dk</w:t>
            </w:r>
          </w:p>
        </w:tc>
        <w:tc>
          <w:tcPr>
            <w:tcW w:w="1620" w:type="dxa"/>
            <w:tcBorders>
              <w:top w:val="nil"/>
              <w:left w:val="nil"/>
              <w:bottom w:val="dashed" w:sz="4" w:space="0" w:color="auto"/>
              <w:right w:val="single" w:sz="4" w:space="0" w:color="auto"/>
            </w:tcBorders>
            <w:shd w:val="clear" w:color="auto" w:fill="auto"/>
            <w:vAlign w:val="bottom"/>
            <w:hideMark/>
          </w:tcPr>
          <w:p w14:paraId="38B0C00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B5E5E5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5B7C3A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65DA445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Lars Falsted Karlsen</w:t>
            </w:r>
          </w:p>
        </w:tc>
        <w:tc>
          <w:tcPr>
            <w:tcW w:w="2840" w:type="dxa"/>
            <w:tcBorders>
              <w:top w:val="nil"/>
              <w:left w:val="nil"/>
              <w:bottom w:val="dashed" w:sz="4" w:space="0" w:color="auto"/>
              <w:right w:val="dashed" w:sz="4" w:space="0" w:color="auto"/>
            </w:tcBorders>
            <w:shd w:val="clear" w:color="auto" w:fill="auto"/>
            <w:vAlign w:val="bottom"/>
            <w:hideMark/>
          </w:tcPr>
          <w:p w14:paraId="017DD4C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LAFK@ssi.dk </w:t>
            </w:r>
          </w:p>
        </w:tc>
        <w:tc>
          <w:tcPr>
            <w:tcW w:w="1620" w:type="dxa"/>
            <w:tcBorders>
              <w:top w:val="nil"/>
              <w:left w:val="nil"/>
              <w:bottom w:val="dashed" w:sz="4" w:space="0" w:color="auto"/>
              <w:right w:val="single" w:sz="4" w:space="0" w:color="auto"/>
            </w:tcBorders>
            <w:shd w:val="clear" w:color="auto" w:fill="auto"/>
            <w:vAlign w:val="bottom"/>
            <w:hideMark/>
          </w:tcPr>
          <w:p w14:paraId="53583E6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7A0725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E56170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Beskæftigelse på sundhedsområdet</w:t>
            </w:r>
          </w:p>
        </w:tc>
        <w:tc>
          <w:tcPr>
            <w:tcW w:w="2720" w:type="dxa"/>
            <w:tcBorders>
              <w:top w:val="nil"/>
              <w:left w:val="nil"/>
              <w:bottom w:val="dashed" w:sz="4" w:space="0" w:color="auto"/>
              <w:right w:val="dashed" w:sz="4" w:space="0" w:color="auto"/>
            </w:tcBorders>
            <w:shd w:val="clear" w:color="auto" w:fill="auto"/>
            <w:vAlign w:val="bottom"/>
            <w:hideMark/>
          </w:tcPr>
          <w:p w14:paraId="77BD74A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Ditte Trier-Poulsen </w:t>
            </w:r>
          </w:p>
        </w:tc>
        <w:tc>
          <w:tcPr>
            <w:tcW w:w="2840" w:type="dxa"/>
            <w:tcBorders>
              <w:top w:val="nil"/>
              <w:left w:val="nil"/>
              <w:bottom w:val="dashed" w:sz="4" w:space="0" w:color="auto"/>
              <w:right w:val="dashed" w:sz="4" w:space="0" w:color="auto"/>
            </w:tcBorders>
            <w:shd w:val="clear" w:color="auto" w:fill="auto"/>
            <w:vAlign w:val="bottom"/>
            <w:hideMark/>
          </w:tcPr>
          <w:p w14:paraId="3A31FFA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DTP@ssi.dk </w:t>
            </w:r>
          </w:p>
        </w:tc>
        <w:tc>
          <w:tcPr>
            <w:tcW w:w="1620" w:type="dxa"/>
            <w:tcBorders>
              <w:top w:val="nil"/>
              <w:left w:val="nil"/>
              <w:bottom w:val="dashed" w:sz="4" w:space="0" w:color="auto"/>
              <w:right w:val="single" w:sz="4" w:space="0" w:color="auto"/>
            </w:tcBorders>
            <w:shd w:val="clear" w:color="auto" w:fill="auto"/>
            <w:vAlign w:val="bottom"/>
            <w:hideMark/>
          </w:tcPr>
          <w:p w14:paraId="2B2A0F7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23AEA07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14E73B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Børnedatabase </w:t>
            </w:r>
          </w:p>
        </w:tc>
        <w:tc>
          <w:tcPr>
            <w:tcW w:w="2720" w:type="dxa"/>
            <w:tcBorders>
              <w:top w:val="nil"/>
              <w:left w:val="nil"/>
              <w:bottom w:val="dashed" w:sz="4" w:space="0" w:color="auto"/>
              <w:right w:val="dashed" w:sz="4" w:space="0" w:color="auto"/>
            </w:tcBorders>
            <w:shd w:val="clear" w:color="auto" w:fill="auto"/>
            <w:vAlign w:val="bottom"/>
            <w:hideMark/>
          </w:tcPr>
          <w:p w14:paraId="29B997E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Thomas Tjørnelunde Nielsen </w:t>
            </w:r>
          </w:p>
        </w:tc>
        <w:tc>
          <w:tcPr>
            <w:tcW w:w="2840" w:type="dxa"/>
            <w:tcBorders>
              <w:top w:val="nil"/>
              <w:left w:val="nil"/>
              <w:bottom w:val="dashed" w:sz="4" w:space="0" w:color="auto"/>
              <w:right w:val="dashed" w:sz="4" w:space="0" w:color="auto"/>
            </w:tcBorders>
            <w:shd w:val="clear" w:color="auto" w:fill="auto"/>
            <w:vAlign w:val="bottom"/>
            <w:hideMark/>
          </w:tcPr>
          <w:p w14:paraId="50057F1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THTN@ssi.dk   </w:t>
            </w:r>
          </w:p>
        </w:tc>
        <w:tc>
          <w:tcPr>
            <w:tcW w:w="1620" w:type="dxa"/>
            <w:tcBorders>
              <w:top w:val="nil"/>
              <w:left w:val="nil"/>
              <w:bottom w:val="dashed" w:sz="4" w:space="0" w:color="auto"/>
              <w:right w:val="single" w:sz="4" w:space="0" w:color="auto"/>
            </w:tcBorders>
            <w:shd w:val="clear" w:color="auto" w:fill="auto"/>
            <w:vAlign w:val="bottom"/>
            <w:hideMark/>
          </w:tcPr>
          <w:p w14:paraId="7DEA619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CCA8F2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D4EE18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Cancerregister </w:t>
            </w:r>
          </w:p>
        </w:tc>
        <w:tc>
          <w:tcPr>
            <w:tcW w:w="2720" w:type="dxa"/>
            <w:tcBorders>
              <w:top w:val="nil"/>
              <w:left w:val="nil"/>
              <w:bottom w:val="dashed" w:sz="4" w:space="0" w:color="auto"/>
              <w:right w:val="dashed" w:sz="4" w:space="0" w:color="auto"/>
            </w:tcBorders>
            <w:shd w:val="clear" w:color="auto" w:fill="auto"/>
            <w:vAlign w:val="bottom"/>
            <w:hideMark/>
          </w:tcPr>
          <w:p w14:paraId="562DD76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Maya Christel Milter</w:t>
            </w:r>
          </w:p>
        </w:tc>
        <w:tc>
          <w:tcPr>
            <w:tcW w:w="2840" w:type="dxa"/>
            <w:tcBorders>
              <w:top w:val="nil"/>
              <w:left w:val="nil"/>
              <w:bottom w:val="dashed" w:sz="4" w:space="0" w:color="auto"/>
              <w:right w:val="dashed" w:sz="4" w:space="0" w:color="auto"/>
            </w:tcBorders>
            <w:shd w:val="clear" w:color="auto" w:fill="auto"/>
            <w:vAlign w:val="bottom"/>
            <w:hideMark/>
          </w:tcPr>
          <w:p w14:paraId="37AD2D1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MACH@ssi.dk</w:t>
            </w:r>
          </w:p>
        </w:tc>
        <w:tc>
          <w:tcPr>
            <w:tcW w:w="1620" w:type="dxa"/>
            <w:tcBorders>
              <w:top w:val="nil"/>
              <w:left w:val="nil"/>
              <w:bottom w:val="dashed" w:sz="4" w:space="0" w:color="auto"/>
              <w:right w:val="single" w:sz="4" w:space="0" w:color="auto"/>
            </w:tcBorders>
            <w:shd w:val="clear" w:color="auto" w:fill="auto"/>
            <w:vAlign w:val="bottom"/>
            <w:hideMark/>
          </w:tcPr>
          <w:p w14:paraId="09A868D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53089D7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1E32BA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230E870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Margit Rasted</w:t>
            </w:r>
          </w:p>
        </w:tc>
        <w:tc>
          <w:tcPr>
            <w:tcW w:w="2840" w:type="dxa"/>
            <w:tcBorders>
              <w:top w:val="nil"/>
              <w:left w:val="nil"/>
              <w:bottom w:val="dashed" w:sz="4" w:space="0" w:color="auto"/>
              <w:right w:val="dashed" w:sz="4" w:space="0" w:color="auto"/>
            </w:tcBorders>
            <w:shd w:val="clear" w:color="auto" w:fill="auto"/>
            <w:vAlign w:val="bottom"/>
            <w:hideMark/>
          </w:tcPr>
          <w:p w14:paraId="7F5DE2F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MACR@ssi.dk</w:t>
            </w:r>
          </w:p>
        </w:tc>
        <w:tc>
          <w:tcPr>
            <w:tcW w:w="1620" w:type="dxa"/>
            <w:tcBorders>
              <w:top w:val="nil"/>
              <w:left w:val="nil"/>
              <w:bottom w:val="dashed" w:sz="4" w:space="0" w:color="auto"/>
              <w:right w:val="single" w:sz="4" w:space="0" w:color="auto"/>
            </w:tcBorders>
            <w:shd w:val="clear" w:color="auto" w:fill="auto"/>
            <w:vAlign w:val="bottom"/>
            <w:hideMark/>
          </w:tcPr>
          <w:p w14:paraId="4FD9010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4A0ABE0"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C8EB69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w:t>
            </w:r>
          </w:p>
        </w:tc>
        <w:tc>
          <w:tcPr>
            <w:tcW w:w="2720" w:type="dxa"/>
            <w:tcBorders>
              <w:top w:val="nil"/>
              <w:left w:val="nil"/>
              <w:bottom w:val="dashed" w:sz="4" w:space="0" w:color="auto"/>
              <w:right w:val="dashed" w:sz="4" w:space="0" w:color="auto"/>
            </w:tcBorders>
            <w:shd w:val="clear" w:color="auto" w:fill="auto"/>
            <w:vAlign w:val="bottom"/>
            <w:hideMark/>
          </w:tcPr>
          <w:p w14:paraId="5A0004E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Milan Fajber</w:t>
            </w:r>
          </w:p>
        </w:tc>
        <w:tc>
          <w:tcPr>
            <w:tcW w:w="2840" w:type="dxa"/>
            <w:tcBorders>
              <w:top w:val="nil"/>
              <w:left w:val="nil"/>
              <w:bottom w:val="dashed" w:sz="4" w:space="0" w:color="auto"/>
              <w:right w:val="dashed" w:sz="4" w:space="0" w:color="auto"/>
            </w:tcBorders>
            <w:shd w:val="clear" w:color="auto" w:fill="auto"/>
            <w:vAlign w:val="bottom"/>
            <w:hideMark/>
          </w:tcPr>
          <w:p w14:paraId="4DC87B9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MIFA@ssi.dk  </w:t>
            </w:r>
          </w:p>
        </w:tc>
        <w:tc>
          <w:tcPr>
            <w:tcW w:w="1620" w:type="dxa"/>
            <w:tcBorders>
              <w:top w:val="nil"/>
              <w:left w:val="nil"/>
              <w:bottom w:val="dashed" w:sz="4" w:space="0" w:color="auto"/>
              <w:right w:val="single" w:sz="4" w:space="0" w:color="auto"/>
            </w:tcBorders>
            <w:shd w:val="clear" w:color="auto" w:fill="auto"/>
            <w:vAlign w:val="bottom"/>
            <w:hideMark/>
          </w:tcPr>
          <w:p w14:paraId="1F3A24C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D0F043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2EE66D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CPR-register </w:t>
            </w:r>
          </w:p>
        </w:tc>
        <w:tc>
          <w:tcPr>
            <w:tcW w:w="2720" w:type="dxa"/>
            <w:tcBorders>
              <w:top w:val="nil"/>
              <w:left w:val="nil"/>
              <w:bottom w:val="dashed" w:sz="4" w:space="0" w:color="auto"/>
              <w:right w:val="dashed" w:sz="4" w:space="0" w:color="auto"/>
            </w:tcBorders>
            <w:shd w:val="clear" w:color="auto" w:fill="auto"/>
            <w:vAlign w:val="bottom"/>
            <w:hideMark/>
          </w:tcPr>
          <w:p w14:paraId="3EEC6EB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Thomas Tjørnelunde Nielsen </w:t>
            </w:r>
          </w:p>
        </w:tc>
        <w:tc>
          <w:tcPr>
            <w:tcW w:w="2840" w:type="dxa"/>
            <w:tcBorders>
              <w:top w:val="nil"/>
              <w:left w:val="nil"/>
              <w:bottom w:val="dashed" w:sz="4" w:space="0" w:color="auto"/>
              <w:right w:val="dashed" w:sz="4" w:space="0" w:color="auto"/>
            </w:tcBorders>
            <w:shd w:val="clear" w:color="auto" w:fill="auto"/>
            <w:vAlign w:val="bottom"/>
            <w:hideMark/>
          </w:tcPr>
          <w:p w14:paraId="0F5F70D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THTN@ssi.dk </w:t>
            </w:r>
          </w:p>
        </w:tc>
        <w:tc>
          <w:tcPr>
            <w:tcW w:w="1620" w:type="dxa"/>
            <w:tcBorders>
              <w:top w:val="nil"/>
              <w:left w:val="nil"/>
              <w:bottom w:val="dashed" w:sz="4" w:space="0" w:color="auto"/>
              <w:right w:val="single" w:sz="4" w:space="0" w:color="auto"/>
            </w:tcBorders>
            <w:shd w:val="clear" w:color="auto" w:fill="auto"/>
            <w:vAlign w:val="bottom"/>
            <w:hideMark/>
          </w:tcPr>
          <w:p w14:paraId="5B77C6B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402992C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421927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Diabetesregister </w:t>
            </w:r>
          </w:p>
        </w:tc>
        <w:tc>
          <w:tcPr>
            <w:tcW w:w="2720" w:type="dxa"/>
            <w:tcBorders>
              <w:top w:val="nil"/>
              <w:left w:val="nil"/>
              <w:bottom w:val="dashed" w:sz="4" w:space="0" w:color="auto"/>
              <w:right w:val="dashed" w:sz="4" w:space="0" w:color="auto"/>
            </w:tcBorders>
            <w:shd w:val="clear" w:color="auto" w:fill="auto"/>
            <w:vAlign w:val="bottom"/>
            <w:hideMark/>
          </w:tcPr>
          <w:p w14:paraId="76FD9D7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Katrine Facius  </w:t>
            </w:r>
          </w:p>
        </w:tc>
        <w:tc>
          <w:tcPr>
            <w:tcW w:w="2840" w:type="dxa"/>
            <w:tcBorders>
              <w:top w:val="nil"/>
              <w:left w:val="nil"/>
              <w:bottom w:val="dashed" w:sz="4" w:space="0" w:color="auto"/>
              <w:right w:val="dashed" w:sz="4" w:space="0" w:color="auto"/>
            </w:tcBorders>
            <w:shd w:val="clear" w:color="auto" w:fill="auto"/>
            <w:vAlign w:val="bottom"/>
            <w:hideMark/>
          </w:tcPr>
          <w:p w14:paraId="7A8E2F0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KAFA@ssi.dk </w:t>
            </w:r>
          </w:p>
        </w:tc>
        <w:tc>
          <w:tcPr>
            <w:tcW w:w="1620" w:type="dxa"/>
            <w:tcBorders>
              <w:top w:val="nil"/>
              <w:left w:val="nil"/>
              <w:bottom w:val="dashed" w:sz="4" w:space="0" w:color="auto"/>
              <w:right w:val="single" w:sz="4" w:space="0" w:color="auto"/>
            </w:tcBorders>
            <w:shd w:val="clear" w:color="auto" w:fill="auto"/>
            <w:vAlign w:val="bottom"/>
            <w:hideMark/>
          </w:tcPr>
          <w:p w14:paraId="3BAEE8E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550423BE"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5F194B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DREAM - Beskæftigelsesministeriets forløbsdatabase</w:t>
            </w:r>
          </w:p>
        </w:tc>
        <w:tc>
          <w:tcPr>
            <w:tcW w:w="2720" w:type="dxa"/>
            <w:tcBorders>
              <w:top w:val="nil"/>
              <w:left w:val="nil"/>
              <w:bottom w:val="dashed" w:sz="4" w:space="0" w:color="auto"/>
              <w:right w:val="dashed" w:sz="4" w:space="0" w:color="auto"/>
            </w:tcBorders>
            <w:shd w:val="clear" w:color="auto" w:fill="auto"/>
            <w:vAlign w:val="bottom"/>
            <w:hideMark/>
          </w:tcPr>
          <w:p w14:paraId="6FE427C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Christian Theodor Ulrich </w:t>
            </w:r>
          </w:p>
        </w:tc>
        <w:tc>
          <w:tcPr>
            <w:tcW w:w="2840" w:type="dxa"/>
            <w:tcBorders>
              <w:top w:val="nil"/>
              <w:left w:val="nil"/>
              <w:bottom w:val="dashed" w:sz="4" w:space="0" w:color="auto"/>
              <w:right w:val="dashed" w:sz="4" w:space="0" w:color="auto"/>
            </w:tcBorders>
            <w:shd w:val="clear" w:color="auto" w:fill="auto"/>
            <w:vAlign w:val="bottom"/>
            <w:hideMark/>
          </w:tcPr>
          <w:p w14:paraId="1ED790B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CHTU@ssi.dk </w:t>
            </w:r>
          </w:p>
        </w:tc>
        <w:tc>
          <w:tcPr>
            <w:tcW w:w="1620" w:type="dxa"/>
            <w:tcBorders>
              <w:top w:val="nil"/>
              <w:left w:val="nil"/>
              <w:bottom w:val="dashed" w:sz="4" w:space="0" w:color="auto"/>
              <w:right w:val="single" w:sz="4" w:space="0" w:color="auto"/>
            </w:tcBorders>
            <w:shd w:val="clear" w:color="auto" w:fill="auto"/>
            <w:vAlign w:val="bottom"/>
            <w:hideMark/>
          </w:tcPr>
          <w:p w14:paraId="4ED824A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779F7BB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ADC058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Dødsårsagsregister - Legalisering</w:t>
            </w:r>
          </w:p>
        </w:tc>
        <w:tc>
          <w:tcPr>
            <w:tcW w:w="2720" w:type="dxa"/>
            <w:tcBorders>
              <w:top w:val="nil"/>
              <w:left w:val="nil"/>
              <w:bottom w:val="dashed" w:sz="4" w:space="0" w:color="auto"/>
              <w:right w:val="dashed" w:sz="4" w:space="0" w:color="auto"/>
            </w:tcBorders>
            <w:shd w:val="clear" w:color="auto" w:fill="auto"/>
            <w:vAlign w:val="bottom"/>
            <w:hideMark/>
          </w:tcPr>
          <w:p w14:paraId="05CC7C7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Claudia Ranneries,</w:t>
            </w:r>
          </w:p>
        </w:tc>
        <w:tc>
          <w:tcPr>
            <w:tcW w:w="2840" w:type="dxa"/>
            <w:tcBorders>
              <w:top w:val="nil"/>
              <w:left w:val="nil"/>
              <w:bottom w:val="dashed" w:sz="4" w:space="0" w:color="auto"/>
              <w:right w:val="dashed" w:sz="4" w:space="0" w:color="auto"/>
            </w:tcBorders>
            <w:shd w:val="clear" w:color="auto" w:fill="auto"/>
            <w:vAlign w:val="bottom"/>
            <w:hideMark/>
          </w:tcPr>
          <w:p w14:paraId="10CF76B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CLRA@ssi.dk,</w:t>
            </w:r>
          </w:p>
        </w:tc>
        <w:tc>
          <w:tcPr>
            <w:tcW w:w="1620" w:type="dxa"/>
            <w:tcBorders>
              <w:top w:val="nil"/>
              <w:left w:val="nil"/>
              <w:bottom w:val="dashed" w:sz="4" w:space="0" w:color="auto"/>
              <w:right w:val="single" w:sz="4" w:space="0" w:color="auto"/>
            </w:tcBorders>
            <w:shd w:val="clear" w:color="auto" w:fill="auto"/>
            <w:vAlign w:val="bottom"/>
            <w:hideMark/>
          </w:tcPr>
          <w:p w14:paraId="020AE92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HEMH</w:t>
            </w:r>
          </w:p>
        </w:tc>
      </w:tr>
      <w:tr w:rsidR="00232F69" w:rsidRPr="007C37C9" w14:paraId="50B3483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C5A3A0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Kopi af dødsattest - Danskere</w:t>
            </w:r>
          </w:p>
        </w:tc>
        <w:tc>
          <w:tcPr>
            <w:tcW w:w="2720" w:type="dxa"/>
            <w:tcBorders>
              <w:top w:val="nil"/>
              <w:left w:val="nil"/>
              <w:bottom w:val="dashed" w:sz="4" w:space="0" w:color="auto"/>
              <w:right w:val="dashed" w:sz="4" w:space="0" w:color="auto"/>
            </w:tcBorders>
            <w:shd w:val="clear" w:color="auto" w:fill="auto"/>
            <w:vAlign w:val="bottom"/>
            <w:hideMark/>
          </w:tcPr>
          <w:p w14:paraId="6C711CF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Lis Lykke Warner,</w:t>
            </w:r>
          </w:p>
        </w:tc>
        <w:tc>
          <w:tcPr>
            <w:tcW w:w="2840" w:type="dxa"/>
            <w:tcBorders>
              <w:top w:val="nil"/>
              <w:left w:val="nil"/>
              <w:bottom w:val="dashed" w:sz="4" w:space="0" w:color="auto"/>
              <w:right w:val="dashed" w:sz="4" w:space="0" w:color="auto"/>
            </w:tcBorders>
            <w:shd w:val="clear" w:color="auto" w:fill="auto"/>
            <w:vAlign w:val="bottom"/>
            <w:hideMark/>
          </w:tcPr>
          <w:p w14:paraId="4A705A2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LLW@ssi.dk  </w:t>
            </w:r>
          </w:p>
        </w:tc>
        <w:tc>
          <w:tcPr>
            <w:tcW w:w="1620" w:type="dxa"/>
            <w:tcBorders>
              <w:top w:val="nil"/>
              <w:left w:val="nil"/>
              <w:bottom w:val="dashed" w:sz="4" w:space="0" w:color="auto"/>
              <w:right w:val="single" w:sz="4" w:space="0" w:color="auto"/>
            </w:tcBorders>
            <w:shd w:val="clear" w:color="auto" w:fill="auto"/>
            <w:vAlign w:val="bottom"/>
            <w:hideMark/>
          </w:tcPr>
          <w:p w14:paraId="533FC69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1FE1795"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8E5E48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døde i udlandet - Udlændinge </w:t>
            </w:r>
          </w:p>
        </w:tc>
        <w:tc>
          <w:tcPr>
            <w:tcW w:w="2720" w:type="dxa"/>
            <w:tcBorders>
              <w:top w:val="nil"/>
              <w:left w:val="nil"/>
              <w:bottom w:val="dashed" w:sz="4" w:space="0" w:color="auto"/>
              <w:right w:val="dashed" w:sz="4" w:space="0" w:color="auto"/>
            </w:tcBorders>
            <w:shd w:val="clear" w:color="auto" w:fill="auto"/>
            <w:vAlign w:val="bottom"/>
            <w:hideMark/>
          </w:tcPr>
          <w:p w14:paraId="767E0A7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Kirsten Stahr,</w:t>
            </w:r>
          </w:p>
        </w:tc>
        <w:tc>
          <w:tcPr>
            <w:tcW w:w="2840" w:type="dxa"/>
            <w:tcBorders>
              <w:top w:val="nil"/>
              <w:left w:val="nil"/>
              <w:bottom w:val="dashed" w:sz="4" w:space="0" w:color="auto"/>
              <w:right w:val="dashed" w:sz="4" w:space="0" w:color="auto"/>
            </w:tcBorders>
            <w:shd w:val="clear" w:color="auto" w:fill="auto"/>
            <w:vAlign w:val="bottom"/>
            <w:hideMark/>
          </w:tcPr>
          <w:p w14:paraId="5C64E3E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KIAS@ssi.dk,</w:t>
            </w:r>
          </w:p>
        </w:tc>
        <w:tc>
          <w:tcPr>
            <w:tcW w:w="1620" w:type="dxa"/>
            <w:tcBorders>
              <w:top w:val="nil"/>
              <w:left w:val="nil"/>
              <w:bottom w:val="dashed" w:sz="4" w:space="0" w:color="auto"/>
              <w:right w:val="single" w:sz="4" w:space="0" w:color="auto"/>
            </w:tcBorders>
            <w:shd w:val="clear" w:color="auto" w:fill="auto"/>
            <w:vAlign w:val="bottom"/>
            <w:hideMark/>
          </w:tcPr>
          <w:p w14:paraId="2588F3C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948135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BDB584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døde i DK - Forsikringssager</w:t>
            </w:r>
          </w:p>
        </w:tc>
        <w:tc>
          <w:tcPr>
            <w:tcW w:w="2720" w:type="dxa"/>
            <w:tcBorders>
              <w:top w:val="nil"/>
              <w:left w:val="nil"/>
              <w:bottom w:val="dashed" w:sz="4" w:space="0" w:color="auto"/>
              <w:right w:val="dashed" w:sz="4" w:space="0" w:color="auto"/>
            </w:tcBorders>
            <w:shd w:val="clear" w:color="auto" w:fill="auto"/>
            <w:vAlign w:val="bottom"/>
            <w:hideMark/>
          </w:tcPr>
          <w:p w14:paraId="08D5F7D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Milan Fajber </w:t>
            </w:r>
          </w:p>
        </w:tc>
        <w:tc>
          <w:tcPr>
            <w:tcW w:w="2840" w:type="dxa"/>
            <w:tcBorders>
              <w:top w:val="nil"/>
              <w:left w:val="nil"/>
              <w:bottom w:val="dashed" w:sz="4" w:space="0" w:color="auto"/>
              <w:right w:val="dashed" w:sz="4" w:space="0" w:color="auto"/>
            </w:tcBorders>
            <w:shd w:val="clear" w:color="auto" w:fill="auto"/>
            <w:vAlign w:val="bottom"/>
            <w:hideMark/>
          </w:tcPr>
          <w:p w14:paraId="139152A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MIFA@ssi.dk, </w:t>
            </w:r>
          </w:p>
        </w:tc>
        <w:tc>
          <w:tcPr>
            <w:tcW w:w="1620" w:type="dxa"/>
            <w:tcBorders>
              <w:top w:val="nil"/>
              <w:left w:val="nil"/>
              <w:bottom w:val="dashed" w:sz="4" w:space="0" w:color="auto"/>
              <w:right w:val="single" w:sz="4" w:space="0" w:color="auto"/>
            </w:tcBorders>
            <w:shd w:val="clear" w:color="auto" w:fill="auto"/>
            <w:vAlign w:val="bottom"/>
            <w:hideMark/>
          </w:tcPr>
          <w:p w14:paraId="491D04A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2A3648C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D1A016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49B5041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4069E1B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d-attest@sst.dk </w:t>
            </w:r>
          </w:p>
        </w:tc>
        <w:tc>
          <w:tcPr>
            <w:tcW w:w="1620" w:type="dxa"/>
            <w:tcBorders>
              <w:top w:val="nil"/>
              <w:left w:val="nil"/>
              <w:bottom w:val="dashed" w:sz="4" w:space="0" w:color="auto"/>
              <w:right w:val="single" w:sz="4" w:space="0" w:color="auto"/>
            </w:tcBorders>
            <w:shd w:val="clear" w:color="auto" w:fill="auto"/>
            <w:vAlign w:val="bottom"/>
            <w:hideMark/>
          </w:tcPr>
          <w:p w14:paraId="3905AFC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2C1B299"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F91E28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DRG-takster </w:t>
            </w:r>
          </w:p>
        </w:tc>
        <w:tc>
          <w:tcPr>
            <w:tcW w:w="2720" w:type="dxa"/>
            <w:tcBorders>
              <w:top w:val="nil"/>
              <w:left w:val="nil"/>
              <w:bottom w:val="dashed" w:sz="4" w:space="0" w:color="auto"/>
              <w:right w:val="dashed" w:sz="4" w:space="0" w:color="auto"/>
            </w:tcBorders>
            <w:shd w:val="clear" w:color="auto" w:fill="auto"/>
            <w:vAlign w:val="bottom"/>
            <w:hideMark/>
          </w:tcPr>
          <w:p w14:paraId="1AAD8EF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Sanne Blenstrup Raun Østergaard </w:t>
            </w:r>
          </w:p>
        </w:tc>
        <w:tc>
          <w:tcPr>
            <w:tcW w:w="2840" w:type="dxa"/>
            <w:tcBorders>
              <w:top w:val="nil"/>
              <w:left w:val="nil"/>
              <w:bottom w:val="dashed" w:sz="4" w:space="0" w:color="auto"/>
              <w:right w:val="dashed" w:sz="4" w:space="0" w:color="auto"/>
            </w:tcBorders>
            <w:shd w:val="clear" w:color="auto" w:fill="auto"/>
            <w:vAlign w:val="bottom"/>
            <w:hideMark/>
          </w:tcPr>
          <w:p w14:paraId="0F52A63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DRGtakster@ssi.dk </w:t>
            </w:r>
          </w:p>
        </w:tc>
        <w:tc>
          <w:tcPr>
            <w:tcW w:w="1620" w:type="dxa"/>
            <w:tcBorders>
              <w:top w:val="nil"/>
              <w:left w:val="nil"/>
              <w:bottom w:val="dashed" w:sz="4" w:space="0" w:color="auto"/>
              <w:right w:val="single" w:sz="4" w:space="0" w:color="auto"/>
            </w:tcBorders>
            <w:shd w:val="clear" w:color="auto" w:fill="auto"/>
            <w:vAlign w:val="bottom"/>
            <w:hideMark/>
          </w:tcPr>
          <w:p w14:paraId="70BFA24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32D42A3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BED569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EOJ - elektronisk omsorgsjournal </w:t>
            </w:r>
          </w:p>
        </w:tc>
        <w:tc>
          <w:tcPr>
            <w:tcW w:w="2720" w:type="dxa"/>
            <w:tcBorders>
              <w:top w:val="nil"/>
              <w:left w:val="nil"/>
              <w:bottom w:val="dashed" w:sz="4" w:space="0" w:color="auto"/>
              <w:right w:val="dashed" w:sz="4" w:space="0" w:color="auto"/>
            </w:tcBorders>
            <w:shd w:val="clear" w:color="auto" w:fill="auto"/>
            <w:vAlign w:val="bottom"/>
            <w:hideMark/>
          </w:tcPr>
          <w:p w14:paraId="3B1FFC3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Christian Theodor Ulrich </w:t>
            </w:r>
          </w:p>
        </w:tc>
        <w:tc>
          <w:tcPr>
            <w:tcW w:w="2840" w:type="dxa"/>
            <w:tcBorders>
              <w:top w:val="nil"/>
              <w:left w:val="nil"/>
              <w:bottom w:val="dashed" w:sz="4" w:space="0" w:color="auto"/>
              <w:right w:val="dashed" w:sz="4" w:space="0" w:color="auto"/>
            </w:tcBorders>
            <w:shd w:val="clear" w:color="auto" w:fill="auto"/>
            <w:vAlign w:val="bottom"/>
            <w:hideMark/>
          </w:tcPr>
          <w:p w14:paraId="551B58D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CHTU@ssi.dk </w:t>
            </w:r>
          </w:p>
        </w:tc>
        <w:tc>
          <w:tcPr>
            <w:tcW w:w="1620" w:type="dxa"/>
            <w:tcBorders>
              <w:top w:val="nil"/>
              <w:left w:val="nil"/>
              <w:bottom w:val="dashed" w:sz="4" w:space="0" w:color="auto"/>
              <w:right w:val="single" w:sz="4" w:space="0" w:color="auto"/>
            </w:tcBorders>
            <w:shd w:val="clear" w:color="auto" w:fill="auto"/>
            <w:vAlign w:val="bottom"/>
            <w:hideMark/>
          </w:tcPr>
          <w:p w14:paraId="152B226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6777439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063E3B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Sundhed.dk/ eSundhed - data på </w:t>
            </w:r>
          </w:p>
        </w:tc>
        <w:tc>
          <w:tcPr>
            <w:tcW w:w="2720" w:type="dxa"/>
            <w:tcBorders>
              <w:top w:val="nil"/>
              <w:left w:val="nil"/>
              <w:bottom w:val="dashed" w:sz="4" w:space="0" w:color="auto"/>
              <w:right w:val="dashed" w:sz="4" w:space="0" w:color="auto"/>
            </w:tcBorders>
            <w:shd w:val="clear" w:color="auto" w:fill="auto"/>
            <w:vAlign w:val="bottom"/>
            <w:hideMark/>
          </w:tcPr>
          <w:p w14:paraId="63246AC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Anne Bernth</w:t>
            </w:r>
          </w:p>
        </w:tc>
        <w:tc>
          <w:tcPr>
            <w:tcW w:w="2840" w:type="dxa"/>
            <w:tcBorders>
              <w:top w:val="nil"/>
              <w:left w:val="nil"/>
              <w:bottom w:val="dashed" w:sz="4" w:space="0" w:color="auto"/>
              <w:right w:val="dashed" w:sz="4" w:space="0" w:color="auto"/>
            </w:tcBorders>
            <w:shd w:val="clear" w:color="auto" w:fill="auto"/>
            <w:vAlign w:val="bottom"/>
            <w:hideMark/>
          </w:tcPr>
          <w:p w14:paraId="0721391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eSundhed@ssi.dk  </w:t>
            </w:r>
          </w:p>
        </w:tc>
        <w:tc>
          <w:tcPr>
            <w:tcW w:w="1620" w:type="dxa"/>
            <w:tcBorders>
              <w:top w:val="nil"/>
              <w:left w:val="nil"/>
              <w:bottom w:val="dashed" w:sz="4" w:space="0" w:color="auto"/>
              <w:right w:val="single" w:sz="4" w:space="0" w:color="auto"/>
            </w:tcBorders>
            <w:shd w:val="clear" w:color="auto" w:fill="auto"/>
            <w:vAlign w:val="bottom"/>
            <w:hideMark/>
          </w:tcPr>
          <w:p w14:paraId="20974D2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LARH </w:t>
            </w:r>
          </w:p>
        </w:tc>
      </w:tr>
      <w:tr w:rsidR="00232F69" w:rsidRPr="007C37C9" w14:paraId="7ED612F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5696FD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eSundhed (spørgsmål af mere </w:t>
            </w:r>
          </w:p>
        </w:tc>
        <w:tc>
          <w:tcPr>
            <w:tcW w:w="2720" w:type="dxa"/>
            <w:tcBorders>
              <w:top w:val="nil"/>
              <w:left w:val="nil"/>
              <w:bottom w:val="dashed" w:sz="4" w:space="0" w:color="auto"/>
              <w:right w:val="dashed" w:sz="4" w:space="0" w:color="auto"/>
            </w:tcBorders>
            <w:shd w:val="clear" w:color="auto" w:fill="auto"/>
            <w:vAlign w:val="bottom"/>
            <w:hideMark/>
          </w:tcPr>
          <w:p w14:paraId="18F57A5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1C62CAD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150BC01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C05222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5A2864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generel karakter) Private skal </w:t>
            </w:r>
          </w:p>
        </w:tc>
        <w:tc>
          <w:tcPr>
            <w:tcW w:w="2720" w:type="dxa"/>
            <w:tcBorders>
              <w:top w:val="nil"/>
              <w:left w:val="nil"/>
              <w:bottom w:val="dashed" w:sz="4" w:space="0" w:color="auto"/>
              <w:right w:val="dashed" w:sz="4" w:space="0" w:color="auto"/>
            </w:tcBorders>
            <w:shd w:val="clear" w:color="auto" w:fill="auto"/>
            <w:vAlign w:val="bottom"/>
            <w:hideMark/>
          </w:tcPr>
          <w:p w14:paraId="7706A8C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55851FA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6F1B0E6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6CC91ED9"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BFBC84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have standardsvar </w:t>
            </w:r>
          </w:p>
        </w:tc>
        <w:tc>
          <w:tcPr>
            <w:tcW w:w="2720" w:type="dxa"/>
            <w:tcBorders>
              <w:top w:val="nil"/>
              <w:left w:val="nil"/>
              <w:bottom w:val="dashed" w:sz="4" w:space="0" w:color="auto"/>
              <w:right w:val="dashed" w:sz="4" w:space="0" w:color="auto"/>
            </w:tcBorders>
            <w:shd w:val="clear" w:color="auto" w:fill="auto"/>
            <w:vAlign w:val="bottom"/>
            <w:hideMark/>
          </w:tcPr>
          <w:p w14:paraId="353EEF6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4A72673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21EF1A1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3870507E"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AB16F0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Egenaccess -  køb af medicin </w:t>
            </w:r>
          </w:p>
        </w:tc>
        <w:tc>
          <w:tcPr>
            <w:tcW w:w="2720" w:type="dxa"/>
            <w:tcBorders>
              <w:top w:val="nil"/>
              <w:left w:val="nil"/>
              <w:bottom w:val="dashed" w:sz="4" w:space="0" w:color="auto"/>
              <w:right w:val="dashed" w:sz="4" w:space="0" w:color="auto"/>
            </w:tcBorders>
            <w:shd w:val="clear" w:color="auto" w:fill="auto"/>
            <w:vAlign w:val="bottom"/>
            <w:hideMark/>
          </w:tcPr>
          <w:p w14:paraId="03FC631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Lene Kokholm </w:t>
            </w:r>
          </w:p>
        </w:tc>
        <w:tc>
          <w:tcPr>
            <w:tcW w:w="2840" w:type="dxa"/>
            <w:tcBorders>
              <w:top w:val="nil"/>
              <w:left w:val="nil"/>
              <w:bottom w:val="dashed" w:sz="4" w:space="0" w:color="auto"/>
              <w:right w:val="dashed" w:sz="4" w:space="0" w:color="auto"/>
            </w:tcBorders>
            <w:shd w:val="clear" w:color="auto" w:fill="auto"/>
            <w:vAlign w:val="bottom"/>
            <w:hideMark/>
          </w:tcPr>
          <w:p w14:paraId="0472283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medicindata@ssi.dk </w:t>
            </w:r>
          </w:p>
        </w:tc>
        <w:tc>
          <w:tcPr>
            <w:tcW w:w="1620" w:type="dxa"/>
            <w:tcBorders>
              <w:top w:val="nil"/>
              <w:left w:val="nil"/>
              <w:bottom w:val="dashed" w:sz="4" w:space="0" w:color="auto"/>
              <w:right w:val="single" w:sz="4" w:space="0" w:color="auto"/>
            </w:tcBorders>
            <w:shd w:val="clear" w:color="auto" w:fill="auto"/>
            <w:vAlign w:val="bottom"/>
            <w:hideMark/>
          </w:tcPr>
          <w:p w14:paraId="2A7DD56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JAKP </w:t>
            </w:r>
          </w:p>
        </w:tc>
      </w:tr>
      <w:tr w:rsidR="00232F69" w:rsidRPr="007C37C9" w14:paraId="0700F245"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7CCD29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Fordelingsregnskab </w:t>
            </w:r>
          </w:p>
        </w:tc>
        <w:tc>
          <w:tcPr>
            <w:tcW w:w="2720" w:type="dxa"/>
            <w:tcBorders>
              <w:top w:val="nil"/>
              <w:left w:val="nil"/>
              <w:bottom w:val="dashed" w:sz="4" w:space="0" w:color="auto"/>
              <w:right w:val="dashed" w:sz="4" w:space="0" w:color="auto"/>
            </w:tcBorders>
            <w:shd w:val="clear" w:color="auto" w:fill="auto"/>
            <w:vAlign w:val="bottom"/>
            <w:hideMark/>
          </w:tcPr>
          <w:p w14:paraId="17B76BA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Sanne Blenstrup Raun Østergaard </w:t>
            </w:r>
          </w:p>
        </w:tc>
        <w:tc>
          <w:tcPr>
            <w:tcW w:w="2840" w:type="dxa"/>
            <w:tcBorders>
              <w:top w:val="nil"/>
              <w:left w:val="nil"/>
              <w:bottom w:val="dashed" w:sz="4" w:space="0" w:color="auto"/>
              <w:right w:val="dashed" w:sz="4" w:space="0" w:color="auto"/>
            </w:tcBorders>
            <w:shd w:val="clear" w:color="auto" w:fill="auto"/>
            <w:vAlign w:val="bottom"/>
            <w:hideMark/>
          </w:tcPr>
          <w:p w14:paraId="72AACBF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SBRO@ssi.dk </w:t>
            </w:r>
          </w:p>
        </w:tc>
        <w:tc>
          <w:tcPr>
            <w:tcW w:w="1620" w:type="dxa"/>
            <w:tcBorders>
              <w:top w:val="nil"/>
              <w:left w:val="nil"/>
              <w:bottom w:val="dashed" w:sz="4" w:space="0" w:color="auto"/>
              <w:right w:val="single" w:sz="4" w:space="0" w:color="auto"/>
            </w:tcBorders>
            <w:shd w:val="clear" w:color="auto" w:fill="auto"/>
            <w:vAlign w:val="bottom"/>
            <w:hideMark/>
          </w:tcPr>
          <w:p w14:paraId="1D60008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0FC18375"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A5AEF8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Fremadrettede ventetider (indberetning - NIV) </w:t>
            </w:r>
          </w:p>
        </w:tc>
        <w:tc>
          <w:tcPr>
            <w:tcW w:w="2720" w:type="dxa"/>
            <w:tcBorders>
              <w:top w:val="nil"/>
              <w:left w:val="nil"/>
              <w:bottom w:val="dashed" w:sz="4" w:space="0" w:color="auto"/>
              <w:right w:val="dashed" w:sz="4" w:space="0" w:color="auto"/>
            </w:tcBorders>
            <w:shd w:val="clear" w:color="auto" w:fill="auto"/>
            <w:vAlign w:val="bottom"/>
            <w:hideMark/>
          </w:tcPr>
          <w:p w14:paraId="1DA3B2D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Emil Nygaard Jørgensen (EMNJ) </w:t>
            </w:r>
          </w:p>
        </w:tc>
        <w:tc>
          <w:tcPr>
            <w:tcW w:w="2840" w:type="dxa"/>
            <w:tcBorders>
              <w:top w:val="nil"/>
              <w:left w:val="nil"/>
              <w:bottom w:val="dashed" w:sz="4" w:space="0" w:color="auto"/>
              <w:right w:val="dashed" w:sz="4" w:space="0" w:color="auto"/>
            </w:tcBorders>
            <w:shd w:val="clear" w:color="auto" w:fill="auto"/>
            <w:vAlign w:val="bottom"/>
            <w:hideMark/>
          </w:tcPr>
          <w:p w14:paraId="2C10765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venteinfo@ssi.dk </w:t>
            </w:r>
          </w:p>
        </w:tc>
        <w:tc>
          <w:tcPr>
            <w:tcW w:w="1620" w:type="dxa"/>
            <w:tcBorders>
              <w:top w:val="nil"/>
              <w:left w:val="nil"/>
              <w:bottom w:val="dashed" w:sz="4" w:space="0" w:color="auto"/>
              <w:right w:val="single" w:sz="4" w:space="0" w:color="auto"/>
            </w:tcBorders>
            <w:shd w:val="clear" w:color="auto" w:fill="auto"/>
            <w:vAlign w:val="bottom"/>
            <w:hideMark/>
          </w:tcPr>
          <w:p w14:paraId="0E989CB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786FA090"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DDCEAF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Fællesindhold (for </w:t>
            </w:r>
          </w:p>
        </w:tc>
        <w:tc>
          <w:tcPr>
            <w:tcW w:w="2720" w:type="dxa"/>
            <w:tcBorders>
              <w:top w:val="nil"/>
              <w:left w:val="nil"/>
              <w:bottom w:val="dashed" w:sz="4" w:space="0" w:color="auto"/>
              <w:right w:val="dashed" w:sz="4" w:space="0" w:color="auto"/>
            </w:tcBorders>
            <w:shd w:val="clear" w:color="auto" w:fill="auto"/>
            <w:vAlign w:val="bottom"/>
            <w:hideMark/>
          </w:tcPr>
          <w:p w14:paraId="6F2E8F7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Anne Reuss </w:t>
            </w:r>
          </w:p>
        </w:tc>
        <w:tc>
          <w:tcPr>
            <w:tcW w:w="2840" w:type="dxa"/>
            <w:tcBorders>
              <w:top w:val="nil"/>
              <w:left w:val="nil"/>
              <w:bottom w:val="dashed" w:sz="4" w:space="0" w:color="auto"/>
              <w:right w:val="dashed" w:sz="4" w:space="0" w:color="auto"/>
            </w:tcBorders>
            <w:shd w:val="clear" w:color="auto" w:fill="auto"/>
            <w:vAlign w:val="bottom"/>
            <w:hideMark/>
          </w:tcPr>
          <w:p w14:paraId="6842DFF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anre@ssi.dk </w:t>
            </w:r>
          </w:p>
        </w:tc>
        <w:tc>
          <w:tcPr>
            <w:tcW w:w="1620" w:type="dxa"/>
            <w:tcBorders>
              <w:top w:val="nil"/>
              <w:left w:val="nil"/>
              <w:bottom w:val="dashed" w:sz="4" w:space="0" w:color="auto"/>
              <w:right w:val="single" w:sz="4" w:space="0" w:color="auto"/>
            </w:tcBorders>
            <w:shd w:val="clear" w:color="auto" w:fill="auto"/>
            <w:vAlign w:val="bottom"/>
            <w:hideMark/>
          </w:tcPr>
          <w:p w14:paraId="6896B37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ANAN</w:t>
            </w:r>
          </w:p>
        </w:tc>
      </w:tr>
      <w:tr w:rsidR="00232F69" w:rsidRPr="007C37C9" w14:paraId="7FA9537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D6FA75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basisregistrering af sygehuspatienter) </w:t>
            </w:r>
          </w:p>
        </w:tc>
        <w:tc>
          <w:tcPr>
            <w:tcW w:w="2720" w:type="dxa"/>
            <w:tcBorders>
              <w:top w:val="nil"/>
              <w:left w:val="nil"/>
              <w:bottom w:val="dashed" w:sz="4" w:space="0" w:color="auto"/>
              <w:right w:val="dashed" w:sz="4" w:space="0" w:color="auto"/>
            </w:tcBorders>
            <w:shd w:val="clear" w:color="auto" w:fill="auto"/>
            <w:vAlign w:val="bottom"/>
            <w:hideMark/>
          </w:tcPr>
          <w:p w14:paraId="6F73147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2CE4CFB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6101085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3434E889"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DF4952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Fødselsregister </w:t>
            </w:r>
          </w:p>
        </w:tc>
        <w:tc>
          <w:tcPr>
            <w:tcW w:w="2720" w:type="dxa"/>
            <w:tcBorders>
              <w:top w:val="nil"/>
              <w:left w:val="nil"/>
              <w:bottom w:val="dashed" w:sz="4" w:space="0" w:color="auto"/>
              <w:right w:val="dashed" w:sz="4" w:space="0" w:color="auto"/>
            </w:tcBorders>
            <w:shd w:val="clear" w:color="auto" w:fill="auto"/>
            <w:vAlign w:val="bottom"/>
            <w:hideMark/>
          </w:tcPr>
          <w:p w14:paraId="4B0A388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Christian Theodor Ulrich </w:t>
            </w:r>
          </w:p>
        </w:tc>
        <w:tc>
          <w:tcPr>
            <w:tcW w:w="2840" w:type="dxa"/>
            <w:tcBorders>
              <w:top w:val="nil"/>
              <w:left w:val="nil"/>
              <w:bottom w:val="dashed" w:sz="4" w:space="0" w:color="auto"/>
              <w:right w:val="dashed" w:sz="4" w:space="0" w:color="auto"/>
            </w:tcBorders>
            <w:shd w:val="clear" w:color="auto" w:fill="auto"/>
            <w:vAlign w:val="bottom"/>
            <w:hideMark/>
          </w:tcPr>
          <w:p w14:paraId="6226901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CHTU@ssi.dk   </w:t>
            </w:r>
          </w:p>
        </w:tc>
        <w:tc>
          <w:tcPr>
            <w:tcW w:w="1620" w:type="dxa"/>
            <w:tcBorders>
              <w:top w:val="nil"/>
              <w:left w:val="nil"/>
              <w:bottom w:val="dashed" w:sz="4" w:space="0" w:color="auto"/>
              <w:right w:val="single" w:sz="4" w:space="0" w:color="auto"/>
            </w:tcBorders>
            <w:shd w:val="clear" w:color="auto" w:fill="auto"/>
            <w:vAlign w:val="bottom"/>
            <w:hideMark/>
          </w:tcPr>
          <w:p w14:paraId="7C71C8E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920B83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CC9A69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0F099C8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7EC658E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1A4CA34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5092B27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748765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Grupperingslogik </w:t>
            </w:r>
          </w:p>
        </w:tc>
        <w:tc>
          <w:tcPr>
            <w:tcW w:w="2720" w:type="dxa"/>
            <w:tcBorders>
              <w:top w:val="nil"/>
              <w:left w:val="nil"/>
              <w:bottom w:val="dashed" w:sz="4" w:space="0" w:color="auto"/>
              <w:right w:val="dashed" w:sz="4" w:space="0" w:color="auto"/>
            </w:tcBorders>
            <w:shd w:val="clear" w:color="auto" w:fill="auto"/>
            <w:vAlign w:val="bottom"/>
            <w:hideMark/>
          </w:tcPr>
          <w:p w14:paraId="41EFD4D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Annsofie Kocemba </w:t>
            </w:r>
          </w:p>
        </w:tc>
        <w:tc>
          <w:tcPr>
            <w:tcW w:w="2840" w:type="dxa"/>
            <w:tcBorders>
              <w:top w:val="nil"/>
              <w:left w:val="nil"/>
              <w:bottom w:val="dashed" w:sz="4" w:space="0" w:color="auto"/>
              <w:right w:val="dashed" w:sz="4" w:space="0" w:color="auto"/>
            </w:tcBorders>
            <w:shd w:val="clear" w:color="auto" w:fill="auto"/>
            <w:vAlign w:val="bottom"/>
            <w:hideMark/>
          </w:tcPr>
          <w:p w14:paraId="28C45C8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kliniskvalidering@ssi.dk </w:t>
            </w:r>
          </w:p>
        </w:tc>
        <w:tc>
          <w:tcPr>
            <w:tcW w:w="1620" w:type="dxa"/>
            <w:tcBorders>
              <w:top w:val="nil"/>
              <w:left w:val="nil"/>
              <w:bottom w:val="dashed" w:sz="4" w:space="0" w:color="auto"/>
              <w:right w:val="single" w:sz="4" w:space="0" w:color="auto"/>
            </w:tcBorders>
            <w:shd w:val="clear" w:color="auto" w:fill="auto"/>
            <w:vAlign w:val="bottom"/>
            <w:hideMark/>
          </w:tcPr>
          <w:p w14:paraId="101D56A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0E53D79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6D6537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074D690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Katarina Bjerg-Holm,      </w:t>
            </w:r>
          </w:p>
        </w:tc>
        <w:tc>
          <w:tcPr>
            <w:tcW w:w="2840" w:type="dxa"/>
            <w:tcBorders>
              <w:top w:val="nil"/>
              <w:left w:val="nil"/>
              <w:bottom w:val="dashed" w:sz="4" w:space="0" w:color="auto"/>
              <w:right w:val="dashed" w:sz="4" w:space="0" w:color="auto"/>
            </w:tcBorders>
            <w:shd w:val="clear" w:color="auto" w:fill="auto"/>
            <w:vAlign w:val="bottom"/>
            <w:hideMark/>
          </w:tcPr>
          <w:p w14:paraId="3FC2249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16030E9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3DADF4A"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18213F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3645DF3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Elisabeth Faber Weinreich     </w:t>
            </w:r>
          </w:p>
        </w:tc>
        <w:tc>
          <w:tcPr>
            <w:tcW w:w="2840" w:type="dxa"/>
            <w:tcBorders>
              <w:top w:val="nil"/>
              <w:left w:val="nil"/>
              <w:bottom w:val="dashed" w:sz="4" w:space="0" w:color="auto"/>
              <w:right w:val="dashed" w:sz="4" w:space="0" w:color="auto"/>
            </w:tcBorders>
            <w:shd w:val="clear" w:color="auto" w:fill="auto"/>
            <w:vAlign w:val="bottom"/>
            <w:hideMark/>
          </w:tcPr>
          <w:p w14:paraId="31907EE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F60E91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2B181A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EB4DBB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Datagrundlag til afregning </w:t>
            </w:r>
          </w:p>
        </w:tc>
        <w:tc>
          <w:tcPr>
            <w:tcW w:w="2720" w:type="dxa"/>
            <w:tcBorders>
              <w:top w:val="nil"/>
              <w:left w:val="nil"/>
              <w:bottom w:val="dashed" w:sz="4" w:space="0" w:color="auto"/>
              <w:right w:val="dashed" w:sz="4" w:space="0" w:color="auto"/>
            </w:tcBorders>
            <w:shd w:val="clear" w:color="auto" w:fill="auto"/>
            <w:vAlign w:val="bottom"/>
            <w:hideMark/>
          </w:tcPr>
          <w:p w14:paraId="0B5EFB4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Anne Bernth, </w:t>
            </w:r>
          </w:p>
        </w:tc>
        <w:tc>
          <w:tcPr>
            <w:tcW w:w="2840" w:type="dxa"/>
            <w:tcBorders>
              <w:top w:val="nil"/>
              <w:left w:val="nil"/>
              <w:bottom w:val="dashed" w:sz="4" w:space="0" w:color="auto"/>
              <w:right w:val="dashed" w:sz="4" w:space="0" w:color="auto"/>
            </w:tcBorders>
            <w:shd w:val="clear" w:color="auto" w:fill="auto"/>
            <w:vAlign w:val="bottom"/>
            <w:hideMark/>
          </w:tcPr>
          <w:p w14:paraId="55DA211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ANNB@ssi.dk,</w:t>
            </w:r>
          </w:p>
        </w:tc>
        <w:tc>
          <w:tcPr>
            <w:tcW w:w="1620" w:type="dxa"/>
            <w:tcBorders>
              <w:top w:val="nil"/>
              <w:left w:val="nil"/>
              <w:bottom w:val="dashed" w:sz="4" w:space="0" w:color="auto"/>
              <w:right w:val="single" w:sz="4" w:space="0" w:color="auto"/>
            </w:tcBorders>
            <w:shd w:val="clear" w:color="auto" w:fill="auto"/>
            <w:vAlign w:val="bottom"/>
            <w:hideMark/>
          </w:tcPr>
          <w:p w14:paraId="2C35455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ANNB</w:t>
            </w:r>
          </w:p>
        </w:tc>
      </w:tr>
      <w:tr w:rsidR="00232F69" w:rsidRPr="007C37C9" w14:paraId="2F2295E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EC7D13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12B1F3E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Lars Falsted Karlsen, </w:t>
            </w:r>
          </w:p>
        </w:tc>
        <w:tc>
          <w:tcPr>
            <w:tcW w:w="2840" w:type="dxa"/>
            <w:tcBorders>
              <w:top w:val="nil"/>
              <w:left w:val="nil"/>
              <w:bottom w:val="dashed" w:sz="4" w:space="0" w:color="auto"/>
              <w:right w:val="dashed" w:sz="4" w:space="0" w:color="auto"/>
            </w:tcBorders>
            <w:shd w:val="clear" w:color="auto" w:fill="auto"/>
            <w:vAlign w:val="bottom"/>
            <w:hideMark/>
          </w:tcPr>
          <w:p w14:paraId="4FE61B3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LAFK@ssi.dk </w:t>
            </w:r>
          </w:p>
        </w:tc>
        <w:tc>
          <w:tcPr>
            <w:tcW w:w="1620" w:type="dxa"/>
            <w:tcBorders>
              <w:top w:val="nil"/>
              <w:left w:val="nil"/>
              <w:bottom w:val="dashed" w:sz="4" w:space="0" w:color="auto"/>
              <w:right w:val="single" w:sz="4" w:space="0" w:color="auto"/>
            </w:tcBorders>
            <w:shd w:val="clear" w:color="auto" w:fill="auto"/>
            <w:vAlign w:val="bottom"/>
            <w:hideMark/>
          </w:tcPr>
          <w:p w14:paraId="49ADE47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D101E2F"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CDC9AC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Hårdest belastede stofmisbrugere </w:t>
            </w:r>
          </w:p>
        </w:tc>
        <w:tc>
          <w:tcPr>
            <w:tcW w:w="2720" w:type="dxa"/>
            <w:tcBorders>
              <w:top w:val="nil"/>
              <w:left w:val="nil"/>
              <w:bottom w:val="dashed" w:sz="4" w:space="0" w:color="auto"/>
              <w:right w:val="dashed" w:sz="4" w:space="0" w:color="auto"/>
            </w:tcBorders>
            <w:shd w:val="clear" w:color="auto" w:fill="auto"/>
            <w:vAlign w:val="bottom"/>
            <w:hideMark/>
          </w:tcPr>
          <w:p w14:paraId="1629929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Claudia Ranneries </w:t>
            </w:r>
          </w:p>
        </w:tc>
        <w:tc>
          <w:tcPr>
            <w:tcW w:w="2840" w:type="dxa"/>
            <w:tcBorders>
              <w:top w:val="nil"/>
              <w:left w:val="nil"/>
              <w:bottom w:val="dashed" w:sz="4" w:space="0" w:color="auto"/>
              <w:right w:val="dashed" w:sz="4" w:space="0" w:color="auto"/>
            </w:tcBorders>
            <w:shd w:val="clear" w:color="auto" w:fill="auto"/>
            <w:vAlign w:val="bottom"/>
            <w:hideMark/>
          </w:tcPr>
          <w:p w14:paraId="53E87DD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CLRA@ssi.dk </w:t>
            </w:r>
          </w:p>
        </w:tc>
        <w:tc>
          <w:tcPr>
            <w:tcW w:w="1620" w:type="dxa"/>
            <w:tcBorders>
              <w:top w:val="nil"/>
              <w:left w:val="nil"/>
              <w:bottom w:val="dashed" w:sz="4" w:space="0" w:color="auto"/>
              <w:right w:val="single" w:sz="4" w:space="0" w:color="auto"/>
            </w:tcBorders>
            <w:shd w:val="clear" w:color="auto" w:fill="auto"/>
            <w:vAlign w:val="bottom"/>
            <w:hideMark/>
          </w:tcPr>
          <w:p w14:paraId="1930B80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0283D1A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E62DBC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(HBS) - projekt </w:t>
            </w:r>
          </w:p>
        </w:tc>
        <w:tc>
          <w:tcPr>
            <w:tcW w:w="2720" w:type="dxa"/>
            <w:tcBorders>
              <w:top w:val="nil"/>
              <w:left w:val="nil"/>
              <w:bottom w:val="dashed" w:sz="4" w:space="0" w:color="auto"/>
              <w:right w:val="dashed" w:sz="4" w:space="0" w:color="auto"/>
            </w:tcBorders>
            <w:shd w:val="clear" w:color="auto" w:fill="auto"/>
            <w:vAlign w:val="bottom"/>
            <w:hideMark/>
          </w:tcPr>
          <w:p w14:paraId="6196079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53ADB21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49955FA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C13B942"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60EC5C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Implantatregister </w:t>
            </w:r>
          </w:p>
        </w:tc>
        <w:tc>
          <w:tcPr>
            <w:tcW w:w="2720" w:type="dxa"/>
            <w:tcBorders>
              <w:top w:val="nil"/>
              <w:left w:val="nil"/>
              <w:bottom w:val="dashed" w:sz="4" w:space="0" w:color="auto"/>
              <w:right w:val="dashed" w:sz="4" w:space="0" w:color="auto"/>
            </w:tcBorders>
            <w:shd w:val="clear" w:color="auto" w:fill="auto"/>
            <w:vAlign w:val="bottom"/>
            <w:hideMark/>
          </w:tcPr>
          <w:p w14:paraId="4FC6B33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Sanne Blenstrup Raun Østergaard </w:t>
            </w:r>
          </w:p>
        </w:tc>
        <w:tc>
          <w:tcPr>
            <w:tcW w:w="2840" w:type="dxa"/>
            <w:tcBorders>
              <w:top w:val="nil"/>
              <w:left w:val="nil"/>
              <w:bottom w:val="dashed" w:sz="4" w:space="0" w:color="auto"/>
              <w:right w:val="dashed" w:sz="4" w:space="0" w:color="auto"/>
            </w:tcBorders>
            <w:shd w:val="clear" w:color="auto" w:fill="auto"/>
            <w:vAlign w:val="bottom"/>
            <w:hideMark/>
          </w:tcPr>
          <w:p w14:paraId="14D65E3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SBRO@ssi.dk </w:t>
            </w:r>
          </w:p>
        </w:tc>
        <w:tc>
          <w:tcPr>
            <w:tcW w:w="1620" w:type="dxa"/>
            <w:tcBorders>
              <w:top w:val="nil"/>
              <w:left w:val="nil"/>
              <w:bottom w:val="dashed" w:sz="4" w:space="0" w:color="auto"/>
              <w:right w:val="single" w:sz="4" w:space="0" w:color="auto"/>
            </w:tcBorders>
            <w:shd w:val="clear" w:color="auto" w:fill="auto"/>
            <w:vAlign w:val="bottom"/>
            <w:hideMark/>
          </w:tcPr>
          <w:p w14:paraId="7EE9028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4271CEF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BB6F15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Interaktiv DRG </w:t>
            </w:r>
          </w:p>
        </w:tc>
        <w:tc>
          <w:tcPr>
            <w:tcW w:w="2720" w:type="dxa"/>
            <w:tcBorders>
              <w:top w:val="nil"/>
              <w:left w:val="nil"/>
              <w:bottom w:val="dashed" w:sz="4" w:space="0" w:color="auto"/>
              <w:right w:val="dashed" w:sz="4" w:space="0" w:color="auto"/>
            </w:tcBorders>
            <w:shd w:val="clear" w:color="auto" w:fill="auto"/>
            <w:vAlign w:val="bottom"/>
            <w:hideMark/>
          </w:tcPr>
          <w:p w14:paraId="2454903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Annsofie Kocemba </w:t>
            </w:r>
          </w:p>
        </w:tc>
        <w:tc>
          <w:tcPr>
            <w:tcW w:w="2840" w:type="dxa"/>
            <w:tcBorders>
              <w:top w:val="nil"/>
              <w:left w:val="nil"/>
              <w:bottom w:val="dashed" w:sz="4" w:space="0" w:color="auto"/>
              <w:right w:val="dashed" w:sz="4" w:space="0" w:color="auto"/>
            </w:tcBorders>
            <w:shd w:val="clear" w:color="auto" w:fill="auto"/>
            <w:vAlign w:val="bottom"/>
            <w:hideMark/>
          </w:tcPr>
          <w:p w14:paraId="5B2C3A2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4ABFFDA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6E2E033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31D025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2AF08B9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Katarina Bjerg-Holm, </w:t>
            </w:r>
          </w:p>
        </w:tc>
        <w:tc>
          <w:tcPr>
            <w:tcW w:w="2840" w:type="dxa"/>
            <w:tcBorders>
              <w:top w:val="nil"/>
              <w:left w:val="nil"/>
              <w:bottom w:val="dashed" w:sz="4" w:space="0" w:color="auto"/>
              <w:right w:val="dashed" w:sz="4" w:space="0" w:color="auto"/>
            </w:tcBorders>
            <w:shd w:val="clear" w:color="auto" w:fill="auto"/>
            <w:vAlign w:val="bottom"/>
            <w:hideMark/>
          </w:tcPr>
          <w:p w14:paraId="6927151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kliniskvalidering@ssi.dk   </w:t>
            </w:r>
          </w:p>
        </w:tc>
        <w:tc>
          <w:tcPr>
            <w:tcW w:w="1620" w:type="dxa"/>
            <w:tcBorders>
              <w:top w:val="nil"/>
              <w:left w:val="nil"/>
              <w:bottom w:val="dashed" w:sz="4" w:space="0" w:color="auto"/>
              <w:right w:val="single" w:sz="4" w:space="0" w:color="auto"/>
            </w:tcBorders>
            <w:shd w:val="clear" w:color="auto" w:fill="auto"/>
            <w:vAlign w:val="bottom"/>
            <w:hideMark/>
          </w:tcPr>
          <w:p w14:paraId="1B60DDE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9066CB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63E516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4FC7044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Elisabeth Faber Weinreich </w:t>
            </w:r>
          </w:p>
        </w:tc>
        <w:tc>
          <w:tcPr>
            <w:tcW w:w="2840" w:type="dxa"/>
            <w:tcBorders>
              <w:top w:val="nil"/>
              <w:left w:val="nil"/>
              <w:bottom w:val="dashed" w:sz="4" w:space="0" w:color="auto"/>
              <w:right w:val="dashed" w:sz="4" w:space="0" w:color="auto"/>
            </w:tcBorders>
            <w:shd w:val="clear" w:color="auto" w:fill="auto"/>
            <w:vAlign w:val="bottom"/>
            <w:hideMark/>
          </w:tcPr>
          <w:p w14:paraId="20FC533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B103D2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52E5779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6856BC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Injicer bar heroin og metadon </w:t>
            </w:r>
          </w:p>
        </w:tc>
        <w:tc>
          <w:tcPr>
            <w:tcW w:w="2720" w:type="dxa"/>
            <w:tcBorders>
              <w:top w:val="nil"/>
              <w:left w:val="nil"/>
              <w:bottom w:val="dashed" w:sz="4" w:space="0" w:color="auto"/>
              <w:right w:val="dashed" w:sz="4" w:space="0" w:color="auto"/>
            </w:tcBorders>
            <w:shd w:val="clear" w:color="auto" w:fill="auto"/>
            <w:vAlign w:val="bottom"/>
            <w:hideMark/>
          </w:tcPr>
          <w:p w14:paraId="57841C6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Claudia Ranneries </w:t>
            </w:r>
          </w:p>
        </w:tc>
        <w:tc>
          <w:tcPr>
            <w:tcW w:w="2840" w:type="dxa"/>
            <w:tcBorders>
              <w:top w:val="nil"/>
              <w:left w:val="nil"/>
              <w:bottom w:val="dashed" w:sz="4" w:space="0" w:color="auto"/>
              <w:right w:val="dashed" w:sz="4" w:space="0" w:color="auto"/>
            </w:tcBorders>
            <w:shd w:val="clear" w:color="auto" w:fill="auto"/>
            <w:vAlign w:val="bottom"/>
            <w:hideMark/>
          </w:tcPr>
          <w:p w14:paraId="0241E82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CLRA@ssi.dk </w:t>
            </w:r>
          </w:p>
        </w:tc>
        <w:tc>
          <w:tcPr>
            <w:tcW w:w="1620" w:type="dxa"/>
            <w:tcBorders>
              <w:top w:val="nil"/>
              <w:left w:val="nil"/>
              <w:bottom w:val="dashed" w:sz="4" w:space="0" w:color="auto"/>
              <w:right w:val="single" w:sz="4" w:space="0" w:color="auto"/>
            </w:tcBorders>
            <w:shd w:val="clear" w:color="auto" w:fill="auto"/>
            <w:vAlign w:val="bottom"/>
            <w:hideMark/>
          </w:tcPr>
          <w:p w14:paraId="35748A2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152E41B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8293F1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(IHM-databasen) </w:t>
            </w:r>
          </w:p>
        </w:tc>
        <w:tc>
          <w:tcPr>
            <w:tcW w:w="2720" w:type="dxa"/>
            <w:tcBorders>
              <w:top w:val="nil"/>
              <w:left w:val="nil"/>
              <w:bottom w:val="dashed" w:sz="4" w:space="0" w:color="auto"/>
              <w:right w:val="dashed" w:sz="4" w:space="0" w:color="auto"/>
            </w:tcBorders>
            <w:shd w:val="clear" w:color="auto" w:fill="auto"/>
            <w:vAlign w:val="bottom"/>
            <w:hideMark/>
          </w:tcPr>
          <w:p w14:paraId="7165EC0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6E1DD6B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9C2E74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66EE1B3A"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A9BDD8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lastRenderedPageBreak/>
              <w:t xml:space="preserve">IVF-register (kunstig befrugtning) </w:t>
            </w:r>
          </w:p>
        </w:tc>
        <w:tc>
          <w:tcPr>
            <w:tcW w:w="2720" w:type="dxa"/>
            <w:tcBorders>
              <w:top w:val="nil"/>
              <w:left w:val="nil"/>
              <w:bottom w:val="dashed" w:sz="4" w:space="0" w:color="auto"/>
              <w:right w:val="dashed" w:sz="4" w:space="0" w:color="auto"/>
            </w:tcBorders>
            <w:shd w:val="clear" w:color="auto" w:fill="auto"/>
            <w:vAlign w:val="bottom"/>
            <w:hideMark/>
          </w:tcPr>
          <w:p w14:paraId="388F3C6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Maya Christel Milter </w:t>
            </w:r>
          </w:p>
        </w:tc>
        <w:tc>
          <w:tcPr>
            <w:tcW w:w="2840" w:type="dxa"/>
            <w:tcBorders>
              <w:top w:val="nil"/>
              <w:left w:val="nil"/>
              <w:bottom w:val="dashed" w:sz="4" w:space="0" w:color="auto"/>
              <w:right w:val="dashed" w:sz="4" w:space="0" w:color="auto"/>
            </w:tcBorders>
            <w:shd w:val="clear" w:color="auto" w:fill="auto"/>
            <w:vAlign w:val="bottom"/>
            <w:hideMark/>
          </w:tcPr>
          <w:p w14:paraId="6A0DB8A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MACH@ssi.dk </w:t>
            </w:r>
          </w:p>
        </w:tc>
        <w:tc>
          <w:tcPr>
            <w:tcW w:w="1620" w:type="dxa"/>
            <w:tcBorders>
              <w:top w:val="nil"/>
              <w:left w:val="nil"/>
              <w:bottom w:val="dashed" w:sz="4" w:space="0" w:color="auto"/>
              <w:right w:val="single" w:sz="4" w:space="0" w:color="auto"/>
            </w:tcBorders>
            <w:shd w:val="clear" w:color="auto" w:fill="auto"/>
            <w:vAlign w:val="bottom"/>
            <w:hideMark/>
          </w:tcPr>
          <w:p w14:paraId="2B729C9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461E831C"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797801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Kronikerregister </w:t>
            </w:r>
          </w:p>
        </w:tc>
        <w:tc>
          <w:tcPr>
            <w:tcW w:w="2720" w:type="dxa"/>
            <w:tcBorders>
              <w:top w:val="nil"/>
              <w:left w:val="nil"/>
              <w:bottom w:val="dashed" w:sz="4" w:space="0" w:color="auto"/>
              <w:right w:val="dashed" w:sz="4" w:space="0" w:color="auto"/>
            </w:tcBorders>
            <w:shd w:val="clear" w:color="auto" w:fill="auto"/>
            <w:vAlign w:val="bottom"/>
            <w:hideMark/>
          </w:tcPr>
          <w:p w14:paraId="6A1B0F5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Katrine Facius  </w:t>
            </w:r>
          </w:p>
        </w:tc>
        <w:tc>
          <w:tcPr>
            <w:tcW w:w="2840" w:type="dxa"/>
            <w:tcBorders>
              <w:top w:val="nil"/>
              <w:left w:val="nil"/>
              <w:bottom w:val="dashed" w:sz="4" w:space="0" w:color="auto"/>
              <w:right w:val="dashed" w:sz="4" w:space="0" w:color="auto"/>
            </w:tcBorders>
            <w:shd w:val="clear" w:color="auto" w:fill="auto"/>
            <w:vAlign w:val="bottom"/>
            <w:hideMark/>
          </w:tcPr>
          <w:p w14:paraId="2B291E0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KAFA@ssi.dk </w:t>
            </w:r>
          </w:p>
        </w:tc>
        <w:tc>
          <w:tcPr>
            <w:tcW w:w="1620" w:type="dxa"/>
            <w:tcBorders>
              <w:top w:val="nil"/>
              <w:left w:val="nil"/>
              <w:bottom w:val="dashed" w:sz="4" w:space="0" w:color="auto"/>
              <w:right w:val="single" w:sz="4" w:space="0" w:color="auto"/>
            </w:tcBorders>
            <w:shd w:val="clear" w:color="auto" w:fill="auto"/>
            <w:vAlign w:val="bottom"/>
            <w:hideMark/>
          </w:tcPr>
          <w:p w14:paraId="6372CC8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6D0BEDE7"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B98980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Kritisk sygdom </w:t>
            </w:r>
          </w:p>
        </w:tc>
        <w:tc>
          <w:tcPr>
            <w:tcW w:w="2720" w:type="dxa"/>
            <w:tcBorders>
              <w:top w:val="nil"/>
              <w:left w:val="nil"/>
              <w:bottom w:val="dashed" w:sz="4" w:space="0" w:color="auto"/>
              <w:right w:val="dashed" w:sz="4" w:space="0" w:color="auto"/>
            </w:tcBorders>
            <w:shd w:val="clear" w:color="auto" w:fill="auto"/>
            <w:vAlign w:val="bottom"/>
            <w:hideMark/>
          </w:tcPr>
          <w:p w14:paraId="480BEEC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Lise Kristine Højsgaard Schmidt </w:t>
            </w:r>
          </w:p>
        </w:tc>
        <w:tc>
          <w:tcPr>
            <w:tcW w:w="2840" w:type="dxa"/>
            <w:tcBorders>
              <w:top w:val="nil"/>
              <w:left w:val="nil"/>
              <w:bottom w:val="dashed" w:sz="4" w:space="0" w:color="auto"/>
              <w:right w:val="dashed" w:sz="4" w:space="0" w:color="auto"/>
            </w:tcBorders>
            <w:shd w:val="clear" w:color="auto" w:fill="auto"/>
            <w:vAlign w:val="bottom"/>
            <w:hideMark/>
          </w:tcPr>
          <w:p w14:paraId="0CD3F34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LIHS@ssi.dk </w:t>
            </w:r>
          </w:p>
        </w:tc>
        <w:tc>
          <w:tcPr>
            <w:tcW w:w="1620" w:type="dxa"/>
            <w:tcBorders>
              <w:top w:val="nil"/>
              <w:left w:val="nil"/>
              <w:bottom w:val="dashed" w:sz="4" w:space="0" w:color="auto"/>
              <w:right w:val="single" w:sz="4" w:space="0" w:color="auto"/>
            </w:tcBorders>
            <w:shd w:val="clear" w:color="auto" w:fill="auto"/>
            <w:vAlign w:val="bottom"/>
            <w:hideMark/>
          </w:tcPr>
          <w:p w14:paraId="3A29B4D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112D055A"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DB2A78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Landspatientregister (LPR) -</w:t>
            </w:r>
          </w:p>
        </w:tc>
        <w:tc>
          <w:tcPr>
            <w:tcW w:w="2720" w:type="dxa"/>
            <w:tcBorders>
              <w:top w:val="nil"/>
              <w:left w:val="nil"/>
              <w:bottom w:val="dashed" w:sz="4" w:space="0" w:color="auto"/>
              <w:right w:val="dashed" w:sz="4" w:space="0" w:color="auto"/>
            </w:tcBorders>
            <w:shd w:val="clear" w:color="auto" w:fill="auto"/>
            <w:vAlign w:val="bottom"/>
            <w:hideMark/>
          </w:tcPr>
          <w:p w14:paraId="49D20CE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Kristian Nielsen,</w:t>
            </w:r>
          </w:p>
        </w:tc>
        <w:tc>
          <w:tcPr>
            <w:tcW w:w="2840" w:type="dxa"/>
            <w:tcBorders>
              <w:top w:val="nil"/>
              <w:left w:val="nil"/>
              <w:bottom w:val="dashed" w:sz="4" w:space="0" w:color="auto"/>
              <w:right w:val="dashed" w:sz="4" w:space="0" w:color="auto"/>
            </w:tcBorders>
            <w:shd w:val="clear" w:color="auto" w:fill="auto"/>
            <w:vAlign w:val="bottom"/>
            <w:hideMark/>
          </w:tcPr>
          <w:p w14:paraId="1A460DE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KRNI@ssi.dk,</w:t>
            </w:r>
          </w:p>
        </w:tc>
        <w:tc>
          <w:tcPr>
            <w:tcW w:w="1620" w:type="dxa"/>
            <w:tcBorders>
              <w:top w:val="nil"/>
              <w:left w:val="nil"/>
              <w:bottom w:val="dashed" w:sz="4" w:space="0" w:color="auto"/>
              <w:right w:val="single" w:sz="4" w:space="0" w:color="auto"/>
            </w:tcBorders>
            <w:shd w:val="clear" w:color="auto" w:fill="auto"/>
            <w:vAlign w:val="bottom"/>
            <w:hideMark/>
          </w:tcPr>
          <w:p w14:paraId="0C9026C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088796A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7330BB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aktivitet på sygehuse </w:t>
            </w:r>
          </w:p>
        </w:tc>
        <w:tc>
          <w:tcPr>
            <w:tcW w:w="2720" w:type="dxa"/>
            <w:tcBorders>
              <w:top w:val="nil"/>
              <w:left w:val="nil"/>
              <w:bottom w:val="dashed" w:sz="4" w:space="0" w:color="auto"/>
              <w:right w:val="dashed" w:sz="4" w:space="0" w:color="auto"/>
            </w:tcBorders>
            <w:shd w:val="clear" w:color="auto" w:fill="auto"/>
            <w:vAlign w:val="bottom"/>
            <w:hideMark/>
          </w:tcPr>
          <w:p w14:paraId="4C56146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Erik Villadsen </w:t>
            </w:r>
          </w:p>
        </w:tc>
        <w:tc>
          <w:tcPr>
            <w:tcW w:w="2840" w:type="dxa"/>
            <w:tcBorders>
              <w:top w:val="nil"/>
              <w:left w:val="nil"/>
              <w:bottom w:val="dashed" w:sz="4" w:space="0" w:color="auto"/>
              <w:right w:val="dashed" w:sz="4" w:space="0" w:color="auto"/>
            </w:tcBorders>
            <w:shd w:val="clear" w:color="auto" w:fill="auto"/>
            <w:vAlign w:val="bottom"/>
            <w:hideMark/>
          </w:tcPr>
          <w:p w14:paraId="1D5A470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ERV@ssi.dk </w:t>
            </w:r>
          </w:p>
        </w:tc>
        <w:tc>
          <w:tcPr>
            <w:tcW w:w="1620" w:type="dxa"/>
            <w:tcBorders>
              <w:top w:val="nil"/>
              <w:left w:val="nil"/>
              <w:bottom w:val="dashed" w:sz="4" w:space="0" w:color="auto"/>
              <w:right w:val="single" w:sz="4" w:space="0" w:color="auto"/>
            </w:tcBorders>
            <w:shd w:val="clear" w:color="auto" w:fill="auto"/>
            <w:vAlign w:val="bottom"/>
            <w:hideMark/>
          </w:tcPr>
          <w:p w14:paraId="2B62CE0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4ABA63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4AB348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Dusas</w:t>
            </w:r>
          </w:p>
        </w:tc>
        <w:tc>
          <w:tcPr>
            <w:tcW w:w="2720" w:type="dxa"/>
            <w:tcBorders>
              <w:top w:val="nil"/>
              <w:left w:val="nil"/>
              <w:bottom w:val="dashed" w:sz="4" w:space="0" w:color="auto"/>
              <w:right w:val="dashed" w:sz="4" w:space="0" w:color="auto"/>
            </w:tcBorders>
            <w:shd w:val="clear" w:color="auto" w:fill="auto"/>
            <w:vAlign w:val="bottom"/>
            <w:hideMark/>
          </w:tcPr>
          <w:p w14:paraId="470BBB5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Kristian Nielsen </w:t>
            </w:r>
          </w:p>
        </w:tc>
        <w:tc>
          <w:tcPr>
            <w:tcW w:w="2840" w:type="dxa"/>
            <w:tcBorders>
              <w:top w:val="nil"/>
              <w:left w:val="nil"/>
              <w:bottom w:val="dashed" w:sz="4" w:space="0" w:color="auto"/>
              <w:right w:val="dashed" w:sz="4" w:space="0" w:color="auto"/>
            </w:tcBorders>
            <w:shd w:val="clear" w:color="auto" w:fill="auto"/>
            <w:vAlign w:val="bottom"/>
            <w:hideMark/>
          </w:tcPr>
          <w:p w14:paraId="281E182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KRNI@ssi.dk </w:t>
            </w:r>
          </w:p>
        </w:tc>
        <w:tc>
          <w:tcPr>
            <w:tcW w:w="1620" w:type="dxa"/>
            <w:tcBorders>
              <w:top w:val="nil"/>
              <w:left w:val="nil"/>
              <w:bottom w:val="dashed" w:sz="4" w:space="0" w:color="auto"/>
              <w:right w:val="single" w:sz="4" w:space="0" w:color="auto"/>
            </w:tcBorders>
            <w:shd w:val="clear" w:color="auto" w:fill="auto"/>
            <w:vAlign w:val="bottom"/>
            <w:hideMark/>
          </w:tcPr>
          <w:p w14:paraId="2592329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2D0E6A3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8138FB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private sygehuse - MiniPas</w:t>
            </w:r>
          </w:p>
        </w:tc>
        <w:tc>
          <w:tcPr>
            <w:tcW w:w="2720" w:type="dxa"/>
            <w:tcBorders>
              <w:top w:val="nil"/>
              <w:left w:val="nil"/>
              <w:bottom w:val="dashed" w:sz="4" w:space="0" w:color="auto"/>
              <w:right w:val="dashed" w:sz="4" w:space="0" w:color="auto"/>
            </w:tcBorders>
            <w:shd w:val="clear" w:color="auto" w:fill="auto"/>
            <w:vAlign w:val="bottom"/>
            <w:hideMark/>
          </w:tcPr>
          <w:p w14:paraId="217E8C9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Erik Villadsen </w:t>
            </w:r>
          </w:p>
        </w:tc>
        <w:tc>
          <w:tcPr>
            <w:tcW w:w="2840" w:type="dxa"/>
            <w:tcBorders>
              <w:top w:val="nil"/>
              <w:left w:val="nil"/>
              <w:bottom w:val="dashed" w:sz="4" w:space="0" w:color="auto"/>
              <w:right w:val="dashed" w:sz="4" w:space="0" w:color="auto"/>
            </w:tcBorders>
            <w:shd w:val="clear" w:color="auto" w:fill="auto"/>
            <w:vAlign w:val="bottom"/>
            <w:hideMark/>
          </w:tcPr>
          <w:p w14:paraId="0EE486F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ERV@ssi.dk  </w:t>
            </w:r>
          </w:p>
        </w:tc>
        <w:tc>
          <w:tcPr>
            <w:tcW w:w="1620" w:type="dxa"/>
            <w:tcBorders>
              <w:top w:val="nil"/>
              <w:left w:val="nil"/>
              <w:bottom w:val="dashed" w:sz="4" w:space="0" w:color="auto"/>
              <w:right w:val="single" w:sz="4" w:space="0" w:color="auto"/>
            </w:tcBorders>
            <w:shd w:val="clear" w:color="auto" w:fill="auto"/>
            <w:vAlign w:val="bottom"/>
            <w:hideMark/>
          </w:tcPr>
          <w:p w14:paraId="7019E90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3E7C11D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D0DBFB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psykiatri</w:t>
            </w:r>
          </w:p>
        </w:tc>
        <w:tc>
          <w:tcPr>
            <w:tcW w:w="2720" w:type="dxa"/>
            <w:tcBorders>
              <w:top w:val="nil"/>
              <w:left w:val="nil"/>
              <w:bottom w:val="dashed" w:sz="4" w:space="0" w:color="auto"/>
              <w:right w:val="dashed" w:sz="4" w:space="0" w:color="auto"/>
            </w:tcBorders>
            <w:shd w:val="clear" w:color="auto" w:fill="auto"/>
            <w:vAlign w:val="bottom"/>
            <w:hideMark/>
          </w:tcPr>
          <w:p w14:paraId="33815D8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Emil Nygaard Jørgensen</w:t>
            </w:r>
          </w:p>
        </w:tc>
        <w:tc>
          <w:tcPr>
            <w:tcW w:w="2840" w:type="dxa"/>
            <w:tcBorders>
              <w:top w:val="nil"/>
              <w:left w:val="nil"/>
              <w:bottom w:val="dashed" w:sz="4" w:space="0" w:color="auto"/>
              <w:right w:val="dashed" w:sz="4" w:space="0" w:color="auto"/>
            </w:tcBorders>
            <w:shd w:val="clear" w:color="auto" w:fill="auto"/>
            <w:vAlign w:val="bottom"/>
            <w:hideMark/>
          </w:tcPr>
          <w:p w14:paraId="04EDA97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EMNJ@ssi.dk </w:t>
            </w:r>
          </w:p>
        </w:tc>
        <w:tc>
          <w:tcPr>
            <w:tcW w:w="1620" w:type="dxa"/>
            <w:tcBorders>
              <w:top w:val="nil"/>
              <w:left w:val="nil"/>
              <w:bottom w:val="dashed" w:sz="4" w:space="0" w:color="auto"/>
              <w:right w:val="single" w:sz="4" w:space="0" w:color="auto"/>
            </w:tcBorders>
            <w:shd w:val="clear" w:color="auto" w:fill="auto"/>
            <w:vAlign w:val="bottom"/>
            <w:hideMark/>
          </w:tcPr>
          <w:p w14:paraId="2C89D34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0D0F48C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8C5D31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National alkoholbehandling (NAB) </w:t>
            </w:r>
          </w:p>
        </w:tc>
        <w:tc>
          <w:tcPr>
            <w:tcW w:w="2720" w:type="dxa"/>
            <w:tcBorders>
              <w:top w:val="nil"/>
              <w:left w:val="nil"/>
              <w:bottom w:val="dashed" w:sz="4" w:space="0" w:color="auto"/>
              <w:right w:val="dashed" w:sz="4" w:space="0" w:color="auto"/>
            </w:tcBorders>
            <w:shd w:val="clear" w:color="auto" w:fill="auto"/>
            <w:vAlign w:val="bottom"/>
            <w:hideMark/>
          </w:tcPr>
          <w:p w14:paraId="183F7BE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Claudia Ranneries </w:t>
            </w:r>
          </w:p>
        </w:tc>
        <w:tc>
          <w:tcPr>
            <w:tcW w:w="2840" w:type="dxa"/>
            <w:tcBorders>
              <w:top w:val="nil"/>
              <w:left w:val="nil"/>
              <w:bottom w:val="dashed" w:sz="4" w:space="0" w:color="auto"/>
              <w:right w:val="dashed" w:sz="4" w:space="0" w:color="auto"/>
            </w:tcBorders>
            <w:shd w:val="clear" w:color="auto" w:fill="auto"/>
            <w:vAlign w:val="bottom"/>
            <w:hideMark/>
          </w:tcPr>
          <w:p w14:paraId="568164B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CLRA@ssi.dk </w:t>
            </w:r>
          </w:p>
        </w:tc>
        <w:tc>
          <w:tcPr>
            <w:tcW w:w="1620" w:type="dxa"/>
            <w:tcBorders>
              <w:top w:val="nil"/>
              <w:left w:val="nil"/>
              <w:bottom w:val="dashed" w:sz="4" w:space="0" w:color="auto"/>
              <w:right w:val="single" w:sz="4" w:space="0" w:color="auto"/>
            </w:tcBorders>
            <w:shd w:val="clear" w:color="auto" w:fill="auto"/>
            <w:vAlign w:val="bottom"/>
            <w:hideMark/>
          </w:tcPr>
          <w:p w14:paraId="3D01E73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3C21D8BA"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E67A51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Omkostningsdatabasen </w:t>
            </w:r>
          </w:p>
        </w:tc>
        <w:tc>
          <w:tcPr>
            <w:tcW w:w="2720" w:type="dxa"/>
            <w:tcBorders>
              <w:top w:val="nil"/>
              <w:left w:val="nil"/>
              <w:bottom w:val="dashed" w:sz="4" w:space="0" w:color="auto"/>
              <w:right w:val="dashed" w:sz="4" w:space="0" w:color="auto"/>
            </w:tcBorders>
            <w:shd w:val="clear" w:color="auto" w:fill="auto"/>
            <w:vAlign w:val="bottom"/>
            <w:hideMark/>
          </w:tcPr>
          <w:p w14:paraId="0934BF3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Sanne Blenstrup Raun Østergaard </w:t>
            </w:r>
          </w:p>
        </w:tc>
        <w:tc>
          <w:tcPr>
            <w:tcW w:w="2840" w:type="dxa"/>
            <w:tcBorders>
              <w:top w:val="nil"/>
              <w:left w:val="nil"/>
              <w:bottom w:val="dashed" w:sz="4" w:space="0" w:color="auto"/>
              <w:right w:val="dashed" w:sz="4" w:space="0" w:color="auto"/>
            </w:tcBorders>
            <w:shd w:val="clear" w:color="auto" w:fill="auto"/>
            <w:vAlign w:val="bottom"/>
            <w:hideMark/>
          </w:tcPr>
          <w:p w14:paraId="4799723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SBRO@ssi.dk,  </w:t>
            </w:r>
          </w:p>
        </w:tc>
        <w:tc>
          <w:tcPr>
            <w:tcW w:w="1620" w:type="dxa"/>
            <w:tcBorders>
              <w:top w:val="nil"/>
              <w:left w:val="nil"/>
              <w:bottom w:val="dashed" w:sz="4" w:space="0" w:color="auto"/>
              <w:right w:val="single" w:sz="4" w:space="0" w:color="auto"/>
            </w:tcBorders>
            <w:shd w:val="clear" w:color="auto" w:fill="auto"/>
            <w:vAlign w:val="bottom"/>
            <w:hideMark/>
          </w:tcPr>
          <w:p w14:paraId="64C030E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6CCFE89C"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9842F3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Patientregistrering </w:t>
            </w:r>
          </w:p>
        </w:tc>
        <w:tc>
          <w:tcPr>
            <w:tcW w:w="2720" w:type="dxa"/>
            <w:tcBorders>
              <w:top w:val="nil"/>
              <w:left w:val="nil"/>
              <w:bottom w:val="dashed" w:sz="4" w:space="0" w:color="auto"/>
              <w:right w:val="dashed" w:sz="4" w:space="0" w:color="auto"/>
            </w:tcBorders>
            <w:shd w:val="clear" w:color="auto" w:fill="auto"/>
            <w:vAlign w:val="bottom"/>
            <w:hideMark/>
          </w:tcPr>
          <w:p w14:paraId="5F14FE9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Anne Reuss,</w:t>
            </w:r>
          </w:p>
        </w:tc>
        <w:tc>
          <w:tcPr>
            <w:tcW w:w="2840" w:type="dxa"/>
            <w:tcBorders>
              <w:top w:val="nil"/>
              <w:left w:val="nil"/>
              <w:bottom w:val="dashed" w:sz="4" w:space="0" w:color="auto"/>
              <w:right w:val="dashed" w:sz="4" w:space="0" w:color="auto"/>
            </w:tcBorders>
            <w:shd w:val="clear" w:color="auto" w:fill="auto"/>
            <w:vAlign w:val="bottom"/>
            <w:hideMark/>
          </w:tcPr>
          <w:p w14:paraId="4376DE9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patientregistrering@ssi.dk  </w:t>
            </w:r>
          </w:p>
        </w:tc>
        <w:tc>
          <w:tcPr>
            <w:tcW w:w="1620" w:type="dxa"/>
            <w:tcBorders>
              <w:top w:val="nil"/>
              <w:left w:val="nil"/>
              <w:bottom w:val="dashed" w:sz="4" w:space="0" w:color="auto"/>
              <w:right w:val="single" w:sz="4" w:space="0" w:color="auto"/>
            </w:tcBorders>
            <w:shd w:val="clear" w:color="auto" w:fill="auto"/>
            <w:vAlign w:val="bottom"/>
            <w:hideMark/>
          </w:tcPr>
          <w:p w14:paraId="424504A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404C5A6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F1B8B2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5EB53E8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Ole B. Larsen </w:t>
            </w:r>
          </w:p>
        </w:tc>
        <w:tc>
          <w:tcPr>
            <w:tcW w:w="2840" w:type="dxa"/>
            <w:tcBorders>
              <w:top w:val="nil"/>
              <w:left w:val="nil"/>
              <w:bottom w:val="dashed" w:sz="4" w:space="0" w:color="auto"/>
              <w:right w:val="dashed" w:sz="4" w:space="0" w:color="auto"/>
            </w:tcBorders>
            <w:shd w:val="clear" w:color="auto" w:fill="auto"/>
            <w:vAlign w:val="bottom"/>
            <w:hideMark/>
          </w:tcPr>
          <w:p w14:paraId="6A2D0DF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5D7DDB2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547229E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C34097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Patologi-register </w:t>
            </w:r>
          </w:p>
        </w:tc>
        <w:tc>
          <w:tcPr>
            <w:tcW w:w="2720" w:type="dxa"/>
            <w:tcBorders>
              <w:top w:val="nil"/>
              <w:left w:val="nil"/>
              <w:bottom w:val="dashed" w:sz="4" w:space="0" w:color="auto"/>
              <w:right w:val="dashed" w:sz="4" w:space="0" w:color="auto"/>
            </w:tcBorders>
            <w:shd w:val="clear" w:color="auto" w:fill="auto"/>
            <w:vAlign w:val="bottom"/>
            <w:hideMark/>
          </w:tcPr>
          <w:p w14:paraId="035BE5F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Milan Fajber </w:t>
            </w:r>
          </w:p>
        </w:tc>
        <w:tc>
          <w:tcPr>
            <w:tcW w:w="2840" w:type="dxa"/>
            <w:tcBorders>
              <w:top w:val="nil"/>
              <w:left w:val="nil"/>
              <w:bottom w:val="dashed" w:sz="4" w:space="0" w:color="auto"/>
              <w:right w:val="dashed" w:sz="4" w:space="0" w:color="auto"/>
            </w:tcBorders>
            <w:shd w:val="clear" w:color="auto" w:fill="auto"/>
            <w:vAlign w:val="bottom"/>
            <w:hideMark/>
          </w:tcPr>
          <w:p w14:paraId="7792C08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MIFA@ssi.dk </w:t>
            </w:r>
          </w:p>
        </w:tc>
        <w:tc>
          <w:tcPr>
            <w:tcW w:w="1620" w:type="dxa"/>
            <w:tcBorders>
              <w:top w:val="nil"/>
              <w:left w:val="nil"/>
              <w:bottom w:val="dashed" w:sz="4" w:space="0" w:color="auto"/>
              <w:right w:val="single" w:sz="4" w:space="0" w:color="auto"/>
            </w:tcBorders>
            <w:shd w:val="clear" w:color="auto" w:fill="auto"/>
            <w:vAlign w:val="bottom"/>
            <w:hideMark/>
          </w:tcPr>
          <w:p w14:paraId="53F0B59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0D3DF4B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ABE85E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Register over genoptræning</w:t>
            </w:r>
          </w:p>
        </w:tc>
        <w:tc>
          <w:tcPr>
            <w:tcW w:w="2720" w:type="dxa"/>
            <w:tcBorders>
              <w:top w:val="nil"/>
              <w:left w:val="nil"/>
              <w:bottom w:val="dashed" w:sz="4" w:space="0" w:color="auto"/>
              <w:right w:val="dashed" w:sz="4" w:space="0" w:color="auto"/>
            </w:tcBorders>
            <w:shd w:val="clear" w:color="auto" w:fill="auto"/>
            <w:vAlign w:val="bottom"/>
            <w:hideMark/>
          </w:tcPr>
          <w:p w14:paraId="3A23692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Thomas Tjørnelunde Nielsen </w:t>
            </w:r>
          </w:p>
        </w:tc>
        <w:tc>
          <w:tcPr>
            <w:tcW w:w="2840" w:type="dxa"/>
            <w:tcBorders>
              <w:top w:val="nil"/>
              <w:left w:val="nil"/>
              <w:bottom w:val="dashed" w:sz="4" w:space="0" w:color="auto"/>
              <w:right w:val="dashed" w:sz="4" w:space="0" w:color="auto"/>
            </w:tcBorders>
            <w:shd w:val="clear" w:color="auto" w:fill="auto"/>
            <w:vAlign w:val="bottom"/>
            <w:hideMark/>
          </w:tcPr>
          <w:p w14:paraId="7B85B12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THTN@ssi.dk </w:t>
            </w:r>
          </w:p>
        </w:tc>
        <w:tc>
          <w:tcPr>
            <w:tcW w:w="1620" w:type="dxa"/>
            <w:tcBorders>
              <w:top w:val="nil"/>
              <w:left w:val="nil"/>
              <w:bottom w:val="dashed" w:sz="4" w:space="0" w:color="auto"/>
              <w:right w:val="single" w:sz="4" w:space="0" w:color="auto"/>
            </w:tcBorders>
            <w:shd w:val="clear" w:color="auto" w:fill="auto"/>
            <w:vAlign w:val="bottom"/>
            <w:hideMark/>
          </w:tcPr>
          <w:p w14:paraId="52EA9AB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52BE934F"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CE2A81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SEB nedlæggelser</w:t>
            </w:r>
          </w:p>
        </w:tc>
        <w:tc>
          <w:tcPr>
            <w:tcW w:w="2720" w:type="dxa"/>
            <w:tcBorders>
              <w:top w:val="nil"/>
              <w:left w:val="nil"/>
              <w:bottom w:val="dashed" w:sz="4" w:space="0" w:color="auto"/>
              <w:right w:val="dashed" w:sz="4" w:space="0" w:color="auto"/>
            </w:tcBorders>
            <w:shd w:val="clear" w:color="auto" w:fill="auto"/>
            <w:vAlign w:val="bottom"/>
            <w:hideMark/>
          </w:tcPr>
          <w:p w14:paraId="3E5835E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Sundhedsdokumentation </w:t>
            </w:r>
          </w:p>
        </w:tc>
        <w:tc>
          <w:tcPr>
            <w:tcW w:w="2840" w:type="dxa"/>
            <w:tcBorders>
              <w:top w:val="nil"/>
              <w:left w:val="nil"/>
              <w:bottom w:val="dashed" w:sz="4" w:space="0" w:color="auto"/>
              <w:right w:val="dashed" w:sz="4" w:space="0" w:color="auto"/>
            </w:tcBorders>
            <w:shd w:val="clear" w:color="auto" w:fill="auto"/>
            <w:vAlign w:val="bottom"/>
            <w:hideMark/>
          </w:tcPr>
          <w:p w14:paraId="5917CE4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Servicedesk    </w:t>
            </w:r>
          </w:p>
        </w:tc>
        <w:tc>
          <w:tcPr>
            <w:tcW w:w="1620" w:type="dxa"/>
            <w:tcBorders>
              <w:top w:val="nil"/>
              <w:left w:val="nil"/>
              <w:bottom w:val="dashed" w:sz="4" w:space="0" w:color="auto"/>
              <w:right w:val="single" w:sz="4" w:space="0" w:color="auto"/>
            </w:tcBorders>
            <w:shd w:val="clear" w:color="auto" w:fill="auto"/>
            <w:vAlign w:val="bottom"/>
            <w:hideMark/>
          </w:tcPr>
          <w:p w14:paraId="015270D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3147D7CA"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4261CE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SEI - Sundhedsstyrelsens </w:t>
            </w:r>
          </w:p>
        </w:tc>
        <w:tc>
          <w:tcPr>
            <w:tcW w:w="2720" w:type="dxa"/>
            <w:tcBorders>
              <w:top w:val="nil"/>
              <w:left w:val="nil"/>
              <w:bottom w:val="dashed" w:sz="4" w:space="0" w:color="auto"/>
              <w:right w:val="dashed" w:sz="4" w:space="0" w:color="auto"/>
            </w:tcBorders>
            <w:shd w:val="clear" w:color="auto" w:fill="auto"/>
            <w:vAlign w:val="bottom"/>
            <w:hideMark/>
          </w:tcPr>
          <w:p w14:paraId="7530DCF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Christian Theodor Ulrich</w:t>
            </w:r>
          </w:p>
        </w:tc>
        <w:tc>
          <w:tcPr>
            <w:tcW w:w="2840" w:type="dxa"/>
            <w:tcBorders>
              <w:top w:val="nil"/>
              <w:left w:val="nil"/>
              <w:bottom w:val="dashed" w:sz="4" w:space="0" w:color="auto"/>
              <w:right w:val="dashed" w:sz="4" w:space="0" w:color="auto"/>
            </w:tcBorders>
            <w:shd w:val="clear" w:color="auto" w:fill="auto"/>
            <w:vAlign w:val="bottom"/>
            <w:hideMark/>
          </w:tcPr>
          <w:p w14:paraId="6E997EA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Chtu@ssi.dk</w:t>
            </w:r>
          </w:p>
        </w:tc>
        <w:tc>
          <w:tcPr>
            <w:tcW w:w="1620" w:type="dxa"/>
            <w:tcBorders>
              <w:top w:val="nil"/>
              <w:left w:val="nil"/>
              <w:bottom w:val="dashed" w:sz="4" w:space="0" w:color="auto"/>
              <w:right w:val="single" w:sz="4" w:space="0" w:color="auto"/>
            </w:tcBorders>
            <w:shd w:val="clear" w:color="auto" w:fill="auto"/>
            <w:vAlign w:val="bottom"/>
            <w:hideMark/>
          </w:tcPr>
          <w:p w14:paraId="119C391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1B014C6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C2E3A7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Elektroniske indberetning </w:t>
            </w:r>
          </w:p>
        </w:tc>
        <w:tc>
          <w:tcPr>
            <w:tcW w:w="2720" w:type="dxa"/>
            <w:tcBorders>
              <w:top w:val="nil"/>
              <w:left w:val="nil"/>
              <w:bottom w:val="dashed" w:sz="4" w:space="0" w:color="auto"/>
              <w:right w:val="dashed" w:sz="4" w:space="0" w:color="auto"/>
            </w:tcBorders>
            <w:shd w:val="clear" w:color="auto" w:fill="auto"/>
            <w:vAlign w:val="bottom"/>
            <w:hideMark/>
          </w:tcPr>
          <w:p w14:paraId="04850DF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Helle Rejnhold Sørensen </w:t>
            </w:r>
          </w:p>
        </w:tc>
        <w:tc>
          <w:tcPr>
            <w:tcW w:w="2840" w:type="dxa"/>
            <w:tcBorders>
              <w:top w:val="nil"/>
              <w:left w:val="nil"/>
              <w:bottom w:val="dashed" w:sz="4" w:space="0" w:color="auto"/>
              <w:right w:val="dashed" w:sz="4" w:space="0" w:color="auto"/>
            </w:tcBorders>
            <w:shd w:val="clear" w:color="auto" w:fill="auto"/>
            <w:vAlign w:val="bottom"/>
            <w:hideMark/>
          </w:tcPr>
          <w:p w14:paraId="7F76964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HERS@ssi.dk </w:t>
            </w:r>
          </w:p>
        </w:tc>
        <w:tc>
          <w:tcPr>
            <w:tcW w:w="1620" w:type="dxa"/>
            <w:tcBorders>
              <w:top w:val="nil"/>
              <w:left w:val="nil"/>
              <w:bottom w:val="dashed" w:sz="4" w:space="0" w:color="auto"/>
              <w:right w:val="single" w:sz="4" w:space="0" w:color="auto"/>
            </w:tcBorders>
            <w:shd w:val="clear" w:color="auto" w:fill="auto"/>
            <w:vAlign w:val="bottom"/>
            <w:hideMark/>
          </w:tcPr>
          <w:p w14:paraId="0370D75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36F42D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BDD605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Stofmisbrugere i behandling (SIB) </w:t>
            </w:r>
          </w:p>
        </w:tc>
        <w:tc>
          <w:tcPr>
            <w:tcW w:w="2720" w:type="dxa"/>
            <w:tcBorders>
              <w:top w:val="nil"/>
              <w:left w:val="nil"/>
              <w:bottom w:val="dashed" w:sz="4" w:space="0" w:color="auto"/>
              <w:right w:val="dashed" w:sz="4" w:space="0" w:color="auto"/>
            </w:tcBorders>
            <w:shd w:val="clear" w:color="auto" w:fill="auto"/>
            <w:vAlign w:val="bottom"/>
            <w:hideMark/>
          </w:tcPr>
          <w:p w14:paraId="16C6B22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Claudia Ranneries </w:t>
            </w:r>
          </w:p>
        </w:tc>
        <w:tc>
          <w:tcPr>
            <w:tcW w:w="2840" w:type="dxa"/>
            <w:tcBorders>
              <w:top w:val="nil"/>
              <w:left w:val="nil"/>
              <w:bottom w:val="dashed" w:sz="4" w:space="0" w:color="auto"/>
              <w:right w:val="dashed" w:sz="4" w:space="0" w:color="auto"/>
            </w:tcBorders>
            <w:shd w:val="clear" w:color="auto" w:fill="auto"/>
            <w:vAlign w:val="bottom"/>
            <w:hideMark/>
          </w:tcPr>
          <w:p w14:paraId="5FADE20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CLRA@ssi.dk </w:t>
            </w:r>
          </w:p>
        </w:tc>
        <w:tc>
          <w:tcPr>
            <w:tcW w:w="1620" w:type="dxa"/>
            <w:tcBorders>
              <w:top w:val="nil"/>
              <w:left w:val="nil"/>
              <w:bottom w:val="dashed" w:sz="4" w:space="0" w:color="auto"/>
              <w:right w:val="single" w:sz="4" w:space="0" w:color="auto"/>
            </w:tcBorders>
            <w:shd w:val="clear" w:color="auto" w:fill="auto"/>
            <w:vAlign w:val="bottom"/>
            <w:hideMark/>
          </w:tcPr>
          <w:p w14:paraId="2CC6030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1218D56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E64126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Sygesikringsregister </w:t>
            </w:r>
          </w:p>
        </w:tc>
        <w:tc>
          <w:tcPr>
            <w:tcW w:w="2720" w:type="dxa"/>
            <w:tcBorders>
              <w:top w:val="nil"/>
              <w:left w:val="nil"/>
              <w:bottom w:val="dashed" w:sz="4" w:space="0" w:color="auto"/>
              <w:right w:val="dashed" w:sz="4" w:space="0" w:color="auto"/>
            </w:tcBorders>
            <w:shd w:val="clear" w:color="auto" w:fill="auto"/>
            <w:vAlign w:val="bottom"/>
            <w:hideMark/>
          </w:tcPr>
          <w:p w14:paraId="0022497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Lars Falsted Karlsen </w:t>
            </w:r>
          </w:p>
        </w:tc>
        <w:tc>
          <w:tcPr>
            <w:tcW w:w="2840" w:type="dxa"/>
            <w:tcBorders>
              <w:top w:val="nil"/>
              <w:left w:val="nil"/>
              <w:bottom w:val="dashed" w:sz="4" w:space="0" w:color="auto"/>
              <w:right w:val="dashed" w:sz="4" w:space="0" w:color="auto"/>
            </w:tcBorders>
            <w:shd w:val="clear" w:color="auto" w:fill="auto"/>
            <w:vAlign w:val="bottom"/>
            <w:hideMark/>
          </w:tcPr>
          <w:p w14:paraId="3E692A7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LAFK@ssi.dk </w:t>
            </w:r>
          </w:p>
        </w:tc>
        <w:tc>
          <w:tcPr>
            <w:tcW w:w="1620" w:type="dxa"/>
            <w:tcBorders>
              <w:top w:val="nil"/>
              <w:left w:val="nil"/>
              <w:bottom w:val="dashed" w:sz="4" w:space="0" w:color="auto"/>
              <w:right w:val="single" w:sz="4" w:space="0" w:color="auto"/>
            </w:tcBorders>
            <w:shd w:val="clear" w:color="auto" w:fill="auto"/>
            <w:vAlign w:val="bottom"/>
            <w:hideMark/>
          </w:tcPr>
          <w:p w14:paraId="638F78C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1F7EB8C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DBF1D2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Tvang i psykiatrien </w:t>
            </w:r>
          </w:p>
        </w:tc>
        <w:tc>
          <w:tcPr>
            <w:tcW w:w="2720" w:type="dxa"/>
            <w:tcBorders>
              <w:top w:val="nil"/>
              <w:left w:val="nil"/>
              <w:bottom w:val="dashed" w:sz="4" w:space="0" w:color="auto"/>
              <w:right w:val="dashed" w:sz="4" w:space="0" w:color="auto"/>
            </w:tcBorders>
            <w:shd w:val="clear" w:color="auto" w:fill="auto"/>
            <w:vAlign w:val="bottom"/>
            <w:hideMark/>
          </w:tcPr>
          <w:p w14:paraId="07CECB2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Emil Nygaard Jørgensen</w:t>
            </w:r>
          </w:p>
        </w:tc>
        <w:tc>
          <w:tcPr>
            <w:tcW w:w="2840" w:type="dxa"/>
            <w:tcBorders>
              <w:top w:val="nil"/>
              <w:left w:val="nil"/>
              <w:bottom w:val="dashed" w:sz="4" w:space="0" w:color="auto"/>
              <w:right w:val="dashed" w:sz="4" w:space="0" w:color="auto"/>
            </w:tcBorders>
            <w:shd w:val="clear" w:color="auto" w:fill="auto"/>
            <w:vAlign w:val="bottom"/>
            <w:hideMark/>
          </w:tcPr>
          <w:p w14:paraId="2355149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EMNJ@ssi.dk </w:t>
            </w:r>
          </w:p>
        </w:tc>
        <w:tc>
          <w:tcPr>
            <w:tcW w:w="1620" w:type="dxa"/>
            <w:tcBorders>
              <w:top w:val="nil"/>
              <w:left w:val="nil"/>
              <w:bottom w:val="dashed" w:sz="4" w:space="0" w:color="auto"/>
              <w:right w:val="single" w:sz="4" w:space="0" w:color="auto"/>
            </w:tcBorders>
            <w:shd w:val="clear" w:color="auto" w:fill="auto"/>
            <w:vAlign w:val="bottom"/>
            <w:hideMark/>
          </w:tcPr>
          <w:p w14:paraId="1203311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ANNB</w:t>
            </w:r>
          </w:p>
        </w:tc>
      </w:tr>
      <w:tr w:rsidR="00232F69" w:rsidRPr="007C37C9" w14:paraId="3468A3B5"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B82EB4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4888E5D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Linda Saabye Kongerslev </w:t>
            </w:r>
          </w:p>
        </w:tc>
        <w:tc>
          <w:tcPr>
            <w:tcW w:w="2840" w:type="dxa"/>
            <w:tcBorders>
              <w:top w:val="nil"/>
              <w:left w:val="nil"/>
              <w:bottom w:val="dashed" w:sz="4" w:space="0" w:color="auto"/>
              <w:right w:val="dashed" w:sz="4" w:space="0" w:color="auto"/>
            </w:tcBorders>
            <w:shd w:val="clear" w:color="auto" w:fill="auto"/>
            <w:vAlign w:val="bottom"/>
            <w:hideMark/>
          </w:tcPr>
          <w:p w14:paraId="46E6949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LISK@ssi.dk  </w:t>
            </w:r>
          </w:p>
        </w:tc>
        <w:tc>
          <w:tcPr>
            <w:tcW w:w="1620" w:type="dxa"/>
            <w:tcBorders>
              <w:top w:val="nil"/>
              <w:left w:val="nil"/>
              <w:bottom w:val="dashed" w:sz="4" w:space="0" w:color="auto"/>
              <w:right w:val="single" w:sz="4" w:space="0" w:color="auto"/>
            </w:tcBorders>
            <w:shd w:val="clear" w:color="auto" w:fill="auto"/>
            <w:vAlign w:val="bottom"/>
            <w:hideMark/>
          </w:tcPr>
          <w:p w14:paraId="16E042A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D3A9F7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D5D175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Vakanceregisteret (Esvat ) </w:t>
            </w:r>
          </w:p>
        </w:tc>
        <w:tc>
          <w:tcPr>
            <w:tcW w:w="2720" w:type="dxa"/>
            <w:tcBorders>
              <w:top w:val="nil"/>
              <w:left w:val="nil"/>
              <w:bottom w:val="dashed" w:sz="4" w:space="0" w:color="auto"/>
              <w:right w:val="dashed" w:sz="4" w:space="0" w:color="auto"/>
            </w:tcBorders>
            <w:shd w:val="clear" w:color="auto" w:fill="auto"/>
            <w:vAlign w:val="bottom"/>
            <w:hideMark/>
          </w:tcPr>
          <w:p w14:paraId="6755547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Ditte Trier-Poulsen </w:t>
            </w:r>
          </w:p>
        </w:tc>
        <w:tc>
          <w:tcPr>
            <w:tcW w:w="2840" w:type="dxa"/>
            <w:tcBorders>
              <w:top w:val="nil"/>
              <w:left w:val="nil"/>
              <w:bottom w:val="dashed" w:sz="4" w:space="0" w:color="auto"/>
              <w:right w:val="dashed" w:sz="4" w:space="0" w:color="auto"/>
            </w:tcBorders>
            <w:shd w:val="clear" w:color="auto" w:fill="auto"/>
            <w:vAlign w:val="bottom"/>
            <w:hideMark/>
          </w:tcPr>
          <w:p w14:paraId="4F96871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DTP@ssi.dk </w:t>
            </w:r>
          </w:p>
        </w:tc>
        <w:tc>
          <w:tcPr>
            <w:tcW w:w="1620" w:type="dxa"/>
            <w:tcBorders>
              <w:top w:val="nil"/>
              <w:left w:val="nil"/>
              <w:bottom w:val="dashed" w:sz="4" w:space="0" w:color="auto"/>
              <w:right w:val="single" w:sz="4" w:space="0" w:color="auto"/>
            </w:tcBorders>
            <w:shd w:val="clear" w:color="auto" w:fill="auto"/>
            <w:vAlign w:val="bottom"/>
            <w:hideMark/>
          </w:tcPr>
          <w:p w14:paraId="5CC85A3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55A922AE"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D037E4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Venteinfo </w:t>
            </w:r>
          </w:p>
        </w:tc>
        <w:tc>
          <w:tcPr>
            <w:tcW w:w="2720" w:type="dxa"/>
            <w:tcBorders>
              <w:top w:val="nil"/>
              <w:left w:val="nil"/>
              <w:bottom w:val="dashed" w:sz="4" w:space="0" w:color="auto"/>
              <w:right w:val="dashed" w:sz="4" w:space="0" w:color="auto"/>
            </w:tcBorders>
            <w:shd w:val="clear" w:color="auto" w:fill="auto"/>
            <w:vAlign w:val="bottom"/>
            <w:hideMark/>
          </w:tcPr>
          <w:p w14:paraId="2A0F530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28F16EC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venteinfo@ssi.dk  </w:t>
            </w:r>
          </w:p>
        </w:tc>
        <w:tc>
          <w:tcPr>
            <w:tcW w:w="1620" w:type="dxa"/>
            <w:tcBorders>
              <w:top w:val="nil"/>
              <w:left w:val="nil"/>
              <w:bottom w:val="dashed" w:sz="4" w:space="0" w:color="auto"/>
              <w:right w:val="single" w:sz="4" w:space="0" w:color="auto"/>
            </w:tcBorders>
            <w:shd w:val="clear" w:color="auto" w:fill="auto"/>
            <w:vAlign w:val="bottom"/>
            <w:hideMark/>
          </w:tcPr>
          <w:p w14:paraId="5134122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HEMH</w:t>
            </w:r>
          </w:p>
        </w:tc>
      </w:tr>
      <w:tr w:rsidR="00232F69" w:rsidRPr="007C37C9" w14:paraId="2771A48E"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4A4561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3F88556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Christian Theodor Ulrich</w:t>
            </w:r>
          </w:p>
        </w:tc>
        <w:tc>
          <w:tcPr>
            <w:tcW w:w="2840" w:type="dxa"/>
            <w:tcBorders>
              <w:top w:val="nil"/>
              <w:left w:val="nil"/>
              <w:bottom w:val="dashed" w:sz="4" w:space="0" w:color="auto"/>
              <w:right w:val="dashed" w:sz="4" w:space="0" w:color="auto"/>
            </w:tcBorders>
            <w:shd w:val="clear" w:color="auto" w:fill="auto"/>
            <w:vAlign w:val="bottom"/>
            <w:hideMark/>
          </w:tcPr>
          <w:p w14:paraId="6C41131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CHTU@ssi.dk </w:t>
            </w:r>
          </w:p>
        </w:tc>
        <w:tc>
          <w:tcPr>
            <w:tcW w:w="1620" w:type="dxa"/>
            <w:tcBorders>
              <w:top w:val="nil"/>
              <w:left w:val="nil"/>
              <w:bottom w:val="dashed" w:sz="4" w:space="0" w:color="auto"/>
              <w:right w:val="single" w:sz="4" w:space="0" w:color="auto"/>
            </w:tcBorders>
            <w:shd w:val="clear" w:color="auto" w:fill="auto"/>
            <w:vAlign w:val="bottom"/>
            <w:hideMark/>
          </w:tcPr>
          <w:p w14:paraId="1786BF9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38CD8C7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DC2B01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40EAD17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Martin Barney Møller-Ern</w:t>
            </w:r>
          </w:p>
        </w:tc>
        <w:tc>
          <w:tcPr>
            <w:tcW w:w="2840" w:type="dxa"/>
            <w:tcBorders>
              <w:top w:val="nil"/>
              <w:left w:val="nil"/>
              <w:bottom w:val="dashed" w:sz="4" w:space="0" w:color="auto"/>
              <w:right w:val="dashed" w:sz="4" w:space="0" w:color="auto"/>
            </w:tcBorders>
            <w:shd w:val="clear" w:color="auto" w:fill="auto"/>
            <w:vAlign w:val="bottom"/>
            <w:hideMark/>
          </w:tcPr>
          <w:p w14:paraId="0B721A3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MABM@ssi.dk</w:t>
            </w:r>
          </w:p>
        </w:tc>
        <w:tc>
          <w:tcPr>
            <w:tcW w:w="1620" w:type="dxa"/>
            <w:tcBorders>
              <w:top w:val="nil"/>
              <w:left w:val="nil"/>
              <w:bottom w:val="dashed" w:sz="4" w:space="0" w:color="auto"/>
              <w:right w:val="single" w:sz="4" w:space="0" w:color="auto"/>
            </w:tcBorders>
            <w:shd w:val="clear" w:color="auto" w:fill="auto"/>
            <w:vAlign w:val="bottom"/>
            <w:hideMark/>
          </w:tcPr>
          <w:p w14:paraId="3364B05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265CD03"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093688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Visual DRG </w:t>
            </w:r>
          </w:p>
        </w:tc>
        <w:tc>
          <w:tcPr>
            <w:tcW w:w="2720" w:type="dxa"/>
            <w:tcBorders>
              <w:top w:val="nil"/>
              <w:left w:val="nil"/>
              <w:bottom w:val="dashed" w:sz="4" w:space="0" w:color="auto"/>
              <w:right w:val="dashed" w:sz="4" w:space="0" w:color="auto"/>
            </w:tcBorders>
            <w:shd w:val="clear" w:color="auto" w:fill="auto"/>
            <w:vAlign w:val="bottom"/>
            <w:hideMark/>
          </w:tcPr>
          <w:p w14:paraId="721F04E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Annsofie Kocemba </w:t>
            </w:r>
          </w:p>
        </w:tc>
        <w:tc>
          <w:tcPr>
            <w:tcW w:w="2840" w:type="dxa"/>
            <w:tcBorders>
              <w:top w:val="nil"/>
              <w:left w:val="nil"/>
              <w:bottom w:val="dashed" w:sz="4" w:space="0" w:color="auto"/>
              <w:right w:val="dashed" w:sz="4" w:space="0" w:color="auto"/>
            </w:tcBorders>
            <w:shd w:val="clear" w:color="auto" w:fill="auto"/>
            <w:vAlign w:val="bottom"/>
            <w:hideMark/>
          </w:tcPr>
          <w:p w14:paraId="2B0CBCC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kliniskvalidering@ssi.dk </w:t>
            </w:r>
          </w:p>
        </w:tc>
        <w:tc>
          <w:tcPr>
            <w:tcW w:w="1620" w:type="dxa"/>
            <w:tcBorders>
              <w:top w:val="nil"/>
              <w:left w:val="nil"/>
              <w:bottom w:val="dashed" w:sz="4" w:space="0" w:color="auto"/>
              <w:right w:val="single" w:sz="4" w:space="0" w:color="auto"/>
            </w:tcBorders>
            <w:shd w:val="clear" w:color="auto" w:fill="auto"/>
            <w:vAlign w:val="bottom"/>
            <w:hideMark/>
          </w:tcPr>
          <w:p w14:paraId="22B41A6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ANAN </w:t>
            </w:r>
          </w:p>
        </w:tc>
      </w:tr>
      <w:tr w:rsidR="00232F69" w:rsidRPr="007C37C9" w14:paraId="0DE30A2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676E60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5A6255D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Katarina Bjerg-Holm,      </w:t>
            </w:r>
          </w:p>
        </w:tc>
        <w:tc>
          <w:tcPr>
            <w:tcW w:w="2840" w:type="dxa"/>
            <w:tcBorders>
              <w:top w:val="nil"/>
              <w:left w:val="nil"/>
              <w:bottom w:val="dashed" w:sz="4" w:space="0" w:color="auto"/>
              <w:right w:val="dashed" w:sz="4" w:space="0" w:color="auto"/>
            </w:tcBorders>
            <w:shd w:val="clear" w:color="auto" w:fill="auto"/>
            <w:vAlign w:val="bottom"/>
            <w:hideMark/>
          </w:tcPr>
          <w:p w14:paraId="098493D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3E2789E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9330B2A"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A08ADA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19FB418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Elisabeth Faber Weinreich     </w:t>
            </w:r>
          </w:p>
        </w:tc>
        <w:tc>
          <w:tcPr>
            <w:tcW w:w="2840" w:type="dxa"/>
            <w:tcBorders>
              <w:top w:val="nil"/>
              <w:left w:val="nil"/>
              <w:bottom w:val="dashed" w:sz="4" w:space="0" w:color="auto"/>
              <w:right w:val="dashed" w:sz="4" w:space="0" w:color="auto"/>
            </w:tcBorders>
            <w:shd w:val="clear" w:color="auto" w:fill="auto"/>
            <w:vAlign w:val="bottom"/>
            <w:hideMark/>
          </w:tcPr>
          <w:p w14:paraId="570CB72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1DDBED8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8125A3E"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63FFE8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Vævsanvendelsesregister </w:t>
            </w:r>
          </w:p>
        </w:tc>
        <w:tc>
          <w:tcPr>
            <w:tcW w:w="2720" w:type="dxa"/>
            <w:tcBorders>
              <w:top w:val="nil"/>
              <w:left w:val="nil"/>
              <w:bottom w:val="dashed" w:sz="4" w:space="0" w:color="auto"/>
              <w:right w:val="dashed" w:sz="4" w:space="0" w:color="auto"/>
            </w:tcBorders>
            <w:shd w:val="clear" w:color="auto" w:fill="auto"/>
            <w:vAlign w:val="bottom"/>
            <w:hideMark/>
          </w:tcPr>
          <w:p w14:paraId="7015858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Linda Saabye Kongerslev  </w:t>
            </w:r>
          </w:p>
        </w:tc>
        <w:tc>
          <w:tcPr>
            <w:tcW w:w="2840" w:type="dxa"/>
            <w:tcBorders>
              <w:top w:val="nil"/>
              <w:left w:val="nil"/>
              <w:bottom w:val="dashed" w:sz="4" w:space="0" w:color="auto"/>
              <w:right w:val="dashed" w:sz="4" w:space="0" w:color="auto"/>
            </w:tcBorders>
            <w:shd w:val="clear" w:color="auto" w:fill="auto"/>
            <w:vAlign w:val="bottom"/>
            <w:hideMark/>
          </w:tcPr>
          <w:p w14:paraId="04B11E4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LISK@ssi.dk </w:t>
            </w:r>
          </w:p>
        </w:tc>
        <w:tc>
          <w:tcPr>
            <w:tcW w:w="1620" w:type="dxa"/>
            <w:tcBorders>
              <w:top w:val="nil"/>
              <w:left w:val="nil"/>
              <w:bottom w:val="dashed" w:sz="4" w:space="0" w:color="auto"/>
              <w:right w:val="single" w:sz="4" w:space="0" w:color="auto"/>
            </w:tcBorders>
            <w:shd w:val="clear" w:color="auto" w:fill="auto"/>
            <w:vAlign w:val="bottom"/>
            <w:hideMark/>
          </w:tcPr>
          <w:p w14:paraId="19E3828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67FCECFE"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31CCC0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Yderregister </w:t>
            </w:r>
          </w:p>
        </w:tc>
        <w:tc>
          <w:tcPr>
            <w:tcW w:w="2720" w:type="dxa"/>
            <w:tcBorders>
              <w:top w:val="nil"/>
              <w:left w:val="nil"/>
              <w:bottom w:val="dashed" w:sz="4" w:space="0" w:color="auto"/>
              <w:right w:val="dashed" w:sz="4" w:space="0" w:color="auto"/>
            </w:tcBorders>
            <w:shd w:val="clear" w:color="auto" w:fill="auto"/>
            <w:vAlign w:val="bottom"/>
            <w:hideMark/>
          </w:tcPr>
          <w:p w14:paraId="02CBD14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Ditte Trier-Poulsen </w:t>
            </w:r>
          </w:p>
        </w:tc>
        <w:tc>
          <w:tcPr>
            <w:tcW w:w="2840" w:type="dxa"/>
            <w:tcBorders>
              <w:top w:val="nil"/>
              <w:left w:val="nil"/>
              <w:bottom w:val="dashed" w:sz="4" w:space="0" w:color="auto"/>
              <w:right w:val="dashed" w:sz="4" w:space="0" w:color="auto"/>
            </w:tcBorders>
            <w:shd w:val="clear" w:color="auto" w:fill="auto"/>
            <w:vAlign w:val="bottom"/>
            <w:hideMark/>
          </w:tcPr>
          <w:p w14:paraId="60296FF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DTP@ssi.dk </w:t>
            </w:r>
          </w:p>
        </w:tc>
        <w:tc>
          <w:tcPr>
            <w:tcW w:w="1620" w:type="dxa"/>
            <w:tcBorders>
              <w:top w:val="nil"/>
              <w:left w:val="nil"/>
              <w:bottom w:val="dashed" w:sz="4" w:space="0" w:color="auto"/>
              <w:right w:val="single" w:sz="4" w:space="0" w:color="auto"/>
            </w:tcBorders>
            <w:shd w:val="clear" w:color="auto" w:fill="auto"/>
            <w:vAlign w:val="bottom"/>
            <w:hideMark/>
          </w:tcPr>
          <w:p w14:paraId="30B9EE6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ANNB </w:t>
            </w:r>
          </w:p>
        </w:tc>
      </w:tr>
      <w:tr w:rsidR="00232F69" w:rsidRPr="007C37C9" w14:paraId="235B00D9"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D1CAFD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Forskerservice – generelle </w:t>
            </w:r>
          </w:p>
        </w:tc>
        <w:tc>
          <w:tcPr>
            <w:tcW w:w="2720" w:type="dxa"/>
            <w:tcBorders>
              <w:top w:val="nil"/>
              <w:left w:val="nil"/>
              <w:bottom w:val="dashed" w:sz="4" w:space="0" w:color="auto"/>
              <w:right w:val="dashed" w:sz="4" w:space="0" w:color="auto"/>
            </w:tcBorders>
            <w:shd w:val="clear" w:color="auto" w:fill="auto"/>
            <w:vAlign w:val="bottom"/>
            <w:hideMark/>
          </w:tcPr>
          <w:p w14:paraId="0093276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SAF </w:t>
            </w:r>
          </w:p>
        </w:tc>
        <w:tc>
          <w:tcPr>
            <w:tcW w:w="2840" w:type="dxa"/>
            <w:tcBorders>
              <w:top w:val="nil"/>
              <w:left w:val="nil"/>
              <w:bottom w:val="dashed" w:sz="4" w:space="0" w:color="auto"/>
              <w:right w:val="dashed" w:sz="4" w:space="0" w:color="auto"/>
            </w:tcBorders>
            <w:shd w:val="clear" w:color="auto" w:fill="auto"/>
            <w:vAlign w:val="bottom"/>
            <w:hideMark/>
          </w:tcPr>
          <w:p w14:paraId="285B286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forskerservice@ssi.dk </w:t>
            </w:r>
          </w:p>
        </w:tc>
        <w:tc>
          <w:tcPr>
            <w:tcW w:w="1620" w:type="dxa"/>
            <w:tcBorders>
              <w:top w:val="nil"/>
              <w:left w:val="nil"/>
              <w:bottom w:val="dashed" w:sz="4" w:space="0" w:color="auto"/>
              <w:right w:val="single" w:sz="4" w:space="0" w:color="auto"/>
            </w:tcBorders>
            <w:shd w:val="clear" w:color="auto" w:fill="auto"/>
            <w:vAlign w:val="bottom"/>
            <w:hideMark/>
          </w:tcPr>
          <w:p w14:paraId="4C2ADC8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3641725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53C3FD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henvendelser ifht forskerservice </w:t>
            </w:r>
          </w:p>
        </w:tc>
        <w:tc>
          <w:tcPr>
            <w:tcW w:w="2720" w:type="dxa"/>
            <w:tcBorders>
              <w:top w:val="nil"/>
              <w:left w:val="nil"/>
              <w:bottom w:val="dashed" w:sz="4" w:space="0" w:color="auto"/>
              <w:right w:val="dashed" w:sz="4" w:space="0" w:color="auto"/>
            </w:tcBorders>
            <w:shd w:val="clear" w:color="auto" w:fill="auto"/>
            <w:vAlign w:val="bottom"/>
            <w:hideMark/>
          </w:tcPr>
          <w:p w14:paraId="236B535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6767DCE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1693917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5C611430" w14:textId="77777777" w:rsidTr="00844FAE">
        <w:trPr>
          <w:trHeight w:val="312"/>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7CCCFE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Forskerservice – mere specifikke </w:t>
            </w:r>
          </w:p>
        </w:tc>
        <w:tc>
          <w:tcPr>
            <w:tcW w:w="2720" w:type="dxa"/>
            <w:tcBorders>
              <w:top w:val="nil"/>
              <w:left w:val="nil"/>
              <w:bottom w:val="dashed" w:sz="4" w:space="0" w:color="auto"/>
              <w:right w:val="dashed" w:sz="4" w:space="0" w:color="auto"/>
            </w:tcBorders>
            <w:shd w:val="clear" w:color="auto" w:fill="auto"/>
            <w:vAlign w:val="bottom"/>
            <w:hideMark/>
          </w:tcPr>
          <w:p w14:paraId="57505EE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SAF </w:t>
            </w:r>
          </w:p>
        </w:tc>
        <w:tc>
          <w:tcPr>
            <w:tcW w:w="2840" w:type="dxa"/>
            <w:tcBorders>
              <w:top w:val="nil"/>
              <w:left w:val="nil"/>
              <w:bottom w:val="dashed" w:sz="4" w:space="0" w:color="auto"/>
              <w:right w:val="dashed" w:sz="4" w:space="0" w:color="auto"/>
            </w:tcBorders>
            <w:shd w:val="clear" w:color="auto" w:fill="auto"/>
            <w:vAlign w:val="bottom"/>
            <w:hideMark/>
          </w:tcPr>
          <w:p w14:paraId="4156A90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Udtraek.forskerservice@sst.dk</w:t>
            </w:r>
          </w:p>
        </w:tc>
        <w:tc>
          <w:tcPr>
            <w:tcW w:w="1620" w:type="dxa"/>
            <w:tcBorders>
              <w:top w:val="nil"/>
              <w:left w:val="nil"/>
              <w:bottom w:val="dashed" w:sz="4" w:space="0" w:color="auto"/>
              <w:right w:val="single" w:sz="4" w:space="0" w:color="auto"/>
            </w:tcBorders>
            <w:shd w:val="clear" w:color="auto" w:fill="auto"/>
            <w:vAlign w:val="bottom"/>
            <w:hideMark/>
          </w:tcPr>
          <w:p w14:paraId="349F3FD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740F6D0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35063A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henvendelser vedr. registerudtræk </w:t>
            </w:r>
          </w:p>
        </w:tc>
        <w:tc>
          <w:tcPr>
            <w:tcW w:w="2720" w:type="dxa"/>
            <w:tcBorders>
              <w:top w:val="nil"/>
              <w:left w:val="nil"/>
              <w:bottom w:val="dashed" w:sz="4" w:space="0" w:color="auto"/>
              <w:right w:val="dashed" w:sz="4" w:space="0" w:color="auto"/>
            </w:tcBorders>
            <w:shd w:val="clear" w:color="auto" w:fill="auto"/>
            <w:vAlign w:val="bottom"/>
            <w:hideMark/>
          </w:tcPr>
          <w:p w14:paraId="0E0C054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7E33B8E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2148772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7D61423"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ED6944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ifht Forskerservice </w:t>
            </w:r>
          </w:p>
        </w:tc>
        <w:tc>
          <w:tcPr>
            <w:tcW w:w="2720" w:type="dxa"/>
            <w:tcBorders>
              <w:top w:val="nil"/>
              <w:left w:val="nil"/>
              <w:bottom w:val="dashed" w:sz="4" w:space="0" w:color="auto"/>
              <w:right w:val="dashed" w:sz="4" w:space="0" w:color="auto"/>
            </w:tcBorders>
            <w:shd w:val="clear" w:color="auto" w:fill="auto"/>
            <w:vAlign w:val="bottom"/>
            <w:hideMark/>
          </w:tcPr>
          <w:p w14:paraId="5903A05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7B2B120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3E6084D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2ADE9EBF"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ACF543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Fælles medicinkort/FMK </w:t>
            </w:r>
          </w:p>
        </w:tc>
        <w:tc>
          <w:tcPr>
            <w:tcW w:w="2720" w:type="dxa"/>
            <w:tcBorders>
              <w:top w:val="nil"/>
              <w:left w:val="nil"/>
              <w:bottom w:val="dashed" w:sz="4" w:space="0" w:color="auto"/>
              <w:right w:val="dashed" w:sz="4" w:space="0" w:color="auto"/>
            </w:tcBorders>
            <w:shd w:val="clear" w:color="auto" w:fill="auto"/>
            <w:vAlign w:val="bottom"/>
            <w:hideMark/>
          </w:tcPr>
          <w:p w14:paraId="4EDF739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LEAR og HBAL </w:t>
            </w:r>
          </w:p>
        </w:tc>
        <w:tc>
          <w:tcPr>
            <w:tcW w:w="2840" w:type="dxa"/>
            <w:tcBorders>
              <w:top w:val="nil"/>
              <w:left w:val="nil"/>
              <w:bottom w:val="dashed" w:sz="4" w:space="0" w:color="auto"/>
              <w:right w:val="dashed" w:sz="4" w:space="0" w:color="auto"/>
            </w:tcBorders>
            <w:shd w:val="clear" w:color="auto" w:fill="auto"/>
            <w:vAlign w:val="bottom"/>
            <w:hideMark/>
          </w:tcPr>
          <w:p w14:paraId="6D63248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Servicedesk ATT: FMK </w:t>
            </w:r>
          </w:p>
        </w:tc>
        <w:tc>
          <w:tcPr>
            <w:tcW w:w="1620" w:type="dxa"/>
            <w:tcBorders>
              <w:top w:val="nil"/>
              <w:left w:val="nil"/>
              <w:bottom w:val="dashed" w:sz="4" w:space="0" w:color="auto"/>
              <w:right w:val="single" w:sz="4" w:space="0" w:color="auto"/>
            </w:tcBorders>
            <w:shd w:val="clear" w:color="auto" w:fill="auto"/>
            <w:vAlign w:val="bottom"/>
            <w:hideMark/>
          </w:tcPr>
          <w:p w14:paraId="0F7C33D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ABRA </w:t>
            </w:r>
          </w:p>
        </w:tc>
      </w:tr>
      <w:tr w:rsidR="00232F69" w:rsidRPr="007C37C9" w14:paraId="53058726"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97CC9B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Håndkøbsmedicin, </w:t>
            </w:r>
          </w:p>
        </w:tc>
        <w:tc>
          <w:tcPr>
            <w:tcW w:w="2720" w:type="dxa"/>
            <w:tcBorders>
              <w:top w:val="nil"/>
              <w:left w:val="nil"/>
              <w:bottom w:val="dashed" w:sz="4" w:space="0" w:color="auto"/>
              <w:right w:val="dashed" w:sz="4" w:space="0" w:color="auto"/>
            </w:tcBorders>
            <w:shd w:val="clear" w:color="auto" w:fill="auto"/>
            <w:vAlign w:val="bottom"/>
            <w:hideMark/>
          </w:tcPr>
          <w:p w14:paraId="03538AD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Peter Plinius Thomsen</w:t>
            </w:r>
          </w:p>
        </w:tc>
        <w:tc>
          <w:tcPr>
            <w:tcW w:w="2840" w:type="dxa"/>
            <w:tcBorders>
              <w:top w:val="nil"/>
              <w:left w:val="nil"/>
              <w:bottom w:val="dashed" w:sz="4" w:space="0" w:color="auto"/>
              <w:right w:val="dashed" w:sz="4" w:space="0" w:color="auto"/>
            </w:tcBorders>
            <w:shd w:val="clear" w:color="auto" w:fill="auto"/>
            <w:vAlign w:val="bottom"/>
            <w:hideMark/>
          </w:tcPr>
          <w:p w14:paraId="3702ECC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PPT@ssi.dk </w:t>
            </w:r>
          </w:p>
        </w:tc>
        <w:tc>
          <w:tcPr>
            <w:tcW w:w="1620" w:type="dxa"/>
            <w:tcBorders>
              <w:top w:val="nil"/>
              <w:left w:val="nil"/>
              <w:bottom w:val="dashed" w:sz="4" w:space="0" w:color="auto"/>
              <w:right w:val="single" w:sz="4" w:space="0" w:color="auto"/>
            </w:tcBorders>
            <w:shd w:val="clear" w:color="auto" w:fill="auto"/>
            <w:vAlign w:val="bottom"/>
            <w:hideMark/>
          </w:tcPr>
          <w:p w14:paraId="0642FD8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KAMG</w:t>
            </w:r>
          </w:p>
        </w:tc>
      </w:tr>
      <w:tr w:rsidR="00232F69" w:rsidRPr="007C37C9" w14:paraId="70D7C3D4"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61EABD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indberetning/LMS detail </w:t>
            </w:r>
          </w:p>
        </w:tc>
        <w:tc>
          <w:tcPr>
            <w:tcW w:w="2720" w:type="dxa"/>
            <w:tcBorders>
              <w:top w:val="nil"/>
              <w:left w:val="nil"/>
              <w:bottom w:val="dashed" w:sz="4" w:space="0" w:color="auto"/>
              <w:right w:val="dashed" w:sz="4" w:space="0" w:color="auto"/>
            </w:tcBorders>
            <w:shd w:val="clear" w:color="auto" w:fill="auto"/>
            <w:vAlign w:val="bottom"/>
            <w:hideMark/>
          </w:tcPr>
          <w:p w14:paraId="31B3850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Dataleverancer &amp; lægemiddelstatistik</w:t>
            </w:r>
          </w:p>
        </w:tc>
        <w:tc>
          <w:tcPr>
            <w:tcW w:w="2840" w:type="dxa"/>
            <w:tcBorders>
              <w:top w:val="nil"/>
              <w:left w:val="nil"/>
              <w:bottom w:val="dashed" w:sz="4" w:space="0" w:color="auto"/>
              <w:right w:val="dashed" w:sz="4" w:space="0" w:color="auto"/>
            </w:tcBorders>
            <w:shd w:val="clear" w:color="auto" w:fill="auto"/>
            <w:vAlign w:val="bottom"/>
            <w:hideMark/>
          </w:tcPr>
          <w:p w14:paraId="4F02B47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35D2BE3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D9E35FC"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0808E4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Kodeønsker (Fx SKS kodeønske),</w:t>
            </w:r>
          </w:p>
        </w:tc>
        <w:tc>
          <w:tcPr>
            <w:tcW w:w="2720" w:type="dxa"/>
            <w:tcBorders>
              <w:top w:val="nil"/>
              <w:left w:val="nil"/>
              <w:bottom w:val="dashed" w:sz="4" w:space="0" w:color="auto"/>
              <w:right w:val="dashed" w:sz="4" w:space="0" w:color="auto"/>
            </w:tcBorders>
            <w:shd w:val="clear" w:color="auto" w:fill="auto"/>
            <w:vAlign w:val="bottom"/>
            <w:hideMark/>
          </w:tcPr>
          <w:p w14:paraId="7EDF3A2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SOA/NSI- SOA </w:t>
            </w:r>
          </w:p>
        </w:tc>
        <w:tc>
          <w:tcPr>
            <w:tcW w:w="2840" w:type="dxa"/>
            <w:tcBorders>
              <w:top w:val="nil"/>
              <w:left w:val="nil"/>
              <w:bottom w:val="dashed" w:sz="4" w:space="0" w:color="auto"/>
              <w:right w:val="dashed" w:sz="4" w:space="0" w:color="auto"/>
            </w:tcBorders>
            <w:shd w:val="clear" w:color="auto" w:fill="auto"/>
            <w:vAlign w:val="bottom"/>
            <w:hideMark/>
          </w:tcPr>
          <w:p w14:paraId="54C67D0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soaafdelingspost@ssi.dk </w:t>
            </w:r>
          </w:p>
        </w:tc>
        <w:tc>
          <w:tcPr>
            <w:tcW w:w="1620" w:type="dxa"/>
            <w:tcBorders>
              <w:top w:val="nil"/>
              <w:left w:val="nil"/>
              <w:bottom w:val="dashed" w:sz="4" w:space="0" w:color="auto"/>
              <w:right w:val="single" w:sz="4" w:space="0" w:color="auto"/>
            </w:tcBorders>
            <w:shd w:val="clear" w:color="auto" w:fill="auto"/>
            <w:vAlign w:val="bottom"/>
            <w:hideMark/>
          </w:tcPr>
          <w:p w14:paraId="5DB82CD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ABRA/BIDR </w:t>
            </w:r>
          </w:p>
        </w:tc>
      </w:tr>
      <w:tr w:rsidR="00232F69" w:rsidRPr="007C37C9" w14:paraId="500A819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989EF9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locationsnr.,klassifikation </w:t>
            </w:r>
          </w:p>
        </w:tc>
        <w:tc>
          <w:tcPr>
            <w:tcW w:w="2720" w:type="dxa"/>
            <w:tcBorders>
              <w:top w:val="nil"/>
              <w:left w:val="nil"/>
              <w:bottom w:val="dashed" w:sz="4" w:space="0" w:color="auto"/>
              <w:right w:val="dashed" w:sz="4" w:space="0" w:color="auto"/>
            </w:tcBorders>
            <w:shd w:val="clear" w:color="auto" w:fill="auto"/>
            <w:vAlign w:val="bottom"/>
            <w:hideMark/>
          </w:tcPr>
          <w:p w14:paraId="7BBA6FF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afdelingspostkasse </w:t>
            </w:r>
          </w:p>
        </w:tc>
        <w:tc>
          <w:tcPr>
            <w:tcW w:w="2840" w:type="dxa"/>
            <w:tcBorders>
              <w:top w:val="nil"/>
              <w:left w:val="nil"/>
              <w:bottom w:val="dashed" w:sz="4" w:space="0" w:color="auto"/>
              <w:right w:val="dashed" w:sz="4" w:space="0" w:color="auto"/>
            </w:tcBorders>
            <w:shd w:val="clear" w:color="auto" w:fill="auto"/>
            <w:vAlign w:val="bottom"/>
            <w:hideMark/>
          </w:tcPr>
          <w:p w14:paraId="3A66425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00B641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2E135310"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E1A7E8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Kritisk sygdom </w:t>
            </w:r>
          </w:p>
        </w:tc>
        <w:tc>
          <w:tcPr>
            <w:tcW w:w="2720" w:type="dxa"/>
            <w:tcBorders>
              <w:top w:val="nil"/>
              <w:left w:val="nil"/>
              <w:bottom w:val="dashed" w:sz="4" w:space="0" w:color="auto"/>
              <w:right w:val="dashed" w:sz="4" w:space="0" w:color="auto"/>
            </w:tcBorders>
            <w:shd w:val="clear" w:color="auto" w:fill="auto"/>
            <w:vAlign w:val="bottom"/>
            <w:hideMark/>
          </w:tcPr>
          <w:p w14:paraId="197423F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Sundhedsdokumentation, </w:t>
            </w:r>
          </w:p>
        </w:tc>
        <w:tc>
          <w:tcPr>
            <w:tcW w:w="2840" w:type="dxa"/>
            <w:tcBorders>
              <w:top w:val="nil"/>
              <w:left w:val="nil"/>
              <w:bottom w:val="dashed" w:sz="4" w:space="0" w:color="auto"/>
              <w:right w:val="dashed" w:sz="4" w:space="0" w:color="auto"/>
            </w:tcBorders>
            <w:shd w:val="clear" w:color="auto" w:fill="auto"/>
            <w:vAlign w:val="bottom"/>
            <w:hideMark/>
          </w:tcPr>
          <w:p w14:paraId="17953D7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5363933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HEMH </w:t>
            </w:r>
          </w:p>
        </w:tc>
      </w:tr>
      <w:tr w:rsidR="00232F69" w:rsidRPr="007C37C9" w14:paraId="31FDF40F"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6665B7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0FD0999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Lise Kristine Højsgaard Schmidt  </w:t>
            </w:r>
          </w:p>
        </w:tc>
        <w:tc>
          <w:tcPr>
            <w:tcW w:w="2840" w:type="dxa"/>
            <w:tcBorders>
              <w:top w:val="nil"/>
              <w:left w:val="nil"/>
              <w:bottom w:val="dashed" w:sz="4" w:space="0" w:color="auto"/>
              <w:right w:val="dashed" w:sz="4" w:space="0" w:color="auto"/>
            </w:tcBorders>
            <w:shd w:val="clear" w:color="auto" w:fill="auto"/>
            <w:vAlign w:val="bottom"/>
            <w:hideMark/>
          </w:tcPr>
          <w:p w14:paraId="50A1CF4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LIHS@ssi.dk </w:t>
            </w:r>
          </w:p>
        </w:tc>
        <w:tc>
          <w:tcPr>
            <w:tcW w:w="1620" w:type="dxa"/>
            <w:tcBorders>
              <w:top w:val="nil"/>
              <w:left w:val="nil"/>
              <w:bottom w:val="dashed" w:sz="4" w:space="0" w:color="auto"/>
              <w:right w:val="single" w:sz="4" w:space="0" w:color="auto"/>
            </w:tcBorders>
            <w:shd w:val="clear" w:color="auto" w:fill="auto"/>
            <w:vAlign w:val="bottom"/>
            <w:hideMark/>
          </w:tcPr>
          <w:p w14:paraId="6A9A06A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193794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688B08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KØS </w:t>
            </w:r>
          </w:p>
        </w:tc>
        <w:tc>
          <w:tcPr>
            <w:tcW w:w="2720" w:type="dxa"/>
            <w:tcBorders>
              <w:top w:val="nil"/>
              <w:left w:val="nil"/>
              <w:bottom w:val="dashed" w:sz="4" w:space="0" w:color="auto"/>
              <w:right w:val="dashed" w:sz="4" w:space="0" w:color="auto"/>
            </w:tcBorders>
            <w:shd w:val="clear" w:color="auto" w:fill="auto"/>
            <w:vAlign w:val="bottom"/>
            <w:hideMark/>
          </w:tcPr>
          <w:p w14:paraId="74E9E78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Lars Ryslander Holm</w:t>
            </w:r>
          </w:p>
        </w:tc>
        <w:tc>
          <w:tcPr>
            <w:tcW w:w="2840" w:type="dxa"/>
            <w:tcBorders>
              <w:top w:val="nil"/>
              <w:left w:val="nil"/>
              <w:bottom w:val="dashed" w:sz="4" w:space="0" w:color="auto"/>
              <w:right w:val="dashed" w:sz="4" w:space="0" w:color="auto"/>
            </w:tcBorders>
            <w:shd w:val="clear" w:color="auto" w:fill="auto"/>
            <w:vAlign w:val="bottom"/>
            <w:hideMark/>
          </w:tcPr>
          <w:p w14:paraId="4C647C9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larh@ssi.dk</w:t>
            </w:r>
          </w:p>
        </w:tc>
        <w:tc>
          <w:tcPr>
            <w:tcW w:w="1620" w:type="dxa"/>
            <w:tcBorders>
              <w:top w:val="nil"/>
              <w:left w:val="nil"/>
              <w:bottom w:val="dashed" w:sz="4" w:space="0" w:color="auto"/>
              <w:right w:val="single" w:sz="4" w:space="0" w:color="auto"/>
            </w:tcBorders>
            <w:shd w:val="clear" w:color="auto" w:fill="auto"/>
            <w:vAlign w:val="bottom"/>
            <w:hideMark/>
          </w:tcPr>
          <w:p w14:paraId="460B7BA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LARH </w:t>
            </w:r>
          </w:p>
        </w:tc>
      </w:tr>
      <w:tr w:rsidR="00232F69" w:rsidRPr="007C37C9" w14:paraId="7E168916"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19F864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6FF05A6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Stine Holm</w:t>
            </w:r>
          </w:p>
        </w:tc>
        <w:tc>
          <w:tcPr>
            <w:tcW w:w="2840" w:type="dxa"/>
            <w:tcBorders>
              <w:top w:val="nil"/>
              <w:left w:val="nil"/>
              <w:bottom w:val="dashed" w:sz="4" w:space="0" w:color="auto"/>
              <w:right w:val="dashed" w:sz="4" w:space="0" w:color="auto"/>
            </w:tcBorders>
            <w:shd w:val="clear" w:color="auto" w:fill="auto"/>
            <w:vAlign w:val="bottom"/>
            <w:hideMark/>
          </w:tcPr>
          <w:p w14:paraId="72C98CE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stho@ssi.dk </w:t>
            </w:r>
          </w:p>
        </w:tc>
        <w:tc>
          <w:tcPr>
            <w:tcW w:w="1620" w:type="dxa"/>
            <w:tcBorders>
              <w:top w:val="nil"/>
              <w:left w:val="nil"/>
              <w:bottom w:val="dashed" w:sz="4" w:space="0" w:color="auto"/>
              <w:right w:val="single" w:sz="4" w:space="0" w:color="auto"/>
            </w:tcBorders>
            <w:shd w:val="clear" w:color="auto" w:fill="auto"/>
            <w:vAlign w:val="bottom"/>
            <w:hideMark/>
          </w:tcPr>
          <w:p w14:paraId="392FE95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612EDCD"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19607D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33B72D2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Dataleverancer og Lægemiddelstatistik </w:t>
            </w:r>
          </w:p>
        </w:tc>
        <w:tc>
          <w:tcPr>
            <w:tcW w:w="2840" w:type="dxa"/>
            <w:tcBorders>
              <w:top w:val="nil"/>
              <w:left w:val="nil"/>
              <w:bottom w:val="dashed" w:sz="4" w:space="0" w:color="auto"/>
              <w:right w:val="dashed" w:sz="4" w:space="0" w:color="auto"/>
            </w:tcBorders>
            <w:shd w:val="clear" w:color="auto" w:fill="auto"/>
            <w:vAlign w:val="bottom"/>
            <w:hideMark/>
          </w:tcPr>
          <w:p w14:paraId="154C028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200A4C0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1A75E4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F399BB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lastRenderedPageBreak/>
              <w:t xml:space="preserve">eKommune/Tilfredshedsportalen </w:t>
            </w:r>
          </w:p>
        </w:tc>
        <w:tc>
          <w:tcPr>
            <w:tcW w:w="2720" w:type="dxa"/>
            <w:tcBorders>
              <w:top w:val="nil"/>
              <w:left w:val="nil"/>
              <w:bottom w:val="dashed" w:sz="4" w:space="0" w:color="auto"/>
              <w:right w:val="dashed" w:sz="4" w:space="0" w:color="auto"/>
            </w:tcBorders>
            <w:shd w:val="clear" w:color="auto" w:fill="auto"/>
            <w:vAlign w:val="bottom"/>
            <w:hideMark/>
          </w:tcPr>
          <w:p w14:paraId="401808A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Hans Christian Riis </w:t>
            </w:r>
          </w:p>
        </w:tc>
        <w:tc>
          <w:tcPr>
            <w:tcW w:w="2840" w:type="dxa"/>
            <w:tcBorders>
              <w:top w:val="nil"/>
              <w:left w:val="nil"/>
              <w:bottom w:val="dashed" w:sz="4" w:space="0" w:color="auto"/>
              <w:right w:val="dashed" w:sz="4" w:space="0" w:color="auto"/>
            </w:tcBorders>
            <w:shd w:val="clear" w:color="auto" w:fill="auto"/>
            <w:vAlign w:val="bottom"/>
            <w:hideMark/>
          </w:tcPr>
          <w:p w14:paraId="7510156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hacr@ssi.dk </w:t>
            </w:r>
          </w:p>
        </w:tc>
        <w:tc>
          <w:tcPr>
            <w:tcW w:w="1620" w:type="dxa"/>
            <w:tcBorders>
              <w:top w:val="nil"/>
              <w:left w:val="nil"/>
              <w:bottom w:val="dashed" w:sz="4" w:space="0" w:color="auto"/>
              <w:right w:val="single" w:sz="4" w:space="0" w:color="auto"/>
            </w:tcBorders>
            <w:shd w:val="clear" w:color="auto" w:fill="auto"/>
            <w:vAlign w:val="bottom"/>
            <w:hideMark/>
          </w:tcPr>
          <w:p w14:paraId="0512E9F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LARH </w:t>
            </w:r>
          </w:p>
        </w:tc>
      </w:tr>
      <w:tr w:rsidR="00232F69" w:rsidRPr="007C37C9" w14:paraId="70D857ED"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CD7F18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1359A2E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Dataleverancer og Lægemiddelstatistik </w:t>
            </w:r>
          </w:p>
        </w:tc>
        <w:tc>
          <w:tcPr>
            <w:tcW w:w="2840" w:type="dxa"/>
            <w:tcBorders>
              <w:top w:val="nil"/>
              <w:left w:val="nil"/>
              <w:bottom w:val="dashed" w:sz="4" w:space="0" w:color="auto"/>
              <w:right w:val="dashed" w:sz="4" w:space="0" w:color="auto"/>
            </w:tcBorders>
            <w:shd w:val="clear" w:color="auto" w:fill="auto"/>
            <w:vAlign w:val="bottom"/>
            <w:hideMark/>
          </w:tcPr>
          <w:p w14:paraId="70CC6AF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6D304BC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6FA3F35"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6B20D5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Lægemiddelstatistik </w:t>
            </w:r>
          </w:p>
        </w:tc>
        <w:tc>
          <w:tcPr>
            <w:tcW w:w="2720" w:type="dxa"/>
            <w:tcBorders>
              <w:top w:val="nil"/>
              <w:left w:val="nil"/>
              <w:bottom w:val="dashed" w:sz="4" w:space="0" w:color="auto"/>
              <w:right w:val="dashed" w:sz="4" w:space="0" w:color="auto"/>
            </w:tcBorders>
            <w:shd w:val="clear" w:color="auto" w:fill="auto"/>
            <w:vAlign w:val="bottom"/>
            <w:hideMark/>
          </w:tcPr>
          <w:p w14:paraId="67B5BDC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Dataleverancer og Lægemiddelstatistik </w:t>
            </w:r>
          </w:p>
        </w:tc>
        <w:tc>
          <w:tcPr>
            <w:tcW w:w="2840" w:type="dxa"/>
            <w:tcBorders>
              <w:top w:val="nil"/>
              <w:left w:val="nil"/>
              <w:bottom w:val="dashed" w:sz="4" w:space="0" w:color="auto"/>
              <w:right w:val="dashed" w:sz="4" w:space="0" w:color="auto"/>
            </w:tcBorders>
            <w:shd w:val="clear" w:color="auto" w:fill="auto"/>
            <w:vAlign w:val="bottom"/>
            <w:hideMark/>
          </w:tcPr>
          <w:p w14:paraId="423D937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medicindata@ssi.dk </w:t>
            </w:r>
          </w:p>
        </w:tc>
        <w:tc>
          <w:tcPr>
            <w:tcW w:w="1620" w:type="dxa"/>
            <w:tcBorders>
              <w:top w:val="nil"/>
              <w:left w:val="nil"/>
              <w:bottom w:val="dashed" w:sz="4" w:space="0" w:color="auto"/>
              <w:right w:val="single" w:sz="4" w:space="0" w:color="auto"/>
            </w:tcBorders>
            <w:shd w:val="clear" w:color="auto" w:fill="auto"/>
            <w:vAlign w:val="bottom"/>
            <w:hideMark/>
          </w:tcPr>
          <w:p w14:paraId="4F4E395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KAMG </w:t>
            </w:r>
          </w:p>
        </w:tc>
      </w:tr>
      <w:tr w:rsidR="00232F69" w:rsidRPr="007C37C9" w14:paraId="170988FA"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957991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MEDSTAT.dk </w:t>
            </w:r>
          </w:p>
        </w:tc>
        <w:tc>
          <w:tcPr>
            <w:tcW w:w="2720" w:type="dxa"/>
            <w:tcBorders>
              <w:top w:val="nil"/>
              <w:left w:val="nil"/>
              <w:bottom w:val="dashed" w:sz="4" w:space="0" w:color="auto"/>
              <w:right w:val="dashed" w:sz="4" w:space="0" w:color="auto"/>
            </w:tcBorders>
            <w:shd w:val="clear" w:color="auto" w:fill="auto"/>
            <w:vAlign w:val="bottom"/>
            <w:hideMark/>
          </w:tcPr>
          <w:p w14:paraId="4099C49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Dataleverancer og Lægemiddelstatistik</w:t>
            </w:r>
          </w:p>
        </w:tc>
        <w:tc>
          <w:tcPr>
            <w:tcW w:w="2840" w:type="dxa"/>
            <w:tcBorders>
              <w:top w:val="nil"/>
              <w:left w:val="nil"/>
              <w:bottom w:val="dashed" w:sz="4" w:space="0" w:color="auto"/>
              <w:right w:val="dashed" w:sz="4" w:space="0" w:color="auto"/>
            </w:tcBorders>
            <w:shd w:val="clear" w:color="auto" w:fill="auto"/>
            <w:vAlign w:val="bottom"/>
            <w:hideMark/>
          </w:tcPr>
          <w:p w14:paraId="6618245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medicindata@ssi.dk </w:t>
            </w:r>
          </w:p>
        </w:tc>
        <w:tc>
          <w:tcPr>
            <w:tcW w:w="1620" w:type="dxa"/>
            <w:tcBorders>
              <w:top w:val="nil"/>
              <w:left w:val="nil"/>
              <w:bottom w:val="dashed" w:sz="4" w:space="0" w:color="auto"/>
              <w:right w:val="single" w:sz="4" w:space="0" w:color="auto"/>
            </w:tcBorders>
            <w:shd w:val="clear" w:color="auto" w:fill="auto"/>
            <w:vAlign w:val="bottom"/>
            <w:hideMark/>
          </w:tcPr>
          <w:p w14:paraId="4736A94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KAMG </w:t>
            </w:r>
          </w:p>
        </w:tc>
      </w:tr>
      <w:tr w:rsidR="00232F69" w:rsidRPr="007C37C9" w14:paraId="39ECF14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3D8936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SDS Institutionspostkasse </w:t>
            </w:r>
          </w:p>
        </w:tc>
        <w:tc>
          <w:tcPr>
            <w:tcW w:w="2720" w:type="dxa"/>
            <w:tcBorders>
              <w:top w:val="nil"/>
              <w:left w:val="nil"/>
              <w:bottom w:val="dashed" w:sz="4" w:space="0" w:color="auto"/>
              <w:right w:val="dashed" w:sz="4" w:space="0" w:color="auto"/>
            </w:tcBorders>
            <w:shd w:val="clear" w:color="auto" w:fill="auto"/>
            <w:vAlign w:val="bottom"/>
            <w:hideMark/>
          </w:tcPr>
          <w:p w14:paraId="069C5D5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NSI Institutionspostkasse</w:t>
            </w:r>
          </w:p>
        </w:tc>
        <w:tc>
          <w:tcPr>
            <w:tcW w:w="2840" w:type="dxa"/>
            <w:tcBorders>
              <w:top w:val="nil"/>
              <w:left w:val="nil"/>
              <w:bottom w:val="dashed" w:sz="4" w:space="0" w:color="auto"/>
              <w:right w:val="dashed" w:sz="4" w:space="0" w:color="auto"/>
            </w:tcBorders>
            <w:shd w:val="clear" w:color="auto" w:fill="auto"/>
            <w:vAlign w:val="bottom"/>
            <w:hideMark/>
          </w:tcPr>
          <w:p w14:paraId="37B5BAE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Kontakt@sundhedsdata.dk</w:t>
            </w:r>
          </w:p>
        </w:tc>
        <w:tc>
          <w:tcPr>
            <w:tcW w:w="1620" w:type="dxa"/>
            <w:tcBorders>
              <w:top w:val="nil"/>
              <w:left w:val="nil"/>
              <w:bottom w:val="dashed" w:sz="4" w:space="0" w:color="auto"/>
              <w:right w:val="single" w:sz="4" w:space="0" w:color="auto"/>
            </w:tcBorders>
            <w:shd w:val="clear" w:color="auto" w:fill="auto"/>
            <w:vAlign w:val="bottom"/>
            <w:hideMark/>
          </w:tcPr>
          <w:p w14:paraId="51D02A2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DDFDEEB"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1F120F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(henvendelser til SDS) </w:t>
            </w:r>
          </w:p>
        </w:tc>
        <w:tc>
          <w:tcPr>
            <w:tcW w:w="2720" w:type="dxa"/>
            <w:tcBorders>
              <w:top w:val="nil"/>
              <w:left w:val="nil"/>
              <w:bottom w:val="dashed" w:sz="4" w:space="0" w:color="auto"/>
              <w:right w:val="dashed" w:sz="4" w:space="0" w:color="auto"/>
            </w:tcBorders>
            <w:shd w:val="clear" w:color="auto" w:fill="auto"/>
            <w:vAlign w:val="bottom"/>
            <w:hideMark/>
          </w:tcPr>
          <w:p w14:paraId="2A8A53F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(DIS kontaktperson)  </w:t>
            </w:r>
          </w:p>
        </w:tc>
        <w:tc>
          <w:tcPr>
            <w:tcW w:w="2840" w:type="dxa"/>
            <w:tcBorders>
              <w:top w:val="nil"/>
              <w:left w:val="nil"/>
              <w:bottom w:val="dashed" w:sz="4" w:space="0" w:color="auto"/>
              <w:right w:val="dashed" w:sz="4" w:space="0" w:color="auto"/>
            </w:tcBorders>
            <w:shd w:val="clear" w:color="auto" w:fill="auto"/>
            <w:vAlign w:val="bottom"/>
            <w:hideMark/>
          </w:tcPr>
          <w:p w14:paraId="17C4C37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728C5D3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41392D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077A72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SKS koder </w:t>
            </w:r>
          </w:p>
        </w:tc>
        <w:tc>
          <w:tcPr>
            <w:tcW w:w="2720" w:type="dxa"/>
            <w:tcBorders>
              <w:top w:val="nil"/>
              <w:left w:val="nil"/>
              <w:bottom w:val="dashed" w:sz="4" w:space="0" w:color="auto"/>
              <w:right w:val="dashed" w:sz="4" w:space="0" w:color="auto"/>
            </w:tcBorders>
            <w:shd w:val="clear" w:color="auto" w:fill="auto"/>
            <w:vAlign w:val="bottom"/>
            <w:hideMark/>
          </w:tcPr>
          <w:p w14:paraId="69553FF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SOA/NSI- SOA </w:t>
            </w:r>
          </w:p>
        </w:tc>
        <w:tc>
          <w:tcPr>
            <w:tcW w:w="2840" w:type="dxa"/>
            <w:tcBorders>
              <w:top w:val="nil"/>
              <w:left w:val="nil"/>
              <w:bottom w:val="dashed" w:sz="4" w:space="0" w:color="auto"/>
              <w:right w:val="dashed" w:sz="4" w:space="0" w:color="auto"/>
            </w:tcBorders>
            <w:shd w:val="clear" w:color="auto" w:fill="auto"/>
            <w:vAlign w:val="bottom"/>
            <w:hideMark/>
          </w:tcPr>
          <w:p w14:paraId="0683BFA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soaafdelingspost@ssi.dk </w:t>
            </w:r>
          </w:p>
        </w:tc>
        <w:tc>
          <w:tcPr>
            <w:tcW w:w="1620" w:type="dxa"/>
            <w:tcBorders>
              <w:top w:val="nil"/>
              <w:left w:val="nil"/>
              <w:bottom w:val="dashed" w:sz="4" w:space="0" w:color="auto"/>
              <w:right w:val="single" w:sz="4" w:space="0" w:color="auto"/>
            </w:tcBorders>
            <w:shd w:val="clear" w:color="auto" w:fill="auto"/>
            <w:vAlign w:val="bottom"/>
            <w:hideMark/>
          </w:tcPr>
          <w:p w14:paraId="075CF44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ABRA/BIDR </w:t>
            </w:r>
          </w:p>
        </w:tc>
      </w:tr>
      <w:tr w:rsidR="00232F69" w:rsidRPr="007C37C9" w14:paraId="316FEC4E"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DF44C0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afdelingspostkasse </w:t>
            </w:r>
          </w:p>
        </w:tc>
        <w:tc>
          <w:tcPr>
            <w:tcW w:w="2720" w:type="dxa"/>
            <w:tcBorders>
              <w:top w:val="nil"/>
              <w:left w:val="nil"/>
              <w:bottom w:val="dashed" w:sz="4" w:space="0" w:color="auto"/>
              <w:right w:val="dashed" w:sz="4" w:space="0" w:color="auto"/>
            </w:tcBorders>
            <w:shd w:val="clear" w:color="auto" w:fill="auto"/>
            <w:vAlign w:val="bottom"/>
            <w:hideMark/>
          </w:tcPr>
          <w:p w14:paraId="30152B7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3731514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7A0874A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EB52E94" w14:textId="77777777" w:rsidTr="00844FAE">
        <w:trPr>
          <w:trHeight w:val="57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DC94AA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Sundhedsanalyser (henvendelser</w:t>
            </w:r>
          </w:p>
        </w:tc>
        <w:tc>
          <w:tcPr>
            <w:tcW w:w="2720" w:type="dxa"/>
            <w:tcBorders>
              <w:top w:val="nil"/>
              <w:left w:val="nil"/>
              <w:bottom w:val="dashed" w:sz="4" w:space="0" w:color="auto"/>
              <w:right w:val="dashed" w:sz="4" w:space="0" w:color="auto"/>
            </w:tcBorders>
            <w:shd w:val="clear" w:color="auto" w:fill="auto"/>
            <w:vAlign w:val="bottom"/>
            <w:hideMark/>
          </w:tcPr>
          <w:p w14:paraId="1E42764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Sundhedsanalyser (HEJO </w:t>
            </w:r>
          </w:p>
        </w:tc>
        <w:tc>
          <w:tcPr>
            <w:tcW w:w="2840" w:type="dxa"/>
            <w:tcBorders>
              <w:top w:val="nil"/>
              <w:left w:val="nil"/>
              <w:bottom w:val="dashed" w:sz="4" w:space="0" w:color="auto"/>
              <w:right w:val="dashed" w:sz="4" w:space="0" w:color="auto"/>
            </w:tcBorders>
            <w:shd w:val="clear" w:color="auto" w:fill="auto"/>
            <w:vAlign w:val="bottom"/>
            <w:hideMark/>
          </w:tcPr>
          <w:p w14:paraId="76BFB0A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NSFsundhedsanalyser@sum.dk </w:t>
            </w:r>
          </w:p>
        </w:tc>
        <w:tc>
          <w:tcPr>
            <w:tcW w:w="1620" w:type="dxa"/>
            <w:tcBorders>
              <w:top w:val="nil"/>
              <w:left w:val="nil"/>
              <w:bottom w:val="dashed" w:sz="4" w:space="0" w:color="auto"/>
              <w:right w:val="single" w:sz="4" w:space="0" w:color="auto"/>
            </w:tcBorders>
            <w:shd w:val="clear" w:color="auto" w:fill="auto"/>
            <w:vAlign w:val="bottom"/>
            <w:hideMark/>
          </w:tcPr>
          <w:p w14:paraId="32E88EA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MERH</w:t>
            </w:r>
          </w:p>
        </w:tc>
      </w:tr>
      <w:tr w:rsidR="00232F69" w:rsidRPr="007C37C9" w14:paraId="1D433D2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7C8A70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til Sundhedsanalyser) </w:t>
            </w:r>
          </w:p>
        </w:tc>
        <w:tc>
          <w:tcPr>
            <w:tcW w:w="2720" w:type="dxa"/>
            <w:tcBorders>
              <w:top w:val="nil"/>
              <w:left w:val="nil"/>
              <w:bottom w:val="dashed" w:sz="4" w:space="0" w:color="auto"/>
              <w:right w:val="dashed" w:sz="4" w:space="0" w:color="auto"/>
            </w:tcBorders>
            <w:shd w:val="clear" w:color="auto" w:fill="auto"/>
            <w:vAlign w:val="bottom"/>
            <w:hideMark/>
          </w:tcPr>
          <w:p w14:paraId="57BD7BE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kontaktperson) </w:t>
            </w:r>
          </w:p>
        </w:tc>
        <w:tc>
          <w:tcPr>
            <w:tcW w:w="2840" w:type="dxa"/>
            <w:tcBorders>
              <w:top w:val="nil"/>
              <w:left w:val="nil"/>
              <w:bottom w:val="dashed" w:sz="4" w:space="0" w:color="auto"/>
              <w:right w:val="dashed" w:sz="4" w:space="0" w:color="auto"/>
            </w:tcBorders>
            <w:shd w:val="clear" w:color="auto" w:fill="auto"/>
            <w:vAlign w:val="bottom"/>
            <w:hideMark/>
          </w:tcPr>
          <w:p w14:paraId="1B47597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1B40BA9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F33663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78EA6A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eSundhed (Ikke private – her</w:t>
            </w:r>
          </w:p>
        </w:tc>
        <w:tc>
          <w:tcPr>
            <w:tcW w:w="2720" w:type="dxa"/>
            <w:tcBorders>
              <w:top w:val="nil"/>
              <w:left w:val="nil"/>
              <w:bottom w:val="dashed" w:sz="4" w:space="0" w:color="auto"/>
              <w:right w:val="dashed" w:sz="4" w:space="0" w:color="auto"/>
            </w:tcBorders>
            <w:shd w:val="clear" w:color="auto" w:fill="auto"/>
            <w:vAlign w:val="bottom"/>
            <w:hideMark/>
          </w:tcPr>
          <w:p w14:paraId="769C8DE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Dataleverancer og</w:t>
            </w:r>
          </w:p>
        </w:tc>
        <w:tc>
          <w:tcPr>
            <w:tcW w:w="2840" w:type="dxa"/>
            <w:tcBorders>
              <w:top w:val="nil"/>
              <w:left w:val="nil"/>
              <w:bottom w:val="dashed" w:sz="4" w:space="0" w:color="auto"/>
              <w:right w:val="dashed" w:sz="4" w:space="0" w:color="auto"/>
            </w:tcBorders>
            <w:shd w:val="clear" w:color="auto" w:fill="auto"/>
            <w:vAlign w:val="bottom"/>
            <w:hideMark/>
          </w:tcPr>
          <w:p w14:paraId="6EFC3E4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esundhed@ssi.dk </w:t>
            </w:r>
          </w:p>
        </w:tc>
        <w:tc>
          <w:tcPr>
            <w:tcW w:w="1620" w:type="dxa"/>
            <w:tcBorders>
              <w:top w:val="nil"/>
              <w:left w:val="nil"/>
              <w:bottom w:val="dashed" w:sz="4" w:space="0" w:color="auto"/>
              <w:right w:val="single" w:sz="4" w:space="0" w:color="auto"/>
            </w:tcBorders>
            <w:shd w:val="clear" w:color="auto" w:fill="auto"/>
            <w:vAlign w:val="bottom"/>
            <w:hideMark/>
          </w:tcPr>
          <w:p w14:paraId="5DED99D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LARH </w:t>
            </w:r>
          </w:p>
        </w:tc>
      </w:tr>
      <w:tr w:rsidR="00232F69" w:rsidRPr="007C37C9" w14:paraId="15035620"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1E4D35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gives standardsvar)  </w:t>
            </w:r>
          </w:p>
        </w:tc>
        <w:tc>
          <w:tcPr>
            <w:tcW w:w="2720" w:type="dxa"/>
            <w:tcBorders>
              <w:top w:val="nil"/>
              <w:left w:val="nil"/>
              <w:bottom w:val="dashed" w:sz="4" w:space="0" w:color="auto"/>
              <w:right w:val="dashed" w:sz="4" w:space="0" w:color="auto"/>
            </w:tcBorders>
            <w:shd w:val="clear" w:color="auto" w:fill="auto"/>
            <w:vAlign w:val="bottom"/>
            <w:hideMark/>
          </w:tcPr>
          <w:p w14:paraId="728BE97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Lægemiddelstatistik  </w:t>
            </w:r>
          </w:p>
        </w:tc>
        <w:tc>
          <w:tcPr>
            <w:tcW w:w="2840" w:type="dxa"/>
            <w:tcBorders>
              <w:top w:val="nil"/>
              <w:left w:val="nil"/>
              <w:bottom w:val="dashed" w:sz="4" w:space="0" w:color="auto"/>
              <w:right w:val="dashed" w:sz="4" w:space="0" w:color="auto"/>
            </w:tcBorders>
            <w:shd w:val="clear" w:color="auto" w:fill="auto"/>
            <w:vAlign w:val="bottom"/>
            <w:hideMark/>
          </w:tcPr>
          <w:p w14:paraId="7C899EF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46A3CD2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FF2905F"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C0BB92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Virus på edb-systemer </w:t>
            </w:r>
          </w:p>
        </w:tc>
        <w:tc>
          <w:tcPr>
            <w:tcW w:w="2720" w:type="dxa"/>
            <w:tcBorders>
              <w:top w:val="nil"/>
              <w:left w:val="nil"/>
              <w:bottom w:val="dashed" w:sz="4" w:space="0" w:color="auto"/>
              <w:right w:val="dashed" w:sz="4" w:space="0" w:color="auto"/>
            </w:tcBorders>
            <w:shd w:val="clear" w:color="auto" w:fill="auto"/>
            <w:vAlign w:val="bottom"/>
            <w:hideMark/>
          </w:tcPr>
          <w:p w14:paraId="28CA06F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IOS </w:t>
            </w:r>
          </w:p>
        </w:tc>
        <w:tc>
          <w:tcPr>
            <w:tcW w:w="2840" w:type="dxa"/>
            <w:tcBorders>
              <w:top w:val="nil"/>
              <w:left w:val="nil"/>
              <w:bottom w:val="dashed" w:sz="4" w:space="0" w:color="auto"/>
              <w:right w:val="dashed" w:sz="4" w:space="0" w:color="auto"/>
            </w:tcBorders>
            <w:shd w:val="clear" w:color="auto" w:fill="auto"/>
            <w:vAlign w:val="bottom"/>
            <w:hideMark/>
          </w:tcPr>
          <w:p w14:paraId="697A4C1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servicedesk@ssi.dk </w:t>
            </w:r>
          </w:p>
        </w:tc>
        <w:tc>
          <w:tcPr>
            <w:tcW w:w="1620" w:type="dxa"/>
            <w:tcBorders>
              <w:top w:val="nil"/>
              <w:left w:val="nil"/>
              <w:bottom w:val="dashed" w:sz="4" w:space="0" w:color="auto"/>
              <w:right w:val="single" w:sz="4" w:space="0" w:color="auto"/>
            </w:tcBorders>
            <w:shd w:val="clear" w:color="auto" w:fill="auto"/>
            <w:vAlign w:val="bottom"/>
            <w:hideMark/>
          </w:tcPr>
          <w:p w14:paraId="13C5A25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MIHA </w:t>
            </w:r>
          </w:p>
        </w:tc>
      </w:tr>
      <w:tr w:rsidR="00232F69" w:rsidRPr="007C37C9" w14:paraId="493DC52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799440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Sundhedsdatastyrelsen</w:t>
            </w:r>
          </w:p>
        </w:tc>
        <w:tc>
          <w:tcPr>
            <w:tcW w:w="2720" w:type="dxa"/>
            <w:tcBorders>
              <w:top w:val="nil"/>
              <w:left w:val="nil"/>
              <w:bottom w:val="dashed" w:sz="4" w:space="0" w:color="auto"/>
              <w:right w:val="dashed" w:sz="4" w:space="0" w:color="auto"/>
            </w:tcBorders>
            <w:shd w:val="clear" w:color="auto" w:fill="auto"/>
            <w:vAlign w:val="bottom"/>
            <w:hideMark/>
          </w:tcPr>
          <w:p w14:paraId="0DD3D79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Sundhedsdatastyrelsen</w:t>
            </w:r>
          </w:p>
        </w:tc>
        <w:tc>
          <w:tcPr>
            <w:tcW w:w="2840" w:type="dxa"/>
            <w:tcBorders>
              <w:top w:val="nil"/>
              <w:left w:val="nil"/>
              <w:bottom w:val="dashed" w:sz="4" w:space="0" w:color="auto"/>
              <w:right w:val="dashed" w:sz="4" w:space="0" w:color="auto"/>
            </w:tcBorders>
            <w:shd w:val="clear" w:color="auto" w:fill="auto"/>
            <w:vAlign w:val="bottom"/>
            <w:hideMark/>
          </w:tcPr>
          <w:p w14:paraId="1302E99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kontakt@sundhedsdata.dk   </w:t>
            </w:r>
          </w:p>
        </w:tc>
        <w:tc>
          <w:tcPr>
            <w:tcW w:w="1620" w:type="dxa"/>
            <w:tcBorders>
              <w:top w:val="nil"/>
              <w:left w:val="nil"/>
              <w:bottom w:val="dashed" w:sz="4" w:space="0" w:color="auto"/>
              <w:right w:val="single" w:sz="4" w:space="0" w:color="auto"/>
            </w:tcBorders>
            <w:shd w:val="clear" w:color="auto" w:fill="auto"/>
            <w:vAlign w:val="bottom"/>
            <w:hideMark/>
          </w:tcPr>
          <w:p w14:paraId="71C90E7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B90A43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1C21B4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Servicedesk </w:t>
            </w:r>
          </w:p>
        </w:tc>
        <w:tc>
          <w:tcPr>
            <w:tcW w:w="2720" w:type="dxa"/>
            <w:tcBorders>
              <w:top w:val="nil"/>
              <w:left w:val="nil"/>
              <w:bottom w:val="dashed" w:sz="4" w:space="0" w:color="auto"/>
              <w:right w:val="dashed" w:sz="4" w:space="0" w:color="auto"/>
            </w:tcBorders>
            <w:shd w:val="clear" w:color="auto" w:fill="auto"/>
            <w:vAlign w:val="bottom"/>
            <w:hideMark/>
          </w:tcPr>
          <w:p w14:paraId="6E9C402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IT-servicemanagement-</w:t>
            </w:r>
          </w:p>
        </w:tc>
        <w:tc>
          <w:tcPr>
            <w:tcW w:w="2840" w:type="dxa"/>
            <w:tcBorders>
              <w:top w:val="nil"/>
              <w:left w:val="nil"/>
              <w:bottom w:val="dashed" w:sz="4" w:space="0" w:color="auto"/>
              <w:right w:val="dashed" w:sz="4" w:space="0" w:color="auto"/>
            </w:tcBorders>
            <w:shd w:val="clear" w:color="auto" w:fill="auto"/>
            <w:vAlign w:val="bottom"/>
            <w:hideMark/>
          </w:tcPr>
          <w:p w14:paraId="7B5663E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miha@ssi.dk </w:t>
            </w:r>
          </w:p>
        </w:tc>
        <w:tc>
          <w:tcPr>
            <w:tcW w:w="1620" w:type="dxa"/>
            <w:tcBorders>
              <w:top w:val="nil"/>
              <w:left w:val="nil"/>
              <w:bottom w:val="dashed" w:sz="4" w:space="0" w:color="auto"/>
              <w:right w:val="single" w:sz="4" w:space="0" w:color="auto"/>
            </w:tcBorders>
            <w:shd w:val="clear" w:color="auto" w:fill="auto"/>
            <w:vAlign w:val="bottom"/>
            <w:hideMark/>
          </w:tcPr>
          <w:p w14:paraId="3C4343E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MIHA </w:t>
            </w:r>
          </w:p>
        </w:tc>
      </w:tr>
      <w:tr w:rsidR="00232F69" w:rsidRPr="007C37C9" w14:paraId="36186E0C"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6F8039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23AF2B7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/processer </w:t>
            </w:r>
          </w:p>
        </w:tc>
        <w:tc>
          <w:tcPr>
            <w:tcW w:w="2840" w:type="dxa"/>
            <w:tcBorders>
              <w:top w:val="nil"/>
              <w:left w:val="nil"/>
              <w:bottom w:val="dashed" w:sz="4" w:space="0" w:color="auto"/>
              <w:right w:val="dashed" w:sz="4" w:space="0" w:color="auto"/>
            </w:tcBorders>
            <w:shd w:val="clear" w:color="auto" w:fill="auto"/>
            <w:vAlign w:val="bottom"/>
            <w:hideMark/>
          </w:tcPr>
          <w:p w14:paraId="1222A20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55AF032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2563B6F"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242806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Infrastruktur </w:t>
            </w:r>
          </w:p>
        </w:tc>
        <w:tc>
          <w:tcPr>
            <w:tcW w:w="2720" w:type="dxa"/>
            <w:tcBorders>
              <w:top w:val="nil"/>
              <w:left w:val="nil"/>
              <w:bottom w:val="dashed" w:sz="4" w:space="0" w:color="auto"/>
              <w:right w:val="dashed" w:sz="4" w:space="0" w:color="auto"/>
            </w:tcBorders>
            <w:shd w:val="clear" w:color="auto" w:fill="auto"/>
            <w:vAlign w:val="bottom"/>
            <w:hideMark/>
          </w:tcPr>
          <w:p w14:paraId="2C44B22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Netværk,  </w:t>
            </w:r>
          </w:p>
        </w:tc>
        <w:tc>
          <w:tcPr>
            <w:tcW w:w="2840" w:type="dxa"/>
            <w:tcBorders>
              <w:top w:val="nil"/>
              <w:left w:val="nil"/>
              <w:bottom w:val="dashed" w:sz="4" w:space="0" w:color="auto"/>
              <w:right w:val="dashed" w:sz="4" w:space="0" w:color="auto"/>
            </w:tcBorders>
            <w:shd w:val="clear" w:color="auto" w:fill="auto"/>
            <w:vAlign w:val="bottom"/>
            <w:hideMark/>
          </w:tcPr>
          <w:p w14:paraId="6274627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vara@ssi.dk </w:t>
            </w:r>
          </w:p>
        </w:tc>
        <w:tc>
          <w:tcPr>
            <w:tcW w:w="1620" w:type="dxa"/>
            <w:tcBorders>
              <w:top w:val="nil"/>
              <w:left w:val="nil"/>
              <w:bottom w:val="dashed" w:sz="4" w:space="0" w:color="auto"/>
              <w:right w:val="single" w:sz="4" w:space="0" w:color="auto"/>
            </w:tcBorders>
            <w:shd w:val="clear" w:color="auto" w:fill="auto"/>
            <w:vAlign w:val="bottom"/>
            <w:hideMark/>
          </w:tcPr>
          <w:p w14:paraId="25F2E55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VARA</w:t>
            </w:r>
          </w:p>
        </w:tc>
      </w:tr>
      <w:tr w:rsidR="00232F69" w:rsidRPr="007C37C9" w14:paraId="66DD477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1330DE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4EAA3FF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 Storage,  </w:t>
            </w:r>
          </w:p>
        </w:tc>
        <w:tc>
          <w:tcPr>
            <w:tcW w:w="2840" w:type="dxa"/>
            <w:tcBorders>
              <w:top w:val="nil"/>
              <w:left w:val="nil"/>
              <w:bottom w:val="dashed" w:sz="4" w:space="0" w:color="auto"/>
              <w:right w:val="dashed" w:sz="4" w:space="0" w:color="auto"/>
            </w:tcBorders>
            <w:shd w:val="clear" w:color="auto" w:fill="auto"/>
            <w:vAlign w:val="bottom"/>
            <w:hideMark/>
          </w:tcPr>
          <w:p w14:paraId="7466001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81D4B4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685CD6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20AAEC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7EE0551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 Vitualisering </w:t>
            </w:r>
          </w:p>
        </w:tc>
        <w:tc>
          <w:tcPr>
            <w:tcW w:w="2840" w:type="dxa"/>
            <w:tcBorders>
              <w:top w:val="nil"/>
              <w:left w:val="nil"/>
              <w:bottom w:val="dashed" w:sz="4" w:space="0" w:color="auto"/>
              <w:right w:val="dashed" w:sz="4" w:space="0" w:color="auto"/>
            </w:tcBorders>
            <w:shd w:val="clear" w:color="auto" w:fill="auto"/>
            <w:vAlign w:val="bottom"/>
            <w:hideMark/>
          </w:tcPr>
          <w:p w14:paraId="7F2C7DA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68DCB7D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271E8CF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625025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54D89B0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 Databaser, </w:t>
            </w:r>
          </w:p>
        </w:tc>
        <w:tc>
          <w:tcPr>
            <w:tcW w:w="2840" w:type="dxa"/>
            <w:tcBorders>
              <w:top w:val="nil"/>
              <w:left w:val="nil"/>
              <w:bottom w:val="dashed" w:sz="4" w:space="0" w:color="auto"/>
              <w:right w:val="dashed" w:sz="4" w:space="0" w:color="auto"/>
            </w:tcBorders>
            <w:shd w:val="clear" w:color="auto" w:fill="auto"/>
            <w:vAlign w:val="bottom"/>
            <w:hideMark/>
          </w:tcPr>
          <w:p w14:paraId="14BF3A7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732136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D1C9CF9"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A139F7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3DD8DAF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 Entreprisearkitektur </w:t>
            </w:r>
          </w:p>
        </w:tc>
        <w:tc>
          <w:tcPr>
            <w:tcW w:w="2840" w:type="dxa"/>
            <w:tcBorders>
              <w:top w:val="nil"/>
              <w:left w:val="nil"/>
              <w:bottom w:val="dashed" w:sz="4" w:space="0" w:color="auto"/>
              <w:right w:val="dashed" w:sz="4" w:space="0" w:color="auto"/>
            </w:tcBorders>
            <w:shd w:val="clear" w:color="auto" w:fill="auto"/>
            <w:vAlign w:val="bottom"/>
            <w:hideMark/>
          </w:tcPr>
          <w:p w14:paraId="4354131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B6C198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2E5E238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DBECE2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Vidensplatforme </w:t>
            </w:r>
          </w:p>
        </w:tc>
        <w:tc>
          <w:tcPr>
            <w:tcW w:w="2720" w:type="dxa"/>
            <w:tcBorders>
              <w:top w:val="nil"/>
              <w:left w:val="nil"/>
              <w:bottom w:val="dashed" w:sz="4" w:space="0" w:color="auto"/>
              <w:right w:val="dashed" w:sz="4" w:space="0" w:color="auto"/>
            </w:tcBorders>
            <w:shd w:val="clear" w:color="auto" w:fill="auto"/>
            <w:vAlign w:val="bottom"/>
            <w:hideMark/>
          </w:tcPr>
          <w:p w14:paraId="7BF6A16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Microsoft, pc-platforme,  </w:t>
            </w:r>
          </w:p>
        </w:tc>
        <w:tc>
          <w:tcPr>
            <w:tcW w:w="2840" w:type="dxa"/>
            <w:tcBorders>
              <w:top w:val="nil"/>
              <w:left w:val="nil"/>
              <w:bottom w:val="dashed" w:sz="4" w:space="0" w:color="auto"/>
              <w:right w:val="dashed" w:sz="4" w:space="0" w:color="auto"/>
            </w:tcBorders>
            <w:shd w:val="clear" w:color="auto" w:fill="auto"/>
            <w:vAlign w:val="bottom"/>
            <w:hideMark/>
          </w:tcPr>
          <w:p w14:paraId="3F99D47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sbt@ssi.dk </w:t>
            </w:r>
          </w:p>
        </w:tc>
        <w:tc>
          <w:tcPr>
            <w:tcW w:w="1620" w:type="dxa"/>
            <w:tcBorders>
              <w:top w:val="nil"/>
              <w:left w:val="nil"/>
              <w:bottom w:val="dashed" w:sz="4" w:space="0" w:color="auto"/>
              <w:right w:val="single" w:sz="4" w:space="0" w:color="auto"/>
            </w:tcBorders>
            <w:shd w:val="clear" w:color="auto" w:fill="auto"/>
            <w:vAlign w:val="bottom"/>
            <w:hideMark/>
          </w:tcPr>
          <w:p w14:paraId="0B78A4F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SBT </w:t>
            </w:r>
          </w:p>
        </w:tc>
      </w:tr>
      <w:tr w:rsidR="00232F69" w:rsidRPr="007C37C9" w14:paraId="593807F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C85AC8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WHO-FIC (Family og </w:t>
            </w:r>
          </w:p>
        </w:tc>
        <w:tc>
          <w:tcPr>
            <w:tcW w:w="2720" w:type="dxa"/>
            <w:tcBorders>
              <w:top w:val="nil"/>
              <w:left w:val="nil"/>
              <w:bottom w:val="dashed" w:sz="4" w:space="0" w:color="auto"/>
              <w:right w:val="dashed" w:sz="4" w:space="0" w:color="auto"/>
            </w:tcBorders>
            <w:shd w:val="clear" w:color="auto" w:fill="auto"/>
            <w:vAlign w:val="bottom"/>
            <w:hideMark/>
          </w:tcPr>
          <w:p w14:paraId="5F39E4D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Solvejg Bang </w:t>
            </w:r>
          </w:p>
        </w:tc>
        <w:tc>
          <w:tcPr>
            <w:tcW w:w="2840" w:type="dxa"/>
            <w:tcBorders>
              <w:top w:val="nil"/>
              <w:left w:val="nil"/>
              <w:bottom w:val="dashed" w:sz="4" w:space="0" w:color="auto"/>
              <w:right w:val="dashed" w:sz="4" w:space="0" w:color="auto"/>
            </w:tcBorders>
            <w:shd w:val="clear" w:color="auto" w:fill="auto"/>
            <w:vAlign w:val="bottom"/>
            <w:hideMark/>
          </w:tcPr>
          <w:p w14:paraId="4B0C950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soaafdelingspost@ssi.dk </w:t>
            </w:r>
          </w:p>
        </w:tc>
        <w:tc>
          <w:tcPr>
            <w:tcW w:w="1620" w:type="dxa"/>
            <w:tcBorders>
              <w:top w:val="nil"/>
              <w:left w:val="nil"/>
              <w:bottom w:val="dashed" w:sz="4" w:space="0" w:color="auto"/>
              <w:right w:val="single" w:sz="4" w:space="0" w:color="auto"/>
            </w:tcBorders>
            <w:shd w:val="clear" w:color="auto" w:fill="auto"/>
            <w:vAlign w:val="bottom"/>
            <w:hideMark/>
          </w:tcPr>
          <w:p w14:paraId="3CBDD24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0DD3334F"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55966E5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International Classifications) </w:t>
            </w:r>
          </w:p>
        </w:tc>
        <w:tc>
          <w:tcPr>
            <w:tcW w:w="2720" w:type="dxa"/>
            <w:tcBorders>
              <w:top w:val="nil"/>
              <w:left w:val="nil"/>
              <w:bottom w:val="dashed" w:sz="4" w:space="0" w:color="auto"/>
              <w:right w:val="dashed" w:sz="4" w:space="0" w:color="auto"/>
            </w:tcBorders>
            <w:shd w:val="clear" w:color="auto" w:fill="auto"/>
            <w:vAlign w:val="bottom"/>
            <w:hideMark/>
          </w:tcPr>
          <w:p w14:paraId="0713D0C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1E3C4B1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A19761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5A184839"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A641BF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SNOMED CT </w:t>
            </w:r>
          </w:p>
        </w:tc>
        <w:tc>
          <w:tcPr>
            <w:tcW w:w="2720" w:type="dxa"/>
            <w:tcBorders>
              <w:top w:val="nil"/>
              <w:left w:val="nil"/>
              <w:bottom w:val="dashed" w:sz="4" w:space="0" w:color="auto"/>
              <w:right w:val="dashed" w:sz="4" w:space="0" w:color="auto"/>
            </w:tcBorders>
            <w:shd w:val="clear" w:color="auto" w:fill="auto"/>
            <w:vAlign w:val="bottom"/>
            <w:hideMark/>
          </w:tcPr>
          <w:p w14:paraId="6D91AA6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Palle G. Petersen</w:t>
            </w:r>
          </w:p>
        </w:tc>
        <w:tc>
          <w:tcPr>
            <w:tcW w:w="2840" w:type="dxa"/>
            <w:tcBorders>
              <w:top w:val="nil"/>
              <w:left w:val="nil"/>
              <w:bottom w:val="dashed" w:sz="4" w:space="0" w:color="auto"/>
              <w:right w:val="dashed" w:sz="4" w:space="0" w:color="auto"/>
            </w:tcBorders>
            <w:shd w:val="clear" w:color="auto" w:fill="auto"/>
            <w:vAlign w:val="bottom"/>
            <w:hideMark/>
          </w:tcPr>
          <w:p w14:paraId="0842D29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snomedct@ssi.dk</w:t>
            </w:r>
          </w:p>
        </w:tc>
        <w:tc>
          <w:tcPr>
            <w:tcW w:w="1620" w:type="dxa"/>
            <w:tcBorders>
              <w:top w:val="nil"/>
              <w:left w:val="nil"/>
              <w:bottom w:val="dashed" w:sz="4" w:space="0" w:color="auto"/>
              <w:right w:val="single" w:sz="4" w:space="0" w:color="auto"/>
            </w:tcBorders>
            <w:shd w:val="clear" w:color="auto" w:fill="auto"/>
            <w:vAlign w:val="bottom"/>
            <w:hideMark/>
          </w:tcPr>
          <w:p w14:paraId="0696967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BIDR </w:t>
            </w:r>
          </w:p>
        </w:tc>
      </w:tr>
      <w:tr w:rsidR="00232F69" w:rsidRPr="007C37C9" w14:paraId="3BB3A51D"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097947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dashed" w:sz="4" w:space="0" w:color="auto"/>
              <w:right w:val="dashed" w:sz="4" w:space="0" w:color="auto"/>
            </w:tcBorders>
            <w:shd w:val="clear" w:color="auto" w:fill="auto"/>
            <w:vAlign w:val="bottom"/>
            <w:hideMark/>
          </w:tcPr>
          <w:p w14:paraId="02285AD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Camilla Wiberg Danielsen </w:t>
            </w:r>
          </w:p>
        </w:tc>
        <w:tc>
          <w:tcPr>
            <w:tcW w:w="2840" w:type="dxa"/>
            <w:tcBorders>
              <w:top w:val="nil"/>
              <w:left w:val="nil"/>
              <w:bottom w:val="dashed" w:sz="4" w:space="0" w:color="auto"/>
              <w:right w:val="dashed" w:sz="4" w:space="0" w:color="auto"/>
            </w:tcBorders>
            <w:shd w:val="clear" w:color="auto" w:fill="auto"/>
            <w:vAlign w:val="bottom"/>
            <w:hideMark/>
          </w:tcPr>
          <w:p w14:paraId="61311B3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33ED8FD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AC6CF7D" w14:textId="77777777" w:rsidTr="00844FAE">
        <w:trPr>
          <w:trHeight w:val="33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5D20EF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Begrebsbasen/Nationalt </w:t>
            </w:r>
          </w:p>
        </w:tc>
        <w:tc>
          <w:tcPr>
            <w:tcW w:w="2720" w:type="dxa"/>
            <w:tcBorders>
              <w:top w:val="nil"/>
              <w:left w:val="nil"/>
              <w:bottom w:val="dashed" w:sz="4" w:space="0" w:color="auto"/>
              <w:right w:val="dashed" w:sz="4" w:space="0" w:color="auto"/>
            </w:tcBorders>
            <w:shd w:val="clear" w:color="auto" w:fill="auto"/>
            <w:vAlign w:val="bottom"/>
            <w:hideMark/>
          </w:tcPr>
          <w:p w14:paraId="16960EB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Camilla Wiberg Danielsen </w:t>
            </w:r>
          </w:p>
        </w:tc>
        <w:tc>
          <w:tcPr>
            <w:tcW w:w="2840" w:type="dxa"/>
            <w:tcBorders>
              <w:top w:val="nil"/>
              <w:left w:val="nil"/>
              <w:bottom w:val="dashed" w:sz="4" w:space="0" w:color="auto"/>
              <w:right w:val="dashed" w:sz="4" w:space="0" w:color="auto"/>
            </w:tcBorders>
            <w:shd w:val="clear" w:color="auto" w:fill="auto"/>
            <w:vAlign w:val="bottom"/>
            <w:hideMark/>
          </w:tcPr>
          <w:p w14:paraId="15BFB12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begrebssekretariatet@ssi.dk </w:t>
            </w:r>
          </w:p>
        </w:tc>
        <w:tc>
          <w:tcPr>
            <w:tcW w:w="1620" w:type="dxa"/>
            <w:tcBorders>
              <w:top w:val="nil"/>
              <w:left w:val="nil"/>
              <w:bottom w:val="dashed" w:sz="4" w:space="0" w:color="auto"/>
              <w:right w:val="single" w:sz="4" w:space="0" w:color="auto"/>
            </w:tcBorders>
            <w:shd w:val="clear" w:color="auto" w:fill="auto"/>
            <w:vAlign w:val="bottom"/>
            <w:hideMark/>
          </w:tcPr>
          <w:p w14:paraId="75FB751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6B118A7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812BEC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Begrebsarbejde for </w:t>
            </w:r>
          </w:p>
        </w:tc>
        <w:tc>
          <w:tcPr>
            <w:tcW w:w="2720" w:type="dxa"/>
            <w:tcBorders>
              <w:top w:val="nil"/>
              <w:left w:val="nil"/>
              <w:bottom w:val="dashed" w:sz="4" w:space="0" w:color="auto"/>
              <w:right w:val="dashed" w:sz="4" w:space="0" w:color="auto"/>
            </w:tcBorders>
            <w:shd w:val="clear" w:color="auto" w:fill="auto"/>
            <w:vAlign w:val="bottom"/>
            <w:hideMark/>
          </w:tcPr>
          <w:p w14:paraId="122EE13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2B82E8E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582DAB4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6AC737D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AF96A0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Sundhedsvæsenet </w:t>
            </w:r>
          </w:p>
        </w:tc>
        <w:tc>
          <w:tcPr>
            <w:tcW w:w="2720" w:type="dxa"/>
            <w:tcBorders>
              <w:top w:val="nil"/>
              <w:left w:val="nil"/>
              <w:bottom w:val="dashed" w:sz="4" w:space="0" w:color="auto"/>
              <w:right w:val="dashed" w:sz="4" w:space="0" w:color="auto"/>
            </w:tcBorders>
            <w:shd w:val="clear" w:color="auto" w:fill="auto"/>
            <w:vAlign w:val="bottom"/>
            <w:hideMark/>
          </w:tcPr>
          <w:p w14:paraId="6D66030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7D8F3E5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7B579A4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6B62D75"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7B6120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IHE metadataprofil </w:t>
            </w:r>
          </w:p>
        </w:tc>
        <w:tc>
          <w:tcPr>
            <w:tcW w:w="2720" w:type="dxa"/>
            <w:tcBorders>
              <w:top w:val="nil"/>
              <w:left w:val="nil"/>
              <w:bottom w:val="dashed" w:sz="4" w:space="0" w:color="auto"/>
              <w:right w:val="dashed" w:sz="4" w:space="0" w:color="auto"/>
            </w:tcBorders>
            <w:shd w:val="clear" w:color="auto" w:fill="auto"/>
            <w:vAlign w:val="bottom"/>
            <w:hideMark/>
          </w:tcPr>
          <w:p w14:paraId="1EDEE8D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Thor Schliemann </w:t>
            </w:r>
          </w:p>
        </w:tc>
        <w:tc>
          <w:tcPr>
            <w:tcW w:w="2840" w:type="dxa"/>
            <w:tcBorders>
              <w:top w:val="nil"/>
              <w:left w:val="nil"/>
              <w:bottom w:val="dashed" w:sz="4" w:space="0" w:color="auto"/>
              <w:right w:val="dashed" w:sz="4" w:space="0" w:color="auto"/>
            </w:tcBorders>
            <w:shd w:val="clear" w:color="auto" w:fill="auto"/>
            <w:vAlign w:val="bottom"/>
            <w:hideMark/>
          </w:tcPr>
          <w:p w14:paraId="6898616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soaafdelingspost@ssi.dk </w:t>
            </w:r>
          </w:p>
        </w:tc>
        <w:tc>
          <w:tcPr>
            <w:tcW w:w="1620" w:type="dxa"/>
            <w:tcBorders>
              <w:top w:val="nil"/>
              <w:left w:val="nil"/>
              <w:bottom w:val="dashed" w:sz="4" w:space="0" w:color="auto"/>
              <w:right w:val="single" w:sz="4" w:space="0" w:color="auto"/>
            </w:tcBorders>
            <w:shd w:val="clear" w:color="auto" w:fill="auto"/>
            <w:vAlign w:val="bottom"/>
            <w:hideMark/>
          </w:tcPr>
          <w:p w14:paraId="38DD23E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496739E3"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5FA964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Projektmodel, portefølje,</w:t>
            </w:r>
          </w:p>
        </w:tc>
        <w:tc>
          <w:tcPr>
            <w:tcW w:w="2720" w:type="dxa"/>
            <w:tcBorders>
              <w:top w:val="nil"/>
              <w:left w:val="nil"/>
              <w:bottom w:val="dashed" w:sz="4" w:space="0" w:color="auto"/>
              <w:right w:val="dashed" w:sz="4" w:space="0" w:color="auto"/>
            </w:tcBorders>
            <w:shd w:val="clear" w:color="auto" w:fill="auto"/>
            <w:vAlign w:val="bottom"/>
            <w:hideMark/>
          </w:tcPr>
          <w:p w14:paraId="596310A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Mette Frimann Poulsen </w:t>
            </w:r>
          </w:p>
        </w:tc>
        <w:tc>
          <w:tcPr>
            <w:tcW w:w="2840" w:type="dxa"/>
            <w:tcBorders>
              <w:top w:val="nil"/>
              <w:left w:val="nil"/>
              <w:bottom w:val="dashed" w:sz="4" w:space="0" w:color="auto"/>
              <w:right w:val="dashed" w:sz="4" w:space="0" w:color="auto"/>
            </w:tcBorders>
            <w:shd w:val="clear" w:color="auto" w:fill="auto"/>
            <w:vAlign w:val="bottom"/>
            <w:hideMark/>
          </w:tcPr>
          <w:p w14:paraId="4882DD1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mfp@ssi.dk </w:t>
            </w:r>
          </w:p>
        </w:tc>
        <w:tc>
          <w:tcPr>
            <w:tcW w:w="1620" w:type="dxa"/>
            <w:tcBorders>
              <w:top w:val="nil"/>
              <w:left w:val="nil"/>
              <w:bottom w:val="dashed" w:sz="4" w:space="0" w:color="auto"/>
              <w:right w:val="single" w:sz="4" w:space="0" w:color="auto"/>
            </w:tcBorders>
            <w:shd w:val="clear" w:color="auto" w:fill="auto"/>
            <w:vAlign w:val="bottom"/>
            <w:hideMark/>
          </w:tcPr>
          <w:p w14:paraId="5F688FF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ABRA</w:t>
            </w:r>
          </w:p>
        </w:tc>
      </w:tr>
      <w:tr w:rsidR="00232F69" w:rsidRPr="007C37C9" w14:paraId="298FAF5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824A6C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projektledelse, PMO </w:t>
            </w:r>
          </w:p>
        </w:tc>
        <w:tc>
          <w:tcPr>
            <w:tcW w:w="2720" w:type="dxa"/>
            <w:tcBorders>
              <w:top w:val="nil"/>
              <w:left w:val="nil"/>
              <w:bottom w:val="dashed" w:sz="4" w:space="0" w:color="auto"/>
              <w:right w:val="dashed" w:sz="4" w:space="0" w:color="auto"/>
            </w:tcBorders>
            <w:shd w:val="clear" w:color="auto" w:fill="auto"/>
            <w:vAlign w:val="bottom"/>
            <w:hideMark/>
          </w:tcPr>
          <w:p w14:paraId="511F476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380256B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4CC480D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7863D7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8458FE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FMK – trust/ </w:t>
            </w:r>
          </w:p>
        </w:tc>
        <w:tc>
          <w:tcPr>
            <w:tcW w:w="2720" w:type="dxa"/>
            <w:tcBorders>
              <w:top w:val="nil"/>
              <w:left w:val="nil"/>
              <w:bottom w:val="dashed" w:sz="4" w:space="0" w:color="auto"/>
              <w:right w:val="dashed" w:sz="4" w:space="0" w:color="auto"/>
            </w:tcBorders>
            <w:shd w:val="clear" w:color="auto" w:fill="auto"/>
            <w:vAlign w:val="bottom"/>
            <w:hideMark/>
          </w:tcPr>
          <w:p w14:paraId="6FADF30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Marchen Lyngby </w:t>
            </w:r>
          </w:p>
        </w:tc>
        <w:tc>
          <w:tcPr>
            <w:tcW w:w="2840" w:type="dxa"/>
            <w:tcBorders>
              <w:top w:val="nil"/>
              <w:left w:val="nil"/>
              <w:bottom w:val="dashed" w:sz="4" w:space="0" w:color="auto"/>
              <w:right w:val="dashed" w:sz="4" w:space="0" w:color="auto"/>
            </w:tcBorders>
            <w:shd w:val="clear" w:color="auto" w:fill="auto"/>
            <w:vAlign w:val="bottom"/>
            <w:hideMark/>
          </w:tcPr>
          <w:p w14:paraId="7F50F4C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MCLY@ssi.dk </w:t>
            </w:r>
          </w:p>
        </w:tc>
        <w:tc>
          <w:tcPr>
            <w:tcW w:w="1620" w:type="dxa"/>
            <w:tcBorders>
              <w:top w:val="nil"/>
              <w:left w:val="nil"/>
              <w:bottom w:val="dashed" w:sz="4" w:space="0" w:color="auto"/>
              <w:right w:val="single" w:sz="4" w:space="0" w:color="auto"/>
            </w:tcBorders>
            <w:shd w:val="clear" w:color="auto" w:fill="auto"/>
            <w:vAlign w:val="bottom"/>
            <w:hideMark/>
          </w:tcPr>
          <w:p w14:paraId="5FCC9BE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24C56A69"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3F0054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Uberettigede opslag på FMK</w:t>
            </w:r>
          </w:p>
        </w:tc>
        <w:tc>
          <w:tcPr>
            <w:tcW w:w="2720" w:type="dxa"/>
            <w:tcBorders>
              <w:top w:val="nil"/>
              <w:left w:val="nil"/>
              <w:bottom w:val="dashed" w:sz="4" w:space="0" w:color="auto"/>
              <w:right w:val="dashed" w:sz="4" w:space="0" w:color="auto"/>
            </w:tcBorders>
            <w:shd w:val="clear" w:color="auto" w:fill="auto"/>
            <w:vAlign w:val="bottom"/>
            <w:hideMark/>
          </w:tcPr>
          <w:p w14:paraId="2A08080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1127EE9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43F8399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6D12B02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49005D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SOR, Sundhedsvæsenets </w:t>
            </w:r>
          </w:p>
        </w:tc>
        <w:tc>
          <w:tcPr>
            <w:tcW w:w="2720" w:type="dxa"/>
            <w:tcBorders>
              <w:top w:val="nil"/>
              <w:left w:val="nil"/>
              <w:bottom w:val="dashed" w:sz="4" w:space="0" w:color="auto"/>
              <w:right w:val="dashed" w:sz="4" w:space="0" w:color="auto"/>
            </w:tcBorders>
            <w:shd w:val="clear" w:color="auto" w:fill="auto"/>
            <w:vAlign w:val="bottom"/>
            <w:hideMark/>
          </w:tcPr>
          <w:p w14:paraId="643D4F8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SOA/NSI- SOA afdelings</w:t>
            </w:r>
          </w:p>
        </w:tc>
        <w:tc>
          <w:tcPr>
            <w:tcW w:w="2840" w:type="dxa"/>
            <w:tcBorders>
              <w:top w:val="nil"/>
              <w:left w:val="nil"/>
              <w:bottom w:val="dashed" w:sz="4" w:space="0" w:color="auto"/>
              <w:right w:val="dashed" w:sz="4" w:space="0" w:color="auto"/>
            </w:tcBorders>
            <w:shd w:val="clear" w:color="auto" w:fill="auto"/>
            <w:noWrap/>
            <w:vAlign w:val="bottom"/>
            <w:hideMark/>
          </w:tcPr>
          <w:p w14:paraId="1F20543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soaafdelingspost@ssi.dk </w:t>
            </w:r>
          </w:p>
        </w:tc>
        <w:tc>
          <w:tcPr>
            <w:tcW w:w="1620" w:type="dxa"/>
            <w:tcBorders>
              <w:top w:val="nil"/>
              <w:left w:val="nil"/>
              <w:bottom w:val="dashed" w:sz="4" w:space="0" w:color="auto"/>
              <w:right w:val="single" w:sz="4" w:space="0" w:color="auto"/>
            </w:tcBorders>
            <w:shd w:val="clear" w:color="auto" w:fill="auto"/>
            <w:vAlign w:val="bottom"/>
            <w:hideMark/>
          </w:tcPr>
          <w:p w14:paraId="364AC27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737C2BE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0FBF9F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OrganisationsRegister, SOR-koder</w:t>
            </w:r>
          </w:p>
        </w:tc>
        <w:tc>
          <w:tcPr>
            <w:tcW w:w="2720" w:type="dxa"/>
            <w:tcBorders>
              <w:top w:val="nil"/>
              <w:left w:val="nil"/>
              <w:bottom w:val="dashed" w:sz="4" w:space="0" w:color="auto"/>
              <w:right w:val="dashed" w:sz="4" w:space="0" w:color="auto"/>
            </w:tcBorders>
            <w:shd w:val="clear" w:color="auto" w:fill="auto"/>
            <w:vAlign w:val="bottom"/>
            <w:hideMark/>
          </w:tcPr>
          <w:p w14:paraId="5DB07A7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postkasse Palle G. Petersen </w:t>
            </w:r>
          </w:p>
        </w:tc>
        <w:tc>
          <w:tcPr>
            <w:tcW w:w="2840" w:type="dxa"/>
            <w:tcBorders>
              <w:top w:val="nil"/>
              <w:left w:val="nil"/>
              <w:bottom w:val="dashed" w:sz="4" w:space="0" w:color="auto"/>
              <w:right w:val="dashed" w:sz="4" w:space="0" w:color="auto"/>
            </w:tcBorders>
            <w:shd w:val="clear" w:color="auto" w:fill="auto"/>
            <w:vAlign w:val="bottom"/>
            <w:hideMark/>
          </w:tcPr>
          <w:p w14:paraId="565771B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73B14A4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6C0A7A66"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DAC7B0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Laboratoriedata, NPU koder, </w:t>
            </w:r>
          </w:p>
        </w:tc>
        <w:tc>
          <w:tcPr>
            <w:tcW w:w="2720" w:type="dxa"/>
            <w:tcBorders>
              <w:top w:val="nil"/>
              <w:left w:val="nil"/>
              <w:bottom w:val="dashed" w:sz="4" w:space="0" w:color="auto"/>
              <w:right w:val="dashed" w:sz="4" w:space="0" w:color="auto"/>
            </w:tcBorders>
            <w:shd w:val="clear" w:color="auto" w:fill="auto"/>
            <w:vAlign w:val="bottom"/>
            <w:hideMark/>
          </w:tcPr>
          <w:p w14:paraId="5CF9AEF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Ulla Magdal Petersen,</w:t>
            </w:r>
          </w:p>
        </w:tc>
        <w:tc>
          <w:tcPr>
            <w:tcW w:w="2840" w:type="dxa"/>
            <w:tcBorders>
              <w:top w:val="nil"/>
              <w:left w:val="nil"/>
              <w:bottom w:val="dashed" w:sz="4" w:space="0" w:color="auto"/>
              <w:right w:val="dashed" w:sz="4" w:space="0" w:color="auto"/>
            </w:tcBorders>
            <w:shd w:val="clear" w:color="auto" w:fill="auto"/>
            <w:vAlign w:val="bottom"/>
            <w:hideMark/>
          </w:tcPr>
          <w:p w14:paraId="71B9FC5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labterm@ssi.dk </w:t>
            </w:r>
          </w:p>
        </w:tc>
        <w:tc>
          <w:tcPr>
            <w:tcW w:w="1620" w:type="dxa"/>
            <w:tcBorders>
              <w:top w:val="nil"/>
              <w:left w:val="nil"/>
              <w:bottom w:val="dashed" w:sz="4" w:space="0" w:color="auto"/>
              <w:right w:val="single" w:sz="4" w:space="0" w:color="auto"/>
            </w:tcBorders>
            <w:shd w:val="clear" w:color="auto" w:fill="auto"/>
            <w:vAlign w:val="bottom"/>
            <w:hideMark/>
          </w:tcPr>
          <w:p w14:paraId="071281C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66DB10A0"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9068E9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Nationale kortnavne (NKN) </w:t>
            </w:r>
          </w:p>
        </w:tc>
        <w:tc>
          <w:tcPr>
            <w:tcW w:w="2720" w:type="dxa"/>
            <w:tcBorders>
              <w:top w:val="nil"/>
              <w:left w:val="nil"/>
              <w:bottom w:val="dashed" w:sz="4" w:space="0" w:color="auto"/>
              <w:right w:val="dashed" w:sz="4" w:space="0" w:color="auto"/>
            </w:tcBorders>
            <w:shd w:val="clear" w:color="auto" w:fill="auto"/>
            <w:vAlign w:val="bottom"/>
            <w:hideMark/>
          </w:tcPr>
          <w:p w14:paraId="3B993AA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Helle Møller Johannessen,</w:t>
            </w:r>
          </w:p>
        </w:tc>
        <w:tc>
          <w:tcPr>
            <w:tcW w:w="2840" w:type="dxa"/>
            <w:tcBorders>
              <w:top w:val="nil"/>
              <w:left w:val="nil"/>
              <w:bottom w:val="dashed" w:sz="4" w:space="0" w:color="auto"/>
              <w:right w:val="dashed" w:sz="4" w:space="0" w:color="auto"/>
            </w:tcBorders>
            <w:shd w:val="clear" w:color="auto" w:fill="auto"/>
            <w:vAlign w:val="bottom"/>
            <w:hideMark/>
          </w:tcPr>
          <w:p w14:paraId="006C05E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4B2BB56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1AE44481"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7D19B81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Måleenheder generelt </w:t>
            </w:r>
          </w:p>
        </w:tc>
        <w:tc>
          <w:tcPr>
            <w:tcW w:w="2720" w:type="dxa"/>
            <w:tcBorders>
              <w:top w:val="nil"/>
              <w:left w:val="nil"/>
              <w:bottom w:val="dashed" w:sz="4" w:space="0" w:color="auto"/>
              <w:right w:val="dashed" w:sz="4" w:space="0" w:color="auto"/>
            </w:tcBorders>
            <w:shd w:val="clear" w:color="auto" w:fill="auto"/>
            <w:vAlign w:val="bottom"/>
            <w:hideMark/>
          </w:tcPr>
          <w:p w14:paraId="5EB9499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Young Bae Lee Hansen </w:t>
            </w:r>
          </w:p>
        </w:tc>
        <w:tc>
          <w:tcPr>
            <w:tcW w:w="2840" w:type="dxa"/>
            <w:tcBorders>
              <w:top w:val="nil"/>
              <w:left w:val="nil"/>
              <w:bottom w:val="dashed" w:sz="4" w:space="0" w:color="auto"/>
              <w:right w:val="dashed" w:sz="4" w:space="0" w:color="auto"/>
            </w:tcBorders>
            <w:shd w:val="clear" w:color="auto" w:fill="auto"/>
            <w:vAlign w:val="bottom"/>
            <w:hideMark/>
          </w:tcPr>
          <w:p w14:paraId="0549E97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7F8E8DD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00816C77"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4224C2C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Lægemiddelterminologi </w:t>
            </w:r>
          </w:p>
        </w:tc>
        <w:tc>
          <w:tcPr>
            <w:tcW w:w="2720" w:type="dxa"/>
            <w:tcBorders>
              <w:top w:val="nil"/>
              <w:left w:val="nil"/>
              <w:bottom w:val="dashed" w:sz="4" w:space="0" w:color="auto"/>
              <w:right w:val="dashed" w:sz="4" w:space="0" w:color="auto"/>
            </w:tcBorders>
            <w:shd w:val="clear" w:color="auto" w:fill="auto"/>
            <w:vAlign w:val="bottom"/>
            <w:hideMark/>
          </w:tcPr>
          <w:p w14:paraId="17515C2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Kell Greibe </w:t>
            </w:r>
          </w:p>
        </w:tc>
        <w:tc>
          <w:tcPr>
            <w:tcW w:w="2840" w:type="dxa"/>
            <w:tcBorders>
              <w:top w:val="nil"/>
              <w:left w:val="nil"/>
              <w:bottom w:val="dashed" w:sz="4" w:space="0" w:color="auto"/>
              <w:right w:val="dashed" w:sz="4" w:space="0" w:color="auto"/>
            </w:tcBorders>
            <w:shd w:val="clear" w:color="auto" w:fill="auto"/>
            <w:vAlign w:val="bottom"/>
            <w:hideMark/>
          </w:tcPr>
          <w:p w14:paraId="27493AC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keg@ssi.dk </w:t>
            </w:r>
          </w:p>
        </w:tc>
        <w:tc>
          <w:tcPr>
            <w:tcW w:w="1620" w:type="dxa"/>
            <w:tcBorders>
              <w:top w:val="nil"/>
              <w:left w:val="nil"/>
              <w:bottom w:val="dashed" w:sz="4" w:space="0" w:color="auto"/>
              <w:right w:val="single" w:sz="4" w:space="0" w:color="auto"/>
            </w:tcBorders>
            <w:shd w:val="clear" w:color="auto" w:fill="auto"/>
            <w:vAlign w:val="bottom"/>
            <w:hideMark/>
          </w:tcPr>
          <w:p w14:paraId="3F60D2B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29EA3E0E" w14:textId="77777777" w:rsidTr="00844FAE">
        <w:trPr>
          <w:trHeight w:val="336"/>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002AAF8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Standardkatalog </w:t>
            </w:r>
          </w:p>
        </w:tc>
        <w:tc>
          <w:tcPr>
            <w:tcW w:w="2720" w:type="dxa"/>
            <w:tcBorders>
              <w:top w:val="nil"/>
              <w:left w:val="nil"/>
              <w:bottom w:val="dashed" w:sz="4" w:space="0" w:color="auto"/>
              <w:right w:val="dashed" w:sz="4" w:space="0" w:color="auto"/>
            </w:tcBorders>
            <w:shd w:val="clear" w:color="auto" w:fill="auto"/>
            <w:vAlign w:val="bottom"/>
            <w:hideMark/>
          </w:tcPr>
          <w:p w14:paraId="009BAA08" w14:textId="77777777" w:rsidR="00232F69" w:rsidRPr="00F05C0D" w:rsidRDefault="00232F69" w:rsidP="00844FAE">
            <w:pPr>
              <w:rPr>
                <w:rFonts w:ascii="Calibri" w:eastAsia="Times New Roman" w:hAnsi="Calibri" w:cs="Calibri"/>
                <w:color w:val="000000"/>
                <w:lang w:val="en-US" w:eastAsia="da-DK"/>
              </w:rPr>
            </w:pPr>
            <w:r w:rsidRPr="00F05C0D">
              <w:rPr>
                <w:rFonts w:ascii="Calibri" w:eastAsia="Times New Roman" w:hAnsi="Calibri" w:cs="Calibri"/>
                <w:color w:val="000000"/>
                <w:lang w:val="en-US" w:eastAsia="da-DK"/>
              </w:rPr>
              <w:t xml:space="preserve">Diana Reerman standarder@nsi.dk </w:t>
            </w:r>
          </w:p>
        </w:tc>
        <w:tc>
          <w:tcPr>
            <w:tcW w:w="2840" w:type="dxa"/>
            <w:tcBorders>
              <w:top w:val="nil"/>
              <w:left w:val="nil"/>
              <w:bottom w:val="dashed" w:sz="4" w:space="0" w:color="auto"/>
              <w:right w:val="dashed" w:sz="4" w:space="0" w:color="auto"/>
            </w:tcBorders>
            <w:shd w:val="clear" w:color="auto" w:fill="auto"/>
            <w:vAlign w:val="bottom"/>
            <w:hideMark/>
          </w:tcPr>
          <w:p w14:paraId="6ED69C6D"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c>
          <w:tcPr>
            <w:tcW w:w="1620" w:type="dxa"/>
            <w:tcBorders>
              <w:top w:val="nil"/>
              <w:left w:val="nil"/>
              <w:bottom w:val="dashed" w:sz="4" w:space="0" w:color="auto"/>
              <w:right w:val="single" w:sz="4" w:space="0" w:color="auto"/>
            </w:tcBorders>
            <w:shd w:val="clear" w:color="auto" w:fill="auto"/>
            <w:vAlign w:val="bottom"/>
            <w:hideMark/>
          </w:tcPr>
          <w:p w14:paraId="3A3BF9C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6CBE7B71" w14:textId="77777777" w:rsidTr="00844FAE">
        <w:trPr>
          <w:trHeight w:val="864"/>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1A5B751B"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Referencearkitektur </w:t>
            </w:r>
          </w:p>
        </w:tc>
        <w:tc>
          <w:tcPr>
            <w:tcW w:w="2720" w:type="dxa"/>
            <w:tcBorders>
              <w:top w:val="nil"/>
              <w:left w:val="nil"/>
              <w:bottom w:val="dashed" w:sz="4" w:space="0" w:color="auto"/>
              <w:right w:val="dashed" w:sz="4" w:space="0" w:color="auto"/>
            </w:tcBorders>
            <w:shd w:val="clear" w:color="auto" w:fill="auto"/>
            <w:vAlign w:val="bottom"/>
            <w:hideMark/>
          </w:tcPr>
          <w:p w14:paraId="41A8545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Esben Dalsgaard soaafdelingspost@ssi.dk BIDR </w:t>
            </w:r>
          </w:p>
        </w:tc>
        <w:tc>
          <w:tcPr>
            <w:tcW w:w="2840" w:type="dxa"/>
            <w:tcBorders>
              <w:top w:val="nil"/>
              <w:left w:val="nil"/>
              <w:bottom w:val="dashed" w:sz="4" w:space="0" w:color="auto"/>
              <w:right w:val="dashed" w:sz="4" w:space="0" w:color="auto"/>
            </w:tcBorders>
            <w:shd w:val="clear" w:color="auto" w:fill="auto"/>
            <w:vAlign w:val="bottom"/>
            <w:hideMark/>
          </w:tcPr>
          <w:p w14:paraId="71B95F8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6F92C5E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330DC6A2"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292802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Rådgivende udvalg for standarder</w:t>
            </w:r>
          </w:p>
        </w:tc>
        <w:tc>
          <w:tcPr>
            <w:tcW w:w="2720" w:type="dxa"/>
            <w:tcBorders>
              <w:top w:val="nil"/>
              <w:left w:val="nil"/>
              <w:bottom w:val="dashed" w:sz="4" w:space="0" w:color="auto"/>
              <w:right w:val="dashed" w:sz="4" w:space="0" w:color="auto"/>
            </w:tcBorders>
            <w:shd w:val="clear" w:color="auto" w:fill="auto"/>
            <w:vAlign w:val="bottom"/>
            <w:hideMark/>
          </w:tcPr>
          <w:p w14:paraId="294A695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Pia Jespersen</w:t>
            </w:r>
          </w:p>
        </w:tc>
        <w:tc>
          <w:tcPr>
            <w:tcW w:w="2840" w:type="dxa"/>
            <w:tcBorders>
              <w:top w:val="nil"/>
              <w:left w:val="nil"/>
              <w:bottom w:val="dashed" w:sz="4" w:space="0" w:color="auto"/>
              <w:right w:val="dashed" w:sz="4" w:space="0" w:color="auto"/>
            </w:tcBorders>
            <w:shd w:val="clear" w:color="auto" w:fill="auto"/>
            <w:vAlign w:val="bottom"/>
            <w:hideMark/>
          </w:tcPr>
          <w:p w14:paraId="26B862B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soaafdelingspost@ssi.dk </w:t>
            </w:r>
          </w:p>
        </w:tc>
        <w:tc>
          <w:tcPr>
            <w:tcW w:w="1620" w:type="dxa"/>
            <w:tcBorders>
              <w:top w:val="nil"/>
              <w:left w:val="nil"/>
              <w:bottom w:val="dashed" w:sz="4" w:space="0" w:color="auto"/>
              <w:right w:val="single" w:sz="4" w:space="0" w:color="auto"/>
            </w:tcBorders>
            <w:shd w:val="clear" w:color="auto" w:fill="auto"/>
            <w:vAlign w:val="bottom"/>
            <w:hideMark/>
          </w:tcPr>
          <w:p w14:paraId="0AB0934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BIDR </w:t>
            </w:r>
          </w:p>
        </w:tc>
      </w:tr>
      <w:tr w:rsidR="00232F69" w:rsidRPr="007C37C9" w14:paraId="1D6FE0F8"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289FA29"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lastRenderedPageBreak/>
              <w:t xml:space="preserve">og arkitektur (RUSA) </w:t>
            </w:r>
          </w:p>
        </w:tc>
        <w:tc>
          <w:tcPr>
            <w:tcW w:w="2720" w:type="dxa"/>
            <w:tcBorders>
              <w:top w:val="nil"/>
              <w:left w:val="nil"/>
              <w:bottom w:val="dashed" w:sz="4" w:space="0" w:color="auto"/>
              <w:right w:val="dashed" w:sz="4" w:space="0" w:color="auto"/>
            </w:tcBorders>
            <w:shd w:val="clear" w:color="auto" w:fill="auto"/>
            <w:vAlign w:val="bottom"/>
            <w:hideMark/>
          </w:tcPr>
          <w:p w14:paraId="724ED168"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54C46CC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0E8EF59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7D6F7F24"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6816586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Myndighedsspørgsmål vedr. </w:t>
            </w:r>
          </w:p>
        </w:tc>
        <w:tc>
          <w:tcPr>
            <w:tcW w:w="2720" w:type="dxa"/>
            <w:tcBorders>
              <w:top w:val="nil"/>
              <w:left w:val="nil"/>
              <w:bottom w:val="dashed" w:sz="4" w:space="0" w:color="auto"/>
              <w:right w:val="dashed" w:sz="4" w:space="0" w:color="auto"/>
            </w:tcBorders>
            <w:shd w:val="clear" w:color="auto" w:fill="auto"/>
            <w:vAlign w:val="bottom"/>
            <w:hideMark/>
          </w:tcPr>
          <w:p w14:paraId="3C49ED6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7B25C35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soaafdelingspost@ssi.dk</w:t>
            </w:r>
          </w:p>
        </w:tc>
        <w:tc>
          <w:tcPr>
            <w:tcW w:w="1620" w:type="dxa"/>
            <w:tcBorders>
              <w:top w:val="nil"/>
              <w:left w:val="nil"/>
              <w:bottom w:val="dashed" w:sz="4" w:space="0" w:color="auto"/>
              <w:right w:val="single" w:sz="4" w:space="0" w:color="auto"/>
            </w:tcBorders>
            <w:shd w:val="clear" w:color="auto" w:fill="auto"/>
            <w:vAlign w:val="bottom"/>
            <w:hideMark/>
          </w:tcPr>
          <w:p w14:paraId="72C4A80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 BIDR</w:t>
            </w:r>
          </w:p>
        </w:tc>
      </w:tr>
      <w:tr w:rsidR="00232F69" w:rsidRPr="007C37C9" w14:paraId="4A68B48C" w14:textId="77777777" w:rsidTr="00844FAE">
        <w:trPr>
          <w:trHeight w:val="288"/>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396D7D7E"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standardanvendelse </w:t>
            </w:r>
          </w:p>
        </w:tc>
        <w:tc>
          <w:tcPr>
            <w:tcW w:w="2720" w:type="dxa"/>
            <w:tcBorders>
              <w:top w:val="nil"/>
              <w:left w:val="nil"/>
              <w:bottom w:val="dashed" w:sz="4" w:space="0" w:color="auto"/>
              <w:right w:val="dashed" w:sz="4" w:space="0" w:color="auto"/>
            </w:tcBorders>
            <w:shd w:val="clear" w:color="auto" w:fill="auto"/>
            <w:vAlign w:val="bottom"/>
            <w:hideMark/>
          </w:tcPr>
          <w:p w14:paraId="38741687"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dashed" w:sz="4" w:space="0" w:color="auto"/>
              <w:right w:val="dashed" w:sz="4" w:space="0" w:color="auto"/>
            </w:tcBorders>
            <w:shd w:val="clear" w:color="auto" w:fill="auto"/>
            <w:vAlign w:val="bottom"/>
            <w:hideMark/>
          </w:tcPr>
          <w:p w14:paraId="58910505"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dashed" w:sz="4" w:space="0" w:color="auto"/>
              <w:right w:val="single" w:sz="4" w:space="0" w:color="auto"/>
            </w:tcBorders>
            <w:shd w:val="clear" w:color="auto" w:fill="auto"/>
            <w:vAlign w:val="bottom"/>
            <w:hideMark/>
          </w:tcPr>
          <w:p w14:paraId="4E7A71B3"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7568F8F" w14:textId="77777777" w:rsidTr="00844FAE">
        <w:trPr>
          <w:trHeight w:val="324"/>
        </w:trPr>
        <w:tc>
          <w:tcPr>
            <w:tcW w:w="3800" w:type="dxa"/>
            <w:tcBorders>
              <w:top w:val="nil"/>
              <w:left w:val="single" w:sz="4" w:space="0" w:color="auto"/>
              <w:bottom w:val="dashed" w:sz="4" w:space="0" w:color="auto"/>
              <w:right w:val="dashed" w:sz="4" w:space="0" w:color="auto"/>
            </w:tcBorders>
            <w:shd w:val="clear" w:color="auto" w:fill="auto"/>
            <w:vAlign w:val="bottom"/>
            <w:hideMark/>
          </w:tcPr>
          <w:p w14:paraId="2DE33481"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Sundhedsdatastyrelsen </w:t>
            </w:r>
          </w:p>
        </w:tc>
        <w:tc>
          <w:tcPr>
            <w:tcW w:w="2720" w:type="dxa"/>
            <w:tcBorders>
              <w:top w:val="nil"/>
              <w:left w:val="nil"/>
              <w:bottom w:val="dashed" w:sz="4" w:space="0" w:color="auto"/>
              <w:right w:val="dashed" w:sz="4" w:space="0" w:color="auto"/>
            </w:tcBorders>
            <w:shd w:val="clear" w:color="auto" w:fill="auto"/>
            <w:vAlign w:val="bottom"/>
            <w:hideMark/>
          </w:tcPr>
          <w:p w14:paraId="006203F2"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Sundhedsdatastyrelsen </w:t>
            </w:r>
          </w:p>
        </w:tc>
        <w:tc>
          <w:tcPr>
            <w:tcW w:w="2840" w:type="dxa"/>
            <w:tcBorders>
              <w:top w:val="nil"/>
              <w:left w:val="nil"/>
              <w:bottom w:val="dashed" w:sz="4" w:space="0" w:color="auto"/>
              <w:right w:val="dashed" w:sz="4" w:space="0" w:color="auto"/>
            </w:tcBorders>
            <w:shd w:val="clear" w:color="auto" w:fill="auto"/>
            <w:vAlign w:val="bottom"/>
            <w:hideMark/>
          </w:tcPr>
          <w:p w14:paraId="4B3E0E8A"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xml:space="preserve">kontakt@sundhedsdata.dk   </w:t>
            </w:r>
          </w:p>
        </w:tc>
        <w:tc>
          <w:tcPr>
            <w:tcW w:w="1620" w:type="dxa"/>
            <w:tcBorders>
              <w:top w:val="nil"/>
              <w:left w:val="nil"/>
              <w:bottom w:val="dashed" w:sz="4" w:space="0" w:color="auto"/>
              <w:right w:val="single" w:sz="4" w:space="0" w:color="auto"/>
            </w:tcBorders>
            <w:shd w:val="clear" w:color="auto" w:fill="auto"/>
            <w:vAlign w:val="bottom"/>
            <w:hideMark/>
          </w:tcPr>
          <w:p w14:paraId="26C0A3BF"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r w:rsidR="00232F69" w:rsidRPr="007C37C9" w14:paraId="4549BF7E" w14:textId="77777777" w:rsidTr="00844FAE">
        <w:trPr>
          <w:trHeight w:val="288"/>
        </w:trPr>
        <w:tc>
          <w:tcPr>
            <w:tcW w:w="3800" w:type="dxa"/>
            <w:tcBorders>
              <w:top w:val="nil"/>
              <w:left w:val="single" w:sz="4" w:space="0" w:color="auto"/>
              <w:bottom w:val="single" w:sz="4" w:space="0" w:color="auto"/>
              <w:right w:val="dashed" w:sz="4" w:space="0" w:color="auto"/>
            </w:tcBorders>
            <w:shd w:val="clear" w:color="auto" w:fill="auto"/>
            <w:vAlign w:val="bottom"/>
            <w:hideMark/>
          </w:tcPr>
          <w:p w14:paraId="5ECE2B20"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720" w:type="dxa"/>
            <w:tcBorders>
              <w:top w:val="nil"/>
              <w:left w:val="nil"/>
              <w:bottom w:val="single" w:sz="4" w:space="0" w:color="auto"/>
              <w:right w:val="dashed" w:sz="4" w:space="0" w:color="auto"/>
            </w:tcBorders>
            <w:shd w:val="clear" w:color="auto" w:fill="auto"/>
            <w:vAlign w:val="bottom"/>
            <w:hideMark/>
          </w:tcPr>
          <w:p w14:paraId="26596416"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2840" w:type="dxa"/>
            <w:tcBorders>
              <w:top w:val="nil"/>
              <w:left w:val="nil"/>
              <w:bottom w:val="single" w:sz="4" w:space="0" w:color="auto"/>
              <w:right w:val="dashed" w:sz="4" w:space="0" w:color="auto"/>
            </w:tcBorders>
            <w:shd w:val="clear" w:color="auto" w:fill="auto"/>
            <w:vAlign w:val="bottom"/>
            <w:hideMark/>
          </w:tcPr>
          <w:p w14:paraId="4E616454"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c>
          <w:tcPr>
            <w:tcW w:w="1620" w:type="dxa"/>
            <w:tcBorders>
              <w:top w:val="nil"/>
              <w:left w:val="nil"/>
              <w:bottom w:val="single" w:sz="4" w:space="0" w:color="auto"/>
              <w:right w:val="single" w:sz="4" w:space="0" w:color="auto"/>
            </w:tcBorders>
            <w:shd w:val="clear" w:color="auto" w:fill="auto"/>
            <w:vAlign w:val="bottom"/>
            <w:hideMark/>
          </w:tcPr>
          <w:p w14:paraId="0952B72C" w14:textId="77777777" w:rsidR="00232F69" w:rsidRPr="007C37C9" w:rsidRDefault="00232F69" w:rsidP="00844FAE">
            <w:pPr>
              <w:rPr>
                <w:rFonts w:ascii="Calibri" w:eastAsia="Times New Roman" w:hAnsi="Calibri" w:cs="Calibri"/>
                <w:color w:val="000000"/>
                <w:lang w:eastAsia="da-DK"/>
              </w:rPr>
            </w:pPr>
            <w:r w:rsidRPr="007C37C9">
              <w:rPr>
                <w:rFonts w:ascii="Calibri" w:eastAsia="Times New Roman" w:hAnsi="Calibri" w:cs="Calibri"/>
                <w:color w:val="000000"/>
                <w:lang w:eastAsia="da-DK"/>
              </w:rPr>
              <w:t> </w:t>
            </w:r>
          </w:p>
        </w:tc>
      </w:tr>
    </w:tbl>
    <w:p w14:paraId="39441A91" w14:textId="5F5DBCE6" w:rsidR="00232F69" w:rsidRDefault="00232F69" w:rsidP="00232F69"/>
    <w:p w14:paraId="04BC05B2" w14:textId="3E5BB5E4" w:rsidR="00232F69" w:rsidRDefault="00232F69" w:rsidP="00232F69"/>
    <w:p w14:paraId="3C33290C" w14:textId="77777777" w:rsidR="00232F69" w:rsidRDefault="00232F69" w:rsidP="00232F69">
      <w:r>
        <w:br w:type="page"/>
      </w:r>
    </w:p>
    <w:p w14:paraId="11BA91B8" w14:textId="77777777" w:rsidR="00232F69" w:rsidRDefault="00232F69" w:rsidP="00F27872">
      <w:pPr>
        <w:pStyle w:val="Heading2"/>
      </w:pPr>
      <w:bookmarkStart w:id="127" w:name="_Toc89350238"/>
      <w:r>
        <w:lastRenderedPageBreak/>
        <w:t>Licenser</w:t>
      </w:r>
      <w:bookmarkEnd w:id="127"/>
    </w:p>
    <w:p w14:paraId="3D7509F3" w14:textId="77777777" w:rsidR="00232F69" w:rsidRDefault="00232F69" w:rsidP="00232F69">
      <w:r>
        <w:t>Kontakt Person:</w:t>
      </w:r>
    </w:p>
    <w:p w14:paraId="4E0B7B67" w14:textId="77777777" w:rsidR="00232F69" w:rsidRDefault="00232F69" w:rsidP="00232F69">
      <w:r>
        <w:t>Licens manager Søren Tøpholm</w:t>
      </w:r>
    </w:p>
    <w:p w14:paraId="298A0D3D" w14:textId="77777777" w:rsidR="00232F69" w:rsidRPr="00F05C0D" w:rsidRDefault="00232F69" w:rsidP="00232F69"/>
    <w:p w14:paraId="302AA970" w14:textId="77777777" w:rsidR="00232F69" w:rsidRDefault="00232F69" w:rsidP="00F27872">
      <w:pPr>
        <w:pStyle w:val="Heading3"/>
      </w:pPr>
      <w:bookmarkStart w:id="128" w:name="_Toc89350239"/>
      <w:r>
        <w:t>Indkøb</w:t>
      </w:r>
      <w:bookmarkEnd w:id="128"/>
    </w:p>
    <w:p w14:paraId="6FB30414" w14:textId="77777777" w:rsidR="00232F69" w:rsidRDefault="00232F69" w:rsidP="00232F69">
      <w:r>
        <w:t>Crayon Licens leverandør /konsulent / Sælger.</w:t>
      </w:r>
    </w:p>
    <w:p w14:paraId="41B05DAA" w14:textId="77777777" w:rsidR="00232F69" w:rsidRDefault="00232F69" w:rsidP="00232F69"/>
    <w:p w14:paraId="260619E7" w14:textId="77777777" w:rsidR="00232F69" w:rsidRDefault="00232F69" w:rsidP="00F27872">
      <w:pPr>
        <w:pStyle w:val="Heading3"/>
      </w:pPr>
      <w:bookmarkStart w:id="129" w:name="_Toc89350240"/>
      <w:r>
        <w:t>Core Licenser</w:t>
      </w:r>
      <w:bookmarkEnd w:id="129"/>
    </w:p>
    <w:p w14:paraId="531C6FE9" w14:textId="77777777" w:rsidR="00232F69" w:rsidRDefault="00232F69" w:rsidP="00232F69">
      <w:r>
        <w:t>Hurtige CPU- få cores.</w:t>
      </w:r>
    </w:p>
    <w:p w14:paraId="04FE11F1" w14:textId="77777777" w:rsidR="00232F69" w:rsidRDefault="00232F69" w:rsidP="00232F69">
      <w:r>
        <w:t>Kun udfyld ram slots 2/3 dele af performance hensyn</w:t>
      </w:r>
    </w:p>
    <w:p w14:paraId="22030B4A" w14:textId="77777777" w:rsidR="00232F69" w:rsidRDefault="00232F69" w:rsidP="00232F69"/>
    <w:p w14:paraId="69D4ED52" w14:textId="77777777" w:rsidR="00232F69" w:rsidRDefault="00232F69" w:rsidP="00232F69">
      <w:r>
        <w:t>Server med SQL check antal core licenser</w:t>
      </w:r>
    </w:p>
    <w:p w14:paraId="28A16205" w14:textId="77777777" w:rsidR="00232F69" w:rsidRDefault="00232F69" w:rsidP="00232F69">
      <w:r>
        <w:t>Bestil server, bestil også licens. oprettelse og 3 år licensiering og support</w:t>
      </w:r>
    </w:p>
    <w:p w14:paraId="523A1DA0" w14:textId="77777777" w:rsidR="00232F69" w:rsidRDefault="00232F69" w:rsidP="00232F69"/>
    <w:p w14:paraId="1A8F6BBA" w14:textId="77777777" w:rsidR="00232F69" w:rsidRDefault="00232F69" w:rsidP="00232F69">
      <w:r>
        <w:t>Hvis personhenførbare data kræver Enterprise server.</w:t>
      </w:r>
    </w:p>
    <w:p w14:paraId="0B2487EE" w14:textId="77777777" w:rsidR="00232F69" w:rsidRDefault="00232F69" w:rsidP="00232F69">
      <w:r>
        <w:t>Pris ca. 125.000,- pr 2 kerner</w:t>
      </w:r>
    </w:p>
    <w:p w14:paraId="137F6245" w14:textId="77777777" w:rsidR="00232F69" w:rsidRDefault="00232F69" w:rsidP="00232F69">
      <w:r>
        <w:t>Standard server ca. 60.000,-</w:t>
      </w:r>
    </w:p>
    <w:p w14:paraId="18E9BC5F" w14:textId="77777777" w:rsidR="00232F69" w:rsidRDefault="00232F69" w:rsidP="00232F69">
      <w:r>
        <w:t>Begge Min. 4 kerner på en server</w:t>
      </w:r>
    </w:p>
    <w:p w14:paraId="59EC510B" w14:textId="77777777" w:rsidR="00232F69" w:rsidRDefault="00232F69" w:rsidP="00232F69">
      <w:r>
        <w:t>Skal betale for alle kerner i maskinen (til rådighed for OS)</w:t>
      </w:r>
    </w:p>
    <w:p w14:paraId="59EDE63D" w14:textId="77777777" w:rsidR="00232F69" w:rsidRDefault="00232F69" w:rsidP="00232F69">
      <w:r>
        <w:t>Datacenter licens betal for alle kerner på alle maskiner</w:t>
      </w:r>
    </w:p>
    <w:p w14:paraId="16A6AACC" w14:textId="77777777" w:rsidR="00232F69" w:rsidRDefault="00232F69" w:rsidP="00232F69">
      <w:r>
        <w:t>VMWare</w:t>
      </w:r>
    </w:p>
    <w:p w14:paraId="12F31886" w14:textId="77777777" w:rsidR="00232F69" w:rsidRDefault="00232F69" w:rsidP="00232F69">
      <w:r>
        <w:t>Kun processorer:</w:t>
      </w:r>
    </w:p>
    <w:p w14:paraId="130079F0" w14:textId="77777777" w:rsidR="00232F69" w:rsidRDefault="00232F69" w:rsidP="00232F69">
      <w:r>
        <w:t>Tæl Processorer (= 1 core)</w:t>
      </w:r>
    </w:p>
    <w:p w14:paraId="1452BAF1" w14:textId="77777777" w:rsidR="00232F69" w:rsidRDefault="00232F69" w:rsidP="00232F69"/>
    <w:p w14:paraId="44DA5F5B" w14:textId="77777777" w:rsidR="00232F69" w:rsidRDefault="00232F69" w:rsidP="00232F69"/>
    <w:p w14:paraId="4D469C6F" w14:textId="618975FF" w:rsidR="00232F69" w:rsidRDefault="00232F69" w:rsidP="00F27872">
      <w:pPr>
        <w:pStyle w:val="Heading3"/>
      </w:pPr>
      <w:bookmarkStart w:id="130" w:name="_Toc89350241"/>
      <w:r>
        <w:t>Licensierede Produktions servere</w:t>
      </w:r>
      <w:r w:rsidR="00C22C85">
        <w:t xml:space="preserve">, </w:t>
      </w:r>
      <w:r>
        <w:t>MSDN TEST Servere</w:t>
      </w:r>
      <w:bookmarkEnd w:id="130"/>
    </w:p>
    <w:p w14:paraId="11F4859F" w14:textId="036123FE" w:rsidR="00C22C85" w:rsidRDefault="00C22C85" w:rsidP="00C22C85">
      <w:pPr>
        <w:pStyle w:val="ListParagraph"/>
        <w:numPr>
          <w:ilvl w:val="0"/>
          <w:numId w:val="47"/>
        </w:numPr>
      </w:pPr>
      <w:r>
        <w:t>Der betales fuld licens for Produktions servere efter MS licens regler</w:t>
      </w:r>
    </w:p>
    <w:p w14:paraId="6CB6E426" w14:textId="04FAAEF5" w:rsidR="00C22C85" w:rsidRDefault="00C22C85" w:rsidP="00C22C85">
      <w:pPr>
        <w:pStyle w:val="ListParagraph"/>
        <w:numPr>
          <w:ilvl w:val="0"/>
          <w:numId w:val="47"/>
        </w:numPr>
      </w:pPr>
      <w:r>
        <w:t xml:space="preserve">Licens for Test, Udvikling og Preprod dækkes af at udviklerne SKAL have en Personlig MSDN Licens for at bruge en Server hvor licensen IKKE skal indrapporteres, da den dækkes af MSDN Licensen. </w:t>
      </w:r>
    </w:p>
    <w:p w14:paraId="71809332" w14:textId="7BC40687" w:rsidR="00C22C85" w:rsidRPr="00C22C85" w:rsidRDefault="00C22C85" w:rsidP="00C22C85">
      <w:pPr>
        <w:pStyle w:val="ListParagraph"/>
        <w:numPr>
          <w:ilvl w:val="0"/>
          <w:numId w:val="47"/>
        </w:numPr>
      </w:pPr>
      <w:r>
        <w:t>Developer edition er gratis, og kan downloades til egen pc.</w:t>
      </w:r>
    </w:p>
    <w:p w14:paraId="5960D0CB" w14:textId="77777777" w:rsidR="00C22C85" w:rsidRDefault="00C22C85" w:rsidP="00232F69"/>
    <w:p w14:paraId="28EC3C9F" w14:textId="3B5C276A" w:rsidR="00232F69" w:rsidRDefault="00232F69" w:rsidP="00232F69">
      <w:r>
        <w:t>Test / udviklings servere må kun benyttes af folk med MSDN Licens, og er så herved gratis.</w:t>
      </w:r>
    </w:p>
    <w:p w14:paraId="5EF3910B" w14:textId="77777777" w:rsidR="000C198B" w:rsidRDefault="00C22C85" w:rsidP="00232F69">
      <w:r>
        <w:t>Afdelingerne SKAL sørge for MSDN Licens til egne</w:t>
      </w:r>
      <w:r w:rsidR="00232F69">
        <w:t xml:space="preserve"> folk der logger på</w:t>
      </w:r>
      <w:r>
        <w:t xml:space="preserve"> </w:t>
      </w:r>
      <w:r w:rsidR="00232F69">
        <w:t xml:space="preserve">og arbejder </w:t>
      </w:r>
      <w:r>
        <w:t>med</w:t>
      </w:r>
      <w:r w:rsidR="00232F69">
        <w:t xml:space="preserve"> </w:t>
      </w:r>
      <w:r>
        <w:t>SQL Test servere, både udviklerer</w:t>
      </w:r>
      <w:r w:rsidR="00232F69">
        <w:t xml:space="preserve"> og driftsfolk (ios)</w:t>
      </w:r>
      <w:r w:rsidR="000C198B">
        <w:t>, dvs. alle</w:t>
      </w:r>
      <w:r w:rsidR="00232F69">
        <w:t xml:space="preserve"> der skal have adgang til test og udviklings servere. </w:t>
      </w:r>
    </w:p>
    <w:p w14:paraId="33540401" w14:textId="3EFBDA54" w:rsidR="00232F69" w:rsidRDefault="00232F69" w:rsidP="00232F69">
      <w:r>
        <w:t>Konsulenter udefra forventes at være MSDN certificerede.</w:t>
      </w:r>
    </w:p>
    <w:p w14:paraId="392A5BC7" w14:textId="7D731352" w:rsidR="00232F69" w:rsidRDefault="00232F69" w:rsidP="00232F69">
      <w:r>
        <w:t xml:space="preserve">Og projekterne </w:t>
      </w:r>
      <w:r w:rsidR="00C22C85">
        <w:t>SKAL</w:t>
      </w:r>
      <w:r>
        <w:t xml:space="preserve"> sørge for at kontrollere dette.</w:t>
      </w:r>
    </w:p>
    <w:p w14:paraId="290FAAB9" w14:textId="77777777" w:rsidR="00232F69" w:rsidRDefault="00232F69" w:rsidP="00232F69"/>
    <w:p w14:paraId="59155558" w14:textId="77777777" w:rsidR="00232F69" w:rsidRDefault="00232F69" w:rsidP="00232F69"/>
    <w:p w14:paraId="2277FE84" w14:textId="77777777" w:rsidR="00232F69" w:rsidRDefault="00232F69" w:rsidP="00F27872">
      <w:pPr>
        <w:pStyle w:val="Heading2"/>
      </w:pPr>
      <w:bookmarkStart w:id="131" w:name="_Toc89350242"/>
      <w:r w:rsidRPr="001537A6">
        <w:t>Leverandør / Support.</w:t>
      </w:r>
      <w:bookmarkEnd w:id="131"/>
    </w:p>
    <w:p w14:paraId="706BD6DB" w14:textId="77777777" w:rsidR="00232F69" w:rsidRPr="00FF4C2D" w:rsidRDefault="00232F69" w:rsidP="00F27872">
      <w:pPr>
        <w:pStyle w:val="Heading3"/>
      </w:pPr>
      <w:bookmarkStart w:id="132" w:name="_Toc89350243"/>
      <w:r>
        <w:t>Oversigt</w:t>
      </w:r>
      <w:bookmarkEnd w:id="132"/>
    </w:p>
    <w:p w14:paraId="741E85A5" w14:textId="77777777" w:rsidR="00232F69" w:rsidRDefault="00232F69" w:rsidP="00232F69"/>
    <w:p w14:paraId="51F9EEF8" w14:textId="77777777" w:rsidR="00232F69" w:rsidRDefault="00232F69" w:rsidP="00232F69">
      <w:r>
        <w:t xml:space="preserve"> SQL Server leveres af Microsoft, og vi har Microsoft Unified Support Advanced, så vi (IOS) kan oprette sager hos Microsoft, og få Premium Support. Kræver Access id og MSDN full medlemsskab.</w:t>
      </w:r>
    </w:p>
    <w:p w14:paraId="7C518CD0" w14:textId="77777777" w:rsidR="00232F69" w:rsidRDefault="00232F69" w:rsidP="00232F69"/>
    <w:p w14:paraId="5F93F6E8" w14:textId="2F3DAD8C" w:rsidR="00232F69" w:rsidRDefault="00232F69" w:rsidP="00232F69">
      <w:r w:rsidRPr="002F55D7">
        <w:t>https://support.microsoft.com/da-dk/premier</w:t>
      </w:r>
    </w:p>
    <w:p w14:paraId="4A73F91F" w14:textId="77777777" w:rsidR="00232F69" w:rsidRDefault="00232F69" w:rsidP="00232F69"/>
    <w:p w14:paraId="5E29081B" w14:textId="77777777" w:rsidR="00232F69" w:rsidRDefault="00232F69" w:rsidP="00232F69">
      <w:r>
        <w:t>Kræver Fuld MSDN &amp; bruger oprettet.</w:t>
      </w:r>
    </w:p>
    <w:p w14:paraId="6728D896" w14:textId="77777777" w:rsidR="00232F69" w:rsidRDefault="00232F69" w:rsidP="00232F69"/>
    <w:p w14:paraId="2509D819" w14:textId="77777777" w:rsidR="00232F69" w:rsidRDefault="00232F69" w:rsidP="00232F69">
      <w:r>
        <w:t>Ved alvorlige problemer</w:t>
      </w:r>
    </w:p>
    <w:p w14:paraId="05B3F640" w14:textId="77777777" w:rsidR="00232F69" w:rsidRDefault="00232F69" w:rsidP="00232F69">
      <w:r>
        <w:t>Hvis dit problem kræver øjeblikkelig handling, kan du ringe til kontoret i dit område:</w:t>
      </w:r>
    </w:p>
    <w:p w14:paraId="63FAAD72" w14:textId="77777777" w:rsidR="00232F69" w:rsidRDefault="00232F69" w:rsidP="00232F69">
      <w:r>
        <w:t>+45 82 33 32 54</w:t>
      </w:r>
    </w:p>
    <w:p w14:paraId="22DCD119" w14:textId="77777777" w:rsidR="00232F69" w:rsidRDefault="00232F69" w:rsidP="00232F69"/>
    <w:p w14:paraId="0C4E6807" w14:textId="657175BD" w:rsidR="00232F69" w:rsidRDefault="00232F69" w:rsidP="00232F69">
      <w:r w:rsidRPr="002F55D7">
        <w:t>https://app.vsaex.visualstudio.com/me?mkt=en-US</w:t>
      </w:r>
    </w:p>
    <w:p w14:paraId="36F99402" w14:textId="77777777" w:rsidR="00232F69" w:rsidRDefault="00232F69" w:rsidP="00232F69">
      <w:r>
        <w:rPr>
          <w:noProof/>
          <w:lang w:eastAsia="da-DK"/>
        </w:rPr>
        <w:lastRenderedPageBreak/>
        <w:drawing>
          <wp:inline distT="0" distB="0" distL="0" distR="0" wp14:anchorId="54808F49" wp14:editId="6305B411">
            <wp:extent cx="4267200" cy="617220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267200" cy="6172200"/>
                    </a:xfrm>
                    <a:prstGeom prst="rect">
                      <a:avLst/>
                    </a:prstGeom>
                  </pic:spPr>
                </pic:pic>
              </a:graphicData>
            </a:graphic>
          </wp:inline>
        </w:drawing>
      </w:r>
    </w:p>
    <w:p w14:paraId="1FAFE4CC" w14:textId="77777777" w:rsidR="00232F69" w:rsidRDefault="00232F69" w:rsidP="00232F69"/>
    <w:p w14:paraId="39E9384E" w14:textId="77777777" w:rsidR="00232F69" w:rsidRDefault="00232F69" w:rsidP="00232F69"/>
    <w:p w14:paraId="4321EC24" w14:textId="730F0FC0" w:rsidR="00232F69" w:rsidRDefault="00232F69" w:rsidP="00232F69">
      <w:r w:rsidRPr="002F55D7">
        <w:t>https://serviceshub.microsoft.com/contractdetails/70ac4e3e-b298-41d9-b2d1-b48025b490e4</w:t>
      </w:r>
    </w:p>
    <w:p w14:paraId="076CF8D3" w14:textId="77777777" w:rsidR="00232F69" w:rsidRDefault="00232F69" w:rsidP="00232F69"/>
    <w:p w14:paraId="7A925EA9" w14:textId="77777777" w:rsidR="00232F69" w:rsidRDefault="00232F69" w:rsidP="00232F69"/>
    <w:p w14:paraId="5C467972" w14:textId="5618FB07" w:rsidR="00232F69" w:rsidRDefault="00232F69" w:rsidP="00232F69">
      <w:r w:rsidRPr="002F55D7">
        <w:t>https://click.email.microsoftemail.com/?qs=e76f0bef09f2deae834a9505c966f57a41d812832d07878cac70b6404009bd52bfa48ef4bb435f7307e72a94bd8cea066285de7ea282cc45</w:t>
      </w:r>
    </w:p>
    <w:p w14:paraId="16ADF497" w14:textId="77777777" w:rsidR="00232F69" w:rsidRDefault="00232F69" w:rsidP="00232F69"/>
    <w:p w14:paraId="2A8D0718" w14:textId="77777777" w:rsidR="00232F69" w:rsidRDefault="00232F69" w:rsidP="00232F69">
      <w:pPr>
        <w:rPr>
          <w:lang w:val="en-US"/>
        </w:rPr>
      </w:pPr>
      <w:r w:rsidRPr="008B7A2D">
        <w:rPr>
          <w:lang w:val="en-US"/>
        </w:rPr>
        <w:t>for the Microsoft Services Hub registration</w:t>
      </w:r>
    </w:p>
    <w:p w14:paraId="7F55ED12" w14:textId="77777777" w:rsidR="00232F69" w:rsidRDefault="00232F69" w:rsidP="00232F69">
      <w:pPr>
        <w:rPr>
          <w:lang w:val="en-US"/>
        </w:rPr>
      </w:pPr>
    </w:p>
    <w:p w14:paraId="1E74C513" w14:textId="77777777" w:rsidR="00232F69" w:rsidRDefault="00232F69" w:rsidP="00232F69">
      <w:pPr>
        <w:rPr>
          <w:lang w:val="en-US"/>
        </w:rPr>
      </w:pPr>
    </w:p>
    <w:p w14:paraId="00B9355C" w14:textId="77777777" w:rsidR="00232F69" w:rsidRDefault="00232F69" w:rsidP="00232F69">
      <w:pPr>
        <w:rPr>
          <w:lang w:val="en-US"/>
        </w:rPr>
      </w:pPr>
    </w:p>
    <w:p w14:paraId="5C40BA86" w14:textId="77777777" w:rsidR="00232F69" w:rsidRDefault="00232F69" w:rsidP="00232F69">
      <w:pPr>
        <w:rPr>
          <w:lang w:val="en-US"/>
        </w:rPr>
      </w:pPr>
    </w:p>
    <w:p w14:paraId="3A40980C" w14:textId="77777777" w:rsidR="00232F69" w:rsidRDefault="00232F69" w:rsidP="00232F69">
      <w:pPr>
        <w:rPr>
          <w:lang w:val="en-US"/>
        </w:rPr>
      </w:pPr>
    </w:p>
    <w:p w14:paraId="5B15E2D8" w14:textId="77777777" w:rsidR="00232F69" w:rsidRDefault="00232F69" w:rsidP="00232F69">
      <w:pPr>
        <w:rPr>
          <w:lang w:val="en-US"/>
        </w:rPr>
      </w:pPr>
    </w:p>
    <w:p w14:paraId="71AC542E" w14:textId="77777777" w:rsidR="00232F69" w:rsidRDefault="00232F69" w:rsidP="00232F69">
      <w:pPr>
        <w:rPr>
          <w:lang w:val="en-US"/>
        </w:rPr>
      </w:pPr>
    </w:p>
    <w:p w14:paraId="7B264F22" w14:textId="77777777" w:rsidR="00232F69" w:rsidRPr="008B7A2D" w:rsidRDefault="00232F69" w:rsidP="00232F69">
      <w:pPr>
        <w:rPr>
          <w:lang w:val="en-US"/>
        </w:rPr>
      </w:pPr>
    </w:p>
    <w:p w14:paraId="07B6D73F" w14:textId="77777777" w:rsidR="00232F69" w:rsidRDefault="00232F69" w:rsidP="00232F69">
      <w:pPr>
        <w:rPr>
          <w:lang w:val="en-US"/>
        </w:rPr>
      </w:pPr>
      <w:r>
        <w:rPr>
          <w:noProof/>
          <w:lang w:eastAsia="da-DK"/>
        </w:rPr>
        <w:lastRenderedPageBreak/>
        <w:drawing>
          <wp:anchor distT="0" distB="0" distL="114300" distR="114300" simplePos="0" relativeHeight="251665408" behindDoc="0" locked="0" layoutInCell="1" allowOverlap="1" wp14:anchorId="6CD9D421" wp14:editId="7BABDBAA">
            <wp:simplePos x="0" y="0"/>
            <wp:positionH relativeFrom="margin">
              <wp:align>left</wp:align>
            </wp:positionH>
            <wp:positionV relativeFrom="paragraph">
              <wp:posOffset>104775</wp:posOffset>
            </wp:positionV>
            <wp:extent cx="6645910" cy="5723255"/>
            <wp:effectExtent l="0" t="0" r="2540" b="0"/>
            <wp:wrapSquare wrapText="bothSides"/>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5723255"/>
                    </a:xfrm>
                    <a:prstGeom prst="rect">
                      <a:avLst/>
                    </a:prstGeom>
                  </pic:spPr>
                </pic:pic>
              </a:graphicData>
            </a:graphic>
          </wp:anchor>
        </w:drawing>
      </w:r>
    </w:p>
    <w:p w14:paraId="23E1A41E" w14:textId="77777777" w:rsidR="00232F69" w:rsidRPr="00461DA6" w:rsidRDefault="00232F69" w:rsidP="00232F69">
      <w:pPr>
        <w:rPr>
          <w:lang w:val="en-US"/>
        </w:rPr>
      </w:pPr>
    </w:p>
    <w:p w14:paraId="2261D237" w14:textId="77777777" w:rsidR="00232F69" w:rsidRPr="00461DA6" w:rsidRDefault="00232F69" w:rsidP="00232F69">
      <w:pPr>
        <w:rPr>
          <w:rFonts w:asciiTheme="majorHAnsi" w:eastAsiaTheme="majorEastAsia" w:hAnsiTheme="majorHAnsi" w:cstheme="majorBidi"/>
          <w:color w:val="1F4E79" w:themeColor="accent1" w:themeShade="80"/>
          <w:sz w:val="26"/>
          <w:szCs w:val="26"/>
          <w:lang w:val="en-US"/>
        </w:rPr>
      </w:pPr>
      <w:r w:rsidRPr="00461DA6">
        <w:rPr>
          <w:lang w:val="en-US"/>
        </w:rPr>
        <w:br w:type="page"/>
      </w:r>
    </w:p>
    <w:p w14:paraId="1DCA4E1E" w14:textId="77777777" w:rsidR="00232F69" w:rsidRDefault="00232F69" w:rsidP="00232F69">
      <w:pPr>
        <w:pStyle w:val="Heading2"/>
      </w:pPr>
      <w:bookmarkStart w:id="133" w:name="_Toc89350244"/>
      <w:r>
        <w:lastRenderedPageBreak/>
        <w:t>Opret Microsoft Support sag:</w:t>
      </w:r>
      <w:bookmarkEnd w:id="133"/>
    </w:p>
    <w:p w14:paraId="752388F8" w14:textId="77777777" w:rsidR="00232F69" w:rsidRDefault="00232F69" w:rsidP="00232F69">
      <w:r>
        <w:t xml:space="preserve">Log på MS hub: </w:t>
      </w:r>
      <w:hyperlink r:id="rId66" w:history="1">
        <w:r w:rsidRPr="001A4E95">
          <w:rPr>
            <w:rStyle w:val="Hyperlink"/>
          </w:rPr>
          <w:t>xxx@sundhedsdata.dk</w:t>
        </w:r>
      </w:hyperlink>
      <w:r>
        <w:t xml:space="preserve"> eller </w:t>
      </w:r>
      <w:hyperlink r:id="rId67" w:history="1">
        <w:r w:rsidRPr="001A4E95">
          <w:rPr>
            <w:rStyle w:val="Hyperlink"/>
          </w:rPr>
          <w:t>xxx@dksund.dk</w:t>
        </w:r>
      </w:hyperlink>
    </w:p>
    <w:p w14:paraId="6F4A9B82" w14:textId="77777777" w:rsidR="00232F69" w:rsidRDefault="00232F69" w:rsidP="00232F69"/>
    <w:p w14:paraId="1C3CCF87" w14:textId="3D0A1DEF" w:rsidR="00232F69" w:rsidRPr="00B03258" w:rsidRDefault="00232F69" w:rsidP="00232F69">
      <w:pPr>
        <w:rPr>
          <w:lang w:val="en-US"/>
        </w:rPr>
      </w:pPr>
      <w:r w:rsidRPr="00B03258">
        <w:rPr>
          <w:lang w:val="en-US"/>
        </w:rPr>
        <w:t>https://serviceshub.microsoft.com/databoard</w:t>
      </w:r>
    </w:p>
    <w:p w14:paraId="63F226E9" w14:textId="70845912" w:rsidR="00232F69" w:rsidRDefault="00232F69" w:rsidP="00232F69">
      <w:pPr>
        <w:rPr>
          <w:lang w:val="en-US"/>
        </w:rPr>
      </w:pPr>
      <w:r>
        <w:rPr>
          <w:lang w:val="en-US"/>
        </w:rPr>
        <w:t>vælg Support \ Support</w:t>
      </w:r>
      <w:r w:rsidR="00C711A2">
        <w:rPr>
          <w:lang w:val="en-US"/>
        </w:rPr>
        <w:t xml:space="preserve"> Requests</w:t>
      </w:r>
    </w:p>
    <w:p w14:paraId="30B8D76E" w14:textId="77777777" w:rsidR="00232F69" w:rsidRDefault="00232F69" w:rsidP="00232F69">
      <w:pPr>
        <w:rPr>
          <w:lang w:val="en-US"/>
        </w:rPr>
      </w:pPr>
      <w:r>
        <w:rPr>
          <w:lang w:val="en-US"/>
        </w:rPr>
        <w:t>+New support request</w:t>
      </w:r>
    </w:p>
    <w:p w14:paraId="3E2D59CC" w14:textId="77777777" w:rsidR="00232F69" w:rsidRDefault="00232F69" w:rsidP="00232F69">
      <w:pPr>
        <w:rPr>
          <w:lang w:val="en-US"/>
        </w:rPr>
      </w:pPr>
      <w:r>
        <w:rPr>
          <w:lang w:val="en-US"/>
        </w:rPr>
        <w:t>Product</w:t>
      </w:r>
    </w:p>
    <w:p w14:paraId="6CDAC1D8" w14:textId="77777777" w:rsidR="00232F69" w:rsidRDefault="00232F69" w:rsidP="00232F69">
      <w:pPr>
        <w:rPr>
          <w:lang w:val="en-US"/>
        </w:rPr>
      </w:pPr>
      <w:r>
        <w:rPr>
          <w:lang w:val="en-US"/>
        </w:rPr>
        <w:t>Category</w:t>
      </w:r>
    </w:p>
    <w:p w14:paraId="1F4B7A66" w14:textId="77777777" w:rsidR="00232F69" w:rsidRDefault="00232F69" w:rsidP="00232F69">
      <w:pPr>
        <w:rPr>
          <w:lang w:val="en-US"/>
        </w:rPr>
      </w:pPr>
      <w:r>
        <w:rPr>
          <w:lang w:val="en-US"/>
        </w:rPr>
        <w:t>Issue</w:t>
      </w:r>
    </w:p>
    <w:p w14:paraId="2DA36982" w14:textId="77777777" w:rsidR="00232F69" w:rsidRDefault="00232F69" w:rsidP="00232F69">
      <w:pPr>
        <w:rPr>
          <w:lang w:val="en-US"/>
        </w:rPr>
      </w:pPr>
    </w:p>
    <w:p w14:paraId="71135A85" w14:textId="77777777" w:rsidR="00232F69" w:rsidRDefault="00232F69" w:rsidP="00232F69">
      <w:pPr>
        <w:rPr>
          <w:lang w:val="en-US"/>
        </w:rPr>
      </w:pPr>
      <w:r>
        <w:rPr>
          <w:noProof/>
          <w:lang w:eastAsia="da-DK"/>
        </w:rPr>
        <w:drawing>
          <wp:inline distT="0" distB="0" distL="0" distR="0" wp14:anchorId="0B16F555" wp14:editId="0ACE7900">
            <wp:extent cx="6645910" cy="5735320"/>
            <wp:effectExtent l="0" t="0" r="254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645910" cy="5735320"/>
                    </a:xfrm>
                    <a:prstGeom prst="rect">
                      <a:avLst/>
                    </a:prstGeom>
                  </pic:spPr>
                </pic:pic>
              </a:graphicData>
            </a:graphic>
          </wp:inline>
        </w:drawing>
      </w:r>
    </w:p>
    <w:p w14:paraId="0E84864C" w14:textId="77777777" w:rsidR="00232F69" w:rsidRPr="00BF74BC" w:rsidRDefault="00232F69" w:rsidP="00232F69">
      <w:pPr>
        <w:rPr>
          <w:lang w:val="en-US"/>
        </w:rPr>
      </w:pPr>
      <w:r>
        <w:rPr>
          <w:noProof/>
          <w:lang w:eastAsia="da-DK"/>
        </w:rPr>
        <w:lastRenderedPageBreak/>
        <w:drawing>
          <wp:inline distT="0" distB="0" distL="0" distR="0" wp14:anchorId="2E04B48A" wp14:editId="058EED2D">
            <wp:extent cx="6645910" cy="4352925"/>
            <wp:effectExtent l="0" t="0" r="2540" b="952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645910" cy="4352925"/>
                    </a:xfrm>
                    <a:prstGeom prst="rect">
                      <a:avLst/>
                    </a:prstGeom>
                  </pic:spPr>
                </pic:pic>
              </a:graphicData>
            </a:graphic>
          </wp:inline>
        </w:drawing>
      </w:r>
    </w:p>
    <w:p w14:paraId="0D20CD55" w14:textId="77777777" w:rsidR="00232F69" w:rsidRPr="00BF74BC" w:rsidRDefault="00232F69" w:rsidP="00232F69">
      <w:pPr>
        <w:rPr>
          <w:lang w:val="en-US"/>
        </w:rPr>
      </w:pPr>
      <w:r>
        <w:rPr>
          <w:noProof/>
          <w:lang w:eastAsia="da-DK"/>
        </w:rPr>
        <w:lastRenderedPageBreak/>
        <w:drawing>
          <wp:anchor distT="0" distB="0" distL="114300" distR="114300" simplePos="0" relativeHeight="251671552" behindDoc="0" locked="0" layoutInCell="1" allowOverlap="1" wp14:anchorId="572D7F0F" wp14:editId="077046A2">
            <wp:simplePos x="0" y="0"/>
            <wp:positionH relativeFrom="column">
              <wp:posOffset>0</wp:posOffset>
            </wp:positionH>
            <wp:positionV relativeFrom="paragraph">
              <wp:posOffset>174625</wp:posOffset>
            </wp:positionV>
            <wp:extent cx="6645910" cy="5927090"/>
            <wp:effectExtent l="0" t="0" r="2540" b="0"/>
            <wp:wrapTight wrapText="bothSides">
              <wp:wrapPolygon edited="0">
                <wp:start x="0" y="0"/>
                <wp:lineTo x="0" y="21521"/>
                <wp:lineTo x="21546" y="21521"/>
                <wp:lineTo x="21546" y="0"/>
                <wp:lineTo x="0" y="0"/>
              </wp:wrapPolygon>
            </wp:wrapTight>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5927090"/>
                    </a:xfrm>
                    <a:prstGeom prst="rect">
                      <a:avLst/>
                    </a:prstGeom>
                  </pic:spPr>
                </pic:pic>
              </a:graphicData>
            </a:graphic>
          </wp:anchor>
        </w:drawing>
      </w:r>
    </w:p>
    <w:p w14:paraId="3E71E070" w14:textId="77777777" w:rsidR="00232F69" w:rsidRDefault="00232F69" w:rsidP="00232F69">
      <w:pPr>
        <w:rPr>
          <w:lang w:val="en-US"/>
        </w:rPr>
      </w:pPr>
    </w:p>
    <w:p w14:paraId="31BC091F" w14:textId="77777777" w:rsidR="00232F69" w:rsidRDefault="00232F69" w:rsidP="00232F69">
      <w:pPr>
        <w:rPr>
          <w:lang w:val="en-US"/>
        </w:rPr>
      </w:pPr>
      <w:r>
        <w:rPr>
          <w:lang w:val="en-US"/>
        </w:rPr>
        <w:t>Create Support request</w:t>
      </w:r>
    </w:p>
    <w:p w14:paraId="15B6BB56" w14:textId="77777777" w:rsidR="00232F69" w:rsidRDefault="00232F69" w:rsidP="00232F69">
      <w:pPr>
        <w:rPr>
          <w:lang w:val="en-US"/>
        </w:rPr>
      </w:pPr>
    </w:p>
    <w:p w14:paraId="1E3D9A40" w14:textId="77777777" w:rsidR="00232F69" w:rsidRDefault="00232F69" w:rsidP="00232F69">
      <w:pPr>
        <w:rPr>
          <w:lang w:val="en-US"/>
        </w:rPr>
      </w:pPr>
      <w:r>
        <w:rPr>
          <w:lang w:val="en-US"/>
        </w:rPr>
        <w:t>Issue title</w:t>
      </w:r>
    </w:p>
    <w:p w14:paraId="3C535215" w14:textId="77777777" w:rsidR="00232F69" w:rsidRDefault="00232F69" w:rsidP="00232F69">
      <w:pPr>
        <w:rPr>
          <w:lang w:val="en-US"/>
        </w:rPr>
      </w:pPr>
      <w:r w:rsidRPr="006656D4">
        <w:rPr>
          <w:lang w:val="en-US"/>
        </w:rPr>
        <w:t>DBCC CHECKDB causes unexpected ccp errors</w:t>
      </w:r>
    </w:p>
    <w:p w14:paraId="6380B862" w14:textId="77777777" w:rsidR="00232F69" w:rsidRDefault="00232F69" w:rsidP="00232F69">
      <w:pPr>
        <w:rPr>
          <w:lang w:val="en-US"/>
        </w:rPr>
      </w:pPr>
      <w:r>
        <w:rPr>
          <w:lang w:val="en-US"/>
        </w:rPr>
        <w:t>Describe issue with detail.</w:t>
      </w:r>
    </w:p>
    <w:p w14:paraId="5C2E6FC0" w14:textId="77777777" w:rsidR="00232F69" w:rsidRDefault="00232F69" w:rsidP="00232F69">
      <w:pPr>
        <w:rPr>
          <w:lang w:val="en-US"/>
        </w:rPr>
      </w:pPr>
    </w:p>
    <w:p w14:paraId="7C820505" w14:textId="77777777" w:rsidR="00232F69" w:rsidRDefault="00232F69" w:rsidP="00232F69">
      <w:pPr>
        <w:rPr>
          <w:lang w:val="en-US"/>
        </w:rPr>
      </w:pPr>
      <w:r>
        <w:rPr>
          <w:lang w:val="en-US"/>
        </w:rPr>
        <w:t>Attach files</w:t>
      </w:r>
    </w:p>
    <w:p w14:paraId="23077CB7" w14:textId="77777777" w:rsidR="00232F69" w:rsidRDefault="00232F69" w:rsidP="00232F69">
      <w:pPr>
        <w:rPr>
          <w:lang w:val="en-US"/>
        </w:rPr>
      </w:pPr>
    </w:p>
    <w:p w14:paraId="56C6C393" w14:textId="77777777" w:rsidR="00037397" w:rsidRDefault="00037397" w:rsidP="00037397">
      <w:pPr>
        <w:rPr>
          <w:lang w:val="en-US"/>
        </w:rPr>
      </w:pPr>
      <w:r>
        <w:rPr>
          <w:lang w:val="en-US"/>
        </w:rPr>
        <w:t>Advisory Support = Proaktiv, Unified Support = Reaktiv.</w:t>
      </w:r>
    </w:p>
    <w:p w14:paraId="71484188" w14:textId="77777777" w:rsidR="00232F69" w:rsidRDefault="00232F69" w:rsidP="00232F69">
      <w:pPr>
        <w:rPr>
          <w:lang w:val="en-US"/>
        </w:rPr>
      </w:pPr>
    </w:p>
    <w:p w14:paraId="7C07026D" w14:textId="77777777" w:rsidR="00232F69" w:rsidRDefault="00232F69" w:rsidP="00232F69">
      <w:pPr>
        <w:rPr>
          <w:lang w:val="en-US"/>
        </w:rPr>
      </w:pPr>
    </w:p>
    <w:p w14:paraId="33F511E6" w14:textId="77777777" w:rsidR="00232F69" w:rsidRDefault="00232F69" w:rsidP="00232F69">
      <w:pPr>
        <w:rPr>
          <w:lang w:val="en-US"/>
        </w:rPr>
      </w:pPr>
    </w:p>
    <w:p w14:paraId="5BBC7999" w14:textId="77777777" w:rsidR="00232F69" w:rsidRPr="00BF74BC" w:rsidRDefault="00232F69" w:rsidP="00232F69">
      <w:pPr>
        <w:rPr>
          <w:lang w:val="en-US"/>
        </w:rPr>
      </w:pPr>
    </w:p>
    <w:p w14:paraId="6891C2A3" w14:textId="77777777" w:rsidR="00232F69" w:rsidRDefault="00232F69" w:rsidP="00232F69">
      <w:pPr>
        <w:rPr>
          <w:lang w:val="en-US"/>
        </w:rPr>
      </w:pPr>
      <w:r>
        <w:rPr>
          <w:lang w:val="en-US"/>
        </w:rPr>
        <w:br w:type="page"/>
      </w:r>
    </w:p>
    <w:p w14:paraId="3AE4E22C" w14:textId="77777777" w:rsidR="00232F69" w:rsidRDefault="00232F69" w:rsidP="00232F69">
      <w:pPr>
        <w:rPr>
          <w:lang w:val="en-US"/>
        </w:rPr>
      </w:pPr>
      <w:r>
        <w:rPr>
          <w:noProof/>
          <w:lang w:eastAsia="da-DK"/>
        </w:rPr>
        <w:lastRenderedPageBreak/>
        <w:drawing>
          <wp:anchor distT="0" distB="0" distL="114300" distR="114300" simplePos="0" relativeHeight="251672576" behindDoc="0" locked="0" layoutInCell="1" allowOverlap="1" wp14:anchorId="795262B4" wp14:editId="68A199E2">
            <wp:simplePos x="0" y="0"/>
            <wp:positionH relativeFrom="column">
              <wp:posOffset>0</wp:posOffset>
            </wp:positionH>
            <wp:positionV relativeFrom="paragraph">
              <wp:posOffset>177165</wp:posOffset>
            </wp:positionV>
            <wp:extent cx="6645910" cy="7899400"/>
            <wp:effectExtent l="0" t="0" r="2540" b="6350"/>
            <wp:wrapTight wrapText="bothSides">
              <wp:wrapPolygon edited="0">
                <wp:start x="0" y="0"/>
                <wp:lineTo x="0" y="21565"/>
                <wp:lineTo x="21546" y="21565"/>
                <wp:lineTo x="21546" y="0"/>
                <wp:lineTo x="0" y="0"/>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7899400"/>
                    </a:xfrm>
                    <a:prstGeom prst="rect">
                      <a:avLst/>
                    </a:prstGeom>
                  </pic:spPr>
                </pic:pic>
              </a:graphicData>
            </a:graphic>
          </wp:anchor>
        </w:drawing>
      </w:r>
      <w:r>
        <w:rPr>
          <w:lang w:val="en-US"/>
        </w:rPr>
        <w:br w:type="page"/>
      </w:r>
    </w:p>
    <w:p w14:paraId="79C58E98" w14:textId="77777777" w:rsidR="00232F69" w:rsidRPr="00BF74BC" w:rsidRDefault="00232F69" w:rsidP="00232F69">
      <w:pPr>
        <w:rPr>
          <w:lang w:val="en-US"/>
        </w:rPr>
      </w:pPr>
      <w:r>
        <w:rPr>
          <w:noProof/>
          <w:lang w:eastAsia="da-DK"/>
        </w:rPr>
        <w:lastRenderedPageBreak/>
        <w:drawing>
          <wp:anchor distT="0" distB="0" distL="114300" distR="114300" simplePos="0" relativeHeight="251673600" behindDoc="0" locked="0" layoutInCell="1" allowOverlap="1" wp14:anchorId="1A99751B" wp14:editId="0C2E45E8">
            <wp:simplePos x="0" y="0"/>
            <wp:positionH relativeFrom="column">
              <wp:posOffset>0</wp:posOffset>
            </wp:positionH>
            <wp:positionV relativeFrom="paragraph">
              <wp:posOffset>177165</wp:posOffset>
            </wp:positionV>
            <wp:extent cx="6645910" cy="6871335"/>
            <wp:effectExtent l="0" t="0" r="2540" b="5715"/>
            <wp:wrapTight wrapText="bothSides">
              <wp:wrapPolygon edited="0">
                <wp:start x="0" y="0"/>
                <wp:lineTo x="0" y="21558"/>
                <wp:lineTo x="21546" y="21558"/>
                <wp:lineTo x="21546"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6871335"/>
                    </a:xfrm>
                    <a:prstGeom prst="rect">
                      <a:avLst/>
                    </a:prstGeom>
                  </pic:spPr>
                </pic:pic>
              </a:graphicData>
            </a:graphic>
          </wp:anchor>
        </w:drawing>
      </w:r>
    </w:p>
    <w:p w14:paraId="2AFC4A8A" w14:textId="77777777" w:rsidR="00232F69" w:rsidRPr="00BF74BC" w:rsidRDefault="00232F69" w:rsidP="00232F69">
      <w:pPr>
        <w:rPr>
          <w:lang w:val="en-US"/>
        </w:rPr>
      </w:pPr>
    </w:p>
    <w:p w14:paraId="2BC46A93" w14:textId="77777777" w:rsidR="00232F69" w:rsidRDefault="00232F69" w:rsidP="00232F69">
      <w:pPr>
        <w:rPr>
          <w:lang w:val="en-US"/>
        </w:rPr>
      </w:pPr>
      <w:r>
        <w:rPr>
          <w:lang w:val="en-US"/>
        </w:rPr>
        <w:br w:type="page"/>
      </w:r>
    </w:p>
    <w:p w14:paraId="29394619" w14:textId="77777777" w:rsidR="00232F69" w:rsidRPr="00BF74BC" w:rsidRDefault="00232F69" w:rsidP="00232F69">
      <w:pPr>
        <w:rPr>
          <w:lang w:val="en-US"/>
        </w:rPr>
      </w:pPr>
      <w:r>
        <w:rPr>
          <w:noProof/>
          <w:lang w:eastAsia="da-DK"/>
        </w:rPr>
        <w:lastRenderedPageBreak/>
        <w:drawing>
          <wp:anchor distT="0" distB="0" distL="114300" distR="114300" simplePos="0" relativeHeight="251674624" behindDoc="0" locked="0" layoutInCell="1" allowOverlap="1" wp14:anchorId="663C987D" wp14:editId="3DB2F0FE">
            <wp:simplePos x="0" y="0"/>
            <wp:positionH relativeFrom="column">
              <wp:posOffset>0</wp:posOffset>
            </wp:positionH>
            <wp:positionV relativeFrom="paragraph">
              <wp:posOffset>177165</wp:posOffset>
            </wp:positionV>
            <wp:extent cx="6645910" cy="3996055"/>
            <wp:effectExtent l="0" t="0" r="2540" b="4445"/>
            <wp:wrapTight wrapText="bothSides">
              <wp:wrapPolygon edited="0">
                <wp:start x="0" y="0"/>
                <wp:lineTo x="0" y="21521"/>
                <wp:lineTo x="21546" y="21521"/>
                <wp:lineTo x="21546" y="0"/>
                <wp:lineTo x="0"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996055"/>
                    </a:xfrm>
                    <a:prstGeom prst="rect">
                      <a:avLst/>
                    </a:prstGeom>
                  </pic:spPr>
                </pic:pic>
              </a:graphicData>
            </a:graphic>
          </wp:anchor>
        </w:drawing>
      </w:r>
    </w:p>
    <w:p w14:paraId="1542E582" w14:textId="77777777" w:rsidR="00232F69" w:rsidRDefault="00232F69" w:rsidP="00232F69">
      <w:pPr>
        <w:rPr>
          <w:lang w:val="en-US"/>
        </w:rPr>
      </w:pPr>
    </w:p>
    <w:p w14:paraId="426B5716" w14:textId="77777777" w:rsidR="00232F69" w:rsidRPr="00BF74BC" w:rsidRDefault="00232F69" w:rsidP="00232F69">
      <w:pPr>
        <w:rPr>
          <w:lang w:val="en-US"/>
        </w:rPr>
      </w:pPr>
      <w:r>
        <w:rPr>
          <w:noProof/>
          <w:lang w:eastAsia="da-DK"/>
        </w:rPr>
        <w:drawing>
          <wp:anchor distT="0" distB="0" distL="114300" distR="114300" simplePos="0" relativeHeight="251675648" behindDoc="0" locked="0" layoutInCell="1" allowOverlap="1" wp14:anchorId="14D4043D" wp14:editId="24B341F9">
            <wp:simplePos x="0" y="0"/>
            <wp:positionH relativeFrom="column">
              <wp:posOffset>0</wp:posOffset>
            </wp:positionH>
            <wp:positionV relativeFrom="paragraph">
              <wp:posOffset>164465</wp:posOffset>
            </wp:positionV>
            <wp:extent cx="6645910" cy="4041775"/>
            <wp:effectExtent l="0" t="0" r="2540" b="0"/>
            <wp:wrapTight wrapText="bothSides">
              <wp:wrapPolygon edited="0">
                <wp:start x="0" y="0"/>
                <wp:lineTo x="0" y="21481"/>
                <wp:lineTo x="21546" y="21481"/>
                <wp:lineTo x="21546" y="0"/>
                <wp:lineTo x="0" y="0"/>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4041775"/>
                    </a:xfrm>
                    <a:prstGeom prst="rect">
                      <a:avLst/>
                    </a:prstGeom>
                  </pic:spPr>
                </pic:pic>
              </a:graphicData>
            </a:graphic>
          </wp:anchor>
        </w:drawing>
      </w:r>
    </w:p>
    <w:p w14:paraId="2AF8BCF0" w14:textId="77777777" w:rsidR="00232F69" w:rsidRDefault="00232F69" w:rsidP="00232F69">
      <w:pPr>
        <w:rPr>
          <w:lang w:val="en-US"/>
        </w:rPr>
      </w:pPr>
      <w:r>
        <w:rPr>
          <w:lang w:val="en-US"/>
        </w:rPr>
        <w:br w:type="page"/>
      </w:r>
    </w:p>
    <w:p w14:paraId="237503C7" w14:textId="77777777" w:rsidR="00232F69" w:rsidRPr="00BF74BC" w:rsidRDefault="00232F69" w:rsidP="00232F69">
      <w:pPr>
        <w:rPr>
          <w:lang w:val="en-US"/>
        </w:rPr>
      </w:pPr>
    </w:p>
    <w:p w14:paraId="376BC41E" w14:textId="59FDB8C2" w:rsidR="001974C6" w:rsidRDefault="001974C6" w:rsidP="00F27872">
      <w:pPr>
        <w:pStyle w:val="Heading2"/>
      </w:pPr>
      <w:bookmarkStart w:id="134" w:name="_Toc89350245"/>
      <w:r>
        <w:t>Opret SQL Standard Change</w:t>
      </w:r>
      <w:r w:rsidR="00F108AF">
        <w:t xml:space="preserve"> (forhåndsgodkendt change)</w:t>
      </w:r>
      <w:bookmarkEnd w:id="134"/>
    </w:p>
    <w:p w14:paraId="1097A9B4" w14:textId="49374031" w:rsidR="001908B5" w:rsidRDefault="001908B5" w:rsidP="001974C6">
      <w:r>
        <w:t>Hvis en bruger har brug for at få lavet en ændring i Produktionen (ændring af</w:t>
      </w:r>
      <w:r w:rsidRPr="001974C6">
        <w:t xml:space="preserve"> data og</w:t>
      </w:r>
      <w:r>
        <w:t>/eller</w:t>
      </w:r>
      <w:r w:rsidRPr="001974C6">
        <w:t xml:space="preserve"> parametre inden</w:t>
      </w:r>
      <w:r w:rsidR="00BE554D">
        <w:t xml:space="preserve"> </w:t>
      </w:r>
      <w:r w:rsidRPr="001974C6">
        <w:t>for et system, hvor IOS ikke er ansvarlig for indholdet, men for strukturen.</w:t>
      </w:r>
      <w:r>
        <w:t>) eller h</w:t>
      </w:r>
      <w:r w:rsidR="001974C6">
        <w:t xml:space="preserve">vis der er behov for ændring der kan påvirke flere systemer eller serverens driftfunktion, skal der oprettes en change. </w:t>
      </w:r>
    </w:p>
    <w:p w14:paraId="291E658A" w14:textId="394A333F" w:rsidR="001974C6" w:rsidRDefault="001974C6" w:rsidP="001974C6">
      <w:r>
        <w:t>Hvis det er en gentagen ændring, der er lige ud af landevejen / efter bogen, kan man oprette en Standard Change, der kan genbruges næste gang.</w:t>
      </w:r>
    </w:p>
    <w:p w14:paraId="415828FB" w14:textId="472EAC6A" w:rsidR="001908B5" w:rsidRDefault="001908B5" w:rsidP="001974C6"/>
    <w:p w14:paraId="7814E163" w14:textId="4DF3BB4C" w:rsidR="001908B5" w:rsidRDefault="001908B5" w:rsidP="001908B5">
      <w:r>
        <w:t>Dette kræver at Bruger / IOS kan dokumentere</w:t>
      </w:r>
    </w:p>
    <w:p w14:paraId="169EDBEF" w14:textId="46728BBE" w:rsidR="001908B5" w:rsidRDefault="001908B5" w:rsidP="001908B5">
      <w:pPr>
        <w:numPr>
          <w:ilvl w:val="0"/>
          <w:numId w:val="36"/>
        </w:numPr>
      </w:pPr>
      <w:r>
        <w:t>Hvilke Systemer der er omfattet af changen.</w:t>
      </w:r>
    </w:p>
    <w:p w14:paraId="5CD463EE" w14:textId="4BD82B9D" w:rsidR="001908B5" w:rsidRDefault="001908B5" w:rsidP="005011E7">
      <w:pPr>
        <w:numPr>
          <w:ilvl w:val="0"/>
          <w:numId w:val="36"/>
        </w:numPr>
      </w:pPr>
      <w:r>
        <w:t xml:space="preserve">Hvad der skal rettes, </w:t>
      </w:r>
    </w:p>
    <w:p w14:paraId="22FBFFC2" w14:textId="4A96783A" w:rsidR="001908B5" w:rsidRDefault="001908B5" w:rsidP="005011E7">
      <w:pPr>
        <w:numPr>
          <w:ilvl w:val="0"/>
          <w:numId w:val="36"/>
        </w:numPr>
      </w:pPr>
      <w:r>
        <w:t xml:space="preserve">Hvor det skal rettes, </w:t>
      </w:r>
    </w:p>
    <w:p w14:paraId="14F87FEB" w14:textId="20068DDA" w:rsidR="001908B5" w:rsidRDefault="001908B5" w:rsidP="005011E7">
      <w:pPr>
        <w:numPr>
          <w:ilvl w:val="0"/>
          <w:numId w:val="36"/>
        </w:numPr>
      </w:pPr>
      <w:r>
        <w:t xml:space="preserve">Hvilken indflydelse ændringen har på Systemet, </w:t>
      </w:r>
    </w:p>
    <w:p w14:paraId="1C463DF3" w14:textId="57B59182" w:rsidR="001908B5" w:rsidRDefault="00604D50" w:rsidP="005011E7">
      <w:pPr>
        <w:numPr>
          <w:ilvl w:val="0"/>
          <w:numId w:val="36"/>
        </w:numPr>
      </w:pPr>
      <w:r>
        <w:t>Hvordan resultatet kan</w:t>
      </w:r>
      <w:r w:rsidR="001908B5">
        <w:t xml:space="preserve"> testes/måles, </w:t>
      </w:r>
    </w:p>
    <w:p w14:paraId="4BE220FA" w14:textId="216E6636" w:rsidR="001908B5" w:rsidRDefault="001908B5" w:rsidP="005011E7">
      <w:pPr>
        <w:numPr>
          <w:ilvl w:val="0"/>
          <w:numId w:val="36"/>
        </w:numPr>
      </w:pPr>
      <w:r>
        <w:t>Samt hvordan man kan lave rollback.</w:t>
      </w:r>
    </w:p>
    <w:p w14:paraId="3D17E5DF" w14:textId="2FC7239E" w:rsidR="001908B5" w:rsidRDefault="001908B5" w:rsidP="001908B5">
      <w:r>
        <w:t>Og det skal godkendes af en Systemansvarlig indenfor pågældende System</w:t>
      </w:r>
    </w:p>
    <w:p w14:paraId="0020D151" w14:textId="38166F61" w:rsidR="001908B5" w:rsidRDefault="001908B5" w:rsidP="001974C6"/>
    <w:p w14:paraId="3C4F96C7" w14:textId="7E5B9CEE" w:rsidR="001974C6" w:rsidRDefault="001974C6" w:rsidP="001974C6">
      <w:r>
        <w:t>I systemkataloget er der en sektion: Standard Changes.</w:t>
      </w:r>
    </w:p>
    <w:p w14:paraId="54582F00" w14:textId="77777777" w:rsidR="001974C6" w:rsidRDefault="001974C6" w:rsidP="001974C6">
      <w:r w:rsidRPr="001F10B0">
        <w:t>https://sektornet/nsi/systemkatalog/Lists/Standard%20Changes/AllItems.aspx</w:t>
      </w:r>
    </w:p>
    <w:p w14:paraId="5610039E" w14:textId="07C1FF42" w:rsidR="001974C6" w:rsidRDefault="001974C6" w:rsidP="001974C6">
      <w:r>
        <w:t>Her skal pågældende Standard change findes, og hvis den ikke findes her skal dokumentationen oprettes som Word dokument, der vedhæftes en Standard Change, begge med relevant navn.</w:t>
      </w:r>
    </w:p>
    <w:p w14:paraId="28FF342B" w14:textId="2A754B47" w:rsidR="001908B5" w:rsidRDefault="001908B5" w:rsidP="001974C6">
      <w:r>
        <w:t>Første gang skal changen godkendes af Change Management.</w:t>
      </w:r>
    </w:p>
    <w:p w14:paraId="1E9926A5" w14:textId="00340B19" w:rsidR="00232F69" w:rsidRDefault="00232F69" w:rsidP="00232F69"/>
    <w:p w14:paraId="746C4B4D" w14:textId="1DB684BE" w:rsidR="00232F69" w:rsidRDefault="00232F69" w:rsidP="00232F69">
      <w:r>
        <w:t>Opret Sag i Nilex:</w:t>
      </w:r>
    </w:p>
    <w:p w14:paraId="7991AE1F" w14:textId="2AE46662" w:rsidR="00232F69" w:rsidRDefault="00232F69" w:rsidP="00232F69">
      <w:r>
        <w:t>Gruppe: Change Management</w:t>
      </w:r>
    </w:p>
    <w:p w14:paraId="64D1E3DB" w14:textId="19113529" w:rsidR="00232F69" w:rsidRDefault="00232F69" w:rsidP="00232F69">
      <w:r>
        <w:t>Sagstype: Standard Change</w:t>
      </w:r>
    </w:p>
    <w:p w14:paraId="631F277E" w14:textId="4E291524" w:rsidR="00232F69" w:rsidRDefault="00232F69" w:rsidP="00232F69">
      <w:r>
        <w:t>Sagsbehandler: &lt;MSSQL DBA&gt;</w:t>
      </w:r>
    </w:p>
    <w:p w14:paraId="3D3AEBEF" w14:textId="23E85150" w:rsidR="00232F69" w:rsidRDefault="00232F69" w:rsidP="00232F69">
      <w:r>
        <w:t>Emne: &lt;Relevant Beskrivelse&gt;</w:t>
      </w:r>
    </w:p>
    <w:p w14:paraId="1AFFE562" w14:textId="6114CC2E" w:rsidR="00232F69" w:rsidRDefault="00232F69" w:rsidP="00232F69">
      <w:r>
        <w:t>Kategori: Server..Databaseserver / Databaser..MS SQL</w:t>
      </w:r>
    </w:p>
    <w:p w14:paraId="660FA310" w14:textId="51E3F744" w:rsidR="00232F69" w:rsidRDefault="00232F69" w:rsidP="00232F69">
      <w:r>
        <w:t>Status: Tildelt</w:t>
      </w:r>
    </w:p>
    <w:p w14:paraId="00EF7B14" w14:textId="17675FD3" w:rsidR="00232F69" w:rsidRDefault="00232F69" w:rsidP="00232F69">
      <w:r>
        <w:t>Risikovurdering: 3</w:t>
      </w:r>
    </w:p>
    <w:p w14:paraId="7E514EB5" w14:textId="1F7920FC" w:rsidR="00232F69" w:rsidRDefault="00232F69" w:rsidP="00232F69"/>
    <w:p w14:paraId="1045688C" w14:textId="4D15C832" w:rsidR="00232F69" w:rsidRDefault="00232F69" w:rsidP="00232F69">
      <w:r>
        <w:t xml:space="preserve">Bruger: mive </w:t>
      </w:r>
      <w:r>
        <w:tab/>
        <w:t>(tryk f7)</w:t>
      </w:r>
      <w:r>
        <w:tab/>
      </w:r>
      <w:r>
        <w:tab/>
      </w:r>
      <w:r>
        <w:tab/>
      </w:r>
      <w:r>
        <w:tab/>
        <w:t>mssql medarbejder</w:t>
      </w:r>
    </w:p>
    <w:p w14:paraId="51C88C5D" w14:textId="030D3996" w:rsidR="00232F69" w:rsidRDefault="00232F69" w:rsidP="00232F69">
      <w:r>
        <w:t>Eller Bruger &lt;Projektleder/Systemansvarlig&gt;</w:t>
      </w:r>
      <w:r>
        <w:tab/>
        <w:t>Anmelder: &lt;mssql medarbejder&gt;</w:t>
      </w:r>
      <w:r>
        <w:tab/>
        <w:t>(tryk f8)</w:t>
      </w:r>
    </w:p>
    <w:p w14:paraId="15BDACE5" w14:textId="272CAF42" w:rsidR="00232F69" w:rsidRDefault="00232F69" w:rsidP="00232F69"/>
    <w:p w14:paraId="289E9041" w14:textId="2AEE4E94" w:rsidR="00232F69" w:rsidRDefault="00232F69" w:rsidP="00232F69">
      <w:r>
        <w:t>Sagsbeskrivelse:</w:t>
      </w:r>
    </w:p>
    <w:p w14:paraId="6610D6E4" w14:textId="654227F6" w:rsidR="00232F69" w:rsidRDefault="00232F69" w:rsidP="00232F69">
      <w:r>
        <w:t>&lt;Udvidet Relevant Beskrivelse&gt;</w:t>
      </w:r>
    </w:p>
    <w:p w14:paraId="2F10DB65" w14:textId="49283AEA" w:rsidR="00232F69" w:rsidRDefault="00232F69" w:rsidP="00232F69"/>
    <w:p w14:paraId="34BD811E" w14:textId="447D6F35" w:rsidR="00232F69" w:rsidRDefault="00232F69" w:rsidP="00232F69">
      <w:r>
        <w:t>I systemkatalog ”\Standard Changes\&lt;</w:t>
      </w:r>
      <w:r w:rsidRPr="00A000D5">
        <w:t xml:space="preserve"> </w:t>
      </w:r>
      <w:r>
        <w:t xml:space="preserve">relevant navn se ovenfor&gt;” kopieres link til sagsbeskrivelsen (se under std-Change) </w:t>
      </w:r>
      <w:r w:rsidR="007212BC">
        <w:t>eller Teknisk løsning</w:t>
      </w:r>
    </w:p>
    <w:p w14:paraId="650F240D" w14:textId="289A387E" w:rsidR="00232F69" w:rsidRDefault="00232F69" w:rsidP="00232F69">
      <w:r>
        <w:t>Vedhæftede filer gennemgås, der oprettes lokal kopi med rettelser.</w:t>
      </w:r>
    </w:p>
    <w:p w14:paraId="10E703DB" w14:textId="0941B680" w:rsidR="00232F69" w:rsidRDefault="00232F69" w:rsidP="00232F69"/>
    <w:p w14:paraId="098BA913" w14:textId="7C22C4AB" w:rsidR="00232F69" w:rsidRDefault="00232F69" w:rsidP="00232F69">
      <w:r>
        <w:t>I Nilex Changen trækkes den lokale kopi til punktet Sagsmenu: \Øvrige\Dokumenter\Dokument.</w:t>
      </w:r>
    </w:p>
    <w:p w14:paraId="373EDA59" w14:textId="0AA6766D" w:rsidR="001119A9" w:rsidRDefault="001119A9" w:rsidP="00232F69"/>
    <w:p w14:paraId="716CF8F8" w14:textId="52E95154" w:rsidR="001119A9" w:rsidRDefault="001119A9" w:rsidP="001119A9">
      <w:pPr>
        <w:pStyle w:val="Heading3"/>
      </w:pPr>
      <w:bookmarkStart w:id="135" w:name="_Toc89350246"/>
      <w:r>
        <w:t>Servicevindue:</w:t>
      </w:r>
      <w:bookmarkEnd w:id="135"/>
    </w:p>
    <w:p w14:paraId="34506932" w14:textId="25D29655" w:rsidR="001119A9" w:rsidRDefault="001119A9" w:rsidP="001119A9">
      <w:r>
        <w:t xml:space="preserve">Hvis changen skal med i kvartals service vindue, skal emnet starte med ordet: </w:t>
      </w:r>
      <w:r w:rsidRPr="00D37062">
        <w:t>Servicevindue</w:t>
      </w:r>
      <w:r>
        <w:t xml:space="preserve"> –</w:t>
      </w:r>
    </w:p>
    <w:p w14:paraId="08AB7633" w14:textId="15E94D5F" w:rsidR="001119A9" w:rsidRDefault="001119A9" w:rsidP="001119A9"/>
    <w:p w14:paraId="3249E1B8" w14:textId="4B4CD07E" w:rsidR="001119A9" w:rsidRDefault="001119A9" w:rsidP="001119A9">
      <w:r>
        <w:t>Når changen er åben:</w:t>
      </w:r>
    </w:p>
    <w:p w14:paraId="7FF386B1" w14:textId="424B80F2" w:rsidR="001119A9" w:rsidRDefault="001119A9" w:rsidP="001119A9">
      <w:r>
        <w:t>Tryk Værktøjer</w:t>
      </w:r>
    </w:p>
    <w:p w14:paraId="659E9F1A" w14:textId="1002F43D" w:rsidR="001119A9" w:rsidRDefault="001119A9" w:rsidP="001119A9">
      <w:r>
        <w:t>Vælg Sammenkæd med hovedsag</w:t>
      </w:r>
    </w:p>
    <w:p w14:paraId="565BE28A" w14:textId="77777777" w:rsidR="001119A9" w:rsidRDefault="001119A9" w:rsidP="001119A9"/>
    <w:p w14:paraId="02BA3547" w14:textId="2D766644" w:rsidR="001119A9" w:rsidRDefault="001119A9" w:rsidP="00232F69">
      <w:r>
        <w:t>Proces=Change</w:t>
      </w:r>
    </w:p>
    <w:p w14:paraId="323DF9D3" w14:textId="43949049" w:rsidR="001119A9" w:rsidRDefault="001119A9" w:rsidP="00232F69">
      <w:r>
        <w:t>Sagskæde=&lt;Relevant Service Vindue Sag&gt;</w:t>
      </w:r>
    </w:p>
    <w:p w14:paraId="7CABC61C" w14:textId="3A144958" w:rsidR="001119A9" w:rsidRDefault="001119A9" w:rsidP="00232F69">
      <w:r>
        <w:t>Tryk Sammenkæd</w:t>
      </w:r>
    </w:p>
    <w:p w14:paraId="4DE20070" w14:textId="29E6B88F" w:rsidR="00232F69" w:rsidRDefault="001119A9" w:rsidP="00232F69">
      <w:r>
        <w:rPr>
          <w:noProof/>
          <w:lang w:eastAsia="da-DK"/>
        </w:rPr>
        <w:lastRenderedPageBreak/>
        <w:drawing>
          <wp:anchor distT="0" distB="0" distL="114300" distR="114300" simplePos="0" relativeHeight="251700224" behindDoc="0" locked="0" layoutInCell="1" allowOverlap="1" wp14:anchorId="61D920B8" wp14:editId="5D02DE7A">
            <wp:simplePos x="0" y="0"/>
            <wp:positionH relativeFrom="margin">
              <wp:posOffset>3186430</wp:posOffset>
            </wp:positionH>
            <wp:positionV relativeFrom="paragraph">
              <wp:posOffset>26670</wp:posOffset>
            </wp:positionV>
            <wp:extent cx="3687445" cy="3022600"/>
            <wp:effectExtent l="0" t="0" r="8255" b="6350"/>
            <wp:wrapTight wrapText="bothSides">
              <wp:wrapPolygon edited="0">
                <wp:start x="0" y="0"/>
                <wp:lineTo x="0" y="21509"/>
                <wp:lineTo x="21537" y="21509"/>
                <wp:lineTo x="21537" y="0"/>
                <wp:lineTo x="0" y="0"/>
              </wp:wrapPolygon>
            </wp:wrapTight>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87445" cy="3022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98176" behindDoc="0" locked="0" layoutInCell="1" allowOverlap="1" wp14:anchorId="2DCFD657" wp14:editId="23D7253C">
            <wp:simplePos x="0" y="0"/>
            <wp:positionH relativeFrom="column">
              <wp:posOffset>53975</wp:posOffset>
            </wp:positionH>
            <wp:positionV relativeFrom="paragraph">
              <wp:posOffset>0</wp:posOffset>
            </wp:positionV>
            <wp:extent cx="3049905" cy="3063875"/>
            <wp:effectExtent l="0" t="0" r="0" b="3175"/>
            <wp:wrapTight wrapText="bothSides">
              <wp:wrapPolygon edited="0">
                <wp:start x="0" y="0"/>
                <wp:lineTo x="0" y="21488"/>
                <wp:lineTo x="21452" y="21488"/>
                <wp:lineTo x="21452" y="0"/>
                <wp:lineTo x="0" y="0"/>
              </wp:wrapPolygon>
            </wp:wrapTight>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9905" cy="3063875"/>
                    </a:xfrm>
                    <a:prstGeom prst="rect">
                      <a:avLst/>
                    </a:prstGeom>
                  </pic:spPr>
                </pic:pic>
              </a:graphicData>
            </a:graphic>
            <wp14:sizeRelH relativeFrom="margin">
              <wp14:pctWidth>0</wp14:pctWidth>
            </wp14:sizeRelH>
            <wp14:sizeRelV relativeFrom="margin">
              <wp14:pctHeight>0</wp14:pctHeight>
            </wp14:sizeRelV>
          </wp:anchor>
        </w:drawing>
      </w:r>
    </w:p>
    <w:p w14:paraId="5213D42B" w14:textId="77777777" w:rsidR="001119A9" w:rsidRDefault="001119A9"/>
    <w:p w14:paraId="4689F442" w14:textId="2D725902" w:rsidR="008D0E12" w:rsidRPr="000315FF" w:rsidRDefault="008D0E12" w:rsidP="008D0E12">
      <w:pPr>
        <w:pStyle w:val="Heading2"/>
      </w:pPr>
      <w:bookmarkStart w:id="136" w:name="_Toc89350247"/>
      <w:r w:rsidRPr="000315FF">
        <w:t>Opret Nilex RFC (Request For Change)</w:t>
      </w:r>
      <w:r w:rsidR="001119A9" w:rsidRPr="000315FF">
        <w:t xml:space="preserve"> / Normal Change</w:t>
      </w:r>
      <w:bookmarkEnd w:id="136"/>
      <w:r w:rsidR="00F108AF" w:rsidRPr="000315FF">
        <w:t xml:space="preserve"> </w:t>
      </w:r>
    </w:p>
    <w:p w14:paraId="50C4C649" w14:textId="77777777" w:rsidR="008D0E12" w:rsidRDefault="008D0E12" w:rsidP="008D0E12">
      <w:r>
        <w:t>Hvis IOS skal udføre en større ændring i eksisterende miljø, skal der oprettes en Change.</w:t>
      </w:r>
    </w:p>
    <w:p w14:paraId="3702AD9E" w14:textId="77777777" w:rsidR="008D0E12" w:rsidRDefault="008D0E12" w:rsidP="008D0E12"/>
    <w:p w14:paraId="465D36EA" w14:textId="77777777" w:rsidR="008D0E12" w:rsidRDefault="008D0E12" w:rsidP="008D0E12">
      <w:r>
        <w:t>I systemkataloget er der en sektion: Standard Changes.</w:t>
      </w:r>
    </w:p>
    <w:p w14:paraId="0110948A" w14:textId="77777777" w:rsidR="008D0E12" w:rsidRDefault="008D0E12" w:rsidP="008D0E12">
      <w:r w:rsidRPr="001F10B0">
        <w:t>https://sektornet/nsi/systemkatalog/Lists/Standard%20Changes/AllItems.aspx</w:t>
      </w:r>
    </w:p>
    <w:p w14:paraId="7D1DF006" w14:textId="77777777" w:rsidR="008D0E12" w:rsidRDefault="008D0E12" w:rsidP="008D0E12">
      <w:r>
        <w:t xml:space="preserve">Her skal ønskede Standard change IKKE findes, dvs. hvis det er en ny type change, skal der først oprettes en </w:t>
      </w:r>
    </w:p>
    <w:p w14:paraId="22C4AA6C" w14:textId="2CB74355" w:rsidR="008D0E12" w:rsidRDefault="008D0E12" w:rsidP="008D0E12">
      <w:r w:rsidRPr="008D0E12">
        <w:t>Request For Change</w:t>
      </w:r>
      <w:r>
        <w:t>(RFC), hvor man spørger om lov til at lave en ændring, dette tages op på en Change Advisory Board (CAB), hvor der skal høres om forslaget, og det kan afvises hvis der ikke er tilstrækkeligt grundlag eller Rollback plan, eller hvis løsningen ikke er sikkert nok.</w:t>
      </w:r>
    </w:p>
    <w:p w14:paraId="5BA078B6" w14:textId="64E233B5" w:rsidR="008D0E12" w:rsidRDefault="008D0E12" w:rsidP="008D0E12">
      <w:r>
        <w:t xml:space="preserve">Et positivt resultat af dette CAB møde vil være en </w:t>
      </w:r>
      <w:r w:rsidR="00346C55">
        <w:t>Normal</w:t>
      </w:r>
      <w:r>
        <w:t xml:space="preserve"> Change, der skal udføres.</w:t>
      </w:r>
    </w:p>
    <w:p w14:paraId="54E6A156" w14:textId="6B88E5E8" w:rsidR="00346C55" w:rsidRDefault="00346C55" w:rsidP="008D0E12">
      <w:r>
        <w:t>En normal change kan godkendes om til en standard change, der ikke kræver så omfattende behandling, hver gang.</w:t>
      </w:r>
    </w:p>
    <w:p w14:paraId="11214C32" w14:textId="77777777" w:rsidR="008D0E12" w:rsidRDefault="008D0E12" w:rsidP="008D0E12"/>
    <w:p w14:paraId="4574D941" w14:textId="77777777" w:rsidR="008D0E12" w:rsidRDefault="008D0E12" w:rsidP="008D0E12">
      <w:r>
        <w:t>Dette kræver at Bruger / IOS kan dokumentere</w:t>
      </w:r>
    </w:p>
    <w:p w14:paraId="2EBF6A35" w14:textId="77777777" w:rsidR="008D0E12" w:rsidRDefault="008D0E12" w:rsidP="008D0E12">
      <w:pPr>
        <w:numPr>
          <w:ilvl w:val="0"/>
          <w:numId w:val="39"/>
        </w:numPr>
      </w:pPr>
      <w:r>
        <w:t>Hvilke Systemer der er omfattet af changen.</w:t>
      </w:r>
    </w:p>
    <w:p w14:paraId="005A33B2" w14:textId="77777777" w:rsidR="008D0E12" w:rsidRDefault="008D0E12" w:rsidP="008D0E12">
      <w:pPr>
        <w:numPr>
          <w:ilvl w:val="0"/>
          <w:numId w:val="39"/>
        </w:numPr>
      </w:pPr>
      <w:r>
        <w:t xml:space="preserve">Hvad der skal rettes, </w:t>
      </w:r>
    </w:p>
    <w:p w14:paraId="1F7DEF3C" w14:textId="77777777" w:rsidR="008D0E12" w:rsidRDefault="008D0E12" w:rsidP="008D0E12">
      <w:pPr>
        <w:numPr>
          <w:ilvl w:val="0"/>
          <w:numId w:val="39"/>
        </w:numPr>
      </w:pPr>
      <w:r>
        <w:t xml:space="preserve">Hvor det skal rettes, </w:t>
      </w:r>
    </w:p>
    <w:p w14:paraId="3D4F93C9" w14:textId="77777777" w:rsidR="008D0E12" w:rsidRDefault="008D0E12" w:rsidP="008D0E12">
      <w:pPr>
        <w:numPr>
          <w:ilvl w:val="0"/>
          <w:numId w:val="39"/>
        </w:numPr>
      </w:pPr>
      <w:r>
        <w:t xml:space="preserve">Hvilken indflydelse ændringen har på Systemet, </w:t>
      </w:r>
    </w:p>
    <w:p w14:paraId="30E556B8" w14:textId="77777777" w:rsidR="008D0E12" w:rsidRDefault="008D0E12" w:rsidP="008D0E12">
      <w:pPr>
        <w:numPr>
          <w:ilvl w:val="0"/>
          <w:numId w:val="39"/>
        </w:numPr>
      </w:pPr>
      <w:r>
        <w:t xml:space="preserve">Hvordan resultatet kam testes/måles, </w:t>
      </w:r>
    </w:p>
    <w:p w14:paraId="693C9C5F" w14:textId="77777777" w:rsidR="008D0E12" w:rsidRDefault="008D0E12" w:rsidP="008D0E12">
      <w:pPr>
        <w:numPr>
          <w:ilvl w:val="0"/>
          <w:numId w:val="39"/>
        </w:numPr>
      </w:pPr>
      <w:r>
        <w:t>Samt hvordan man kan lave rollback.</w:t>
      </w:r>
    </w:p>
    <w:p w14:paraId="5547C5F2" w14:textId="77777777" w:rsidR="008D0E12" w:rsidRDefault="008D0E12" w:rsidP="008D0E12">
      <w:r>
        <w:t>Og det skal godkendes af en Systemansvarlig indenfor pågældende System</w:t>
      </w:r>
    </w:p>
    <w:p w14:paraId="3D81C229" w14:textId="77777777" w:rsidR="008D0E12" w:rsidRDefault="008D0E12" w:rsidP="008D0E12"/>
    <w:p w14:paraId="27BD5119" w14:textId="77777777" w:rsidR="008D0E12" w:rsidRDefault="008D0E12" w:rsidP="008D0E12">
      <w:r>
        <w:t>Opret Sag i Nilex:</w:t>
      </w:r>
    </w:p>
    <w:p w14:paraId="24DD0553" w14:textId="77777777" w:rsidR="008D0E12" w:rsidRDefault="008D0E12" w:rsidP="008D0E12">
      <w:r>
        <w:t>Gruppe: Change Management</w:t>
      </w:r>
    </w:p>
    <w:p w14:paraId="4E220171" w14:textId="001AFC51" w:rsidR="008D0E12" w:rsidRDefault="008D0E12" w:rsidP="008D0E12">
      <w:r>
        <w:t>Sagstype: RFC</w:t>
      </w:r>
    </w:p>
    <w:p w14:paraId="099E200D" w14:textId="77777777" w:rsidR="008D0E12" w:rsidRDefault="008D0E12" w:rsidP="008D0E12">
      <w:r>
        <w:t>Sagsbehandler: &lt;MSSQL DBA&gt;</w:t>
      </w:r>
    </w:p>
    <w:p w14:paraId="12403797" w14:textId="77777777" w:rsidR="008D0E12" w:rsidRDefault="008D0E12" w:rsidP="008D0E12">
      <w:r>
        <w:t>Emne: &lt;Relevant Beskrivelse&gt;</w:t>
      </w:r>
    </w:p>
    <w:p w14:paraId="44A15D6B" w14:textId="77777777" w:rsidR="008D0E12" w:rsidRDefault="008D0E12" w:rsidP="008D0E12">
      <w:r>
        <w:t xml:space="preserve">(Hvis changen skal med i kvartals service vindue, skal emnet starte med ordet: </w:t>
      </w:r>
      <w:r w:rsidRPr="00D37062">
        <w:t>Servicevindue</w:t>
      </w:r>
      <w:r>
        <w:t xml:space="preserve"> )</w:t>
      </w:r>
    </w:p>
    <w:p w14:paraId="7D89A93C" w14:textId="77777777" w:rsidR="008D0E12" w:rsidRDefault="008D0E12" w:rsidP="008D0E12">
      <w:r>
        <w:t>Kategori: Server..Databaseserver / Databaser..MS SQL</w:t>
      </w:r>
    </w:p>
    <w:p w14:paraId="252E5B0F" w14:textId="77777777" w:rsidR="008D0E12" w:rsidRDefault="008D0E12" w:rsidP="008D0E12">
      <w:r>
        <w:t>Status: Tildelt</w:t>
      </w:r>
    </w:p>
    <w:p w14:paraId="7E681674" w14:textId="77777777" w:rsidR="008D0E12" w:rsidRDefault="008D0E12" w:rsidP="008D0E12">
      <w:r>
        <w:t>Risikovurdering: 3</w:t>
      </w:r>
    </w:p>
    <w:p w14:paraId="7A324F55" w14:textId="77777777" w:rsidR="008D0E12" w:rsidRDefault="008D0E12" w:rsidP="008D0E12"/>
    <w:p w14:paraId="771A5EFF" w14:textId="77777777" w:rsidR="008D0E12" w:rsidRDefault="008D0E12" w:rsidP="008D0E12">
      <w:r>
        <w:t xml:space="preserve">Bruger: mive </w:t>
      </w:r>
      <w:r>
        <w:tab/>
        <w:t>(tryk f7)</w:t>
      </w:r>
      <w:r>
        <w:tab/>
      </w:r>
      <w:r>
        <w:tab/>
      </w:r>
      <w:r>
        <w:tab/>
      </w:r>
      <w:r>
        <w:tab/>
        <w:t>mssql medarbejder</w:t>
      </w:r>
    </w:p>
    <w:p w14:paraId="49BB44DD" w14:textId="77777777" w:rsidR="008D0E12" w:rsidRDefault="008D0E12" w:rsidP="008D0E12">
      <w:r>
        <w:t>Eller Bruger &lt;Projektleder/Systemansvarlig&gt;</w:t>
      </w:r>
      <w:r>
        <w:tab/>
        <w:t>Anmelder: &lt;mssql medarbejder&gt;</w:t>
      </w:r>
      <w:r>
        <w:tab/>
        <w:t>(tryk f8)</w:t>
      </w:r>
    </w:p>
    <w:p w14:paraId="304D9F3D" w14:textId="38C30E16" w:rsidR="008D0E12" w:rsidRDefault="008D0E12" w:rsidP="008D0E12"/>
    <w:p w14:paraId="2E003ED4" w14:textId="3B161028" w:rsidR="008D0E12" w:rsidRDefault="008D0E12" w:rsidP="008D0E12">
      <w:r>
        <w:t>Husk relevante Abonnenter</w:t>
      </w:r>
    </w:p>
    <w:p w14:paraId="5876B52F" w14:textId="77777777" w:rsidR="008D0E12" w:rsidRDefault="008D0E12" w:rsidP="008D0E12"/>
    <w:p w14:paraId="2CE2AF8B" w14:textId="77777777" w:rsidR="008D0E12" w:rsidRDefault="008D0E12" w:rsidP="008D0E12">
      <w:r>
        <w:t>Sagsbeskrivelse:</w:t>
      </w:r>
    </w:p>
    <w:p w14:paraId="0F752CCF" w14:textId="77777777" w:rsidR="008D0E12" w:rsidRDefault="008D0E12" w:rsidP="008D0E12">
      <w:r>
        <w:t>&lt;Udvidet Relevant Beskrivelse&gt;</w:t>
      </w:r>
    </w:p>
    <w:p w14:paraId="1D44B55A" w14:textId="77777777" w:rsidR="008D0E12" w:rsidRDefault="008D0E12" w:rsidP="008D0E12"/>
    <w:p w14:paraId="27C9FDA9" w14:textId="7D93EDCD" w:rsidR="008D0E12" w:rsidRDefault="008D0E12" w:rsidP="008D0E12">
      <w:r>
        <w:t xml:space="preserve">I systemkatalog: </w:t>
      </w:r>
      <w:r w:rsidRPr="002F55D7">
        <w:t>https://sektornet/nsi/itilprocesser/Sider/Change%20Management/Change%20Management%20for%20intern%20drift.aspx</w:t>
      </w:r>
    </w:p>
    <w:p w14:paraId="18B6DAB9" w14:textId="0EBD9BC4" w:rsidR="008D0E12" w:rsidRDefault="008D0E12" w:rsidP="008D0E12">
      <w:r>
        <w:t>kopieres RfC skabelon.docx til lokal kopi, der rettes med relevante informationer.</w:t>
      </w:r>
    </w:p>
    <w:p w14:paraId="39F1BCF4" w14:textId="77777777" w:rsidR="008D0E12" w:rsidRDefault="008D0E12" w:rsidP="008D0E12"/>
    <w:p w14:paraId="09EABD01" w14:textId="77777777" w:rsidR="008D0E12" w:rsidRDefault="008D0E12" w:rsidP="008D0E12">
      <w:r>
        <w:t>I Nilex Changen trækkes den lokale kopi til punktet Sagsmenu: \Øvrige\Dokumenter\Dokument.</w:t>
      </w:r>
    </w:p>
    <w:p w14:paraId="0D61731C" w14:textId="77777777" w:rsidR="008D0E12" w:rsidRDefault="008D0E12" w:rsidP="008D0E12"/>
    <w:p w14:paraId="010FA4B0" w14:textId="77777777" w:rsidR="00232F69" w:rsidRDefault="00232F69" w:rsidP="00232F69"/>
    <w:p w14:paraId="5D17D30E" w14:textId="77777777" w:rsidR="00232F69" w:rsidRPr="001F10B0" w:rsidRDefault="00232F69" w:rsidP="00232F69"/>
    <w:p w14:paraId="7608B366" w14:textId="77777777" w:rsidR="00232F69" w:rsidRDefault="00232F69" w:rsidP="00232F69"/>
    <w:p w14:paraId="46D73ECC" w14:textId="77777777" w:rsidR="00232F69" w:rsidRDefault="00232F69" w:rsidP="00232F69">
      <w:pPr>
        <w:pStyle w:val="Heading1"/>
      </w:pPr>
      <w:r>
        <w:t xml:space="preserve"> </w:t>
      </w:r>
      <w:r>
        <w:br w:type="page"/>
      </w:r>
    </w:p>
    <w:p w14:paraId="4CF64DA6" w14:textId="77777777" w:rsidR="00D27458" w:rsidRDefault="00D27458" w:rsidP="00D27458">
      <w:pPr>
        <w:pStyle w:val="Heading2"/>
      </w:pPr>
      <w:bookmarkStart w:id="137" w:name="_Toc89350248"/>
      <w:r w:rsidRPr="00E15E6C">
        <w:lastRenderedPageBreak/>
        <w:t>Dekomissionering af</w:t>
      </w:r>
      <w:r>
        <w:t xml:space="preserve"> SQL Server</w:t>
      </w:r>
      <w:bookmarkEnd w:id="137"/>
    </w:p>
    <w:p w14:paraId="200DB0C0" w14:textId="77777777" w:rsidR="00D27458" w:rsidRDefault="00D27458" w:rsidP="00D27458">
      <w:r>
        <w:t>Check om Fysisk / Virtuel server. Kontroller at der ikke er aktivitet på SQL Server, tag alle SQL databaser</w:t>
      </w:r>
      <w:r w:rsidRPr="00C502AA">
        <w:t xml:space="preserve"> </w:t>
      </w:r>
      <w:r>
        <w:t>offline, stop og disable alle SQL Services, stop alle meddelelser i Check_MK, og efter 1 md uden problemer, opret change.</w:t>
      </w:r>
    </w:p>
    <w:p w14:paraId="48426840" w14:textId="77777777" w:rsidR="00D27458" w:rsidRDefault="00D27458" w:rsidP="00D27458"/>
    <w:p w14:paraId="36A6496D" w14:textId="77777777" w:rsidR="00D27458" w:rsidRDefault="00D27458" w:rsidP="00D27458">
      <w:r>
        <w:t>Opret Sag i Nilex:</w:t>
      </w:r>
    </w:p>
    <w:p w14:paraId="245B9CD6" w14:textId="77777777" w:rsidR="00D27458" w:rsidRDefault="00D27458" w:rsidP="00D27458">
      <w:r>
        <w:t>Gruppe: Change Management</w:t>
      </w:r>
    </w:p>
    <w:p w14:paraId="699C8718" w14:textId="77777777" w:rsidR="00D27458" w:rsidRDefault="00D27458" w:rsidP="00D27458">
      <w:r>
        <w:t>Sagstype: Standard Change</w:t>
      </w:r>
    </w:p>
    <w:p w14:paraId="34F79D41" w14:textId="77777777" w:rsidR="00D27458" w:rsidRDefault="00D27458" w:rsidP="00D27458">
      <w:r>
        <w:t>Sagsbehandler: Martin Buntzen</w:t>
      </w:r>
      <w:r>
        <w:tab/>
      </w:r>
      <w:r>
        <w:tab/>
      </w:r>
      <w:r>
        <w:tab/>
      </w:r>
      <w:r>
        <w:tab/>
      </w:r>
      <w:r>
        <w:tab/>
        <w:t>evt.</w:t>
      </w:r>
    </w:p>
    <w:p w14:paraId="1A5891EB" w14:textId="77777777" w:rsidR="00D27458" w:rsidRDefault="00D27458" w:rsidP="00D27458">
      <w:r>
        <w:t xml:space="preserve">Emne: </w:t>
      </w:r>
      <w:r w:rsidRPr="006D6938">
        <w:t xml:space="preserve">Dekomissionering af server: </w:t>
      </w:r>
      <w:r>
        <w:t>&lt;servernavn.domæne&gt;</w:t>
      </w:r>
      <w:r>
        <w:tab/>
        <w:t>beskrivelse</w:t>
      </w:r>
    </w:p>
    <w:p w14:paraId="52E2ACE7" w14:textId="77777777" w:rsidR="00D27458" w:rsidRDefault="00D27458" w:rsidP="00D27458">
      <w:r>
        <w:t>Kategori: Server..Databaseserver</w:t>
      </w:r>
    </w:p>
    <w:p w14:paraId="5D0FED29" w14:textId="77777777" w:rsidR="00D27458" w:rsidRDefault="00D27458" w:rsidP="00D27458">
      <w:r>
        <w:t>Status: Tildelt</w:t>
      </w:r>
    </w:p>
    <w:p w14:paraId="470A3687" w14:textId="77777777" w:rsidR="00D27458" w:rsidRDefault="00D27458" w:rsidP="00D27458">
      <w:r>
        <w:t>Risikovurdering: 3</w:t>
      </w:r>
    </w:p>
    <w:p w14:paraId="6DDAC3D0" w14:textId="77777777" w:rsidR="00D27458" w:rsidRDefault="00D27458" w:rsidP="00D27458"/>
    <w:p w14:paraId="7C96FC8B" w14:textId="77777777" w:rsidR="00D27458" w:rsidRDefault="00D27458" w:rsidP="00D27458">
      <w:r>
        <w:t>Bruger: vara</w:t>
      </w:r>
      <w:r>
        <w:tab/>
        <w:t xml:space="preserve"> </w:t>
      </w:r>
      <w:r>
        <w:tab/>
        <w:t>(tryk f7)</w:t>
      </w:r>
      <w:r>
        <w:tab/>
      </w:r>
      <w:r>
        <w:tab/>
      </w:r>
      <w:r>
        <w:tab/>
      </w:r>
      <w:r>
        <w:tab/>
        <w:t>mssql Chef</w:t>
      </w:r>
    </w:p>
    <w:p w14:paraId="4763559C" w14:textId="77777777" w:rsidR="00D27458" w:rsidRDefault="00D27458" w:rsidP="00D27458">
      <w:r>
        <w:t xml:space="preserve">Anmelder: mive </w:t>
      </w:r>
      <w:r>
        <w:tab/>
        <w:t>(tryk f8)</w:t>
      </w:r>
      <w:r>
        <w:tab/>
      </w:r>
      <w:r>
        <w:tab/>
      </w:r>
      <w:r>
        <w:tab/>
      </w:r>
      <w:r>
        <w:tab/>
        <w:t>mssql medarbejder</w:t>
      </w:r>
    </w:p>
    <w:p w14:paraId="48D817EA" w14:textId="77777777" w:rsidR="00D27458" w:rsidRDefault="00D27458" w:rsidP="00D27458">
      <w:r>
        <w:t>Sagsbeskrivelse:</w:t>
      </w:r>
    </w:p>
    <w:p w14:paraId="251A4879" w14:textId="77777777" w:rsidR="00D27458" w:rsidRDefault="00D27458" w:rsidP="00D27458">
      <w:r>
        <w:t>Hej</w:t>
      </w:r>
    </w:p>
    <w:p w14:paraId="7C5B02F9" w14:textId="77777777" w:rsidR="00D27458" w:rsidRDefault="00D27458" w:rsidP="00D27458"/>
    <w:p w14:paraId="4A8E136D" w14:textId="6EE51E78" w:rsidR="00D27458" w:rsidRDefault="00D27458" w:rsidP="00D27458">
      <w:r>
        <w:t xml:space="preserve">Da &lt;servernavn.domæne&gt; ikke bruges mere, og SQL har været testlukket, vil </w:t>
      </w:r>
      <w:r w:rsidR="00950C2B">
        <w:t xml:space="preserve">jeg </w:t>
      </w:r>
      <w:r>
        <w:t xml:space="preserve">gerne have den lukket med henblik på at blive </w:t>
      </w:r>
      <w:r w:rsidRPr="006D6938">
        <w:t>dekommissioneret</w:t>
      </w:r>
      <w:r>
        <w:t>.</w:t>
      </w:r>
    </w:p>
    <w:p w14:paraId="478C17EF" w14:textId="77777777" w:rsidR="00D27458" w:rsidRDefault="00D27458" w:rsidP="00D27458"/>
    <w:p w14:paraId="647F15C5" w14:textId="77777777" w:rsidR="00D27458" w:rsidRDefault="00D27458" w:rsidP="00D27458">
      <w:r>
        <w:t>Følgende SQL Databaser er taget offline</w:t>
      </w:r>
    </w:p>
    <w:p w14:paraId="7A73209F" w14:textId="77777777" w:rsidR="00D27458" w:rsidRDefault="00D27458" w:rsidP="00D27458">
      <w:r>
        <w:t>&lt;dbnavn&gt;</w:t>
      </w:r>
    </w:p>
    <w:p w14:paraId="2DB76FD8" w14:textId="77777777" w:rsidR="00D27458" w:rsidRDefault="00D27458" w:rsidP="00D27458">
      <w:r>
        <w:t>&lt;dbnavn2&gt;</w:t>
      </w:r>
    </w:p>
    <w:p w14:paraId="714A8383" w14:textId="77777777" w:rsidR="00D27458" w:rsidRDefault="00D27458" w:rsidP="00D27458">
      <w:r>
        <w:t>…</w:t>
      </w:r>
    </w:p>
    <w:p w14:paraId="52A434D2" w14:textId="77777777" w:rsidR="00D27458" w:rsidRDefault="00D27458" w:rsidP="00D27458"/>
    <w:p w14:paraId="008B3C6D" w14:textId="77777777" w:rsidR="00D27458" w:rsidRDefault="00D27458" w:rsidP="00D27458">
      <w:r>
        <w:t>Jeg har ikke nærmere oplysninger om systemerne der hører til.</w:t>
      </w:r>
    </w:p>
    <w:p w14:paraId="7899D6CB" w14:textId="77777777" w:rsidR="00D27458" w:rsidRDefault="00D27458" w:rsidP="00D27458">
      <w:r>
        <w:t>/eller</w:t>
      </w:r>
    </w:p>
    <w:p w14:paraId="40D2289A" w14:textId="77777777" w:rsidR="00D27458" w:rsidRDefault="00D27458" w:rsidP="00D27458">
      <w:r>
        <w:t>Jeg har aftalt med ejere af databaserne at de bliver lukket ned</w:t>
      </w:r>
    </w:p>
    <w:p w14:paraId="596C6EE4" w14:textId="77777777" w:rsidR="00D27458" w:rsidRDefault="00D27458" w:rsidP="00D27458"/>
    <w:p w14:paraId="2FE6FD97" w14:textId="77777777" w:rsidR="00D27458" w:rsidRDefault="00D27458" w:rsidP="00D27458">
      <w:r>
        <w:t>Med henblik på at lukke serveren helt ned.</w:t>
      </w:r>
    </w:p>
    <w:p w14:paraId="4B9B5EC0" w14:textId="77777777" w:rsidR="00D27458" w:rsidRDefault="00D27458" w:rsidP="00D27458"/>
    <w:p w14:paraId="228EBDE0" w14:textId="77777777" w:rsidR="00D27458" w:rsidRDefault="00D27458" w:rsidP="00D27458">
      <w:r>
        <w:t>navn: &lt;servernavn.domæne&gt;</w:t>
      </w:r>
    </w:p>
    <w:p w14:paraId="5916F0D9" w14:textId="77777777" w:rsidR="00D27458" w:rsidRDefault="00D27458" w:rsidP="00D27458"/>
    <w:p w14:paraId="602290B1" w14:textId="77777777" w:rsidR="00D27458" w:rsidRDefault="00D27458" w:rsidP="00D27458"/>
    <w:p w14:paraId="2915CAAB" w14:textId="77777777" w:rsidR="00D27458" w:rsidRDefault="00D27458" w:rsidP="00D27458">
      <w:r>
        <w:t>[Venligt sæt | Jeg har sat] serveren til ikke at blive monitoreret i Check_MK.</w:t>
      </w:r>
    </w:p>
    <w:p w14:paraId="440CB8F8" w14:textId="77777777" w:rsidR="00D27458" w:rsidRDefault="00D27458" w:rsidP="00D27458"/>
    <w:p w14:paraId="3720DA6F" w14:textId="77777777" w:rsidR="00D27458" w:rsidRDefault="00D27458" w:rsidP="00D27458">
      <w:r>
        <w:t>Jeg vil gerne have besked hvis der er nogen der alligevel henvender sig i servicedesk, i en periode på 1 måned for at sikre at der ikke er nogen der benytter serveren &amp; databaserne.</w:t>
      </w:r>
    </w:p>
    <w:p w14:paraId="0268B416" w14:textId="77777777" w:rsidR="00D27458" w:rsidRDefault="00D27458" w:rsidP="00D27458"/>
    <w:p w14:paraId="05D168B7" w14:textId="77777777" w:rsidR="00D27458" w:rsidRDefault="00D27458" w:rsidP="00D27458">
      <w:r>
        <w:t>Jeg kan enable databaser mm. hvis der opstår problemer, men det vil være med henblik på at få flyttet til anden server.</w:t>
      </w:r>
    </w:p>
    <w:p w14:paraId="4DAAFB37" w14:textId="77777777" w:rsidR="00D27458" w:rsidRDefault="00D27458" w:rsidP="00D27458"/>
    <w:p w14:paraId="3374496F" w14:textId="77777777" w:rsidR="00D27458" w:rsidRDefault="00D27458" w:rsidP="00D27458">
      <w:r>
        <w:t>mvh Mikael</w:t>
      </w:r>
    </w:p>
    <w:p w14:paraId="0F31F76D" w14:textId="77777777" w:rsidR="00D27458" w:rsidRDefault="00D27458" w:rsidP="00D27458"/>
    <w:p w14:paraId="0AEDCABF" w14:textId="77777777" w:rsidR="00D27458" w:rsidRPr="0026647C" w:rsidRDefault="00D27458" w:rsidP="00D27458">
      <w:r>
        <w:t>Udfyld og vedhæft change dokument &amp; regneark fra:</w:t>
      </w:r>
    </w:p>
    <w:p w14:paraId="5F87B310" w14:textId="77777777" w:rsidR="00D27458" w:rsidRPr="0026647C" w:rsidRDefault="00D27458" w:rsidP="00D27458">
      <w:r>
        <w:t xml:space="preserve">Systemkatalog \ Standard Changes \ </w:t>
      </w:r>
      <w:r>
        <w:rPr>
          <w:rFonts w:ascii="Segoe UI" w:hAnsi="Segoe UI" w:cs="Segoe UI"/>
          <w:color w:val="444444"/>
          <w:sz w:val="20"/>
          <w:szCs w:val="20"/>
        </w:rPr>
        <w:t>Dekommisionering af fysisk / virtuel server</w:t>
      </w:r>
    </w:p>
    <w:p w14:paraId="73ED570F" w14:textId="77777777" w:rsidR="00D27458" w:rsidRPr="0026647C" w:rsidRDefault="00D27458" w:rsidP="00D27458">
      <w:r>
        <w:t>Til Sagsmenu\Øvrige\Dokumenter</w:t>
      </w:r>
    </w:p>
    <w:p w14:paraId="71EEA2EB" w14:textId="77777777" w:rsidR="000C6380" w:rsidRDefault="00D27458" w:rsidP="00D27458">
      <w:pPr>
        <w:pStyle w:val="Heading2"/>
      </w:pPr>
      <w:r>
        <w:t xml:space="preserve"> </w:t>
      </w:r>
    </w:p>
    <w:p w14:paraId="2432614B" w14:textId="77777777" w:rsidR="000C6380" w:rsidRDefault="000C6380" w:rsidP="000C6380">
      <w:pPr>
        <w:rPr>
          <w:rFonts w:asciiTheme="majorHAnsi" w:eastAsiaTheme="majorEastAsia" w:hAnsiTheme="majorHAnsi" w:cstheme="majorBidi"/>
          <w:color w:val="1F4E79" w:themeColor="accent1" w:themeShade="80"/>
          <w:sz w:val="26"/>
          <w:szCs w:val="26"/>
        </w:rPr>
      </w:pPr>
      <w:r>
        <w:br w:type="page"/>
      </w:r>
    </w:p>
    <w:p w14:paraId="2187BC8E" w14:textId="6AED1458" w:rsidR="00E15E6C" w:rsidRDefault="00E15E6C" w:rsidP="00D27458">
      <w:pPr>
        <w:pStyle w:val="Heading2"/>
      </w:pPr>
      <w:bookmarkStart w:id="138" w:name="_Toc89350249"/>
      <w:r>
        <w:lastRenderedPageBreak/>
        <w:t>Opret Test Server</w:t>
      </w:r>
      <w:bookmarkEnd w:id="138"/>
    </w:p>
    <w:p w14:paraId="6F5966D4" w14:textId="77777777" w:rsidR="00E15E6C" w:rsidRDefault="00E15E6C" w:rsidP="00E15E6C">
      <w:r>
        <w:t>Planlæg domæne, system, ip, adgange, version, gui/core mm.</w:t>
      </w:r>
    </w:p>
    <w:p w14:paraId="53CACBA6" w14:textId="77777777" w:rsidR="00E15E6C" w:rsidRDefault="00E15E6C" w:rsidP="00E15E6C"/>
    <w:p w14:paraId="25F38A3B" w14:textId="77777777" w:rsidR="00E15E6C" w:rsidRDefault="00E15E6C" w:rsidP="00E15E6C">
      <w:r>
        <w:t>Opret Sag i Nilex:</w:t>
      </w:r>
    </w:p>
    <w:p w14:paraId="0B0AB4A1" w14:textId="77777777" w:rsidR="00E15E6C" w:rsidRDefault="00E15E6C" w:rsidP="00E15E6C">
      <w:r>
        <w:t>Gruppe: Change Management</w:t>
      </w:r>
    </w:p>
    <w:p w14:paraId="34C04AFF" w14:textId="77777777" w:rsidR="00E15E6C" w:rsidRDefault="00E15E6C" w:rsidP="00E15E6C">
      <w:r>
        <w:t>Sagstype: Standard Change</w:t>
      </w:r>
    </w:p>
    <w:p w14:paraId="5009EF8E" w14:textId="497C37F6" w:rsidR="00E15E6C" w:rsidRDefault="00E15E6C" w:rsidP="00E15E6C">
      <w:r>
        <w:t xml:space="preserve">Sagsbehandler: </w:t>
      </w:r>
      <w:r w:rsidR="009632C0">
        <w:t>Nikou Negerhend</w:t>
      </w:r>
      <w:r>
        <w:tab/>
      </w:r>
      <w:r>
        <w:tab/>
      </w:r>
      <w:r>
        <w:tab/>
        <w:t>evt.</w:t>
      </w:r>
    </w:p>
    <w:p w14:paraId="2837E90A" w14:textId="77777777" w:rsidR="00E15E6C" w:rsidRDefault="00E15E6C" w:rsidP="00E15E6C">
      <w:r>
        <w:t xml:space="preserve">Emne: </w:t>
      </w:r>
      <w:r w:rsidRPr="007F27A0">
        <w:t>Har brug for test SQL server i 2-3 uger.</w:t>
      </w:r>
      <w:r>
        <w:tab/>
        <w:t>beskrivelse</w:t>
      </w:r>
    </w:p>
    <w:p w14:paraId="03F3DEEE" w14:textId="77777777" w:rsidR="00E15E6C" w:rsidRDefault="00E15E6C" w:rsidP="00E15E6C">
      <w:r>
        <w:t>Kategori: Server..Databaseserver</w:t>
      </w:r>
    </w:p>
    <w:p w14:paraId="3DBC1013" w14:textId="77777777" w:rsidR="00E15E6C" w:rsidRDefault="00E15E6C" w:rsidP="00E15E6C">
      <w:r>
        <w:t>Status: Tildelt</w:t>
      </w:r>
    </w:p>
    <w:p w14:paraId="72C18AE8" w14:textId="77777777" w:rsidR="00E15E6C" w:rsidRDefault="00E15E6C" w:rsidP="00E15E6C">
      <w:r>
        <w:t>Risikovurdering: 3</w:t>
      </w:r>
    </w:p>
    <w:p w14:paraId="05FAD69A" w14:textId="77777777" w:rsidR="00E15E6C" w:rsidRDefault="00E15E6C" w:rsidP="00E15E6C"/>
    <w:p w14:paraId="03079037" w14:textId="77777777" w:rsidR="00E15E6C" w:rsidRDefault="00E15E6C" w:rsidP="00E15E6C">
      <w:r>
        <w:t xml:space="preserve">Bruger: mive </w:t>
      </w:r>
      <w:r>
        <w:tab/>
        <w:t>(tryk f7)</w:t>
      </w:r>
      <w:r>
        <w:tab/>
      </w:r>
      <w:r>
        <w:tab/>
      </w:r>
      <w:r>
        <w:tab/>
      </w:r>
      <w:r>
        <w:tab/>
        <w:t>mssql medarbejder</w:t>
      </w:r>
    </w:p>
    <w:p w14:paraId="54343F48" w14:textId="77777777" w:rsidR="00E15E6C" w:rsidRDefault="00E15E6C" w:rsidP="00E15E6C">
      <w:r>
        <w:t>Sagsbeskrivelse:</w:t>
      </w:r>
    </w:p>
    <w:p w14:paraId="736C9AED" w14:textId="77777777" w:rsidR="00E15E6C" w:rsidRDefault="00E15E6C" w:rsidP="00E15E6C">
      <w:r>
        <w:t>Hej</w:t>
      </w:r>
    </w:p>
    <w:p w14:paraId="28806AEA" w14:textId="77777777" w:rsidR="00E15E6C" w:rsidRDefault="00E15E6C" w:rsidP="00E15E6C"/>
    <w:p w14:paraId="61924D60" w14:textId="77777777" w:rsidR="00E15E6C" w:rsidRDefault="00E15E6C" w:rsidP="00E15E6C">
      <w:r>
        <w:t>Jeg vil gerne bestille en test virtuel windows server 2016 med gui</w:t>
      </w:r>
    </w:p>
    <w:p w14:paraId="44AF48D2" w14:textId="77777777" w:rsidR="00E15E6C" w:rsidRDefault="00E15E6C" w:rsidP="00E15E6C"/>
    <w:p w14:paraId="13897E2D" w14:textId="77777777" w:rsidR="00E15E6C" w:rsidRDefault="00E15E6C" w:rsidP="00E15E6C">
      <w:r>
        <w:t>navn: s-mivesql21-t.sst.dk</w:t>
      </w:r>
    </w:p>
    <w:p w14:paraId="1CBA4EAE" w14:textId="77777777" w:rsidR="00E15E6C" w:rsidRDefault="00E15E6C" w:rsidP="00E15E6C">
      <w:r>
        <w:t>ip: normal i sst</w:t>
      </w:r>
    </w:p>
    <w:p w14:paraId="326923E2" w14:textId="77777777" w:rsidR="00E15E6C" w:rsidRDefault="00E15E6C" w:rsidP="00E15E6C">
      <w:r>
        <w:t>firewall: normal i sst</w:t>
      </w:r>
    </w:p>
    <w:p w14:paraId="06925133" w14:textId="77777777" w:rsidR="00E15E6C" w:rsidRDefault="00E15E6C" w:rsidP="00E15E6C">
      <w:r>
        <w:t>GPO: normal i sst</w:t>
      </w:r>
    </w:p>
    <w:p w14:paraId="3641B891" w14:textId="77777777" w:rsidR="00E15E6C" w:rsidRDefault="00E15E6C" w:rsidP="00E15E6C"/>
    <w:p w14:paraId="12525E82" w14:textId="77777777" w:rsidR="00E15E6C" w:rsidRDefault="00E15E6C" w:rsidP="00E15E6C">
      <w:r>
        <w:t>bestykning:</w:t>
      </w:r>
    </w:p>
    <w:p w14:paraId="7D004DCE" w14:textId="77777777" w:rsidR="00E15E6C" w:rsidRPr="00A331CA" w:rsidRDefault="00E15E6C" w:rsidP="00E15E6C">
      <w:pPr>
        <w:rPr>
          <w:lang w:val="en-US"/>
        </w:rPr>
      </w:pPr>
      <w:r w:rsidRPr="00A331CA">
        <w:rPr>
          <w:lang w:val="en-US"/>
        </w:rPr>
        <w:t>2 core</w:t>
      </w:r>
    </w:p>
    <w:p w14:paraId="0FB5DAF7" w14:textId="77777777" w:rsidR="00E15E6C" w:rsidRPr="00F769DE" w:rsidRDefault="00E15E6C" w:rsidP="00E15E6C">
      <w:r w:rsidRPr="00F769DE">
        <w:t>8 Gb ram</w:t>
      </w:r>
    </w:p>
    <w:p w14:paraId="4E9DE469" w14:textId="77777777" w:rsidR="00E15E6C" w:rsidRPr="00F769DE" w:rsidRDefault="00E15E6C" w:rsidP="00E15E6C"/>
    <w:p w14:paraId="1A507035" w14:textId="77777777" w:rsidR="00E15E6C" w:rsidRPr="00F769DE" w:rsidRDefault="00E15E6C" w:rsidP="00E15E6C">
      <w:r w:rsidRPr="00F769DE">
        <w:t>c: 100Gb</w:t>
      </w:r>
    </w:p>
    <w:p w14:paraId="1AED4F7D" w14:textId="77777777" w:rsidR="00E15E6C" w:rsidRPr="00F769DE" w:rsidRDefault="00E15E6C" w:rsidP="00E15E6C">
      <w:r w:rsidRPr="00F769DE">
        <w:t>r: 50Gb</w:t>
      </w:r>
    </w:p>
    <w:p w14:paraId="1D0F24A9" w14:textId="77777777" w:rsidR="00E15E6C" w:rsidRPr="00A331CA" w:rsidRDefault="00E15E6C" w:rsidP="00E15E6C">
      <w:pPr>
        <w:rPr>
          <w:lang w:val="en-US"/>
        </w:rPr>
      </w:pPr>
      <w:r w:rsidRPr="00A331CA">
        <w:rPr>
          <w:lang w:val="en-US"/>
        </w:rPr>
        <w:t>s: 50Gb</w:t>
      </w:r>
    </w:p>
    <w:p w14:paraId="68FE2E59" w14:textId="77777777" w:rsidR="00E15E6C" w:rsidRPr="00F769DE" w:rsidRDefault="00E15E6C" w:rsidP="00E15E6C">
      <w:pPr>
        <w:rPr>
          <w:lang w:val="en-US"/>
        </w:rPr>
      </w:pPr>
      <w:r w:rsidRPr="00F769DE">
        <w:rPr>
          <w:lang w:val="en-US"/>
        </w:rPr>
        <w:t>t: 50Gb</w:t>
      </w:r>
    </w:p>
    <w:p w14:paraId="7A450D0E" w14:textId="77777777" w:rsidR="00E15E6C" w:rsidRPr="00F769DE" w:rsidRDefault="00E15E6C" w:rsidP="00E15E6C">
      <w:pPr>
        <w:rPr>
          <w:lang w:val="en-US"/>
        </w:rPr>
      </w:pPr>
      <w:r w:rsidRPr="00F769DE">
        <w:rPr>
          <w:lang w:val="en-US"/>
        </w:rPr>
        <w:t>u: 50Gb</w:t>
      </w:r>
    </w:p>
    <w:p w14:paraId="4612D489" w14:textId="77777777" w:rsidR="00E15E6C" w:rsidRPr="00F769DE" w:rsidRDefault="00E15E6C" w:rsidP="00E15E6C">
      <w:pPr>
        <w:rPr>
          <w:lang w:val="en-US"/>
        </w:rPr>
      </w:pPr>
    </w:p>
    <w:p w14:paraId="5B706EC0" w14:textId="77777777" w:rsidR="00E15E6C" w:rsidRPr="00F769DE" w:rsidRDefault="00E15E6C" w:rsidP="00E15E6C">
      <w:pPr>
        <w:rPr>
          <w:lang w:val="en-US"/>
        </w:rPr>
      </w:pPr>
      <w:r w:rsidRPr="00F769DE">
        <w:rPr>
          <w:lang w:val="en-US"/>
        </w:rPr>
        <w:t>Std-Change</w:t>
      </w:r>
    </w:p>
    <w:p w14:paraId="03559392" w14:textId="77777777" w:rsidR="00E15E6C" w:rsidRPr="00F769DE" w:rsidRDefault="00E15E6C" w:rsidP="00E15E6C">
      <w:pPr>
        <w:rPr>
          <w:lang w:val="en-US"/>
        </w:rPr>
      </w:pPr>
      <w:r w:rsidRPr="00F769DE">
        <w:rPr>
          <w:lang w:val="en-US"/>
        </w:rPr>
        <w:t>https://sektornet/nsi/systemkatalog/Lists/Standard%20Changes/DispForm.aspx?ID=2&amp;Source=https%3A%2F%2Fsektornet%2Fnsi%2Fsystemkatalog%2FLists%2FStandard%2520Changes%2FAllItems%2Easpx%23InplviewHashe0ac79e7%2Dcae2%2D4c35%2D8a94%2Dd3b37f827beb%3D&amp;ContentTypeId=0x0100C21019E2EEB20F4C83996A5AFE743F90</w:t>
      </w:r>
    </w:p>
    <w:p w14:paraId="050AF706" w14:textId="3E6B83E5" w:rsidR="00E15E6C" w:rsidRPr="00F769DE" w:rsidRDefault="00E15E6C" w:rsidP="00E15E6C">
      <w:pPr>
        <w:rPr>
          <w:lang w:val="en-US"/>
        </w:rPr>
      </w:pPr>
    </w:p>
    <w:p w14:paraId="1D47B696" w14:textId="77777777" w:rsidR="009C5190" w:rsidRDefault="009C5190" w:rsidP="009C5190">
      <w:r>
        <w:t>poso &amp; std-change vedhæftet.</w:t>
      </w:r>
    </w:p>
    <w:p w14:paraId="633461B2" w14:textId="3366913C" w:rsidR="009C5190" w:rsidRDefault="009C5190" w:rsidP="009C5190"/>
    <w:p w14:paraId="00DE81F1" w14:textId="0DE2AA97" w:rsidR="00F11721" w:rsidRDefault="00F11721" w:rsidP="009C5190">
      <w:r>
        <w:t>Page/swap placeres på systemdisk c:</w:t>
      </w:r>
    </w:p>
    <w:p w14:paraId="0F2E6FC5" w14:textId="146DEE78" w:rsidR="009C5190" w:rsidRDefault="009C5190" w:rsidP="009C5190">
      <w:r>
        <w:t>Diske r,s,t u formatteres som bedst for MSSQL db</w:t>
      </w:r>
      <w:r w:rsidR="00F11721">
        <w:t xml:space="preserve"> dvs. 64Kb</w:t>
      </w:r>
    </w:p>
    <w:p w14:paraId="224CD242" w14:textId="488AC82E" w:rsidR="00D94E04" w:rsidRDefault="00D94E04" w:rsidP="009C5190">
      <w:r>
        <w:t>Når WmVare installatione er på plads, skal server overleveres til Office Backend for normal Windows tilpasning.</w:t>
      </w:r>
    </w:p>
    <w:p w14:paraId="782B0231" w14:textId="77777777" w:rsidR="00D94E04" w:rsidRDefault="00D94E04" w:rsidP="00D94E04"/>
    <w:p w14:paraId="3DAFC3AE" w14:textId="414F4D50" w:rsidR="00D94E04" w:rsidRPr="00486AF5" w:rsidRDefault="00D94E04" w:rsidP="00D94E04">
      <w:r>
        <w:t xml:space="preserve">Derefter overleveres til </w:t>
      </w:r>
      <w:r w:rsidRPr="00D065AA">
        <w:t>MiVe/StGn (MSSQL)</w:t>
      </w:r>
      <w:r>
        <w:t xml:space="preserve">  for SQL Installation</w:t>
      </w:r>
      <w:r w:rsidR="00F11721">
        <w:t xml:space="preserve">  &amp; Backup</w:t>
      </w:r>
    </w:p>
    <w:p w14:paraId="3BCC7903" w14:textId="77777777" w:rsidR="00E15E6C" w:rsidRPr="00372EC8" w:rsidRDefault="00E15E6C" w:rsidP="00E15E6C"/>
    <w:p w14:paraId="2E4B4753" w14:textId="77777777" w:rsidR="00E15E6C" w:rsidRPr="00372EC8" w:rsidRDefault="00E15E6C" w:rsidP="00E15E6C">
      <w:r w:rsidRPr="00372EC8">
        <w:t>Mvh MIkael</w:t>
      </w:r>
    </w:p>
    <w:p w14:paraId="18FC0FD3" w14:textId="77777777" w:rsidR="00E15E6C" w:rsidRDefault="00E15E6C" w:rsidP="00E15E6C">
      <w:r>
        <w:t>______________________________________________________________________</w:t>
      </w:r>
    </w:p>
    <w:p w14:paraId="18F7CEDF" w14:textId="77777777" w:rsidR="00E15E6C" w:rsidRDefault="00E15E6C" w:rsidP="00E15E6C"/>
    <w:p w14:paraId="75C803D8" w14:textId="77777777" w:rsidR="00E15E6C" w:rsidRDefault="00E15E6C" w:rsidP="00E15E6C"/>
    <w:p w14:paraId="15487693" w14:textId="77777777" w:rsidR="00E15E6C" w:rsidRDefault="00E15E6C" w:rsidP="00E15E6C"/>
    <w:p w14:paraId="17F997AF" w14:textId="77777777" w:rsidR="00E15E6C" w:rsidRDefault="00E15E6C" w:rsidP="00E15E6C">
      <w:r>
        <w:t>I systemkatalog ”\Standard Changes\</w:t>
      </w:r>
      <w:r w:rsidRPr="007F27A0">
        <w:t>Opret Virtuel Windows Server 2012R2</w:t>
      </w:r>
      <w:r>
        <w:t xml:space="preserve">” kopieres link til sagsbeskrivelsen (se under std-Change) </w:t>
      </w:r>
    </w:p>
    <w:p w14:paraId="5D3CC37A" w14:textId="77777777" w:rsidR="00E15E6C" w:rsidRDefault="00E15E6C" w:rsidP="00E15E6C">
      <w:r>
        <w:t>Vedhæftede filer gennemgås, der oprettes lokal kopi med rettelser.</w:t>
      </w:r>
    </w:p>
    <w:p w14:paraId="7F241448" w14:textId="77777777" w:rsidR="00E15E6C" w:rsidRDefault="00E15E6C" w:rsidP="00E15E6C"/>
    <w:p w14:paraId="2529F723" w14:textId="7DB5A1F1" w:rsidR="00E15E6C" w:rsidRPr="008C7027" w:rsidRDefault="00E15E6C" w:rsidP="00E15E6C">
      <w:r>
        <w:lastRenderedPageBreak/>
        <w:t>I Nilex Changen trækkes den lokale kopi til punktet Sagsmenu: \Øvrige\Dokumenter\Dokument.</w:t>
      </w:r>
    </w:p>
    <w:p w14:paraId="65005444" w14:textId="77777777" w:rsidR="00232F69" w:rsidRDefault="00232F69" w:rsidP="00232F69">
      <w:r>
        <w:rPr>
          <w:noProof/>
          <w:lang w:eastAsia="da-DK"/>
        </w:rPr>
        <w:drawing>
          <wp:inline distT="0" distB="0" distL="0" distR="0" wp14:anchorId="0BF6AE93" wp14:editId="1193EAF6">
            <wp:extent cx="4893495" cy="3505200"/>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35406" cy="3535220"/>
                    </a:xfrm>
                    <a:prstGeom prst="rect">
                      <a:avLst/>
                    </a:prstGeom>
                  </pic:spPr>
                </pic:pic>
              </a:graphicData>
            </a:graphic>
          </wp:inline>
        </w:drawing>
      </w:r>
    </w:p>
    <w:p w14:paraId="58ADAE50" w14:textId="77777777" w:rsidR="00232F69" w:rsidRDefault="00232F69" w:rsidP="00232F69">
      <w:r>
        <w:rPr>
          <w:noProof/>
          <w:lang w:eastAsia="da-DK"/>
        </w:rPr>
        <w:drawing>
          <wp:anchor distT="0" distB="0" distL="114300" distR="114300" simplePos="0" relativeHeight="251666432" behindDoc="1" locked="0" layoutInCell="1" allowOverlap="1" wp14:anchorId="72A9A3A0" wp14:editId="70F71D2B">
            <wp:simplePos x="0" y="0"/>
            <wp:positionH relativeFrom="column">
              <wp:posOffset>2876550</wp:posOffset>
            </wp:positionH>
            <wp:positionV relativeFrom="paragraph">
              <wp:posOffset>10160</wp:posOffset>
            </wp:positionV>
            <wp:extent cx="285750" cy="257175"/>
            <wp:effectExtent l="0" t="0" r="0" b="9525"/>
            <wp:wrapTight wrapText="bothSides">
              <wp:wrapPolygon edited="0">
                <wp:start x="0" y="0"/>
                <wp:lineTo x="0" y="20800"/>
                <wp:lineTo x="20160" y="20800"/>
                <wp:lineTo x="20160"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750" cy="257175"/>
                    </a:xfrm>
                    <a:prstGeom prst="rect">
                      <a:avLst/>
                    </a:prstGeom>
                  </pic:spPr>
                </pic:pic>
              </a:graphicData>
            </a:graphic>
          </wp:anchor>
        </w:drawing>
      </w:r>
      <w:r>
        <w:t>Med Resultatet:  Der submittes via Gem og Luk:</w:t>
      </w:r>
    </w:p>
    <w:p w14:paraId="1A050556" w14:textId="77777777" w:rsidR="00232F69" w:rsidRDefault="00232F69" w:rsidP="00232F69">
      <w:r>
        <w:t xml:space="preserve"> </w:t>
      </w:r>
    </w:p>
    <w:p w14:paraId="4DAA78A7" w14:textId="77777777" w:rsidR="00232F69" w:rsidRDefault="00232F69" w:rsidP="00232F69">
      <w:r>
        <w:rPr>
          <w:noProof/>
          <w:lang w:eastAsia="da-DK"/>
        </w:rPr>
        <w:lastRenderedPageBreak/>
        <w:drawing>
          <wp:inline distT="0" distB="0" distL="0" distR="0" wp14:anchorId="5326F820" wp14:editId="1909C70F">
            <wp:extent cx="6645910" cy="5538470"/>
            <wp:effectExtent l="0" t="0" r="2540" b="508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645910" cy="5538470"/>
                    </a:xfrm>
                    <a:prstGeom prst="rect">
                      <a:avLst/>
                    </a:prstGeom>
                  </pic:spPr>
                </pic:pic>
              </a:graphicData>
            </a:graphic>
          </wp:inline>
        </w:drawing>
      </w:r>
    </w:p>
    <w:p w14:paraId="1FE3724A" w14:textId="77777777" w:rsidR="00232F69" w:rsidRPr="00CD43DA" w:rsidRDefault="00232F69" w:rsidP="00232F69">
      <w:pPr>
        <w:rPr>
          <w:lang w:val="en-US"/>
        </w:rPr>
      </w:pPr>
      <w:r w:rsidRPr="00CD43DA">
        <w:rPr>
          <w:lang w:val="en-US"/>
        </w:rPr>
        <w:t>EurekaLog 6.1.04</w:t>
      </w:r>
    </w:p>
    <w:p w14:paraId="73A44FA1" w14:textId="77777777" w:rsidR="00232F69" w:rsidRPr="00CD43DA" w:rsidRDefault="00232F69" w:rsidP="00232F69">
      <w:pPr>
        <w:rPr>
          <w:lang w:val="en-US"/>
        </w:rPr>
      </w:pPr>
    </w:p>
    <w:p w14:paraId="018FD006" w14:textId="77777777" w:rsidR="00232F69" w:rsidRPr="00CD43DA" w:rsidRDefault="00232F69" w:rsidP="00232F69">
      <w:pPr>
        <w:rPr>
          <w:lang w:val="en-US"/>
        </w:rPr>
      </w:pPr>
      <w:r w:rsidRPr="00CD43DA">
        <w:rPr>
          <w:lang w:val="en-US"/>
        </w:rPr>
        <w:t>Application:</w:t>
      </w:r>
    </w:p>
    <w:p w14:paraId="052C2577" w14:textId="77777777" w:rsidR="00232F69" w:rsidRPr="00CD43DA" w:rsidRDefault="00232F69" w:rsidP="00232F69">
      <w:pPr>
        <w:rPr>
          <w:lang w:val="en-US"/>
        </w:rPr>
      </w:pPr>
      <w:r w:rsidRPr="00CD43DA">
        <w:rPr>
          <w:lang w:val="en-US"/>
        </w:rPr>
        <w:t>-------------------------------------------------------</w:t>
      </w:r>
    </w:p>
    <w:p w14:paraId="09A5EAF3" w14:textId="77777777" w:rsidR="00232F69" w:rsidRPr="00CD43DA" w:rsidRDefault="00232F69" w:rsidP="00232F69">
      <w:pPr>
        <w:rPr>
          <w:lang w:val="en-US"/>
        </w:rPr>
      </w:pPr>
      <w:r w:rsidRPr="00CD43DA">
        <w:rPr>
          <w:lang w:val="en-US"/>
        </w:rPr>
        <w:t xml:space="preserve">  1.1 Start Date      : Wed, 10 Jan 2018 09:19:02 +0100</w:t>
      </w:r>
    </w:p>
    <w:p w14:paraId="3D332B66" w14:textId="77777777" w:rsidR="00232F69" w:rsidRPr="00CD43DA" w:rsidRDefault="00232F69" w:rsidP="00232F69">
      <w:pPr>
        <w:rPr>
          <w:lang w:val="en-US"/>
        </w:rPr>
      </w:pPr>
      <w:r w:rsidRPr="00CD43DA">
        <w:rPr>
          <w:lang w:val="en-US"/>
        </w:rPr>
        <w:t xml:space="preserve">  1.2 Name/Description: plus.exe - (Nilex 8.94)</w:t>
      </w:r>
    </w:p>
    <w:p w14:paraId="6F14CEAF" w14:textId="77777777" w:rsidR="00232F69" w:rsidRPr="00CD43DA" w:rsidRDefault="00232F69" w:rsidP="00232F69">
      <w:pPr>
        <w:rPr>
          <w:lang w:val="en-US"/>
        </w:rPr>
      </w:pPr>
      <w:r w:rsidRPr="00CD43DA">
        <w:rPr>
          <w:lang w:val="en-US"/>
        </w:rPr>
        <w:t xml:space="preserve">  1.3 Version Number  : 8.94.3006.5</w:t>
      </w:r>
    </w:p>
    <w:p w14:paraId="0C4A11CE" w14:textId="77777777" w:rsidR="00232F69" w:rsidRPr="00CD43DA" w:rsidRDefault="00232F69" w:rsidP="00232F69">
      <w:pPr>
        <w:rPr>
          <w:lang w:val="en-US"/>
        </w:rPr>
      </w:pPr>
      <w:r w:rsidRPr="00CD43DA">
        <w:rPr>
          <w:lang w:val="en-US"/>
        </w:rPr>
        <w:t xml:space="preserve">  1.5 Compilation Date: Fri, 3 Feb 2017 08:23:13 +0100</w:t>
      </w:r>
    </w:p>
    <w:p w14:paraId="1099B3A0" w14:textId="77777777" w:rsidR="00232F69" w:rsidRPr="00CD43DA" w:rsidRDefault="00232F69" w:rsidP="00232F69">
      <w:pPr>
        <w:rPr>
          <w:lang w:val="en-US"/>
        </w:rPr>
      </w:pPr>
      <w:r w:rsidRPr="00CD43DA">
        <w:rPr>
          <w:lang w:val="en-US"/>
        </w:rPr>
        <w:t xml:space="preserve">  1.6 Up Time         : 2 hours, 36 minutes, 14 seconds</w:t>
      </w:r>
    </w:p>
    <w:p w14:paraId="738CC5E8" w14:textId="77777777" w:rsidR="00232F69" w:rsidRPr="00CD43DA" w:rsidRDefault="00232F69" w:rsidP="00232F69">
      <w:pPr>
        <w:rPr>
          <w:lang w:val="en-US"/>
        </w:rPr>
      </w:pPr>
    </w:p>
    <w:p w14:paraId="7A914BBD" w14:textId="77777777" w:rsidR="00232F69" w:rsidRPr="00CD43DA" w:rsidRDefault="00232F69" w:rsidP="00232F69">
      <w:pPr>
        <w:rPr>
          <w:lang w:val="en-US"/>
        </w:rPr>
      </w:pPr>
      <w:r w:rsidRPr="00CD43DA">
        <w:rPr>
          <w:lang w:val="en-US"/>
        </w:rPr>
        <w:t>Exception:</w:t>
      </w:r>
    </w:p>
    <w:p w14:paraId="3313989B" w14:textId="77777777" w:rsidR="00232F69" w:rsidRPr="00CD43DA" w:rsidRDefault="00232F69" w:rsidP="00232F69">
      <w:pPr>
        <w:rPr>
          <w:lang w:val="en-US"/>
        </w:rPr>
      </w:pPr>
      <w:r w:rsidRPr="00CD43DA">
        <w:rPr>
          <w:lang w:val="en-US"/>
        </w:rPr>
        <w:t>-----------------------------------------------------</w:t>
      </w:r>
    </w:p>
    <w:p w14:paraId="11D25165" w14:textId="77777777" w:rsidR="00232F69" w:rsidRPr="00CD43DA" w:rsidRDefault="00232F69" w:rsidP="00232F69">
      <w:pPr>
        <w:rPr>
          <w:lang w:val="en-US"/>
        </w:rPr>
      </w:pPr>
      <w:r w:rsidRPr="00CD43DA">
        <w:rPr>
          <w:lang w:val="en-US"/>
        </w:rPr>
        <w:t xml:space="preserve">  2.1 Date          : Wed, 10 Jan 2018 11:55:16 +0100</w:t>
      </w:r>
    </w:p>
    <w:p w14:paraId="4C89566C" w14:textId="77777777" w:rsidR="00232F69" w:rsidRPr="00CD43DA" w:rsidRDefault="00232F69" w:rsidP="00232F69">
      <w:pPr>
        <w:rPr>
          <w:lang w:val="en-US"/>
        </w:rPr>
      </w:pPr>
      <w:r w:rsidRPr="00CD43DA">
        <w:rPr>
          <w:lang w:val="en-US"/>
        </w:rPr>
        <w:t xml:space="preserve">  2.2 Address       : 00458C91</w:t>
      </w:r>
    </w:p>
    <w:p w14:paraId="4BC5590E" w14:textId="77777777" w:rsidR="00232F69" w:rsidRPr="00CD43DA" w:rsidRDefault="00232F69" w:rsidP="00232F69">
      <w:pPr>
        <w:rPr>
          <w:lang w:val="en-US"/>
        </w:rPr>
      </w:pPr>
      <w:r w:rsidRPr="00CD43DA">
        <w:rPr>
          <w:lang w:val="en-US"/>
        </w:rPr>
        <w:t xml:space="preserve">  2.3 Module Name   : plus.exe - (Nilex 8.94)</w:t>
      </w:r>
    </w:p>
    <w:p w14:paraId="6CF65689" w14:textId="77777777" w:rsidR="00232F69" w:rsidRPr="00CD43DA" w:rsidRDefault="00232F69" w:rsidP="00232F69">
      <w:pPr>
        <w:rPr>
          <w:lang w:val="en-US"/>
        </w:rPr>
      </w:pPr>
      <w:r w:rsidRPr="00CD43DA">
        <w:rPr>
          <w:lang w:val="en-US"/>
        </w:rPr>
        <w:t xml:space="preserve">  2.4 Module Version: 8.94.3006.5</w:t>
      </w:r>
    </w:p>
    <w:p w14:paraId="4162A78D" w14:textId="77777777" w:rsidR="00232F69" w:rsidRPr="00CD43DA" w:rsidRDefault="00232F69" w:rsidP="00232F69">
      <w:pPr>
        <w:rPr>
          <w:lang w:val="en-US"/>
        </w:rPr>
      </w:pPr>
      <w:r w:rsidRPr="00CD43DA">
        <w:rPr>
          <w:lang w:val="en-US"/>
        </w:rPr>
        <w:t xml:space="preserve">  2.5 Type          : EReadError</w:t>
      </w:r>
    </w:p>
    <w:p w14:paraId="00C2A7B7" w14:textId="77777777" w:rsidR="00232F69" w:rsidRPr="00CD43DA" w:rsidRDefault="00232F69" w:rsidP="00232F69">
      <w:pPr>
        <w:rPr>
          <w:lang w:val="en-US"/>
        </w:rPr>
      </w:pPr>
      <w:r w:rsidRPr="00CD43DA">
        <w:rPr>
          <w:lang w:val="en-US"/>
        </w:rPr>
        <w:t xml:space="preserve">  2.6 Message       : Stream read error.</w:t>
      </w:r>
    </w:p>
    <w:p w14:paraId="46A8C2A4" w14:textId="77777777" w:rsidR="00232F69" w:rsidRPr="00CD43DA" w:rsidRDefault="00232F69" w:rsidP="00232F69">
      <w:pPr>
        <w:rPr>
          <w:lang w:val="en-US"/>
        </w:rPr>
      </w:pPr>
      <w:r w:rsidRPr="00CD43DA">
        <w:rPr>
          <w:lang w:val="en-US"/>
        </w:rPr>
        <w:t xml:space="preserve">  2.7 ID            : 2F10</w:t>
      </w:r>
    </w:p>
    <w:p w14:paraId="533FD908" w14:textId="77777777" w:rsidR="00232F69" w:rsidRPr="00CD43DA" w:rsidRDefault="00232F69" w:rsidP="00232F69">
      <w:pPr>
        <w:rPr>
          <w:lang w:val="en-US"/>
        </w:rPr>
      </w:pPr>
      <w:r w:rsidRPr="00CD43DA">
        <w:rPr>
          <w:lang w:val="en-US"/>
        </w:rPr>
        <w:t xml:space="preserve">  2.8 Count         : 1</w:t>
      </w:r>
    </w:p>
    <w:p w14:paraId="5375E9D6" w14:textId="77777777" w:rsidR="00232F69" w:rsidRPr="00CD43DA" w:rsidRDefault="00232F69" w:rsidP="00232F69">
      <w:pPr>
        <w:rPr>
          <w:lang w:val="en-US"/>
        </w:rPr>
      </w:pPr>
      <w:r w:rsidRPr="00CD43DA">
        <w:rPr>
          <w:lang w:val="en-US"/>
        </w:rPr>
        <w:t xml:space="preserve">  2.9 Status        : New</w:t>
      </w:r>
    </w:p>
    <w:p w14:paraId="6D98A017" w14:textId="77777777" w:rsidR="00232F69" w:rsidRPr="00CD43DA" w:rsidRDefault="00232F69" w:rsidP="00232F69">
      <w:pPr>
        <w:rPr>
          <w:lang w:val="en-US"/>
        </w:rPr>
      </w:pPr>
      <w:r w:rsidRPr="00CD43DA">
        <w:rPr>
          <w:lang w:val="en-US"/>
        </w:rPr>
        <w:t xml:space="preserve">  2.10 Note         : </w:t>
      </w:r>
    </w:p>
    <w:p w14:paraId="13427B09" w14:textId="77777777" w:rsidR="00232F69" w:rsidRPr="00CD43DA" w:rsidRDefault="00232F69" w:rsidP="00232F69">
      <w:pPr>
        <w:rPr>
          <w:lang w:val="en-US"/>
        </w:rPr>
      </w:pPr>
    </w:p>
    <w:p w14:paraId="7876B24D" w14:textId="77777777" w:rsidR="00232F69" w:rsidRPr="00CD43DA" w:rsidRDefault="00232F69" w:rsidP="00232F69">
      <w:pPr>
        <w:rPr>
          <w:lang w:val="en-US"/>
        </w:rPr>
      </w:pPr>
      <w:r w:rsidRPr="00CD43DA">
        <w:rPr>
          <w:lang w:val="en-US"/>
        </w:rPr>
        <w:lastRenderedPageBreak/>
        <w:t>Active Controls:</w:t>
      </w:r>
    </w:p>
    <w:p w14:paraId="7CA3305A" w14:textId="77777777" w:rsidR="00232F69" w:rsidRPr="00CD43DA" w:rsidRDefault="00232F69" w:rsidP="00232F69">
      <w:pPr>
        <w:rPr>
          <w:lang w:val="en-US"/>
        </w:rPr>
      </w:pPr>
      <w:r w:rsidRPr="00CD43DA">
        <w:rPr>
          <w:lang w:val="en-US"/>
        </w:rPr>
        <w:t>--------------------------------------------------------------------------------</w:t>
      </w:r>
    </w:p>
    <w:p w14:paraId="1B82DA9E" w14:textId="77777777" w:rsidR="00232F69" w:rsidRPr="00CD43DA" w:rsidRDefault="00232F69" w:rsidP="00232F69">
      <w:pPr>
        <w:rPr>
          <w:lang w:val="en-US"/>
        </w:rPr>
      </w:pPr>
      <w:r w:rsidRPr="00CD43DA">
        <w:rPr>
          <w:lang w:val="en-US"/>
        </w:rPr>
        <w:t xml:space="preserve">  4.1 Form Class   : TfrmMain</w:t>
      </w:r>
    </w:p>
    <w:p w14:paraId="0609A4DC" w14:textId="77777777" w:rsidR="00232F69" w:rsidRPr="00CD43DA" w:rsidRDefault="00232F69" w:rsidP="00232F69">
      <w:pPr>
        <w:rPr>
          <w:lang w:val="en-US"/>
        </w:rPr>
      </w:pPr>
      <w:r w:rsidRPr="00CD43DA">
        <w:rPr>
          <w:lang w:val="en-US"/>
        </w:rPr>
        <w:t xml:space="preserve">  4.2 Form Text    : Nilex 8.94 ©   -   [Database - BI\MIVE]   -   Alias [Nilex]</w:t>
      </w:r>
    </w:p>
    <w:p w14:paraId="3B064E02" w14:textId="77777777" w:rsidR="00232F69" w:rsidRPr="00CD43DA" w:rsidRDefault="00232F69" w:rsidP="00232F69">
      <w:pPr>
        <w:rPr>
          <w:lang w:val="en-US"/>
        </w:rPr>
      </w:pPr>
      <w:r w:rsidRPr="00CD43DA">
        <w:rPr>
          <w:lang w:val="en-US"/>
        </w:rPr>
        <w:t xml:space="preserve">  4.3 Control Class: TPanel</w:t>
      </w:r>
    </w:p>
    <w:p w14:paraId="7BEB8481" w14:textId="77777777" w:rsidR="00232F69" w:rsidRPr="00CD43DA" w:rsidRDefault="00232F69" w:rsidP="00232F69">
      <w:pPr>
        <w:rPr>
          <w:lang w:val="en-US"/>
        </w:rPr>
      </w:pPr>
      <w:r w:rsidRPr="00CD43DA">
        <w:rPr>
          <w:lang w:val="en-US"/>
        </w:rPr>
        <w:t xml:space="preserve">  4.4 Control Text : </w:t>
      </w:r>
    </w:p>
    <w:p w14:paraId="15474AA4" w14:textId="77777777" w:rsidR="00232F69" w:rsidRPr="00CD43DA" w:rsidRDefault="00232F69" w:rsidP="00232F69">
      <w:pPr>
        <w:rPr>
          <w:lang w:val="en-US"/>
        </w:rPr>
      </w:pPr>
    </w:p>
    <w:p w14:paraId="6B074021" w14:textId="77777777" w:rsidR="00232F69" w:rsidRPr="0073161F" w:rsidRDefault="00232F69" w:rsidP="00232F69">
      <w:pPr>
        <w:rPr>
          <w:lang w:val="en-US"/>
        </w:rPr>
      </w:pPr>
      <w:r w:rsidRPr="0073161F">
        <w:rPr>
          <w:lang w:val="en-US"/>
        </w:rPr>
        <w:t>Computer:</w:t>
      </w:r>
    </w:p>
    <w:p w14:paraId="103427EE" w14:textId="77777777" w:rsidR="00232F69" w:rsidRPr="0073161F" w:rsidRDefault="00232F69" w:rsidP="00232F69">
      <w:pPr>
        <w:rPr>
          <w:lang w:val="en-US"/>
        </w:rPr>
      </w:pPr>
      <w:r w:rsidRPr="0073161F">
        <w:rPr>
          <w:lang w:val="en-US"/>
        </w:rPr>
        <w:t>-----------------------------------------------------------------------------------</w:t>
      </w:r>
    </w:p>
    <w:p w14:paraId="3BEC8557" w14:textId="77777777" w:rsidR="00232F69" w:rsidRPr="0073161F" w:rsidRDefault="00232F69" w:rsidP="00232F69">
      <w:pPr>
        <w:rPr>
          <w:lang w:val="en-US"/>
        </w:rPr>
      </w:pPr>
      <w:r w:rsidRPr="0073161F">
        <w:rPr>
          <w:lang w:val="en-US"/>
        </w:rPr>
        <w:t xml:space="preserve">  5.1 Name          : WXU004361</w:t>
      </w:r>
    </w:p>
    <w:p w14:paraId="7BC43710" w14:textId="77777777" w:rsidR="00232F69" w:rsidRPr="00CD43DA" w:rsidRDefault="00232F69" w:rsidP="00232F69">
      <w:pPr>
        <w:rPr>
          <w:lang w:val="en-US"/>
        </w:rPr>
      </w:pPr>
      <w:r w:rsidRPr="00CD43DA">
        <w:rPr>
          <w:lang w:val="en-US"/>
        </w:rPr>
        <w:t xml:space="preserve">  5.2 Total Memory  : 8048 Mb</w:t>
      </w:r>
    </w:p>
    <w:p w14:paraId="31816690" w14:textId="77777777" w:rsidR="00232F69" w:rsidRPr="00CD43DA" w:rsidRDefault="00232F69" w:rsidP="00232F69">
      <w:pPr>
        <w:rPr>
          <w:lang w:val="en-US"/>
        </w:rPr>
      </w:pPr>
      <w:r w:rsidRPr="00CD43DA">
        <w:rPr>
          <w:lang w:val="en-US"/>
        </w:rPr>
        <w:t xml:space="preserve">  5.3 Free Memory   : 4160 Mb</w:t>
      </w:r>
    </w:p>
    <w:p w14:paraId="4C485EA1" w14:textId="77777777" w:rsidR="00232F69" w:rsidRPr="00CD43DA" w:rsidRDefault="00232F69" w:rsidP="00232F69">
      <w:pPr>
        <w:rPr>
          <w:lang w:val="en-US"/>
        </w:rPr>
      </w:pPr>
      <w:r w:rsidRPr="00CD43DA">
        <w:rPr>
          <w:lang w:val="en-US"/>
        </w:rPr>
        <w:t xml:space="preserve">  5.4 Total Disk    : 118,33 Gb</w:t>
      </w:r>
    </w:p>
    <w:p w14:paraId="0F6328CC" w14:textId="77777777" w:rsidR="00232F69" w:rsidRPr="00CD43DA" w:rsidRDefault="00232F69" w:rsidP="00232F69">
      <w:pPr>
        <w:rPr>
          <w:lang w:val="en-US"/>
        </w:rPr>
      </w:pPr>
      <w:r w:rsidRPr="00CD43DA">
        <w:rPr>
          <w:lang w:val="en-US"/>
        </w:rPr>
        <w:t xml:space="preserve">  5.5 Free Disk     : 8,96 Gb</w:t>
      </w:r>
    </w:p>
    <w:p w14:paraId="6A20D992" w14:textId="77777777" w:rsidR="00232F69" w:rsidRPr="00CD43DA" w:rsidRDefault="00232F69" w:rsidP="00232F69">
      <w:pPr>
        <w:rPr>
          <w:lang w:val="en-US"/>
        </w:rPr>
      </w:pPr>
      <w:r w:rsidRPr="00CD43DA">
        <w:rPr>
          <w:lang w:val="en-US"/>
        </w:rPr>
        <w:t xml:space="preserve">  5.6 System Up Time: 4 days, 21 hours, 16 minutes, 35 seconds</w:t>
      </w:r>
    </w:p>
    <w:p w14:paraId="0947B07A" w14:textId="77777777" w:rsidR="00232F69" w:rsidRPr="00CD43DA" w:rsidRDefault="00232F69" w:rsidP="00232F69">
      <w:pPr>
        <w:rPr>
          <w:lang w:val="en-US"/>
        </w:rPr>
      </w:pPr>
      <w:r w:rsidRPr="00CD43DA">
        <w:rPr>
          <w:lang w:val="en-US"/>
        </w:rPr>
        <w:t xml:space="preserve">  5.7 Processor     : Intel(R) Core(TM) i5-6300U CPU @ 2.40GHz</w:t>
      </w:r>
    </w:p>
    <w:p w14:paraId="1E49E428" w14:textId="77777777" w:rsidR="00232F69" w:rsidRPr="00CD43DA" w:rsidRDefault="00232F69" w:rsidP="00232F69">
      <w:pPr>
        <w:rPr>
          <w:lang w:val="en-US"/>
        </w:rPr>
      </w:pPr>
      <w:r w:rsidRPr="00CD43DA">
        <w:rPr>
          <w:lang w:val="en-US"/>
        </w:rPr>
        <w:t xml:space="preserve">  5.8 Display Mode  : 1920 x 1080, 32 bit</w:t>
      </w:r>
    </w:p>
    <w:p w14:paraId="13C28FFA" w14:textId="77777777" w:rsidR="00232F69" w:rsidRPr="00CD43DA" w:rsidRDefault="00232F69" w:rsidP="00232F69">
      <w:pPr>
        <w:rPr>
          <w:lang w:val="en-US"/>
        </w:rPr>
      </w:pPr>
      <w:r w:rsidRPr="00CD43DA">
        <w:rPr>
          <w:lang w:val="en-US"/>
        </w:rPr>
        <w:t xml:space="preserve">  5.9 Display DPI   : 96</w:t>
      </w:r>
    </w:p>
    <w:p w14:paraId="2A1A1B33" w14:textId="77777777" w:rsidR="00232F69" w:rsidRPr="00CD43DA" w:rsidRDefault="00232F69" w:rsidP="00232F69">
      <w:pPr>
        <w:rPr>
          <w:lang w:val="en-US"/>
        </w:rPr>
      </w:pPr>
      <w:r w:rsidRPr="00CD43DA">
        <w:rPr>
          <w:lang w:val="en-US"/>
        </w:rPr>
        <w:t xml:space="preserve">  5.10 Video Card   : Intel(R) HD Graphics 520 (driver 22.20.16.4749 - RAM 1024 MB)</w:t>
      </w:r>
    </w:p>
    <w:p w14:paraId="469241E7" w14:textId="77777777" w:rsidR="00232F69" w:rsidRPr="00CD43DA" w:rsidRDefault="00232F69" w:rsidP="00232F69">
      <w:pPr>
        <w:rPr>
          <w:lang w:val="en-US"/>
        </w:rPr>
      </w:pPr>
      <w:r w:rsidRPr="00CD43DA">
        <w:rPr>
          <w:lang w:val="en-US"/>
        </w:rPr>
        <w:t xml:space="preserve">  5.11 Printer      : Xerox Global Print Driver PCL6 (driver 10.0.14393.953)</w:t>
      </w:r>
    </w:p>
    <w:p w14:paraId="73F7149B" w14:textId="77777777" w:rsidR="00232F69" w:rsidRPr="00CD43DA" w:rsidRDefault="00232F69" w:rsidP="00232F69">
      <w:pPr>
        <w:rPr>
          <w:lang w:val="en-US"/>
        </w:rPr>
      </w:pPr>
    </w:p>
    <w:p w14:paraId="68DE6868" w14:textId="77777777" w:rsidR="00232F69" w:rsidRPr="00CD43DA" w:rsidRDefault="00232F69" w:rsidP="00232F69">
      <w:pPr>
        <w:rPr>
          <w:lang w:val="en-US"/>
        </w:rPr>
      </w:pPr>
      <w:r w:rsidRPr="00CD43DA">
        <w:rPr>
          <w:lang w:val="en-US"/>
        </w:rPr>
        <w:t>Operating System:</w:t>
      </w:r>
    </w:p>
    <w:p w14:paraId="37583F6A" w14:textId="77777777" w:rsidR="00232F69" w:rsidRPr="00CD43DA" w:rsidRDefault="00232F69" w:rsidP="00232F69">
      <w:pPr>
        <w:rPr>
          <w:lang w:val="en-US"/>
        </w:rPr>
      </w:pPr>
      <w:r w:rsidRPr="00CD43DA">
        <w:rPr>
          <w:lang w:val="en-US"/>
        </w:rPr>
        <w:t>----------------------------------------------</w:t>
      </w:r>
    </w:p>
    <w:p w14:paraId="4F8592FC" w14:textId="77777777" w:rsidR="00232F69" w:rsidRPr="00CD43DA" w:rsidRDefault="00232F69" w:rsidP="00232F69">
      <w:pPr>
        <w:rPr>
          <w:lang w:val="en-US"/>
        </w:rPr>
      </w:pPr>
      <w:r w:rsidRPr="00CD43DA">
        <w:rPr>
          <w:lang w:val="en-US"/>
        </w:rPr>
        <w:t xml:space="preserve">  6.1 Type    : Microsoft Windows 6.2 (64 bit)</w:t>
      </w:r>
    </w:p>
    <w:p w14:paraId="5264A058" w14:textId="77777777" w:rsidR="00232F69" w:rsidRPr="00CD43DA" w:rsidRDefault="00232F69" w:rsidP="00232F69">
      <w:pPr>
        <w:rPr>
          <w:lang w:val="en-US"/>
        </w:rPr>
      </w:pPr>
      <w:r w:rsidRPr="00CD43DA">
        <w:rPr>
          <w:lang w:val="en-US"/>
        </w:rPr>
        <w:t xml:space="preserve">  6.2 Build # : 9200</w:t>
      </w:r>
    </w:p>
    <w:p w14:paraId="79681ECA" w14:textId="77777777" w:rsidR="00232F69" w:rsidRPr="00CD43DA" w:rsidRDefault="00232F69" w:rsidP="00232F69">
      <w:pPr>
        <w:rPr>
          <w:lang w:val="en-US"/>
        </w:rPr>
      </w:pPr>
      <w:r w:rsidRPr="00CD43DA">
        <w:rPr>
          <w:lang w:val="en-US"/>
        </w:rPr>
        <w:t xml:space="preserve">  6.3 Update  : </w:t>
      </w:r>
    </w:p>
    <w:p w14:paraId="2A722EE2" w14:textId="77777777" w:rsidR="00232F69" w:rsidRPr="00CD43DA" w:rsidRDefault="00232F69" w:rsidP="00232F69">
      <w:pPr>
        <w:rPr>
          <w:lang w:val="en-US"/>
        </w:rPr>
      </w:pPr>
      <w:r w:rsidRPr="00CD43DA">
        <w:rPr>
          <w:lang w:val="en-US"/>
        </w:rPr>
        <w:t xml:space="preserve">  6.4 Language: Danish</w:t>
      </w:r>
    </w:p>
    <w:p w14:paraId="797D658C" w14:textId="77777777" w:rsidR="00232F69" w:rsidRPr="00CD43DA" w:rsidRDefault="00232F69" w:rsidP="00232F69">
      <w:pPr>
        <w:rPr>
          <w:lang w:val="en-US"/>
        </w:rPr>
      </w:pPr>
      <w:r w:rsidRPr="00CD43DA">
        <w:rPr>
          <w:lang w:val="en-US"/>
        </w:rPr>
        <w:t xml:space="preserve">  6.5 Charset : 0</w:t>
      </w:r>
    </w:p>
    <w:p w14:paraId="5AAD96B5" w14:textId="77777777" w:rsidR="00232F69" w:rsidRPr="00CD43DA" w:rsidRDefault="00232F69" w:rsidP="00232F69">
      <w:pPr>
        <w:rPr>
          <w:lang w:val="en-US"/>
        </w:rPr>
      </w:pPr>
    </w:p>
    <w:p w14:paraId="507B787E" w14:textId="77777777" w:rsidR="00232F69" w:rsidRPr="00CD43DA" w:rsidRDefault="00232F69" w:rsidP="00232F69">
      <w:pPr>
        <w:rPr>
          <w:lang w:val="en-US"/>
        </w:rPr>
      </w:pPr>
    </w:p>
    <w:p w14:paraId="2BCA5257" w14:textId="77777777" w:rsidR="00232F69" w:rsidRPr="00CD43DA" w:rsidRDefault="00232F69" w:rsidP="00232F69">
      <w:pPr>
        <w:rPr>
          <w:lang w:val="en-US"/>
        </w:rPr>
      </w:pPr>
      <w:r w:rsidRPr="00CD43DA">
        <w:rPr>
          <w:lang w:val="en-US"/>
        </w:rPr>
        <w:t>Custom Information:</w:t>
      </w:r>
    </w:p>
    <w:p w14:paraId="0BC5A1E9" w14:textId="77777777" w:rsidR="00232F69" w:rsidRPr="00CD43DA" w:rsidRDefault="00232F69" w:rsidP="00232F69">
      <w:pPr>
        <w:rPr>
          <w:lang w:val="en-US"/>
        </w:rPr>
      </w:pPr>
      <w:r w:rsidRPr="00CD43DA">
        <w:rPr>
          <w:lang w:val="en-US"/>
        </w:rPr>
        <w:t>----------------------------------------------------------------------------------------------------------------------------------------------------</w:t>
      </w:r>
    </w:p>
    <w:p w14:paraId="37E11401" w14:textId="77777777" w:rsidR="00232F69" w:rsidRPr="00CD43DA" w:rsidRDefault="00232F69" w:rsidP="00232F69">
      <w:pPr>
        <w:rPr>
          <w:lang w:val="en-US"/>
        </w:rPr>
      </w:pPr>
      <w:r w:rsidRPr="00CD43DA">
        <w:rPr>
          <w:lang w:val="en-US"/>
        </w:rPr>
        <w:t xml:space="preserve">  8.1 Plus Application Path                           : C:\Program Files (x86)\Nilex AB\Nilex Enterprise\plus.exe</w:t>
      </w:r>
    </w:p>
    <w:p w14:paraId="50C93238" w14:textId="77777777" w:rsidR="00232F69" w:rsidRPr="00CD43DA" w:rsidRDefault="00232F69" w:rsidP="00232F69">
      <w:pPr>
        <w:rPr>
          <w:lang w:val="en-US"/>
        </w:rPr>
      </w:pPr>
      <w:r w:rsidRPr="00CD43DA">
        <w:rPr>
          <w:lang w:val="en-US"/>
        </w:rPr>
        <w:t xml:space="preserve">  8.2 Plus Application Parameters                     : </w:t>
      </w:r>
    </w:p>
    <w:p w14:paraId="51986F9A" w14:textId="77777777" w:rsidR="00232F69" w:rsidRPr="00CD43DA" w:rsidRDefault="00232F69" w:rsidP="00232F69">
      <w:pPr>
        <w:rPr>
          <w:lang w:val="en-US"/>
        </w:rPr>
      </w:pPr>
      <w:r w:rsidRPr="00CD43DA">
        <w:rPr>
          <w:lang w:val="en-US"/>
        </w:rPr>
        <w:t xml:space="preserve">  8.3 Nilex UserName                                  : MIVE</w:t>
      </w:r>
    </w:p>
    <w:p w14:paraId="5FFE37F1" w14:textId="77777777" w:rsidR="00232F69" w:rsidRPr="00CD43DA" w:rsidRDefault="00232F69" w:rsidP="00232F69">
      <w:pPr>
        <w:rPr>
          <w:lang w:val="en-US"/>
        </w:rPr>
      </w:pPr>
      <w:r w:rsidRPr="00CD43DA">
        <w:rPr>
          <w:lang w:val="en-US"/>
        </w:rPr>
        <w:t xml:space="preserve">  8.4 Eurekalogs created in this session              : 2</w:t>
      </w:r>
    </w:p>
    <w:p w14:paraId="36B4FFF4" w14:textId="77777777" w:rsidR="00232F69" w:rsidRDefault="00232F69" w:rsidP="00232F69">
      <w:r w:rsidRPr="00CD43DA">
        <w:rPr>
          <w:lang w:val="en-US"/>
        </w:rPr>
        <w:t xml:space="preserve">  </w:t>
      </w:r>
      <w:r>
        <w:t>8.5 Database Type                                   : MSSQL (DevartSQLServer 7.1.2.0)</w:t>
      </w:r>
    </w:p>
    <w:p w14:paraId="58CC0097" w14:textId="77777777" w:rsidR="00232F69" w:rsidRDefault="00232F69" w:rsidP="00232F69">
      <w:r>
        <w:t xml:space="preserve">  8.6 Database Version                                : Microsoft SQL Server 2008 R2 (SP3) - 10.50.6220.0 (X64) </w:t>
      </w:r>
    </w:p>
    <w:p w14:paraId="253F8F9A" w14:textId="77777777" w:rsidR="00232F69" w:rsidRPr="00CD43DA" w:rsidRDefault="00232F69" w:rsidP="00232F69">
      <w:pPr>
        <w:rPr>
          <w:lang w:val="en-US"/>
        </w:rPr>
      </w:pPr>
      <w:r>
        <w:t xml:space="preserve">                                                        </w:t>
      </w:r>
      <w:r>
        <w:tab/>
      </w:r>
      <w:r w:rsidRPr="00CD43DA">
        <w:rPr>
          <w:lang w:val="en-US"/>
        </w:rPr>
        <w:t xml:space="preserve">Mar 19 2015 12:32:14 </w:t>
      </w:r>
    </w:p>
    <w:p w14:paraId="1274CC42" w14:textId="77777777" w:rsidR="00232F69" w:rsidRPr="00CD43DA" w:rsidRDefault="00232F69" w:rsidP="00232F69">
      <w:pPr>
        <w:rPr>
          <w:lang w:val="en-US"/>
        </w:rPr>
      </w:pPr>
      <w:r w:rsidRPr="00CD43DA">
        <w:rPr>
          <w:lang w:val="en-US"/>
        </w:rPr>
        <w:t xml:space="preserve">                                                        </w:t>
      </w:r>
      <w:r w:rsidRPr="00CD43DA">
        <w:rPr>
          <w:lang w:val="en-US"/>
        </w:rPr>
        <w:tab/>
        <w:t>Copyright (c) Microsoft Corporation</w:t>
      </w:r>
    </w:p>
    <w:p w14:paraId="25CCB421" w14:textId="77777777" w:rsidR="00232F69" w:rsidRPr="00CD43DA" w:rsidRDefault="00232F69" w:rsidP="00232F69">
      <w:pPr>
        <w:rPr>
          <w:lang w:val="en-US"/>
        </w:rPr>
      </w:pPr>
      <w:r w:rsidRPr="00CD43DA">
        <w:rPr>
          <w:lang w:val="en-US"/>
        </w:rPr>
        <w:t xml:space="preserve">                                                        </w:t>
      </w:r>
      <w:r w:rsidRPr="00CD43DA">
        <w:rPr>
          <w:lang w:val="en-US"/>
        </w:rPr>
        <w:tab/>
        <w:t>Standard Edition (64-bit) on Windows NT 6.1 &lt;X64&gt; (Build 7601:_Service Pack 1) (Hypervisor)</w:t>
      </w:r>
    </w:p>
    <w:p w14:paraId="392719A6" w14:textId="77777777" w:rsidR="00232F69" w:rsidRPr="00CD43DA" w:rsidRDefault="00232F69" w:rsidP="00232F69">
      <w:pPr>
        <w:rPr>
          <w:lang w:val="en-US"/>
        </w:rPr>
      </w:pPr>
      <w:r w:rsidRPr="00CD43DA">
        <w:rPr>
          <w:lang w:val="en-US"/>
        </w:rPr>
        <w:t xml:space="preserve">  8.7 Database Name (Quoted)                          : "nilex"</w:t>
      </w:r>
    </w:p>
    <w:p w14:paraId="2C0FCFF8" w14:textId="77777777" w:rsidR="00232F69" w:rsidRPr="00CD43DA" w:rsidRDefault="00232F69" w:rsidP="00232F69">
      <w:pPr>
        <w:rPr>
          <w:lang w:val="en-US"/>
        </w:rPr>
      </w:pPr>
      <w:r w:rsidRPr="00CD43DA">
        <w:rPr>
          <w:lang w:val="en-US"/>
        </w:rPr>
        <w:t xml:space="preserve">  8.8 Database UserId                                 : SSI\MIVE</w:t>
      </w:r>
    </w:p>
    <w:p w14:paraId="75AA2EB0" w14:textId="77777777" w:rsidR="00232F69" w:rsidRPr="00CD43DA" w:rsidRDefault="00232F69" w:rsidP="00232F69">
      <w:pPr>
        <w:rPr>
          <w:lang w:val="en-US"/>
        </w:rPr>
      </w:pPr>
      <w:r w:rsidRPr="00CD43DA">
        <w:rPr>
          <w:lang w:val="en-US"/>
        </w:rPr>
        <w:t xml:space="preserve">  8.9 Database Authentication                         : KERBEROS</w:t>
      </w:r>
    </w:p>
    <w:p w14:paraId="1CCE0EB9" w14:textId="77777777" w:rsidR="00232F69" w:rsidRPr="00CD43DA" w:rsidRDefault="00232F69" w:rsidP="00232F69">
      <w:pPr>
        <w:rPr>
          <w:lang w:val="en-US"/>
        </w:rPr>
      </w:pPr>
      <w:r w:rsidRPr="00CD43DA">
        <w:rPr>
          <w:lang w:val="en-US"/>
        </w:rPr>
        <w:t xml:space="preserve">  8.10 Database Collation                             : Danish_Norwegian_CI_AS</w:t>
      </w:r>
    </w:p>
    <w:p w14:paraId="2817A18E" w14:textId="77777777" w:rsidR="00232F69" w:rsidRDefault="00232F69" w:rsidP="00232F69">
      <w:r w:rsidRPr="00CD43DA">
        <w:rPr>
          <w:lang w:val="en-US"/>
        </w:rPr>
        <w:t xml:space="preserve">  </w:t>
      </w:r>
      <w:r>
        <w:t>8.11 Database VendorLib                             : sqloledb.dll (MSSQL OLE-DB)</w:t>
      </w:r>
    </w:p>
    <w:p w14:paraId="2D9D8FF7" w14:textId="77777777" w:rsidR="00232F69" w:rsidRPr="00CD43DA" w:rsidRDefault="00232F69" w:rsidP="00232F69">
      <w:pPr>
        <w:rPr>
          <w:lang w:val="en-US"/>
        </w:rPr>
      </w:pPr>
      <w:r>
        <w:t xml:space="preserve">  </w:t>
      </w:r>
      <w:r w:rsidRPr="00CD43DA">
        <w:rPr>
          <w:lang w:val="en-US"/>
        </w:rPr>
        <w:t>8.12 DbCon1/dbExpress ConnectionTimeout             : Default</w:t>
      </w:r>
    </w:p>
    <w:p w14:paraId="10A8C63C" w14:textId="77777777" w:rsidR="00232F69" w:rsidRPr="00CD43DA" w:rsidRDefault="00232F69" w:rsidP="00232F69">
      <w:pPr>
        <w:rPr>
          <w:lang w:val="en-US"/>
        </w:rPr>
      </w:pPr>
      <w:r w:rsidRPr="00CD43DA">
        <w:rPr>
          <w:lang w:val="en-US"/>
        </w:rPr>
        <w:t xml:space="preserve">  8.13 DbCon1/dbExpress CommandTimeout                : Default</w:t>
      </w:r>
    </w:p>
    <w:p w14:paraId="35C9948F" w14:textId="77777777" w:rsidR="00232F69" w:rsidRPr="00CD43DA" w:rsidRDefault="00232F69" w:rsidP="00232F69">
      <w:pPr>
        <w:rPr>
          <w:lang w:val="en-US"/>
        </w:rPr>
      </w:pPr>
      <w:r w:rsidRPr="00CD43DA">
        <w:rPr>
          <w:lang w:val="en-US"/>
        </w:rPr>
        <w:t xml:space="preserve">  8.14 DbCon2/ADO.Net ConnectionTimeout               : Default</w:t>
      </w:r>
    </w:p>
    <w:p w14:paraId="11550499" w14:textId="77777777" w:rsidR="00232F69" w:rsidRPr="00CD43DA" w:rsidRDefault="00232F69" w:rsidP="00232F69">
      <w:pPr>
        <w:rPr>
          <w:lang w:val="en-US"/>
        </w:rPr>
      </w:pPr>
      <w:r w:rsidRPr="00CD43DA">
        <w:rPr>
          <w:lang w:val="en-US"/>
        </w:rPr>
        <w:t xml:space="preserve">  8.15 DbCon2/ADO.Net CommandTimeout                  : Default</w:t>
      </w:r>
    </w:p>
    <w:p w14:paraId="059E2279" w14:textId="77777777" w:rsidR="00232F69" w:rsidRPr="00CD43DA" w:rsidRDefault="00232F69" w:rsidP="00232F69">
      <w:pPr>
        <w:rPr>
          <w:lang w:val="en-US"/>
        </w:rPr>
      </w:pPr>
      <w:r w:rsidRPr="00CD43DA">
        <w:rPr>
          <w:lang w:val="en-US"/>
        </w:rPr>
        <w:t xml:space="preserve">  8.16 Licensed Modules                               : WFM, SLA, ReleaseCalendar, Knowledgebase</w:t>
      </w:r>
    </w:p>
    <w:p w14:paraId="1E9D3AF9" w14:textId="77777777" w:rsidR="00232F69" w:rsidRPr="00CD43DA" w:rsidRDefault="00232F69" w:rsidP="00232F69">
      <w:pPr>
        <w:rPr>
          <w:lang w:val="en-US"/>
        </w:rPr>
      </w:pPr>
      <w:r w:rsidRPr="00CD43DA">
        <w:rPr>
          <w:lang w:val="en-US"/>
        </w:rPr>
        <w:t xml:space="preserve">  8.17 Modules not used (no license)                  : ComAround, ResourceCalendar</w:t>
      </w:r>
    </w:p>
    <w:p w14:paraId="10EC3315" w14:textId="77777777" w:rsidR="00232F69" w:rsidRPr="00CD43DA" w:rsidRDefault="00232F69" w:rsidP="00232F69">
      <w:pPr>
        <w:rPr>
          <w:lang w:val="en-US"/>
        </w:rPr>
      </w:pPr>
      <w:r w:rsidRPr="00CD43DA">
        <w:rPr>
          <w:lang w:val="en-US"/>
        </w:rPr>
        <w:t xml:space="preserve">  8.18 DocSafe                                        : No</w:t>
      </w:r>
    </w:p>
    <w:p w14:paraId="50707130" w14:textId="77777777" w:rsidR="00232F69" w:rsidRPr="00CD43DA" w:rsidRDefault="00232F69" w:rsidP="00232F69">
      <w:pPr>
        <w:rPr>
          <w:lang w:val="en-US"/>
        </w:rPr>
      </w:pPr>
      <w:r w:rsidRPr="00CD43DA">
        <w:rPr>
          <w:lang w:val="en-US"/>
        </w:rPr>
        <w:t xml:space="preserve">  8.19 Boxed Application                              : Yes</w:t>
      </w:r>
    </w:p>
    <w:p w14:paraId="04B32000" w14:textId="77777777" w:rsidR="00232F69" w:rsidRPr="00CD43DA" w:rsidRDefault="00232F69" w:rsidP="00232F69">
      <w:pPr>
        <w:rPr>
          <w:lang w:val="en-US"/>
        </w:rPr>
      </w:pPr>
      <w:r w:rsidRPr="00CD43DA">
        <w:rPr>
          <w:lang w:val="en-US"/>
        </w:rPr>
        <w:lastRenderedPageBreak/>
        <w:t xml:space="preserve">  8.20 Remote Session (Citrix/RDS)                    : No</w:t>
      </w:r>
    </w:p>
    <w:p w14:paraId="66DF4024" w14:textId="77777777" w:rsidR="00232F69" w:rsidRPr="00CD43DA" w:rsidRDefault="00232F69" w:rsidP="00232F69">
      <w:pPr>
        <w:rPr>
          <w:lang w:val="en-US"/>
        </w:rPr>
      </w:pPr>
      <w:r w:rsidRPr="00CD43DA">
        <w:rPr>
          <w:lang w:val="en-US"/>
        </w:rPr>
        <w:t xml:space="preserve">  8.21 Nilex RC Assembly Version                      : </w:t>
      </w:r>
    </w:p>
    <w:p w14:paraId="1DACA25C" w14:textId="77777777" w:rsidR="00232F69" w:rsidRPr="00CD43DA" w:rsidRDefault="00232F69" w:rsidP="00232F69">
      <w:pPr>
        <w:rPr>
          <w:lang w:val="en-US"/>
        </w:rPr>
      </w:pPr>
      <w:r w:rsidRPr="00CD43DA">
        <w:rPr>
          <w:lang w:val="en-US"/>
        </w:rPr>
        <w:t xml:space="preserve">  8.22 Nilex Shared Assembly Version                  : 8.94.3001.1001</w:t>
      </w:r>
    </w:p>
    <w:p w14:paraId="02DD71E0" w14:textId="77777777" w:rsidR="00232F69" w:rsidRPr="00CD43DA" w:rsidRDefault="00232F69" w:rsidP="00232F69">
      <w:pPr>
        <w:rPr>
          <w:lang w:val="en-US"/>
        </w:rPr>
      </w:pPr>
      <w:r w:rsidRPr="00CD43DA">
        <w:rPr>
          <w:lang w:val="en-US"/>
        </w:rPr>
        <w:t xml:space="preserve">  8.23 Nilex WFM Assembly Version                     : 1.28.1.2</w:t>
      </w:r>
    </w:p>
    <w:p w14:paraId="046658AC" w14:textId="77777777" w:rsidR="00232F69" w:rsidRPr="00CD43DA" w:rsidRDefault="00232F69" w:rsidP="00232F69">
      <w:pPr>
        <w:rPr>
          <w:lang w:val="en-US"/>
        </w:rPr>
      </w:pPr>
      <w:r w:rsidRPr="00CD43DA">
        <w:rPr>
          <w:lang w:val="en-US"/>
        </w:rPr>
        <w:t xml:space="preserve">  8.24 Nilex DecodeLicense Assembly Version           : 1.0.0.1009</w:t>
      </w:r>
    </w:p>
    <w:p w14:paraId="65647E19" w14:textId="77777777" w:rsidR="00232F69" w:rsidRPr="00CD43DA" w:rsidRDefault="00232F69" w:rsidP="00232F69">
      <w:pPr>
        <w:rPr>
          <w:lang w:val="en-US"/>
        </w:rPr>
      </w:pPr>
      <w:r w:rsidRPr="00CD43DA">
        <w:rPr>
          <w:lang w:val="en-US"/>
        </w:rPr>
        <w:t xml:space="preserve">  8.25 WFM DB ConnectionString (Initial value, Quoted): "Server=srv-mssql-db01.ssi.ad;Database=nilex;Integrated Security=SSPI"</w:t>
      </w:r>
    </w:p>
    <w:p w14:paraId="5B467E15" w14:textId="77777777" w:rsidR="00232F69" w:rsidRPr="00CD43DA" w:rsidRDefault="00232F69" w:rsidP="00232F69">
      <w:pPr>
        <w:rPr>
          <w:lang w:val="en-US"/>
        </w:rPr>
      </w:pPr>
      <w:r w:rsidRPr="00CD43DA">
        <w:rPr>
          <w:lang w:val="en-US"/>
        </w:rPr>
        <w:t xml:space="preserve">  8.26 WFM/nxSA Application Context                   : Loaded in memory</w:t>
      </w:r>
    </w:p>
    <w:p w14:paraId="3A5FC398" w14:textId="77777777" w:rsidR="00232F69" w:rsidRPr="00CD43DA" w:rsidRDefault="00232F69" w:rsidP="00232F69">
      <w:pPr>
        <w:rPr>
          <w:lang w:val="en-US"/>
        </w:rPr>
      </w:pPr>
      <w:r w:rsidRPr="00CD43DA">
        <w:rPr>
          <w:lang w:val="en-US"/>
        </w:rPr>
        <w:t xml:space="preserve">  8.27 #50777 Except Counter                          : 0</w:t>
      </w:r>
    </w:p>
    <w:p w14:paraId="06DF8181" w14:textId="77777777" w:rsidR="00232F69" w:rsidRPr="00CD43DA" w:rsidRDefault="00232F69" w:rsidP="00232F69">
      <w:pPr>
        <w:rPr>
          <w:lang w:val="en-US"/>
        </w:rPr>
      </w:pPr>
      <w:r w:rsidRPr="00CD43DA">
        <w:rPr>
          <w:lang w:val="en-US"/>
        </w:rPr>
        <w:t xml:space="preserve">  8.28 WFM Assembly ErrorInfo                         : Assembly Error structure not loaded.</w:t>
      </w:r>
    </w:p>
    <w:p w14:paraId="4777D8D3" w14:textId="77777777" w:rsidR="00232F69" w:rsidRPr="00CD43DA" w:rsidRDefault="00232F69" w:rsidP="00232F69">
      <w:pPr>
        <w:rPr>
          <w:lang w:val="en-US"/>
        </w:rPr>
      </w:pPr>
    </w:p>
    <w:p w14:paraId="5BC601E0" w14:textId="77777777" w:rsidR="00232F69" w:rsidRPr="00CD43DA" w:rsidRDefault="00232F69" w:rsidP="00232F69">
      <w:pPr>
        <w:rPr>
          <w:lang w:val="en-US"/>
        </w:rPr>
      </w:pPr>
      <w:r w:rsidRPr="00CD43DA">
        <w:rPr>
          <w:lang w:val="en-US"/>
        </w:rPr>
        <w:t>Call Stack Information:</w:t>
      </w:r>
    </w:p>
    <w:p w14:paraId="5642C571" w14:textId="77777777" w:rsidR="00232F69" w:rsidRPr="00CD43DA" w:rsidRDefault="00232F69" w:rsidP="00232F69">
      <w:pPr>
        <w:rPr>
          <w:lang w:val="en-US"/>
        </w:rPr>
      </w:pPr>
      <w:r w:rsidRPr="00CD43DA">
        <w:rPr>
          <w:lang w:val="en-US"/>
        </w:rPr>
        <w:t>--------------------------------------------------------------------------------------------------------</w:t>
      </w:r>
    </w:p>
    <w:p w14:paraId="5A9D5C70" w14:textId="77777777" w:rsidR="00232F69" w:rsidRPr="00CD43DA" w:rsidRDefault="00232F69" w:rsidP="00232F69">
      <w:pPr>
        <w:rPr>
          <w:lang w:val="en-US"/>
        </w:rPr>
      </w:pPr>
      <w:r w:rsidRPr="00CD43DA">
        <w:rPr>
          <w:lang w:val="en-US"/>
        </w:rPr>
        <w:t>|Address |Module      |Unit         |Class          |Procedure/Method                        |Line     |</w:t>
      </w:r>
    </w:p>
    <w:p w14:paraId="61F00D1A" w14:textId="77777777" w:rsidR="00232F69" w:rsidRPr="00CD43DA" w:rsidRDefault="00232F69" w:rsidP="00232F69">
      <w:pPr>
        <w:rPr>
          <w:lang w:val="en-US"/>
        </w:rPr>
      </w:pPr>
      <w:r w:rsidRPr="00CD43DA">
        <w:rPr>
          <w:lang w:val="en-US"/>
        </w:rPr>
        <w:t>--------------------------------------------------------------------------------------------------------</w:t>
      </w:r>
    </w:p>
    <w:p w14:paraId="5133852C" w14:textId="77777777" w:rsidR="00232F69" w:rsidRPr="00CD43DA" w:rsidRDefault="00232F69" w:rsidP="00232F69">
      <w:pPr>
        <w:rPr>
          <w:lang w:val="en-US"/>
        </w:rPr>
      </w:pPr>
      <w:r w:rsidRPr="00CD43DA">
        <w:rPr>
          <w:lang w:val="en-US"/>
        </w:rPr>
        <w:t>|*Exception Thread: ID=916; Priority=0; Class=; [Main]                                                 |</w:t>
      </w:r>
    </w:p>
    <w:p w14:paraId="4088C3F3" w14:textId="77777777" w:rsidR="00232F69" w:rsidRPr="00CD43DA" w:rsidRDefault="00232F69" w:rsidP="00232F69">
      <w:pPr>
        <w:rPr>
          <w:lang w:val="en-US"/>
        </w:rPr>
      </w:pPr>
      <w:r w:rsidRPr="00CD43DA">
        <w:rPr>
          <w:lang w:val="en-US"/>
        </w:rPr>
        <w:t>|------------------------------------------------------------------------------------------------------|</w:t>
      </w:r>
    </w:p>
    <w:p w14:paraId="59D20862" w14:textId="77777777" w:rsidR="00232F69" w:rsidRPr="00CD43DA" w:rsidRDefault="00232F69" w:rsidP="00232F69">
      <w:pPr>
        <w:rPr>
          <w:lang w:val="en-US"/>
        </w:rPr>
      </w:pPr>
      <w:r w:rsidRPr="00CD43DA">
        <w:rPr>
          <w:lang w:val="en-US"/>
        </w:rPr>
        <w:t>|00458C91|plus.exe    |Classes.pas  |TReader        |ReadBuffer                              |         |</w:t>
      </w:r>
    </w:p>
    <w:p w14:paraId="69987FE6" w14:textId="77777777" w:rsidR="00232F69" w:rsidRPr="00CD43DA" w:rsidRDefault="00232F69" w:rsidP="00232F69">
      <w:pPr>
        <w:rPr>
          <w:lang w:val="en-US"/>
        </w:rPr>
      </w:pPr>
      <w:r w:rsidRPr="00CD43DA">
        <w:rPr>
          <w:lang w:val="en-US"/>
        </w:rPr>
        <w:t>|00458C64|plus.exe    |Classes.pas  |TReader        |ReadBuffer                              |         |</w:t>
      </w:r>
    </w:p>
    <w:p w14:paraId="1A6F94C4" w14:textId="77777777" w:rsidR="00232F69" w:rsidRPr="00CD43DA" w:rsidRDefault="00232F69" w:rsidP="00232F69">
      <w:pPr>
        <w:rPr>
          <w:lang w:val="en-US"/>
        </w:rPr>
      </w:pPr>
      <w:r w:rsidRPr="00CD43DA">
        <w:rPr>
          <w:lang w:val="en-US"/>
        </w:rPr>
        <w:t>|00458C2D|plus.exe    |Classes.pas  |TReader        |Read                                    |         |</w:t>
      </w:r>
    </w:p>
    <w:p w14:paraId="45AAE07F" w14:textId="77777777" w:rsidR="00232F69" w:rsidRPr="00CD43DA" w:rsidRDefault="00232F69" w:rsidP="00232F69">
      <w:pPr>
        <w:rPr>
          <w:lang w:val="en-US"/>
        </w:rPr>
      </w:pPr>
      <w:r w:rsidRPr="00CD43DA">
        <w:rPr>
          <w:lang w:val="en-US"/>
        </w:rPr>
        <w:t>|00458C18|plus.exe    |Classes.pas  |TReader        |Read                                    |         |</w:t>
      </w:r>
    </w:p>
    <w:p w14:paraId="477331F1" w14:textId="77777777" w:rsidR="00232F69" w:rsidRPr="00CD43DA" w:rsidRDefault="00232F69" w:rsidP="00232F69">
      <w:pPr>
        <w:rPr>
          <w:lang w:val="en-US"/>
        </w:rPr>
      </w:pPr>
      <w:r w:rsidRPr="00CD43DA">
        <w:rPr>
          <w:lang w:val="en-US"/>
        </w:rPr>
        <w:t>|0045AA24|plus.exe    |Classes.pas  |TReader        |ReadValue                               |         |</w:t>
      </w:r>
    </w:p>
    <w:p w14:paraId="294FC12B" w14:textId="77777777" w:rsidR="00232F69" w:rsidRPr="00CD43DA" w:rsidRDefault="00232F69" w:rsidP="00232F69">
      <w:pPr>
        <w:rPr>
          <w:lang w:val="en-US"/>
        </w:rPr>
      </w:pPr>
      <w:r w:rsidRPr="00CD43DA">
        <w:rPr>
          <w:lang w:val="en-US"/>
        </w:rPr>
        <w:t>|0045AA1C|plus.exe    |Classes.pas  |TReader        |ReadValue                               |         |</w:t>
      </w:r>
    </w:p>
    <w:p w14:paraId="73B2678F" w14:textId="77777777" w:rsidR="00232F69" w:rsidRPr="00CD43DA" w:rsidRDefault="00232F69" w:rsidP="00232F69">
      <w:pPr>
        <w:rPr>
          <w:lang w:val="en-US"/>
        </w:rPr>
      </w:pPr>
      <w:r w:rsidRPr="00CD43DA">
        <w:rPr>
          <w:lang w:val="en-US"/>
        </w:rPr>
        <w:t>|004587DD|plus.exe    |Classes.pas  |TReader        |EndOfList                               |         |</w:t>
      </w:r>
    </w:p>
    <w:p w14:paraId="1E3BCA18" w14:textId="77777777" w:rsidR="00232F69" w:rsidRPr="00CD43DA" w:rsidRDefault="00232F69" w:rsidP="00232F69">
      <w:pPr>
        <w:rPr>
          <w:lang w:val="en-US"/>
        </w:rPr>
      </w:pPr>
      <w:r w:rsidRPr="00CD43DA">
        <w:rPr>
          <w:lang w:val="en-US"/>
        </w:rPr>
        <w:t>|004587D8|plus.exe    |Classes.pas  |TReader        |EndOfList                               |         |</w:t>
      </w:r>
    </w:p>
    <w:p w14:paraId="76C4B8FB" w14:textId="77777777" w:rsidR="00232F69" w:rsidRPr="00CD43DA" w:rsidRDefault="00232F69" w:rsidP="00232F69">
      <w:pPr>
        <w:rPr>
          <w:lang w:val="en-US"/>
        </w:rPr>
      </w:pPr>
      <w:r w:rsidRPr="00CD43DA">
        <w:rPr>
          <w:lang w:val="en-US"/>
        </w:rPr>
        <w:t>|00458DEC|plus.exe    |Classes.pas  |TReader        |ReadCollection                          |         |</w:t>
      </w:r>
    </w:p>
    <w:p w14:paraId="73F97336" w14:textId="77777777" w:rsidR="00232F69" w:rsidRPr="00CD43DA" w:rsidRDefault="00232F69" w:rsidP="00232F69">
      <w:pPr>
        <w:rPr>
          <w:lang w:val="en-US"/>
        </w:rPr>
      </w:pPr>
      <w:r w:rsidRPr="00CD43DA">
        <w:rPr>
          <w:lang w:val="en-US"/>
        </w:rPr>
        <w:t>|00458D84|plus.exe    |Classes.pas  |TReader        |ReadCollection                          |         |</w:t>
      </w:r>
    </w:p>
    <w:p w14:paraId="43C5CC89" w14:textId="77777777" w:rsidR="00232F69" w:rsidRPr="00CD43DA" w:rsidRDefault="00232F69" w:rsidP="00232F69">
      <w:pPr>
        <w:rPr>
          <w:lang w:val="en-US"/>
        </w:rPr>
      </w:pPr>
      <w:r w:rsidRPr="00CD43DA">
        <w:rPr>
          <w:lang w:val="en-US"/>
        </w:rPr>
        <w:t>|0061CE39|plus.exe    |ComCtrls.pas |               |ReadCols                                |         |</w:t>
      </w:r>
    </w:p>
    <w:p w14:paraId="16448F98" w14:textId="77777777" w:rsidR="00232F69" w:rsidRPr="00CD43DA" w:rsidRDefault="00232F69" w:rsidP="00232F69">
      <w:pPr>
        <w:rPr>
          <w:lang w:val="en-US"/>
        </w:rPr>
      </w:pPr>
      <w:r w:rsidRPr="00CD43DA">
        <w:rPr>
          <w:lang w:val="en-US"/>
        </w:rPr>
        <w:t>|0061CDCC|plus.exe    |ComCtrls.pas |               |ReadCols                                |         |</w:t>
      </w:r>
    </w:p>
    <w:p w14:paraId="5F457C4E" w14:textId="77777777" w:rsidR="00232F69" w:rsidRPr="00CD43DA" w:rsidRDefault="00232F69" w:rsidP="00232F69">
      <w:pPr>
        <w:rPr>
          <w:lang w:val="en-US"/>
        </w:rPr>
      </w:pPr>
      <w:r w:rsidRPr="00CD43DA">
        <w:rPr>
          <w:lang w:val="en-US"/>
        </w:rPr>
        <w:t>|0061CF93|plus.exe    |ComCtrls.pas |TCustomListView|CreateWnd                               |         |</w:t>
      </w:r>
    </w:p>
    <w:p w14:paraId="07BE9E1F" w14:textId="77777777" w:rsidR="00232F69" w:rsidRPr="00CD43DA" w:rsidRDefault="00232F69" w:rsidP="00232F69">
      <w:pPr>
        <w:rPr>
          <w:lang w:val="en-US"/>
        </w:rPr>
      </w:pPr>
      <w:r w:rsidRPr="00CD43DA">
        <w:rPr>
          <w:lang w:val="en-US"/>
        </w:rPr>
        <w:t>|0058CE07|plus.exe    |Controls.pas |TWinControl    |CreateHandle                            |         |</w:t>
      </w:r>
    </w:p>
    <w:p w14:paraId="36C4C050" w14:textId="77777777" w:rsidR="00232F69" w:rsidRPr="00CD43DA" w:rsidRDefault="00232F69" w:rsidP="00232F69">
      <w:pPr>
        <w:rPr>
          <w:lang w:val="en-US"/>
        </w:rPr>
      </w:pPr>
      <w:r w:rsidRPr="00CD43DA">
        <w:rPr>
          <w:lang w:val="en-US"/>
        </w:rPr>
        <w:t>|00590B99|plus.exe    |Controls.pas |TWinControl    |HandleNeeded                            |         |</w:t>
      </w:r>
    </w:p>
    <w:p w14:paraId="3512879E" w14:textId="77777777" w:rsidR="00232F69" w:rsidRPr="00CD43DA" w:rsidRDefault="00232F69" w:rsidP="00232F69">
      <w:pPr>
        <w:rPr>
          <w:lang w:val="en-US"/>
        </w:rPr>
      </w:pPr>
      <w:r w:rsidRPr="00CD43DA">
        <w:rPr>
          <w:lang w:val="en-US"/>
        </w:rPr>
        <w:t>|00590B7C|plus.exe    |Controls.pas |TWinControl    |HandleNeeded                            |         |</w:t>
      </w:r>
    </w:p>
    <w:p w14:paraId="22E987F9" w14:textId="77777777" w:rsidR="00232F69" w:rsidRPr="00CD43DA" w:rsidRDefault="00232F69" w:rsidP="00232F69">
      <w:pPr>
        <w:rPr>
          <w:lang w:val="en-US"/>
        </w:rPr>
      </w:pPr>
      <w:r w:rsidRPr="00CD43DA">
        <w:rPr>
          <w:lang w:val="en-US"/>
        </w:rPr>
        <w:t>|00590BA5|plus.exe    |Controls.pas |TWinControl    |GetHandle                               |         |</w:t>
      </w:r>
    </w:p>
    <w:p w14:paraId="7412318C" w14:textId="77777777" w:rsidR="00232F69" w:rsidRPr="00CD43DA" w:rsidRDefault="00232F69" w:rsidP="00232F69">
      <w:pPr>
        <w:rPr>
          <w:lang w:val="en-US"/>
        </w:rPr>
      </w:pPr>
      <w:r w:rsidRPr="00CD43DA">
        <w:rPr>
          <w:lang w:val="en-US"/>
        </w:rPr>
        <w:t>|00590BA0|plus.exe    |Controls.pas |TWinControl    |GetHandle                               |         |</w:t>
      </w:r>
    </w:p>
    <w:p w14:paraId="7903BCBF" w14:textId="77777777" w:rsidR="00232F69" w:rsidRPr="00CD43DA" w:rsidRDefault="00232F69" w:rsidP="00232F69">
      <w:pPr>
        <w:rPr>
          <w:lang w:val="en-US"/>
        </w:rPr>
      </w:pPr>
      <w:r w:rsidRPr="00CD43DA">
        <w:rPr>
          <w:lang w:val="en-US"/>
        </w:rPr>
        <w:t>|0061B8EF|plus.exe    |ComCtrls.pas |TListItems     |GetHandle                               |         |</w:t>
      </w:r>
    </w:p>
    <w:p w14:paraId="1F6CD304" w14:textId="77777777" w:rsidR="00232F69" w:rsidRPr="00CD43DA" w:rsidRDefault="00232F69" w:rsidP="00232F69">
      <w:pPr>
        <w:rPr>
          <w:lang w:val="en-US"/>
        </w:rPr>
      </w:pPr>
      <w:r w:rsidRPr="00CD43DA">
        <w:rPr>
          <w:lang w:val="en-US"/>
        </w:rPr>
        <w:t>|0061B8EC|plus.exe    |ComCtrls.pas |TListItems     |GetHandle                               |         |</w:t>
      </w:r>
    </w:p>
    <w:p w14:paraId="2CE7FC06" w14:textId="77777777" w:rsidR="00232F69" w:rsidRPr="00CD43DA" w:rsidRDefault="00232F69" w:rsidP="00232F69">
      <w:pPr>
        <w:rPr>
          <w:lang w:val="en-US"/>
        </w:rPr>
      </w:pPr>
      <w:r w:rsidRPr="00CD43DA">
        <w:rPr>
          <w:lang w:val="en-US"/>
        </w:rPr>
        <w:t>|0061BAA7|plus.exe    |ComCtrls.pas |TListItems     |SetUpdateState                          |         |</w:t>
      </w:r>
    </w:p>
    <w:p w14:paraId="5ABC352A" w14:textId="77777777" w:rsidR="00232F69" w:rsidRPr="00CD43DA" w:rsidRDefault="00232F69" w:rsidP="00232F69">
      <w:pPr>
        <w:rPr>
          <w:lang w:val="en-US"/>
        </w:rPr>
      </w:pPr>
      <w:r w:rsidRPr="00CD43DA">
        <w:rPr>
          <w:lang w:val="en-US"/>
        </w:rPr>
        <w:t>|0061BA24|plus.exe    |ComCtrls.pas |TListItems     |SetUpdateState                          |         |</w:t>
      </w:r>
    </w:p>
    <w:p w14:paraId="015074F0" w14:textId="77777777" w:rsidR="00232F69" w:rsidRPr="00CD43DA" w:rsidRDefault="00232F69" w:rsidP="00232F69">
      <w:pPr>
        <w:rPr>
          <w:lang w:val="en-US"/>
        </w:rPr>
      </w:pPr>
      <w:r w:rsidRPr="00CD43DA">
        <w:rPr>
          <w:lang w:val="en-US"/>
        </w:rPr>
        <w:t>|0061BA19|plus.exe    |ComCtrls.pas |TListItems     |BeginUpdate                             |         |</w:t>
      </w:r>
    </w:p>
    <w:p w14:paraId="06A2C527" w14:textId="77777777" w:rsidR="00232F69" w:rsidRPr="00CD43DA" w:rsidRDefault="00232F69" w:rsidP="00232F69">
      <w:pPr>
        <w:rPr>
          <w:lang w:val="en-US"/>
        </w:rPr>
      </w:pPr>
      <w:r w:rsidRPr="00CD43DA">
        <w:rPr>
          <w:lang w:val="en-US"/>
        </w:rPr>
        <w:t>|0061BA0C|plus.exe    |ComCtrls.pas |TListItems     |BeginUpdate                             |         |</w:t>
      </w:r>
    </w:p>
    <w:p w14:paraId="2D7211DB" w14:textId="77777777" w:rsidR="00232F69" w:rsidRPr="00CD43DA" w:rsidRDefault="00232F69" w:rsidP="00232F69">
      <w:pPr>
        <w:rPr>
          <w:lang w:val="en-US"/>
        </w:rPr>
      </w:pPr>
      <w:r w:rsidRPr="00CD43DA">
        <w:rPr>
          <w:lang w:val="en-US"/>
        </w:rPr>
        <w:t>|0167794B|plus.exe    |fmeInvent.pas|TfmeInventarier|LoadChainedInvents                      |1115[5]  |</w:t>
      </w:r>
    </w:p>
    <w:p w14:paraId="0C23D5BD" w14:textId="77777777" w:rsidR="00232F69" w:rsidRPr="00CD43DA" w:rsidRDefault="00232F69" w:rsidP="00232F69">
      <w:pPr>
        <w:rPr>
          <w:lang w:val="en-US"/>
        </w:rPr>
      </w:pPr>
      <w:r w:rsidRPr="00CD43DA">
        <w:rPr>
          <w:lang w:val="en-US"/>
        </w:rPr>
        <w:t>|016778E0|plus.exe    |fmeInvent.pas|TfmeInventarier|LoadChainedInvents                      |1110[0]  |</w:t>
      </w:r>
    </w:p>
    <w:p w14:paraId="55CB5950" w14:textId="77777777" w:rsidR="00232F69" w:rsidRPr="00CD43DA" w:rsidRDefault="00232F69" w:rsidP="00232F69">
      <w:pPr>
        <w:rPr>
          <w:lang w:val="en-US"/>
        </w:rPr>
      </w:pPr>
      <w:r w:rsidRPr="00CD43DA">
        <w:rPr>
          <w:lang w:val="en-US"/>
        </w:rPr>
        <w:t>|01C3B888|plus.exe    |hdprop.pas   |TfrmHdProp     |saveRecord                              |4847[817]|</w:t>
      </w:r>
    </w:p>
    <w:p w14:paraId="752E233F" w14:textId="77777777" w:rsidR="00232F69" w:rsidRPr="00CD43DA" w:rsidRDefault="00232F69" w:rsidP="00232F69">
      <w:pPr>
        <w:rPr>
          <w:lang w:val="en-US"/>
        </w:rPr>
      </w:pPr>
      <w:r w:rsidRPr="00CD43DA">
        <w:rPr>
          <w:lang w:val="en-US"/>
        </w:rPr>
        <w:t>|01C38BDC|plus.exe    |hdprop.pas   |TfrmHdProp     |saveRecord                              |4030[0]  |</w:t>
      </w:r>
    </w:p>
    <w:p w14:paraId="060B0D7E" w14:textId="77777777" w:rsidR="00232F69" w:rsidRPr="00CD43DA" w:rsidRDefault="00232F69" w:rsidP="00232F69">
      <w:pPr>
        <w:rPr>
          <w:lang w:val="en-US"/>
        </w:rPr>
      </w:pPr>
      <w:r w:rsidRPr="00CD43DA">
        <w:rPr>
          <w:lang w:val="en-US"/>
        </w:rPr>
        <w:t>|01C3D52A|plus.exe    |hdprop.pas   |TfrmHdProp     |SaveCase                                |5258[339]|</w:t>
      </w:r>
    </w:p>
    <w:p w14:paraId="711159EF" w14:textId="77777777" w:rsidR="00232F69" w:rsidRPr="00CD43DA" w:rsidRDefault="00232F69" w:rsidP="00232F69">
      <w:pPr>
        <w:rPr>
          <w:lang w:val="en-US"/>
        </w:rPr>
      </w:pPr>
      <w:r w:rsidRPr="00CD43DA">
        <w:rPr>
          <w:lang w:val="en-US"/>
        </w:rPr>
        <w:t>|01C3C938|plus.exe    |hdprop.pas   |TfrmHdProp     |SaveCase                                |4919[0]  |</w:t>
      </w:r>
    </w:p>
    <w:p w14:paraId="41B42ABF" w14:textId="77777777" w:rsidR="00232F69" w:rsidRPr="00CD43DA" w:rsidRDefault="00232F69" w:rsidP="00232F69">
      <w:pPr>
        <w:rPr>
          <w:lang w:val="en-US"/>
        </w:rPr>
      </w:pPr>
      <w:r w:rsidRPr="00CD43DA">
        <w:rPr>
          <w:lang w:val="en-US"/>
        </w:rPr>
        <w:t>|01C51DDC|plus.exe    |hdprop.pas   |TfrmHdProp     |Action2Execute                          |10512[54]|</w:t>
      </w:r>
    </w:p>
    <w:p w14:paraId="37D8C438" w14:textId="77777777" w:rsidR="00232F69" w:rsidRPr="00CD43DA" w:rsidRDefault="00232F69" w:rsidP="00232F69">
      <w:pPr>
        <w:rPr>
          <w:lang w:val="en-US"/>
        </w:rPr>
      </w:pPr>
      <w:r w:rsidRPr="00CD43DA">
        <w:rPr>
          <w:lang w:val="en-US"/>
        </w:rPr>
        <w:t>|01C51BA0|plus.exe    |hdprop.pas   |TfrmHdProp     |Action2Execute                          |10458[0] |</w:t>
      </w:r>
    </w:p>
    <w:p w14:paraId="11EC623A" w14:textId="77777777" w:rsidR="00232F69" w:rsidRPr="00CD43DA" w:rsidRDefault="00232F69" w:rsidP="00232F69">
      <w:pPr>
        <w:rPr>
          <w:lang w:val="en-US"/>
        </w:rPr>
      </w:pPr>
      <w:r w:rsidRPr="00CD43DA">
        <w:rPr>
          <w:lang w:val="en-US"/>
        </w:rPr>
        <w:t>|01C67AB0|plus.exe    |hdprop.pas   |TfrmHdProp     |SaveClose                               |17446[19]|</w:t>
      </w:r>
    </w:p>
    <w:p w14:paraId="3481024B" w14:textId="77777777" w:rsidR="00232F69" w:rsidRPr="00CD43DA" w:rsidRDefault="00232F69" w:rsidP="00232F69">
      <w:pPr>
        <w:rPr>
          <w:lang w:val="en-US"/>
        </w:rPr>
      </w:pPr>
      <w:r w:rsidRPr="00CD43DA">
        <w:rPr>
          <w:lang w:val="en-US"/>
        </w:rPr>
        <w:t>|01C67A20|plus.exe    |hdprop.pas   |TfrmHdProp     |SaveClose                               |17427[0] |</w:t>
      </w:r>
    </w:p>
    <w:p w14:paraId="5441CC10" w14:textId="77777777" w:rsidR="00232F69" w:rsidRPr="00CD43DA" w:rsidRDefault="00232F69" w:rsidP="00232F69">
      <w:pPr>
        <w:rPr>
          <w:lang w:val="en-US"/>
        </w:rPr>
      </w:pPr>
      <w:r w:rsidRPr="00CD43DA">
        <w:rPr>
          <w:lang w:val="en-US"/>
        </w:rPr>
        <w:t>|01C67A18|plus.exe    |hdprop.pas   |TfrmHdProp     |btnSaveAndCloseClick                    |17423[1] |</w:t>
      </w:r>
    </w:p>
    <w:p w14:paraId="7B3E7353" w14:textId="77777777" w:rsidR="00232F69" w:rsidRPr="00CD43DA" w:rsidRDefault="00232F69" w:rsidP="00232F69">
      <w:pPr>
        <w:rPr>
          <w:lang w:val="en-US"/>
        </w:rPr>
      </w:pPr>
      <w:r w:rsidRPr="00CD43DA">
        <w:rPr>
          <w:lang w:val="en-US"/>
        </w:rPr>
        <w:t>|005899C4|plus.exe    |Controls.pas |TControl       |Click                                   |         |</w:t>
      </w:r>
    </w:p>
    <w:p w14:paraId="25DB3E7A" w14:textId="77777777" w:rsidR="00232F69" w:rsidRPr="00CD43DA" w:rsidRDefault="00232F69" w:rsidP="00232F69">
      <w:pPr>
        <w:rPr>
          <w:lang w:val="en-US"/>
        </w:rPr>
      </w:pPr>
      <w:r w:rsidRPr="00CD43DA">
        <w:rPr>
          <w:lang w:val="en-US"/>
        </w:rPr>
        <w:t>|00589954|plus.exe    |Controls.pas |TControl       |Click                                   |         |</w:t>
      </w:r>
    </w:p>
    <w:p w14:paraId="66F88398" w14:textId="77777777" w:rsidR="00232F69" w:rsidRPr="00CD43DA" w:rsidRDefault="00232F69" w:rsidP="00232F69">
      <w:pPr>
        <w:rPr>
          <w:lang w:val="en-US"/>
        </w:rPr>
      </w:pPr>
      <w:r w:rsidRPr="00CD43DA">
        <w:rPr>
          <w:lang w:val="en-US"/>
        </w:rPr>
        <w:t>|00622D64|plus.exe    |ComCtrls.pas |TToolButton    |Click                                   |         |</w:t>
      </w:r>
    </w:p>
    <w:p w14:paraId="66DD3DAD" w14:textId="77777777" w:rsidR="00232F69" w:rsidRPr="00CD43DA" w:rsidRDefault="00232F69" w:rsidP="00232F69">
      <w:pPr>
        <w:rPr>
          <w:lang w:val="en-US"/>
        </w:rPr>
      </w:pPr>
      <w:r w:rsidRPr="00CD43DA">
        <w:rPr>
          <w:lang w:val="en-US"/>
        </w:rPr>
        <w:lastRenderedPageBreak/>
        <w:t>|00406B24|plus.exe    |System.pas   |               |_CallDynaInst                           |         |</w:t>
      </w:r>
    </w:p>
    <w:p w14:paraId="5093FF6C" w14:textId="77777777" w:rsidR="00232F69" w:rsidRPr="00CD43DA" w:rsidRDefault="00232F69" w:rsidP="00232F69">
      <w:pPr>
        <w:rPr>
          <w:lang w:val="en-US"/>
        </w:rPr>
      </w:pPr>
      <w:r w:rsidRPr="00CD43DA">
        <w:rPr>
          <w:lang w:val="en-US"/>
        </w:rPr>
        <w:t>|00589E69|plus.exe    |Controls.pas |TControl       |WMLButtonUp                             |         |</w:t>
      </w:r>
    </w:p>
    <w:p w14:paraId="58BAA973" w14:textId="77777777" w:rsidR="00232F69" w:rsidRPr="00CD43DA" w:rsidRDefault="00232F69" w:rsidP="00232F69">
      <w:pPr>
        <w:rPr>
          <w:lang w:val="en-US"/>
        </w:rPr>
      </w:pPr>
      <w:r w:rsidRPr="00CD43DA">
        <w:rPr>
          <w:lang w:val="en-US"/>
        </w:rPr>
        <w:t>|00589458|plus.exe    |Controls.pas |TControl       |WndProc                                 |         |</w:t>
      </w:r>
    </w:p>
    <w:p w14:paraId="0C038B1B" w14:textId="77777777" w:rsidR="00232F69" w:rsidRPr="00CD43DA" w:rsidRDefault="00232F69" w:rsidP="00232F69">
      <w:pPr>
        <w:rPr>
          <w:lang w:val="en-US"/>
        </w:rPr>
      </w:pPr>
      <w:r w:rsidRPr="00CD43DA">
        <w:rPr>
          <w:lang w:val="en-US"/>
        </w:rPr>
        <w:t>|778D35DB|ntdll.dll   |             |               |RtlDeactivateActivationContextUnsafeFast|         |</w:t>
      </w:r>
    </w:p>
    <w:p w14:paraId="7EFC349D" w14:textId="77777777" w:rsidR="00232F69" w:rsidRPr="00CD43DA" w:rsidRDefault="00232F69" w:rsidP="00232F69">
      <w:pPr>
        <w:rPr>
          <w:lang w:val="en-US"/>
        </w:rPr>
      </w:pPr>
      <w:r w:rsidRPr="00CD43DA">
        <w:rPr>
          <w:lang w:val="en-US"/>
        </w:rPr>
        <w:t>|0058907C|plus.exe    |Controls.pas |TControl       |Perform                                 |         |</w:t>
      </w:r>
    </w:p>
    <w:p w14:paraId="2C7B78E0" w14:textId="77777777" w:rsidR="00232F69" w:rsidRPr="00CD43DA" w:rsidRDefault="00232F69" w:rsidP="00232F69">
      <w:pPr>
        <w:rPr>
          <w:lang w:val="en-US"/>
        </w:rPr>
      </w:pPr>
      <w:r w:rsidRPr="00CD43DA">
        <w:rPr>
          <w:lang w:val="en-US"/>
        </w:rPr>
        <w:t>|00589058|plus.exe    |Controls.pas |TControl       |Perform                                 |         |</w:t>
      </w:r>
    </w:p>
    <w:p w14:paraId="17D8FD5F" w14:textId="77777777" w:rsidR="00232F69" w:rsidRPr="00CD43DA" w:rsidRDefault="00232F69" w:rsidP="00232F69">
      <w:pPr>
        <w:rPr>
          <w:lang w:val="en-US"/>
        </w:rPr>
      </w:pPr>
      <w:r w:rsidRPr="00CD43DA">
        <w:rPr>
          <w:lang w:val="en-US"/>
        </w:rPr>
        <w:t>|0058D4B4|plus.exe    |Controls.pas |               |GetControlAtPos                         |         |</w:t>
      </w:r>
    </w:p>
    <w:p w14:paraId="7A7CF0BD" w14:textId="77777777" w:rsidR="00232F69" w:rsidRPr="00CD43DA" w:rsidRDefault="00232F69" w:rsidP="00232F69">
      <w:pPr>
        <w:rPr>
          <w:lang w:val="en-US"/>
        </w:rPr>
      </w:pPr>
      <w:r w:rsidRPr="00CD43DA">
        <w:rPr>
          <w:lang w:val="en-US"/>
        </w:rPr>
        <w:t>|0058D408|plus.exe    |Controls.pas |               |GetControlAtPos                         |         |</w:t>
      </w:r>
    </w:p>
    <w:p w14:paraId="262C6A96" w14:textId="77777777" w:rsidR="00232F69" w:rsidRPr="00CD43DA" w:rsidRDefault="00232F69" w:rsidP="00232F69">
      <w:pPr>
        <w:rPr>
          <w:lang w:val="en-US"/>
        </w:rPr>
      </w:pPr>
      <w:r w:rsidRPr="00CD43DA">
        <w:rPr>
          <w:lang w:val="en-US"/>
        </w:rPr>
        <w:t>|0058D57E|plus.exe    |Controls.pas |TWinControl    |ControlAtPos                            |         |</w:t>
      </w:r>
    </w:p>
    <w:p w14:paraId="1101D3F0" w14:textId="77777777" w:rsidR="00232F69" w:rsidRPr="00CD43DA" w:rsidRDefault="00232F69" w:rsidP="00232F69">
      <w:pPr>
        <w:rPr>
          <w:lang w:val="en-US"/>
        </w:rPr>
      </w:pPr>
      <w:r w:rsidRPr="00CD43DA">
        <w:rPr>
          <w:lang w:val="en-US"/>
        </w:rPr>
        <w:t>|0058907C|plus.exe    |Controls.pas |TControl       |Perform                                 |         |</w:t>
      </w:r>
    </w:p>
    <w:p w14:paraId="0E2C50B1" w14:textId="77777777" w:rsidR="00232F69" w:rsidRPr="00CD43DA" w:rsidRDefault="00232F69" w:rsidP="00232F69">
      <w:pPr>
        <w:rPr>
          <w:lang w:val="en-US"/>
        </w:rPr>
      </w:pPr>
      <w:r w:rsidRPr="00CD43DA">
        <w:rPr>
          <w:lang w:val="en-US"/>
        </w:rPr>
        <w:t>|00589058|plus.exe    |Controls.pas |TControl       |Perform                                 |         |</w:t>
      </w:r>
    </w:p>
    <w:p w14:paraId="55205A1C" w14:textId="77777777" w:rsidR="00232F69" w:rsidRPr="00CD43DA" w:rsidRDefault="00232F69" w:rsidP="00232F69">
      <w:pPr>
        <w:rPr>
          <w:lang w:val="en-US"/>
        </w:rPr>
      </w:pPr>
      <w:r w:rsidRPr="00CD43DA">
        <w:rPr>
          <w:lang w:val="en-US"/>
        </w:rPr>
        <w:t>|0058D648|plus.exe    |Controls.pas |TWinControl    |IsControlMouseMsg                       |         |</w:t>
      </w:r>
    </w:p>
    <w:p w14:paraId="552DCCC5" w14:textId="77777777" w:rsidR="00232F69" w:rsidRPr="00CD43DA" w:rsidRDefault="00232F69" w:rsidP="00232F69">
      <w:pPr>
        <w:rPr>
          <w:lang w:val="en-US"/>
        </w:rPr>
      </w:pPr>
      <w:r w:rsidRPr="00CD43DA">
        <w:rPr>
          <w:lang w:val="en-US"/>
        </w:rPr>
        <w:t>|0058D59C|plus.exe    |Controls.pas |TWinControl    |IsControlMouseMsg                       |         |</w:t>
      </w:r>
    </w:p>
    <w:p w14:paraId="59159149" w14:textId="77777777" w:rsidR="00232F69" w:rsidRPr="00CD43DA" w:rsidRDefault="00232F69" w:rsidP="00232F69">
      <w:pPr>
        <w:rPr>
          <w:lang w:val="en-US"/>
        </w:rPr>
      </w:pPr>
      <w:r w:rsidRPr="00CD43DA">
        <w:rPr>
          <w:lang w:val="en-US"/>
        </w:rPr>
        <w:t>|0058DB98|plus.exe    |Controls.pas |TWinControl    |WndProc                                 |         |</w:t>
      </w:r>
    </w:p>
    <w:p w14:paraId="2B7370B1" w14:textId="77777777" w:rsidR="00232F69" w:rsidRPr="00CD43DA" w:rsidRDefault="00232F69" w:rsidP="00232F69">
      <w:pPr>
        <w:rPr>
          <w:lang w:val="en-US"/>
        </w:rPr>
      </w:pPr>
      <w:r w:rsidRPr="00CD43DA">
        <w:rPr>
          <w:lang w:val="en-US"/>
        </w:rPr>
        <w:t>|00589058|plus.exe    |Controls.pas |TControl       |Perform                                 |         |</w:t>
      </w:r>
    </w:p>
    <w:p w14:paraId="06B7019C" w14:textId="77777777" w:rsidR="00232F69" w:rsidRPr="00CD43DA" w:rsidRDefault="00232F69" w:rsidP="00232F69">
      <w:pPr>
        <w:rPr>
          <w:lang w:val="en-US"/>
        </w:rPr>
      </w:pPr>
      <w:r w:rsidRPr="00CD43DA">
        <w:rPr>
          <w:lang w:val="en-US"/>
        </w:rPr>
        <w:t>|00624DE5|plus.exe    |ComCtrls.pas |TToolBar       |UpdateButtonState                       |         |</w:t>
      </w:r>
    </w:p>
    <w:p w14:paraId="35C55FD7" w14:textId="77777777" w:rsidR="00232F69" w:rsidRPr="00CD43DA" w:rsidRDefault="00232F69" w:rsidP="00232F69">
      <w:pPr>
        <w:rPr>
          <w:lang w:val="en-US"/>
        </w:rPr>
      </w:pPr>
      <w:r w:rsidRPr="00CD43DA">
        <w:rPr>
          <w:lang w:val="en-US"/>
        </w:rPr>
        <w:t>|00624D94|plus.exe    |ComCtrls.pas |TToolBar       |UpdateButtonState                       |         |</w:t>
      </w:r>
    </w:p>
    <w:p w14:paraId="6FFA8E59" w14:textId="77777777" w:rsidR="00232F69" w:rsidRPr="00CD43DA" w:rsidRDefault="00232F69" w:rsidP="00232F69">
      <w:pPr>
        <w:rPr>
          <w:lang w:val="en-US"/>
        </w:rPr>
      </w:pPr>
      <w:r w:rsidRPr="00CD43DA">
        <w:rPr>
          <w:lang w:val="en-US"/>
        </w:rPr>
        <w:t>|00624E26|plus.exe    |ComCtrls.pas |TToolBar       |UpdateButtonStates                      |         |</w:t>
      </w:r>
    </w:p>
    <w:p w14:paraId="7A33E4F7" w14:textId="77777777" w:rsidR="00232F69" w:rsidRPr="00CD43DA" w:rsidRDefault="00232F69" w:rsidP="00232F69">
      <w:pPr>
        <w:rPr>
          <w:lang w:val="en-US"/>
        </w:rPr>
      </w:pPr>
      <w:r w:rsidRPr="00CD43DA">
        <w:rPr>
          <w:lang w:val="en-US"/>
        </w:rPr>
        <w:t>|0058D7B4|plus.exe    |Controls.pas |TWinControl    |WndProc                                 |         |</w:t>
      </w:r>
    </w:p>
    <w:p w14:paraId="33E3C2A7" w14:textId="77777777" w:rsidR="00232F69" w:rsidRPr="00CD43DA" w:rsidRDefault="00232F69" w:rsidP="00232F69">
      <w:pPr>
        <w:rPr>
          <w:lang w:val="en-US"/>
        </w:rPr>
      </w:pPr>
      <w:r w:rsidRPr="00CD43DA">
        <w:rPr>
          <w:lang w:val="en-US"/>
        </w:rPr>
        <w:t>|006277B4|plus.exe    |ComCtrls.pas |TToolBar       |WndProc                                 |         |</w:t>
      </w:r>
    </w:p>
    <w:p w14:paraId="43AF624D" w14:textId="77777777" w:rsidR="00232F69" w:rsidRPr="00CD43DA" w:rsidRDefault="00232F69" w:rsidP="00232F69">
      <w:pPr>
        <w:rPr>
          <w:lang w:val="en-US"/>
        </w:rPr>
      </w:pPr>
      <w:r w:rsidRPr="00CD43DA">
        <w:rPr>
          <w:lang w:val="en-US"/>
        </w:rPr>
        <w:t>|0058D3BC|plus.exe    |Controls.pas |TWinControl    |MainWndProc                             |         |</w:t>
      </w:r>
    </w:p>
    <w:p w14:paraId="3A5AF173" w14:textId="77777777" w:rsidR="00232F69" w:rsidRPr="00CD43DA" w:rsidRDefault="00232F69" w:rsidP="00232F69">
      <w:pPr>
        <w:rPr>
          <w:lang w:val="en-US"/>
        </w:rPr>
      </w:pPr>
      <w:r w:rsidRPr="00CD43DA">
        <w:rPr>
          <w:lang w:val="en-US"/>
        </w:rPr>
        <w:t>|0046223C|plus.exe    |Classes.pas  |               |StdWndProc                              |         |</w:t>
      </w:r>
    </w:p>
    <w:p w14:paraId="4DED9B93" w14:textId="77777777" w:rsidR="00232F69" w:rsidRPr="00CD43DA" w:rsidRDefault="00232F69" w:rsidP="00232F69">
      <w:pPr>
        <w:rPr>
          <w:lang w:val="en-US"/>
        </w:rPr>
      </w:pPr>
      <w:r w:rsidRPr="00CD43DA">
        <w:rPr>
          <w:lang w:val="en-US"/>
        </w:rPr>
        <w:t>|777482B0|user32.dll  |             |               |GetKeyState                             |         |</w:t>
      </w:r>
    </w:p>
    <w:p w14:paraId="2F76253A" w14:textId="77777777" w:rsidR="00232F69" w:rsidRPr="00CD43DA" w:rsidRDefault="00232F69" w:rsidP="00232F69">
      <w:pPr>
        <w:rPr>
          <w:lang w:val="en-US"/>
        </w:rPr>
      </w:pPr>
      <w:r w:rsidRPr="00CD43DA">
        <w:rPr>
          <w:lang w:val="en-US"/>
        </w:rPr>
        <w:t>|0168CE42|plus.exe    |fmeReg.pas   |TfmeAnkReg     |aplctnvntsRichPasteEventsMessage        |2286[13] |</w:t>
      </w:r>
    </w:p>
    <w:p w14:paraId="627EFF34" w14:textId="77777777" w:rsidR="00232F69" w:rsidRPr="00CD43DA" w:rsidRDefault="00232F69" w:rsidP="00232F69">
      <w:pPr>
        <w:rPr>
          <w:lang w:val="en-US"/>
        </w:rPr>
      </w:pPr>
      <w:r w:rsidRPr="00CD43DA">
        <w:rPr>
          <w:lang w:val="en-US"/>
        </w:rPr>
        <w:t>|7773DF9B|user32.dll  |             |               |DispatchMessageW                        |         |</w:t>
      </w:r>
    </w:p>
    <w:p w14:paraId="3D1165A0" w14:textId="77777777" w:rsidR="00232F69" w:rsidRPr="00CD43DA" w:rsidRDefault="00232F69" w:rsidP="00232F69">
      <w:pPr>
        <w:rPr>
          <w:lang w:val="en-US"/>
        </w:rPr>
      </w:pPr>
      <w:r w:rsidRPr="00CD43DA">
        <w:rPr>
          <w:lang w:val="en-US"/>
        </w:rPr>
        <w:t>|7773DF90|user32.dll  |             |               |DispatchMessageW                        |         |</w:t>
      </w:r>
    </w:p>
    <w:p w14:paraId="5F748F01" w14:textId="77777777" w:rsidR="00232F69" w:rsidRPr="00CD43DA" w:rsidRDefault="00232F69" w:rsidP="00232F69">
      <w:pPr>
        <w:rPr>
          <w:lang w:val="en-US"/>
        </w:rPr>
      </w:pPr>
      <w:r w:rsidRPr="00CD43DA">
        <w:rPr>
          <w:lang w:val="en-US"/>
        </w:rPr>
        <w:t>|006515EB|plus.exe    |Forms.pas    |TApplication   |ProcessMessage                          |         |</w:t>
      </w:r>
    </w:p>
    <w:p w14:paraId="159EF813" w14:textId="77777777" w:rsidR="00232F69" w:rsidRPr="00CD43DA" w:rsidRDefault="00232F69" w:rsidP="00232F69">
      <w:pPr>
        <w:rPr>
          <w:lang w:val="en-US"/>
        </w:rPr>
      </w:pPr>
      <w:r w:rsidRPr="00CD43DA">
        <w:rPr>
          <w:lang w:val="en-US"/>
        </w:rPr>
        <w:t>|006514F8|plus.exe    |Forms.pas    |TApplication   |ProcessMessage                          |         |</w:t>
      </w:r>
    </w:p>
    <w:p w14:paraId="0E9FBB29" w14:textId="77777777" w:rsidR="00232F69" w:rsidRPr="00CD43DA" w:rsidRDefault="00232F69" w:rsidP="00232F69">
      <w:pPr>
        <w:rPr>
          <w:lang w:val="en-US"/>
        </w:rPr>
      </w:pPr>
      <w:r w:rsidRPr="00CD43DA">
        <w:rPr>
          <w:lang w:val="en-US"/>
        </w:rPr>
        <w:t>|0065162E|plus.exe    |Forms.pas    |TApplication   |HandleMessage                           |         |</w:t>
      </w:r>
    </w:p>
    <w:p w14:paraId="20DBC799" w14:textId="77777777" w:rsidR="00232F69" w:rsidRPr="00CD43DA" w:rsidRDefault="00232F69" w:rsidP="00232F69">
      <w:pPr>
        <w:rPr>
          <w:lang w:val="en-US"/>
        </w:rPr>
      </w:pPr>
      <w:r w:rsidRPr="00CD43DA">
        <w:rPr>
          <w:lang w:val="en-US"/>
        </w:rPr>
        <w:t>|00651624|plus.exe    |Forms.pas    |TApplication   |HandleMessage                           |         |</w:t>
      </w:r>
    </w:p>
    <w:p w14:paraId="2A84F8CC" w14:textId="77777777" w:rsidR="00232F69" w:rsidRPr="00CD43DA" w:rsidRDefault="00232F69" w:rsidP="00232F69">
      <w:pPr>
        <w:rPr>
          <w:lang w:val="en-US"/>
        </w:rPr>
      </w:pPr>
      <w:r w:rsidRPr="00CD43DA">
        <w:rPr>
          <w:lang w:val="en-US"/>
        </w:rPr>
        <w:t>|00651959|plus.exe    |Forms.pas    |TApplication   |Run                                     |         |</w:t>
      </w:r>
    </w:p>
    <w:p w14:paraId="4A497723" w14:textId="77777777" w:rsidR="00232F69" w:rsidRPr="00CD43DA" w:rsidRDefault="00232F69" w:rsidP="00232F69">
      <w:pPr>
        <w:rPr>
          <w:lang w:val="en-US"/>
        </w:rPr>
      </w:pPr>
      <w:r w:rsidRPr="00CD43DA">
        <w:rPr>
          <w:lang w:val="en-US"/>
        </w:rPr>
        <w:t>|00651890|plus.exe    |Forms.pas    |TApplication   |Run                                     |         |</w:t>
      </w:r>
    </w:p>
    <w:p w14:paraId="7F6C490F" w14:textId="77777777" w:rsidR="00232F69" w:rsidRPr="00CD43DA" w:rsidRDefault="00232F69" w:rsidP="00232F69">
      <w:pPr>
        <w:rPr>
          <w:lang w:val="en-US"/>
        </w:rPr>
      </w:pPr>
      <w:r w:rsidRPr="00CD43DA">
        <w:rPr>
          <w:lang w:val="en-US"/>
        </w:rPr>
        <w:t>|022ED7E8|plus.exe    |plus.dpr     |               |Initialization                          |1048[66] |</w:t>
      </w:r>
    </w:p>
    <w:p w14:paraId="783BD25C" w14:textId="77777777" w:rsidR="00232F69" w:rsidRDefault="00232F69" w:rsidP="00232F69">
      <w:r>
        <w:t>|751662C2|KERNEL32.DLL|             |               |BaseThreadInitThunk                     |         |</w:t>
      </w:r>
    </w:p>
    <w:p w14:paraId="2A0214D3" w14:textId="77777777" w:rsidR="00232F69" w:rsidRDefault="00232F69" w:rsidP="00232F69">
      <w:r>
        <w:t>--------------------------------------------------------------------------------------------------------</w:t>
      </w:r>
    </w:p>
    <w:p w14:paraId="2CE5B0CE" w14:textId="77777777" w:rsidR="00232F69" w:rsidRDefault="00232F69" w:rsidP="00232F69"/>
    <w:p w14:paraId="02BC93A0" w14:textId="77777777" w:rsidR="00232F69" w:rsidRDefault="00232F69" w:rsidP="00232F69">
      <w:r>
        <w:t>Modules Information:</w:t>
      </w:r>
    </w:p>
    <w:p w14:paraId="17780ADD" w14:textId="77777777" w:rsidR="00232F69" w:rsidRDefault="00232F69" w:rsidP="00232F69">
      <w:r>
        <w:t>--------------------</w:t>
      </w:r>
    </w:p>
    <w:p w14:paraId="73457A6E" w14:textId="77777777" w:rsidR="00232F69" w:rsidRDefault="00232F69" w:rsidP="00232F69"/>
    <w:p w14:paraId="4B76BD01" w14:textId="77777777" w:rsidR="00232F69" w:rsidRDefault="00232F69" w:rsidP="00232F69">
      <w:r>
        <w:t>Processes Information:</w:t>
      </w:r>
    </w:p>
    <w:p w14:paraId="253DB0B2" w14:textId="77777777" w:rsidR="00232F69" w:rsidRDefault="00232F69" w:rsidP="00232F69">
      <w:r>
        <w:t>----------------------</w:t>
      </w:r>
    </w:p>
    <w:p w14:paraId="4AB074A1" w14:textId="77777777" w:rsidR="00232F69" w:rsidRDefault="00232F69" w:rsidP="00232F69"/>
    <w:p w14:paraId="6E7727C4" w14:textId="77777777" w:rsidR="00232F69" w:rsidRDefault="00232F69" w:rsidP="00232F69">
      <w:r>
        <w:t>Assembler Information:</w:t>
      </w:r>
    </w:p>
    <w:p w14:paraId="6C3D7DE4" w14:textId="77777777" w:rsidR="00232F69" w:rsidRDefault="00232F69" w:rsidP="00232F69">
      <w:r>
        <w:t>----------------------</w:t>
      </w:r>
    </w:p>
    <w:p w14:paraId="0E137F0E" w14:textId="77777777" w:rsidR="00232F69" w:rsidRDefault="00232F69" w:rsidP="00232F69"/>
    <w:p w14:paraId="1CFDECDE" w14:textId="77777777" w:rsidR="00232F69" w:rsidRDefault="00232F69" w:rsidP="00232F69">
      <w:r>
        <w:t>Registers:</w:t>
      </w:r>
    </w:p>
    <w:p w14:paraId="5474BDA4" w14:textId="77777777" w:rsidR="00232F69" w:rsidRDefault="00232F69" w:rsidP="00232F69">
      <w:r>
        <w:t>----------</w:t>
      </w:r>
    </w:p>
    <w:p w14:paraId="1D9C10E0" w14:textId="77777777" w:rsidR="00232F69" w:rsidRDefault="00232F69" w:rsidP="00232F69"/>
    <w:p w14:paraId="0740221E" w14:textId="77777777" w:rsidR="00232F69" w:rsidRDefault="00232F69" w:rsidP="00232F69"/>
    <w:p w14:paraId="426989FA" w14:textId="2C80270C" w:rsidR="00A33D5C" w:rsidRDefault="00A33D5C">
      <w:r>
        <w:br w:type="page"/>
      </w:r>
    </w:p>
    <w:p w14:paraId="5E6D1DBC" w14:textId="5C6EC661" w:rsidR="00A33D5C" w:rsidRDefault="00A33D5C" w:rsidP="00A33D5C">
      <w:pPr>
        <w:pStyle w:val="Heading2"/>
      </w:pPr>
      <w:bookmarkStart w:id="139" w:name="_Toc89350250"/>
      <w:r>
        <w:lastRenderedPageBreak/>
        <w:t>Migrering af database til nyere SQL</w:t>
      </w:r>
      <w:bookmarkEnd w:id="139"/>
    </w:p>
    <w:p w14:paraId="20BD587F" w14:textId="6E214423" w:rsidR="00A33D5C" w:rsidRDefault="00A33D5C" w:rsidP="00A33D5C">
      <w:r>
        <w:t xml:space="preserve">Check Database med </w:t>
      </w:r>
      <w:r w:rsidRPr="002F55D7">
        <w:t>https://www.microsoft.com/en-us/download/details.aspx?id=53595</w:t>
      </w:r>
    </w:p>
    <w:p w14:paraId="2BBC39D5" w14:textId="679FFD10" w:rsidR="00A33D5C" w:rsidRDefault="00A33D5C" w:rsidP="00A33D5C">
      <w:r w:rsidRPr="00A33D5C">
        <w:t>P:\</w:t>
      </w:r>
      <w:r w:rsidR="00493545">
        <w:t>SQLDBA</w:t>
      </w:r>
      <w:r w:rsidRPr="00A33D5C">
        <w:t>\SQLDataMigrationAssistant</w:t>
      </w:r>
    </w:p>
    <w:p w14:paraId="565DD6C1" w14:textId="35A302CC" w:rsidR="00A33D5C" w:rsidRDefault="00A33D5C" w:rsidP="00A33D5C">
      <w:r w:rsidRPr="00A33D5C">
        <w:t>https://www.mssqltips.com/sqlservertip/1936/sql-server-database-migration-checklist/</w:t>
      </w:r>
    </w:p>
    <w:p w14:paraId="0011A5E4" w14:textId="77777777" w:rsidR="00A33D5C" w:rsidRPr="00A33D5C" w:rsidRDefault="00A33D5C" w:rsidP="00A33D5C"/>
    <w:p w14:paraId="533C5688" w14:textId="05EF3DCB" w:rsidR="00A33D5C" w:rsidRPr="00A33D5C" w:rsidRDefault="00A33D5C">
      <w:pPr>
        <w:rPr>
          <w:lang w:val="en-US"/>
        </w:rPr>
      </w:pPr>
      <w:r w:rsidRPr="00A33D5C">
        <w:rPr>
          <w:lang w:val="en-US"/>
        </w:rPr>
        <w:t>Backup database copyonly</w:t>
      </w:r>
    </w:p>
    <w:p w14:paraId="4A89D4E1" w14:textId="2022829D" w:rsidR="00A33D5C" w:rsidRPr="00A33D5C" w:rsidRDefault="00A33D5C">
      <w:pPr>
        <w:rPr>
          <w:lang w:val="en-US"/>
        </w:rPr>
      </w:pPr>
    </w:p>
    <w:p w14:paraId="66F9970D" w14:textId="1159F7F0" w:rsidR="00A33D5C" w:rsidRPr="00A33D5C" w:rsidRDefault="00A33D5C" w:rsidP="00A33D5C">
      <w:pPr>
        <w:rPr>
          <w:lang w:val="en-US"/>
        </w:rPr>
      </w:pPr>
      <w:r w:rsidRPr="00A33D5C">
        <w:rPr>
          <w:lang w:val="en-US"/>
        </w:rPr>
        <w:t>Restore database</w:t>
      </w:r>
      <w:r>
        <w:rPr>
          <w:lang w:val="en-US"/>
        </w:rPr>
        <w:t xml:space="preserve"> new server / disk</w:t>
      </w:r>
    </w:p>
    <w:p w14:paraId="73337B0F" w14:textId="77777777" w:rsidR="00F27872" w:rsidRPr="00F27872" w:rsidRDefault="00F27872" w:rsidP="00F27872">
      <w:pPr>
        <w:rPr>
          <w:lang w:val="en-US"/>
        </w:rPr>
      </w:pPr>
      <w:r w:rsidRPr="00F27872">
        <w:rPr>
          <w:lang w:val="en-US"/>
        </w:rPr>
        <w:t>1.</w:t>
      </w:r>
      <w:r w:rsidRPr="00F27872">
        <w:rPr>
          <w:lang w:val="en-US"/>
        </w:rPr>
        <w:tab/>
        <w:t>DBCC WITH DATA_PURITY</w:t>
      </w:r>
    </w:p>
    <w:p w14:paraId="1904D807" w14:textId="77777777" w:rsidR="00F27872" w:rsidRPr="00F27872" w:rsidRDefault="00F27872" w:rsidP="00F27872">
      <w:pPr>
        <w:rPr>
          <w:lang w:val="en-US"/>
        </w:rPr>
      </w:pPr>
      <w:r w:rsidRPr="00F27872">
        <w:rPr>
          <w:lang w:val="en-US"/>
        </w:rPr>
        <w:t>2.</w:t>
      </w:r>
      <w:r w:rsidRPr="00F27872">
        <w:rPr>
          <w:lang w:val="en-US"/>
        </w:rPr>
        <w:tab/>
        <w:t>DBCC UPDATEUSAGE</w:t>
      </w:r>
    </w:p>
    <w:p w14:paraId="69E03578" w14:textId="77777777" w:rsidR="00F27872" w:rsidRPr="00F27872" w:rsidRDefault="00F27872" w:rsidP="00F27872">
      <w:pPr>
        <w:rPr>
          <w:lang w:val="en-US"/>
        </w:rPr>
      </w:pPr>
      <w:r w:rsidRPr="00F27872">
        <w:rPr>
          <w:lang w:val="en-US"/>
        </w:rPr>
        <w:t>3.</w:t>
      </w:r>
      <w:r w:rsidRPr="00F27872">
        <w:rPr>
          <w:lang w:val="en-US"/>
        </w:rPr>
        <w:tab/>
        <w:t>UPDATE STATS with FULLSCAN</w:t>
      </w:r>
    </w:p>
    <w:p w14:paraId="59702DE2" w14:textId="77777777" w:rsidR="00F27872" w:rsidRPr="00F27872" w:rsidRDefault="00F27872" w:rsidP="00F27872">
      <w:pPr>
        <w:rPr>
          <w:lang w:val="en-US"/>
        </w:rPr>
      </w:pPr>
      <w:r w:rsidRPr="00F27872">
        <w:rPr>
          <w:lang w:val="en-US"/>
        </w:rPr>
        <w:t>4.</w:t>
      </w:r>
      <w:r w:rsidRPr="00F27872">
        <w:rPr>
          <w:lang w:val="en-US"/>
        </w:rPr>
        <w:tab/>
        <w:t>IF needed rebuild all indexes (This should have happened with UDPATE STATS)</w:t>
      </w:r>
    </w:p>
    <w:p w14:paraId="3F9D2984" w14:textId="77777777" w:rsidR="00F27872" w:rsidRPr="00F27872" w:rsidRDefault="00F27872" w:rsidP="00F27872">
      <w:pPr>
        <w:rPr>
          <w:lang w:val="en-US"/>
        </w:rPr>
      </w:pPr>
    </w:p>
    <w:p w14:paraId="637FCDB5" w14:textId="5C93D24A" w:rsidR="00A33D5C" w:rsidRDefault="00F27872" w:rsidP="00F27872">
      <w:pPr>
        <w:rPr>
          <w:lang w:val="en-US"/>
        </w:rPr>
      </w:pPr>
      <w:r w:rsidRPr="00F27872">
        <w:rPr>
          <w:lang w:val="en-US"/>
        </w:rPr>
        <w:t>These steps must be taken when moving a database from one server to another to ensure metadata is correct as well as the IAM and GAM map to be corrected for the new storage. If not we can expect to see these issues.</w:t>
      </w:r>
    </w:p>
    <w:p w14:paraId="2DF74690" w14:textId="7EE15603" w:rsidR="00F27872" w:rsidRDefault="00F27872" w:rsidP="00F27872">
      <w:pPr>
        <w:rPr>
          <w:lang w:val="en-US"/>
        </w:rPr>
      </w:pPr>
    </w:p>
    <w:p w14:paraId="25ADBBC9" w14:textId="6D196054" w:rsidR="00F27872" w:rsidRDefault="00F27872" w:rsidP="00F27872">
      <w:pPr>
        <w:numPr>
          <w:ilvl w:val="0"/>
          <w:numId w:val="38"/>
        </w:numPr>
        <w:rPr>
          <w:lang w:val="en-US"/>
        </w:rPr>
      </w:pPr>
      <w:r>
        <w:rPr>
          <w:lang w:val="en-US"/>
        </w:rPr>
        <w:t>DBCC with Data Purity</w:t>
      </w:r>
    </w:p>
    <w:p w14:paraId="248D5121" w14:textId="77777777" w:rsidR="00F27872" w:rsidRDefault="00F27872" w:rsidP="00F27872">
      <w:pPr>
        <w:rPr>
          <w:lang w:val="en-US"/>
        </w:rPr>
      </w:pPr>
      <w:r w:rsidRPr="00F27872">
        <w:rPr>
          <w:lang w:val="en-US"/>
        </w:rPr>
        <w:t xml:space="preserve">-- Generate commands on tables in any databases and schema. Prints commands to Console, Will execute </w:t>
      </w:r>
    </w:p>
    <w:p w14:paraId="7FD3F368" w14:textId="647BF256" w:rsidR="00F27872" w:rsidRPr="00F27872" w:rsidRDefault="00F27872" w:rsidP="00F27872">
      <w:pPr>
        <w:rPr>
          <w:lang w:val="en-US"/>
        </w:rPr>
      </w:pPr>
      <w:r>
        <w:rPr>
          <w:lang w:val="en-US"/>
        </w:rPr>
        <w:t xml:space="preserve">-- </w:t>
      </w:r>
      <w:r w:rsidRPr="00F27872">
        <w:rPr>
          <w:lang w:val="en-US"/>
        </w:rPr>
        <w:t>commands if EXE is activated.</w:t>
      </w:r>
    </w:p>
    <w:p w14:paraId="012DDC50" w14:textId="77777777" w:rsidR="00F27872" w:rsidRPr="00F27872" w:rsidRDefault="00F27872" w:rsidP="00F27872">
      <w:pPr>
        <w:rPr>
          <w:lang w:val="en-US"/>
        </w:rPr>
      </w:pPr>
      <w:r w:rsidRPr="00F27872">
        <w:rPr>
          <w:lang w:val="en-US"/>
        </w:rPr>
        <w:t>-- Script outputs a time difference clocking the execution time for the entire process (useful full for test migration).</w:t>
      </w:r>
    </w:p>
    <w:p w14:paraId="5769A288" w14:textId="77777777" w:rsidR="00F27872" w:rsidRPr="00F27872" w:rsidRDefault="00F27872" w:rsidP="00F27872">
      <w:pPr>
        <w:rPr>
          <w:lang w:val="en-US"/>
        </w:rPr>
      </w:pPr>
    </w:p>
    <w:p w14:paraId="0A8D2177" w14:textId="77777777" w:rsidR="00F27872" w:rsidRPr="00F27872" w:rsidRDefault="00F27872" w:rsidP="00F27872">
      <w:pPr>
        <w:rPr>
          <w:lang w:val="en-US"/>
        </w:rPr>
      </w:pPr>
      <w:r w:rsidRPr="00F27872">
        <w:rPr>
          <w:lang w:val="en-US"/>
        </w:rPr>
        <w:t xml:space="preserve">DECLARE @StartTimer datetime2    </w:t>
      </w:r>
    </w:p>
    <w:p w14:paraId="634979F1" w14:textId="77777777" w:rsidR="00F27872" w:rsidRPr="00F27872" w:rsidRDefault="00F27872" w:rsidP="00F27872">
      <w:pPr>
        <w:rPr>
          <w:lang w:val="en-US"/>
        </w:rPr>
      </w:pPr>
      <w:r w:rsidRPr="00F27872">
        <w:rPr>
          <w:lang w:val="en-US"/>
        </w:rPr>
        <w:t xml:space="preserve">DECLARE @Database VARCHAR(255)   </w:t>
      </w:r>
    </w:p>
    <w:p w14:paraId="14D7F6BC" w14:textId="77777777" w:rsidR="00F27872" w:rsidRPr="00F27872" w:rsidRDefault="00F27872" w:rsidP="00F27872">
      <w:pPr>
        <w:rPr>
          <w:lang w:val="en-US"/>
        </w:rPr>
      </w:pPr>
      <w:r w:rsidRPr="00F27872">
        <w:rPr>
          <w:lang w:val="en-US"/>
        </w:rPr>
        <w:t xml:space="preserve">DECLARE @Table VARCHAR(255)  </w:t>
      </w:r>
    </w:p>
    <w:p w14:paraId="3C213827" w14:textId="77777777" w:rsidR="00F27872" w:rsidRPr="00F27872" w:rsidRDefault="00F27872" w:rsidP="00F27872">
      <w:pPr>
        <w:rPr>
          <w:lang w:val="en-US"/>
        </w:rPr>
      </w:pPr>
      <w:r w:rsidRPr="00F27872">
        <w:rPr>
          <w:lang w:val="en-US"/>
        </w:rPr>
        <w:t xml:space="preserve">DECLARE @cmd NVARCHAR(500)  </w:t>
      </w:r>
    </w:p>
    <w:p w14:paraId="6174104D" w14:textId="77777777" w:rsidR="00F27872" w:rsidRPr="00F27872" w:rsidRDefault="00F27872" w:rsidP="00F27872">
      <w:pPr>
        <w:rPr>
          <w:lang w:val="en-US"/>
        </w:rPr>
      </w:pPr>
    </w:p>
    <w:p w14:paraId="3CA23589" w14:textId="77777777" w:rsidR="00F27872" w:rsidRPr="00F27872" w:rsidRDefault="00F27872" w:rsidP="00F27872">
      <w:pPr>
        <w:rPr>
          <w:lang w:val="en-US"/>
        </w:rPr>
      </w:pPr>
      <w:r w:rsidRPr="00F27872">
        <w:rPr>
          <w:lang w:val="en-US"/>
        </w:rPr>
        <w:t>SET  @StartTimer = SYSDATETIME()</w:t>
      </w:r>
    </w:p>
    <w:p w14:paraId="35ECA143" w14:textId="77777777" w:rsidR="00F27872" w:rsidRPr="00F27872" w:rsidRDefault="00F27872" w:rsidP="00F27872">
      <w:pPr>
        <w:rPr>
          <w:lang w:val="en-US"/>
        </w:rPr>
      </w:pPr>
    </w:p>
    <w:p w14:paraId="51F34EAC" w14:textId="77777777" w:rsidR="00F27872" w:rsidRPr="00F27872" w:rsidRDefault="00F27872" w:rsidP="00F27872">
      <w:pPr>
        <w:rPr>
          <w:lang w:val="en-US"/>
        </w:rPr>
      </w:pPr>
      <w:r w:rsidRPr="00F27872">
        <w:rPr>
          <w:lang w:val="en-US"/>
        </w:rPr>
        <w:t xml:space="preserve">DECLARE DatabaseCursor CURSOR FOR  </w:t>
      </w:r>
    </w:p>
    <w:p w14:paraId="7E1DF353" w14:textId="77777777" w:rsidR="00F27872" w:rsidRPr="00F27872" w:rsidRDefault="00F27872" w:rsidP="00F27872">
      <w:pPr>
        <w:rPr>
          <w:lang w:val="en-US"/>
        </w:rPr>
      </w:pPr>
      <w:r w:rsidRPr="00F27872">
        <w:rPr>
          <w:lang w:val="en-US"/>
        </w:rPr>
        <w:t xml:space="preserve">SELECT name FROM master.dbo.sysdatabases   </w:t>
      </w:r>
    </w:p>
    <w:p w14:paraId="5E0CA4FF" w14:textId="461C33ED" w:rsidR="00F27872" w:rsidRPr="00F27872" w:rsidRDefault="00F27872" w:rsidP="00F27872">
      <w:pPr>
        <w:rPr>
          <w:lang w:val="en-US"/>
        </w:rPr>
      </w:pPr>
      <w:r w:rsidRPr="00F27872">
        <w:rPr>
          <w:lang w:val="en-US"/>
        </w:rPr>
        <w:t>WHERE name NOT IN ('master','msdb','tempdb','model'</w:t>
      </w:r>
      <w:r w:rsidR="00A4795E" w:rsidRPr="00A4795E">
        <w:rPr>
          <w:lang w:val="en-US"/>
        </w:rPr>
        <w:t xml:space="preserve"> ,'Forsker</w:t>
      </w:r>
      <w:r w:rsidR="00A4795E">
        <w:rPr>
          <w:lang w:val="en-US"/>
        </w:rPr>
        <w:t>Test</w:t>
      </w:r>
      <w:r w:rsidR="00A4795E" w:rsidRPr="00A4795E">
        <w:rPr>
          <w:lang w:val="en-US"/>
        </w:rPr>
        <w:t>'</w:t>
      </w:r>
      <w:r w:rsidRPr="00F27872">
        <w:rPr>
          <w:lang w:val="en-US"/>
        </w:rPr>
        <w:t xml:space="preserve">)   </w:t>
      </w:r>
    </w:p>
    <w:p w14:paraId="2622AF91" w14:textId="77777777" w:rsidR="00F27872" w:rsidRPr="00F27872" w:rsidRDefault="00F27872" w:rsidP="00F27872">
      <w:pPr>
        <w:rPr>
          <w:lang w:val="en-US"/>
        </w:rPr>
      </w:pPr>
      <w:r w:rsidRPr="00F27872">
        <w:rPr>
          <w:lang w:val="en-US"/>
        </w:rPr>
        <w:t xml:space="preserve">ORDER BY 1  </w:t>
      </w:r>
    </w:p>
    <w:p w14:paraId="1BB61ADB" w14:textId="77777777" w:rsidR="00F27872" w:rsidRPr="00F27872" w:rsidRDefault="00F27872" w:rsidP="00F27872">
      <w:pPr>
        <w:rPr>
          <w:lang w:val="en-US"/>
        </w:rPr>
      </w:pPr>
    </w:p>
    <w:p w14:paraId="3430FA7B" w14:textId="77777777" w:rsidR="00F27872" w:rsidRPr="00F27872" w:rsidRDefault="00F27872" w:rsidP="00F27872">
      <w:pPr>
        <w:rPr>
          <w:lang w:val="en-US"/>
        </w:rPr>
      </w:pPr>
      <w:r w:rsidRPr="00F27872">
        <w:rPr>
          <w:lang w:val="en-US"/>
        </w:rPr>
        <w:t xml:space="preserve">OPEN DatabaseCursor  </w:t>
      </w:r>
    </w:p>
    <w:p w14:paraId="56061FFE" w14:textId="77777777" w:rsidR="00F27872" w:rsidRPr="00F27872" w:rsidRDefault="00F27872" w:rsidP="00F27872">
      <w:pPr>
        <w:rPr>
          <w:lang w:val="en-US"/>
        </w:rPr>
      </w:pPr>
    </w:p>
    <w:p w14:paraId="44062EE9" w14:textId="77777777" w:rsidR="00F27872" w:rsidRPr="00F27872" w:rsidRDefault="00F27872" w:rsidP="00F27872">
      <w:pPr>
        <w:rPr>
          <w:lang w:val="en-US"/>
        </w:rPr>
      </w:pPr>
      <w:r w:rsidRPr="00F27872">
        <w:rPr>
          <w:lang w:val="en-US"/>
        </w:rPr>
        <w:t xml:space="preserve">FETCH NEXT FROM DatabaseCursor INTO @Database  </w:t>
      </w:r>
    </w:p>
    <w:p w14:paraId="3C42801B" w14:textId="77777777" w:rsidR="00F27872" w:rsidRPr="00F27872" w:rsidRDefault="00F27872" w:rsidP="00F27872">
      <w:pPr>
        <w:rPr>
          <w:lang w:val="en-US"/>
        </w:rPr>
      </w:pPr>
      <w:r w:rsidRPr="00F27872">
        <w:rPr>
          <w:lang w:val="en-US"/>
        </w:rPr>
        <w:t xml:space="preserve">WHILE @@FETCH_STATUS = 0  </w:t>
      </w:r>
    </w:p>
    <w:p w14:paraId="5E394F05" w14:textId="77777777" w:rsidR="00F27872" w:rsidRPr="00F27872" w:rsidRDefault="00F27872" w:rsidP="00F27872">
      <w:pPr>
        <w:rPr>
          <w:lang w:val="en-US"/>
        </w:rPr>
      </w:pPr>
      <w:r w:rsidRPr="00F27872">
        <w:rPr>
          <w:lang w:val="en-US"/>
        </w:rPr>
        <w:t xml:space="preserve">BEGIN  </w:t>
      </w:r>
    </w:p>
    <w:p w14:paraId="57994A08" w14:textId="77777777" w:rsidR="00F27872" w:rsidRPr="00F27872" w:rsidRDefault="00F27872" w:rsidP="00F27872">
      <w:pPr>
        <w:rPr>
          <w:lang w:val="en-US"/>
        </w:rPr>
      </w:pPr>
      <w:r w:rsidRPr="00F27872">
        <w:rPr>
          <w:lang w:val="en-US"/>
        </w:rPr>
        <w:t xml:space="preserve">   SET @cmd = 'DECLARE TableCursor CURSOR FOR SELECT ''['' + table_catalog + ''].['' + table_schema + ''].['' + </w:t>
      </w:r>
    </w:p>
    <w:p w14:paraId="2EB9FF3B" w14:textId="77777777" w:rsidR="00F27872" w:rsidRPr="00F27872" w:rsidRDefault="00F27872" w:rsidP="00F27872">
      <w:pPr>
        <w:rPr>
          <w:lang w:val="en-US"/>
        </w:rPr>
      </w:pPr>
      <w:r w:rsidRPr="00F27872">
        <w:rPr>
          <w:lang w:val="en-US"/>
        </w:rPr>
        <w:t xml:space="preserve">  table_name + '']'' as tableName FROM [' + @Database + '].INFORMATION_SCHEMA.TABLES </w:t>
      </w:r>
    </w:p>
    <w:p w14:paraId="30814A9C" w14:textId="77777777" w:rsidR="00F27872" w:rsidRPr="00F27872" w:rsidRDefault="00F27872" w:rsidP="00F27872">
      <w:pPr>
        <w:rPr>
          <w:lang w:val="en-US"/>
        </w:rPr>
      </w:pPr>
      <w:r w:rsidRPr="00F27872">
        <w:rPr>
          <w:lang w:val="en-US"/>
        </w:rPr>
        <w:t xml:space="preserve">  WHERE table_type = ''BASE TABLE'''   </w:t>
      </w:r>
    </w:p>
    <w:p w14:paraId="6B1803C8" w14:textId="77777777" w:rsidR="00F27872" w:rsidRPr="00F27872" w:rsidRDefault="00F27872" w:rsidP="00F27872">
      <w:pPr>
        <w:rPr>
          <w:lang w:val="en-US"/>
        </w:rPr>
      </w:pPr>
    </w:p>
    <w:p w14:paraId="135609F1" w14:textId="77777777" w:rsidR="00F27872" w:rsidRPr="00F27872" w:rsidRDefault="00F27872" w:rsidP="00F27872">
      <w:pPr>
        <w:rPr>
          <w:lang w:val="en-US"/>
        </w:rPr>
      </w:pPr>
      <w:r w:rsidRPr="00F27872">
        <w:rPr>
          <w:lang w:val="en-US"/>
        </w:rPr>
        <w:t xml:space="preserve">   -- create table cursor  </w:t>
      </w:r>
    </w:p>
    <w:p w14:paraId="66C826CF" w14:textId="77777777" w:rsidR="00F27872" w:rsidRPr="00F27872" w:rsidRDefault="00F27872" w:rsidP="00F27872">
      <w:pPr>
        <w:rPr>
          <w:lang w:val="en-US"/>
        </w:rPr>
      </w:pPr>
      <w:r w:rsidRPr="00F27872">
        <w:rPr>
          <w:lang w:val="en-US"/>
        </w:rPr>
        <w:t xml:space="preserve">   EXEC (@cmd)  </w:t>
      </w:r>
    </w:p>
    <w:p w14:paraId="2785BF3F" w14:textId="77777777" w:rsidR="00F27872" w:rsidRPr="00F27872" w:rsidRDefault="00F27872" w:rsidP="00F27872">
      <w:pPr>
        <w:rPr>
          <w:lang w:val="en-US"/>
        </w:rPr>
      </w:pPr>
      <w:r w:rsidRPr="00F27872">
        <w:rPr>
          <w:lang w:val="en-US"/>
        </w:rPr>
        <w:t xml:space="preserve">   OPEN TableCursor   </w:t>
      </w:r>
    </w:p>
    <w:p w14:paraId="5106AAE1" w14:textId="77777777" w:rsidR="00F27872" w:rsidRPr="00F27872" w:rsidRDefault="00F27872" w:rsidP="00F27872">
      <w:pPr>
        <w:rPr>
          <w:lang w:val="en-US"/>
        </w:rPr>
      </w:pPr>
    </w:p>
    <w:p w14:paraId="07D64F29" w14:textId="77777777" w:rsidR="00F27872" w:rsidRPr="00F27872" w:rsidRDefault="00F27872" w:rsidP="00F27872">
      <w:pPr>
        <w:rPr>
          <w:lang w:val="en-US"/>
        </w:rPr>
      </w:pPr>
      <w:r w:rsidRPr="00F27872">
        <w:rPr>
          <w:lang w:val="en-US"/>
        </w:rPr>
        <w:t xml:space="preserve">   FETCH NEXT FROM TableCursor INTO @Table   </w:t>
      </w:r>
    </w:p>
    <w:p w14:paraId="43A78E11" w14:textId="77777777" w:rsidR="00F27872" w:rsidRPr="00F27872" w:rsidRDefault="00F27872" w:rsidP="00F27872">
      <w:pPr>
        <w:rPr>
          <w:lang w:val="en-US"/>
        </w:rPr>
      </w:pPr>
      <w:r w:rsidRPr="00F27872">
        <w:rPr>
          <w:lang w:val="en-US"/>
        </w:rPr>
        <w:t xml:space="preserve">   WHILE @@FETCH_STATUS = 0   </w:t>
      </w:r>
    </w:p>
    <w:p w14:paraId="0E020888" w14:textId="77777777" w:rsidR="00F27872" w:rsidRPr="00F27872" w:rsidRDefault="00F27872" w:rsidP="00F27872">
      <w:pPr>
        <w:rPr>
          <w:lang w:val="en-US"/>
        </w:rPr>
      </w:pPr>
      <w:r w:rsidRPr="00F27872">
        <w:rPr>
          <w:lang w:val="en-US"/>
        </w:rPr>
        <w:t xml:space="preserve">   BEGIN   </w:t>
      </w:r>
    </w:p>
    <w:p w14:paraId="7F0E0186" w14:textId="77777777" w:rsidR="00F27872" w:rsidRPr="00F27872" w:rsidRDefault="00F27872" w:rsidP="00F27872">
      <w:pPr>
        <w:rPr>
          <w:lang w:val="en-US"/>
        </w:rPr>
      </w:pPr>
      <w:r w:rsidRPr="00F27872">
        <w:rPr>
          <w:lang w:val="en-US"/>
        </w:rPr>
        <w:t xml:space="preserve">        -- SQL 2005 or higher command </w:t>
      </w:r>
    </w:p>
    <w:p w14:paraId="575D73C1" w14:textId="77777777" w:rsidR="00F27872" w:rsidRPr="00F27872" w:rsidRDefault="00F27872" w:rsidP="00F27872">
      <w:pPr>
        <w:rPr>
          <w:lang w:val="en-US"/>
        </w:rPr>
      </w:pPr>
      <w:r w:rsidRPr="00F27872">
        <w:rPr>
          <w:lang w:val="en-US"/>
        </w:rPr>
        <w:t xml:space="preserve">        SET @cmd = 'dbcc checktable (' + @Table + ') WITH DATA_PURITY;';  </w:t>
      </w:r>
    </w:p>
    <w:p w14:paraId="372E998B" w14:textId="77777777" w:rsidR="00F27872" w:rsidRPr="00F27872" w:rsidRDefault="00F27872" w:rsidP="00F27872">
      <w:r w:rsidRPr="00F27872">
        <w:rPr>
          <w:lang w:val="en-US"/>
        </w:rPr>
        <w:tab/>
      </w:r>
      <w:r w:rsidRPr="00F27872">
        <w:rPr>
          <w:lang w:val="en-US"/>
        </w:rPr>
        <w:tab/>
      </w:r>
      <w:r w:rsidRPr="00F27872">
        <w:t>SET @cmd =REPLACE(@cmd,'([','(''')</w:t>
      </w:r>
    </w:p>
    <w:p w14:paraId="11C52897" w14:textId="77777777" w:rsidR="00F27872" w:rsidRPr="00F27872" w:rsidRDefault="00F27872" w:rsidP="00F27872">
      <w:r w:rsidRPr="00F27872">
        <w:tab/>
      </w:r>
      <w:r w:rsidRPr="00F27872">
        <w:tab/>
        <w:t>SET @cmd =REPLACE(@cmd,'])',''')')</w:t>
      </w:r>
    </w:p>
    <w:p w14:paraId="53B2DA15" w14:textId="77777777" w:rsidR="00F27872" w:rsidRPr="00F27872" w:rsidRDefault="00F27872" w:rsidP="00F27872">
      <w:r w:rsidRPr="00F27872">
        <w:tab/>
      </w:r>
      <w:r w:rsidRPr="00F27872">
        <w:tab/>
        <w:t>SET @cmd =REPLACE(@cmd,'].[','.')</w:t>
      </w:r>
    </w:p>
    <w:p w14:paraId="0F653E6F" w14:textId="77777777" w:rsidR="00F27872" w:rsidRPr="00F27872" w:rsidRDefault="00F27872" w:rsidP="00F27872">
      <w:pPr>
        <w:rPr>
          <w:lang w:val="en-US"/>
        </w:rPr>
      </w:pPr>
      <w:r w:rsidRPr="00F27872">
        <w:tab/>
      </w:r>
      <w:r w:rsidRPr="00F27872">
        <w:tab/>
      </w:r>
      <w:r w:rsidRPr="00F27872">
        <w:rPr>
          <w:lang w:val="en-US"/>
        </w:rPr>
        <w:t>print @cmd ;</w:t>
      </w:r>
    </w:p>
    <w:p w14:paraId="3A18E3E5" w14:textId="77777777" w:rsidR="00F27872" w:rsidRPr="00F27872" w:rsidRDefault="00F27872" w:rsidP="00F27872">
      <w:pPr>
        <w:rPr>
          <w:lang w:val="en-US"/>
        </w:rPr>
      </w:pPr>
      <w:r w:rsidRPr="00F27872">
        <w:rPr>
          <w:lang w:val="en-US"/>
        </w:rPr>
        <w:lastRenderedPageBreak/>
        <w:t xml:space="preserve">      --  EXEC (@cmd) ;</w:t>
      </w:r>
    </w:p>
    <w:p w14:paraId="67EB8B2D" w14:textId="77777777" w:rsidR="00F27872" w:rsidRPr="00F27872" w:rsidRDefault="00F27872" w:rsidP="00F27872">
      <w:pPr>
        <w:rPr>
          <w:lang w:val="en-US"/>
        </w:rPr>
      </w:pPr>
      <w:r w:rsidRPr="00F27872">
        <w:rPr>
          <w:lang w:val="en-US"/>
        </w:rPr>
        <w:t xml:space="preserve">       FETCH NEXT FROM TableCursor INTO @Table   </w:t>
      </w:r>
    </w:p>
    <w:p w14:paraId="52472606" w14:textId="77777777" w:rsidR="00F27872" w:rsidRPr="00F27872" w:rsidRDefault="00F27872" w:rsidP="00F27872">
      <w:pPr>
        <w:rPr>
          <w:lang w:val="en-US"/>
        </w:rPr>
      </w:pPr>
      <w:r w:rsidRPr="00F27872">
        <w:rPr>
          <w:lang w:val="en-US"/>
        </w:rPr>
        <w:t xml:space="preserve">   END   </w:t>
      </w:r>
    </w:p>
    <w:p w14:paraId="0E8A8482" w14:textId="77777777" w:rsidR="00F27872" w:rsidRPr="00F27872" w:rsidRDefault="00F27872" w:rsidP="00F27872">
      <w:pPr>
        <w:rPr>
          <w:lang w:val="en-US"/>
        </w:rPr>
      </w:pPr>
      <w:r w:rsidRPr="00F27872">
        <w:rPr>
          <w:lang w:val="en-US"/>
        </w:rPr>
        <w:t xml:space="preserve">   CLOSE TableCursor   </w:t>
      </w:r>
    </w:p>
    <w:p w14:paraId="730A17E9" w14:textId="77777777" w:rsidR="00F27872" w:rsidRPr="00F27872" w:rsidRDefault="00F27872" w:rsidP="00F27872">
      <w:pPr>
        <w:rPr>
          <w:lang w:val="en-US"/>
        </w:rPr>
      </w:pPr>
      <w:r w:rsidRPr="00F27872">
        <w:rPr>
          <w:lang w:val="en-US"/>
        </w:rPr>
        <w:t xml:space="preserve">   DEALLOCATE TableCursor  </w:t>
      </w:r>
    </w:p>
    <w:p w14:paraId="654437AF" w14:textId="77777777" w:rsidR="00F27872" w:rsidRPr="00F27872" w:rsidRDefault="00F27872" w:rsidP="00F27872">
      <w:pPr>
        <w:rPr>
          <w:lang w:val="en-US"/>
        </w:rPr>
      </w:pPr>
      <w:r w:rsidRPr="00F27872">
        <w:rPr>
          <w:lang w:val="en-US"/>
        </w:rPr>
        <w:t xml:space="preserve">   FETCH NEXT FROM DatabaseCursor INTO @Database  </w:t>
      </w:r>
    </w:p>
    <w:p w14:paraId="0519201A" w14:textId="77777777" w:rsidR="00F27872" w:rsidRPr="00F27872" w:rsidRDefault="00F27872" w:rsidP="00F27872">
      <w:pPr>
        <w:rPr>
          <w:lang w:val="en-US"/>
        </w:rPr>
      </w:pPr>
      <w:r w:rsidRPr="00F27872">
        <w:rPr>
          <w:lang w:val="en-US"/>
        </w:rPr>
        <w:t xml:space="preserve">END  </w:t>
      </w:r>
    </w:p>
    <w:p w14:paraId="2FF12BA9" w14:textId="77777777" w:rsidR="00F27872" w:rsidRPr="00F27872" w:rsidRDefault="00F27872" w:rsidP="00F27872">
      <w:pPr>
        <w:rPr>
          <w:lang w:val="en-US"/>
        </w:rPr>
      </w:pPr>
      <w:r w:rsidRPr="00F27872">
        <w:rPr>
          <w:lang w:val="en-US"/>
        </w:rPr>
        <w:t xml:space="preserve">CLOSE DatabaseCursor   </w:t>
      </w:r>
    </w:p>
    <w:p w14:paraId="5224BE4C" w14:textId="77777777" w:rsidR="00F27872" w:rsidRPr="00F27872" w:rsidRDefault="00F27872" w:rsidP="00F27872">
      <w:pPr>
        <w:rPr>
          <w:lang w:val="en-US"/>
        </w:rPr>
      </w:pPr>
      <w:r w:rsidRPr="00F27872">
        <w:rPr>
          <w:lang w:val="en-US"/>
        </w:rPr>
        <w:t>DEALLOCATE DatabaseCursor</w:t>
      </w:r>
    </w:p>
    <w:p w14:paraId="66A54385" w14:textId="77777777" w:rsidR="00F27872" w:rsidRPr="00F27872" w:rsidRDefault="00F27872" w:rsidP="00F27872">
      <w:pPr>
        <w:rPr>
          <w:lang w:val="en-US"/>
        </w:rPr>
      </w:pPr>
      <w:r w:rsidRPr="00F27872">
        <w:rPr>
          <w:lang w:val="en-US"/>
        </w:rPr>
        <w:t>-- Change measures to: millisecond, second, minute, hour, day .....</w:t>
      </w:r>
    </w:p>
    <w:p w14:paraId="6D1C4451" w14:textId="77777777" w:rsidR="00F27872" w:rsidRPr="00F27872" w:rsidRDefault="00F27872" w:rsidP="00F27872">
      <w:pPr>
        <w:rPr>
          <w:lang w:val="en-US"/>
        </w:rPr>
      </w:pPr>
      <w:r w:rsidRPr="00F27872">
        <w:rPr>
          <w:lang w:val="en-US"/>
        </w:rPr>
        <w:t>print 'Execution time in seconds : ';</w:t>
      </w:r>
    </w:p>
    <w:p w14:paraId="3243CAE4" w14:textId="77777777" w:rsidR="00F27872" w:rsidRDefault="00F27872" w:rsidP="00F27872">
      <w:pPr>
        <w:rPr>
          <w:lang w:val="en-US"/>
        </w:rPr>
      </w:pPr>
      <w:r w:rsidRPr="00F27872">
        <w:rPr>
          <w:lang w:val="en-US"/>
        </w:rPr>
        <w:t>print DATEDIFF(second, @StartTimer, SYSDATETIME()) ;</w:t>
      </w:r>
    </w:p>
    <w:p w14:paraId="1A2079A1" w14:textId="77777777" w:rsidR="00F27872" w:rsidRDefault="00F27872" w:rsidP="00F27872">
      <w:pPr>
        <w:rPr>
          <w:lang w:val="en-US"/>
        </w:rPr>
      </w:pPr>
    </w:p>
    <w:p w14:paraId="06410777" w14:textId="308E2FC9" w:rsidR="00A33D5C" w:rsidRPr="00F27872" w:rsidRDefault="00A33D5C" w:rsidP="00F27872">
      <w:pPr>
        <w:numPr>
          <w:ilvl w:val="0"/>
          <w:numId w:val="38"/>
        </w:numPr>
        <w:rPr>
          <w:lang w:val="en-US"/>
        </w:rPr>
      </w:pPr>
      <w:r w:rsidRPr="00F27872">
        <w:rPr>
          <w:lang w:val="en-US"/>
        </w:rPr>
        <w:t>DBCC UPDATEUSAGE (&lt;dbnavn&gt;)</w:t>
      </w:r>
    </w:p>
    <w:p w14:paraId="45244D28" w14:textId="046308C9" w:rsidR="00A33D5C" w:rsidRDefault="00A33D5C" w:rsidP="00A33D5C">
      <w:pPr>
        <w:rPr>
          <w:lang w:val="en-US"/>
        </w:rPr>
      </w:pPr>
      <w:r>
        <w:rPr>
          <w:lang w:val="en-US"/>
        </w:rPr>
        <w:t xml:space="preserve">-- </w:t>
      </w:r>
      <w:r w:rsidRPr="00A33D5C">
        <w:rPr>
          <w:lang w:val="en-US"/>
        </w:rPr>
        <w:t>DBCC execution completed. If DBCC printed error messages, contact your system administrator.</w:t>
      </w:r>
    </w:p>
    <w:p w14:paraId="223564AC" w14:textId="77777777" w:rsidR="00A33D5C" w:rsidRDefault="00A33D5C" w:rsidP="00A33D5C">
      <w:pPr>
        <w:rPr>
          <w:lang w:val="en-US"/>
        </w:rPr>
      </w:pPr>
    </w:p>
    <w:p w14:paraId="07936E96" w14:textId="0D5534EC" w:rsidR="00F27872" w:rsidRDefault="00F27872" w:rsidP="00F27872">
      <w:pPr>
        <w:numPr>
          <w:ilvl w:val="0"/>
          <w:numId w:val="38"/>
        </w:numPr>
        <w:rPr>
          <w:lang w:val="en-US"/>
        </w:rPr>
      </w:pPr>
      <w:r>
        <w:rPr>
          <w:lang w:val="en-US"/>
        </w:rPr>
        <w:t>Brug update statistics i   1)</w:t>
      </w:r>
    </w:p>
    <w:p w14:paraId="4D28F544" w14:textId="71D5AB8F" w:rsidR="00A4795E" w:rsidRPr="00F27872" w:rsidRDefault="00A4795E" w:rsidP="00F27872">
      <w:pPr>
        <w:rPr>
          <w:lang w:val="en-US"/>
        </w:rPr>
      </w:pPr>
      <w:r w:rsidRPr="00A4795E">
        <w:rPr>
          <w:lang w:val="en-US"/>
        </w:rPr>
        <w:t xml:space="preserve">        SET @cmd = ' UPDATE STATISTICS ' + @Table + ' WITH FULLSCAN;';</w:t>
      </w:r>
      <w:r>
        <w:rPr>
          <w:lang w:val="en-US"/>
        </w:rPr>
        <w:t xml:space="preserve">  -- (uden replace linier)</w:t>
      </w:r>
    </w:p>
    <w:p w14:paraId="569A3D4D" w14:textId="77777777" w:rsidR="00F27872" w:rsidRDefault="00F27872" w:rsidP="00F27872">
      <w:pPr>
        <w:rPr>
          <w:lang w:val="en-US"/>
        </w:rPr>
      </w:pPr>
    </w:p>
    <w:p w14:paraId="5CF682A1" w14:textId="05A385F5" w:rsidR="00F27872" w:rsidRDefault="00F27872" w:rsidP="00F27872">
      <w:pPr>
        <w:numPr>
          <w:ilvl w:val="0"/>
          <w:numId w:val="38"/>
        </w:numPr>
        <w:rPr>
          <w:lang w:val="en-US"/>
        </w:rPr>
      </w:pPr>
      <w:r>
        <w:rPr>
          <w:lang w:val="en-US"/>
        </w:rPr>
        <w:t>Brug Rebuild Indexes I  1)</w:t>
      </w:r>
    </w:p>
    <w:p w14:paraId="2C54B709" w14:textId="424C6918" w:rsidR="00F27872" w:rsidRDefault="00F27872" w:rsidP="00F27872">
      <w:pPr>
        <w:ind w:left="360"/>
        <w:rPr>
          <w:lang w:val="en-US"/>
        </w:rPr>
      </w:pPr>
      <w:r w:rsidRPr="00F27872">
        <w:rPr>
          <w:lang w:val="en-US"/>
        </w:rPr>
        <w:t>SET @cmd = 'ALTER INDEX ALL ON ' + @Table + ' REBUILD</w:t>
      </w:r>
      <w:r>
        <w:rPr>
          <w:lang w:val="en-US"/>
        </w:rPr>
        <w:t>;</w:t>
      </w:r>
      <w:r w:rsidRPr="00F27872">
        <w:rPr>
          <w:lang w:val="en-US"/>
        </w:rPr>
        <w:t xml:space="preserve">';  </w:t>
      </w:r>
      <w:r w:rsidR="00A4795E">
        <w:rPr>
          <w:lang w:val="en-US"/>
        </w:rPr>
        <w:t xml:space="preserve">  -- (uden replace linier)</w:t>
      </w:r>
    </w:p>
    <w:p w14:paraId="61E91A5A" w14:textId="6E3FB195" w:rsidR="00F27872" w:rsidRDefault="00F27872" w:rsidP="00F27872">
      <w:pPr>
        <w:rPr>
          <w:lang w:val="en-US"/>
        </w:rPr>
      </w:pPr>
    </w:p>
    <w:p w14:paraId="1C8C82FD" w14:textId="106ADE88" w:rsidR="00F27872" w:rsidRDefault="00F27872" w:rsidP="00F27872">
      <w:pPr>
        <w:numPr>
          <w:ilvl w:val="0"/>
          <w:numId w:val="38"/>
        </w:numPr>
        <w:rPr>
          <w:lang w:val="en-US"/>
        </w:rPr>
      </w:pPr>
      <w:r w:rsidRPr="00F27872">
        <w:rPr>
          <w:lang w:val="en-US"/>
        </w:rPr>
        <w:t>Drop &amp; Create COLUMNSTORE index on [LMS].[DS_EkoKur]</w:t>
      </w:r>
    </w:p>
    <w:p w14:paraId="6EE7D212" w14:textId="56BFF9B7" w:rsidR="00E00D73" w:rsidRPr="00E00D73" w:rsidRDefault="00E00D73" w:rsidP="00E00D73">
      <w:r w:rsidRPr="00E00D73">
        <w:t xml:space="preserve">--(højreklik på db\tabel\index </w:t>
      </w:r>
      <w:r>
        <w:t xml:space="preserve">- </w:t>
      </w:r>
      <w:r w:rsidRPr="00E00D73">
        <w:t>script “</w:t>
      </w:r>
      <w:r>
        <w:t>drop&amp; create to”)</w:t>
      </w:r>
    </w:p>
    <w:p w14:paraId="770FB2DA" w14:textId="02FCA6C8" w:rsidR="00F27872" w:rsidRPr="00F27872" w:rsidRDefault="00F27872" w:rsidP="00F27872">
      <w:pPr>
        <w:rPr>
          <w:lang w:val="en-US"/>
        </w:rPr>
      </w:pPr>
      <w:r w:rsidRPr="00F27872">
        <w:rPr>
          <w:lang w:val="en-US"/>
        </w:rPr>
        <w:t>USE [Forsker]</w:t>
      </w:r>
      <w:r>
        <w:rPr>
          <w:lang w:val="en-US"/>
        </w:rPr>
        <w:t>;</w:t>
      </w:r>
    </w:p>
    <w:p w14:paraId="22A0F27E" w14:textId="77777777" w:rsidR="00F27872" w:rsidRPr="00F27872" w:rsidRDefault="00F27872" w:rsidP="00F27872">
      <w:pPr>
        <w:rPr>
          <w:lang w:val="en-US"/>
        </w:rPr>
      </w:pPr>
    </w:p>
    <w:p w14:paraId="13838FF6" w14:textId="77777777" w:rsidR="00F27872" w:rsidRPr="00F27872" w:rsidRDefault="00F27872" w:rsidP="00F27872">
      <w:pPr>
        <w:rPr>
          <w:lang w:val="en-US"/>
        </w:rPr>
      </w:pPr>
      <w:r w:rsidRPr="00F27872">
        <w:rPr>
          <w:lang w:val="en-US"/>
        </w:rPr>
        <w:t>/****** Object:  Index [cstoreidx_DS_EkoKur]    Script Date: 03-05-2018 13:36:17 ******/</w:t>
      </w:r>
    </w:p>
    <w:p w14:paraId="39368F15" w14:textId="73CDED05" w:rsidR="00F27872" w:rsidRDefault="00F27872" w:rsidP="00F27872">
      <w:pPr>
        <w:rPr>
          <w:lang w:val="en-US"/>
        </w:rPr>
      </w:pPr>
      <w:r w:rsidRPr="00F27872">
        <w:rPr>
          <w:lang w:val="en-US"/>
        </w:rPr>
        <w:t>DROP INDEX [cstoreidx_DS_EkoKur] ON [LMS].[DS_EkoKur]</w:t>
      </w:r>
      <w:r>
        <w:rPr>
          <w:lang w:val="en-US"/>
        </w:rPr>
        <w:t>;</w:t>
      </w:r>
    </w:p>
    <w:p w14:paraId="44FD8D4F" w14:textId="3E172BB4" w:rsidR="00F27872" w:rsidRDefault="00F27872" w:rsidP="00F27872">
      <w:pPr>
        <w:rPr>
          <w:lang w:val="en-US"/>
        </w:rPr>
      </w:pPr>
      <w:r w:rsidRPr="00F27872">
        <w:rPr>
          <w:lang w:val="en-US"/>
        </w:rPr>
        <w:t>SET ANSI_PADDING ON</w:t>
      </w:r>
      <w:r>
        <w:rPr>
          <w:lang w:val="en-US"/>
        </w:rPr>
        <w:t>;</w:t>
      </w:r>
    </w:p>
    <w:p w14:paraId="19F46439" w14:textId="77777777" w:rsidR="00F27872" w:rsidRPr="00F27872" w:rsidRDefault="00F27872" w:rsidP="00F27872">
      <w:pPr>
        <w:rPr>
          <w:lang w:val="en-US"/>
        </w:rPr>
      </w:pPr>
    </w:p>
    <w:p w14:paraId="4DF24FB6" w14:textId="77777777" w:rsidR="00F27872" w:rsidRPr="00F27872" w:rsidRDefault="00F27872" w:rsidP="00F27872">
      <w:pPr>
        <w:rPr>
          <w:lang w:val="en-US"/>
        </w:rPr>
      </w:pPr>
      <w:r w:rsidRPr="00F27872">
        <w:rPr>
          <w:lang w:val="en-US"/>
        </w:rPr>
        <w:t>/****** Object:  Index [cstoreidx_DS_EkoKur]    Script Date: 03-05-2018 13:36:17 ******/</w:t>
      </w:r>
    </w:p>
    <w:p w14:paraId="63E8CFF5" w14:textId="77777777" w:rsidR="00F27872" w:rsidRPr="00F27872" w:rsidRDefault="00F27872" w:rsidP="00F27872">
      <w:pPr>
        <w:rPr>
          <w:lang w:val="en-US"/>
        </w:rPr>
      </w:pPr>
      <w:r w:rsidRPr="00F27872">
        <w:rPr>
          <w:lang w:val="en-US"/>
        </w:rPr>
        <w:t>CREATE NONCLUSTERED COLUMNSTORE INDEX [cstoreidx_DS_EkoKur] ON [LMS].[DS_EkoKur]</w:t>
      </w:r>
    </w:p>
    <w:p w14:paraId="757ED7D9" w14:textId="77777777" w:rsidR="00F27872" w:rsidRPr="00F27872" w:rsidRDefault="00F27872" w:rsidP="00F27872">
      <w:r w:rsidRPr="00F27872">
        <w:t>(</w:t>
      </w:r>
    </w:p>
    <w:p w14:paraId="1E2B849D" w14:textId="77777777" w:rsidR="00F27872" w:rsidRPr="00F27872" w:rsidRDefault="00F27872" w:rsidP="00F27872">
      <w:r w:rsidRPr="00F27872">
        <w:tab/>
        <w:t>[EKSD],</w:t>
      </w:r>
    </w:p>
    <w:p w14:paraId="068B3A5A" w14:textId="77777777" w:rsidR="00F27872" w:rsidRPr="00F27872" w:rsidRDefault="00F27872" w:rsidP="00F27872">
      <w:r w:rsidRPr="00F27872">
        <w:tab/>
        <w:t>[VNR],</w:t>
      </w:r>
    </w:p>
    <w:p w14:paraId="264A54D5" w14:textId="77777777" w:rsidR="00F27872" w:rsidRPr="00F27872" w:rsidRDefault="00F27872" w:rsidP="00F27872">
      <w:r w:rsidRPr="00F27872">
        <w:tab/>
        <w:t>[APK],</w:t>
      </w:r>
    </w:p>
    <w:p w14:paraId="0CA52375" w14:textId="77777777" w:rsidR="00F27872" w:rsidRPr="00F27872" w:rsidRDefault="00F27872" w:rsidP="00F27872">
      <w:r w:rsidRPr="00F27872">
        <w:tab/>
        <w:t>[TARD],</w:t>
      </w:r>
    </w:p>
    <w:p w14:paraId="364DFC32" w14:textId="77777777" w:rsidR="00F27872" w:rsidRPr="00F27872" w:rsidRDefault="00F27872" w:rsidP="00F27872">
      <w:r w:rsidRPr="00F27872">
        <w:tab/>
        <w:t>[EKSP],</w:t>
      </w:r>
    </w:p>
    <w:p w14:paraId="68D0E8F2" w14:textId="77777777" w:rsidR="00F27872" w:rsidRPr="00F27872" w:rsidRDefault="00F27872" w:rsidP="00F27872">
      <w:r w:rsidRPr="00F27872">
        <w:tab/>
        <w:t>[PTP],</w:t>
      </w:r>
    </w:p>
    <w:p w14:paraId="31858380" w14:textId="77777777" w:rsidR="00F27872" w:rsidRPr="00F27872" w:rsidRDefault="00F27872" w:rsidP="00F27872">
      <w:r w:rsidRPr="00F27872">
        <w:tab/>
        <w:t>[PATT],</w:t>
      </w:r>
    </w:p>
    <w:p w14:paraId="6A129B71" w14:textId="77777777" w:rsidR="00F27872" w:rsidRPr="00F27872" w:rsidRDefault="00F27872" w:rsidP="00F27872">
      <w:r w:rsidRPr="00F27872">
        <w:tab/>
        <w:t>[RGLA],</w:t>
      </w:r>
    </w:p>
    <w:p w14:paraId="66E22500" w14:textId="77777777" w:rsidR="00F27872" w:rsidRPr="00F27872" w:rsidRDefault="00F27872" w:rsidP="00F27872">
      <w:r w:rsidRPr="00F27872">
        <w:tab/>
        <w:t>[IBGP],</w:t>
      </w:r>
    </w:p>
    <w:p w14:paraId="0CB260DF" w14:textId="77777777" w:rsidR="00F27872" w:rsidRPr="00F27872" w:rsidRDefault="00F27872" w:rsidP="00F27872">
      <w:r w:rsidRPr="00F27872">
        <w:tab/>
        <w:t>[TSKA],</w:t>
      </w:r>
    </w:p>
    <w:p w14:paraId="323B05C2" w14:textId="77777777" w:rsidR="00F27872" w:rsidRPr="00F27872" w:rsidRDefault="00F27872" w:rsidP="00F27872">
      <w:r w:rsidRPr="00F27872">
        <w:tab/>
        <w:t>[AREF],</w:t>
      </w:r>
    </w:p>
    <w:p w14:paraId="1D58A68A" w14:textId="77777777" w:rsidR="00F27872" w:rsidRPr="00F27872" w:rsidRDefault="00F27872" w:rsidP="00F27872">
      <w:r w:rsidRPr="00F27872">
        <w:tab/>
        <w:t>[TSK3],</w:t>
      </w:r>
    </w:p>
    <w:p w14:paraId="6CF9C569" w14:textId="77777777" w:rsidR="00F27872" w:rsidRPr="00F27872" w:rsidRDefault="00F27872" w:rsidP="00F27872">
      <w:r w:rsidRPr="00F27872">
        <w:tab/>
        <w:t>[KOM],</w:t>
      </w:r>
    </w:p>
    <w:p w14:paraId="45173FB6" w14:textId="77777777" w:rsidR="00F27872" w:rsidRPr="00F27872" w:rsidRDefault="00F27872" w:rsidP="00F27872">
      <w:r w:rsidRPr="00F27872">
        <w:tab/>
        <w:t>[RGL1],</w:t>
      </w:r>
    </w:p>
    <w:p w14:paraId="27F3F89E" w14:textId="77777777" w:rsidR="00F27872" w:rsidRPr="00F27872" w:rsidRDefault="00F27872" w:rsidP="00F27872">
      <w:r w:rsidRPr="00F27872">
        <w:tab/>
        <w:t>[TSK1],</w:t>
      </w:r>
    </w:p>
    <w:p w14:paraId="55959486" w14:textId="77777777" w:rsidR="00F27872" w:rsidRPr="00F27872" w:rsidRDefault="00F27872" w:rsidP="00F27872">
      <w:r w:rsidRPr="00F27872">
        <w:tab/>
        <w:t>[RGL2],</w:t>
      </w:r>
    </w:p>
    <w:p w14:paraId="666FAB53" w14:textId="77777777" w:rsidR="00F27872" w:rsidRPr="00F27872" w:rsidRDefault="00F27872" w:rsidP="00F27872">
      <w:r w:rsidRPr="00F27872">
        <w:tab/>
        <w:t>[TSK2],</w:t>
      </w:r>
    </w:p>
    <w:p w14:paraId="650C7667" w14:textId="77777777" w:rsidR="00F27872" w:rsidRPr="00F27872" w:rsidRDefault="00F27872" w:rsidP="00F27872">
      <w:r w:rsidRPr="00F27872">
        <w:tab/>
        <w:t>[EJS],</w:t>
      </w:r>
    </w:p>
    <w:p w14:paraId="2A2732CC" w14:textId="77777777" w:rsidR="00F27872" w:rsidRPr="00F27872" w:rsidRDefault="00F27872" w:rsidP="00F27872">
      <w:r w:rsidRPr="00F27872">
        <w:tab/>
        <w:t>[RAMT],</w:t>
      </w:r>
    </w:p>
    <w:p w14:paraId="3CD48CBC" w14:textId="77777777" w:rsidR="00F27872" w:rsidRPr="00F27872" w:rsidRDefault="00F27872" w:rsidP="00F27872">
      <w:r w:rsidRPr="00F27872">
        <w:tab/>
        <w:t>[OVNR],</w:t>
      </w:r>
    </w:p>
    <w:p w14:paraId="4127CCDB" w14:textId="77777777" w:rsidR="00F27872" w:rsidRPr="00F27872" w:rsidRDefault="00F27872" w:rsidP="00F27872">
      <w:r w:rsidRPr="00F27872">
        <w:tab/>
        <w:t>[UDLV],</w:t>
      </w:r>
    </w:p>
    <w:p w14:paraId="2EEACF1E" w14:textId="77777777" w:rsidR="00F27872" w:rsidRPr="00F27872" w:rsidRDefault="00F27872" w:rsidP="00F27872">
      <w:r w:rsidRPr="00F27872">
        <w:tab/>
        <w:t>[KOEN],</w:t>
      </w:r>
    </w:p>
    <w:p w14:paraId="01187869" w14:textId="77777777" w:rsidR="00F27872" w:rsidRPr="00F27872" w:rsidRDefault="00F27872" w:rsidP="00F27872">
      <w:r w:rsidRPr="00F27872">
        <w:lastRenderedPageBreak/>
        <w:tab/>
        <w:t>[ALDR],</w:t>
      </w:r>
    </w:p>
    <w:p w14:paraId="22D004B3" w14:textId="77777777" w:rsidR="00F27872" w:rsidRPr="00F27872" w:rsidRDefault="00F27872" w:rsidP="00F27872">
      <w:r w:rsidRPr="00F27872">
        <w:tab/>
        <w:t>[TAKD],</w:t>
      </w:r>
    </w:p>
    <w:p w14:paraId="2151157B" w14:textId="77777777" w:rsidR="00F27872" w:rsidRPr="00F27872" w:rsidRDefault="00F27872" w:rsidP="00F27872">
      <w:r w:rsidRPr="00F27872">
        <w:tab/>
        <w:t>[KORR],</w:t>
      </w:r>
    </w:p>
    <w:p w14:paraId="3EB1D57B" w14:textId="77777777" w:rsidR="00F27872" w:rsidRPr="00F27872" w:rsidRDefault="00F27872" w:rsidP="00F27872">
      <w:pPr>
        <w:rPr>
          <w:lang w:val="en-US"/>
        </w:rPr>
      </w:pPr>
      <w:r w:rsidRPr="00F27872">
        <w:tab/>
      </w:r>
      <w:r w:rsidRPr="00F27872">
        <w:rPr>
          <w:lang w:val="en-US"/>
        </w:rPr>
        <w:t>[TILPRIS],</w:t>
      </w:r>
    </w:p>
    <w:p w14:paraId="47579DF2" w14:textId="77777777" w:rsidR="00F27872" w:rsidRPr="00F27872" w:rsidRDefault="00F27872" w:rsidP="00F27872">
      <w:pPr>
        <w:rPr>
          <w:lang w:val="en-US"/>
        </w:rPr>
      </w:pPr>
      <w:r w:rsidRPr="00F27872">
        <w:rPr>
          <w:lang w:val="en-US"/>
        </w:rPr>
        <w:tab/>
        <w:t>[AIP],</w:t>
      </w:r>
    </w:p>
    <w:p w14:paraId="07532F60" w14:textId="77777777" w:rsidR="00F27872" w:rsidRPr="00F27872" w:rsidRDefault="00F27872" w:rsidP="00F27872">
      <w:pPr>
        <w:rPr>
          <w:lang w:val="en-US"/>
        </w:rPr>
      </w:pPr>
      <w:r w:rsidRPr="00F27872">
        <w:rPr>
          <w:lang w:val="en-US"/>
        </w:rPr>
        <w:tab/>
        <w:t>[AUP],</w:t>
      </w:r>
    </w:p>
    <w:p w14:paraId="1D4D1CEA" w14:textId="77777777" w:rsidR="00F27872" w:rsidRPr="00F27872" w:rsidRDefault="00F27872" w:rsidP="00F27872">
      <w:pPr>
        <w:rPr>
          <w:lang w:val="en-US"/>
        </w:rPr>
      </w:pPr>
      <w:r w:rsidRPr="00F27872">
        <w:rPr>
          <w:lang w:val="en-US"/>
        </w:rPr>
        <w:tab/>
        <w:t>[ABC],</w:t>
      </w:r>
    </w:p>
    <w:p w14:paraId="325B08D6" w14:textId="77777777" w:rsidR="00F27872" w:rsidRPr="00F27872" w:rsidRDefault="00F27872" w:rsidP="00F27872">
      <w:pPr>
        <w:rPr>
          <w:lang w:val="en-US"/>
        </w:rPr>
      </w:pPr>
      <w:r w:rsidRPr="00F27872">
        <w:rPr>
          <w:lang w:val="en-US"/>
        </w:rPr>
        <w:tab/>
        <w:t>[PKSUBGR],</w:t>
      </w:r>
    </w:p>
    <w:p w14:paraId="696ECCB0" w14:textId="77777777" w:rsidR="00F27872" w:rsidRPr="00F27872" w:rsidRDefault="00F27872" w:rsidP="00F27872">
      <w:pPr>
        <w:rPr>
          <w:lang w:val="en-US"/>
        </w:rPr>
      </w:pPr>
      <w:r w:rsidRPr="00F27872">
        <w:rPr>
          <w:lang w:val="en-US"/>
        </w:rPr>
        <w:tab/>
        <w:t>[PPRS],</w:t>
      </w:r>
    </w:p>
    <w:p w14:paraId="5AAF58B3" w14:textId="77777777" w:rsidR="00F27872" w:rsidRPr="00F27872" w:rsidRDefault="00F27872" w:rsidP="00F27872">
      <w:r w:rsidRPr="00F27872">
        <w:rPr>
          <w:lang w:val="en-US"/>
        </w:rPr>
        <w:tab/>
      </w:r>
      <w:r w:rsidRPr="00F27872">
        <w:t>[RIMB],</w:t>
      </w:r>
    </w:p>
    <w:p w14:paraId="13EA9FED" w14:textId="77777777" w:rsidR="00F27872" w:rsidRPr="00F27872" w:rsidRDefault="00F27872" w:rsidP="00F27872">
      <w:r w:rsidRPr="00F27872">
        <w:tab/>
        <w:t>[CPR_REG],</w:t>
      </w:r>
    </w:p>
    <w:p w14:paraId="2B05F2DB" w14:textId="77777777" w:rsidR="00F27872" w:rsidRPr="00F27872" w:rsidRDefault="00F27872" w:rsidP="00F27872">
      <w:r w:rsidRPr="00F27872">
        <w:tab/>
        <w:t>[CPR_KOM],</w:t>
      </w:r>
    </w:p>
    <w:p w14:paraId="1E429866" w14:textId="77777777" w:rsidR="00F27872" w:rsidRPr="00F27872" w:rsidRDefault="00F27872" w:rsidP="00F27872">
      <w:pPr>
        <w:rPr>
          <w:lang w:val="en-US"/>
        </w:rPr>
      </w:pPr>
      <w:r w:rsidRPr="00F27872">
        <w:tab/>
      </w:r>
      <w:r w:rsidRPr="00F27872">
        <w:rPr>
          <w:lang w:val="en-US"/>
        </w:rPr>
        <w:t>[EncryptionID]</w:t>
      </w:r>
    </w:p>
    <w:p w14:paraId="7BDD368D" w14:textId="6205E731" w:rsidR="00F27872" w:rsidRPr="00F27872" w:rsidRDefault="00F27872" w:rsidP="00F27872">
      <w:pPr>
        <w:rPr>
          <w:lang w:val="en-US"/>
        </w:rPr>
      </w:pPr>
      <w:r w:rsidRPr="00F27872">
        <w:rPr>
          <w:lang w:val="en-US"/>
        </w:rPr>
        <w:t>)WITH (DROP_EXISTING = OFF, COMPRESSION_DELAY = 0)</w:t>
      </w:r>
      <w:r>
        <w:rPr>
          <w:lang w:val="en-US"/>
        </w:rPr>
        <w:t>;</w:t>
      </w:r>
    </w:p>
    <w:p w14:paraId="29B8911F" w14:textId="7082B395" w:rsidR="00F27872" w:rsidRDefault="00F27872" w:rsidP="00F27872">
      <w:pPr>
        <w:rPr>
          <w:lang w:val="en-US"/>
        </w:rPr>
      </w:pPr>
      <w:r w:rsidRPr="00F27872">
        <w:rPr>
          <w:lang w:val="en-US"/>
        </w:rPr>
        <w:t>GO</w:t>
      </w:r>
    </w:p>
    <w:p w14:paraId="27C1227E" w14:textId="77777777" w:rsidR="00F27872" w:rsidRDefault="00F27872" w:rsidP="00F27872">
      <w:pPr>
        <w:rPr>
          <w:lang w:val="en-US"/>
        </w:rPr>
      </w:pPr>
    </w:p>
    <w:p w14:paraId="7CA86085" w14:textId="176C569C" w:rsidR="00F27872" w:rsidRDefault="00F27872" w:rsidP="00F27872">
      <w:pPr>
        <w:numPr>
          <w:ilvl w:val="0"/>
          <w:numId w:val="38"/>
        </w:numPr>
        <w:rPr>
          <w:lang w:val="en-US"/>
        </w:rPr>
      </w:pPr>
      <w:r>
        <w:rPr>
          <w:lang w:val="en-US"/>
        </w:rPr>
        <w:t>Sæt db-owner til</w:t>
      </w:r>
      <w:r w:rsidR="00807DB2">
        <w:rPr>
          <w:lang w:val="en-US"/>
        </w:rPr>
        <w:t xml:space="preserve"> </w:t>
      </w:r>
      <w:r>
        <w:rPr>
          <w:lang w:val="en-US"/>
        </w:rPr>
        <w:t>sa &amp; compat level 130</w:t>
      </w:r>
    </w:p>
    <w:p w14:paraId="766C628B" w14:textId="1C0FC2F6" w:rsidR="00F27872" w:rsidRPr="00F27872" w:rsidRDefault="00F27872" w:rsidP="00F27872">
      <w:pPr>
        <w:rPr>
          <w:lang w:val="en-US"/>
        </w:rPr>
      </w:pPr>
      <w:r w:rsidRPr="00F27872">
        <w:rPr>
          <w:lang w:val="en-US"/>
        </w:rPr>
        <w:t>USE [Forsker]</w:t>
      </w:r>
    </w:p>
    <w:p w14:paraId="12612358" w14:textId="1EEF687E" w:rsidR="00F27872" w:rsidRDefault="00F27872" w:rsidP="00F27872">
      <w:pPr>
        <w:rPr>
          <w:lang w:val="en-US"/>
        </w:rPr>
      </w:pPr>
      <w:r w:rsidRPr="00F27872">
        <w:rPr>
          <w:lang w:val="en-US"/>
        </w:rPr>
        <w:t>EXEC sp_changedbowner 'sa'</w:t>
      </w:r>
      <w:r>
        <w:rPr>
          <w:lang w:val="en-US"/>
        </w:rPr>
        <w:t>;</w:t>
      </w:r>
    </w:p>
    <w:p w14:paraId="7882B1D0" w14:textId="77777777" w:rsidR="00F27872" w:rsidRDefault="00F27872" w:rsidP="00F27872">
      <w:pPr>
        <w:rPr>
          <w:lang w:val="en-US"/>
        </w:rPr>
      </w:pPr>
    </w:p>
    <w:p w14:paraId="7FF3FAA9" w14:textId="77777777" w:rsidR="00F27872" w:rsidRDefault="00F27872" w:rsidP="00F27872">
      <w:pPr>
        <w:rPr>
          <w:lang w:val="en-US"/>
        </w:rPr>
      </w:pPr>
      <w:r w:rsidRPr="00F27872">
        <w:rPr>
          <w:lang w:val="en-US"/>
        </w:rPr>
        <w:t>ALTER DATABASE forsker SET COMPATIBILITY_LEVEL = 130</w:t>
      </w:r>
      <w:r>
        <w:rPr>
          <w:lang w:val="en-US"/>
        </w:rPr>
        <w:t>;</w:t>
      </w:r>
    </w:p>
    <w:p w14:paraId="6DA514C2" w14:textId="77777777" w:rsidR="00F27872" w:rsidRDefault="00F27872" w:rsidP="00F27872">
      <w:pPr>
        <w:rPr>
          <w:lang w:val="en-US"/>
        </w:rPr>
      </w:pPr>
    </w:p>
    <w:p w14:paraId="3C3A7936" w14:textId="77777777" w:rsidR="00F27872" w:rsidRDefault="00F27872" w:rsidP="00F27872">
      <w:pPr>
        <w:numPr>
          <w:ilvl w:val="0"/>
          <w:numId w:val="38"/>
        </w:numPr>
      </w:pPr>
      <w:r w:rsidRPr="00F27872">
        <w:t>Kør script til sletning af Orphaned users, og til at oprette de Logins &amp; users der skal bruges.</w:t>
      </w:r>
    </w:p>
    <w:p w14:paraId="54FF0E61" w14:textId="77777777" w:rsidR="00F27872" w:rsidRDefault="00F27872" w:rsidP="00F27872"/>
    <w:p w14:paraId="38097E9E" w14:textId="77777777" w:rsidR="00F27872" w:rsidRDefault="00F27872" w:rsidP="00F27872"/>
    <w:p w14:paraId="4B66C62F" w14:textId="58B522EB" w:rsidR="00A33D5C" w:rsidRPr="00F27872" w:rsidRDefault="00A33D5C" w:rsidP="00F27872">
      <w:r w:rsidRPr="00F27872">
        <w:br w:type="page"/>
      </w:r>
    </w:p>
    <w:p w14:paraId="7E7B5CD2" w14:textId="77777777" w:rsidR="00F27872" w:rsidRDefault="00F27872" w:rsidP="00F27872">
      <w:pPr>
        <w:pStyle w:val="Heading1"/>
      </w:pPr>
      <w:bookmarkStart w:id="140" w:name="_Toc89350251"/>
      <w:r w:rsidRPr="00985FBC">
        <w:lastRenderedPageBreak/>
        <w:t>Tools / Utilities.</w:t>
      </w:r>
      <w:bookmarkEnd w:id="140"/>
    </w:p>
    <w:p w14:paraId="5DA4E683" w14:textId="77777777" w:rsidR="00F27872" w:rsidRPr="00D157C7" w:rsidRDefault="00F27872" w:rsidP="00F27872">
      <w:pPr>
        <w:pStyle w:val="Heading2"/>
      </w:pPr>
      <w:bookmarkStart w:id="141" w:name="_Toc89350252"/>
      <w:r w:rsidRPr="002D6C92">
        <w:t>SHRINK DATABASE / FILE</w:t>
      </w:r>
      <w:bookmarkEnd w:id="141"/>
    </w:p>
    <w:p w14:paraId="1A2C241B" w14:textId="77777777" w:rsidR="00F27872" w:rsidRDefault="00F27872" w:rsidP="00F27872">
      <w:r w:rsidRPr="00261344">
        <w:t>Når man oplever at SQL_Logfil (transaktions log) løber løbsk</w:t>
      </w:r>
      <w:r>
        <w:t>, og ikke kan blive større, da disken er ved at være fyldt, så skal der ryddes op i logfil.</w:t>
      </w:r>
      <w:r w:rsidRPr="00FF4308">
        <w:t xml:space="preserve"> </w:t>
      </w:r>
      <w:r>
        <w:t>Dette forekommer når Databasen er sat til Full.</w:t>
      </w:r>
    </w:p>
    <w:p w14:paraId="2A71E498" w14:textId="77777777" w:rsidR="00F27872" w:rsidRDefault="00F27872" w:rsidP="00F27872">
      <w:r>
        <w:t>T-log indeholder de database transaktioner, der er foretaget siden sidste T-log backup (i klumper). For at rydde op inden for den eksisterende t-log kan der køres en (eller flere) T-log backup, og shrink.</w:t>
      </w:r>
    </w:p>
    <w:p w14:paraId="6E5B6B51" w14:textId="77777777" w:rsidR="00F27872" w:rsidRDefault="00F27872" w:rsidP="00F27872"/>
    <w:p w14:paraId="4430E2EF" w14:textId="77777777" w:rsidR="00F27872" w:rsidRDefault="00F27872" w:rsidP="00F27872">
      <w:r>
        <w:t xml:space="preserve">(BS) For at BrandSlukke kan man definere en ekstra t-log på en anden disk, der så bør ryddes op efter nedenstående shrink. </w:t>
      </w:r>
    </w:p>
    <w:p w14:paraId="227EC2DE" w14:textId="77777777" w:rsidR="00F27872" w:rsidRDefault="00F27872" w:rsidP="00F27872">
      <w:r>
        <w:t>(BS) Hvis der er brug for den pågældende log-størrelse, så bør log disken udvides. (nemt hvis virtuel disk.)</w:t>
      </w:r>
    </w:p>
    <w:p w14:paraId="74068288" w14:textId="77777777" w:rsidR="00F27872" w:rsidRPr="00E00F70" w:rsidRDefault="00F27872" w:rsidP="00F27872"/>
    <w:p w14:paraId="38CA8AFA" w14:textId="77777777" w:rsidR="00F27872" w:rsidRPr="00E00F70" w:rsidRDefault="00F27872" w:rsidP="00F27872">
      <w:pPr>
        <w:pStyle w:val="Heading2"/>
      </w:pPr>
      <w:bookmarkStart w:id="142" w:name="_Toc89350253"/>
      <w:r w:rsidRPr="00E00F70">
        <w:t>Disk plads forbrug check med windirstat</w:t>
      </w:r>
      <w:bookmarkEnd w:id="142"/>
    </w:p>
    <w:p w14:paraId="4D425E21" w14:textId="75EB213A" w:rsidR="00F27872" w:rsidRDefault="00F27872" w:rsidP="00F27872">
      <w:r w:rsidRPr="00A66E1E">
        <w:t>Hvis windirstat ikke find</w:t>
      </w:r>
      <w:r>
        <w:t>e</w:t>
      </w:r>
      <w:r w:rsidRPr="00A66E1E">
        <w:t xml:space="preserve">s på serveren, </w:t>
      </w:r>
      <w:r>
        <w:t xml:space="preserve">installer evt. fra </w:t>
      </w:r>
      <w:r w:rsidRPr="00A66E1E">
        <w:t>P:\</w:t>
      </w:r>
      <w:r w:rsidR="00493545">
        <w:t>SQLDBA</w:t>
      </w:r>
      <w:r>
        <w:t>\</w:t>
      </w:r>
      <w:r w:rsidRPr="00A66E1E">
        <w:t>windirstat1_1_2_setup.exe</w:t>
      </w:r>
      <w:r>
        <w:t xml:space="preserve"> med default settings.</w:t>
      </w:r>
    </w:p>
    <w:p w14:paraId="0621F281" w14:textId="77777777" w:rsidR="00F27872" w:rsidRDefault="00F27872" w:rsidP="00F27872">
      <w:r>
        <w:t>Start, vælg disk og analyser.</w:t>
      </w:r>
    </w:p>
    <w:p w14:paraId="5F610286" w14:textId="0CE4E6BD" w:rsidR="00F27872" w:rsidRDefault="00F27872" w:rsidP="00F27872"/>
    <w:p w14:paraId="44748AFF" w14:textId="5FCE1FEC" w:rsidR="005C1EA1" w:rsidRPr="00D065AA" w:rsidRDefault="005C1EA1" w:rsidP="00F27872">
      <w:pPr>
        <w:rPr>
          <w:lang w:val="en-US"/>
        </w:rPr>
      </w:pPr>
      <w:r w:rsidRPr="00D065AA">
        <w:rPr>
          <w:lang w:val="en-US"/>
        </w:rPr>
        <w:t>Brug af Remote Desktop Manager</w:t>
      </w:r>
    </w:p>
    <w:p w14:paraId="01AB9627" w14:textId="02F083B2" w:rsidR="005C1EA1" w:rsidRPr="00D065AA" w:rsidRDefault="005C1EA1" w:rsidP="00F27872">
      <w:pPr>
        <w:rPr>
          <w:lang w:val="en-US"/>
        </w:rPr>
      </w:pPr>
    </w:p>
    <w:p w14:paraId="5FF90287" w14:textId="77777777" w:rsidR="005C1EA1" w:rsidRPr="00D065AA" w:rsidRDefault="005C1EA1" w:rsidP="00F27872">
      <w:pPr>
        <w:rPr>
          <w:lang w:val="en-US"/>
        </w:rPr>
      </w:pPr>
    </w:p>
    <w:p w14:paraId="27AAA958" w14:textId="77777777" w:rsidR="00F27872" w:rsidRPr="00120228" w:rsidRDefault="00F27872" w:rsidP="00F27872">
      <w:pPr>
        <w:pStyle w:val="Heading2"/>
        <w:rPr>
          <w:lang w:val="en-US"/>
        </w:rPr>
      </w:pPr>
      <w:bookmarkStart w:id="143" w:name="_Toc89350254"/>
      <w:r w:rsidRPr="00120228">
        <w:rPr>
          <w:lang w:val="en-US"/>
        </w:rPr>
        <w:t>Powershell scripts.</w:t>
      </w:r>
      <w:bookmarkEnd w:id="143"/>
    </w:p>
    <w:p w14:paraId="592F6690" w14:textId="77777777" w:rsidR="00F27872" w:rsidRPr="00D065AA" w:rsidRDefault="00F27872" w:rsidP="00F27872">
      <w:pPr>
        <w:pStyle w:val="Heading3"/>
      </w:pPr>
      <w:bookmarkStart w:id="144" w:name="_Toc89350255"/>
      <w:r w:rsidRPr="00D065AA">
        <w:t>AD-GroupUser.ps1 - Gruppe Bruger Action</w:t>
      </w:r>
      <w:bookmarkEnd w:id="144"/>
    </w:p>
    <w:p w14:paraId="0A7E9B1A" w14:textId="45FCF3CA" w:rsidR="00F27872" w:rsidRPr="00120228" w:rsidRDefault="00F27872" w:rsidP="00F27872">
      <w:r w:rsidRPr="00C73C34">
        <w:t>- P</w:t>
      </w:r>
      <w:r>
        <w:t>owerShell</w:t>
      </w:r>
      <w:r w:rsidRPr="00C73C34">
        <w:t xml:space="preserve"> script til at checke b</w:t>
      </w:r>
      <w:r w:rsidR="00807DB2">
        <w:t>r</w:t>
      </w:r>
      <w:r w:rsidRPr="00C73C34">
        <w:t>uger og gruppe sammenhænge.</w:t>
      </w:r>
    </w:p>
    <w:p w14:paraId="3610E06E" w14:textId="77777777" w:rsidR="00F27872" w:rsidRDefault="00F27872" w:rsidP="00F27872">
      <w:r>
        <w:t xml:space="preserve"> └-Angiv parametre: Gruppe Bruger Action</w:t>
      </w:r>
    </w:p>
    <w:p w14:paraId="407EA757" w14:textId="77777777" w:rsidR="00F27872" w:rsidRDefault="00F27872" w:rsidP="00F27872">
      <w:r>
        <w:t>└-Hvor:</w:t>
      </w:r>
    </w:p>
    <w:p w14:paraId="55E6841A" w14:textId="77777777" w:rsidR="00F27872" w:rsidRDefault="00F27872" w:rsidP="00F27872">
      <w:r>
        <w:t xml:space="preserve">└-Gruppe: her skal angives sAMAccountName for en eksisterende AD-Gruppe. </w:t>
      </w:r>
    </w:p>
    <w:p w14:paraId="0766CEF0" w14:textId="77777777" w:rsidR="00F27872" w:rsidRDefault="00F27872" w:rsidP="00F27872">
      <w:r>
        <w:t xml:space="preserve">└-(Gruppe: lst for at liste AD-grupper for efterfølgende bruger.) </w:t>
      </w:r>
    </w:p>
    <w:p w14:paraId="0E1D7979" w14:textId="77777777" w:rsidR="00F27872" w:rsidRDefault="00F27872" w:rsidP="00F27872">
      <w:r>
        <w:t xml:space="preserve">└-Bruger: her skal angives sAMAccountName for en eksisterende AD-bruger. </w:t>
      </w:r>
    </w:p>
    <w:p w14:paraId="1BC9D7D9" w14:textId="77777777" w:rsidR="00F27872" w:rsidRDefault="00F27872" w:rsidP="00F27872">
      <w:r>
        <w:t xml:space="preserve">└-Action: kan angive </w:t>
      </w:r>
    </w:p>
    <w:p w14:paraId="296A5ED9" w14:textId="77777777" w:rsidR="00F27872" w:rsidRDefault="00F27872" w:rsidP="00F27872">
      <w:r>
        <w:t>└- - add</w:t>
      </w:r>
      <w:r>
        <w:tab/>
        <w:t>for at tilføje bruger til gruppen.</w:t>
      </w:r>
    </w:p>
    <w:p w14:paraId="70C57B74" w14:textId="77777777" w:rsidR="00F27872" w:rsidRDefault="00F27872" w:rsidP="00F27872">
      <w:r>
        <w:t>└- - del</w:t>
      </w:r>
      <w:r>
        <w:tab/>
        <w:t>for at fjerne bruger fra gruppen.</w:t>
      </w:r>
    </w:p>
    <w:p w14:paraId="631DFC10" w14:textId="77777777" w:rsidR="00F27872" w:rsidRDefault="00F27872" w:rsidP="00F27872">
      <w:r>
        <w:t>└- - lst</w:t>
      </w:r>
      <w:r>
        <w:tab/>
        <w:t>lister brugere der er medlem i gruppen.</w:t>
      </w:r>
    </w:p>
    <w:p w14:paraId="105BD373" w14:textId="77777777" w:rsidR="00F27872" w:rsidRDefault="00F27872" w:rsidP="00F27872">
      <w:r>
        <w:t>└- - lsu</w:t>
      </w:r>
      <w:r>
        <w:tab/>
        <w:t>lister brugere der er medlem i gruppen. Udvidet visning</w:t>
      </w:r>
    </w:p>
    <w:p w14:paraId="2DCB89E4" w14:textId="77777777" w:rsidR="00F27872" w:rsidRDefault="00F27872" w:rsidP="00F27872">
      <w:r>
        <w:t>└- - vis</w:t>
      </w:r>
      <w:r>
        <w:tab/>
        <w:t>eller alt andet for at vise om bruger er medlem i gruppen.</w:t>
      </w:r>
    </w:p>
    <w:p w14:paraId="7475C29F" w14:textId="77777777" w:rsidR="00F27872" w:rsidRDefault="00F27872" w:rsidP="00F27872"/>
    <w:p w14:paraId="64B842F3" w14:textId="77777777" w:rsidR="00F27872" w:rsidRDefault="00F27872" w:rsidP="00F27872">
      <w:pPr>
        <w:pStyle w:val="Heading3"/>
      </w:pPr>
      <w:bookmarkStart w:id="145" w:name="_Toc89350256"/>
      <w:r w:rsidRPr="00C73C34">
        <w:t>AD-Users.ps1</w:t>
      </w:r>
      <w:r>
        <w:t xml:space="preserve"> – søgeord</w:t>
      </w:r>
      <w:bookmarkEnd w:id="145"/>
    </w:p>
    <w:p w14:paraId="0BED416B" w14:textId="77777777" w:rsidR="00F27872" w:rsidRDefault="00F27872" w:rsidP="00F27872">
      <w:r w:rsidRPr="00C73C34">
        <w:t>- P</w:t>
      </w:r>
      <w:r>
        <w:t>owerShell</w:t>
      </w:r>
      <w:r w:rsidRPr="00C73C34">
        <w:t xml:space="preserve"> script til at </w:t>
      </w:r>
      <w:r>
        <w:t xml:space="preserve">liste </w:t>
      </w:r>
      <w:r w:rsidRPr="00C73C34">
        <w:t>b</w:t>
      </w:r>
      <w:r>
        <w:t>r</w:t>
      </w:r>
      <w:r w:rsidRPr="00C73C34">
        <w:t>uger</w:t>
      </w:r>
      <w:r>
        <w:t>e</w:t>
      </w:r>
      <w:r w:rsidRPr="00C73C34">
        <w:t xml:space="preserve"> </w:t>
      </w:r>
      <w:r>
        <w:t>der har søgeordet som del af navnet</w:t>
      </w:r>
    </w:p>
    <w:p w14:paraId="27F350E2" w14:textId="77777777" w:rsidR="00F27872" w:rsidRDefault="00F27872" w:rsidP="00F27872"/>
    <w:p w14:paraId="3C72AB9E" w14:textId="77777777" w:rsidR="00F27872" w:rsidRDefault="00F27872" w:rsidP="00F27872">
      <w:pPr>
        <w:pStyle w:val="Heading3"/>
      </w:pPr>
      <w:bookmarkStart w:id="146" w:name="_Toc89350257"/>
      <w:r w:rsidRPr="00C73C34">
        <w:t>AD-</w:t>
      </w:r>
      <w:r>
        <w:t>Groups</w:t>
      </w:r>
      <w:r w:rsidRPr="00C73C34">
        <w:t>.ps1</w:t>
      </w:r>
      <w:r>
        <w:t xml:space="preserve"> – søgeord</w:t>
      </w:r>
      <w:bookmarkEnd w:id="146"/>
    </w:p>
    <w:p w14:paraId="162EAB1C" w14:textId="77777777" w:rsidR="00F27872" w:rsidRDefault="00F27872" w:rsidP="00F27872">
      <w:r w:rsidRPr="00C73C34">
        <w:t>- P</w:t>
      </w:r>
      <w:r>
        <w:t>owerShell</w:t>
      </w:r>
      <w:r w:rsidRPr="00C73C34">
        <w:t xml:space="preserve"> script til at </w:t>
      </w:r>
      <w:r>
        <w:t>liste grupper</w:t>
      </w:r>
      <w:r w:rsidRPr="00C73C34">
        <w:t xml:space="preserve"> </w:t>
      </w:r>
      <w:r>
        <w:t>der har søgeordet som del af navnet</w:t>
      </w:r>
    </w:p>
    <w:p w14:paraId="17671B6E" w14:textId="77777777" w:rsidR="00F27872" w:rsidRDefault="00F27872" w:rsidP="00F27872"/>
    <w:p w14:paraId="6993FEA9" w14:textId="77777777" w:rsidR="00F27872" w:rsidRDefault="00F27872" w:rsidP="00F27872">
      <w:pPr>
        <w:pStyle w:val="Heading3"/>
      </w:pPr>
      <w:bookmarkStart w:id="147" w:name="_Toc89350258"/>
      <w:r w:rsidRPr="00C73C34">
        <w:t>AD-</w:t>
      </w:r>
      <w:r>
        <w:t>ChkUser</w:t>
      </w:r>
      <w:r w:rsidRPr="00C73C34">
        <w:t>.ps1</w:t>
      </w:r>
      <w:r>
        <w:t xml:space="preserve"> – AD-brugerlogon</w:t>
      </w:r>
      <w:bookmarkEnd w:id="147"/>
    </w:p>
    <w:p w14:paraId="6D9D7FF8" w14:textId="77777777" w:rsidR="00F27872" w:rsidRDefault="00F27872" w:rsidP="00F27872">
      <w:r w:rsidRPr="00C73C34">
        <w:t>- P</w:t>
      </w:r>
      <w:r>
        <w:t>owerShell</w:t>
      </w:r>
      <w:r w:rsidRPr="00C73C34">
        <w:t xml:space="preserve"> script til at </w:t>
      </w:r>
      <w:r>
        <w:t>liste bru</w:t>
      </w:r>
      <w:r w:rsidRPr="00C73C34">
        <w:t>ger</w:t>
      </w:r>
      <w:r>
        <w:t>en i dksundtest, dksund, sst &amp; ssi</w:t>
      </w:r>
    </w:p>
    <w:p w14:paraId="4E43407C" w14:textId="77777777" w:rsidR="00F27872" w:rsidRDefault="00F27872" w:rsidP="00F27872"/>
    <w:p w14:paraId="050DA466" w14:textId="77777777" w:rsidR="00F27872" w:rsidRDefault="00F27872" w:rsidP="00F27872">
      <w:pPr>
        <w:pStyle w:val="Heading3"/>
      </w:pPr>
      <w:bookmarkStart w:id="148" w:name="_Toc89350259"/>
      <w:r w:rsidRPr="00D61384">
        <w:t>disk-size.ps1</w:t>
      </w:r>
      <w:r>
        <w:t xml:space="preserve"> –  fqServernavn</w:t>
      </w:r>
      <w:bookmarkEnd w:id="148"/>
    </w:p>
    <w:p w14:paraId="77689E3D" w14:textId="77777777" w:rsidR="00F27872" w:rsidRDefault="00F27872" w:rsidP="00F27872">
      <w:r w:rsidRPr="00C73C34">
        <w:t>- P</w:t>
      </w:r>
      <w:r>
        <w:t>owerShell</w:t>
      </w:r>
      <w:r w:rsidRPr="00C73C34">
        <w:t xml:space="preserve"> script til at </w:t>
      </w:r>
      <w:r>
        <w:t>liste diskstørrelser for en remote disk</w:t>
      </w:r>
    </w:p>
    <w:p w14:paraId="038B8B6A" w14:textId="77777777" w:rsidR="00F27872" w:rsidRDefault="00F27872" w:rsidP="00F27872">
      <w:r w:rsidRPr="00C73C34">
        <w:t xml:space="preserve"> </w:t>
      </w:r>
    </w:p>
    <w:p w14:paraId="1B7021B9" w14:textId="77777777" w:rsidR="00F27872" w:rsidRDefault="00F27872" w:rsidP="00F27872">
      <w:pPr>
        <w:pStyle w:val="Heading3"/>
      </w:pPr>
      <w:bookmarkStart w:id="149" w:name="_Toc89350260"/>
      <w:r w:rsidRPr="007807E7">
        <w:t>Make_group.ps1</w:t>
      </w:r>
      <w:bookmarkEnd w:id="149"/>
    </w:p>
    <w:p w14:paraId="37CA833C" w14:textId="77777777" w:rsidR="00F27872" w:rsidRDefault="00F27872" w:rsidP="00F27872">
      <w:r w:rsidRPr="00C73C34">
        <w:t>- P</w:t>
      </w:r>
      <w:r>
        <w:t>owerShell</w:t>
      </w:r>
      <w:r w:rsidRPr="00C73C34">
        <w:t xml:space="preserve"> script til at </w:t>
      </w:r>
      <w:r>
        <w:t>definere ad-grupper til MsSql adgang</w:t>
      </w:r>
    </w:p>
    <w:p w14:paraId="6F196425" w14:textId="77777777" w:rsidR="00F27872" w:rsidRDefault="00F27872" w:rsidP="00F27872">
      <w:r>
        <w:t xml:space="preserve">man redigerer </w:t>
      </w:r>
      <w:r w:rsidRPr="007807E7">
        <w:t>Make_group.ps1</w:t>
      </w:r>
      <w:r>
        <w:t>, tilretter:</w:t>
      </w:r>
    </w:p>
    <w:p w14:paraId="3C23C6FE" w14:textId="77777777" w:rsidR="00F27872" w:rsidRPr="00AC5636" w:rsidRDefault="00F27872" w:rsidP="00F27872">
      <w:pPr>
        <w:rPr>
          <w:lang w:val="en-US"/>
        </w:rPr>
      </w:pPr>
      <w:r w:rsidRPr="00AC5636">
        <w:rPr>
          <w:lang w:val="en-US"/>
        </w:rPr>
        <w:t>$System="SDPudv"</w:t>
      </w:r>
    </w:p>
    <w:p w14:paraId="4395D950" w14:textId="77777777" w:rsidR="00F27872" w:rsidRPr="00A061D7" w:rsidRDefault="00F27872" w:rsidP="00F27872">
      <w:pPr>
        <w:rPr>
          <w:lang w:val="en-US"/>
        </w:rPr>
      </w:pPr>
      <w:r w:rsidRPr="00A061D7">
        <w:rPr>
          <w:lang w:val="en-US"/>
        </w:rPr>
        <w:t>$DBname="DocxPress"</w:t>
      </w:r>
    </w:p>
    <w:p w14:paraId="66BEA023" w14:textId="77777777" w:rsidR="00F27872" w:rsidRPr="00A061D7" w:rsidRDefault="00F27872" w:rsidP="00F27872">
      <w:pPr>
        <w:rPr>
          <w:lang w:val="en-US"/>
        </w:rPr>
      </w:pPr>
      <w:r w:rsidRPr="00A061D7">
        <w:rPr>
          <w:lang w:val="en-US"/>
        </w:rPr>
        <w:t>$DBshort="DocxPress"</w:t>
      </w:r>
    </w:p>
    <w:p w14:paraId="3A1242E5" w14:textId="77777777" w:rsidR="00F27872" w:rsidRPr="00AC5636" w:rsidRDefault="00F27872" w:rsidP="00F27872">
      <w:r w:rsidRPr="00AC5636">
        <w:t>$ServiceDeskNummer="257345"</w:t>
      </w:r>
    </w:p>
    <w:p w14:paraId="699D1F69" w14:textId="77777777" w:rsidR="00F27872" w:rsidRDefault="00F27872" w:rsidP="00F27872">
      <w:r>
        <w:lastRenderedPageBreak/>
        <w:t>$Ressourceejer="SOTH"</w:t>
      </w:r>
    </w:p>
    <w:p w14:paraId="4BCADF47" w14:textId="77777777" w:rsidR="00F27872" w:rsidRDefault="00F27872" w:rsidP="00F27872">
      <w:r>
        <w:t>$befuldmaegtiget="THBH"</w:t>
      </w:r>
      <w:r>
        <w:tab/>
      </w:r>
      <w:r>
        <w:tab/>
      </w:r>
      <w:r>
        <w:tab/>
      </w:r>
      <w:r>
        <w:tab/>
        <w:t># initialer komma adskilt</w:t>
      </w:r>
    </w:p>
    <w:p w14:paraId="40E4825B" w14:textId="77777777" w:rsidR="00F27872" w:rsidRDefault="00F27872" w:rsidP="00F27872">
      <w:r>
        <w:t>$sqlserver="</w:t>
      </w:r>
      <w:r w:rsidRPr="00DC2328">
        <w:t>srv-mssql-07p.ssi.ad   (dbhotel01)</w:t>
      </w:r>
      <w:r>
        <w:t>”</w:t>
      </w:r>
    </w:p>
    <w:p w14:paraId="1969B58D" w14:textId="77777777" w:rsidR="00F27872" w:rsidRDefault="00F27872" w:rsidP="00F27872">
      <w:r>
        <w:t>$mssqldba="MiVe"</w:t>
      </w:r>
    </w:p>
    <w:p w14:paraId="0766A98F" w14:textId="77777777" w:rsidR="00F27872" w:rsidRDefault="00F27872" w:rsidP="00F27872">
      <w:r>
        <w:t>$domRes="ssi.ad"</w:t>
      </w:r>
    </w:p>
    <w:p w14:paraId="0883836E" w14:textId="77777777" w:rsidR="00F27872" w:rsidRDefault="00F27872" w:rsidP="00F27872">
      <w:r>
        <w:t>$domUser="ssi.ad"</w:t>
      </w:r>
    </w:p>
    <w:p w14:paraId="3855DA71" w14:textId="77777777" w:rsidR="00F27872" w:rsidRDefault="00F27872" w:rsidP="00F27872">
      <w:r>
        <w:t>Med de aktuelle oplysninger og køre scriptet.</w:t>
      </w:r>
    </w:p>
    <w:p w14:paraId="50AA05D4" w14:textId="77777777" w:rsidR="00F27872" w:rsidRDefault="00F27872" w:rsidP="00F27872">
      <w:r>
        <w:t>Scriptet vil vise notepad hvor t-sql kommandoerne til at oprette grupperne med korrekte parametre klargøres.</w:t>
      </w:r>
    </w:p>
    <w:p w14:paraId="25AE7B9F" w14:textId="77777777" w:rsidR="00F27872" w:rsidRDefault="00F27872" w:rsidP="00F27872">
      <w:r>
        <w:t>Herefter kan man kopiere de enkelte linier og køre i de korrekte domæner, og derved oprette grupperne.</w:t>
      </w:r>
    </w:p>
    <w:p w14:paraId="31C941ED" w14:textId="77777777" w:rsidR="00F27872" w:rsidRDefault="00F27872" w:rsidP="00F27872">
      <w:r>
        <w:t>Der gemmes log over hvilke grupper der er oprettet i Total-MkGrp.log</w:t>
      </w:r>
    </w:p>
    <w:p w14:paraId="10F2FFA9" w14:textId="77777777" w:rsidR="00F27872" w:rsidRDefault="00F27872" w:rsidP="00F27872">
      <w:r>
        <w:t>Der klargøres ligeledes T-SQL kommandoer til at oprette Databasen &amp; SQL instans logins &amp; database brugere &amp; knytter disse sammen. Disse kommandoer skal ligeledes kopieres til SQL query vinduet på den pågældende server, og køres.</w:t>
      </w:r>
    </w:p>
    <w:p w14:paraId="5546B2B6" w14:textId="77777777" w:rsidR="00F27872" w:rsidRDefault="00F27872" w:rsidP="00F27872">
      <w:r>
        <w:t>Der klargøres ligeledes nogle linier der kan bruges for at beskrive Gruppe sammenhængene i servicedesk sagen.</w:t>
      </w:r>
    </w:p>
    <w:p w14:paraId="1442D26D" w14:textId="77777777" w:rsidR="00F27872" w:rsidRDefault="00F27872" w:rsidP="00F27872">
      <w:r>
        <w:t>Disse kan kopieres ind i Løsningsbeskrivelsen.</w:t>
      </w:r>
    </w:p>
    <w:p w14:paraId="628F5F0F" w14:textId="7221A58F" w:rsidR="00F27872" w:rsidRDefault="00F27872" w:rsidP="00F27872"/>
    <w:p w14:paraId="0FD961A1" w14:textId="4DA8E844" w:rsidR="00393343" w:rsidRPr="005011E7" w:rsidRDefault="00393343" w:rsidP="00F27872">
      <w:r w:rsidRPr="005011E7">
        <w:t>Is-Sql.ps1</w:t>
      </w:r>
    </w:p>
    <w:p w14:paraId="453705AD" w14:textId="33BEEB0D" w:rsidR="00393343" w:rsidRDefault="00393343" w:rsidP="00F27872">
      <w:r w:rsidRPr="00393343">
        <w:t>Checker om PowerShell SQLserver modulerne er installeret, og gør det hvis de ikke er.</w:t>
      </w:r>
    </w:p>
    <w:p w14:paraId="3E4C0FFD" w14:textId="02683825" w:rsidR="00393343" w:rsidRDefault="00393343" w:rsidP="00F27872">
      <w:r>
        <w:t>Kræves for at køre invoke-sqlcmd</w:t>
      </w:r>
    </w:p>
    <w:p w14:paraId="0CE973D9" w14:textId="77777777" w:rsidR="00393343" w:rsidRDefault="00393343" w:rsidP="00F27872"/>
    <w:p w14:paraId="73B8EC25" w14:textId="77777777" w:rsidR="00393343" w:rsidRPr="005011E7" w:rsidRDefault="00393343" w:rsidP="00F27872">
      <w:r w:rsidRPr="005011E7">
        <w:t>Is-Ntfs.ps1</w:t>
      </w:r>
    </w:p>
    <w:p w14:paraId="63E369D8" w14:textId="4D2BD2EA" w:rsidR="00393343" w:rsidRDefault="00393343" w:rsidP="00F27872">
      <w:r w:rsidRPr="00393343">
        <w:t>Checker om Powershell NTFSSecurity er installeret, og gør det hvis de ikke er.</w:t>
      </w:r>
    </w:p>
    <w:p w14:paraId="254732AD" w14:textId="63D71103" w:rsidR="00393343" w:rsidRDefault="00393343" w:rsidP="00F27872">
      <w:r>
        <w:t>Kræves for at sætte ntfs rettigheder.</w:t>
      </w:r>
    </w:p>
    <w:p w14:paraId="4CB482C5" w14:textId="3BA71C14" w:rsidR="00393343" w:rsidRDefault="00393343" w:rsidP="00F27872"/>
    <w:p w14:paraId="14ED08C7" w14:textId="616AD9B3" w:rsidR="00393343" w:rsidRDefault="00393343" w:rsidP="00F27872">
      <w:r>
        <w:t>Call-Sql.ps1</w:t>
      </w:r>
    </w:p>
    <w:p w14:paraId="5B2E8EE7" w14:textId="62006569" w:rsidR="00393343" w:rsidRPr="00393343" w:rsidRDefault="00393343" w:rsidP="00F27872">
      <w:r>
        <w:t>Laver PowerShell opkald til SQL database og udfører et tsql kald</w:t>
      </w:r>
    </w:p>
    <w:p w14:paraId="313EBCE2" w14:textId="49B649EE" w:rsidR="00F27872" w:rsidRDefault="00F27872" w:rsidP="00F27872"/>
    <w:p w14:paraId="713F17D5" w14:textId="35D11EFF" w:rsidR="00E1058C" w:rsidRDefault="00E1058C" w:rsidP="00F27872"/>
    <w:p w14:paraId="387ECF3E" w14:textId="77777777" w:rsidR="00E1058C" w:rsidRDefault="00E1058C">
      <w:pPr>
        <w:rPr>
          <w:rFonts w:asciiTheme="majorHAnsi" w:eastAsiaTheme="majorEastAsia" w:hAnsiTheme="majorHAnsi" w:cstheme="majorBidi"/>
          <w:color w:val="1F4E79" w:themeColor="accent1" w:themeShade="80"/>
          <w:sz w:val="32"/>
          <w:szCs w:val="32"/>
        </w:rPr>
      </w:pPr>
      <w:r>
        <w:br w:type="page"/>
      </w:r>
    </w:p>
    <w:p w14:paraId="329EFECB" w14:textId="4F02C650" w:rsidR="00E1058C" w:rsidRDefault="00E1058C" w:rsidP="00E1058C">
      <w:pPr>
        <w:pStyle w:val="Heading1"/>
      </w:pPr>
      <w:bookmarkStart w:id="150" w:name="_Toc89350261"/>
      <w:r>
        <w:lastRenderedPageBreak/>
        <w:t>S</w:t>
      </w:r>
      <w:r w:rsidRPr="00E1058C">
        <w:rPr>
          <w:rStyle w:val="Heading1Char"/>
        </w:rPr>
        <w:t>Q</w:t>
      </w:r>
      <w:r>
        <w:t>L Server Backup / Restore</w:t>
      </w:r>
      <w:bookmarkEnd w:id="150"/>
    </w:p>
    <w:p w14:paraId="77FA63D8" w14:textId="40C7A3AF" w:rsidR="00E1058C" w:rsidRDefault="00E1058C" w:rsidP="00F27872">
      <w:r>
        <w:t>Installation på Gui</w:t>
      </w:r>
    </w:p>
    <w:p w14:paraId="45DF5368" w14:textId="726A89A6" w:rsidR="00E1058C" w:rsidRDefault="00E1058C" w:rsidP="00F27872"/>
    <w:p w14:paraId="7C2F9ACA" w14:textId="6AB9796A" w:rsidR="00E1058C" w:rsidRDefault="00E1058C" w:rsidP="00F27872">
      <w:r>
        <w:t>Installation på Core</w:t>
      </w:r>
    </w:p>
    <w:p w14:paraId="6873CBA5" w14:textId="4763F681" w:rsidR="00E1058C" w:rsidRDefault="00E1058C" w:rsidP="00F27872"/>
    <w:p w14:paraId="60F48DE6" w14:textId="632972D9" w:rsidR="00E1058C" w:rsidRPr="00E1058C" w:rsidRDefault="00E1058C" w:rsidP="00E1058C">
      <w:pPr>
        <w:pStyle w:val="Heading2"/>
        <w:rPr>
          <w:lang w:val="en-US"/>
        </w:rPr>
      </w:pPr>
      <w:bookmarkStart w:id="151" w:name="_Toc89350262"/>
      <w:r w:rsidRPr="00E1058C">
        <w:rPr>
          <w:lang w:val="en-US"/>
        </w:rPr>
        <w:t>Check af schedulering</w:t>
      </w:r>
      <w:bookmarkEnd w:id="151"/>
    </w:p>
    <w:p w14:paraId="221CF944" w14:textId="435B0870" w:rsidR="00E1058C" w:rsidRDefault="00E1058C" w:rsidP="00E1058C">
      <w:pPr>
        <w:rPr>
          <w:lang w:val="en-US"/>
        </w:rPr>
      </w:pPr>
      <w:r w:rsidRPr="00E1058C">
        <w:rPr>
          <w:lang w:val="en-US"/>
        </w:rPr>
        <w:t xml:space="preserve">get-service TSM_SQL </w:t>
      </w:r>
    </w:p>
    <w:p w14:paraId="165F946C" w14:textId="77777777" w:rsidR="00E1058C" w:rsidRPr="00E1058C" w:rsidRDefault="00E1058C" w:rsidP="00E1058C">
      <w:pPr>
        <w:rPr>
          <w:lang w:val="en-US"/>
        </w:rPr>
      </w:pPr>
    </w:p>
    <w:p w14:paraId="4C9360BF" w14:textId="77777777" w:rsidR="00E1058C" w:rsidRPr="00E1058C" w:rsidRDefault="00E1058C" w:rsidP="00E1058C">
      <w:pPr>
        <w:rPr>
          <w:lang w:val="en-US"/>
        </w:rPr>
      </w:pPr>
      <w:r w:rsidRPr="00E1058C">
        <w:rPr>
          <w:lang w:val="en-US"/>
        </w:rPr>
        <w:t>c:\tsm\log</w:t>
      </w:r>
    </w:p>
    <w:p w14:paraId="4CF35E52" w14:textId="77777777" w:rsidR="00E1058C" w:rsidRPr="00E1058C" w:rsidRDefault="00E1058C" w:rsidP="00E1058C">
      <w:pPr>
        <w:rPr>
          <w:lang w:val="en-US"/>
        </w:rPr>
      </w:pPr>
      <w:r w:rsidRPr="00E1058C">
        <w:rPr>
          <w:lang w:val="en-US"/>
        </w:rPr>
        <w:t>scite sql_schedlog.log</w:t>
      </w:r>
    </w:p>
    <w:p w14:paraId="2F764EF3" w14:textId="77777777" w:rsidR="00E1058C" w:rsidRPr="00E1058C" w:rsidRDefault="00E1058C" w:rsidP="00E1058C">
      <w:pPr>
        <w:rPr>
          <w:lang w:val="en-US"/>
        </w:rPr>
      </w:pPr>
    </w:p>
    <w:p w14:paraId="68BF8DFA" w14:textId="77777777" w:rsidR="00E1058C" w:rsidRPr="00E1058C" w:rsidRDefault="00E1058C" w:rsidP="00E1058C">
      <w:pPr>
        <w:rPr>
          <w:lang w:val="en-US"/>
        </w:rPr>
      </w:pPr>
      <w:r w:rsidRPr="00E1058C">
        <w:rPr>
          <w:lang w:val="en-US"/>
        </w:rPr>
        <w:t>CD 'C:\Program Files\Tivoli\TSM\TDPSql'</w:t>
      </w:r>
    </w:p>
    <w:p w14:paraId="17B69786" w14:textId="77777777" w:rsidR="00E1058C" w:rsidRPr="00E1058C" w:rsidRDefault="00E1058C" w:rsidP="00E1058C">
      <w:pPr>
        <w:rPr>
          <w:lang w:val="en-US"/>
        </w:rPr>
      </w:pPr>
      <w:r w:rsidRPr="00E1058C">
        <w:rPr>
          <w:lang w:val="en-US"/>
        </w:rPr>
        <w:t>.\tdpsqlc.exe q tsm</w:t>
      </w:r>
    </w:p>
    <w:p w14:paraId="52DFB224" w14:textId="77777777" w:rsidR="00E1058C" w:rsidRPr="00E1058C" w:rsidRDefault="00E1058C" w:rsidP="00E1058C">
      <w:pPr>
        <w:rPr>
          <w:lang w:val="en-US"/>
        </w:rPr>
      </w:pPr>
      <w:r w:rsidRPr="00E1058C">
        <w:rPr>
          <w:lang w:val="en-US"/>
        </w:rPr>
        <w:t>scite dsm.opt</w:t>
      </w:r>
    </w:p>
    <w:p w14:paraId="199953F0" w14:textId="77777777" w:rsidR="00E1058C" w:rsidRPr="00E1058C" w:rsidRDefault="00E1058C" w:rsidP="00E1058C">
      <w:pPr>
        <w:rPr>
          <w:lang w:val="en-US"/>
        </w:rPr>
      </w:pPr>
      <w:r w:rsidRPr="00E1058C">
        <w:rPr>
          <w:lang w:val="en-US"/>
        </w:rPr>
        <w:t>indsæt SCHEDLOGRETENTION</w:t>
      </w:r>
      <w:r w:rsidRPr="00E1058C">
        <w:rPr>
          <w:lang w:val="en-US"/>
        </w:rPr>
        <w:tab/>
        <w:t>30 D</w:t>
      </w:r>
    </w:p>
    <w:p w14:paraId="4827DC01" w14:textId="6F4BA652" w:rsidR="00E1058C" w:rsidRPr="00393343" w:rsidRDefault="00E1058C" w:rsidP="00E1058C">
      <w:r>
        <w:t>for 30 dages schedulerings log retention</w:t>
      </w:r>
    </w:p>
    <w:p w14:paraId="4EE0FC4C" w14:textId="77777777" w:rsidR="00F27872" w:rsidRPr="00393343" w:rsidRDefault="00F27872" w:rsidP="00F27872"/>
    <w:p w14:paraId="283BD36A" w14:textId="77777777" w:rsidR="00F27872" w:rsidRPr="00393343" w:rsidRDefault="00F27872" w:rsidP="00F27872"/>
    <w:p w14:paraId="1A2A6140" w14:textId="77777777" w:rsidR="00F27872" w:rsidRPr="00393343" w:rsidRDefault="00F27872" w:rsidP="00F27872">
      <w:r w:rsidRPr="00393343">
        <w:br w:type="page"/>
      </w:r>
    </w:p>
    <w:p w14:paraId="65DF14AF" w14:textId="77777777" w:rsidR="00232F69" w:rsidRDefault="00232F69" w:rsidP="00232F69">
      <w:pPr>
        <w:pStyle w:val="Heading1"/>
      </w:pPr>
      <w:bookmarkStart w:id="152" w:name="_Toc89350263"/>
      <w:r>
        <w:lastRenderedPageBreak/>
        <w:t>Systemer</w:t>
      </w:r>
      <w:bookmarkEnd w:id="152"/>
    </w:p>
    <w:p w14:paraId="2DCBFE42" w14:textId="77777777" w:rsidR="009B3F62" w:rsidRDefault="009B3F62" w:rsidP="009B3F62">
      <w:pPr>
        <w:pStyle w:val="Heading2"/>
      </w:pPr>
      <w:bookmarkStart w:id="153" w:name="_Toc89350264"/>
      <w:r>
        <w:t>Opsætning af nyt system &lt;Systemnavn&gt;</w:t>
      </w:r>
      <w:bookmarkEnd w:id="153"/>
    </w:p>
    <w:p w14:paraId="05E5E8C5" w14:textId="77777777" w:rsidR="009B3F62" w:rsidRDefault="009B3F62" w:rsidP="009B3F62">
      <w:r>
        <w:t xml:space="preserve">Beskrivelse af systemet </w:t>
      </w:r>
    </w:p>
    <w:p w14:paraId="601F8948" w14:textId="77777777" w:rsidR="009B3F62" w:rsidRDefault="009B3F62" w:rsidP="009B3F62">
      <w:r>
        <w:t>Servicenow opretBusiness Service &lt;Systemnavn&gt;</w:t>
      </w:r>
    </w:p>
    <w:p w14:paraId="34E28671" w14:textId="77777777" w:rsidR="009B3F62" w:rsidRDefault="009B3F62" w:rsidP="009B3F62">
      <w:r>
        <w:t>Kontaktpersoner &amp; ansvarlige.</w:t>
      </w:r>
    </w:p>
    <w:p w14:paraId="714C7D7B" w14:textId="77777777" w:rsidR="009B3F62" w:rsidRDefault="009B3F62" w:rsidP="009B3F62">
      <w:r>
        <w:t>App-Servere</w:t>
      </w:r>
    </w:p>
    <w:p w14:paraId="1E76CF1F" w14:textId="77777777" w:rsidR="009B3F62" w:rsidRDefault="009B3F62" w:rsidP="009B3F62">
      <w:r>
        <w:t>Databaser</w:t>
      </w:r>
    </w:p>
    <w:p w14:paraId="4EF4A06B" w14:textId="77777777" w:rsidR="009B3F62" w:rsidRDefault="009B3F62" w:rsidP="009B3F62">
      <w:r>
        <w:t>Ad-grupper</w:t>
      </w:r>
    </w:p>
    <w:p w14:paraId="19BAFFA4" w14:textId="77777777" w:rsidR="009B3F62" w:rsidRDefault="009B3F62" w:rsidP="009B3F62">
      <w:r>
        <w:t>Brugere</w:t>
      </w:r>
    </w:p>
    <w:p w14:paraId="35EDF718" w14:textId="77777777" w:rsidR="009B3F62" w:rsidRDefault="009B3F62" w:rsidP="009B3F62">
      <w:r>
        <w:t>Servicekonti</w:t>
      </w:r>
    </w:p>
    <w:p w14:paraId="052D1642" w14:textId="77777777" w:rsidR="009B3F62" w:rsidRDefault="009B3F62" w:rsidP="009B3F62">
      <w:r>
        <w:t>Passwords: Secret Server</w:t>
      </w:r>
    </w:p>
    <w:p w14:paraId="2DBBA0D8" w14:textId="77777777" w:rsidR="009B3F62" w:rsidRDefault="009B3F62" w:rsidP="009B3F62">
      <w:r>
        <w:t>TSM Backup</w:t>
      </w:r>
    </w:p>
    <w:p w14:paraId="12164128" w14:textId="77777777" w:rsidR="009B3F62" w:rsidRDefault="009B3F62" w:rsidP="009B3F62">
      <w:r>
        <w:t>Firewall Regler</w:t>
      </w:r>
    </w:p>
    <w:p w14:paraId="7ACE6854" w14:textId="77777777" w:rsidR="009B3F62" w:rsidRDefault="009B3F62" w:rsidP="009B3F62">
      <w:r>
        <w:t>Licensiering</w:t>
      </w:r>
    </w:p>
    <w:p w14:paraId="5B8565AF" w14:textId="77777777" w:rsidR="009B3F62" w:rsidRDefault="009B3F62" w:rsidP="009B3F62">
      <w:r>
        <w:t>DNS &amp; Cname(alias)</w:t>
      </w:r>
    </w:p>
    <w:p w14:paraId="279ADE7D" w14:textId="77777777" w:rsidR="009B3F62" w:rsidRDefault="009B3F62" w:rsidP="009B3F62"/>
    <w:p w14:paraId="7B563B2C" w14:textId="77777777" w:rsidR="009B3F62" w:rsidRDefault="009B3F62" w:rsidP="009B3F62">
      <w:pPr>
        <w:pStyle w:val="Heading2"/>
      </w:pPr>
      <w:bookmarkStart w:id="154" w:name="_Toc89350265"/>
      <w:r>
        <w:t>Nedlægning af system &lt;Systemnavn&gt;</w:t>
      </w:r>
      <w:bookmarkEnd w:id="154"/>
    </w:p>
    <w:p w14:paraId="3628F80D" w14:textId="77777777" w:rsidR="009B3F62" w:rsidRDefault="009B3F62" w:rsidP="009B3F62">
      <w:r>
        <w:t>Gem Backup af Server &amp; DB</w:t>
      </w:r>
    </w:p>
    <w:p w14:paraId="5CC0E84F" w14:textId="77777777" w:rsidR="009B3F62" w:rsidRDefault="009B3F62" w:rsidP="009B3F62">
      <w:r>
        <w:t>Nedlæg:</w:t>
      </w:r>
    </w:p>
    <w:p w14:paraId="6F9CF384" w14:textId="77777777" w:rsidR="009B3F62" w:rsidRDefault="009B3F62" w:rsidP="009B3F62">
      <w:r>
        <w:t>Server &lt;Servernavn&gt; </w:t>
      </w:r>
    </w:p>
    <w:p w14:paraId="73370077" w14:textId="77777777" w:rsidR="009B3F62" w:rsidRDefault="009B3F62" w:rsidP="009B3F62">
      <w:r>
        <w:t>Databaser: &lt;DBnavne&gt;</w:t>
      </w:r>
    </w:p>
    <w:p w14:paraId="2019DCA1" w14:textId="77777777" w:rsidR="009B3F62" w:rsidRPr="002905F5" w:rsidRDefault="009B3F62" w:rsidP="009B3F62">
      <w:r w:rsidRPr="002905F5">
        <w:t>AD &amp; SQL Serviceaccounts: </w:t>
      </w:r>
    </w:p>
    <w:p w14:paraId="1B31C8A9" w14:textId="77777777" w:rsidR="009B3F62" w:rsidRPr="002905F5" w:rsidRDefault="009B3F62" w:rsidP="009B3F62">
      <w:r w:rsidRPr="002905F5">
        <w:t>Passwords: i Secret Server</w:t>
      </w:r>
    </w:p>
    <w:p w14:paraId="5FEBA966" w14:textId="77777777" w:rsidR="009B3F62" w:rsidRDefault="009B3F62" w:rsidP="009B3F62">
      <w:r>
        <w:t>AD-Grupper: List og nedlæg</w:t>
      </w:r>
    </w:p>
    <w:p w14:paraId="6ECE9C1F" w14:textId="77777777" w:rsidR="009B3F62" w:rsidRDefault="009B3F62" w:rsidP="009B3F62">
      <w:r>
        <w:t>Stop tsm-backup:</w:t>
      </w:r>
    </w:p>
    <w:p w14:paraId="07484AF3" w14:textId="77777777" w:rsidR="009B3F62" w:rsidRDefault="009B3F62" w:rsidP="009B3F62">
      <w:r>
        <w:t>Afbestil Firewall regler:</w:t>
      </w:r>
    </w:p>
    <w:p w14:paraId="7B6FFF26" w14:textId="77777777" w:rsidR="009B3F62" w:rsidRDefault="009B3F62" w:rsidP="009B3F62">
      <w:r>
        <w:t>Afbestil Licens:</w:t>
      </w:r>
    </w:p>
    <w:p w14:paraId="129C61D3" w14:textId="77777777" w:rsidR="009B3F62" w:rsidRDefault="009B3F62" w:rsidP="009B3F62">
      <w:r>
        <w:t>Fjern appl fra sw</w:t>
      </w:r>
    </w:p>
    <w:p w14:paraId="14618970" w14:textId="77777777" w:rsidR="009B3F62" w:rsidRDefault="009B3F62" w:rsidP="009B3F62">
      <w:r>
        <w:t>Fjern cname fra dns</w:t>
      </w:r>
    </w:p>
    <w:p w14:paraId="7CE2407C" w14:textId="77777777" w:rsidR="009B3F62" w:rsidRDefault="009B3F62" w:rsidP="009B3F62">
      <w:r>
        <w:t>Marker system i Sharepoint &amp; ServiceNow som nedlagt </w:t>
      </w:r>
    </w:p>
    <w:p w14:paraId="0ED0DB19" w14:textId="77777777" w:rsidR="009B3F62" w:rsidRPr="00147639" w:rsidRDefault="009B3F62" w:rsidP="009B3F62"/>
    <w:p w14:paraId="3A2967C0" w14:textId="77777777" w:rsidR="00232F69" w:rsidRDefault="00232F69" w:rsidP="00232F69">
      <w:pPr>
        <w:pStyle w:val="Heading2"/>
      </w:pPr>
      <w:bookmarkStart w:id="155" w:name="_Toc89350266"/>
      <w:r>
        <w:t>MTIME – kommende tidsregistrerings system.</w:t>
      </w:r>
      <w:bookmarkEnd w:id="155"/>
    </w:p>
    <w:p w14:paraId="617DF2FC" w14:textId="77777777" w:rsidR="00232F69" w:rsidRDefault="00232F69" w:rsidP="00232F69">
      <w:r>
        <w:t>Kontakt person Charlotte Herbst. &amp; Kirsten Vester Skov</w:t>
      </w:r>
    </w:p>
    <w:p w14:paraId="37DF9D44" w14:textId="77777777" w:rsidR="00232F69" w:rsidRDefault="00232F69" w:rsidP="00232F69"/>
    <w:p w14:paraId="18A10CE0" w14:textId="77777777" w:rsidR="00232F69" w:rsidRDefault="00232F69" w:rsidP="00232F69">
      <w:r>
        <w:t xml:space="preserve">2 app (web) servere: </w:t>
      </w:r>
    </w:p>
    <w:p w14:paraId="7577B8AD" w14:textId="77777777" w:rsidR="00232F69" w:rsidRDefault="00232F69" w:rsidP="00232F69">
      <w:r>
        <w:t>srv-mt-web01p</w:t>
      </w:r>
      <w:r w:rsidRPr="00CE3D1C">
        <w:t>.ssi.ad</w:t>
      </w:r>
      <w:r>
        <w:t xml:space="preserve"> og </w:t>
      </w:r>
      <w:r w:rsidRPr="00CE3D1C">
        <w:t>srv-mt-web01t.ssi.ad</w:t>
      </w:r>
    </w:p>
    <w:p w14:paraId="0CF4B3BF" w14:textId="77777777" w:rsidR="00232F69" w:rsidRDefault="00232F69" w:rsidP="00232F69">
      <w:r>
        <w:t>her er 4-5 versioner på</w:t>
      </w:r>
    </w:p>
    <w:p w14:paraId="22A05345" w14:textId="77777777" w:rsidR="00232F69" w:rsidRDefault="00232F69" w:rsidP="00232F69">
      <w:r>
        <w:t>Konsulentfirmaet MTIME SYSTEMS har fuld adgang.</w:t>
      </w:r>
    </w:p>
    <w:p w14:paraId="7BA75056" w14:textId="77777777" w:rsidR="00232F69" w:rsidRDefault="00232F69" w:rsidP="00232F69"/>
    <w:p w14:paraId="5CC1DE03" w14:textId="77777777" w:rsidR="00232F69" w:rsidRDefault="00232F69" w:rsidP="00232F69">
      <w:r>
        <w:t>SQL på DBHOTEL01(srv-mssql-07p</w:t>
      </w:r>
      <w:r w:rsidRPr="009E26C5">
        <w:t>.ssi.ad</w:t>
      </w:r>
      <w:r>
        <w:t xml:space="preserve">) og </w:t>
      </w:r>
      <w:r w:rsidRPr="00CE3D1C">
        <w:t>srv-mssql-09t.ssi.ad</w:t>
      </w:r>
    </w:p>
    <w:p w14:paraId="146F1327" w14:textId="77777777" w:rsidR="00232F69" w:rsidRDefault="00232F69" w:rsidP="00232F69">
      <w:r>
        <w:t xml:space="preserve">Her er 6 forskellige databaser: </w:t>
      </w:r>
    </w:p>
    <w:p w14:paraId="043E6E87" w14:textId="77777777" w:rsidR="00232F69" w:rsidRDefault="00232F69" w:rsidP="00232F69">
      <w:r>
        <w:t>MTIME_(afdeling)_Prod</w:t>
      </w:r>
    </w:p>
    <w:p w14:paraId="6A22DCB9" w14:textId="77777777" w:rsidR="00232F69" w:rsidRDefault="00232F69" w:rsidP="00232F69">
      <w:r>
        <w:t>MTIME_Historik</w:t>
      </w:r>
    </w:p>
    <w:p w14:paraId="567AA170" w14:textId="77777777" w:rsidR="00232F69" w:rsidRDefault="00232F69" w:rsidP="00232F69">
      <w:r>
        <w:t>……._ANONYM der er kopi med anonymiserede data.</w:t>
      </w:r>
    </w:p>
    <w:p w14:paraId="399025AC" w14:textId="77777777" w:rsidR="00232F69" w:rsidRDefault="00232F69" w:rsidP="00232F69">
      <w:r>
        <w:t>XDB_PROD</w:t>
      </w:r>
    </w:p>
    <w:p w14:paraId="6A02051C" w14:textId="77777777" w:rsidR="00232F69" w:rsidRDefault="00232F69" w:rsidP="00232F69">
      <w:r>
        <w:t>MSYNC_PROD</w:t>
      </w:r>
    </w:p>
    <w:p w14:paraId="6A8AE3E7" w14:textId="77777777" w:rsidR="00232F69" w:rsidRDefault="00232F69" w:rsidP="00232F69"/>
    <w:p w14:paraId="6D5601DC" w14:textId="77777777" w:rsidR="00232F69" w:rsidRDefault="00232F69" w:rsidP="00232F69">
      <w:pPr>
        <w:pStyle w:val="Heading3"/>
      </w:pPr>
      <w:bookmarkStart w:id="156" w:name="_Toc89350267"/>
      <w:r>
        <w:t>Anonymiset kopi af XXXX-test/prod databasen, lagt op på TMS's FTP-site.</w:t>
      </w:r>
      <w:bookmarkEnd w:id="156"/>
    </w:p>
    <w:p w14:paraId="1792592C" w14:textId="77777777" w:rsidR="00232F69" w:rsidRDefault="00232F69" w:rsidP="00232F69"/>
    <w:p w14:paraId="6473B763" w14:textId="77777777" w:rsidR="00232F69" w:rsidRDefault="00232F69" w:rsidP="00232F69">
      <w:r>
        <w:t>Det er som regel Charlotte Harbst der bestiller, i forenklet form som ovenstående.</w:t>
      </w:r>
    </w:p>
    <w:p w14:paraId="464F38F7" w14:textId="77777777" w:rsidR="00232F69" w:rsidRDefault="00232F69" w:rsidP="00232F69"/>
    <w:p w14:paraId="68493A10" w14:textId="77777777" w:rsidR="00232F69" w:rsidRDefault="00232F69" w:rsidP="00232F69">
      <w:r>
        <w:t xml:space="preserve">Der kopieres en db til db_ANONYM (bk + rest)  f.eks. via: </w:t>
      </w:r>
      <w:r w:rsidRPr="009A7B38">
        <w:t>GenBkRstScript.sql</w:t>
      </w:r>
    </w:p>
    <w:p w14:paraId="5C456BF3" w14:textId="77777777" w:rsidR="00232F69" w:rsidRDefault="00232F69" w:rsidP="00232F69">
      <w:r>
        <w:t>Hvorefter der køres et script. Sletcpr.sql</w:t>
      </w:r>
    </w:p>
    <w:p w14:paraId="6E4B37F2" w14:textId="77777777" w:rsidR="00232F69" w:rsidRDefault="00232F69" w:rsidP="00232F69">
      <w:r>
        <w:lastRenderedPageBreak/>
        <w:t>Derefter køres en ny backup til FTP</w:t>
      </w:r>
    </w:p>
    <w:p w14:paraId="56AE239E" w14:textId="77777777" w:rsidR="00232F69" w:rsidRDefault="00232F69" w:rsidP="00232F69"/>
    <w:p w14:paraId="71994308" w14:textId="77777777" w:rsidR="00232F69" w:rsidRDefault="00232F69" w:rsidP="00232F69">
      <w:r>
        <w:t>NB. Husk at bruge compression!!!!!!!!</w:t>
      </w:r>
    </w:p>
    <w:p w14:paraId="1FAD738F" w14:textId="77777777" w:rsidR="00232F69" w:rsidRDefault="00232F69" w:rsidP="00232F69"/>
    <w:p w14:paraId="5C36ECEB" w14:textId="77777777" w:rsidR="00232F69" w:rsidRDefault="00232F69" w:rsidP="00232F69">
      <w:r>
        <w:t>Kopier produktionsdatabase til ”prodnavn”_anonym database</w:t>
      </w:r>
    </w:p>
    <w:p w14:paraId="422BE783" w14:textId="77777777" w:rsidR="00232F69" w:rsidRDefault="00232F69" w:rsidP="00232F69">
      <w:r>
        <w:t>Kør det relevante anonymiserings statement på ”prodnavn”_anonym database (IKKE PRODUKTION)</w:t>
      </w:r>
    </w:p>
    <w:p w14:paraId="295D54E6" w14:textId="77777777" w:rsidR="00232F69" w:rsidRDefault="00232F69" w:rsidP="00232F69">
      <w:r>
        <w:t xml:space="preserve">Backup ”prodnavn”_anonym database (f.eks. til </w:t>
      </w:r>
      <w:r w:rsidRPr="00EA0F00">
        <w:t>\\srv-mssql-09t.ssi.ad\MiveTemp</w:t>
      </w:r>
      <w:r>
        <w:t xml:space="preserve">) og ftp upload til mtime </w:t>
      </w:r>
    </w:p>
    <w:p w14:paraId="7C8EB9E4" w14:textId="77777777" w:rsidR="00232F69" w:rsidRDefault="00232F69" w:rsidP="00232F69">
      <w:r>
        <w:t xml:space="preserve">Brug Stifinder: (Server:  ftp.timemsystem.com, user: Client_SST, pass:  Se Secret server </w:t>
      </w:r>
      <w:r w:rsidRPr="00151497">
        <w:t xml:space="preserve">   mTimeFTP  </w:t>
      </w:r>
      <w:r>
        <w:t xml:space="preserve"> i sektion DB)</w:t>
      </w:r>
    </w:p>
    <w:p w14:paraId="0A7E64D4" w14:textId="5326EB2A" w:rsidR="00232F69" w:rsidRDefault="009A41DE" w:rsidP="00232F69">
      <w:r w:rsidRPr="002F55D7">
        <w:t>https://secretserver.dksund.dk/SecretView.aspx?secretid=1754</w:t>
      </w:r>
    </w:p>
    <w:p w14:paraId="357E3CF6" w14:textId="77777777" w:rsidR="009A41DE" w:rsidRDefault="009A41DE" w:rsidP="00232F69"/>
    <w:p w14:paraId="2DEEDC61" w14:textId="77777777" w:rsidR="00232F69" w:rsidRDefault="00232F69" w:rsidP="00232F69">
      <w:r>
        <w:t>26-10-2017 12:02/MIVE</w:t>
      </w:r>
    </w:p>
    <w:p w14:paraId="3F893407" w14:textId="77777777" w:rsidR="00232F69" w:rsidRDefault="00232F69" w:rsidP="00232F69">
      <w:r>
        <w:t>Hej Charlotte</w:t>
      </w:r>
    </w:p>
    <w:p w14:paraId="0D9DD2A1" w14:textId="77777777" w:rsidR="00232F69" w:rsidRDefault="00232F69" w:rsidP="00232F69"/>
    <w:p w14:paraId="7AA6150B" w14:textId="77777777" w:rsidR="00232F69" w:rsidRDefault="00232F69" w:rsidP="00232F69">
      <w:r>
        <w:t>Databasen: mTIME_STPS_PROD på srv-mssql-07p.ssi.ad er kopieret til mTIME_STPS_PROD_ANONYM</w:t>
      </w:r>
    </w:p>
    <w:p w14:paraId="50824DCB" w14:textId="77777777" w:rsidR="00232F69" w:rsidRDefault="00232F69" w:rsidP="00232F69">
      <w:r>
        <w:t>derefter Anoymiseret, backup til mTIME_STPS_PROD_ANONYM_20171109.bak der er kopieret til TMS' ftp-site.</w:t>
      </w:r>
    </w:p>
    <w:p w14:paraId="31EF35E5" w14:textId="77777777" w:rsidR="00232F69" w:rsidRDefault="00232F69" w:rsidP="00232F69"/>
    <w:p w14:paraId="40F3612B" w14:textId="77777777" w:rsidR="00232F69" w:rsidRDefault="00232F69" w:rsidP="00232F69">
      <w:r>
        <w:t>Alle de anonyme database kopier er herefter slettet.</w:t>
      </w:r>
    </w:p>
    <w:p w14:paraId="53E37354" w14:textId="77777777" w:rsidR="00232F69" w:rsidRDefault="00232F69" w:rsidP="00232F69">
      <w:r>
        <w:t>mvh Mikael</w:t>
      </w:r>
    </w:p>
    <w:p w14:paraId="57CC4D02" w14:textId="77777777" w:rsidR="00232F69" w:rsidRDefault="00232F69" w:rsidP="00232F69"/>
    <w:p w14:paraId="53B32A5B" w14:textId="77777777" w:rsidR="00232F69" w:rsidRDefault="00232F69" w:rsidP="00232F69">
      <w:r>
        <w:t xml:space="preserve">På test har de bruger </w:t>
      </w:r>
    </w:p>
    <w:p w14:paraId="1B6CBCBA" w14:textId="77777777" w:rsidR="00232F69" w:rsidRDefault="00232F69" w:rsidP="00232F69">
      <w:r>
        <w:t>a_mtime – og</w:t>
      </w:r>
    </w:p>
    <w:p w14:paraId="3590F2FA" w14:textId="77777777" w:rsidR="00232F69" w:rsidRDefault="00232F69" w:rsidP="00232F69">
      <w:r>
        <w:t>ssi\MTIME_KRUE (KRVE?)</w:t>
      </w:r>
    </w:p>
    <w:p w14:paraId="14C63EA2" w14:textId="77777777" w:rsidR="00232F69" w:rsidRPr="00306335" w:rsidRDefault="00232F69" w:rsidP="00232F69">
      <w:r w:rsidRPr="00306335">
        <w:t>t_mtime</w:t>
      </w:r>
      <w:r w:rsidRPr="00306335">
        <w:tab/>
        <w:t>=dbo</w:t>
      </w:r>
    </w:p>
    <w:p w14:paraId="145D9037" w14:textId="77777777" w:rsidR="00232F69" w:rsidRPr="00306335" w:rsidRDefault="00232F69" w:rsidP="00232F69">
      <w:r w:rsidRPr="00306335">
        <w:t>logfil af ftp ruller.</w:t>
      </w:r>
    </w:p>
    <w:p w14:paraId="64724CC5" w14:textId="77777777" w:rsidR="00232F69" w:rsidRPr="00306335" w:rsidRDefault="00232F69" w:rsidP="00232F69"/>
    <w:p w14:paraId="0FF803A7" w14:textId="77777777" w:rsidR="00232F69" w:rsidRDefault="00232F69" w:rsidP="00232F69">
      <w:pPr>
        <w:rPr>
          <w:lang w:val="en-US"/>
        </w:rPr>
      </w:pPr>
      <w:r w:rsidRPr="00F50342">
        <w:rPr>
          <w:lang w:val="en-US"/>
        </w:rPr>
        <w:t xml:space="preserve">Property Owner is not available for Database ‘[DBName]’. </w:t>
      </w:r>
    </w:p>
    <w:p w14:paraId="38B0C83A" w14:textId="77777777" w:rsidR="00232F69" w:rsidRDefault="00232F69" w:rsidP="00232F69">
      <w:pPr>
        <w:rPr>
          <w:lang w:val="en-US"/>
        </w:rPr>
      </w:pPr>
      <w:r w:rsidRPr="00F50342">
        <w:rPr>
          <w:lang w:val="en-US"/>
        </w:rPr>
        <w:t xml:space="preserve">exec sp_helpdb 'zero_d' </w:t>
      </w:r>
    </w:p>
    <w:p w14:paraId="70FE3980" w14:textId="77777777" w:rsidR="00232F69" w:rsidRPr="00F50342" w:rsidRDefault="00232F69" w:rsidP="00232F69">
      <w:pPr>
        <w:rPr>
          <w:lang w:val="en-US"/>
        </w:rPr>
      </w:pPr>
      <w:r w:rsidRPr="00F50342">
        <w:rPr>
          <w:lang w:val="en-US"/>
        </w:rPr>
        <w:t xml:space="preserve">sp_changedbowner @loginame = 'sa' </w:t>
      </w:r>
      <w:r w:rsidRPr="00F50342">
        <w:rPr>
          <w:lang w:val="en-US"/>
        </w:rPr>
        <w:br w:type="page"/>
      </w:r>
    </w:p>
    <w:p w14:paraId="63F0DAEF" w14:textId="77777777" w:rsidR="00232F69" w:rsidRDefault="00232F69" w:rsidP="00232F69">
      <w:pPr>
        <w:pStyle w:val="Heading2"/>
      </w:pPr>
      <w:bookmarkStart w:id="157" w:name="_Toc89350268"/>
      <w:r>
        <w:lastRenderedPageBreak/>
        <w:t>Venteinfo:</w:t>
      </w:r>
      <w:bookmarkEnd w:id="157"/>
    </w:p>
    <w:p w14:paraId="2A0BF158" w14:textId="77777777" w:rsidR="00232F69" w:rsidRDefault="00232F69" w:rsidP="00232F69">
      <w:r>
        <w:t xml:space="preserve">Offentligt system til ventetider på behandlinger. </w:t>
      </w:r>
    </w:p>
    <w:p w14:paraId="273693BD" w14:textId="77777777" w:rsidR="00232F69" w:rsidRDefault="00232F69" w:rsidP="00232F69">
      <w:r>
        <w:t>App på PubDmz</w:t>
      </w:r>
    </w:p>
    <w:p w14:paraId="73CE7A2C" w14:textId="77777777" w:rsidR="00232F69" w:rsidRPr="008C694F" w:rsidRDefault="00232F69" w:rsidP="00232F69"/>
    <w:p w14:paraId="5331D2E2" w14:textId="77777777" w:rsidR="00232F69" w:rsidRDefault="00232F69" w:rsidP="00232F69">
      <w:r>
        <w:t>Mssql db på intdmz:</w:t>
      </w:r>
    </w:p>
    <w:p w14:paraId="39740D55" w14:textId="77777777" w:rsidR="00232F69" w:rsidRDefault="00232F69" w:rsidP="00232F69">
      <w:r w:rsidRPr="009E26C5">
        <w:t>idmzmssql2.intdmz.dk</w:t>
      </w:r>
    </w:p>
    <w:p w14:paraId="34303891" w14:textId="77777777" w:rsidR="00232F69" w:rsidRDefault="00232F69" w:rsidP="00232F69">
      <w:r>
        <w:t>Venteinfo_prod</w:t>
      </w:r>
    </w:p>
    <w:p w14:paraId="38F6DF7A" w14:textId="77777777" w:rsidR="00232F69" w:rsidRDefault="00232F69" w:rsidP="00232F69">
      <w:r>
        <w:t>Venteinfo_test</w:t>
      </w:r>
    </w:p>
    <w:p w14:paraId="71E82C20" w14:textId="77777777" w:rsidR="00232F69" w:rsidRDefault="00232F69" w:rsidP="00232F69"/>
    <w:p w14:paraId="72F1BB89" w14:textId="77777777" w:rsidR="00232F69" w:rsidRDefault="00232F69" w:rsidP="00232F69">
      <w:r>
        <w:t xml:space="preserve">Prod skal flyttes til </w:t>
      </w:r>
      <w:r w:rsidRPr="008C694F">
        <w:t>srv-mssql-05p.intdmz.dk</w:t>
      </w:r>
    </w:p>
    <w:p w14:paraId="3EB476F9" w14:textId="1068D1A1" w:rsidR="00232F69" w:rsidRDefault="00232F69" w:rsidP="00232F69">
      <w:r>
        <w:t xml:space="preserve">Test skal flyttes til </w:t>
      </w:r>
      <w:r w:rsidRPr="008C694F">
        <w:t>srv-mssql-06t.sst.dk</w:t>
      </w:r>
    </w:p>
    <w:p w14:paraId="203ECE27" w14:textId="6FBED1DB" w:rsidR="00F84AE5" w:rsidRDefault="00F84AE5" w:rsidP="00232F69"/>
    <w:p w14:paraId="0685BC38" w14:textId="579EDFC0" w:rsidR="00F84AE5" w:rsidRDefault="00F84AE5" w:rsidP="00F84AE5">
      <w:pPr>
        <w:pStyle w:val="Heading2"/>
      </w:pPr>
      <w:bookmarkStart w:id="158" w:name="_Toc89350269"/>
      <w:r>
        <w:t>MitSygehusvalg (afløseren for Venteinfo)</w:t>
      </w:r>
      <w:bookmarkEnd w:id="158"/>
    </w:p>
    <w:p w14:paraId="04FAA1B2" w14:textId="04DA415E" w:rsidR="00F84AE5" w:rsidRDefault="00F84AE5" w:rsidP="00F84AE5">
      <w:r>
        <w:t>Test db på srv-mssql-06t.sst.dk</w:t>
      </w:r>
    </w:p>
    <w:p w14:paraId="440A64AD" w14:textId="52A37E6B" w:rsidR="00F84AE5" w:rsidRDefault="00F84AE5" w:rsidP="00F84AE5">
      <w:r>
        <w:t>Prod db på srv-mssql04p.sst.sk</w:t>
      </w:r>
    </w:p>
    <w:p w14:paraId="6535B6B8" w14:textId="25EE20C9" w:rsidR="00F84AE5" w:rsidRDefault="00F84AE5" w:rsidP="00F84AE5">
      <w:r>
        <w:t xml:space="preserve">Job: </w:t>
      </w:r>
      <w:r w:rsidRPr="00F84AE5">
        <w:t>Mitsygehusvalg.Orkestrering</w:t>
      </w:r>
      <w:r>
        <w:t xml:space="preserve"> (SSIS pakke) henter data fra DB: </w:t>
      </w:r>
      <w:r w:rsidRPr="00F84AE5">
        <w:t>mitsygehusvalg</w:t>
      </w:r>
      <w:r>
        <w:t xml:space="preserve"> og uploader til Webside hver 10 min. </w:t>
      </w:r>
    </w:p>
    <w:p w14:paraId="3B6C768B" w14:textId="0F0A985E" w:rsidR="00F84AE5" w:rsidRDefault="00F84AE5" w:rsidP="00F84AE5">
      <w:r>
        <w:t>Hvis jobbet ikke nulstiller temp overførsels område får systemet ikke de rigtige data med over.</w:t>
      </w:r>
    </w:p>
    <w:p w14:paraId="2841A5AF" w14:textId="0294A86A" w:rsidR="00F84AE5" w:rsidRDefault="00F84AE5" w:rsidP="00F84AE5">
      <w:r>
        <w:t>Der køres Stort job hver morgen (varighed 1 time +) , samme job, men hvis rundate er ny, køres stort job.</w:t>
      </w:r>
    </w:p>
    <w:p w14:paraId="3FE5067D" w14:textId="25FC48CF" w:rsidR="00F84AE5" w:rsidRDefault="00F84AE5" w:rsidP="00F84AE5">
      <w:r>
        <w:t>Dette kan tvinges igennem ved at rette rundate tilbage:</w:t>
      </w:r>
    </w:p>
    <w:p w14:paraId="76A37DF0" w14:textId="77777777" w:rsidR="00F84AE5" w:rsidRDefault="00F84AE5" w:rsidP="00F84AE5">
      <w:r>
        <w:t>USE mitsygehusvalg;</w:t>
      </w:r>
    </w:p>
    <w:p w14:paraId="79235EE3" w14:textId="77777777" w:rsidR="00F84AE5" w:rsidRDefault="00F84AE5" w:rsidP="00F84AE5">
      <w:r>
        <w:t xml:space="preserve">  UPDATE dbo.Fritvalg_rundate</w:t>
      </w:r>
    </w:p>
    <w:p w14:paraId="5A81EF5C" w14:textId="0467ADF2" w:rsidR="00F84AE5" w:rsidRPr="00F769DE" w:rsidRDefault="00F84AE5" w:rsidP="00F84AE5">
      <w:r w:rsidRPr="00F84AE5">
        <w:t xml:space="preserve">   </w:t>
      </w:r>
      <w:r w:rsidRPr="00F769DE">
        <w:t>SET   Run_date = DateAdd(d,-1,GETDATE());</w:t>
      </w:r>
    </w:p>
    <w:p w14:paraId="1888DB7B" w14:textId="085EEABF" w:rsidR="00F84AE5" w:rsidRPr="00F84AE5" w:rsidRDefault="00F84AE5" w:rsidP="00F84AE5">
      <w:r w:rsidRPr="00F84AE5">
        <w:t>I samarbejde med PMNI &amp; J</w:t>
      </w:r>
      <w:r>
        <w:t>HVJ</w:t>
      </w:r>
    </w:p>
    <w:p w14:paraId="2C450035" w14:textId="77777777" w:rsidR="00232F69" w:rsidRPr="00F84AE5" w:rsidRDefault="00232F69" w:rsidP="00232F69"/>
    <w:p w14:paraId="6E25AB3F" w14:textId="77777777" w:rsidR="00232F69" w:rsidRDefault="00232F69" w:rsidP="00232F69">
      <w:pPr>
        <w:pStyle w:val="Heading2"/>
      </w:pPr>
      <w:bookmarkStart w:id="159" w:name="_Toc89350270"/>
      <w:r w:rsidRPr="00B72292">
        <w:t>SOR - Sundhedsvæsenets Organisationsregister</w:t>
      </w:r>
      <w:bookmarkEnd w:id="159"/>
    </w:p>
    <w:p w14:paraId="3627805B" w14:textId="77777777" w:rsidR="00232F69" w:rsidRDefault="00232F69" w:rsidP="00232F69">
      <w:r>
        <w:t>Systemejer: KMLY, PGP</w:t>
      </w:r>
    </w:p>
    <w:p w14:paraId="2473EF43" w14:textId="77777777" w:rsidR="00232F69" w:rsidRDefault="00232F69" w:rsidP="00232F69">
      <w:r>
        <w:t>Befuldmægtet: BDA</w:t>
      </w:r>
    </w:p>
    <w:p w14:paraId="35365A8E" w14:textId="3CCD799E" w:rsidR="00E77415" w:rsidRDefault="00232F69" w:rsidP="00232F69">
      <w:r>
        <w:t>Teknisk ansvarlige: DRI</w:t>
      </w:r>
    </w:p>
    <w:p w14:paraId="5E26A35C" w14:textId="0787E3A7" w:rsidR="00232F69" w:rsidRDefault="00E77415" w:rsidP="00232F69">
      <w:r>
        <w:t>Servere fundet i NSIDSDN.dk:</w:t>
      </w:r>
    </w:p>
    <w:p w14:paraId="1E441C71" w14:textId="77777777" w:rsidR="00E77415" w:rsidRPr="00E77415" w:rsidRDefault="00E77415" w:rsidP="00E77415">
      <w:pPr>
        <w:rPr>
          <w:lang w:val="en-US"/>
        </w:rPr>
      </w:pPr>
      <w:r w:rsidRPr="00E77415">
        <w:rPr>
          <w:lang w:val="en-US"/>
        </w:rPr>
        <w:t>s-sor2-app1-p.nsidsdn.dk</w:t>
      </w:r>
    </w:p>
    <w:p w14:paraId="7C0E8479" w14:textId="752D5C12" w:rsidR="00E77415" w:rsidRPr="00E77415" w:rsidRDefault="00E77415" w:rsidP="00E77415">
      <w:pPr>
        <w:rPr>
          <w:lang w:val="en-US"/>
        </w:rPr>
      </w:pPr>
      <w:r>
        <w:rPr>
          <w:lang w:val="en-US"/>
        </w:rPr>
        <w:t>s-sor2-app3</w:t>
      </w:r>
      <w:r w:rsidRPr="00E77415">
        <w:rPr>
          <w:lang w:val="en-US"/>
        </w:rPr>
        <w:t>-</w:t>
      </w:r>
      <w:r>
        <w:rPr>
          <w:lang w:val="en-US"/>
        </w:rPr>
        <w:t>t</w:t>
      </w:r>
      <w:r w:rsidRPr="00E77415">
        <w:rPr>
          <w:lang w:val="en-US"/>
        </w:rPr>
        <w:t>.nsidsdn.dk</w:t>
      </w:r>
    </w:p>
    <w:p w14:paraId="4E33ABBB" w14:textId="4F5EE9C0" w:rsidR="00E77415" w:rsidRPr="00E77415" w:rsidRDefault="00E77415" w:rsidP="00E77415">
      <w:pPr>
        <w:rPr>
          <w:lang w:val="en-US"/>
        </w:rPr>
      </w:pPr>
      <w:r>
        <w:rPr>
          <w:lang w:val="en-US"/>
        </w:rPr>
        <w:t>s-sor3</w:t>
      </w:r>
      <w:r w:rsidRPr="00E77415">
        <w:rPr>
          <w:lang w:val="en-US"/>
        </w:rPr>
        <w:t>-</w:t>
      </w:r>
      <w:r>
        <w:rPr>
          <w:lang w:val="en-US"/>
        </w:rPr>
        <w:t>web</w:t>
      </w:r>
      <w:r w:rsidRPr="00E77415">
        <w:rPr>
          <w:lang w:val="en-US"/>
        </w:rPr>
        <w:t>1-p.nsidsdn.dk</w:t>
      </w:r>
    </w:p>
    <w:p w14:paraId="7C22A68C" w14:textId="58204459" w:rsidR="00E77415" w:rsidRDefault="00E77415" w:rsidP="00E77415">
      <w:pPr>
        <w:rPr>
          <w:lang w:val="en-US"/>
        </w:rPr>
      </w:pPr>
      <w:r>
        <w:rPr>
          <w:lang w:val="en-US"/>
        </w:rPr>
        <w:t>s-sor3</w:t>
      </w:r>
      <w:r w:rsidRPr="00E77415">
        <w:rPr>
          <w:lang w:val="en-US"/>
        </w:rPr>
        <w:t>-</w:t>
      </w:r>
      <w:r>
        <w:rPr>
          <w:lang w:val="en-US"/>
        </w:rPr>
        <w:t>web3-t</w:t>
      </w:r>
      <w:r w:rsidRPr="00E77415">
        <w:rPr>
          <w:lang w:val="en-US"/>
        </w:rPr>
        <w:t>.nsidsdn.dk</w:t>
      </w:r>
    </w:p>
    <w:p w14:paraId="68EAEC69" w14:textId="306E4B08" w:rsidR="00E77415" w:rsidRPr="00E77415" w:rsidRDefault="00E77415" w:rsidP="00E77415">
      <w:r w:rsidRPr="00E77415">
        <w:t>Fejllogs fundet:</w:t>
      </w:r>
    </w:p>
    <w:p w14:paraId="1241484D" w14:textId="734ACF56" w:rsidR="00E77415" w:rsidRPr="00E77415" w:rsidRDefault="00E77415" w:rsidP="00E77415">
      <w:r w:rsidRPr="00E77415">
        <w:t>SRV-SOR2-PROD.imkit.</w:t>
      </w:r>
      <w:r>
        <w:t>dk</w:t>
      </w:r>
      <w:r w:rsidRPr="00E77415">
        <w:t xml:space="preserve">: </w:t>
      </w:r>
      <w:r>
        <w:t>E:\websites_log_files\edi\edi.log</w:t>
      </w:r>
    </w:p>
    <w:p w14:paraId="6A3D4ADE" w14:textId="77777777" w:rsidR="00E77415" w:rsidRPr="00E77415" w:rsidRDefault="00E77415" w:rsidP="00232F69"/>
    <w:p w14:paraId="0B55D731" w14:textId="77777777" w:rsidR="00232F69" w:rsidRDefault="00232F69" w:rsidP="00232F69">
      <w:pPr>
        <w:pStyle w:val="Heading3"/>
      </w:pPr>
      <w:bookmarkStart w:id="160" w:name="_Toc89350271"/>
      <w:r>
        <w:t xml:space="preserve">Kopier SOR fra imkit </w:t>
      </w:r>
      <w:r>
        <w:sym w:font="Wingdings" w:char="F0E0"/>
      </w:r>
      <w:r>
        <w:t xml:space="preserve"> pubdmz</w:t>
      </w:r>
      <w:bookmarkEnd w:id="160"/>
    </w:p>
    <w:p w14:paraId="772D3350" w14:textId="77777777" w:rsidR="00232F69" w:rsidRDefault="00232F69" w:rsidP="00232F69">
      <w:r>
        <w:t xml:space="preserve">Hver nat genererer SOR nogle filer </w:t>
      </w:r>
      <w:r>
        <w:sym w:font="Wingdings" w:char="F0E0"/>
      </w:r>
      <w:r>
        <w:t xml:space="preserve"> srv-sor2-prod.imkit.dk  -  </w:t>
      </w:r>
      <w:r w:rsidRPr="00F15C5B">
        <w:t>E:\filersstdk\sor</w:t>
      </w:r>
      <w:r>
        <w:t xml:space="preserve">   </w:t>
      </w:r>
    </w:p>
    <w:p w14:paraId="1C166CF7" w14:textId="77777777" w:rsidR="00232F69" w:rsidRDefault="00232F69" w:rsidP="00232F69">
      <w:r>
        <w:t>som et job på srv-fil-06.sst.dk  - c:\sor\</w:t>
      </w:r>
      <w:r w:rsidRPr="008508FC">
        <w:t>winscp_tosorserver</w:t>
      </w:r>
      <w:r>
        <w:t xml:space="preserve">    via ftp: c:\sor\</w:t>
      </w:r>
      <w:r w:rsidRPr="008508FC">
        <w:t>wftp_command</w:t>
      </w:r>
      <w:r>
        <w:t xml:space="preserve">   </w:t>
      </w:r>
    </w:p>
    <w:p w14:paraId="235EFE99" w14:textId="77777777" w:rsidR="00232F69" w:rsidRDefault="00232F69" w:rsidP="00232F69">
      <w:r>
        <w:t>sender til Pubwww.pubdmz.dk</w:t>
      </w:r>
    </w:p>
    <w:p w14:paraId="0E59F646" w14:textId="77777777" w:rsidR="00232F69" w:rsidRDefault="00232F69" w:rsidP="00232F69">
      <w:r>
        <w:t xml:space="preserve">Kræver at firewall er åbnet for ftp </w:t>
      </w:r>
    </w:p>
    <w:p w14:paraId="2C4981DF" w14:textId="77777777" w:rsidR="00232F69" w:rsidRDefault="00232F69" w:rsidP="00232F69"/>
    <w:p w14:paraId="1B080275" w14:textId="77777777" w:rsidR="00232F69" w:rsidRDefault="00232F69" w:rsidP="00232F69">
      <w:r>
        <w:t>Task Scheduler\</w:t>
      </w:r>
    </w:p>
    <w:p w14:paraId="1D53100F" w14:textId="744AE481" w:rsidR="00232F69" w:rsidRDefault="00232F69" w:rsidP="00232F69"/>
    <w:p w14:paraId="782D13B5" w14:textId="397991E7" w:rsidR="009971C0" w:rsidRDefault="009971C0" w:rsidP="009971C0">
      <w:pPr>
        <w:pStyle w:val="Heading3"/>
      </w:pPr>
      <w:bookmarkStart w:id="161" w:name="_Toc89350272"/>
      <w:r>
        <w:t>SOR database (db2)</w:t>
      </w:r>
      <w:bookmarkEnd w:id="161"/>
    </w:p>
    <w:p w14:paraId="31526051" w14:textId="77777777" w:rsidR="009971C0" w:rsidRDefault="009971C0" w:rsidP="009971C0">
      <w:r>
        <w:t xml:space="preserve">Backup &amp; restore procedurer er beskrevet i hostnotes til srv-ldb3.nsidsdn.dk  </w:t>
      </w:r>
    </w:p>
    <w:p w14:paraId="07DF2F40" w14:textId="2D00E4BF" w:rsidR="009971C0" w:rsidRDefault="009971C0" w:rsidP="009971C0">
      <w:r w:rsidRPr="002F55D7">
        <w:t>https://sektornet/nsi/systemkatalog/HostNotes/srv-ldb3.nsidsdn.dk.aspx</w:t>
      </w:r>
    </w:p>
    <w:p w14:paraId="287D0DF3" w14:textId="77777777" w:rsidR="009971C0" w:rsidRDefault="009971C0" w:rsidP="009971C0"/>
    <w:p w14:paraId="15365ABC" w14:textId="77777777" w:rsidR="009971C0" w:rsidRDefault="009971C0" w:rsidP="00232F69"/>
    <w:p w14:paraId="169BC2DA" w14:textId="77777777" w:rsidR="00232F69" w:rsidRDefault="00232F69" w:rsidP="00232F69">
      <w:r>
        <w:t>Fra Driftdok:</w:t>
      </w:r>
    </w:p>
    <w:p w14:paraId="708EEFE5" w14:textId="32FD2E0A" w:rsidR="00232F69" w:rsidRPr="00DB34F1" w:rsidRDefault="00232F69" w:rsidP="00E74CD4">
      <w:pPr>
        <w:pStyle w:val="Heading2"/>
      </w:pPr>
      <w:bookmarkStart w:id="162" w:name="_Toc89350273"/>
      <w:r w:rsidRPr="00DB34F1">
        <w:lastRenderedPageBreak/>
        <w:t>Nulstilling af brugernes password</w:t>
      </w:r>
      <w:r w:rsidR="00E74CD4">
        <w:t xml:space="preserve"> for SOR-EDI &amp; SOREDI-DEMO</w:t>
      </w:r>
      <w:bookmarkEnd w:id="162"/>
    </w:p>
    <w:p w14:paraId="36962811" w14:textId="77777777" w:rsidR="00232F69" w:rsidRDefault="00232F69" w:rsidP="00E74CD4">
      <w:pPr>
        <w:pStyle w:val="Heading3"/>
      </w:pPr>
      <w:bookmarkStart w:id="163" w:name="_Toc89350274"/>
      <w:r>
        <w:t>Vejledning:</w:t>
      </w:r>
      <w:bookmarkEnd w:id="163"/>
    </w:p>
    <w:p w14:paraId="398BE207" w14:textId="77777777" w:rsidR="00232F69" w:rsidRDefault="00232F69" w:rsidP="00232F69">
      <w:r>
        <w:t>Passwords for SOR-EDI skal nulstilles direkte i databasen, da selve funktionen ikke virker i SOR-EDI. SOR-brugerne i SOA skal involveres for at verificere brugeren.</w:t>
      </w:r>
    </w:p>
    <w:p w14:paraId="466AF5D1" w14:textId="3D1C4EDB" w:rsidR="00232F69" w:rsidRDefault="00232F69" w:rsidP="00232F69">
      <w:r>
        <w:t>DB-server: ”</w:t>
      </w:r>
      <w:r w:rsidR="00CD6248" w:rsidRPr="00CD6248">
        <w:t xml:space="preserve"> SRV-SQL-BIS1</w:t>
      </w:r>
      <w:r>
        <w:t>”</w:t>
      </w:r>
    </w:p>
    <w:p w14:paraId="10653383" w14:textId="77777777" w:rsidR="00232F69" w:rsidRDefault="00232F69" w:rsidP="00232F69">
      <w:r>
        <w:t>For SOR-EDI er det databasen: ”SOREDI”</w:t>
      </w:r>
    </w:p>
    <w:p w14:paraId="1575E13D" w14:textId="77777777" w:rsidR="00232F69" w:rsidRDefault="00232F69" w:rsidP="00232F69">
      <w:r>
        <w:t>For SOREDI-DEMO er det databasen: ”SOREDIDEMO”</w:t>
      </w:r>
    </w:p>
    <w:p w14:paraId="664EA0EC" w14:textId="77777777" w:rsidR="00232F69" w:rsidRDefault="00232F69" w:rsidP="00232F69">
      <w:r>
        <w:t>Passwords er gemt i tabellen ”Users” og selve feltet kan direkte opdateres med det nye password.</w:t>
      </w:r>
    </w:p>
    <w:p w14:paraId="71806DAD" w14:textId="77777777" w:rsidR="00232F69" w:rsidRDefault="00232F69" w:rsidP="00232F69"/>
    <w:p w14:paraId="66FC6DEC" w14:textId="77777777" w:rsidR="00232F69" w:rsidRDefault="00232F69" w:rsidP="00232F69">
      <w:r>
        <w:t>Password 8 char; nXx</w:t>
      </w:r>
    </w:p>
    <w:p w14:paraId="7D11DC1C" w14:textId="79EBF67A" w:rsidR="00131B8A" w:rsidRDefault="00232F69" w:rsidP="00131B8A">
      <w:r>
        <w:t>Rettes f.eks.:</w:t>
      </w:r>
    </w:p>
    <w:p w14:paraId="0B4A6446" w14:textId="77777777" w:rsidR="00131B8A" w:rsidRPr="00AE0FFB" w:rsidRDefault="00131B8A" w:rsidP="00232F69"/>
    <w:p w14:paraId="741597E5" w14:textId="77777777" w:rsidR="00131B8A" w:rsidRPr="00131B8A" w:rsidRDefault="00131B8A" w:rsidP="00EF67DD">
      <w:pPr>
        <w:pStyle w:val="Script"/>
        <w:framePr w:wrap="around"/>
      </w:pPr>
      <w:r w:rsidRPr="00131B8A">
        <w:t>Declare @User AS Nvarchar</w:t>
      </w:r>
      <w:r w:rsidRPr="00131B8A">
        <w:rPr>
          <w:color w:val="808080"/>
        </w:rPr>
        <w:t>(</w:t>
      </w:r>
      <w:r w:rsidRPr="00131B8A">
        <w:t>20</w:t>
      </w:r>
      <w:r w:rsidRPr="00131B8A">
        <w:rPr>
          <w:color w:val="808080"/>
        </w:rPr>
        <w:t>)</w:t>
      </w:r>
    </w:p>
    <w:p w14:paraId="7B712619" w14:textId="77777777" w:rsidR="00131B8A" w:rsidRPr="00131B8A" w:rsidRDefault="00131B8A" w:rsidP="00EF67DD">
      <w:pPr>
        <w:pStyle w:val="Script"/>
        <w:framePr w:wrap="around"/>
      </w:pPr>
      <w:r w:rsidRPr="00131B8A">
        <w:t xml:space="preserve">Set @User </w:t>
      </w:r>
      <w:r w:rsidRPr="00131B8A">
        <w:rPr>
          <w:color w:val="808080"/>
        </w:rPr>
        <w:t>=</w:t>
      </w:r>
      <w:r w:rsidRPr="00131B8A">
        <w:t xml:space="preserve"> 'complimenta'</w:t>
      </w:r>
    </w:p>
    <w:p w14:paraId="3ECF7B4D" w14:textId="34B8E03F" w:rsidR="00131B8A" w:rsidRPr="00131B8A" w:rsidRDefault="00131B8A" w:rsidP="00EF67DD">
      <w:pPr>
        <w:pStyle w:val="Script"/>
        <w:framePr w:wrap="around"/>
      </w:pPr>
      <w:r w:rsidRPr="00131B8A">
        <w:t>Declare @NewPW AS Nvarchar</w:t>
      </w:r>
      <w:r w:rsidRPr="00131B8A">
        <w:rPr>
          <w:color w:val="808080"/>
        </w:rPr>
        <w:t>(</w:t>
      </w:r>
      <w:r w:rsidRPr="00131B8A">
        <w:t>8</w:t>
      </w:r>
      <w:r w:rsidRPr="00131B8A">
        <w:rPr>
          <w:color w:val="808080"/>
        </w:rPr>
        <w:t>)</w:t>
      </w:r>
      <w:r w:rsidRPr="00131B8A">
        <w:tab/>
      </w:r>
      <w:r w:rsidRPr="00131B8A">
        <w:rPr>
          <w:color w:val="008000"/>
        </w:rPr>
        <w:t>--Max 8 char "xnX"</w:t>
      </w:r>
      <w:r>
        <w:rPr>
          <w:color w:val="008000"/>
        </w:rPr>
        <w:t xml:space="preserve"> alfanum</w:t>
      </w:r>
    </w:p>
    <w:p w14:paraId="38BA1A4E" w14:textId="77777777" w:rsidR="00131B8A" w:rsidRPr="00131B8A" w:rsidRDefault="00131B8A" w:rsidP="00EF67DD">
      <w:pPr>
        <w:pStyle w:val="Script"/>
        <w:framePr w:wrap="around"/>
      </w:pPr>
      <w:r w:rsidRPr="00131B8A">
        <w:t xml:space="preserve">Set @NewPW </w:t>
      </w:r>
      <w:r w:rsidRPr="00131B8A">
        <w:rPr>
          <w:color w:val="808080"/>
        </w:rPr>
        <w:t>=</w:t>
      </w:r>
      <w:r w:rsidRPr="00131B8A">
        <w:t xml:space="preserve"> </w:t>
      </w:r>
      <w:r w:rsidRPr="00131B8A">
        <w:rPr>
          <w:color w:val="FF0000"/>
        </w:rPr>
        <w:t>'rlZnUpyv'</w:t>
      </w:r>
    </w:p>
    <w:p w14:paraId="568FFA4D" w14:textId="77777777" w:rsidR="00131B8A" w:rsidRPr="00131B8A" w:rsidRDefault="00131B8A" w:rsidP="00EF67DD">
      <w:pPr>
        <w:pStyle w:val="Script"/>
        <w:framePr w:wrap="around"/>
      </w:pPr>
    </w:p>
    <w:p w14:paraId="6C823F40" w14:textId="77777777" w:rsidR="00131B8A" w:rsidRPr="00131B8A" w:rsidRDefault="00131B8A" w:rsidP="00EF67DD">
      <w:pPr>
        <w:pStyle w:val="Script"/>
        <w:framePr w:wrap="around"/>
      </w:pPr>
      <w:r w:rsidRPr="00131B8A">
        <w:t xml:space="preserve">Select </w:t>
      </w:r>
      <w:r w:rsidRPr="00131B8A">
        <w:rPr>
          <w:color w:val="808080"/>
        </w:rPr>
        <w:t>*</w:t>
      </w:r>
      <w:r w:rsidRPr="00131B8A">
        <w:t xml:space="preserve"> from SOREDI</w:t>
      </w:r>
      <w:r w:rsidRPr="00131B8A">
        <w:rPr>
          <w:color w:val="808080"/>
        </w:rPr>
        <w:t>.</w:t>
      </w:r>
      <w:r w:rsidRPr="00131B8A">
        <w:t>dbo</w:t>
      </w:r>
      <w:r w:rsidRPr="00131B8A">
        <w:rPr>
          <w:color w:val="808080"/>
        </w:rPr>
        <w:t>.</w:t>
      </w:r>
      <w:r w:rsidRPr="00131B8A">
        <w:t>Users</w:t>
      </w:r>
    </w:p>
    <w:p w14:paraId="5BC16DF0" w14:textId="77777777" w:rsidR="00131B8A" w:rsidRPr="00E77415" w:rsidRDefault="00131B8A" w:rsidP="00EF67DD">
      <w:pPr>
        <w:pStyle w:val="Script"/>
        <w:framePr w:wrap="around"/>
        <w:rPr>
          <w:lang w:val="da-DK"/>
        </w:rPr>
      </w:pPr>
      <w:r w:rsidRPr="00E77415">
        <w:rPr>
          <w:lang w:val="da-DK"/>
        </w:rPr>
        <w:t xml:space="preserve">where Username </w:t>
      </w:r>
      <w:r w:rsidRPr="00E77415">
        <w:rPr>
          <w:color w:val="808080"/>
          <w:lang w:val="da-DK"/>
        </w:rPr>
        <w:t>like</w:t>
      </w:r>
      <w:r w:rsidRPr="00E77415">
        <w:rPr>
          <w:lang w:val="da-DK"/>
        </w:rPr>
        <w:t xml:space="preserve"> @User</w:t>
      </w:r>
    </w:p>
    <w:p w14:paraId="26A37B69" w14:textId="77777777" w:rsidR="00131B8A" w:rsidRPr="00E77415" w:rsidRDefault="00131B8A" w:rsidP="00EF67DD">
      <w:pPr>
        <w:pStyle w:val="Script"/>
        <w:framePr w:wrap="around"/>
        <w:rPr>
          <w:lang w:val="da-DK"/>
        </w:rPr>
      </w:pPr>
      <w:r w:rsidRPr="00E77415">
        <w:rPr>
          <w:lang w:val="da-DK"/>
        </w:rPr>
        <w:t xml:space="preserve">-- efterfulgt af </w:t>
      </w:r>
    </w:p>
    <w:p w14:paraId="68C24236" w14:textId="77777777" w:rsidR="00131B8A" w:rsidRPr="00E77415" w:rsidRDefault="00131B8A" w:rsidP="00EF67DD">
      <w:pPr>
        <w:pStyle w:val="Script"/>
        <w:framePr w:wrap="around"/>
        <w:rPr>
          <w:lang w:val="da-DK"/>
        </w:rPr>
      </w:pPr>
    </w:p>
    <w:p w14:paraId="7F72EE00" w14:textId="77777777" w:rsidR="00131B8A" w:rsidRPr="00131B8A" w:rsidRDefault="00131B8A" w:rsidP="00EF67DD">
      <w:pPr>
        <w:pStyle w:val="Script"/>
        <w:framePr w:wrap="around"/>
      </w:pPr>
      <w:r w:rsidRPr="00131B8A">
        <w:t xml:space="preserve">If </w:t>
      </w:r>
      <w:r w:rsidRPr="00131B8A">
        <w:rPr>
          <w:color w:val="808080"/>
        </w:rPr>
        <w:t>exists</w:t>
      </w:r>
      <w:r w:rsidRPr="00131B8A">
        <w:t xml:space="preserve"> </w:t>
      </w:r>
      <w:r w:rsidRPr="00131B8A">
        <w:rPr>
          <w:color w:val="808080"/>
        </w:rPr>
        <w:t>(</w:t>
      </w:r>
      <w:r w:rsidRPr="00131B8A">
        <w:t xml:space="preserve">Select </w:t>
      </w:r>
      <w:r w:rsidRPr="00131B8A">
        <w:rPr>
          <w:color w:val="808080"/>
        </w:rPr>
        <w:t>*</w:t>
      </w:r>
      <w:r w:rsidRPr="00131B8A">
        <w:t xml:space="preserve"> from SOREDI</w:t>
      </w:r>
      <w:r w:rsidRPr="00131B8A">
        <w:rPr>
          <w:color w:val="808080"/>
        </w:rPr>
        <w:t>.</w:t>
      </w:r>
      <w:r w:rsidRPr="00131B8A">
        <w:t>dbo</w:t>
      </w:r>
      <w:r w:rsidRPr="00131B8A">
        <w:rPr>
          <w:color w:val="808080"/>
        </w:rPr>
        <w:t>.</w:t>
      </w:r>
      <w:r w:rsidRPr="00131B8A">
        <w:t xml:space="preserve">Users where Username </w:t>
      </w:r>
      <w:r w:rsidRPr="00131B8A">
        <w:rPr>
          <w:color w:val="808080"/>
        </w:rPr>
        <w:t>=</w:t>
      </w:r>
      <w:r w:rsidRPr="00131B8A">
        <w:t xml:space="preserve"> @User</w:t>
      </w:r>
      <w:r w:rsidRPr="00131B8A">
        <w:rPr>
          <w:color w:val="808080"/>
        </w:rPr>
        <w:t>)</w:t>
      </w:r>
    </w:p>
    <w:p w14:paraId="772174C7" w14:textId="77777777" w:rsidR="00131B8A" w:rsidRPr="00131B8A" w:rsidRDefault="00131B8A" w:rsidP="00EF67DD">
      <w:pPr>
        <w:pStyle w:val="Script"/>
        <w:framePr w:wrap="around"/>
      </w:pPr>
      <w:r w:rsidRPr="00131B8A">
        <w:t>Begin</w:t>
      </w:r>
    </w:p>
    <w:p w14:paraId="5989DD05" w14:textId="77777777" w:rsidR="00131B8A" w:rsidRPr="00131B8A" w:rsidRDefault="00131B8A" w:rsidP="00EF67DD">
      <w:pPr>
        <w:pStyle w:val="Script"/>
        <w:framePr w:wrap="around"/>
      </w:pPr>
      <w:r w:rsidRPr="00131B8A">
        <w:tab/>
      </w:r>
      <w:r w:rsidRPr="00131B8A">
        <w:rPr>
          <w:color w:val="FF00FF"/>
        </w:rPr>
        <w:t>update</w:t>
      </w:r>
      <w:r w:rsidRPr="00131B8A">
        <w:t xml:space="preserve"> SOREDI</w:t>
      </w:r>
      <w:r w:rsidRPr="00131B8A">
        <w:rPr>
          <w:color w:val="808080"/>
        </w:rPr>
        <w:t>.</w:t>
      </w:r>
      <w:r w:rsidRPr="00131B8A">
        <w:t>dbo</w:t>
      </w:r>
      <w:r w:rsidRPr="00131B8A">
        <w:rPr>
          <w:color w:val="808080"/>
        </w:rPr>
        <w:t>.</w:t>
      </w:r>
      <w:r w:rsidRPr="00131B8A">
        <w:t>Users</w:t>
      </w:r>
    </w:p>
    <w:p w14:paraId="18F0E3DB" w14:textId="77777777" w:rsidR="00131B8A" w:rsidRPr="00131B8A" w:rsidRDefault="00131B8A" w:rsidP="00EF67DD">
      <w:pPr>
        <w:pStyle w:val="Script"/>
        <w:framePr w:wrap="around"/>
      </w:pPr>
      <w:r w:rsidRPr="00131B8A">
        <w:tab/>
        <w:t xml:space="preserve">set Password </w:t>
      </w:r>
      <w:r w:rsidRPr="00131B8A">
        <w:rPr>
          <w:color w:val="808080"/>
        </w:rPr>
        <w:t>=</w:t>
      </w:r>
      <w:r w:rsidRPr="00131B8A">
        <w:t>@NewPW</w:t>
      </w:r>
    </w:p>
    <w:p w14:paraId="6C6216A2" w14:textId="77777777" w:rsidR="00131B8A" w:rsidRPr="00131B8A" w:rsidRDefault="00131B8A" w:rsidP="00EF67DD">
      <w:pPr>
        <w:pStyle w:val="Script"/>
        <w:framePr w:wrap="around"/>
      </w:pPr>
      <w:r w:rsidRPr="00131B8A">
        <w:tab/>
        <w:t xml:space="preserve">where Username </w:t>
      </w:r>
      <w:r w:rsidRPr="00131B8A">
        <w:rPr>
          <w:color w:val="808080"/>
        </w:rPr>
        <w:t>=</w:t>
      </w:r>
      <w:r w:rsidRPr="00131B8A">
        <w:t xml:space="preserve"> @User</w:t>
      </w:r>
    </w:p>
    <w:p w14:paraId="0A0B2909" w14:textId="77777777" w:rsidR="00131B8A" w:rsidRPr="00131B8A" w:rsidRDefault="00131B8A" w:rsidP="00EF67DD">
      <w:pPr>
        <w:pStyle w:val="Script"/>
        <w:framePr w:wrap="around"/>
      </w:pPr>
      <w:r w:rsidRPr="00131B8A">
        <w:t>End</w:t>
      </w:r>
    </w:p>
    <w:p w14:paraId="6931EC33" w14:textId="77777777" w:rsidR="00131B8A" w:rsidRPr="00131B8A" w:rsidRDefault="00131B8A" w:rsidP="00EF67DD">
      <w:pPr>
        <w:pStyle w:val="Script"/>
        <w:framePr w:wrap="around"/>
      </w:pPr>
      <w:r w:rsidRPr="00131B8A">
        <w:t xml:space="preserve">If </w:t>
      </w:r>
      <w:r w:rsidRPr="00131B8A">
        <w:rPr>
          <w:color w:val="808080"/>
        </w:rPr>
        <w:t>exists</w:t>
      </w:r>
      <w:r w:rsidRPr="00131B8A">
        <w:t xml:space="preserve"> </w:t>
      </w:r>
      <w:r w:rsidRPr="00131B8A">
        <w:rPr>
          <w:color w:val="808080"/>
        </w:rPr>
        <w:t>(</w:t>
      </w:r>
      <w:r w:rsidRPr="00131B8A">
        <w:t xml:space="preserve">Select </w:t>
      </w:r>
      <w:r w:rsidRPr="00131B8A">
        <w:rPr>
          <w:color w:val="808080"/>
        </w:rPr>
        <w:t>*</w:t>
      </w:r>
      <w:r w:rsidRPr="00131B8A">
        <w:t xml:space="preserve"> from SOREDIDEMO</w:t>
      </w:r>
      <w:r w:rsidRPr="00131B8A">
        <w:rPr>
          <w:color w:val="808080"/>
        </w:rPr>
        <w:t>.</w:t>
      </w:r>
      <w:r w:rsidRPr="00131B8A">
        <w:t>dbo</w:t>
      </w:r>
      <w:r w:rsidRPr="00131B8A">
        <w:rPr>
          <w:color w:val="808080"/>
        </w:rPr>
        <w:t>.</w:t>
      </w:r>
      <w:r w:rsidRPr="00131B8A">
        <w:t xml:space="preserve">Users where Username </w:t>
      </w:r>
      <w:r w:rsidRPr="00131B8A">
        <w:rPr>
          <w:color w:val="808080"/>
        </w:rPr>
        <w:t>=</w:t>
      </w:r>
      <w:r w:rsidRPr="00131B8A">
        <w:t xml:space="preserve"> @User</w:t>
      </w:r>
      <w:r w:rsidRPr="00131B8A">
        <w:rPr>
          <w:color w:val="808080"/>
        </w:rPr>
        <w:t>)</w:t>
      </w:r>
    </w:p>
    <w:p w14:paraId="3B3F47A1" w14:textId="77777777" w:rsidR="00131B8A" w:rsidRPr="00131B8A" w:rsidRDefault="00131B8A" w:rsidP="00EF67DD">
      <w:pPr>
        <w:pStyle w:val="Script"/>
        <w:framePr w:wrap="around"/>
      </w:pPr>
      <w:r w:rsidRPr="00131B8A">
        <w:t>Begin</w:t>
      </w:r>
    </w:p>
    <w:p w14:paraId="05ABC2EF" w14:textId="77777777" w:rsidR="00131B8A" w:rsidRPr="00131B8A" w:rsidRDefault="00131B8A" w:rsidP="00EF67DD">
      <w:pPr>
        <w:pStyle w:val="Script"/>
        <w:framePr w:wrap="around"/>
      </w:pPr>
      <w:r w:rsidRPr="00131B8A">
        <w:tab/>
      </w:r>
      <w:r w:rsidRPr="00131B8A">
        <w:rPr>
          <w:color w:val="FF00FF"/>
        </w:rPr>
        <w:t>update</w:t>
      </w:r>
      <w:r w:rsidRPr="00131B8A">
        <w:t xml:space="preserve"> SOREDIDEMO</w:t>
      </w:r>
      <w:r w:rsidRPr="00131B8A">
        <w:rPr>
          <w:color w:val="808080"/>
        </w:rPr>
        <w:t>.</w:t>
      </w:r>
      <w:r w:rsidRPr="00131B8A">
        <w:t>dbo</w:t>
      </w:r>
      <w:r w:rsidRPr="00131B8A">
        <w:rPr>
          <w:color w:val="808080"/>
        </w:rPr>
        <w:t>.</w:t>
      </w:r>
      <w:r w:rsidRPr="00131B8A">
        <w:t>Users</w:t>
      </w:r>
    </w:p>
    <w:p w14:paraId="2961FD54" w14:textId="77777777" w:rsidR="00131B8A" w:rsidRPr="00131B8A" w:rsidRDefault="00131B8A" w:rsidP="00EF67DD">
      <w:pPr>
        <w:pStyle w:val="Script"/>
        <w:framePr w:wrap="around"/>
      </w:pPr>
      <w:r w:rsidRPr="00131B8A">
        <w:tab/>
        <w:t xml:space="preserve">set Password </w:t>
      </w:r>
      <w:r w:rsidRPr="00131B8A">
        <w:rPr>
          <w:color w:val="808080"/>
        </w:rPr>
        <w:t>=</w:t>
      </w:r>
      <w:r w:rsidRPr="00131B8A">
        <w:t>@NewPW</w:t>
      </w:r>
    </w:p>
    <w:p w14:paraId="2F404354" w14:textId="77777777" w:rsidR="00131B8A" w:rsidRPr="00131B8A" w:rsidRDefault="00131B8A" w:rsidP="00EF67DD">
      <w:pPr>
        <w:pStyle w:val="Script"/>
        <w:framePr w:wrap="around"/>
      </w:pPr>
      <w:r w:rsidRPr="00131B8A">
        <w:tab/>
        <w:t xml:space="preserve">where Username </w:t>
      </w:r>
      <w:r w:rsidRPr="00131B8A">
        <w:rPr>
          <w:color w:val="808080"/>
        </w:rPr>
        <w:t>=</w:t>
      </w:r>
      <w:r w:rsidRPr="00131B8A">
        <w:t xml:space="preserve"> @User</w:t>
      </w:r>
    </w:p>
    <w:p w14:paraId="4F63AFC0" w14:textId="77777777" w:rsidR="00131B8A" w:rsidRPr="00131B8A" w:rsidRDefault="00131B8A" w:rsidP="00EF67DD">
      <w:pPr>
        <w:pStyle w:val="Script"/>
        <w:framePr w:wrap="around"/>
      </w:pPr>
      <w:r w:rsidRPr="00131B8A">
        <w:t>End</w:t>
      </w:r>
    </w:p>
    <w:p w14:paraId="3E5A4878" w14:textId="77777777" w:rsidR="00131B8A" w:rsidRPr="00131B8A" w:rsidRDefault="00131B8A" w:rsidP="00EF67DD">
      <w:pPr>
        <w:pStyle w:val="Script"/>
        <w:framePr w:wrap="around"/>
      </w:pPr>
    </w:p>
    <w:p w14:paraId="289AF6C4" w14:textId="77777777" w:rsidR="00131B8A" w:rsidRPr="00131B8A" w:rsidRDefault="00131B8A" w:rsidP="00EF67DD">
      <w:pPr>
        <w:pStyle w:val="Script"/>
        <w:framePr w:wrap="around"/>
      </w:pPr>
      <w:r w:rsidRPr="00131B8A">
        <w:t xml:space="preserve">Select </w:t>
      </w:r>
      <w:r w:rsidRPr="00131B8A">
        <w:rPr>
          <w:color w:val="808080"/>
        </w:rPr>
        <w:t>*</w:t>
      </w:r>
      <w:r w:rsidRPr="00131B8A">
        <w:t xml:space="preserve"> from SOREDI</w:t>
      </w:r>
      <w:r w:rsidRPr="00131B8A">
        <w:rPr>
          <w:color w:val="808080"/>
        </w:rPr>
        <w:t>.</w:t>
      </w:r>
      <w:r w:rsidRPr="00131B8A">
        <w:t>dbo</w:t>
      </w:r>
      <w:r w:rsidRPr="00131B8A">
        <w:rPr>
          <w:color w:val="808080"/>
        </w:rPr>
        <w:t>.</w:t>
      </w:r>
      <w:r w:rsidRPr="00131B8A">
        <w:t xml:space="preserve">Users where Username </w:t>
      </w:r>
      <w:r w:rsidRPr="00131B8A">
        <w:rPr>
          <w:color w:val="808080"/>
        </w:rPr>
        <w:t>=</w:t>
      </w:r>
      <w:r w:rsidRPr="00131B8A">
        <w:t xml:space="preserve"> @User</w:t>
      </w:r>
    </w:p>
    <w:p w14:paraId="5BF98881" w14:textId="77777777" w:rsidR="00131B8A" w:rsidRPr="00131B8A" w:rsidRDefault="00131B8A" w:rsidP="00EF67DD">
      <w:pPr>
        <w:pStyle w:val="Script"/>
        <w:framePr w:wrap="around"/>
      </w:pPr>
      <w:r w:rsidRPr="00131B8A">
        <w:t xml:space="preserve">Select </w:t>
      </w:r>
      <w:r w:rsidRPr="00131B8A">
        <w:rPr>
          <w:color w:val="808080"/>
        </w:rPr>
        <w:t>*</w:t>
      </w:r>
      <w:r w:rsidRPr="00131B8A">
        <w:t xml:space="preserve"> from SOREDIDEMO</w:t>
      </w:r>
      <w:r w:rsidRPr="00131B8A">
        <w:rPr>
          <w:color w:val="808080"/>
        </w:rPr>
        <w:t>.</w:t>
      </w:r>
      <w:r w:rsidRPr="00131B8A">
        <w:t>dbo</w:t>
      </w:r>
      <w:r w:rsidRPr="00131B8A">
        <w:rPr>
          <w:color w:val="808080"/>
        </w:rPr>
        <w:t>.</w:t>
      </w:r>
      <w:r w:rsidRPr="00131B8A">
        <w:t xml:space="preserve">Users where Username </w:t>
      </w:r>
      <w:r w:rsidRPr="00131B8A">
        <w:rPr>
          <w:color w:val="808080"/>
        </w:rPr>
        <w:t>=</w:t>
      </w:r>
      <w:r w:rsidRPr="00131B8A">
        <w:t xml:space="preserve"> @User</w:t>
      </w:r>
    </w:p>
    <w:p w14:paraId="6C0FFA82" w14:textId="77777777" w:rsidR="00131B8A" w:rsidRPr="00131B8A" w:rsidRDefault="00131B8A" w:rsidP="00232F69">
      <w:pPr>
        <w:rPr>
          <w:lang w:val="en-US"/>
        </w:rPr>
      </w:pPr>
    </w:p>
    <w:p w14:paraId="607457B0" w14:textId="639965C8" w:rsidR="00232F69" w:rsidRDefault="00232F69" w:rsidP="00232F69">
      <w:r w:rsidRPr="00DB34F1">
        <w:t>Det nye kodeord skal sendes til: "</w:t>
      </w:r>
      <w:r>
        <w:t>kunde@email_adr</w:t>
      </w:r>
      <w:r w:rsidRPr="00DB34F1">
        <w:t xml:space="preserve">" med Cc til: </w:t>
      </w:r>
      <w:hyperlink r:id="rId80" w:history="1">
        <w:r w:rsidRPr="002721DE">
          <w:rPr>
            <w:rStyle w:val="Hyperlink"/>
          </w:rPr>
          <w:t>sorpost@sundhedsdata.dk</w:t>
        </w:r>
      </w:hyperlink>
      <w:r>
        <w:t xml:space="preserve"> = bda</w:t>
      </w:r>
    </w:p>
    <w:p w14:paraId="4F899365" w14:textId="1CC72387" w:rsidR="00573BE3" w:rsidRDefault="00C15437" w:rsidP="00232F69">
      <w:r>
        <w:t>Kære</w:t>
      </w:r>
      <w:r w:rsidR="00573BE3">
        <w:t xml:space="preserve"> xxxx</w:t>
      </w:r>
    </w:p>
    <w:p w14:paraId="58A3BBC0" w14:textId="3D20AEAF" w:rsidR="00573BE3" w:rsidRDefault="00573BE3" w:rsidP="00573BE3">
      <w:pPr>
        <w:rPr>
          <w:rFonts w:ascii="Calibri" w:hAnsi="Calibri" w:cs="Calibri"/>
          <w:color w:val="1F497D"/>
        </w:rPr>
      </w:pPr>
      <w:r>
        <w:rPr>
          <w:rFonts w:ascii="Calibri" w:hAnsi="Calibri" w:cs="Calibri"/>
          <w:color w:val="1F497D"/>
        </w:rPr>
        <w:t>Jeg har genereret et nyt password til dig/jer</w:t>
      </w:r>
    </w:p>
    <w:p w14:paraId="29AA6866" w14:textId="43179FE8" w:rsidR="00573BE3" w:rsidRPr="0026647C" w:rsidRDefault="00573BE3" w:rsidP="00232F69">
      <w:r w:rsidRPr="0026647C">
        <w:t>Xxxxx</w:t>
      </w:r>
    </w:p>
    <w:p w14:paraId="7C8DF28C" w14:textId="33B73CCF" w:rsidR="00573BE3" w:rsidRPr="0026647C" w:rsidRDefault="00573BE3" w:rsidP="00232F69">
      <w:r w:rsidRPr="0026647C">
        <w:t>d. 28/2 kl 10:00</w:t>
      </w:r>
    </w:p>
    <w:p w14:paraId="6A54E6AF" w14:textId="77777777" w:rsidR="00232F69" w:rsidRPr="0026647C" w:rsidRDefault="00232F69" w:rsidP="00232F69"/>
    <w:p w14:paraId="5622A90E" w14:textId="62C3B7A4" w:rsidR="00232F69" w:rsidRDefault="00232F69" w:rsidP="00232F69">
      <w:r w:rsidRPr="0026647C">
        <w:t>Ios kundeansvarlige: mive</w:t>
      </w:r>
    </w:p>
    <w:p w14:paraId="0968E952" w14:textId="4293F01B" w:rsidR="00ED5E45" w:rsidRDefault="00ED5E45" w:rsidP="00232F69"/>
    <w:p w14:paraId="406F0B62" w14:textId="28B36885" w:rsidR="00ED5E45" w:rsidRDefault="00ED5E45" w:rsidP="00232F69">
      <w:r>
        <w:t>Nilex sag kan lukkes med:</w:t>
      </w:r>
    </w:p>
    <w:p w14:paraId="465C4397" w14:textId="77777777" w:rsidR="00ED5E45" w:rsidRDefault="00ED5E45" w:rsidP="00ED5E45">
      <w:pPr>
        <w:autoSpaceDE w:val="0"/>
        <w:autoSpaceDN w:val="0"/>
        <w:adjustRightInd w:val="0"/>
        <w:rPr>
          <w:rFonts w:ascii="Tahoma" w:hAnsi="Tahoma" w:cs="Tahoma"/>
          <w:color w:val="000000"/>
          <w:sz w:val="16"/>
          <w:szCs w:val="16"/>
        </w:rPr>
      </w:pPr>
      <w:r>
        <w:rPr>
          <w:rFonts w:ascii="Tahoma" w:hAnsi="Tahoma" w:cs="Tahoma"/>
          <w:color w:val="000000"/>
          <w:sz w:val="16"/>
          <w:szCs w:val="16"/>
        </w:rPr>
        <w:t>10-03-2020 14:47/MIVE</w:t>
      </w:r>
    </w:p>
    <w:p w14:paraId="5C99E147" w14:textId="77777777" w:rsidR="00ED5E45" w:rsidRDefault="00ED5E45" w:rsidP="00ED5E45">
      <w:pPr>
        <w:autoSpaceDE w:val="0"/>
        <w:autoSpaceDN w:val="0"/>
        <w:adjustRightInd w:val="0"/>
        <w:rPr>
          <w:rFonts w:ascii="Tahoma" w:hAnsi="Tahoma" w:cs="Tahoma"/>
          <w:color w:val="000000"/>
          <w:sz w:val="16"/>
          <w:szCs w:val="16"/>
        </w:rPr>
      </w:pPr>
    </w:p>
    <w:p w14:paraId="16645070" w14:textId="1A27469B" w:rsidR="00ED5E45" w:rsidRDefault="00ED5E45" w:rsidP="00ED5E45">
      <w:pPr>
        <w:autoSpaceDE w:val="0"/>
        <w:autoSpaceDN w:val="0"/>
        <w:adjustRightInd w:val="0"/>
        <w:rPr>
          <w:rFonts w:ascii="Tahoma" w:hAnsi="Tahoma" w:cs="Tahoma"/>
          <w:color w:val="000000"/>
          <w:sz w:val="16"/>
          <w:szCs w:val="16"/>
        </w:rPr>
      </w:pPr>
      <w:r>
        <w:rPr>
          <w:rFonts w:ascii="Tahoma" w:hAnsi="Tahoma" w:cs="Tahoma"/>
          <w:color w:val="000000"/>
          <w:sz w:val="16"/>
          <w:szCs w:val="16"/>
        </w:rPr>
        <w:t>Der er genereret nyt kodeord til  &lt;kunde&gt; (&lt;bruger&gt;)</w:t>
      </w:r>
    </w:p>
    <w:p w14:paraId="216EA4E4" w14:textId="77777777" w:rsidR="00ED5E45" w:rsidRDefault="00ED5E45" w:rsidP="00ED5E45">
      <w:pPr>
        <w:autoSpaceDE w:val="0"/>
        <w:autoSpaceDN w:val="0"/>
        <w:adjustRightInd w:val="0"/>
        <w:rPr>
          <w:rFonts w:ascii="Tahoma" w:hAnsi="Tahoma" w:cs="Tahoma"/>
          <w:color w:val="000000"/>
          <w:sz w:val="16"/>
          <w:szCs w:val="16"/>
        </w:rPr>
      </w:pPr>
    </w:p>
    <w:p w14:paraId="2CB88E41" w14:textId="1A16F6BE" w:rsidR="00ED5E45" w:rsidRDefault="00ED5E45" w:rsidP="00ED5E45">
      <w:pPr>
        <w:autoSpaceDE w:val="0"/>
        <w:autoSpaceDN w:val="0"/>
        <w:adjustRightInd w:val="0"/>
        <w:rPr>
          <w:rFonts w:ascii="Tahoma" w:hAnsi="Tahoma" w:cs="Tahoma"/>
          <w:color w:val="000000"/>
          <w:sz w:val="16"/>
          <w:szCs w:val="16"/>
        </w:rPr>
      </w:pPr>
      <w:r>
        <w:rPr>
          <w:rFonts w:ascii="Tahoma" w:hAnsi="Tahoma" w:cs="Tahoma"/>
          <w:color w:val="000000"/>
          <w:sz w:val="16"/>
          <w:szCs w:val="16"/>
        </w:rPr>
        <w:t>og sendt mail om dette til brugeren &lt;email&gt;</w:t>
      </w:r>
    </w:p>
    <w:p w14:paraId="3F361BC5" w14:textId="77777777" w:rsidR="00ED5E45" w:rsidRDefault="00ED5E45" w:rsidP="00ED5E45">
      <w:pPr>
        <w:autoSpaceDE w:val="0"/>
        <w:autoSpaceDN w:val="0"/>
        <w:adjustRightInd w:val="0"/>
        <w:rPr>
          <w:rFonts w:ascii="Tahoma" w:hAnsi="Tahoma" w:cs="Tahoma"/>
          <w:color w:val="000000"/>
          <w:sz w:val="16"/>
          <w:szCs w:val="16"/>
        </w:rPr>
      </w:pPr>
    </w:p>
    <w:p w14:paraId="19D42B56" w14:textId="77777777" w:rsidR="00ED5E45" w:rsidRDefault="00ED5E45" w:rsidP="00ED5E45">
      <w:pPr>
        <w:autoSpaceDE w:val="0"/>
        <w:autoSpaceDN w:val="0"/>
        <w:adjustRightInd w:val="0"/>
        <w:rPr>
          <w:rFonts w:ascii="Tahoma" w:hAnsi="Tahoma" w:cs="Tahoma"/>
          <w:color w:val="000000"/>
          <w:sz w:val="16"/>
          <w:szCs w:val="16"/>
        </w:rPr>
      </w:pPr>
      <w:r>
        <w:rPr>
          <w:rFonts w:ascii="Tahoma" w:hAnsi="Tahoma" w:cs="Tahoma"/>
          <w:color w:val="000000"/>
          <w:sz w:val="16"/>
          <w:szCs w:val="16"/>
        </w:rPr>
        <w:t>med cc til sorpost.</w:t>
      </w:r>
    </w:p>
    <w:p w14:paraId="7B8F42C1" w14:textId="77777777" w:rsidR="00ED5E45" w:rsidRDefault="00ED5E45" w:rsidP="00ED5E45">
      <w:pPr>
        <w:autoSpaceDE w:val="0"/>
        <w:autoSpaceDN w:val="0"/>
        <w:adjustRightInd w:val="0"/>
        <w:rPr>
          <w:rFonts w:ascii="Tahoma" w:hAnsi="Tahoma" w:cs="Tahoma"/>
          <w:color w:val="000000"/>
          <w:sz w:val="16"/>
          <w:szCs w:val="16"/>
        </w:rPr>
      </w:pPr>
    </w:p>
    <w:p w14:paraId="4200CF03" w14:textId="77777777" w:rsidR="00ED5E45" w:rsidRDefault="00ED5E45" w:rsidP="00ED5E45">
      <w:pPr>
        <w:autoSpaceDE w:val="0"/>
        <w:autoSpaceDN w:val="0"/>
        <w:adjustRightInd w:val="0"/>
        <w:rPr>
          <w:rFonts w:ascii="Tahoma" w:hAnsi="Tahoma" w:cs="Tahoma"/>
          <w:color w:val="000000"/>
          <w:sz w:val="16"/>
          <w:szCs w:val="16"/>
        </w:rPr>
      </w:pPr>
      <w:r>
        <w:rPr>
          <w:rFonts w:ascii="Tahoma" w:hAnsi="Tahoma" w:cs="Tahoma"/>
          <w:color w:val="000000"/>
          <w:sz w:val="16"/>
          <w:szCs w:val="16"/>
        </w:rPr>
        <w:t>både prod &amp; demo</w:t>
      </w:r>
    </w:p>
    <w:p w14:paraId="34128B52" w14:textId="77777777" w:rsidR="00ED5E45" w:rsidRDefault="00ED5E45" w:rsidP="00ED5E45">
      <w:pPr>
        <w:autoSpaceDE w:val="0"/>
        <w:autoSpaceDN w:val="0"/>
        <w:adjustRightInd w:val="0"/>
        <w:rPr>
          <w:rFonts w:ascii="Tahoma" w:hAnsi="Tahoma" w:cs="Tahoma"/>
          <w:color w:val="000000"/>
          <w:sz w:val="16"/>
          <w:szCs w:val="16"/>
        </w:rPr>
      </w:pPr>
    </w:p>
    <w:p w14:paraId="46778B7A" w14:textId="77777777" w:rsidR="00ED5E45" w:rsidRDefault="00ED5E45" w:rsidP="00ED5E45">
      <w:pPr>
        <w:autoSpaceDE w:val="0"/>
        <w:autoSpaceDN w:val="0"/>
        <w:adjustRightInd w:val="0"/>
        <w:rPr>
          <w:rFonts w:ascii="Tahoma" w:hAnsi="Tahoma" w:cs="Tahoma"/>
          <w:color w:val="000000"/>
          <w:sz w:val="16"/>
          <w:szCs w:val="16"/>
        </w:rPr>
      </w:pPr>
      <w:r>
        <w:rPr>
          <w:rFonts w:ascii="Tahoma" w:hAnsi="Tahoma" w:cs="Tahoma"/>
          <w:color w:val="000000"/>
          <w:sz w:val="16"/>
          <w:szCs w:val="16"/>
        </w:rPr>
        <w:t>Sagen lukkes herefter</w:t>
      </w:r>
    </w:p>
    <w:p w14:paraId="732E941E" w14:textId="77777777" w:rsidR="00ED5E45" w:rsidRDefault="00ED5E45" w:rsidP="00ED5E45">
      <w:pPr>
        <w:autoSpaceDE w:val="0"/>
        <w:autoSpaceDN w:val="0"/>
        <w:adjustRightInd w:val="0"/>
        <w:rPr>
          <w:rFonts w:ascii="Tahoma" w:hAnsi="Tahoma" w:cs="Tahoma"/>
          <w:color w:val="000000"/>
          <w:sz w:val="16"/>
          <w:szCs w:val="16"/>
        </w:rPr>
      </w:pPr>
    </w:p>
    <w:p w14:paraId="05BD8093" w14:textId="5CF54A11" w:rsidR="00ED5E45" w:rsidRPr="0026647C" w:rsidRDefault="00ED5E45" w:rsidP="00ED5E45">
      <w:r>
        <w:rPr>
          <w:rFonts w:ascii="Tahoma" w:hAnsi="Tahoma" w:cs="Tahoma"/>
          <w:color w:val="000000"/>
          <w:sz w:val="16"/>
          <w:szCs w:val="16"/>
        </w:rPr>
        <w:t>mvh Mikael</w:t>
      </w:r>
    </w:p>
    <w:p w14:paraId="0ABC63FE" w14:textId="77777777" w:rsidR="00232F69" w:rsidRPr="0026647C" w:rsidRDefault="00232F69" w:rsidP="00232F69"/>
    <w:p w14:paraId="7854BBF2" w14:textId="77777777" w:rsidR="00232F69" w:rsidRPr="002F55D7" w:rsidRDefault="00232F69" w:rsidP="00232F69">
      <w:pPr>
        <w:pStyle w:val="Heading2"/>
      </w:pPr>
      <w:bookmarkStart w:id="164" w:name="_Toc89350275"/>
      <w:r w:rsidRPr="002F55D7">
        <w:t>BioNumerics Databasesystem</w:t>
      </w:r>
      <w:bookmarkEnd w:id="164"/>
    </w:p>
    <w:p w14:paraId="65BB275A" w14:textId="77777777" w:rsidR="00232F69" w:rsidRPr="002F55D7" w:rsidRDefault="00232F69" w:rsidP="00232F69"/>
    <w:p w14:paraId="57E18C06" w14:textId="77777777" w:rsidR="00232F69" w:rsidRDefault="00232F69" w:rsidP="00232F69">
      <w:pPr>
        <w:rPr>
          <w:lang w:val="en-US"/>
        </w:rPr>
      </w:pPr>
      <w:r w:rsidRPr="00D54233">
        <w:rPr>
          <w:lang w:val="en-US"/>
        </w:rPr>
        <w:lastRenderedPageBreak/>
        <w:t xml:space="preserve">When a SQL Server database is used for data storage, BioNumerics employs a stored procedure called usp_GETAUTONM to auto-number all new database objects (e.g. entries, attachments, ...). The error occurs because the SQL Server User that is connecting to the database via BioNumerics does not have the rights to execute this stored procedure. You can grant this permission by executing following SQL statement in e.g. SQL Server Management Studio: </w:t>
      </w:r>
    </w:p>
    <w:p w14:paraId="02C5A457" w14:textId="77777777" w:rsidR="00232F69" w:rsidRPr="00D54233" w:rsidRDefault="00232F69" w:rsidP="00232F69">
      <w:pPr>
        <w:rPr>
          <w:lang w:val="en-US"/>
        </w:rPr>
      </w:pPr>
      <w:r w:rsidRPr="00D54233">
        <w:rPr>
          <w:lang w:val="en-US"/>
        </w:rPr>
        <w:t>Use FBI_BN_Clostridium_surv</w:t>
      </w:r>
      <w:r>
        <w:rPr>
          <w:lang w:val="en-US"/>
        </w:rPr>
        <w:tab/>
      </w:r>
      <w:r>
        <w:rPr>
          <w:lang w:val="en-US"/>
        </w:rPr>
        <w:tab/>
        <w:t>-- dbnavn</w:t>
      </w:r>
    </w:p>
    <w:p w14:paraId="733E4F21" w14:textId="77777777" w:rsidR="00232F69" w:rsidRDefault="00232F69" w:rsidP="00232F69">
      <w:pPr>
        <w:rPr>
          <w:lang w:val="en-US"/>
        </w:rPr>
      </w:pPr>
      <w:r w:rsidRPr="00D54233">
        <w:rPr>
          <w:lang w:val="en-US"/>
        </w:rPr>
        <w:t>GRANT EXECUTE ON OBJECT::[dbo].[usp_GETAUTONM] TO [ssi\bionum_l_fbi_bn_db_o]</w:t>
      </w:r>
      <w:r>
        <w:rPr>
          <w:lang w:val="en-US"/>
        </w:rPr>
        <w:tab/>
      </w:r>
      <w:r>
        <w:rPr>
          <w:lang w:val="en-US"/>
        </w:rPr>
        <w:tab/>
        <w:t>--gruppenavn</w:t>
      </w:r>
    </w:p>
    <w:p w14:paraId="386EA7AB" w14:textId="77777777" w:rsidR="00232F69" w:rsidRPr="00D54233" w:rsidRDefault="00232F69" w:rsidP="00232F69">
      <w:pPr>
        <w:rPr>
          <w:lang w:val="en-US"/>
        </w:rPr>
      </w:pPr>
    </w:p>
    <w:p w14:paraId="08230D49" w14:textId="77777777" w:rsidR="00232F69" w:rsidRDefault="00232F69" w:rsidP="00232F69">
      <w:pPr>
        <w:pStyle w:val="Heading2"/>
        <w:rPr>
          <w:rFonts w:asciiTheme="minorHAnsi" w:eastAsia="MS Mincho" w:hAnsiTheme="minorHAnsi" w:cstheme="minorBidi"/>
          <w:color w:val="auto"/>
          <w:sz w:val="22"/>
          <w:szCs w:val="22"/>
        </w:rPr>
      </w:pPr>
      <w:bookmarkStart w:id="165" w:name="_Toc89350276"/>
      <w:r w:rsidRPr="00921688">
        <w:t>CRM</w:t>
      </w:r>
      <w:r>
        <w:t xml:space="preserve"> ( XRM )</w:t>
      </w:r>
      <w:r w:rsidRPr="00921688">
        <w:br/>
      </w:r>
      <w:r w:rsidRPr="00921688">
        <w:rPr>
          <w:rFonts w:asciiTheme="minorHAnsi" w:eastAsia="MS Mincho" w:hAnsiTheme="minorHAnsi" w:cstheme="minorBidi"/>
          <w:color w:val="auto"/>
          <w:sz w:val="22"/>
          <w:szCs w:val="22"/>
        </w:rPr>
        <w:t>Formålet med CRM-systemet (Customer Relationship Management) er at understøtte de forskellige arbejdsområder samt samle og effektivisere de processer der relaterer sig til Sundhedsdatastyrelsens kundekreds.</w:t>
      </w:r>
      <w:bookmarkEnd w:id="165"/>
    </w:p>
    <w:p w14:paraId="43C16BE8" w14:textId="77777777" w:rsidR="00232F69" w:rsidRPr="00921688" w:rsidRDefault="00232F69" w:rsidP="00232F69">
      <w:pPr>
        <w:pStyle w:val="Heading2"/>
      </w:pPr>
      <w:bookmarkStart w:id="166" w:name="_Toc89350277"/>
      <w:r w:rsidRPr="00921688">
        <w:rPr>
          <w:rFonts w:asciiTheme="minorHAnsi" w:eastAsia="MS Mincho" w:hAnsiTheme="minorHAnsi" w:cstheme="minorBidi"/>
          <w:color w:val="auto"/>
          <w:sz w:val="22"/>
          <w:szCs w:val="22"/>
        </w:rPr>
        <w:t>Udviklet /administreret af Netcompany</w:t>
      </w:r>
      <w:bookmarkEnd w:id="166"/>
    </w:p>
    <w:p w14:paraId="6E557A92" w14:textId="77777777" w:rsidR="00232F69" w:rsidRPr="00921688" w:rsidRDefault="00232F69" w:rsidP="00232F69">
      <w:r>
        <w:t xml:space="preserve">Sd: </w:t>
      </w:r>
      <w:r w:rsidRPr="00921688">
        <w:t>Jeg opretter denne sag da jeg har en konsulent fra Netcompany som skal have administrator rettigheder til nedenstående servere.</w:t>
      </w:r>
    </w:p>
    <w:p w14:paraId="604C2454" w14:textId="77777777" w:rsidR="00232F69" w:rsidRPr="00921688" w:rsidRDefault="00232F69" w:rsidP="00232F69"/>
    <w:p w14:paraId="641A9CEE" w14:textId="77777777" w:rsidR="00232F69" w:rsidRPr="00921688" w:rsidRDefault="00232F69" w:rsidP="00232F69">
      <w:r w:rsidRPr="00921688">
        <w:t>autregweb.sst.dk  ( skal have adgang til Aut dbérne)</w:t>
      </w:r>
    </w:p>
    <w:p w14:paraId="6C033E4F" w14:textId="77777777" w:rsidR="00232F69" w:rsidRPr="00921688" w:rsidRDefault="00232F69" w:rsidP="00232F69">
      <w:pPr>
        <w:rPr>
          <w:lang w:val="en-US"/>
        </w:rPr>
      </w:pPr>
      <w:r w:rsidRPr="00921688">
        <w:rPr>
          <w:lang w:val="en-US"/>
        </w:rPr>
        <w:t>Captia1.sst.dk</w:t>
      </w:r>
    </w:p>
    <w:p w14:paraId="537A5376" w14:textId="77777777" w:rsidR="00232F69" w:rsidRPr="00921688" w:rsidRDefault="00232F69" w:rsidP="00232F69">
      <w:pPr>
        <w:rPr>
          <w:lang w:val="en-US"/>
        </w:rPr>
      </w:pPr>
      <w:r w:rsidRPr="00921688">
        <w:rPr>
          <w:lang w:val="en-US"/>
        </w:rPr>
        <w:t>Captia2.sst.dk</w:t>
      </w:r>
    </w:p>
    <w:p w14:paraId="16E0ABF6" w14:textId="77777777" w:rsidR="00232F69" w:rsidRPr="00921688" w:rsidRDefault="00232F69" w:rsidP="00232F69">
      <w:pPr>
        <w:rPr>
          <w:lang w:val="en-US"/>
        </w:rPr>
      </w:pPr>
      <w:r w:rsidRPr="00921688">
        <w:rPr>
          <w:lang w:val="en-US"/>
        </w:rPr>
        <w:t>crmprod.sst.dk</w:t>
      </w:r>
    </w:p>
    <w:p w14:paraId="4431CAE4" w14:textId="77777777" w:rsidR="00232F69" w:rsidRPr="00921688" w:rsidRDefault="00232F69" w:rsidP="00232F69">
      <w:pPr>
        <w:rPr>
          <w:lang w:val="en-US"/>
        </w:rPr>
      </w:pPr>
      <w:r w:rsidRPr="00921688">
        <w:rPr>
          <w:lang w:val="en-US"/>
        </w:rPr>
        <w:t>crmprod02.sst.dk</w:t>
      </w:r>
    </w:p>
    <w:p w14:paraId="45417474" w14:textId="77777777" w:rsidR="00232F69" w:rsidRPr="00921688" w:rsidRDefault="00232F69" w:rsidP="00232F69">
      <w:pPr>
        <w:rPr>
          <w:lang w:val="en-US"/>
        </w:rPr>
      </w:pPr>
      <w:r w:rsidRPr="00921688">
        <w:rPr>
          <w:lang w:val="en-US"/>
        </w:rPr>
        <w:t>DMZSQL2005.sst.dk</w:t>
      </w:r>
    </w:p>
    <w:p w14:paraId="7B1D67FE" w14:textId="77777777" w:rsidR="00232F69" w:rsidRPr="00921688" w:rsidRDefault="00232F69" w:rsidP="00232F69">
      <w:pPr>
        <w:rPr>
          <w:lang w:val="en-US"/>
        </w:rPr>
      </w:pPr>
      <w:r w:rsidRPr="00921688">
        <w:rPr>
          <w:lang w:val="en-US"/>
        </w:rPr>
        <w:t>crmpint01.sst.dk</w:t>
      </w:r>
    </w:p>
    <w:p w14:paraId="322B8405" w14:textId="77777777" w:rsidR="00232F69" w:rsidRPr="00921688" w:rsidRDefault="00232F69" w:rsidP="00232F69">
      <w:r w:rsidRPr="00921688">
        <w:t>crmscribe.sst.dk</w:t>
      </w:r>
    </w:p>
    <w:p w14:paraId="4A747A53" w14:textId="77777777" w:rsidR="00232F69" w:rsidRPr="00921688" w:rsidRDefault="00232F69" w:rsidP="00232F69">
      <w:r w:rsidRPr="00921688">
        <w:t>lanmssql2.sst.dk  ( skal have adgang til crm dbérne)</w:t>
      </w:r>
    </w:p>
    <w:p w14:paraId="71859911" w14:textId="77777777" w:rsidR="00232F69" w:rsidRPr="00921688" w:rsidRDefault="00232F69" w:rsidP="00232F69">
      <w:r w:rsidRPr="00921688">
        <w:t>captiatest.sst.dk</w:t>
      </w:r>
    </w:p>
    <w:p w14:paraId="2D4E15FE" w14:textId="77777777" w:rsidR="00232F69" w:rsidRPr="00921688" w:rsidRDefault="00232F69" w:rsidP="00232F69">
      <w:r w:rsidRPr="00921688">
        <w:t>CRMTEST.sst.dk</w:t>
      </w:r>
    </w:p>
    <w:p w14:paraId="27AE6BA5" w14:textId="77777777" w:rsidR="00232F69" w:rsidRPr="00921688" w:rsidRDefault="00232F69" w:rsidP="00232F69">
      <w:r w:rsidRPr="00921688">
        <w:t>crmitest.sst.dk</w:t>
      </w:r>
    </w:p>
    <w:p w14:paraId="69645F86" w14:textId="77777777" w:rsidR="00232F69" w:rsidRPr="00921688" w:rsidRDefault="00232F69" w:rsidP="00232F69">
      <w:r w:rsidRPr="00921688">
        <w:t>sql1test.sst.dk ( skal have adgang til crm dbérne)</w:t>
      </w:r>
    </w:p>
    <w:p w14:paraId="4AB17591" w14:textId="77777777" w:rsidR="00232F69" w:rsidRPr="00921688" w:rsidRDefault="00232F69" w:rsidP="00232F69">
      <w:r w:rsidRPr="00921688">
        <w:t>sstdemocms.sst.dk</w:t>
      </w:r>
    </w:p>
    <w:p w14:paraId="14F80602" w14:textId="77777777" w:rsidR="00232F69" w:rsidRPr="00921688" w:rsidRDefault="00232F69" w:rsidP="00232F69">
      <w:r w:rsidRPr="00921688">
        <w:t>BYGUDV01.sst.dk</w:t>
      </w:r>
    </w:p>
    <w:p w14:paraId="0A0B3566" w14:textId="77777777" w:rsidR="00232F69" w:rsidRPr="00921688" w:rsidRDefault="00232F69" w:rsidP="00232F69">
      <w:r w:rsidRPr="00921688">
        <w:t>CRMUDV01.sst.dk</w:t>
      </w:r>
    </w:p>
    <w:p w14:paraId="6B0C4625" w14:textId="77777777" w:rsidR="00232F69" w:rsidRPr="00921688" w:rsidRDefault="00232F69" w:rsidP="00232F69">
      <w:r w:rsidRPr="00921688">
        <w:t>crmiudv01.sst.dk</w:t>
      </w:r>
    </w:p>
    <w:p w14:paraId="50EBED34" w14:textId="77777777" w:rsidR="00232F69" w:rsidRPr="00921688" w:rsidRDefault="00232F69" w:rsidP="00232F69">
      <w:r w:rsidRPr="00921688">
        <w:t>lanmssql1udv.sst.dk  ( skal have adgang til crm dbérne)</w:t>
      </w:r>
    </w:p>
    <w:p w14:paraId="05F7D629" w14:textId="77777777" w:rsidR="00232F69" w:rsidRPr="00921688" w:rsidRDefault="00232F69" w:rsidP="00232F69">
      <w:r w:rsidRPr="00921688">
        <w:t>crmsqludv01.sst.dk</w:t>
      </w:r>
    </w:p>
    <w:p w14:paraId="0FDF9673" w14:textId="77777777" w:rsidR="00232F69" w:rsidRPr="00921688" w:rsidRDefault="00232F69" w:rsidP="00232F69">
      <w:r w:rsidRPr="00921688">
        <w:t>udvikling01.sst.dk</w:t>
      </w:r>
    </w:p>
    <w:p w14:paraId="0F9B6C0F" w14:textId="77777777" w:rsidR="00232F69" w:rsidRPr="00921688" w:rsidRDefault="00232F69" w:rsidP="00232F69">
      <w:r w:rsidRPr="00921688">
        <w:t>udvikling02.sst.dk</w:t>
      </w:r>
    </w:p>
    <w:p w14:paraId="588D2A5A" w14:textId="77777777" w:rsidR="00232F69" w:rsidRPr="00921688" w:rsidRDefault="00232F69" w:rsidP="00232F69">
      <w:r w:rsidRPr="00921688">
        <w:t>udvikling03.sst.dk</w:t>
      </w:r>
    </w:p>
    <w:p w14:paraId="3A9EB3A9" w14:textId="77777777" w:rsidR="00232F69" w:rsidRPr="00921688" w:rsidRDefault="00232F69" w:rsidP="00232F69">
      <w:r w:rsidRPr="00921688">
        <w:t>udvikling04.sst.dk</w:t>
      </w:r>
    </w:p>
    <w:p w14:paraId="755F229F" w14:textId="77777777" w:rsidR="00232F69" w:rsidRPr="00921688" w:rsidRDefault="00232F69" w:rsidP="00232F69">
      <w:r w:rsidRPr="00921688">
        <w:t>udvikling05.sst.dk</w:t>
      </w:r>
    </w:p>
    <w:p w14:paraId="5DC031DC" w14:textId="77777777" w:rsidR="00232F69" w:rsidRPr="00921688" w:rsidRDefault="00232F69" w:rsidP="00232F69"/>
    <w:p w14:paraId="3145A7C1" w14:textId="77777777" w:rsidR="00232F69" w:rsidRPr="00921688" w:rsidRDefault="00232F69" w:rsidP="00232F69">
      <w:r w:rsidRPr="00921688">
        <w:t>samt database adgang til NaviStatProxyTest og findes på lanmssql1udv</w:t>
      </w:r>
    </w:p>
    <w:p w14:paraId="584160FE" w14:textId="77777777" w:rsidR="00232F69" w:rsidRPr="00921688" w:rsidRDefault="00232F69" w:rsidP="00232F69">
      <w:r w:rsidRPr="00921688">
        <w:t>NaviStatProxyProd og findes på lanmssql2</w:t>
      </w:r>
    </w:p>
    <w:p w14:paraId="5F32CDDB" w14:textId="77777777" w:rsidR="00232F69" w:rsidRPr="00921688" w:rsidRDefault="00232F69" w:rsidP="00232F69"/>
    <w:p w14:paraId="3B1045BE" w14:textId="77777777" w:rsidR="00232F69" w:rsidRPr="00921688" w:rsidRDefault="00232F69" w:rsidP="00232F69">
      <w:r w:rsidRPr="00921688">
        <w:t>Dette skal de have for at kunne udvikle , teste og drifte CRM systemet</w:t>
      </w:r>
    </w:p>
    <w:p w14:paraId="7A50552C" w14:textId="77777777" w:rsidR="00232F69" w:rsidRPr="00921688" w:rsidRDefault="00232F69" w:rsidP="00232F69">
      <w:r w:rsidRPr="00921688">
        <w:br w:type="page"/>
      </w:r>
    </w:p>
    <w:p w14:paraId="76E0804D" w14:textId="77777777" w:rsidR="00232F69" w:rsidRDefault="00232F69" w:rsidP="00232F69">
      <w:pPr>
        <w:pStyle w:val="Heading2"/>
      </w:pPr>
      <w:bookmarkStart w:id="167" w:name="_Toc89350278"/>
      <w:r>
        <w:lastRenderedPageBreak/>
        <w:t>Spoop</w:t>
      </w:r>
      <w:bookmarkEnd w:id="167"/>
    </w:p>
    <w:p w14:paraId="1DA70BFA" w14:textId="77777777" w:rsidR="00232F69" w:rsidRDefault="00232F69" w:rsidP="00232F69">
      <w:r>
        <w:t>Kontrollerer at læger ikke skriver for meget medicin ud.</w:t>
      </w:r>
    </w:p>
    <w:p w14:paraId="2C832EFE" w14:textId="77777777" w:rsidR="00232F69" w:rsidRDefault="00232F69" w:rsidP="00232F69">
      <w:r w:rsidRPr="00985FBC">
        <w:t xml:space="preserve">SPOOP </w:t>
      </w:r>
      <w:r>
        <w:t xml:space="preserve">skal </w:t>
      </w:r>
      <w:r w:rsidRPr="00985FBC">
        <w:t>også håndtere medicin ordineret på et sygehus afsnit?</w:t>
      </w:r>
    </w:p>
    <w:p w14:paraId="3FAE9074" w14:textId="77777777" w:rsidR="00232F69" w:rsidRDefault="00232F69" w:rsidP="00232F69">
      <w:r>
        <w:t>Tillægs db på AUT stamdata ift. datakilden (på LanMSSQL2)  og på db2: YDR &amp; YDR2 db (på SST3/ OSLO)</w:t>
      </w:r>
    </w:p>
    <w:p w14:paraId="26E8853D" w14:textId="77777777" w:rsidR="00232F69" w:rsidRDefault="00232F69" w:rsidP="00232F69">
      <w:r>
        <w:t>Det er Thomas Tjørnelund Nielsen (THTN) der har styr på Yderregisteret, og som kan hjælpe med opslag.</w:t>
      </w:r>
    </w:p>
    <w:p w14:paraId="414C397F" w14:textId="77777777" w:rsidR="00232F69" w:rsidRDefault="00232F69" w:rsidP="00232F69"/>
    <w:p w14:paraId="244689CA" w14:textId="77777777" w:rsidR="00232F69" w:rsidRDefault="00232F69" w:rsidP="00232F69">
      <w:r>
        <w:t>Det viser sig at der er det gamle register: YDR, der i 2012 blev afløst af det nye YDR2, der dog er i et lidt anderledes format.</w:t>
      </w:r>
    </w:p>
    <w:p w14:paraId="4120DD41" w14:textId="77777777" w:rsidR="00232F69" w:rsidRDefault="00232F69" w:rsidP="00232F69">
      <w:r>
        <w:t>Man kan søge i vSOP. Stamdata efter Anders:</w:t>
      </w:r>
    </w:p>
    <w:p w14:paraId="24D4DC68" w14:textId="77777777" w:rsidR="00232F69" w:rsidRDefault="00232F69" w:rsidP="00232F69">
      <w:r>
        <w:t>SELECT navnekode, cpr,navn1,navn2,adresse1,adresse2,adresse3,postnr,autid,koen,kommunenr,fagkode</w:t>
      </w:r>
    </w:p>
    <w:p w14:paraId="15185ACD" w14:textId="77777777" w:rsidR="00232F69" w:rsidRDefault="00232F69" w:rsidP="00232F69">
      <w:pPr>
        <w:ind w:firstLine="720"/>
      </w:pPr>
      <w:r>
        <w:t>,f.v_fagkodenavn, tilsyn</w:t>
      </w:r>
    </w:p>
    <w:p w14:paraId="626015DB" w14:textId="77777777" w:rsidR="00232F69" w:rsidRPr="00F205D8" w:rsidRDefault="00232F69" w:rsidP="00232F69">
      <w:r>
        <w:t xml:space="preserve">  </w:t>
      </w:r>
      <w:r w:rsidRPr="00F205D8">
        <w:t>FROM [BI_SST_Baseline].[Aut].[vSOP_Stamdata] s</w:t>
      </w:r>
    </w:p>
    <w:p w14:paraId="1B3352EB" w14:textId="77777777" w:rsidR="00232F69" w:rsidRDefault="00232F69" w:rsidP="00232F69">
      <w:r w:rsidRPr="00F205D8">
        <w:t xml:space="preserve">  </w:t>
      </w:r>
      <w:r>
        <w:t>join [BI_SST_Baseline].[Aut].[vSOP_Faggruppeliste] f</w:t>
      </w:r>
    </w:p>
    <w:p w14:paraId="1B00CB7A" w14:textId="77777777" w:rsidR="00232F69" w:rsidRDefault="00232F69" w:rsidP="00232F69">
      <w:r>
        <w:t xml:space="preserve">  on s.fagkode = f.c_fagkode</w:t>
      </w:r>
    </w:p>
    <w:p w14:paraId="088AD373" w14:textId="77777777" w:rsidR="00232F69" w:rsidRPr="00985FBC" w:rsidRDefault="00232F69" w:rsidP="00232F69">
      <w:pPr>
        <w:rPr>
          <w:lang w:val="en-US"/>
        </w:rPr>
      </w:pPr>
      <w:r>
        <w:t xml:space="preserve">  </w:t>
      </w:r>
      <w:r w:rsidRPr="00985FBC">
        <w:rPr>
          <w:lang w:val="en-US"/>
        </w:rPr>
        <w:t xml:space="preserve">where   --fagkode not in (5433,7170)   and </w:t>
      </w:r>
    </w:p>
    <w:p w14:paraId="50DEAB3B" w14:textId="77777777" w:rsidR="00232F69" w:rsidRPr="004D4B2F" w:rsidRDefault="00232F69" w:rsidP="00232F69">
      <w:pPr>
        <w:rPr>
          <w:lang w:val="en-US"/>
        </w:rPr>
      </w:pPr>
      <w:r w:rsidRPr="00985FBC">
        <w:rPr>
          <w:lang w:val="en-US"/>
        </w:rPr>
        <w:t xml:space="preserve">  </w:t>
      </w:r>
      <w:r w:rsidRPr="004D4B2F">
        <w:rPr>
          <w:lang w:val="en-US"/>
        </w:rPr>
        <w:t>navn1 like 'Ander%'</w:t>
      </w:r>
    </w:p>
    <w:p w14:paraId="095BE914" w14:textId="77777777" w:rsidR="00232F69" w:rsidRDefault="00232F69" w:rsidP="00232F69">
      <w:r w:rsidRPr="004D4B2F">
        <w:rPr>
          <w:lang w:val="en-US"/>
        </w:rPr>
        <w:t xml:space="preserve">  </w:t>
      </w:r>
      <w:r>
        <w:t>and navn2 like 'nørg%'</w:t>
      </w:r>
    </w:p>
    <w:p w14:paraId="2609544C" w14:textId="77777777" w:rsidR="00232F69" w:rsidRDefault="00232F69" w:rsidP="00232F69"/>
    <w:p w14:paraId="4EF3ABA5" w14:textId="77777777" w:rsidR="00232F69" w:rsidRDefault="00232F69" w:rsidP="00232F69">
      <w:r w:rsidRPr="000654C4">
        <w:t>Grunden til vi ikke fik mere end 1 Anders i første forsøg skyldes at han har forskellig autorisationskode for hver arbejdstype.</w:t>
      </w:r>
    </w:p>
    <w:p w14:paraId="750CB015" w14:textId="77777777" w:rsidR="00232F69" w:rsidRPr="00985FBC" w:rsidRDefault="00232F69" w:rsidP="00232F69"/>
    <w:p w14:paraId="02CBF8FD" w14:textId="77777777" w:rsidR="00232F69" w:rsidRDefault="00232F69" w:rsidP="00232F69">
      <w:r>
        <w:t>Gl Version i prod.</w:t>
      </w:r>
    </w:p>
    <w:p w14:paraId="43F93DF3" w14:textId="43279891" w:rsidR="00AE0FFB" w:rsidRPr="00921688" w:rsidRDefault="00AE0FFB" w:rsidP="00AE0FFB">
      <w:pPr>
        <w:pStyle w:val="Heading3"/>
      </w:pPr>
      <w:bookmarkStart w:id="168" w:name="_Toc89350279"/>
      <w:r w:rsidRPr="00921688">
        <w:t>SPOOP-data er klar for &lt;måned&gt; 20xx</w:t>
      </w:r>
      <w:r>
        <w:t xml:space="preserve"> efter 26/3/2020</w:t>
      </w:r>
      <w:bookmarkEnd w:id="168"/>
    </w:p>
    <w:p w14:paraId="4BCA7129" w14:textId="0C048655" w:rsidR="00AE0FFB" w:rsidRDefault="00AE0FFB" w:rsidP="00AE0FFB">
      <w:r>
        <w:t>Grundet manglende opdatering (lanmssql2.sst.dk kan IKKE opdateres, ved at blive udfaset.) Ny Procedure:</w:t>
      </w:r>
    </w:p>
    <w:p w14:paraId="24A22D44" w14:textId="362E945C" w:rsidR="00AE0FFB" w:rsidRDefault="00AE0FFB" w:rsidP="00AE0FFB">
      <w:r>
        <w:rPr>
          <w:rFonts w:ascii="Tahoma" w:eastAsia="Times New Roman" w:hAnsi="Tahoma" w:cs="Tahoma"/>
          <w:sz w:val="20"/>
          <w:szCs w:val="20"/>
        </w:rPr>
        <w:t>Vi har aftalt at vi er nødt til at lave et workaround de sidste 2 måneder af Lanmssql serverens liv.</w:t>
      </w:r>
      <w:r>
        <w:rPr>
          <w:rFonts w:ascii="Tahoma" w:eastAsia="Times New Roman" w:hAnsi="Tahoma" w:cs="Tahoma"/>
          <w:sz w:val="20"/>
          <w:szCs w:val="20"/>
        </w:rPr>
        <w:br/>
      </w:r>
      <w:r>
        <w:rPr>
          <w:rFonts w:ascii="Tahoma" w:eastAsia="Times New Roman" w:hAnsi="Tahoma" w:cs="Tahoma"/>
          <w:sz w:val="20"/>
          <w:szCs w:val="20"/>
        </w:rPr>
        <w:br/>
        <w:t>Til det formål har jeg som aftalt oprettet grupperne:</w:t>
      </w:r>
      <w:r>
        <w:rPr>
          <w:rFonts w:ascii="Tahoma" w:eastAsia="Times New Roman" w:hAnsi="Tahoma" w:cs="Tahoma"/>
          <w:sz w:val="20"/>
          <w:szCs w:val="20"/>
        </w:rPr>
        <w:br/>
        <w:t>sst\spoop_g_lms_import_w   der via   sst\spoop_l_lms_import_w har contributer privilegier på share lanmssql2.sst.dk\SOP_LMS_Import h</w:t>
      </w:r>
      <w:r w:rsidR="0021629E">
        <w:rPr>
          <w:rFonts w:ascii="Tahoma" w:eastAsia="Times New Roman" w:hAnsi="Tahoma" w:cs="Tahoma"/>
          <w:sz w:val="20"/>
          <w:szCs w:val="20"/>
        </w:rPr>
        <w:t>vor</w:t>
      </w:r>
      <w:r>
        <w:rPr>
          <w:rFonts w:ascii="Tahoma" w:eastAsia="Times New Roman" w:hAnsi="Tahoma" w:cs="Tahoma"/>
          <w:sz w:val="20"/>
          <w:szCs w:val="20"/>
        </w:rPr>
        <w:t xml:space="preserve"> sst\pptadmin </w:t>
      </w:r>
      <w:r w:rsidR="0021629E">
        <w:rPr>
          <w:rFonts w:ascii="Tahoma" w:eastAsia="Times New Roman" w:hAnsi="Tahoma" w:cs="Tahoma"/>
          <w:sz w:val="20"/>
          <w:szCs w:val="20"/>
        </w:rPr>
        <w:t xml:space="preserve">er meldt </w:t>
      </w:r>
      <w:r>
        <w:rPr>
          <w:rFonts w:ascii="Tahoma" w:eastAsia="Times New Roman" w:hAnsi="Tahoma" w:cs="Tahoma"/>
          <w:sz w:val="20"/>
          <w:szCs w:val="20"/>
        </w:rPr>
        <w:t>ind.</w:t>
      </w:r>
      <w:r>
        <w:rPr>
          <w:rFonts w:ascii="Tahoma" w:eastAsia="Times New Roman" w:hAnsi="Tahoma" w:cs="Tahoma"/>
          <w:sz w:val="20"/>
          <w:szCs w:val="20"/>
        </w:rPr>
        <w:br/>
        <w:t xml:space="preserve">og </w:t>
      </w:r>
      <w:r>
        <w:rPr>
          <w:rFonts w:ascii="Tahoma" w:eastAsia="Times New Roman" w:hAnsi="Tahoma" w:cs="Tahoma"/>
          <w:sz w:val="20"/>
          <w:szCs w:val="20"/>
        </w:rPr>
        <w:br/>
        <w:t xml:space="preserve">sst\spoop_g_lms_import_r   der via   sst\spoop_l_lms_import_r har læse privilegier på share lanmssql2.sst.dk\SOP_LMS_Import </w:t>
      </w:r>
      <w:r w:rsidR="0021629E">
        <w:rPr>
          <w:rFonts w:ascii="Tahoma" w:eastAsia="Times New Roman" w:hAnsi="Tahoma" w:cs="Tahoma"/>
          <w:sz w:val="20"/>
          <w:szCs w:val="20"/>
        </w:rPr>
        <w:t>hvor</w:t>
      </w:r>
      <w:r>
        <w:rPr>
          <w:rFonts w:ascii="Tahoma" w:eastAsia="Times New Roman" w:hAnsi="Tahoma" w:cs="Tahoma"/>
          <w:sz w:val="20"/>
          <w:szCs w:val="20"/>
        </w:rPr>
        <w:t xml:space="preserve"> sst\adm-pesp </w:t>
      </w:r>
      <w:r w:rsidR="0021629E">
        <w:rPr>
          <w:rFonts w:ascii="Tahoma" w:eastAsia="Times New Roman" w:hAnsi="Tahoma" w:cs="Tahoma"/>
          <w:sz w:val="20"/>
          <w:szCs w:val="20"/>
        </w:rPr>
        <w:t>er meldt ind.</w:t>
      </w:r>
      <w:r>
        <w:rPr>
          <w:rFonts w:ascii="Tahoma" w:eastAsia="Times New Roman" w:hAnsi="Tahoma" w:cs="Tahoma"/>
          <w:sz w:val="20"/>
          <w:szCs w:val="20"/>
        </w:rPr>
        <w:br/>
      </w:r>
      <w:r>
        <w:rPr>
          <w:rFonts w:ascii="Tahoma" w:eastAsia="Times New Roman" w:hAnsi="Tahoma" w:cs="Tahoma"/>
          <w:sz w:val="20"/>
          <w:szCs w:val="20"/>
        </w:rPr>
        <w:br/>
        <w:t>hermed har pesp læse adgang og ppt skrive adgang på det share hvor SPOOP data skal afleveres, da det er her SPOOP systemet (</w:t>
      </w:r>
      <w:r w:rsidR="0021629E">
        <w:rPr>
          <w:rFonts w:ascii="Tahoma" w:eastAsia="Times New Roman" w:hAnsi="Tahoma" w:cs="Tahoma"/>
          <w:sz w:val="20"/>
          <w:szCs w:val="20"/>
        </w:rPr>
        <w:t xml:space="preserve">Effektor / </w:t>
      </w:r>
      <w:r>
        <w:rPr>
          <w:rFonts w:ascii="Tahoma" w:eastAsia="Times New Roman" w:hAnsi="Tahoma" w:cs="Tahoma"/>
          <w:sz w:val="20"/>
          <w:szCs w:val="20"/>
        </w:rPr>
        <w:t>det gamle) henter data. (efter næste logoff &amp; logon)</w:t>
      </w:r>
      <w:r>
        <w:rPr>
          <w:rFonts w:ascii="Tahoma" w:eastAsia="Times New Roman" w:hAnsi="Tahoma" w:cs="Tahoma"/>
          <w:sz w:val="20"/>
          <w:szCs w:val="20"/>
        </w:rPr>
        <w:br/>
      </w:r>
    </w:p>
    <w:p w14:paraId="2B312646" w14:textId="77777777" w:rsidR="00EF67DD" w:rsidRDefault="00AE0FFB" w:rsidP="00AE0FFB">
      <w:pPr>
        <w:rPr>
          <w:rStyle w:val="Hyperlink"/>
          <w:rFonts w:ascii="Tahoma" w:eastAsia="Times New Roman" w:hAnsi="Tahoma" w:cs="Tahoma"/>
          <w:sz w:val="20"/>
          <w:szCs w:val="20"/>
        </w:rPr>
      </w:pPr>
      <w:r>
        <w:rPr>
          <w:rFonts w:ascii="Tahoma" w:eastAsia="Times New Roman" w:hAnsi="Tahoma" w:cs="Tahoma"/>
          <w:sz w:val="20"/>
          <w:szCs w:val="20"/>
        </w:rPr>
        <w:t>Fremover procedure bliver:</w:t>
      </w:r>
      <w:r>
        <w:rPr>
          <w:rFonts w:ascii="Tahoma" w:eastAsia="Times New Roman" w:hAnsi="Tahoma" w:cs="Tahoma"/>
          <w:sz w:val="20"/>
          <w:szCs w:val="20"/>
        </w:rPr>
        <w:br/>
        <w:t>1) ppt henter analysedata fra LAR-databasen  i 2 stk .csv filer, der afleveres til oslo.dksund.dk  -  mappen: ”home/dksund.dk/svb_rbtbi_spo_upl/incoming"</w:t>
      </w:r>
      <w:r>
        <w:rPr>
          <w:rFonts w:ascii="Tahoma" w:eastAsia="Times New Roman" w:hAnsi="Tahoma" w:cs="Tahoma"/>
          <w:sz w:val="20"/>
          <w:szCs w:val="20"/>
        </w:rPr>
        <w:br/>
      </w:r>
      <w:r>
        <w:rPr>
          <w:rFonts w:ascii="Tahoma" w:eastAsia="Times New Roman" w:hAnsi="Tahoma" w:cs="Tahoma"/>
          <w:sz w:val="20"/>
          <w:szCs w:val="20"/>
        </w:rPr>
        <w:br/>
        <w:t xml:space="preserve">2)  ppt henter analysedata fra LAR-databasen  i 2 andre .csv filer, der afleveres til </w:t>
      </w:r>
      <w:r>
        <w:rPr>
          <w:rFonts w:ascii="Tahoma" w:eastAsia="Times New Roman" w:hAnsi="Tahoma" w:cs="Tahoma"/>
          <w:sz w:val="20"/>
          <w:szCs w:val="20"/>
        </w:rPr>
        <w:br/>
      </w:r>
      <w:hyperlink r:id="rId81" w:history="1">
        <w:r>
          <w:rPr>
            <w:rStyle w:val="Hyperlink"/>
            <w:rFonts w:ascii="Tahoma" w:eastAsia="Times New Roman" w:hAnsi="Tahoma" w:cs="Tahoma"/>
            <w:sz w:val="20"/>
            <w:szCs w:val="20"/>
          </w:rPr>
          <w:t>\\lanmssql2.sst.dk\SOP_LMS_Import</w:t>
        </w:r>
      </w:hyperlink>
    </w:p>
    <w:p w14:paraId="3B89E154" w14:textId="77777777" w:rsidR="00EF67DD" w:rsidRPr="00EF67DD" w:rsidRDefault="00EF67DD" w:rsidP="00AE0FFB">
      <w:pPr>
        <w:rPr>
          <w:rStyle w:val="ScriptChar"/>
          <w:lang w:val="da-DK"/>
        </w:rPr>
      </w:pPr>
    </w:p>
    <w:p w14:paraId="30566D07" w14:textId="4484F3CD" w:rsidR="00EF67DD" w:rsidRPr="00EF67DD" w:rsidRDefault="00EF67DD" w:rsidP="00EF67DD">
      <w:pPr>
        <w:pStyle w:val="Script"/>
        <w:framePr w:wrap="around"/>
        <w:rPr>
          <w:rStyle w:val="ScriptChar"/>
          <w:i/>
        </w:rPr>
      </w:pPr>
      <w:r w:rsidRPr="00EF67DD">
        <w:rPr>
          <w:rStyle w:val="ScriptChar"/>
          <w:i/>
        </w:rPr>
        <w:t>ls F:\ImportData\SOP_LMS_Import</w:t>
      </w:r>
    </w:p>
    <w:p w14:paraId="6CEAB287" w14:textId="568B12A0" w:rsidR="00AE0FFB" w:rsidRDefault="00AE0FFB" w:rsidP="00AE0FFB">
      <w:pPr>
        <w:rPr>
          <w:rFonts w:ascii="Tahoma" w:eastAsia="Times New Roman" w:hAnsi="Tahoma" w:cs="Tahoma"/>
          <w:sz w:val="20"/>
          <w:szCs w:val="20"/>
        </w:rPr>
      </w:pPr>
      <w:r w:rsidRPr="00F769DE">
        <w:rPr>
          <w:rStyle w:val="ScriptChar"/>
          <w:lang w:val="da-DK"/>
        </w:rPr>
        <w:br/>
      </w:r>
      <w:r w:rsidRPr="00F769DE">
        <w:rPr>
          <w:rFonts w:ascii="Tahoma" w:eastAsia="Times New Roman" w:hAnsi="Tahoma" w:cs="Tahoma"/>
          <w:sz w:val="20"/>
          <w:szCs w:val="20"/>
        </w:rPr>
        <w:br/>
      </w:r>
      <w:r>
        <w:rPr>
          <w:rFonts w:ascii="Tahoma" w:eastAsia="Times New Roman" w:hAnsi="Tahoma" w:cs="Tahoma"/>
          <w:sz w:val="20"/>
          <w:szCs w:val="20"/>
        </w:rPr>
        <w:t xml:space="preserve">3) SPOOP/Effektor henter så data direkte fra </w:t>
      </w:r>
      <w:hyperlink r:id="rId82" w:history="1">
        <w:r>
          <w:rPr>
            <w:rStyle w:val="Hyperlink"/>
            <w:rFonts w:ascii="Tahoma" w:eastAsia="Times New Roman" w:hAnsi="Tahoma" w:cs="Tahoma"/>
            <w:sz w:val="20"/>
            <w:szCs w:val="20"/>
          </w:rPr>
          <w:t>\\lanmssql2.sst.dk\SOP_LMS_Import</w:t>
        </w:r>
      </w:hyperlink>
      <w:r>
        <w:rPr>
          <w:rFonts w:ascii="Tahoma" w:eastAsia="Times New Roman" w:hAnsi="Tahoma" w:cs="Tahoma"/>
          <w:sz w:val="20"/>
          <w:szCs w:val="20"/>
        </w:rPr>
        <w:br/>
      </w:r>
      <w:r>
        <w:rPr>
          <w:rFonts w:ascii="Tahoma" w:eastAsia="Times New Roman" w:hAnsi="Tahoma" w:cs="Tahoma"/>
          <w:sz w:val="20"/>
          <w:szCs w:val="20"/>
        </w:rPr>
        <w:br/>
        <w:t xml:space="preserve">4) rbtbi (Ny SPOOP) henter så data direkte fra oslo.dksund.dk  -  mappen: </w:t>
      </w:r>
      <w:r>
        <w:rPr>
          <w:rFonts w:ascii="Tahoma" w:eastAsia="Times New Roman" w:hAnsi="Tahoma" w:cs="Tahoma"/>
          <w:sz w:val="20"/>
          <w:szCs w:val="20"/>
        </w:rPr>
        <w:br/>
        <w:t>”home/dksund.dk/svb_rbtbi_spo_upl/incoming"</w:t>
      </w:r>
    </w:p>
    <w:p w14:paraId="61C4806A" w14:textId="34045BD6" w:rsidR="00AE0FFB" w:rsidRDefault="00AE0FFB" w:rsidP="00AE0FFB">
      <w:pPr>
        <w:rPr>
          <w:rFonts w:ascii="Tahoma" w:eastAsia="Times New Roman" w:hAnsi="Tahoma" w:cs="Tahoma"/>
          <w:sz w:val="20"/>
          <w:szCs w:val="20"/>
        </w:rPr>
      </w:pPr>
    </w:p>
    <w:p w14:paraId="2643F69D" w14:textId="7D30EAB4" w:rsidR="00AE0FFB" w:rsidRDefault="00AE0FFB" w:rsidP="00AE0FFB">
      <w:pPr>
        <w:rPr>
          <w:rFonts w:ascii="Tahoma" w:eastAsia="Times New Roman" w:hAnsi="Tahoma" w:cs="Tahoma"/>
          <w:sz w:val="20"/>
          <w:szCs w:val="20"/>
        </w:rPr>
      </w:pPr>
      <w:r>
        <w:rPr>
          <w:rFonts w:ascii="Tahoma" w:eastAsia="Times New Roman" w:hAnsi="Tahoma" w:cs="Tahoma"/>
          <w:sz w:val="20"/>
          <w:szCs w:val="20"/>
        </w:rPr>
        <w:t>IOS skal IKKE blandes ind i ovenstående, da vi ikke har indflydelse på flowet.</w:t>
      </w:r>
    </w:p>
    <w:p w14:paraId="58A908EE" w14:textId="778E8A25" w:rsidR="00AE0FFB" w:rsidRDefault="00AE0FFB" w:rsidP="00AE0FFB">
      <w:pPr>
        <w:rPr>
          <w:rFonts w:ascii="Tahoma" w:eastAsia="Times New Roman" w:hAnsi="Tahoma" w:cs="Tahoma"/>
          <w:sz w:val="20"/>
          <w:szCs w:val="20"/>
        </w:rPr>
      </w:pPr>
    </w:p>
    <w:p w14:paraId="38BDBE35" w14:textId="77777777" w:rsidR="0021629E" w:rsidRDefault="00AE0FFB" w:rsidP="00AE0FFB">
      <w:pPr>
        <w:rPr>
          <w:rFonts w:ascii="Tahoma" w:eastAsia="Times New Roman" w:hAnsi="Tahoma" w:cs="Tahoma"/>
          <w:sz w:val="20"/>
          <w:szCs w:val="20"/>
        </w:rPr>
      </w:pPr>
      <w:r>
        <w:rPr>
          <w:rFonts w:ascii="Tahoma" w:eastAsia="Times New Roman" w:hAnsi="Tahoma" w:cs="Tahoma"/>
          <w:sz w:val="20"/>
          <w:szCs w:val="20"/>
        </w:rPr>
        <w:t>Vi</w:t>
      </w:r>
      <w:r w:rsidR="0021629E">
        <w:rPr>
          <w:rFonts w:ascii="Tahoma" w:eastAsia="Times New Roman" w:hAnsi="Tahoma" w:cs="Tahoma"/>
          <w:sz w:val="20"/>
          <w:szCs w:val="20"/>
        </w:rPr>
        <w:t xml:space="preserve"> kan rdp til lanmssql2 </w:t>
      </w:r>
    </w:p>
    <w:p w14:paraId="3256A434" w14:textId="2FBCCB3F" w:rsidR="00AE0FFB" w:rsidRPr="0021629E" w:rsidRDefault="0021629E" w:rsidP="00AE0FFB">
      <w:pPr>
        <w:rPr>
          <w:rFonts w:ascii="Tahoma" w:eastAsia="Times New Roman" w:hAnsi="Tahoma" w:cs="Tahoma"/>
          <w:sz w:val="20"/>
          <w:szCs w:val="20"/>
        </w:rPr>
      </w:pPr>
      <w:r w:rsidRPr="0021629E">
        <w:rPr>
          <w:rFonts w:ascii="Tahoma" w:eastAsia="Times New Roman" w:hAnsi="Tahoma" w:cs="Tahoma"/>
          <w:sz w:val="20"/>
          <w:szCs w:val="20"/>
        </w:rPr>
        <w:t>checke F:\ImportData\SOP_LMS_Import se nedenfor</w:t>
      </w:r>
    </w:p>
    <w:p w14:paraId="78CE02AE" w14:textId="237435E3" w:rsidR="0021629E" w:rsidRDefault="0021629E" w:rsidP="00AE0FFB">
      <w:pPr>
        <w:rPr>
          <w:rFonts w:ascii="Tahoma" w:eastAsia="Times New Roman" w:hAnsi="Tahoma" w:cs="Tahoma"/>
          <w:sz w:val="20"/>
          <w:szCs w:val="20"/>
        </w:rPr>
      </w:pPr>
      <w:r w:rsidRPr="0021629E">
        <w:rPr>
          <w:rFonts w:ascii="Tahoma" w:eastAsia="Times New Roman" w:hAnsi="Tahoma" w:cs="Tahoma"/>
          <w:sz w:val="20"/>
          <w:szCs w:val="20"/>
        </w:rPr>
        <w:t>Her vises</w:t>
      </w:r>
      <w:r w:rsidR="00422A9A">
        <w:rPr>
          <w:rFonts w:ascii="Tahoma" w:eastAsia="Times New Roman" w:hAnsi="Tahoma" w:cs="Tahoma"/>
          <w:sz w:val="20"/>
          <w:szCs w:val="20"/>
        </w:rPr>
        <w:t xml:space="preserve"> f.eks.</w:t>
      </w:r>
      <w:r w:rsidRPr="0021629E">
        <w:rPr>
          <w:rFonts w:ascii="Tahoma" w:eastAsia="Times New Roman" w:hAnsi="Tahoma" w:cs="Tahoma"/>
          <w:sz w:val="20"/>
          <w:szCs w:val="20"/>
        </w:rPr>
        <w:t xml:space="preserve"> april &amp; maj måneds data klar til at bli</w:t>
      </w:r>
      <w:r>
        <w:rPr>
          <w:rFonts w:ascii="Tahoma" w:eastAsia="Times New Roman" w:hAnsi="Tahoma" w:cs="Tahoma"/>
          <w:sz w:val="20"/>
          <w:szCs w:val="20"/>
        </w:rPr>
        <w:t>ve hentet af effektor.</w:t>
      </w:r>
    </w:p>
    <w:p w14:paraId="0E99BFA5" w14:textId="77777777" w:rsidR="0021629E" w:rsidRPr="0021629E" w:rsidRDefault="0021629E" w:rsidP="00AE0FFB">
      <w:pPr>
        <w:rPr>
          <w:rFonts w:ascii="Tahoma" w:eastAsia="Times New Roman" w:hAnsi="Tahoma" w:cs="Tahoma"/>
          <w:sz w:val="20"/>
          <w:szCs w:val="20"/>
        </w:rPr>
      </w:pPr>
    </w:p>
    <w:p w14:paraId="7193E7C4" w14:textId="77777777" w:rsidR="0021629E" w:rsidRPr="0021629E" w:rsidRDefault="0021629E" w:rsidP="00EF67DD">
      <w:pPr>
        <w:pStyle w:val="Script"/>
        <w:framePr w:wrap="around"/>
      </w:pPr>
      <w:r w:rsidRPr="0021629E">
        <w:lastRenderedPageBreak/>
        <w:t>PS M:\ps1&gt; f:</w:t>
      </w:r>
    </w:p>
    <w:p w14:paraId="522F3E0B" w14:textId="77777777" w:rsidR="0021629E" w:rsidRPr="0021629E" w:rsidRDefault="0021629E" w:rsidP="00EF67DD">
      <w:pPr>
        <w:pStyle w:val="Script"/>
        <w:framePr w:wrap="around"/>
      </w:pPr>
      <w:r w:rsidRPr="0021629E">
        <w:t>PS F:\&gt; cd .\ImportData\SOP_LMS_Import</w:t>
      </w:r>
    </w:p>
    <w:p w14:paraId="796BFEF0" w14:textId="77777777" w:rsidR="0021629E" w:rsidRPr="0021629E" w:rsidRDefault="0021629E" w:rsidP="00EF67DD">
      <w:pPr>
        <w:pStyle w:val="Script"/>
        <w:framePr w:wrap="around"/>
      </w:pPr>
      <w:r w:rsidRPr="0021629E">
        <w:t>PS F:\ImportData\SOP_LMS_Import&gt; ls</w:t>
      </w:r>
    </w:p>
    <w:p w14:paraId="41D375DE" w14:textId="77777777" w:rsidR="0021629E" w:rsidRPr="0021629E" w:rsidRDefault="0021629E" w:rsidP="00EF67DD">
      <w:pPr>
        <w:pStyle w:val="Script"/>
        <w:framePr w:wrap="around"/>
      </w:pPr>
      <w:r w:rsidRPr="0021629E">
        <w:t xml:space="preserve">    Directory: F:\ImportData\SOP_LMS_Import</w:t>
      </w:r>
    </w:p>
    <w:p w14:paraId="2E181AAC" w14:textId="77777777" w:rsidR="0021629E" w:rsidRPr="0021629E" w:rsidRDefault="0021629E" w:rsidP="00EF67DD">
      <w:pPr>
        <w:pStyle w:val="Script"/>
        <w:framePr w:wrap="around"/>
      </w:pPr>
      <w:r w:rsidRPr="0021629E">
        <w:t>Mode                LastWriteTime     Length Name</w:t>
      </w:r>
    </w:p>
    <w:p w14:paraId="6DC412D8" w14:textId="77777777" w:rsidR="0021629E" w:rsidRPr="0021629E" w:rsidRDefault="0021629E" w:rsidP="00EF67DD">
      <w:pPr>
        <w:pStyle w:val="Script"/>
        <w:framePr w:wrap="around"/>
      </w:pPr>
      <w:r w:rsidRPr="0021629E">
        <w:t>----                -------------     ------ ----</w:t>
      </w:r>
    </w:p>
    <w:p w14:paraId="1613EAEC" w14:textId="77777777" w:rsidR="0021629E" w:rsidRPr="0021629E" w:rsidRDefault="0021629E" w:rsidP="00EF67DD">
      <w:pPr>
        <w:pStyle w:val="Script"/>
        <w:framePr w:wrap="around"/>
      </w:pPr>
      <w:r w:rsidRPr="0021629E">
        <w:t>-a---        19-05-2020     09:45      48386 adrlist_202004.csv</w:t>
      </w:r>
    </w:p>
    <w:p w14:paraId="15281C5B" w14:textId="77777777" w:rsidR="0021629E" w:rsidRPr="0021629E" w:rsidRDefault="0021629E" w:rsidP="00EF67DD">
      <w:pPr>
        <w:pStyle w:val="Script"/>
        <w:framePr w:wrap="around"/>
      </w:pPr>
      <w:r w:rsidRPr="0021629E">
        <w:t>-a---        05-06-2020     17:12      48333 adrlist_202005.csv</w:t>
      </w:r>
    </w:p>
    <w:p w14:paraId="3ED48083" w14:textId="77777777" w:rsidR="0021629E" w:rsidRPr="0021629E" w:rsidRDefault="0021629E" w:rsidP="00EF67DD">
      <w:pPr>
        <w:pStyle w:val="Script"/>
        <w:framePr w:wrap="around"/>
      </w:pPr>
      <w:r w:rsidRPr="0021629E">
        <w:t>-a---        19-05-2020     09:45   59118413 ap4dat_202004.csv</w:t>
      </w:r>
    </w:p>
    <w:p w14:paraId="568A13D9" w14:textId="7952F6EE" w:rsidR="0021629E" w:rsidRPr="00E77415" w:rsidRDefault="0021629E" w:rsidP="00EF67DD">
      <w:pPr>
        <w:pStyle w:val="Script"/>
        <w:framePr w:wrap="around"/>
        <w:rPr>
          <w:lang w:val="da-DK"/>
        </w:rPr>
      </w:pPr>
      <w:r w:rsidRPr="00E77415">
        <w:rPr>
          <w:lang w:val="da-DK"/>
        </w:rPr>
        <w:t>-a---        05-06-2020     17:12   61484033 ap4dat_202005.csv</w:t>
      </w:r>
    </w:p>
    <w:p w14:paraId="2F59D13F" w14:textId="6A3DA5CC" w:rsidR="0021629E" w:rsidRPr="00466954" w:rsidRDefault="0021629E" w:rsidP="00AE0FFB"/>
    <w:p w14:paraId="0A606391" w14:textId="176F4060" w:rsidR="0021629E" w:rsidRPr="005B5B73" w:rsidRDefault="0021629E" w:rsidP="0021629E">
      <w:r w:rsidRPr="005B5B73">
        <w:t xml:space="preserve">Når </w:t>
      </w:r>
      <w:r>
        <w:t>PPT</w:t>
      </w:r>
      <w:r w:rsidRPr="005B5B73">
        <w:t xml:space="preserve"> sender Servi</w:t>
      </w:r>
      <w:r>
        <w:t>c</w:t>
      </w:r>
      <w:r w:rsidRPr="005B5B73">
        <w:t xml:space="preserve">erequest, går </w:t>
      </w:r>
      <w:r>
        <w:t>vi</w:t>
      </w:r>
      <w:r w:rsidRPr="005B5B73">
        <w:t xml:space="preserve"> ned på serveren og checker </w:t>
      </w:r>
      <w:r w:rsidRPr="0021629E">
        <w:rPr>
          <w:rFonts w:ascii="Tahoma" w:eastAsia="Times New Roman" w:hAnsi="Tahoma" w:cs="Tahoma"/>
          <w:sz w:val="20"/>
          <w:szCs w:val="20"/>
        </w:rPr>
        <w:t>F:\ImportData\SOP_LMS_Import</w:t>
      </w:r>
      <w:r w:rsidRPr="005B5B73">
        <w:t xml:space="preserve">, og hvis alt er ok, svarer </w:t>
      </w:r>
      <w:r>
        <w:t>Vi</w:t>
      </w:r>
      <w:r w:rsidRPr="005B5B73">
        <w:t>:</w:t>
      </w:r>
    </w:p>
    <w:p w14:paraId="64E4C947" w14:textId="77777777" w:rsidR="0021629E" w:rsidRDefault="0021629E" w:rsidP="0021629E">
      <w:pPr>
        <w:rPr>
          <w:rFonts w:ascii="Tahoma" w:eastAsia="Times New Roman" w:hAnsi="Tahoma" w:cs="Tahoma"/>
          <w:sz w:val="20"/>
          <w:szCs w:val="20"/>
        </w:rPr>
      </w:pPr>
      <w:r>
        <w:t>”</w:t>
      </w:r>
      <w:r w:rsidRPr="00C16419">
        <w:t xml:space="preserve"> </w:t>
      </w:r>
      <w:r>
        <w:t>Kontrolleret data for 202005</w:t>
      </w:r>
      <w:r w:rsidRPr="005B5B73">
        <w:t xml:space="preserve">, </w:t>
      </w:r>
      <w:r>
        <w:t xml:space="preserve">ligger klar på </w:t>
      </w:r>
      <w:r w:rsidRPr="0021629E">
        <w:rPr>
          <w:rFonts w:ascii="Tahoma" w:eastAsia="Times New Roman" w:hAnsi="Tahoma" w:cs="Tahoma"/>
          <w:sz w:val="20"/>
          <w:szCs w:val="20"/>
        </w:rPr>
        <w:t xml:space="preserve">F:\ImportData\SOP_LMS_Import </w:t>
      </w:r>
      <w:r>
        <w:rPr>
          <w:rFonts w:ascii="Tahoma" w:eastAsia="Times New Roman" w:hAnsi="Tahoma" w:cs="Tahoma"/>
          <w:sz w:val="20"/>
          <w:szCs w:val="20"/>
        </w:rPr>
        <w:t>og venter på effektor</w:t>
      </w:r>
    </w:p>
    <w:p w14:paraId="09743FA6" w14:textId="77777777" w:rsidR="0021629E" w:rsidRDefault="0021629E" w:rsidP="0021629E">
      <w:r>
        <w:rPr>
          <w:rFonts w:ascii="Tahoma" w:eastAsia="Times New Roman" w:hAnsi="Tahoma" w:cs="Tahoma"/>
          <w:sz w:val="20"/>
          <w:szCs w:val="20"/>
        </w:rPr>
        <w:t xml:space="preserve">Dato: </w:t>
      </w:r>
      <w:r>
        <w:t>&lt;dato for csv-filer&gt;</w:t>
      </w:r>
    </w:p>
    <w:p w14:paraId="034FD9F7" w14:textId="77777777" w:rsidR="0021629E" w:rsidRDefault="0021629E" w:rsidP="0021629E"/>
    <w:p w14:paraId="0E89AE61" w14:textId="77777777" w:rsidR="00422A9A" w:rsidRDefault="0021629E" w:rsidP="0021629E">
      <w:r>
        <w:t>Sag lukket</w:t>
      </w:r>
    </w:p>
    <w:p w14:paraId="6E8C564C" w14:textId="77777777" w:rsidR="00422A9A" w:rsidRDefault="00422A9A" w:rsidP="0021629E"/>
    <w:p w14:paraId="2ED875C9" w14:textId="2462CC9F" w:rsidR="0021629E" w:rsidRPr="005B5B73" w:rsidRDefault="00422A9A" w:rsidP="0021629E">
      <w:r>
        <w:t>Mvh Mikael</w:t>
      </w:r>
      <w:r w:rsidR="0021629E">
        <w:t>”</w:t>
      </w:r>
    </w:p>
    <w:p w14:paraId="5A0E851C" w14:textId="77777777" w:rsidR="0021629E" w:rsidRPr="0021629E" w:rsidRDefault="0021629E" w:rsidP="00AE0FFB"/>
    <w:p w14:paraId="324D60A1" w14:textId="0246804B" w:rsidR="00AE0FFB" w:rsidRDefault="00422A9A" w:rsidP="00AE0FFB">
      <w:r>
        <w:t>Og lukke sagen.</w:t>
      </w:r>
    </w:p>
    <w:p w14:paraId="65B47E35" w14:textId="332AF2B7" w:rsidR="00422A9A" w:rsidRDefault="00422A9A" w:rsidP="00AE0FFB"/>
    <w:p w14:paraId="11AE3126" w14:textId="2B540F49" w:rsidR="00422A9A" w:rsidRPr="0021629E" w:rsidRDefault="00422A9A" w:rsidP="00AE0FFB">
      <w:r>
        <w:t>Vi kan IKKE kontrollere om effektor har hentet data.</w:t>
      </w:r>
    </w:p>
    <w:p w14:paraId="198A283E" w14:textId="00520F6E" w:rsidR="00AE0FFB" w:rsidRPr="0021629E" w:rsidRDefault="00AE0FFB" w:rsidP="00AE0FFB"/>
    <w:p w14:paraId="6726A3B5" w14:textId="77777777" w:rsidR="00AE0FFB" w:rsidRPr="0021629E" w:rsidRDefault="00AE0FFB" w:rsidP="00AE0FFB"/>
    <w:p w14:paraId="332F3AED" w14:textId="77777777" w:rsidR="00AE0FFB" w:rsidRPr="00AE0FFB" w:rsidRDefault="00AE0FFB" w:rsidP="00AE0FFB">
      <w:pPr>
        <w:pStyle w:val="Heading3"/>
        <w:rPr>
          <w:strike/>
        </w:rPr>
      </w:pPr>
      <w:bookmarkStart w:id="169" w:name="_Toc89350280"/>
      <w:r w:rsidRPr="00AE0FFB">
        <w:rPr>
          <w:strike/>
        </w:rPr>
        <w:t>SPOOP-data er klar for &lt;måned&gt; 20xx</w:t>
      </w:r>
      <w:bookmarkEnd w:id="169"/>
    </w:p>
    <w:p w14:paraId="35F45962" w14:textId="77777777" w:rsidR="00AE0FFB" w:rsidRDefault="00AE0FFB" w:rsidP="00AE0FFB">
      <w:r>
        <w:t xml:space="preserve">Peter Plinieus leverer data til </w:t>
      </w:r>
      <w:r w:rsidRPr="006475A7">
        <w:t>ftp.LMSdetail.dk (ekstern)</w:t>
      </w:r>
      <w:r>
        <w:t xml:space="preserve"> mail/ sag i nilex</w:t>
      </w:r>
    </w:p>
    <w:p w14:paraId="7A15E2C9" w14:textId="77777777" w:rsidR="00AE0FFB" w:rsidRPr="005B5B73" w:rsidRDefault="00AE0FFB" w:rsidP="00AE0FFB">
      <w:r>
        <w:t>Svar på forespørgsel: ”</w:t>
      </w:r>
      <w:r w:rsidRPr="005B5B73">
        <w:t>Vi checker IKKE leveringen automatisk.</w:t>
      </w:r>
    </w:p>
    <w:p w14:paraId="3222C206" w14:textId="77777777" w:rsidR="005B5B73" w:rsidRPr="005B5B73" w:rsidRDefault="005B5B73" w:rsidP="005B5B73"/>
    <w:p w14:paraId="7A7A3A2A" w14:textId="77777777" w:rsidR="005B5B73" w:rsidRPr="005B5B73" w:rsidRDefault="005B5B73" w:rsidP="005B5B73">
      <w:r w:rsidRPr="005B5B73">
        <w:t>Til gengæld kører det hele pr. automatik, så når Spoop data ankommer, bliver de automatisk processeret i PowerShell der kører hver morgen kl. ca. 03:30.</w:t>
      </w:r>
    </w:p>
    <w:p w14:paraId="3E16633B" w14:textId="77777777" w:rsidR="005B5B73" w:rsidRPr="005B5B73" w:rsidRDefault="005B5B73" w:rsidP="005B5B73">
      <w:r w:rsidRPr="005B5B73">
        <w:t>Derefter kører der et Jams-Job ca. kl: 06:00 hver morgen, der processerer data videre, (jeg ved desværre ikke hvorhen), men data kommer umiddelbart til rigtige destination.</w:t>
      </w:r>
    </w:p>
    <w:p w14:paraId="7BE99F94" w14:textId="77777777" w:rsidR="005B5B73" w:rsidRPr="005B5B73" w:rsidRDefault="005B5B73" w:rsidP="005B5B73"/>
    <w:p w14:paraId="4C9BE61A" w14:textId="4DF0A595" w:rsidR="005B5B73" w:rsidRPr="005B5B73" w:rsidRDefault="005B5B73" w:rsidP="005B5B73">
      <w:r w:rsidRPr="005B5B73">
        <w:t xml:space="preserve">Når </w:t>
      </w:r>
      <w:r>
        <w:t>PPT</w:t>
      </w:r>
      <w:r w:rsidRPr="005B5B73">
        <w:t xml:space="preserve"> sender Servi</w:t>
      </w:r>
      <w:r w:rsidR="007216E5">
        <w:t>c</w:t>
      </w:r>
      <w:r w:rsidRPr="005B5B73">
        <w:t xml:space="preserve">erequest, går </w:t>
      </w:r>
      <w:r>
        <w:t>vi</w:t>
      </w:r>
      <w:r w:rsidRPr="005B5B73">
        <w:t xml:space="preserve"> ned på serveren og checker output fra powershell jobbet, og hvis alt er ok, svarer </w:t>
      </w:r>
      <w:r>
        <w:t>Vi</w:t>
      </w:r>
      <w:r w:rsidRPr="005B5B73">
        <w:t>:</w:t>
      </w:r>
    </w:p>
    <w:p w14:paraId="13D75EAC" w14:textId="2FAC7789" w:rsidR="005B5B73" w:rsidRPr="005B5B73" w:rsidRDefault="005B5B73" w:rsidP="005B5B73">
      <w:r w:rsidRPr="005B5B73">
        <w:t>”</w:t>
      </w:r>
      <w:r w:rsidR="00C16419" w:rsidRPr="00C16419">
        <w:t xml:space="preserve"> </w:t>
      </w:r>
      <w:r w:rsidR="00C16419" w:rsidRPr="005B5B73">
        <w:t xml:space="preserve">Kontrolleret i log, kørt ok d. </w:t>
      </w:r>
      <w:r>
        <w:t>&lt;dato for kørsel&gt;</w:t>
      </w:r>
    </w:p>
    <w:p w14:paraId="48579D30" w14:textId="77777777" w:rsidR="005B5B73" w:rsidRPr="005B5B73" w:rsidRDefault="005B5B73" w:rsidP="005B5B73"/>
    <w:p w14:paraId="643616D2" w14:textId="77777777" w:rsidR="005B5B73" w:rsidRPr="005B5B73" w:rsidRDefault="005B5B73" w:rsidP="005B5B73">
      <w:r w:rsidRPr="005B5B73">
        <w:t>og lukker sagen</w:t>
      </w:r>
    </w:p>
    <w:p w14:paraId="0A167512" w14:textId="77777777" w:rsidR="005B5B73" w:rsidRPr="005B5B73" w:rsidRDefault="005B5B73" w:rsidP="005B5B73"/>
    <w:p w14:paraId="1A95F3E8" w14:textId="4E9D16F2" w:rsidR="005B5B73" w:rsidRPr="005B5B73" w:rsidRDefault="005B5B73" w:rsidP="005B5B73">
      <w:r w:rsidRPr="005B5B73">
        <w:t xml:space="preserve">Hvis der opstår problemer, kan vi bruge denne sag til at kontrollere hvornår </w:t>
      </w:r>
      <w:r>
        <w:t>ppt</w:t>
      </w:r>
      <w:r w:rsidRPr="005B5B73">
        <w:t xml:space="preserve"> har sendt SPOOP data, vi checker loggen for at kontrollere at alt er gået godt, og at logdato svarer til den dag </w:t>
      </w:r>
      <w:r>
        <w:t>ppt</w:t>
      </w:r>
      <w:r w:rsidRPr="005B5B73">
        <w:t xml:space="preserve"> har angivet, og så må vi checke Jams-Log for at se hvad der så kan være gået galt</w:t>
      </w:r>
    </w:p>
    <w:p w14:paraId="05BABFE3" w14:textId="77777777" w:rsidR="005B5B73" w:rsidRPr="005B5B73" w:rsidRDefault="005B5B73" w:rsidP="005B5B73"/>
    <w:p w14:paraId="6D78BAA9" w14:textId="2E0A7F43" w:rsidR="005B5B73" w:rsidRDefault="005B5B73" w:rsidP="005B5B73">
      <w:r w:rsidRPr="005B5B73">
        <w:t xml:space="preserve">Og </w:t>
      </w:r>
      <w:r>
        <w:t>ppt</w:t>
      </w:r>
      <w:r w:rsidRPr="005B5B73">
        <w:t xml:space="preserve"> kan så bruge disse sager for at se at vi har sagt god for modtagelsen.</w:t>
      </w:r>
      <w:r>
        <w:t>”</w:t>
      </w:r>
    </w:p>
    <w:p w14:paraId="762DD1E3" w14:textId="35E33A40" w:rsidR="00FC1EF9" w:rsidRDefault="00FC1EF9" w:rsidP="00FC1EF9">
      <w:pPr>
        <w:pStyle w:val="Heading4"/>
      </w:pPr>
      <w:r>
        <w:t>LanMssql2.sst.dk</w:t>
      </w:r>
    </w:p>
    <w:p w14:paraId="368F5D7B" w14:textId="77777777" w:rsidR="00232F69" w:rsidRDefault="00232F69" w:rsidP="00232F69">
      <w:r>
        <w:t xml:space="preserve">Indenfor de næste par dage hentes data til LanMssql2.sst.dk (der køres PowerShell script: </w:t>
      </w:r>
      <w:r w:rsidRPr="00AA0C7A">
        <w:t>E:\Import\SOP</w:t>
      </w:r>
      <w:r>
        <w:t>\</w:t>
      </w:r>
      <w:r w:rsidRPr="00AA0C7A">
        <w:t>sshfileretriever</w:t>
      </w:r>
      <w:r>
        <w:t>.ps1 der sender mail til (</w:t>
      </w:r>
      <w:hyperlink r:id="rId83" w:history="1">
        <w:r w:rsidRPr="00DF4ABB">
          <w:rPr>
            <w:rStyle w:val="Hyperlink"/>
          </w:rPr>
          <w:t>mive@ssi.ad</w:t>
        </w:r>
      </w:hyperlink>
      <w:r>
        <w:rPr>
          <w:rStyle w:val="Hyperlink"/>
        </w:rPr>
        <w:t>)</w:t>
      </w:r>
      <w:r>
        <w:t xml:space="preserve"> rettet til: </w:t>
      </w:r>
      <w:hyperlink r:id="rId84" w:history="1">
        <w:r w:rsidRPr="00D45882">
          <w:rPr>
            <w:rStyle w:val="Hyperlink"/>
          </w:rPr>
          <w:t>mon.sop@sundhedsdata.dk</w:t>
        </w:r>
      </w:hyperlink>
      <w:r>
        <w:t xml:space="preserve"> om vellykket kørsel. </w:t>
      </w:r>
    </w:p>
    <w:p w14:paraId="3502083C" w14:textId="77777777" w:rsidR="00232F69" w:rsidRDefault="00232F69" w:rsidP="00232F69">
      <w:pPr>
        <w:jc w:val="both"/>
      </w:pPr>
      <w:r>
        <w:t>Csv. Fil kan forefindes i</w:t>
      </w:r>
      <w:r w:rsidRPr="00491DF6">
        <w:t xml:space="preserve"> E:\Import\SOP\</w:t>
      </w:r>
      <w:r>
        <w:t xml:space="preserve">dl, </w:t>
      </w:r>
      <w:r w:rsidRPr="00491DF6">
        <w:t>E:\Import\SOP\</w:t>
      </w:r>
      <w:r>
        <w:t xml:space="preserve">work og </w:t>
      </w:r>
      <w:r w:rsidRPr="00491DF6">
        <w:t>E:\Import\SOP\</w:t>
      </w:r>
      <w:r>
        <w:t>new foldere</w:t>
      </w:r>
    </w:p>
    <w:p w14:paraId="2A02A364" w14:textId="77777777" w:rsidR="00232F69" w:rsidRDefault="00232F69" w:rsidP="00232F69">
      <w:pPr>
        <w:jc w:val="both"/>
      </w:pPr>
      <w:r>
        <w:t>Næste morgen kl 04:00 køres JAMS job der viderebehandler .csv filen</w:t>
      </w:r>
    </w:p>
    <w:p w14:paraId="4242F2A5" w14:textId="77777777" w:rsidR="00232F69" w:rsidRDefault="00232F69" w:rsidP="00232F69">
      <w:pPr>
        <w:jc w:val="both"/>
      </w:pPr>
    </w:p>
    <w:p w14:paraId="1D636A14" w14:textId="77777777" w:rsidR="00232F69" w:rsidRDefault="00232F69" w:rsidP="00232F69">
      <w:pPr>
        <w:jc w:val="both"/>
      </w:pPr>
      <w:r>
        <w:t xml:space="preserve">Log over kørsler appendes til: </w:t>
      </w:r>
      <w:r w:rsidRPr="00491DF6">
        <w:t>E:\Import\SOP\logs</w:t>
      </w:r>
      <w:r>
        <w:t>\</w:t>
      </w:r>
      <w:r w:rsidRPr="00491DF6">
        <w:t xml:space="preserve"> sshfileretriever</w:t>
      </w:r>
      <w:r>
        <w:t>.txt</w:t>
      </w:r>
    </w:p>
    <w:p w14:paraId="09E93558" w14:textId="77777777" w:rsidR="00232F69" w:rsidRPr="00A66E1E" w:rsidRDefault="00232F69" w:rsidP="00232F69">
      <w:pPr>
        <w:rPr>
          <w:lang w:val="en-US"/>
        </w:rPr>
      </w:pPr>
      <w:r w:rsidRPr="00A66E1E">
        <w:rPr>
          <w:lang w:val="en-US"/>
        </w:rPr>
        <w:t>&gt;</w:t>
      </w:r>
    </w:p>
    <w:p w14:paraId="52B02DA9" w14:textId="77777777" w:rsidR="00232F69" w:rsidRPr="00F267A7" w:rsidRDefault="00232F69" w:rsidP="00232F69">
      <w:pPr>
        <w:rPr>
          <w:lang w:val="en-US"/>
        </w:rPr>
      </w:pPr>
      <w:r w:rsidRPr="00F267A7">
        <w:rPr>
          <w:lang w:val="en-US"/>
        </w:rPr>
        <w:t>2017-11-25 03:30:03 Starting script</w:t>
      </w:r>
    </w:p>
    <w:p w14:paraId="4BD48B2E" w14:textId="77777777" w:rsidR="00232F69" w:rsidRPr="00F267A7" w:rsidRDefault="00232F69" w:rsidP="00232F69">
      <w:pPr>
        <w:rPr>
          <w:lang w:val="en-US"/>
        </w:rPr>
      </w:pPr>
      <w:r w:rsidRPr="00F267A7">
        <w:rPr>
          <w:lang w:val="en-US"/>
        </w:rPr>
        <w:t>2017-11-25 03:30:03 Logging on to ftp.LMSdetail.dk to retrieve files</w:t>
      </w:r>
    </w:p>
    <w:p w14:paraId="33EC34EF" w14:textId="77777777" w:rsidR="00232F69" w:rsidRPr="00F267A7" w:rsidRDefault="00232F69" w:rsidP="00232F69">
      <w:pPr>
        <w:rPr>
          <w:lang w:val="en-US"/>
        </w:rPr>
      </w:pPr>
      <w:r w:rsidRPr="00F267A7">
        <w:rPr>
          <w:lang w:val="en-US"/>
        </w:rPr>
        <w:lastRenderedPageBreak/>
        <w:t>2017-11-25 03:31:28 Files transferred 2</w:t>
      </w:r>
    </w:p>
    <w:p w14:paraId="07B78AC5" w14:textId="77777777" w:rsidR="00232F69" w:rsidRPr="00F267A7" w:rsidRDefault="00232F69" w:rsidP="00232F69">
      <w:pPr>
        <w:rPr>
          <w:lang w:val="en-US"/>
        </w:rPr>
      </w:pPr>
      <w:r w:rsidRPr="00F267A7">
        <w:rPr>
          <w:lang w:val="en-US"/>
        </w:rPr>
        <w:t>2017-11-25 03:31:28 work\adrlist_201710.csv</w:t>
      </w:r>
    </w:p>
    <w:p w14:paraId="27536828" w14:textId="77777777" w:rsidR="00232F69" w:rsidRPr="00F267A7" w:rsidRDefault="00232F69" w:rsidP="00232F69">
      <w:pPr>
        <w:rPr>
          <w:lang w:val="en-US"/>
        </w:rPr>
      </w:pPr>
      <w:r w:rsidRPr="00F267A7">
        <w:rPr>
          <w:lang w:val="en-US"/>
        </w:rPr>
        <w:t>2017-11-25 03:31:28   File converted, made ready for import in New and archived in dl folder</w:t>
      </w:r>
    </w:p>
    <w:p w14:paraId="45CF9009" w14:textId="77777777" w:rsidR="00232F69" w:rsidRPr="00F267A7" w:rsidRDefault="00232F69" w:rsidP="00232F69">
      <w:pPr>
        <w:rPr>
          <w:lang w:val="en-US"/>
        </w:rPr>
      </w:pPr>
      <w:r w:rsidRPr="00F267A7">
        <w:rPr>
          <w:lang w:val="en-US"/>
        </w:rPr>
        <w:t>2017-11-25 03:31:28 work\ap4dat_201710.csv</w:t>
      </w:r>
    </w:p>
    <w:p w14:paraId="46D58A60" w14:textId="77777777" w:rsidR="00232F69" w:rsidRPr="00F267A7" w:rsidRDefault="00232F69" w:rsidP="00232F69">
      <w:pPr>
        <w:rPr>
          <w:lang w:val="en-US"/>
        </w:rPr>
      </w:pPr>
      <w:r w:rsidRPr="00F267A7">
        <w:rPr>
          <w:lang w:val="en-US"/>
        </w:rPr>
        <w:t>2017-11-25 03:32:37   File converted, made ready for import in New and archived in dl folder</w:t>
      </w:r>
    </w:p>
    <w:p w14:paraId="092A6E4E" w14:textId="77777777" w:rsidR="00232F69" w:rsidRDefault="00232F69" w:rsidP="00232F69">
      <w:r>
        <w:t>2017-11-25 03:32:37 Finished run without errors</w:t>
      </w:r>
    </w:p>
    <w:p w14:paraId="3BD64941" w14:textId="77777777" w:rsidR="00232F69" w:rsidRDefault="00232F69" w:rsidP="00232F69">
      <w:r>
        <w:t>&gt;</w:t>
      </w:r>
    </w:p>
    <w:p w14:paraId="26C50ED1" w14:textId="77777777" w:rsidR="00232F69" w:rsidRDefault="00232F69" w:rsidP="00232F69">
      <w:r>
        <w:t>Herefter kan SPOOP sagen markeres som løst.</w:t>
      </w:r>
    </w:p>
    <w:p w14:paraId="70D63759" w14:textId="77777777" w:rsidR="00232F69" w:rsidRDefault="00232F69" w:rsidP="00232F69"/>
    <w:p w14:paraId="65163FD9" w14:textId="75CEEF05" w:rsidR="00232F69" w:rsidRDefault="00232F69" w:rsidP="00232F69">
      <w:r>
        <w:t>”Kontrolleret i log, kørt ok</w:t>
      </w:r>
      <w:r w:rsidR="00C05063">
        <w:t xml:space="preserve"> d. 6</w:t>
      </w:r>
      <w:r w:rsidR="00BA1CBF">
        <w:t>/</w:t>
      </w:r>
      <w:r w:rsidR="00C05063">
        <w:t>11</w:t>
      </w:r>
      <w:r w:rsidR="00BA1CBF">
        <w:t>/201</w:t>
      </w:r>
      <w:r w:rsidR="00497480">
        <w:t>9</w:t>
      </w:r>
    </w:p>
    <w:p w14:paraId="219C650A" w14:textId="77777777" w:rsidR="00232F69" w:rsidRDefault="00232F69" w:rsidP="00232F69"/>
    <w:p w14:paraId="07DCF81E" w14:textId="77777777" w:rsidR="00232F69" w:rsidRDefault="00232F69" w:rsidP="00232F69">
      <w:r>
        <w:t>mvh Mikael”</w:t>
      </w:r>
    </w:p>
    <w:p w14:paraId="43275550" w14:textId="77777777" w:rsidR="00232F69" w:rsidRDefault="00232F69" w:rsidP="00232F69"/>
    <w:p w14:paraId="5700C3AA" w14:textId="62FF1E5C" w:rsidR="00232F69" w:rsidRDefault="00232F69" w:rsidP="00232F69">
      <w:r>
        <w:t>hvis den ikke skriver tilsvarende</w:t>
      </w:r>
      <w:r w:rsidR="00FC1EF9">
        <w:t>;</w:t>
      </w:r>
      <w:r>
        <w:t xml:space="preserve"> kontaktes </w:t>
      </w:r>
      <w:r w:rsidR="008E7163">
        <w:t>BIDR &amp; CIBF</w:t>
      </w:r>
    </w:p>
    <w:p w14:paraId="535F3649" w14:textId="77777777" w:rsidR="00232F69" w:rsidRDefault="00232F69" w:rsidP="00232F69"/>
    <w:p w14:paraId="06B26D15" w14:textId="77777777" w:rsidR="00232F69" w:rsidRDefault="00232F69" w:rsidP="00232F69">
      <w:r>
        <w:t>Javascript har ikke koden.</w:t>
      </w:r>
    </w:p>
    <w:p w14:paraId="060F7AF3" w14:textId="77777777" w:rsidR="00232F69" w:rsidRDefault="00232F69" w:rsidP="00232F69">
      <w:r>
        <w:t>Kube brænding</w:t>
      </w:r>
    </w:p>
    <w:p w14:paraId="1AEC7839" w14:textId="77777777" w:rsidR="00232F69" w:rsidRDefault="00232F69" w:rsidP="00232F69">
      <w:r>
        <w:t xml:space="preserve">Db: </w:t>
      </w:r>
      <w:r w:rsidRPr="0064667D">
        <w:t>D3_SOP,K5451_SST_SOP_STAGE,SOP_LOG</w:t>
      </w:r>
    </w:p>
    <w:p w14:paraId="7CCCE22B" w14:textId="77777777" w:rsidR="00232F69" w:rsidRDefault="00232F69" w:rsidP="00232F69"/>
    <w:p w14:paraId="5B0D860D" w14:textId="77777777" w:rsidR="00232F69" w:rsidRDefault="00232F69" w:rsidP="00232F69">
      <w:r>
        <w:t>Rehfeldt (</w:t>
      </w:r>
      <w:r w:rsidRPr="000654C4">
        <w:t>Susanne Søger</w:t>
      </w:r>
      <w:r>
        <w:t>,</w:t>
      </w:r>
      <w:r w:rsidRPr="000654C4">
        <w:t xml:space="preserve"> Birgitte Smidt Holm</w:t>
      </w:r>
      <w:r>
        <w:t>,</w:t>
      </w:r>
      <w:r w:rsidRPr="000654C4">
        <w:t xml:space="preserve"> Theis Romose</w:t>
      </w:r>
      <w:r>
        <w:t>, programmør: Natacha Amuah</w:t>
      </w:r>
      <w:r w:rsidRPr="000654C4">
        <w:t>)</w:t>
      </w:r>
      <w:r>
        <w:t>laver ny version til overtagelse.</w:t>
      </w:r>
    </w:p>
    <w:p w14:paraId="30DC996F" w14:textId="77777777" w:rsidR="00232F69" w:rsidRDefault="00232F69" w:rsidP="00232F69"/>
    <w:p w14:paraId="19F702B4" w14:textId="77777777" w:rsidR="00232F69" w:rsidRDefault="00232F69" w:rsidP="00232F69">
      <w:r>
        <w:t>Spørg Charlotte om der er nogen hos Rehfeldt der kan hjælpe os, hvis der er noget galt.</w:t>
      </w:r>
    </w:p>
    <w:p w14:paraId="342F82E4" w14:textId="77777777" w:rsidR="00232F69" w:rsidRDefault="00232F69" w:rsidP="00232F69"/>
    <w:p w14:paraId="1DBD33F4" w14:textId="77777777" w:rsidR="00232F69" w:rsidRDefault="00232F69" w:rsidP="00232F69">
      <w:bookmarkStart w:id="170" w:name="_Toc89350281"/>
      <w:r w:rsidRPr="0058592E">
        <w:rPr>
          <w:rStyle w:val="Heading2Char"/>
        </w:rPr>
        <w:t>Dsdn</w:t>
      </w:r>
      <w:bookmarkEnd w:id="170"/>
      <w:r w:rsidRPr="0058592E">
        <w:rPr>
          <w:rStyle w:val="Heading2Char"/>
        </w:rPr>
        <w:t xml:space="preserve"> </w:t>
      </w:r>
      <w:r>
        <w:t>= Sundhedsdata nettet.</w:t>
      </w:r>
    </w:p>
    <w:p w14:paraId="7E7EEA48" w14:textId="77777777" w:rsidR="00232F69" w:rsidRDefault="00232F69" w:rsidP="00232F69"/>
    <w:p w14:paraId="65EED9C5" w14:textId="77777777" w:rsidR="00232F69" w:rsidRDefault="00232F69" w:rsidP="00232F69">
      <w:bookmarkStart w:id="171" w:name="_Toc89350282"/>
      <w:r w:rsidRPr="0058592E">
        <w:rPr>
          <w:rStyle w:val="Heading2Char"/>
        </w:rPr>
        <w:t>KOES</w:t>
      </w:r>
      <w:bookmarkEnd w:id="171"/>
      <w:r>
        <w:t xml:space="preserve"> = Økonomisk dmz mellem os og kommuner </w:t>
      </w:r>
    </w:p>
    <w:p w14:paraId="17254019" w14:textId="77777777" w:rsidR="00232F69" w:rsidRDefault="00232F69" w:rsidP="00232F69">
      <w:r>
        <w:t>Lars Ryslander</w:t>
      </w:r>
    </w:p>
    <w:p w14:paraId="0B18B748" w14:textId="77777777" w:rsidR="00232F69" w:rsidRDefault="00232F69" w:rsidP="00232F69">
      <w:r>
        <w:t>Ny på lanmssql2</w:t>
      </w:r>
    </w:p>
    <w:p w14:paraId="4E3C0179" w14:textId="77777777" w:rsidR="00232F69" w:rsidRDefault="00232F69" w:rsidP="00232F69"/>
    <w:p w14:paraId="6F116143" w14:textId="77777777" w:rsidR="00232F69" w:rsidRDefault="00232F69" w:rsidP="00232F69">
      <w:bookmarkStart w:id="172" w:name="_Toc89350283"/>
      <w:r w:rsidRPr="00CC5431">
        <w:rPr>
          <w:rStyle w:val="Heading2Char"/>
        </w:rPr>
        <w:t>TAS</w:t>
      </w:r>
      <w:bookmarkEnd w:id="172"/>
      <w:r>
        <w:t xml:space="preserve"> – Tilskudssystem  </w:t>
      </w:r>
    </w:p>
    <w:p w14:paraId="08CD2D2C" w14:textId="77777777" w:rsidR="00232F69" w:rsidRDefault="00232F69" w:rsidP="00232F69">
      <w:r>
        <w:t>System som Departementet bruger til at registrerer og styre ansøgninger og bevillinger omkring tilskud.</w:t>
      </w:r>
    </w:p>
    <w:p w14:paraId="424A9EC4" w14:textId="77777777" w:rsidR="00232F69" w:rsidRDefault="00232F69" w:rsidP="00232F69">
      <w:pPr>
        <w:rPr>
          <w:lang w:val="en-US"/>
        </w:rPr>
      </w:pPr>
      <w:r w:rsidRPr="00CC5431">
        <w:rPr>
          <w:lang w:val="en-US"/>
        </w:rPr>
        <w:t>Test sql: s-mssql-db</w:t>
      </w:r>
      <w:r>
        <w:rPr>
          <w:lang w:val="en-US"/>
        </w:rPr>
        <w:t>-03t.dksundtest.dk\MSSQLSERVER\SUMTAS_Test</w:t>
      </w:r>
    </w:p>
    <w:p w14:paraId="43B99E5E" w14:textId="77777777" w:rsidR="00232F69" w:rsidRDefault="00232F69" w:rsidP="00232F69">
      <w:pPr>
        <w:rPr>
          <w:lang w:val="en-US"/>
        </w:rPr>
      </w:pPr>
      <w:r>
        <w:rPr>
          <w:lang w:val="en-US"/>
        </w:rPr>
        <w:t>Prod</w:t>
      </w:r>
      <w:r w:rsidRPr="00CC5431">
        <w:rPr>
          <w:lang w:val="en-US"/>
        </w:rPr>
        <w:t xml:space="preserve"> sql: s-</w:t>
      </w:r>
      <w:r>
        <w:rPr>
          <w:lang w:val="en-US"/>
        </w:rPr>
        <w:t>wdb4-p.dksund.dk\MSSQLSERVER\SUMTAS</w:t>
      </w:r>
    </w:p>
    <w:p w14:paraId="42FD5BD5" w14:textId="77777777" w:rsidR="00232F69" w:rsidRDefault="00232F69" w:rsidP="00232F69">
      <w:r w:rsidRPr="00BF26FE">
        <w:t>DB Bruger oprettes af tas systemet, og Login skal oprettes af MSSQL DBA.</w:t>
      </w:r>
      <w:r>
        <w:t xml:space="preserve"> Har aftalt at der skal prøves med SQL/AD Brugertilgangs &amp; Ressource grupper</w:t>
      </w:r>
    </w:p>
    <w:p w14:paraId="0CB8D27F" w14:textId="77777777" w:rsidR="00232F69" w:rsidRDefault="00232F69" w:rsidP="00232F69">
      <w:r>
        <w:t>Systemforvalter ATSN</w:t>
      </w:r>
    </w:p>
    <w:p w14:paraId="29701CFE" w14:textId="77777777" w:rsidR="00232F69" w:rsidRPr="00BF26FE" w:rsidRDefault="00232F69" w:rsidP="00232F69">
      <w:r>
        <w:t>Leverandør kontakt: FormPipe Software, Fatih Öksüz tlf: +4572208321</w:t>
      </w:r>
      <w:r w:rsidRPr="00BF26FE">
        <w:t xml:space="preserve"> </w:t>
      </w:r>
    </w:p>
    <w:p w14:paraId="4D15015B" w14:textId="77777777" w:rsidR="00232F69" w:rsidRPr="00BF26FE" w:rsidRDefault="00232F69" w:rsidP="00232F69">
      <w:pPr>
        <w:pStyle w:val="Heading2"/>
      </w:pPr>
    </w:p>
    <w:p w14:paraId="39E1EC08" w14:textId="77777777" w:rsidR="00232F69" w:rsidRDefault="00232F69" w:rsidP="00232F69">
      <w:pPr>
        <w:pStyle w:val="Heading2"/>
      </w:pPr>
      <w:bookmarkStart w:id="173" w:name="_Toc89350284"/>
      <w:r>
        <w:t>MRSA</w:t>
      </w:r>
      <w:bookmarkEnd w:id="173"/>
    </w:p>
    <w:p w14:paraId="2B28BEEE" w14:textId="77777777" w:rsidR="00232F69" w:rsidRDefault="00232F69" w:rsidP="00232F69"/>
    <w:p w14:paraId="55318A00" w14:textId="77777777" w:rsidR="00232F69" w:rsidRDefault="00232F69" w:rsidP="00232F69">
      <w:r>
        <w:t>Jeg er projektleder på elektronisk MRSA-indeberetning, som firmaet HyperLead v. Lars Anker Steen og Kenneth Agerskov arbejder i.</w:t>
      </w:r>
    </w:p>
    <w:p w14:paraId="6887FE29" w14:textId="77777777" w:rsidR="00232F69" w:rsidRPr="00664707" w:rsidRDefault="00232F69" w:rsidP="00232F69"/>
    <w:p w14:paraId="442E54C5" w14:textId="77777777" w:rsidR="00232F69" w:rsidRPr="006E2C79" w:rsidRDefault="00232F69" w:rsidP="00232F69">
      <w:pPr>
        <w:rPr>
          <w:lang w:val="en-US"/>
        </w:rPr>
      </w:pPr>
      <w:r w:rsidRPr="006E2C79">
        <w:rPr>
          <w:lang w:val="en-US"/>
        </w:rPr>
        <w:t>Anders Koch</w:t>
      </w:r>
    </w:p>
    <w:p w14:paraId="4076D64B" w14:textId="77777777" w:rsidR="00232F69" w:rsidRPr="006E2C79" w:rsidRDefault="00232F69" w:rsidP="00232F69">
      <w:pPr>
        <w:rPr>
          <w:lang w:val="en-US"/>
        </w:rPr>
      </w:pPr>
      <w:r w:rsidRPr="006E2C79">
        <w:rPr>
          <w:lang w:val="en-US"/>
        </w:rPr>
        <w:t>Senior Researcher, MD, PhD, MPH</w:t>
      </w:r>
    </w:p>
    <w:p w14:paraId="2A07D516" w14:textId="77777777" w:rsidR="00232F69" w:rsidRPr="006E2C79" w:rsidRDefault="00232F69" w:rsidP="00232F69">
      <w:pPr>
        <w:rPr>
          <w:lang w:val="en-US"/>
        </w:rPr>
      </w:pPr>
      <w:r w:rsidRPr="006E2C79">
        <w:rPr>
          <w:lang w:val="en-US"/>
        </w:rPr>
        <w:t>Professor in Infectious Diseases, Ilisimatusarfik, University of Greenland</w:t>
      </w:r>
    </w:p>
    <w:p w14:paraId="09867EAB" w14:textId="77777777" w:rsidR="00232F69" w:rsidRPr="006E2C79" w:rsidRDefault="00232F69" w:rsidP="00232F69">
      <w:pPr>
        <w:rPr>
          <w:lang w:val="en-US"/>
        </w:rPr>
      </w:pPr>
      <w:r w:rsidRPr="006E2C79">
        <w:rPr>
          <w:lang w:val="en-US"/>
        </w:rPr>
        <w:t>Specialist in Infectious Diseases and Tropical Medicine</w:t>
      </w:r>
    </w:p>
    <w:p w14:paraId="07B61927" w14:textId="77777777" w:rsidR="00232F69" w:rsidRPr="006E2C79" w:rsidRDefault="00232F69" w:rsidP="00232F69">
      <w:pPr>
        <w:rPr>
          <w:lang w:val="en-US"/>
        </w:rPr>
      </w:pPr>
      <w:r w:rsidRPr="006E2C79">
        <w:rPr>
          <w:lang w:val="en-US"/>
        </w:rPr>
        <w:t>Department of Infectious Disease Epidemiology and Prevention</w:t>
      </w:r>
    </w:p>
    <w:p w14:paraId="6FEF9507" w14:textId="77777777" w:rsidR="00232F69" w:rsidRPr="006E2C79" w:rsidRDefault="00232F69" w:rsidP="00232F69">
      <w:pPr>
        <w:rPr>
          <w:lang w:val="en-US"/>
        </w:rPr>
      </w:pPr>
    </w:p>
    <w:p w14:paraId="55351FA8" w14:textId="77777777" w:rsidR="00232F69" w:rsidRDefault="00232F69" w:rsidP="00232F69">
      <w:r>
        <w:t>T +45 3268 3964 | M +45 2986 8802 | E ako@ssi.dk</w:t>
      </w:r>
    </w:p>
    <w:p w14:paraId="720C6272" w14:textId="77777777" w:rsidR="00232F69" w:rsidRDefault="00232F69" w:rsidP="00232F69"/>
    <w:p w14:paraId="60299743" w14:textId="77777777" w:rsidR="00232F69" w:rsidRDefault="00232F69" w:rsidP="00232F69">
      <w:r>
        <w:t>Eks.keag bedes gives dbo adgang til følgende sql databaser:</w:t>
      </w:r>
    </w:p>
    <w:p w14:paraId="369CDC40" w14:textId="77777777" w:rsidR="00232F69" w:rsidRDefault="00232F69" w:rsidP="00232F69">
      <w:r>
        <w:t xml:space="preserve">·         </w:t>
      </w:r>
      <w:r w:rsidRPr="006E2C79">
        <w:t>sql server mrsaapptestdb.dksundtest.dk som er et alias for S-MSSQL-01T</w:t>
      </w:r>
    </w:p>
    <w:p w14:paraId="3ABA6734" w14:textId="77777777" w:rsidR="00232F69" w:rsidRDefault="00232F69" w:rsidP="00232F69">
      <w:r>
        <w:lastRenderedPageBreak/>
        <w:t>o   e_mrsa</w:t>
      </w:r>
    </w:p>
    <w:p w14:paraId="1C161B92" w14:textId="77777777" w:rsidR="00232F69" w:rsidRDefault="00232F69" w:rsidP="00232F69">
      <w:r>
        <w:t>o   mrsaApp</w:t>
      </w:r>
    </w:p>
    <w:p w14:paraId="172C762D" w14:textId="77777777" w:rsidR="00232F69" w:rsidRDefault="00232F69" w:rsidP="00232F69">
      <w:r>
        <w:t>·         Sqls</w:t>
      </w:r>
      <w:r w:rsidRPr="006E2C79">
        <w:t xml:space="preserve">sqlserver mrsaappdb.dksund.dk som er et alias for S-MSSQL-DB-01P </w:t>
      </w:r>
    </w:p>
    <w:p w14:paraId="1FBE506D" w14:textId="77777777" w:rsidR="00232F69" w:rsidRPr="006E2C79" w:rsidRDefault="00232F69" w:rsidP="00232F69">
      <w:pPr>
        <w:rPr>
          <w:lang w:val="en-US"/>
        </w:rPr>
      </w:pPr>
      <w:r w:rsidRPr="006E2C79">
        <w:rPr>
          <w:lang w:val="en-US"/>
        </w:rPr>
        <w:t>o   e_mrsa_test</w:t>
      </w:r>
    </w:p>
    <w:p w14:paraId="6320224A" w14:textId="77777777" w:rsidR="00232F69" w:rsidRDefault="00232F69" w:rsidP="00232F69">
      <w:pPr>
        <w:rPr>
          <w:lang w:val="en-US"/>
        </w:rPr>
      </w:pPr>
      <w:r w:rsidRPr="006E2C79">
        <w:rPr>
          <w:lang w:val="en-US"/>
        </w:rPr>
        <w:t>o   mrsaapp_test</w:t>
      </w:r>
    </w:p>
    <w:p w14:paraId="62D04FAA" w14:textId="77777777" w:rsidR="00232F69" w:rsidRPr="006E2C79" w:rsidRDefault="00232F69" w:rsidP="00232F69">
      <w:pPr>
        <w:rPr>
          <w:lang w:val="en-US"/>
        </w:rPr>
      </w:pPr>
    </w:p>
    <w:p w14:paraId="7A2F601C" w14:textId="77777777" w:rsidR="007212BC" w:rsidRPr="007212BC" w:rsidRDefault="007212BC" w:rsidP="007212BC">
      <w:pPr>
        <w:pStyle w:val="Heading2"/>
      </w:pPr>
      <w:bookmarkStart w:id="174" w:name="_Toc89350285"/>
      <w:r w:rsidRPr="007212BC">
        <w:t>Snit5, snit8, snit11</w:t>
      </w:r>
      <w:bookmarkEnd w:id="174"/>
    </w:p>
    <w:p w14:paraId="6C8D2457" w14:textId="57FE02A5" w:rsidR="00232F69" w:rsidRPr="007212BC" w:rsidRDefault="007212BC" w:rsidP="00232F69">
      <w:r w:rsidRPr="007212BC">
        <w:t>databaserne Snit5-betalingsoplysninger og Snit11-afregningsdatabasen.</w:t>
      </w:r>
      <w:r w:rsidR="00232F69" w:rsidRPr="007212BC">
        <w:br w:type="page"/>
      </w:r>
    </w:p>
    <w:p w14:paraId="7DB819E8" w14:textId="77777777" w:rsidR="00232F69" w:rsidRDefault="00232F69" w:rsidP="00232F69">
      <w:pPr>
        <w:pStyle w:val="Heading2"/>
      </w:pPr>
      <w:bookmarkStart w:id="175" w:name="_Toc89350286"/>
      <w:r>
        <w:lastRenderedPageBreak/>
        <w:t>FSK Forskerservice</w:t>
      </w:r>
      <w:bookmarkEnd w:id="175"/>
    </w:p>
    <w:p w14:paraId="1AC6E6AC" w14:textId="77777777" w:rsidR="00232F69" w:rsidRDefault="00232F69" w:rsidP="00232F69">
      <w:r>
        <w:t>Kontaktperson LSL ved fejl</w:t>
      </w:r>
    </w:p>
    <w:p w14:paraId="5B8C2508" w14:textId="77777777" w:rsidR="00232F69" w:rsidRDefault="00232F69" w:rsidP="00232F69">
      <w:r>
        <w:t>De administrerer selv</w:t>
      </w:r>
    </w:p>
    <w:p w14:paraId="2A7587DD" w14:textId="77777777" w:rsidR="00232F69" w:rsidRDefault="00232F69" w:rsidP="00232F69">
      <w:r>
        <w:t>SQL og andre licenser -75%</w:t>
      </w:r>
    </w:p>
    <w:p w14:paraId="79E9E899" w14:textId="77777777" w:rsidR="00232F69" w:rsidRDefault="00232F69" w:rsidP="00232F69"/>
    <w:p w14:paraId="1D8D2215" w14:textId="77777777" w:rsidR="00232F69" w:rsidRDefault="00232F69" w:rsidP="00232F69">
      <w:pPr>
        <w:pStyle w:val="Heading2"/>
      </w:pPr>
      <w:bookmarkStart w:id="176" w:name="_Toc89350287"/>
      <w:r>
        <w:t>Nilex Spørgeskemaer</w:t>
      </w:r>
      <w:bookmarkEnd w:id="176"/>
    </w:p>
    <w:p w14:paraId="4A6133B4" w14:textId="2A60D0C8" w:rsidR="00232F69" w:rsidRDefault="00232F69" w:rsidP="00232F69">
      <w:r>
        <w:t>På server srv-mssql-</w:t>
      </w:r>
      <w:r w:rsidR="00A244AD">
        <w:t>07p</w:t>
      </w:r>
      <w:r>
        <w:t>.ssi.ad</w:t>
      </w:r>
    </w:p>
    <w:p w14:paraId="5F365708" w14:textId="49484268" w:rsidR="00A244AD" w:rsidRDefault="00A244AD" w:rsidP="00232F69">
      <w:r>
        <w:t>SQL Agent Job: NilexQuestionaire</w:t>
      </w:r>
    </w:p>
    <w:p w14:paraId="74286B6A" w14:textId="24E3F734" w:rsidR="00A244AD" w:rsidRDefault="0090316F" w:rsidP="00232F69">
      <w:r>
        <w:rPr>
          <w:noProof/>
          <w:lang w:eastAsia="da-DK"/>
        </w:rPr>
        <w:drawing>
          <wp:inline distT="0" distB="0" distL="0" distR="0" wp14:anchorId="588F3DB6" wp14:editId="3887C1D8">
            <wp:extent cx="6645910" cy="5526405"/>
            <wp:effectExtent l="0" t="0" r="254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45910" cy="5526405"/>
                    </a:xfrm>
                    <a:prstGeom prst="rect">
                      <a:avLst/>
                    </a:prstGeom>
                  </pic:spPr>
                </pic:pic>
              </a:graphicData>
            </a:graphic>
          </wp:inline>
        </w:drawing>
      </w:r>
    </w:p>
    <w:p w14:paraId="05F62180" w14:textId="241C4975" w:rsidR="00A244AD" w:rsidRDefault="00A244AD" w:rsidP="00232F69"/>
    <w:p w14:paraId="6C3ADECC" w14:textId="77777777" w:rsidR="00A244AD" w:rsidRDefault="00A244AD" w:rsidP="00232F69"/>
    <w:p w14:paraId="5EE2C34F" w14:textId="4C79A2B0" w:rsidR="00A244AD" w:rsidRDefault="00A244AD" w:rsidP="00232F69">
      <w:r>
        <w:rPr>
          <w:noProof/>
          <w:lang w:eastAsia="da-DK"/>
        </w:rPr>
        <w:lastRenderedPageBreak/>
        <w:drawing>
          <wp:inline distT="0" distB="0" distL="0" distR="0" wp14:anchorId="43BA2062" wp14:editId="199E6172">
            <wp:extent cx="6645910" cy="2261870"/>
            <wp:effectExtent l="0" t="0" r="2540" b="508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45910" cy="2261870"/>
                    </a:xfrm>
                    <a:prstGeom prst="rect">
                      <a:avLst/>
                    </a:prstGeom>
                  </pic:spPr>
                </pic:pic>
              </a:graphicData>
            </a:graphic>
          </wp:inline>
        </w:drawing>
      </w:r>
    </w:p>
    <w:p w14:paraId="71631832" w14:textId="56674968" w:rsidR="0090316F" w:rsidRDefault="0090316F" w:rsidP="00232F69"/>
    <w:p w14:paraId="537807F3" w14:textId="1660E087" w:rsidR="0090316F" w:rsidRDefault="0090316F" w:rsidP="00232F69">
      <w:r>
        <w:rPr>
          <w:noProof/>
          <w:lang w:eastAsia="da-DK"/>
        </w:rPr>
        <w:drawing>
          <wp:inline distT="0" distB="0" distL="0" distR="0" wp14:anchorId="1D925351" wp14:editId="55B3C3E5">
            <wp:extent cx="6645910" cy="5785485"/>
            <wp:effectExtent l="0" t="0" r="2540" b="571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5785485"/>
                    </a:xfrm>
                    <a:prstGeom prst="rect">
                      <a:avLst/>
                    </a:prstGeom>
                  </pic:spPr>
                </pic:pic>
              </a:graphicData>
            </a:graphic>
          </wp:inline>
        </w:drawing>
      </w:r>
    </w:p>
    <w:p w14:paraId="3C6EA56B" w14:textId="2995B39D" w:rsidR="0090316F" w:rsidRDefault="0090316F" w:rsidP="00232F69"/>
    <w:p w14:paraId="6F1844BB" w14:textId="2970ED85" w:rsidR="0090316F" w:rsidRDefault="0090316F" w:rsidP="00232F69"/>
    <w:p w14:paraId="6C54CDAC" w14:textId="4C1C3F44" w:rsidR="0090316F" w:rsidRDefault="0090316F" w:rsidP="00232F69">
      <w:r>
        <w:t xml:space="preserve">Job er gemt på </w:t>
      </w:r>
      <w:r w:rsidRPr="0090316F">
        <w:t>S:\System\MSSQL12.MSSQLSERVER\MSSQL\Jobs</w:t>
      </w:r>
      <w:r>
        <w:t xml:space="preserve"> </w:t>
      </w:r>
    </w:p>
    <w:p w14:paraId="72B3F542" w14:textId="2FF5A5FE" w:rsidR="0090316F" w:rsidRDefault="0090316F" w:rsidP="00232F69">
      <w:r>
        <w:t>Hvor loggen også bliver gemt.</w:t>
      </w:r>
    </w:p>
    <w:p w14:paraId="7DEDC12F" w14:textId="77777777" w:rsidR="006B529B" w:rsidRDefault="006B529B" w:rsidP="00232F69"/>
    <w:p w14:paraId="46315FB9" w14:textId="44989EED" w:rsidR="006B529B" w:rsidRDefault="006B529B" w:rsidP="00232F69">
      <w:r>
        <w:rPr>
          <w:noProof/>
          <w:lang w:eastAsia="da-DK"/>
        </w:rPr>
        <w:lastRenderedPageBreak/>
        <w:drawing>
          <wp:inline distT="0" distB="0" distL="0" distR="0" wp14:anchorId="7132CA5D" wp14:editId="6F9678EF">
            <wp:extent cx="6645910" cy="957580"/>
            <wp:effectExtent l="0" t="0" r="254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45910" cy="957580"/>
                    </a:xfrm>
                    <a:prstGeom prst="rect">
                      <a:avLst/>
                    </a:prstGeom>
                  </pic:spPr>
                </pic:pic>
              </a:graphicData>
            </a:graphic>
          </wp:inline>
        </w:drawing>
      </w:r>
    </w:p>
    <w:p w14:paraId="1B73E92A" w14:textId="5D09F761" w:rsidR="00232F69" w:rsidRDefault="00232F69" w:rsidP="00232F69"/>
    <w:p w14:paraId="05B08332" w14:textId="77777777" w:rsidR="006B529B" w:rsidRDefault="006B529B" w:rsidP="006B529B">
      <w:r>
        <w:t>Der sendes status log besked hver gang jobbet kører og der har været sendt spørgeskema ud.</w:t>
      </w:r>
    </w:p>
    <w:p w14:paraId="10A7F6B6" w14:textId="6991C475" w:rsidR="006B529B" w:rsidRDefault="006B529B" w:rsidP="00232F69"/>
    <w:p w14:paraId="62643D9F" w14:textId="0AB46A60" w:rsidR="006B529B" w:rsidRDefault="006B529B" w:rsidP="00232F69">
      <w:r>
        <w:rPr>
          <w:noProof/>
          <w:lang w:eastAsia="da-DK"/>
        </w:rPr>
        <w:drawing>
          <wp:inline distT="0" distB="0" distL="0" distR="0" wp14:anchorId="36DBA1A1" wp14:editId="49E88884">
            <wp:extent cx="6645910" cy="1278890"/>
            <wp:effectExtent l="0" t="0" r="254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5910" cy="1278890"/>
                    </a:xfrm>
                    <a:prstGeom prst="rect">
                      <a:avLst/>
                    </a:prstGeom>
                  </pic:spPr>
                </pic:pic>
              </a:graphicData>
            </a:graphic>
          </wp:inline>
        </w:drawing>
      </w:r>
    </w:p>
    <w:p w14:paraId="1DF42CAD" w14:textId="77777777" w:rsidR="009B3F62" w:rsidRDefault="009B3F62" w:rsidP="009B3F62">
      <w:r>
        <w:rPr>
          <w:rFonts w:ascii="Tahoma" w:hAnsi="Tahoma" w:cs="Tahoma"/>
          <w:sz w:val="20"/>
          <w:szCs w:val="20"/>
        </w:rPr>
        <w:t>Jeg har sat jobbet til at køre hver 2 timer hver dag fra 1:59 til 23:59</w:t>
      </w:r>
      <w:r>
        <w:rPr>
          <w:rFonts w:ascii="Tahoma" w:hAnsi="Tahoma" w:cs="Tahoma"/>
          <w:sz w:val="20"/>
          <w:szCs w:val="20"/>
        </w:rPr>
        <w:br/>
      </w:r>
      <w:r>
        <w:rPr>
          <w:rFonts w:ascii="Tahoma" w:hAnsi="Tahoma" w:cs="Tahoma"/>
          <w:sz w:val="20"/>
          <w:szCs w:val="20"/>
        </w:rPr>
        <w:br/>
        <w:t>den vælger hver 4 lukkede sag, og skulle gerne være sikret mod at få sendt dubletter.</w:t>
      </w:r>
      <w:r>
        <w:rPr>
          <w:rFonts w:ascii="Tahoma" w:hAnsi="Tahoma" w:cs="Tahoma"/>
          <w:sz w:val="20"/>
          <w:szCs w:val="20"/>
        </w:rPr>
        <w:br/>
      </w:r>
      <w:r>
        <w:rPr>
          <w:rFonts w:ascii="Tahoma" w:hAnsi="Tahoma" w:cs="Tahoma"/>
          <w:sz w:val="20"/>
          <w:szCs w:val="20"/>
        </w:rPr>
        <w:br/>
      </w:r>
      <w:r>
        <w:t>Mail der sendes til de udvalgte slutbrugerne ser ud som nedenstående</w:t>
      </w:r>
    </w:p>
    <w:p w14:paraId="3B62A3F7" w14:textId="77777777" w:rsidR="009B3F62" w:rsidRDefault="009B3F62" w:rsidP="009B3F62"/>
    <w:p w14:paraId="48C4A3CF" w14:textId="3E0C1093" w:rsidR="00232F69" w:rsidRDefault="009B3F62" w:rsidP="00232F69">
      <w:r>
        <w:rPr>
          <w:noProof/>
          <w:lang w:eastAsia="da-DK"/>
        </w:rPr>
        <w:drawing>
          <wp:anchor distT="0" distB="0" distL="114300" distR="114300" simplePos="0" relativeHeight="251706368" behindDoc="0" locked="0" layoutInCell="1" allowOverlap="1" wp14:anchorId="0B043C9F" wp14:editId="4AABBD2E">
            <wp:simplePos x="0" y="0"/>
            <wp:positionH relativeFrom="column">
              <wp:posOffset>-20097</wp:posOffset>
            </wp:positionH>
            <wp:positionV relativeFrom="paragraph">
              <wp:posOffset>183305</wp:posOffset>
            </wp:positionV>
            <wp:extent cx="6645275" cy="301752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45275" cy="3017520"/>
                    </a:xfrm>
                    <a:prstGeom prst="rect">
                      <a:avLst/>
                    </a:prstGeom>
                    <a:noFill/>
                  </pic:spPr>
                </pic:pic>
              </a:graphicData>
            </a:graphic>
            <wp14:sizeRelH relativeFrom="page">
              <wp14:pctWidth>0</wp14:pctWidth>
            </wp14:sizeRelH>
            <wp14:sizeRelV relativeFrom="page">
              <wp14:pctHeight>0</wp14:pctHeight>
            </wp14:sizeRelV>
          </wp:anchor>
        </w:drawing>
      </w:r>
      <w:r>
        <w:t>&gt;&gt;</w:t>
      </w:r>
    </w:p>
    <w:p w14:paraId="2D1DE71A" w14:textId="0A59C54E" w:rsidR="009B3F62" w:rsidRDefault="009B3F62" w:rsidP="00232F69"/>
    <w:p w14:paraId="076ECD3F" w14:textId="2261927F" w:rsidR="009B3F62" w:rsidRDefault="009B3F62" w:rsidP="00232F69"/>
    <w:p w14:paraId="143DE982" w14:textId="39A79116" w:rsidR="009B3F62" w:rsidRDefault="009B3F62" w:rsidP="00232F69"/>
    <w:p w14:paraId="6C75BB9A" w14:textId="59F967A3" w:rsidR="009B3F62" w:rsidRDefault="009B3F62" w:rsidP="00232F69"/>
    <w:p w14:paraId="5009CF5A" w14:textId="09E60E37" w:rsidR="009B3F62" w:rsidRDefault="009B3F62" w:rsidP="00232F69"/>
    <w:p w14:paraId="59BC12FE" w14:textId="77777777" w:rsidR="009B3F62" w:rsidRDefault="009B3F62" w:rsidP="00232F69"/>
    <w:p w14:paraId="51AE7CD4" w14:textId="098C4AF4" w:rsidR="009B3F62" w:rsidRDefault="009B3F62" w:rsidP="00232F69"/>
    <w:p w14:paraId="6C99B763" w14:textId="6A48DC8A" w:rsidR="009B3F62" w:rsidRDefault="009B3F62" w:rsidP="00232F69"/>
    <w:p w14:paraId="0D18AF69" w14:textId="2573B7BD" w:rsidR="009B3F62" w:rsidRDefault="009B3F62" w:rsidP="00232F69"/>
    <w:p w14:paraId="635C8ABA" w14:textId="5EB9E901" w:rsidR="009B3F62" w:rsidRDefault="009B3F62" w:rsidP="00232F69"/>
    <w:p w14:paraId="11EB3635" w14:textId="28AE33F5" w:rsidR="006B529B" w:rsidRDefault="006B529B" w:rsidP="00232F69">
      <w:r>
        <w:rPr>
          <w:rFonts w:ascii="Tahoma" w:hAnsi="Tahoma" w:cs="Tahoma"/>
          <w:sz w:val="20"/>
          <w:szCs w:val="20"/>
        </w:rPr>
        <w:t>Jeg har sat jobbet til at køre hver 2 timer hver dag fra 1:59 til 23:59</w:t>
      </w:r>
      <w:r>
        <w:rPr>
          <w:rFonts w:ascii="Tahoma" w:hAnsi="Tahoma" w:cs="Tahoma"/>
          <w:sz w:val="20"/>
          <w:szCs w:val="20"/>
        </w:rPr>
        <w:br/>
      </w:r>
      <w:r>
        <w:rPr>
          <w:rFonts w:ascii="Tahoma" w:hAnsi="Tahoma" w:cs="Tahoma"/>
          <w:sz w:val="20"/>
          <w:szCs w:val="20"/>
        </w:rPr>
        <w:br/>
        <w:t>den vælger hver 4 lukkede sag, og skulle gerne være sikret mod at få sendt dubletter.</w:t>
      </w:r>
      <w:r>
        <w:rPr>
          <w:rFonts w:ascii="Tahoma" w:hAnsi="Tahoma" w:cs="Tahoma"/>
          <w:sz w:val="20"/>
          <w:szCs w:val="20"/>
        </w:rPr>
        <w:br/>
      </w:r>
      <w:r>
        <w:rPr>
          <w:rFonts w:ascii="Tahoma" w:hAnsi="Tahoma" w:cs="Tahoma"/>
          <w:sz w:val="20"/>
          <w:szCs w:val="20"/>
        </w:rPr>
        <w:br/>
      </w:r>
      <w:r>
        <w:t>Mail der sendes til de udvalgte slutbrugerne ser ud som nedenståen</w:t>
      </w:r>
      <w:r w:rsidR="001D534E">
        <w:t>de</w:t>
      </w:r>
    </w:p>
    <w:p w14:paraId="45A84CE7" w14:textId="30359FF6" w:rsidR="00232F69" w:rsidRDefault="00232F69" w:rsidP="00232F69"/>
    <w:p w14:paraId="649B0332" w14:textId="164BB650" w:rsidR="00232F69" w:rsidRDefault="001D534E" w:rsidP="00232F69">
      <w:r>
        <w:t>&gt;&gt;</w:t>
      </w:r>
    </w:p>
    <w:p w14:paraId="29D687BB" w14:textId="444F6E56" w:rsidR="00232F69" w:rsidRDefault="00232F69" w:rsidP="00232F69"/>
    <w:p w14:paraId="5906A25C" w14:textId="28DD15C8" w:rsidR="009B3F62" w:rsidRDefault="001D534E" w:rsidP="009B3F62">
      <w:r>
        <w:t>&gt;&gt;</w:t>
      </w:r>
    </w:p>
    <w:p w14:paraId="78489188" w14:textId="0B7C9FEF" w:rsidR="00232F69" w:rsidRDefault="00232F69" w:rsidP="00232F69"/>
    <w:p w14:paraId="2E8A1F28" w14:textId="56F13D80" w:rsidR="009B3F62" w:rsidRDefault="009B3F62" w:rsidP="00232F69"/>
    <w:sectPr w:rsidR="009B3F62" w:rsidSect="007C37C9">
      <w:headerReference w:type="even" r:id="rId91"/>
      <w:headerReference w:type="default" r:id="rId92"/>
      <w:footerReference w:type="even" r:id="rId93"/>
      <w:footerReference w:type="default" r:id="rId94"/>
      <w:headerReference w:type="first" r:id="rId95"/>
      <w:footerReference w:type="first" r:id="rId96"/>
      <w:pgSz w:w="11906" w:h="16838" w:code="9"/>
      <w:pgMar w:top="720" w:right="720" w:bottom="720" w:left="720" w:header="720" w:footer="39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D0C74" w14:textId="77777777" w:rsidR="00F769DE" w:rsidRDefault="00F769DE" w:rsidP="00EF3A3A">
      <w:r>
        <w:separator/>
      </w:r>
    </w:p>
  </w:endnote>
  <w:endnote w:type="continuationSeparator" w:id="0">
    <w:p w14:paraId="6C0AD399" w14:textId="77777777" w:rsidR="00F769DE" w:rsidRDefault="00F769DE" w:rsidP="00EF3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DFB48" w14:textId="77777777" w:rsidR="00F769DE" w:rsidRDefault="00F769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225996"/>
      <w:docPartObj>
        <w:docPartGallery w:val="Page Numbers (Bottom of Page)"/>
        <w:docPartUnique/>
      </w:docPartObj>
    </w:sdtPr>
    <w:sdtContent>
      <w:sdt>
        <w:sdtPr>
          <w:id w:val="-1769616900"/>
          <w:docPartObj>
            <w:docPartGallery w:val="Page Numbers (Top of Page)"/>
            <w:docPartUnique/>
          </w:docPartObj>
        </w:sdtPr>
        <w:sdtContent>
          <w:p w14:paraId="331242C2" w14:textId="241CB475" w:rsidR="00F769DE" w:rsidRDefault="00F769DE" w:rsidP="00B66DC0">
            <w:pPr>
              <w:pStyle w:val="Footer"/>
            </w:pPr>
            <w:sdt>
              <w:sdtPr>
                <w:alias w:val="Author"/>
                <w:tag w:val=""/>
                <w:id w:val="-564184070"/>
                <w:placeholder>
                  <w:docPart w:val="9E70D33AAB8C44169FF95F146A09D935"/>
                </w:placeholder>
                <w:dataBinding w:prefixMappings="xmlns:ns0='http://purl.org/dc/elements/1.1/' xmlns:ns1='http://schemas.openxmlformats.org/package/2006/metadata/core-properties' " w:xpath="/ns1:coreProperties[1]/ns0:creator[1]" w:storeItemID="{6C3C8BC8-F283-45AE-878A-BAB7291924A1}"/>
                <w:text/>
              </w:sdtPr>
              <w:sdtContent>
                <w:r>
                  <w:t>Mikael Veistrup-Vetlov</w:t>
                </w:r>
              </w:sdtContent>
            </w:sdt>
            <w:r>
              <w:ptab w:relativeTo="margin" w:alignment="center" w:leader="none"/>
            </w:r>
            <w:r>
              <w:fldChar w:fldCharType="begin"/>
            </w:r>
            <w:r>
              <w:instrText xml:space="preserve"> TITLE  \* Caps  \* MERGEFORMAT </w:instrText>
            </w:r>
            <w:r>
              <w:fldChar w:fldCharType="end"/>
            </w:r>
            <w:sdt>
              <w:sdtPr>
                <w:alias w:val="Title"/>
                <w:tag w:val=""/>
                <w:id w:val="883749106"/>
                <w:placeholder>
                  <w:docPart w:val="770EBC782509424587061C89B6E3A3DF"/>
                </w:placeholder>
                <w:dataBinding w:prefixMappings="xmlns:ns0='http://purl.org/dc/elements/1.1/' xmlns:ns1='http://schemas.openxmlformats.org/package/2006/metadata/core-properties' " w:xpath="/ns1:coreProperties[1]/ns0:title[1]" w:storeItemID="{6C3C8BC8-F283-45AE-878A-BAB7291924A1}"/>
                <w:text/>
              </w:sdtPr>
              <w:sdtContent>
                <w:r>
                  <w:t>SQL Teknikker Håndbog</w:t>
                </w:r>
              </w:sdtContent>
            </w:sdt>
            <w:r>
              <w:ptab w:relativeTo="margin" w:alignment="right" w:leader="none"/>
            </w:r>
            <w:r>
              <w:rPr>
                <w:color w:val="5B9BD5" w:themeColor="accent1"/>
              </w:rPr>
              <w:t xml:space="preserve">Side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3427AB">
              <w:rPr>
                <w:noProof/>
                <w:color w:val="5B9BD5" w:themeColor="accent1"/>
              </w:rPr>
              <w:t>5</w:t>
            </w:r>
            <w:r>
              <w:rPr>
                <w:color w:val="5B9BD5" w:themeColor="accent1"/>
              </w:rPr>
              <w:fldChar w:fldCharType="end"/>
            </w:r>
            <w:r>
              <w:rPr>
                <w:color w:val="5B9BD5" w:themeColor="accent1"/>
              </w:rPr>
              <w:t xml:space="preserve"> af </w:t>
            </w:r>
            <w:r>
              <w:rPr>
                <w:color w:val="5B9BD5" w:themeColor="accent1"/>
              </w:rPr>
              <w:fldChar w:fldCharType="begin"/>
            </w:r>
            <w:r>
              <w:rPr>
                <w:color w:val="5B9BD5" w:themeColor="accent1"/>
              </w:rPr>
              <w:instrText>NUMPAGES \ * arabisk \ * MERGEFORMAT</w:instrText>
            </w:r>
            <w:r>
              <w:rPr>
                <w:color w:val="5B9BD5" w:themeColor="accent1"/>
              </w:rPr>
              <w:fldChar w:fldCharType="separate"/>
            </w:r>
            <w:r w:rsidR="003427AB">
              <w:rPr>
                <w:noProof/>
                <w:color w:val="5B9BD5" w:themeColor="accent1"/>
              </w:rPr>
              <w:t>100</w:t>
            </w:r>
            <w:r>
              <w:rPr>
                <w:color w:val="5B9BD5" w:themeColor="accent1"/>
              </w:rPr>
              <w:fldChar w:fldCharType="end"/>
            </w:r>
            <w:r>
              <w:rPr>
                <w:color w:val="5B9BD5" w:themeColor="accent1"/>
              </w:rPr>
              <w:t xml:space="preserve"> </w:t>
            </w:r>
          </w:p>
        </w:sdtContent>
      </w:sdt>
    </w:sdtContent>
  </w:sdt>
  <w:p w14:paraId="55276B4C" w14:textId="77777777" w:rsidR="00F769DE" w:rsidRDefault="00F769DE" w:rsidP="0063313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D58A4" w14:textId="2643A4A3" w:rsidR="00F769DE" w:rsidRDefault="00F769DE">
    <w:pPr>
      <w:pStyle w:val="Footer"/>
    </w:pPr>
    <w:sdt>
      <w:sdtPr>
        <w:alias w:val="Author"/>
        <w:tag w:val=""/>
        <w:id w:val="-916405839"/>
        <w:placeholder>
          <w:docPart w:val="C71CA3F52BC4464EAC25EE3422623CF6"/>
        </w:placeholder>
        <w:dataBinding w:prefixMappings="xmlns:ns0='http://purl.org/dc/elements/1.1/' xmlns:ns1='http://schemas.openxmlformats.org/package/2006/metadata/core-properties' " w:xpath="/ns1:coreProperties[1]/ns0:creator[1]" w:storeItemID="{6C3C8BC8-F283-45AE-878A-BAB7291924A1}"/>
        <w:text/>
      </w:sdtPr>
      <w:sdtContent>
        <w:r>
          <w:t>Mikael Veistrup-Vetlov</w:t>
        </w:r>
      </w:sdtContent>
    </w:sdt>
    <w:r>
      <w:ptab w:relativeTo="margin" w:alignment="center" w:leader="none"/>
    </w:r>
    <w:r>
      <w:fldChar w:fldCharType="begin"/>
    </w:r>
    <w:r>
      <w:instrText xml:space="preserve"> TITLE  \* Caps  \* MERGEFORMAT </w:instrText>
    </w:r>
    <w:r>
      <w:fldChar w:fldCharType="end"/>
    </w:r>
    <w:sdt>
      <w:sdtPr>
        <w:alias w:val="Title"/>
        <w:tag w:val=""/>
        <w:id w:val="-913549539"/>
        <w:placeholder>
          <w:docPart w:val="603E0DB3663B4015A3D6EFE4E5FAF5EB"/>
        </w:placeholder>
        <w:dataBinding w:prefixMappings="xmlns:ns0='http://purl.org/dc/elements/1.1/' xmlns:ns1='http://schemas.openxmlformats.org/package/2006/metadata/core-properties' " w:xpath="/ns1:coreProperties[1]/ns0:title[1]" w:storeItemID="{6C3C8BC8-F283-45AE-878A-BAB7291924A1}"/>
        <w:text/>
      </w:sdtPr>
      <w:sdtContent>
        <w:r>
          <w:t>SQL Teknikker Håndbog</w:t>
        </w:r>
      </w:sdtContent>
    </w:sdt>
    <w:r>
      <w:ptab w:relativeTo="margin" w:alignment="right" w:leader="none"/>
    </w:r>
    <w:r>
      <w:rPr>
        <w:color w:val="5B9BD5" w:themeColor="accent1"/>
      </w:rPr>
      <w:t xml:space="preserve">Side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3427AB">
      <w:rPr>
        <w:noProof/>
        <w:color w:val="5B9BD5" w:themeColor="accent1"/>
      </w:rPr>
      <w:t>1</w:t>
    </w:r>
    <w:r>
      <w:rPr>
        <w:color w:val="5B9BD5" w:themeColor="accent1"/>
      </w:rPr>
      <w:fldChar w:fldCharType="end"/>
    </w:r>
    <w:r>
      <w:rPr>
        <w:color w:val="5B9BD5" w:themeColor="accent1"/>
      </w:rPr>
      <w:t xml:space="preserve"> af </w:t>
    </w:r>
    <w:r>
      <w:rPr>
        <w:color w:val="5B9BD5" w:themeColor="accent1"/>
      </w:rPr>
      <w:fldChar w:fldCharType="begin"/>
    </w:r>
    <w:r>
      <w:rPr>
        <w:color w:val="5B9BD5" w:themeColor="accent1"/>
      </w:rPr>
      <w:instrText>NUMPAGES \ * arabisk \ * MERGEFORMAT</w:instrText>
    </w:r>
    <w:r>
      <w:rPr>
        <w:color w:val="5B9BD5" w:themeColor="accent1"/>
      </w:rPr>
      <w:fldChar w:fldCharType="separate"/>
    </w:r>
    <w:r w:rsidR="003427AB">
      <w:rPr>
        <w:noProof/>
        <w:color w:val="5B9BD5" w:themeColor="accent1"/>
      </w:rPr>
      <w:t>100</w:t>
    </w:r>
    <w:r>
      <w:rPr>
        <w:color w:val="5B9BD5" w:themeColor="accent1"/>
      </w:rPr>
      <w:fldChar w:fldCharType="end"/>
    </w:r>
    <w:r>
      <w:rPr>
        <w:color w:val="5B9BD5"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FC1EA" w14:textId="77777777" w:rsidR="00F769DE" w:rsidRDefault="00F769DE" w:rsidP="00EF3A3A">
      <w:r>
        <w:separator/>
      </w:r>
    </w:p>
  </w:footnote>
  <w:footnote w:type="continuationSeparator" w:id="0">
    <w:p w14:paraId="1C199DD2" w14:textId="77777777" w:rsidR="00F769DE" w:rsidRDefault="00F769DE" w:rsidP="00EF3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EB718" w14:textId="1F4FB122" w:rsidR="00F769DE" w:rsidRDefault="00F769DE">
    <w:pPr>
      <w:pStyle w:val="Header"/>
    </w:pPr>
    <w:r>
      <w:rPr>
        <w:noProof/>
      </w:rPr>
      <w:pict w14:anchorId="619153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1337532" o:spid="_x0000_s251906" type="#_x0000_t136" style="position:absolute;margin-left:0;margin-top:0;width:637.1pt;height:100.6pt;rotation:315;z-index:-251655168;mso-position-horizontal:center;mso-position-horizontal-relative:margin;mso-position-vertical:center;mso-position-vertical-relative:margin" o:allowincell="f" fillcolor="silver" stroked="f">
          <v:fill opacity=".5"/>
          <v:textpath style="font-family:&quot;Calibri&quot;;font-size:1pt" string="Fortroligt  -  SDS Inter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E59B8" w14:textId="15D4083C" w:rsidR="00F769DE" w:rsidRDefault="00F769DE">
    <w:pPr>
      <w:pStyle w:val="Header"/>
    </w:pPr>
    <w:r>
      <w:rPr>
        <w:noProof/>
      </w:rPr>
      <w:pict w14:anchorId="2D9A5C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1337533" o:spid="_x0000_s251907" type="#_x0000_t136" style="position:absolute;margin-left:0;margin-top:0;width:637.1pt;height:100.6pt;rotation:315;z-index:-251653120;mso-position-horizontal:center;mso-position-horizontal-relative:margin;mso-position-vertical:center;mso-position-vertical-relative:margin" o:allowincell="f" fillcolor="silver" stroked="f">
          <v:fill opacity=".5"/>
          <v:textpath style="font-family:&quot;Calibri&quot;;font-size:1pt" string="Fortroligt  -  SDS Internt"/>
          <w10:wrap anchorx="margin" anchory="margin"/>
        </v:shape>
      </w:pict>
    </w:r>
    <w:r>
      <w:t>SQL Administrators Håndbog</w:t>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CA10E" w14:textId="52CE7ABA" w:rsidR="00F769DE" w:rsidRDefault="00F769DE">
    <w:pPr>
      <w:pStyle w:val="Header"/>
    </w:pPr>
    <w:r>
      <w:rPr>
        <w:noProof/>
      </w:rPr>
      <w:pict w14:anchorId="4D79C0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1337531" o:spid="_x0000_s251905" type="#_x0000_t136" style="position:absolute;margin-left:0;margin-top:0;width:637.1pt;height:100.6pt;rotation:315;z-index:-251657216;mso-position-horizontal:center;mso-position-horizontal-relative:margin;mso-position-vertical:center;mso-position-vertical-relative:margin" o:allowincell="f" fillcolor="silver" stroked="f">
          <v:fill opacity=".5"/>
          <v:textpath style="font-family:&quot;Calibri&quot;;font-size:1pt" string="Fortroligt  -  SDS Inter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1406A"/>
    <w:multiLevelType w:val="hybridMultilevel"/>
    <w:tmpl w:val="EDAC919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0D03A8F"/>
    <w:multiLevelType w:val="hybridMultilevel"/>
    <w:tmpl w:val="FC3C30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2E970A4"/>
    <w:multiLevelType w:val="multilevel"/>
    <w:tmpl w:val="8E9C9E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882EB7"/>
    <w:multiLevelType w:val="hybridMultilevel"/>
    <w:tmpl w:val="485C66C8"/>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A46735D"/>
    <w:multiLevelType w:val="hybridMultilevel"/>
    <w:tmpl w:val="ACB8A178"/>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2D100B38"/>
    <w:multiLevelType w:val="hybridMultilevel"/>
    <w:tmpl w:val="229AC194"/>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1" w15:restartNumberingAfterBreak="0">
    <w:nsid w:val="2DC10220"/>
    <w:multiLevelType w:val="hybridMultilevel"/>
    <w:tmpl w:val="59F0E2AC"/>
    <w:lvl w:ilvl="0" w:tplc="FCCA643A">
      <w:numFmt w:val="bullet"/>
      <w:lvlText w:val="•"/>
      <w:lvlJc w:val="left"/>
      <w:pPr>
        <w:ind w:left="720" w:hanging="720"/>
      </w:pPr>
      <w:rPr>
        <w:rFonts w:ascii="Calibri" w:eastAsiaTheme="minorHAnsi" w:hAnsi="Calibri" w:cs="Calibr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2"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1B624B"/>
    <w:multiLevelType w:val="hybridMultilevel"/>
    <w:tmpl w:val="0D7EDEF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336730F0"/>
    <w:multiLevelType w:val="hybridMultilevel"/>
    <w:tmpl w:val="4AE809AC"/>
    <w:lvl w:ilvl="0" w:tplc="99CE093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358869FC"/>
    <w:multiLevelType w:val="multilevel"/>
    <w:tmpl w:val="4D04F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EB0273"/>
    <w:multiLevelType w:val="multilevel"/>
    <w:tmpl w:val="526206A0"/>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3BE20700"/>
    <w:multiLevelType w:val="hybridMultilevel"/>
    <w:tmpl w:val="864ED824"/>
    <w:lvl w:ilvl="0" w:tplc="FCCA643A">
      <w:numFmt w:val="bullet"/>
      <w:lvlText w:val="•"/>
      <w:lvlJc w:val="left"/>
      <w:pPr>
        <w:ind w:left="1080" w:hanging="72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3D511126"/>
    <w:multiLevelType w:val="hybridMultilevel"/>
    <w:tmpl w:val="810048E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4C4F29"/>
    <w:multiLevelType w:val="multilevel"/>
    <w:tmpl w:val="D8061F64"/>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490346F2"/>
    <w:multiLevelType w:val="hybridMultilevel"/>
    <w:tmpl w:val="EE107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4F604BE7"/>
    <w:multiLevelType w:val="hybridMultilevel"/>
    <w:tmpl w:val="1F00CA6E"/>
    <w:lvl w:ilvl="0" w:tplc="1FD214EC">
      <w:numFmt w:val="bullet"/>
      <w:lvlText w:val="-"/>
      <w:lvlJc w:val="left"/>
      <w:pPr>
        <w:ind w:left="405" w:hanging="360"/>
      </w:pPr>
      <w:rPr>
        <w:rFonts w:ascii="Calibri" w:eastAsia="MS Mincho" w:hAnsi="Calibri" w:cs="Calibri" w:hint="default"/>
      </w:rPr>
    </w:lvl>
    <w:lvl w:ilvl="1" w:tplc="04060003" w:tentative="1">
      <w:start w:val="1"/>
      <w:numFmt w:val="bullet"/>
      <w:lvlText w:val="o"/>
      <w:lvlJc w:val="left"/>
      <w:pPr>
        <w:ind w:left="1125" w:hanging="360"/>
      </w:pPr>
      <w:rPr>
        <w:rFonts w:ascii="Courier New" w:hAnsi="Courier New" w:cs="Courier New" w:hint="default"/>
      </w:rPr>
    </w:lvl>
    <w:lvl w:ilvl="2" w:tplc="04060005" w:tentative="1">
      <w:start w:val="1"/>
      <w:numFmt w:val="bullet"/>
      <w:lvlText w:val=""/>
      <w:lvlJc w:val="left"/>
      <w:pPr>
        <w:ind w:left="1845" w:hanging="360"/>
      </w:pPr>
      <w:rPr>
        <w:rFonts w:ascii="Wingdings" w:hAnsi="Wingdings" w:hint="default"/>
      </w:rPr>
    </w:lvl>
    <w:lvl w:ilvl="3" w:tplc="04060001" w:tentative="1">
      <w:start w:val="1"/>
      <w:numFmt w:val="bullet"/>
      <w:lvlText w:val=""/>
      <w:lvlJc w:val="left"/>
      <w:pPr>
        <w:ind w:left="2565" w:hanging="360"/>
      </w:pPr>
      <w:rPr>
        <w:rFonts w:ascii="Symbol" w:hAnsi="Symbol" w:hint="default"/>
      </w:rPr>
    </w:lvl>
    <w:lvl w:ilvl="4" w:tplc="04060003" w:tentative="1">
      <w:start w:val="1"/>
      <w:numFmt w:val="bullet"/>
      <w:lvlText w:val="o"/>
      <w:lvlJc w:val="left"/>
      <w:pPr>
        <w:ind w:left="3285" w:hanging="360"/>
      </w:pPr>
      <w:rPr>
        <w:rFonts w:ascii="Courier New" w:hAnsi="Courier New" w:cs="Courier New" w:hint="default"/>
      </w:rPr>
    </w:lvl>
    <w:lvl w:ilvl="5" w:tplc="04060005" w:tentative="1">
      <w:start w:val="1"/>
      <w:numFmt w:val="bullet"/>
      <w:lvlText w:val=""/>
      <w:lvlJc w:val="left"/>
      <w:pPr>
        <w:ind w:left="4005" w:hanging="360"/>
      </w:pPr>
      <w:rPr>
        <w:rFonts w:ascii="Wingdings" w:hAnsi="Wingdings" w:hint="default"/>
      </w:rPr>
    </w:lvl>
    <w:lvl w:ilvl="6" w:tplc="04060001" w:tentative="1">
      <w:start w:val="1"/>
      <w:numFmt w:val="bullet"/>
      <w:lvlText w:val=""/>
      <w:lvlJc w:val="left"/>
      <w:pPr>
        <w:ind w:left="4725" w:hanging="360"/>
      </w:pPr>
      <w:rPr>
        <w:rFonts w:ascii="Symbol" w:hAnsi="Symbol" w:hint="default"/>
      </w:rPr>
    </w:lvl>
    <w:lvl w:ilvl="7" w:tplc="04060003" w:tentative="1">
      <w:start w:val="1"/>
      <w:numFmt w:val="bullet"/>
      <w:lvlText w:val="o"/>
      <w:lvlJc w:val="left"/>
      <w:pPr>
        <w:ind w:left="5445" w:hanging="360"/>
      </w:pPr>
      <w:rPr>
        <w:rFonts w:ascii="Courier New" w:hAnsi="Courier New" w:cs="Courier New" w:hint="default"/>
      </w:rPr>
    </w:lvl>
    <w:lvl w:ilvl="8" w:tplc="04060005" w:tentative="1">
      <w:start w:val="1"/>
      <w:numFmt w:val="bullet"/>
      <w:lvlText w:val=""/>
      <w:lvlJc w:val="left"/>
      <w:pPr>
        <w:ind w:left="6165" w:hanging="360"/>
      </w:pPr>
      <w:rPr>
        <w:rFonts w:ascii="Wingdings" w:hAnsi="Wingdings" w:hint="default"/>
      </w:rPr>
    </w:lvl>
  </w:abstractNum>
  <w:abstractNum w:abstractNumId="33" w15:restartNumberingAfterBreak="0">
    <w:nsid w:val="529B4CA8"/>
    <w:multiLevelType w:val="hybridMultilevel"/>
    <w:tmpl w:val="0D0E2BD8"/>
    <w:lvl w:ilvl="0" w:tplc="3CACFC2E">
      <w:numFmt w:val="bullet"/>
      <w:lvlText w:val="-"/>
      <w:lvlJc w:val="left"/>
      <w:pPr>
        <w:ind w:left="720" w:hanging="360"/>
      </w:pPr>
      <w:rPr>
        <w:rFonts w:ascii="Calibri" w:eastAsia="MS Mincho"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546274BA"/>
    <w:multiLevelType w:val="hybridMultilevel"/>
    <w:tmpl w:val="B3E0281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565D75A7"/>
    <w:multiLevelType w:val="hybridMultilevel"/>
    <w:tmpl w:val="D3E47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59350CFB"/>
    <w:multiLevelType w:val="multilevel"/>
    <w:tmpl w:val="9DF09F0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5DEC6B47"/>
    <w:multiLevelType w:val="multilevel"/>
    <w:tmpl w:val="604E1C0A"/>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62AA5866"/>
    <w:multiLevelType w:val="hybridMultilevel"/>
    <w:tmpl w:val="023886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3835742"/>
    <w:multiLevelType w:val="hybridMultilevel"/>
    <w:tmpl w:val="9DA8AE42"/>
    <w:lvl w:ilvl="0" w:tplc="1FD214EC">
      <w:numFmt w:val="bullet"/>
      <w:lvlText w:val="-"/>
      <w:lvlJc w:val="left"/>
      <w:pPr>
        <w:ind w:left="450" w:hanging="360"/>
      </w:pPr>
      <w:rPr>
        <w:rFonts w:ascii="Calibri" w:eastAsia="MS Mincho" w:hAnsi="Calibri" w:cs="Calibri"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0" w15:restartNumberingAfterBreak="0">
    <w:nsid w:val="65B06EE4"/>
    <w:multiLevelType w:val="hybridMultilevel"/>
    <w:tmpl w:val="3C1A2F3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6AEA4FDE"/>
    <w:multiLevelType w:val="hybridMultilevel"/>
    <w:tmpl w:val="E9EECC36"/>
    <w:lvl w:ilvl="0" w:tplc="D5D254E2">
      <w:start w:val="19"/>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6BCC3DAF"/>
    <w:multiLevelType w:val="hybridMultilevel"/>
    <w:tmpl w:val="66484E70"/>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51335D0"/>
    <w:multiLevelType w:val="multilevel"/>
    <w:tmpl w:val="8E9C9E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E555CD"/>
    <w:multiLevelType w:val="multilevel"/>
    <w:tmpl w:val="8E9C9E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C2C6D"/>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DE64706"/>
    <w:multiLevelType w:val="hybridMultilevel"/>
    <w:tmpl w:val="4AE809AC"/>
    <w:lvl w:ilvl="0" w:tplc="99CE093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6"/>
  </w:num>
  <w:num w:numId="2">
    <w:abstractNumId w:val="13"/>
  </w:num>
  <w:num w:numId="3">
    <w:abstractNumId w:val="11"/>
  </w:num>
  <w:num w:numId="4">
    <w:abstractNumId w:val="43"/>
  </w:num>
  <w:num w:numId="5">
    <w:abstractNumId w:val="15"/>
  </w:num>
  <w:num w:numId="6">
    <w:abstractNumId w:val="26"/>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22"/>
  </w:num>
  <w:num w:numId="20">
    <w:abstractNumId w:val="37"/>
  </w:num>
  <w:num w:numId="21">
    <w:abstractNumId w:val="29"/>
  </w:num>
  <w:num w:numId="22">
    <w:abstractNumId w:val="12"/>
  </w:num>
  <w:num w:numId="23">
    <w:abstractNumId w:val="46"/>
  </w:num>
  <w:num w:numId="24">
    <w:abstractNumId w:val="40"/>
  </w:num>
  <w:num w:numId="25">
    <w:abstractNumId w:val="41"/>
  </w:num>
  <w:num w:numId="26">
    <w:abstractNumId w:val="38"/>
  </w:num>
  <w:num w:numId="27">
    <w:abstractNumId w:val="27"/>
  </w:num>
  <w:num w:numId="28">
    <w:abstractNumId w:val="21"/>
  </w:num>
  <w:num w:numId="29">
    <w:abstractNumId w:val="33"/>
  </w:num>
  <w:num w:numId="30">
    <w:abstractNumId w:val="23"/>
  </w:num>
  <w:num w:numId="31">
    <w:abstractNumId w:val="19"/>
  </w:num>
  <w:num w:numId="32">
    <w:abstractNumId w:val="35"/>
  </w:num>
  <w:num w:numId="33">
    <w:abstractNumId w:val="28"/>
  </w:num>
  <w:num w:numId="34">
    <w:abstractNumId w:val="34"/>
  </w:num>
  <w:num w:numId="35">
    <w:abstractNumId w:val="17"/>
  </w:num>
  <w:num w:numId="36">
    <w:abstractNumId w:val="24"/>
  </w:num>
  <w:num w:numId="37">
    <w:abstractNumId w:val="42"/>
  </w:num>
  <w:num w:numId="38">
    <w:abstractNumId w:val="10"/>
  </w:num>
  <w:num w:numId="39">
    <w:abstractNumId w:val="47"/>
  </w:num>
  <w:num w:numId="40">
    <w:abstractNumId w:val="44"/>
  </w:num>
  <w:num w:numId="41">
    <w:abstractNumId w:val="25"/>
  </w:num>
  <w:num w:numId="42">
    <w:abstractNumId w:val="31"/>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num>
  <w:num w:numId="45">
    <w:abstractNumId w:val="39"/>
  </w:num>
  <w:num w:numId="46">
    <w:abstractNumId w:val="20"/>
  </w:num>
  <w:num w:numId="47">
    <w:abstractNumId w:val="45"/>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activeWritingStyle w:appName="MSWord" w:lang="da-DK" w:vendorID="64" w:dllVersion="131078" w:nlCheck="1" w:checkStyle="0"/>
  <w:activeWritingStyle w:appName="MSWord" w:lang="en-US" w:vendorID="64" w:dllVersion="131078" w:nlCheck="1" w:checkStyle="1"/>
  <w:attachedTemplate r:id="rId1"/>
  <w:defaultTabStop w:val="720"/>
  <w:hyphenationZone w:val="425"/>
  <w:characterSpacingControl w:val="doNotCompress"/>
  <w:hdrShapeDefaults>
    <o:shapedefaults v:ext="edit" spidmax="251908"/>
    <o:shapelayout v:ext="edit">
      <o:idmap v:ext="edit" data="246"/>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D79"/>
    <w:rsid w:val="000035B3"/>
    <w:rsid w:val="00017004"/>
    <w:rsid w:val="0002405D"/>
    <w:rsid w:val="000251BF"/>
    <w:rsid w:val="000315FF"/>
    <w:rsid w:val="00037397"/>
    <w:rsid w:val="00047A0C"/>
    <w:rsid w:val="00053A72"/>
    <w:rsid w:val="000568E3"/>
    <w:rsid w:val="0006589F"/>
    <w:rsid w:val="00071D99"/>
    <w:rsid w:val="000A31C7"/>
    <w:rsid w:val="000A6345"/>
    <w:rsid w:val="000B7E9D"/>
    <w:rsid w:val="000C198B"/>
    <w:rsid w:val="000C6380"/>
    <w:rsid w:val="000D5F28"/>
    <w:rsid w:val="000D6970"/>
    <w:rsid w:val="000E3775"/>
    <w:rsid w:val="000E7554"/>
    <w:rsid w:val="000F50E0"/>
    <w:rsid w:val="000F7128"/>
    <w:rsid w:val="00102E49"/>
    <w:rsid w:val="001119A9"/>
    <w:rsid w:val="00130248"/>
    <w:rsid w:val="00131B8A"/>
    <w:rsid w:val="001334F2"/>
    <w:rsid w:val="001366A0"/>
    <w:rsid w:val="00136C6F"/>
    <w:rsid w:val="0016575B"/>
    <w:rsid w:val="001675BE"/>
    <w:rsid w:val="00175DAB"/>
    <w:rsid w:val="001908B5"/>
    <w:rsid w:val="001917CC"/>
    <w:rsid w:val="001974C6"/>
    <w:rsid w:val="001B0496"/>
    <w:rsid w:val="001B30B7"/>
    <w:rsid w:val="001C236D"/>
    <w:rsid w:val="001C2F7D"/>
    <w:rsid w:val="001C604E"/>
    <w:rsid w:val="001D01C8"/>
    <w:rsid w:val="001D42EA"/>
    <w:rsid w:val="001D534E"/>
    <w:rsid w:val="001D5D98"/>
    <w:rsid w:val="001D6BF4"/>
    <w:rsid w:val="00207A8E"/>
    <w:rsid w:val="002104A6"/>
    <w:rsid w:val="002135BB"/>
    <w:rsid w:val="0021629E"/>
    <w:rsid w:val="00216F62"/>
    <w:rsid w:val="00231338"/>
    <w:rsid w:val="00232F69"/>
    <w:rsid w:val="00242D65"/>
    <w:rsid w:val="00257FC4"/>
    <w:rsid w:val="0026647C"/>
    <w:rsid w:val="0026769D"/>
    <w:rsid w:val="002801AB"/>
    <w:rsid w:val="002855BE"/>
    <w:rsid w:val="00297910"/>
    <w:rsid w:val="002A6136"/>
    <w:rsid w:val="002B61FA"/>
    <w:rsid w:val="002C207F"/>
    <w:rsid w:val="002C3AF6"/>
    <w:rsid w:val="002C46D4"/>
    <w:rsid w:val="002D46A1"/>
    <w:rsid w:val="002D57ED"/>
    <w:rsid w:val="002E0AC7"/>
    <w:rsid w:val="002E5CC0"/>
    <w:rsid w:val="002E7671"/>
    <w:rsid w:val="002F255E"/>
    <w:rsid w:val="002F55D7"/>
    <w:rsid w:val="003204A3"/>
    <w:rsid w:val="0032502A"/>
    <w:rsid w:val="003427AB"/>
    <w:rsid w:val="00342BF6"/>
    <w:rsid w:val="0034600A"/>
    <w:rsid w:val="00346536"/>
    <w:rsid w:val="00346C55"/>
    <w:rsid w:val="003539B4"/>
    <w:rsid w:val="00372EC8"/>
    <w:rsid w:val="00380E9A"/>
    <w:rsid w:val="00393343"/>
    <w:rsid w:val="00394A5E"/>
    <w:rsid w:val="003A462E"/>
    <w:rsid w:val="003C4044"/>
    <w:rsid w:val="003D08E4"/>
    <w:rsid w:val="003D3AA9"/>
    <w:rsid w:val="003F5FE1"/>
    <w:rsid w:val="003F6240"/>
    <w:rsid w:val="00411334"/>
    <w:rsid w:val="004176B8"/>
    <w:rsid w:val="00422A9A"/>
    <w:rsid w:val="00433DFF"/>
    <w:rsid w:val="0044187D"/>
    <w:rsid w:val="00461DA6"/>
    <w:rsid w:val="00466954"/>
    <w:rsid w:val="004673C6"/>
    <w:rsid w:val="0047140C"/>
    <w:rsid w:val="004768BB"/>
    <w:rsid w:val="00486AF5"/>
    <w:rsid w:val="00490CA0"/>
    <w:rsid w:val="00492EF5"/>
    <w:rsid w:val="00493545"/>
    <w:rsid w:val="00495B70"/>
    <w:rsid w:val="00497480"/>
    <w:rsid w:val="004A5AE8"/>
    <w:rsid w:val="004A7ED4"/>
    <w:rsid w:val="004B124D"/>
    <w:rsid w:val="004C7CAE"/>
    <w:rsid w:val="004D4B2F"/>
    <w:rsid w:val="004D7236"/>
    <w:rsid w:val="004F7C55"/>
    <w:rsid w:val="005011E7"/>
    <w:rsid w:val="005014AD"/>
    <w:rsid w:val="0051321B"/>
    <w:rsid w:val="005140AB"/>
    <w:rsid w:val="00523E20"/>
    <w:rsid w:val="00526B25"/>
    <w:rsid w:val="00544D40"/>
    <w:rsid w:val="00545A7D"/>
    <w:rsid w:val="005542AB"/>
    <w:rsid w:val="00560AFE"/>
    <w:rsid w:val="00573BE3"/>
    <w:rsid w:val="00583AD0"/>
    <w:rsid w:val="0058592E"/>
    <w:rsid w:val="00591FF2"/>
    <w:rsid w:val="00592C1D"/>
    <w:rsid w:val="00594186"/>
    <w:rsid w:val="005966C2"/>
    <w:rsid w:val="00596FDA"/>
    <w:rsid w:val="005B311A"/>
    <w:rsid w:val="005B5B73"/>
    <w:rsid w:val="005B7192"/>
    <w:rsid w:val="005C1EA1"/>
    <w:rsid w:val="005E2FCB"/>
    <w:rsid w:val="005E5B32"/>
    <w:rsid w:val="005F0A67"/>
    <w:rsid w:val="0060315E"/>
    <w:rsid w:val="00604D50"/>
    <w:rsid w:val="00607457"/>
    <w:rsid w:val="00625F56"/>
    <w:rsid w:val="006304A8"/>
    <w:rsid w:val="00633139"/>
    <w:rsid w:val="00634706"/>
    <w:rsid w:val="00645252"/>
    <w:rsid w:val="0064667D"/>
    <w:rsid w:val="006475A7"/>
    <w:rsid w:val="006560A7"/>
    <w:rsid w:val="00673A09"/>
    <w:rsid w:val="00680795"/>
    <w:rsid w:val="006916F0"/>
    <w:rsid w:val="00697BBC"/>
    <w:rsid w:val="006A78EF"/>
    <w:rsid w:val="006B0E93"/>
    <w:rsid w:val="006B41C4"/>
    <w:rsid w:val="006B529B"/>
    <w:rsid w:val="006B7CF1"/>
    <w:rsid w:val="006C4B9B"/>
    <w:rsid w:val="006C79EB"/>
    <w:rsid w:val="006D3D74"/>
    <w:rsid w:val="006D6938"/>
    <w:rsid w:val="006D6A51"/>
    <w:rsid w:val="006E0815"/>
    <w:rsid w:val="006E63F0"/>
    <w:rsid w:val="006E7469"/>
    <w:rsid w:val="00710542"/>
    <w:rsid w:val="00712383"/>
    <w:rsid w:val="0071606A"/>
    <w:rsid w:val="007212BC"/>
    <w:rsid w:val="007216E5"/>
    <w:rsid w:val="00721D90"/>
    <w:rsid w:val="0073021F"/>
    <w:rsid w:val="007539A1"/>
    <w:rsid w:val="007563D3"/>
    <w:rsid w:val="007647B0"/>
    <w:rsid w:val="00776B7C"/>
    <w:rsid w:val="00782588"/>
    <w:rsid w:val="00784142"/>
    <w:rsid w:val="00786C72"/>
    <w:rsid w:val="00791CBA"/>
    <w:rsid w:val="00793008"/>
    <w:rsid w:val="00796C7C"/>
    <w:rsid w:val="007A1FC4"/>
    <w:rsid w:val="007A215C"/>
    <w:rsid w:val="007A3392"/>
    <w:rsid w:val="007C37C9"/>
    <w:rsid w:val="007C77C4"/>
    <w:rsid w:val="007D2796"/>
    <w:rsid w:val="007D6B9C"/>
    <w:rsid w:val="007D6F10"/>
    <w:rsid w:val="007D74F8"/>
    <w:rsid w:val="007E5FAE"/>
    <w:rsid w:val="007F33F0"/>
    <w:rsid w:val="007F45E9"/>
    <w:rsid w:val="00804E22"/>
    <w:rsid w:val="008067FC"/>
    <w:rsid w:val="00807DB2"/>
    <w:rsid w:val="00813055"/>
    <w:rsid w:val="00820664"/>
    <w:rsid w:val="00844FAE"/>
    <w:rsid w:val="00845A07"/>
    <w:rsid w:val="00861D0E"/>
    <w:rsid w:val="00872E23"/>
    <w:rsid w:val="00874706"/>
    <w:rsid w:val="00893A7E"/>
    <w:rsid w:val="008972B0"/>
    <w:rsid w:val="008B1130"/>
    <w:rsid w:val="008C30BC"/>
    <w:rsid w:val="008C694F"/>
    <w:rsid w:val="008C7027"/>
    <w:rsid w:val="008C7224"/>
    <w:rsid w:val="008D0E12"/>
    <w:rsid w:val="008D13A3"/>
    <w:rsid w:val="008D2296"/>
    <w:rsid w:val="008E2B15"/>
    <w:rsid w:val="008E2C3C"/>
    <w:rsid w:val="008E7163"/>
    <w:rsid w:val="00901035"/>
    <w:rsid w:val="00902914"/>
    <w:rsid w:val="0090316F"/>
    <w:rsid w:val="00903A70"/>
    <w:rsid w:val="009078E5"/>
    <w:rsid w:val="00913680"/>
    <w:rsid w:val="00914D60"/>
    <w:rsid w:val="00920905"/>
    <w:rsid w:val="00924D1C"/>
    <w:rsid w:val="00930EB3"/>
    <w:rsid w:val="009370D6"/>
    <w:rsid w:val="00950C2B"/>
    <w:rsid w:val="0095531D"/>
    <w:rsid w:val="00955F61"/>
    <w:rsid w:val="009632C0"/>
    <w:rsid w:val="00972FC2"/>
    <w:rsid w:val="00985214"/>
    <w:rsid w:val="00993C34"/>
    <w:rsid w:val="009971C0"/>
    <w:rsid w:val="009A41DE"/>
    <w:rsid w:val="009B3F62"/>
    <w:rsid w:val="009B4EFD"/>
    <w:rsid w:val="009C5190"/>
    <w:rsid w:val="009D4E6C"/>
    <w:rsid w:val="009E26C5"/>
    <w:rsid w:val="009E3754"/>
    <w:rsid w:val="009F5B0E"/>
    <w:rsid w:val="00A03D79"/>
    <w:rsid w:val="00A05E9A"/>
    <w:rsid w:val="00A205BA"/>
    <w:rsid w:val="00A244AD"/>
    <w:rsid w:val="00A3271D"/>
    <w:rsid w:val="00A33D5C"/>
    <w:rsid w:val="00A4795E"/>
    <w:rsid w:val="00A50E9C"/>
    <w:rsid w:val="00A524EB"/>
    <w:rsid w:val="00A61214"/>
    <w:rsid w:val="00A65574"/>
    <w:rsid w:val="00A65588"/>
    <w:rsid w:val="00A740C9"/>
    <w:rsid w:val="00A8180B"/>
    <w:rsid w:val="00A85538"/>
    <w:rsid w:val="00A9204E"/>
    <w:rsid w:val="00A940A0"/>
    <w:rsid w:val="00AA6F34"/>
    <w:rsid w:val="00AB4254"/>
    <w:rsid w:val="00AC57CE"/>
    <w:rsid w:val="00AD3DC0"/>
    <w:rsid w:val="00AD51F9"/>
    <w:rsid w:val="00AE0FFB"/>
    <w:rsid w:val="00AE2622"/>
    <w:rsid w:val="00AE4944"/>
    <w:rsid w:val="00AF1707"/>
    <w:rsid w:val="00B00755"/>
    <w:rsid w:val="00B03258"/>
    <w:rsid w:val="00B0484D"/>
    <w:rsid w:val="00B33E24"/>
    <w:rsid w:val="00B43024"/>
    <w:rsid w:val="00B64B98"/>
    <w:rsid w:val="00B66DC0"/>
    <w:rsid w:val="00B7176E"/>
    <w:rsid w:val="00B95415"/>
    <w:rsid w:val="00B9717D"/>
    <w:rsid w:val="00BA1CBF"/>
    <w:rsid w:val="00BA626A"/>
    <w:rsid w:val="00BB0D5A"/>
    <w:rsid w:val="00BB3E46"/>
    <w:rsid w:val="00BD4B5B"/>
    <w:rsid w:val="00BE1947"/>
    <w:rsid w:val="00BE554D"/>
    <w:rsid w:val="00BE6744"/>
    <w:rsid w:val="00BF2B91"/>
    <w:rsid w:val="00C02514"/>
    <w:rsid w:val="00C047C1"/>
    <w:rsid w:val="00C05063"/>
    <w:rsid w:val="00C051D0"/>
    <w:rsid w:val="00C123DD"/>
    <w:rsid w:val="00C15437"/>
    <w:rsid w:val="00C16419"/>
    <w:rsid w:val="00C22C85"/>
    <w:rsid w:val="00C23AC5"/>
    <w:rsid w:val="00C322FF"/>
    <w:rsid w:val="00C32D87"/>
    <w:rsid w:val="00C36C6B"/>
    <w:rsid w:val="00C42393"/>
    <w:rsid w:val="00C43080"/>
    <w:rsid w:val="00C438A2"/>
    <w:rsid w:val="00C44742"/>
    <w:rsid w:val="00C4581C"/>
    <w:rsid w:val="00C45FF0"/>
    <w:rsid w:val="00C5010D"/>
    <w:rsid w:val="00C502AA"/>
    <w:rsid w:val="00C50BA1"/>
    <w:rsid w:val="00C5161F"/>
    <w:rsid w:val="00C51C54"/>
    <w:rsid w:val="00C64E67"/>
    <w:rsid w:val="00C65A54"/>
    <w:rsid w:val="00C660C0"/>
    <w:rsid w:val="00C711A2"/>
    <w:rsid w:val="00C73B28"/>
    <w:rsid w:val="00C74042"/>
    <w:rsid w:val="00C838DC"/>
    <w:rsid w:val="00C9732B"/>
    <w:rsid w:val="00CA0034"/>
    <w:rsid w:val="00CB68FB"/>
    <w:rsid w:val="00CC183A"/>
    <w:rsid w:val="00CC52E9"/>
    <w:rsid w:val="00CD1ED9"/>
    <w:rsid w:val="00CD27B4"/>
    <w:rsid w:val="00CD352A"/>
    <w:rsid w:val="00CD538A"/>
    <w:rsid w:val="00CD6248"/>
    <w:rsid w:val="00CE0BA9"/>
    <w:rsid w:val="00CE1CAD"/>
    <w:rsid w:val="00CE3D1C"/>
    <w:rsid w:val="00CE60A1"/>
    <w:rsid w:val="00D044A0"/>
    <w:rsid w:val="00D065AA"/>
    <w:rsid w:val="00D134D9"/>
    <w:rsid w:val="00D17B89"/>
    <w:rsid w:val="00D234E1"/>
    <w:rsid w:val="00D27458"/>
    <w:rsid w:val="00D3127F"/>
    <w:rsid w:val="00D326EE"/>
    <w:rsid w:val="00D401EC"/>
    <w:rsid w:val="00D565BA"/>
    <w:rsid w:val="00D63ACF"/>
    <w:rsid w:val="00D835C8"/>
    <w:rsid w:val="00D94E04"/>
    <w:rsid w:val="00DB342E"/>
    <w:rsid w:val="00DB642E"/>
    <w:rsid w:val="00DC3E8F"/>
    <w:rsid w:val="00DD56CD"/>
    <w:rsid w:val="00DE3331"/>
    <w:rsid w:val="00DE482B"/>
    <w:rsid w:val="00DF65E9"/>
    <w:rsid w:val="00E00D73"/>
    <w:rsid w:val="00E1058C"/>
    <w:rsid w:val="00E15E6C"/>
    <w:rsid w:val="00E16680"/>
    <w:rsid w:val="00E23438"/>
    <w:rsid w:val="00E373D2"/>
    <w:rsid w:val="00E4444E"/>
    <w:rsid w:val="00E52676"/>
    <w:rsid w:val="00E55B95"/>
    <w:rsid w:val="00E568DE"/>
    <w:rsid w:val="00E711A8"/>
    <w:rsid w:val="00E74CD4"/>
    <w:rsid w:val="00E77415"/>
    <w:rsid w:val="00E843D1"/>
    <w:rsid w:val="00E90126"/>
    <w:rsid w:val="00E905A0"/>
    <w:rsid w:val="00E96DDC"/>
    <w:rsid w:val="00EB7489"/>
    <w:rsid w:val="00EC1BBC"/>
    <w:rsid w:val="00EC63A2"/>
    <w:rsid w:val="00ED02B5"/>
    <w:rsid w:val="00ED2E12"/>
    <w:rsid w:val="00ED5E45"/>
    <w:rsid w:val="00EE1693"/>
    <w:rsid w:val="00EF3A3A"/>
    <w:rsid w:val="00EF67DD"/>
    <w:rsid w:val="00F05C0D"/>
    <w:rsid w:val="00F108AF"/>
    <w:rsid w:val="00F11721"/>
    <w:rsid w:val="00F167DF"/>
    <w:rsid w:val="00F205D8"/>
    <w:rsid w:val="00F21E73"/>
    <w:rsid w:val="00F25C51"/>
    <w:rsid w:val="00F27422"/>
    <w:rsid w:val="00F27872"/>
    <w:rsid w:val="00F33C29"/>
    <w:rsid w:val="00F3534F"/>
    <w:rsid w:val="00F455A0"/>
    <w:rsid w:val="00F464B9"/>
    <w:rsid w:val="00F47726"/>
    <w:rsid w:val="00F639B6"/>
    <w:rsid w:val="00F73A72"/>
    <w:rsid w:val="00F7652D"/>
    <w:rsid w:val="00F769DE"/>
    <w:rsid w:val="00F84AE5"/>
    <w:rsid w:val="00F93D82"/>
    <w:rsid w:val="00FA4E65"/>
    <w:rsid w:val="00FB0ACE"/>
    <w:rsid w:val="00FB328D"/>
    <w:rsid w:val="00FC1EF9"/>
    <w:rsid w:val="00FC20C3"/>
    <w:rsid w:val="00FC69D4"/>
    <w:rsid w:val="00FD0E3D"/>
    <w:rsid w:val="00FF28BB"/>
    <w:rsid w:val="00FF6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1908"/>
    <o:shapelayout v:ext="edit">
      <o:idmap v:ext="edit" data="1"/>
    </o:shapelayout>
  </w:shapeDefaults>
  <w:decimalSymbol w:val=","/>
  <w:listSeparator w:val=";"/>
  <w14:docId w14:val="20F146FE"/>
  <w15:chartTrackingRefBased/>
  <w15:docId w15:val="{01E6DC8D-CC7F-4F0F-9240-46B5B018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da-D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Heading">
    <w:name w:val="TOC Heading"/>
    <w:basedOn w:val="Heading1"/>
    <w:next w:val="Normal"/>
    <w:uiPriority w:val="39"/>
    <w:unhideWhenUsed/>
    <w:qFormat/>
    <w:rsid w:val="00EF3A3A"/>
    <w:pPr>
      <w:spacing w:line="259" w:lineRule="auto"/>
      <w:outlineLvl w:val="9"/>
    </w:pPr>
    <w:rPr>
      <w:color w:val="2E74B5" w:themeColor="accent1" w:themeShade="BF"/>
      <w:lang w:eastAsia="da-DK"/>
    </w:rPr>
  </w:style>
  <w:style w:type="paragraph" w:styleId="TOC1">
    <w:name w:val="toc 1"/>
    <w:basedOn w:val="Normal"/>
    <w:next w:val="Normal"/>
    <w:autoRedefine/>
    <w:uiPriority w:val="39"/>
    <w:unhideWhenUsed/>
    <w:rsid w:val="00EF3A3A"/>
    <w:pPr>
      <w:spacing w:after="100"/>
    </w:pPr>
  </w:style>
  <w:style w:type="paragraph" w:styleId="TOC2">
    <w:name w:val="toc 2"/>
    <w:basedOn w:val="Normal"/>
    <w:next w:val="Normal"/>
    <w:autoRedefine/>
    <w:uiPriority w:val="39"/>
    <w:unhideWhenUsed/>
    <w:rsid w:val="00EF3A3A"/>
    <w:pPr>
      <w:spacing w:after="100"/>
      <w:ind w:left="220"/>
    </w:pPr>
  </w:style>
  <w:style w:type="paragraph" w:styleId="TOC3">
    <w:name w:val="toc 3"/>
    <w:basedOn w:val="Normal"/>
    <w:next w:val="Normal"/>
    <w:autoRedefine/>
    <w:uiPriority w:val="39"/>
    <w:unhideWhenUsed/>
    <w:rsid w:val="0047140C"/>
    <w:pPr>
      <w:spacing w:after="100"/>
      <w:ind w:left="440"/>
    </w:pPr>
  </w:style>
  <w:style w:type="paragraph" w:styleId="z-BottomofForm">
    <w:name w:val="HTML Bottom of Form"/>
    <w:basedOn w:val="Normal"/>
    <w:next w:val="Normal"/>
    <w:link w:val="z-BottomofFormChar"/>
    <w:hidden/>
    <w:uiPriority w:val="99"/>
    <w:semiHidden/>
    <w:unhideWhenUsed/>
    <w:rsid w:val="00591FF2"/>
    <w:pPr>
      <w:pBdr>
        <w:top w:val="single" w:sz="6" w:space="1" w:color="auto"/>
      </w:pBdr>
      <w:jc w:val="center"/>
    </w:pPr>
    <w:rPr>
      <w:rFonts w:ascii="Arial" w:eastAsia="Times New Roman" w:hAnsi="Arial" w:cs="Arial"/>
      <w:vanish/>
      <w:sz w:val="16"/>
      <w:szCs w:val="16"/>
      <w:lang w:eastAsia="da-DK"/>
    </w:rPr>
  </w:style>
  <w:style w:type="character" w:customStyle="1" w:styleId="z-BottomofFormChar">
    <w:name w:val="z-Bottom of Form Char"/>
    <w:basedOn w:val="DefaultParagraphFont"/>
    <w:link w:val="z-BottomofForm"/>
    <w:uiPriority w:val="99"/>
    <w:semiHidden/>
    <w:rsid w:val="00591FF2"/>
    <w:rPr>
      <w:rFonts w:ascii="Arial" w:eastAsia="Times New Roman" w:hAnsi="Arial" w:cs="Arial"/>
      <w:vanish/>
      <w:sz w:val="16"/>
      <w:szCs w:val="16"/>
      <w:lang w:eastAsia="da-DK"/>
    </w:rPr>
  </w:style>
  <w:style w:type="paragraph" w:customStyle="1" w:styleId="msonormal0">
    <w:name w:val="msonormal"/>
    <w:basedOn w:val="Normal"/>
    <w:rsid w:val="00C45FF0"/>
    <w:pPr>
      <w:spacing w:before="100" w:beforeAutospacing="1" w:after="100" w:afterAutospacing="1"/>
    </w:pPr>
    <w:rPr>
      <w:rFonts w:ascii="Times New Roman" w:eastAsia="Times New Roman" w:hAnsi="Times New Roman" w:cs="Times New Roman"/>
      <w:sz w:val="24"/>
      <w:szCs w:val="24"/>
      <w:lang w:eastAsia="da-DK"/>
    </w:rPr>
  </w:style>
  <w:style w:type="paragraph" w:customStyle="1" w:styleId="xl65">
    <w:name w:val="xl65"/>
    <w:basedOn w:val="Normal"/>
    <w:rsid w:val="00C45FF0"/>
    <w:pPr>
      <w:spacing w:before="100" w:beforeAutospacing="1" w:after="100" w:afterAutospacing="1"/>
    </w:pPr>
    <w:rPr>
      <w:rFonts w:ascii="Times New Roman" w:eastAsia="Times New Roman" w:hAnsi="Times New Roman" w:cs="Times New Roman"/>
      <w:sz w:val="24"/>
      <w:szCs w:val="24"/>
      <w:lang w:eastAsia="da-DK"/>
    </w:rPr>
  </w:style>
  <w:style w:type="paragraph" w:customStyle="1" w:styleId="xl66">
    <w:name w:val="xl66"/>
    <w:basedOn w:val="Normal"/>
    <w:rsid w:val="00C45FF0"/>
    <w:pPr>
      <w:pBdr>
        <w:top w:val="single" w:sz="4" w:space="0" w:color="auto"/>
        <w:left w:val="single" w:sz="4" w:space="0" w:color="auto"/>
        <w:bottom w:val="dashed" w:sz="4" w:space="0" w:color="auto"/>
        <w:right w:val="dashed" w:sz="4" w:space="0" w:color="auto"/>
      </w:pBdr>
      <w:spacing w:before="100" w:beforeAutospacing="1" w:after="100" w:afterAutospacing="1"/>
    </w:pPr>
    <w:rPr>
      <w:rFonts w:ascii="Times New Roman" w:eastAsia="Times New Roman" w:hAnsi="Times New Roman" w:cs="Times New Roman"/>
      <w:b/>
      <w:bCs/>
      <w:sz w:val="24"/>
      <w:szCs w:val="24"/>
      <w:lang w:eastAsia="da-DK"/>
    </w:rPr>
  </w:style>
  <w:style w:type="paragraph" w:customStyle="1" w:styleId="xl67">
    <w:name w:val="xl67"/>
    <w:basedOn w:val="Normal"/>
    <w:rsid w:val="00C45FF0"/>
    <w:pPr>
      <w:pBdr>
        <w:top w:val="single" w:sz="4" w:space="0" w:color="auto"/>
        <w:left w:val="dashed" w:sz="4" w:space="0" w:color="auto"/>
        <w:bottom w:val="dashed" w:sz="4" w:space="0" w:color="auto"/>
        <w:right w:val="dashed" w:sz="4" w:space="0" w:color="auto"/>
      </w:pBdr>
      <w:spacing w:before="100" w:beforeAutospacing="1" w:after="100" w:afterAutospacing="1"/>
    </w:pPr>
    <w:rPr>
      <w:rFonts w:ascii="Times New Roman" w:eastAsia="Times New Roman" w:hAnsi="Times New Roman" w:cs="Times New Roman"/>
      <w:b/>
      <w:bCs/>
      <w:sz w:val="24"/>
      <w:szCs w:val="24"/>
      <w:lang w:eastAsia="da-DK"/>
    </w:rPr>
  </w:style>
  <w:style w:type="paragraph" w:customStyle="1" w:styleId="xl68">
    <w:name w:val="xl68"/>
    <w:basedOn w:val="Normal"/>
    <w:rsid w:val="00C45FF0"/>
    <w:pPr>
      <w:pBdr>
        <w:top w:val="single" w:sz="4" w:space="0" w:color="auto"/>
        <w:left w:val="dashed" w:sz="4" w:space="0" w:color="auto"/>
        <w:bottom w:val="dashed" w:sz="4" w:space="0" w:color="auto"/>
        <w:right w:val="single" w:sz="4" w:space="0" w:color="auto"/>
      </w:pBdr>
      <w:spacing w:before="100" w:beforeAutospacing="1" w:after="100" w:afterAutospacing="1"/>
    </w:pPr>
    <w:rPr>
      <w:rFonts w:ascii="Times New Roman" w:eastAsia="Times New Roman" w:hAnsi="Times New Roman" w:cs="Times New Roman"/>
      <w:b/>
      <w:bCs/>
      <w:sz w:val="24"/>
      <w:szCs w:val="24"/>
      <w:lang w:eastAsia="da-DK"/>
    </w:rPr>
  </w:style>
  <w:style w:type="paragraph" w:customStyle="1" w:styleId="xl69">
    <w:name w:val="xl69"/>
    <w:basedOn w:val="Normal"/>
    <w:rsid w:val="00C45FF0"/>
    <w:pPr>
      <w:pBdr>
        <w:top w:val="dashed" w:sz="4" w:space="0" w:color="auto"/>
        <w:left w:val="single" w:sz="4" w:space="0" w:color="auto"/>
        <w:bottom w:val="dashed" w:sz="4" w:space="0" w:color="auto"/>
        <w:right w:val="dashed" w:sz="4" w:space="0" w:color="auto"/>
      </w:pBdr>
      <w:spacing w:before="100" w:beforeAutospacing="1" w:after="100" w:afterAutospacing="1"/>
    </w:pPr>
    <w:rPr>
      <w:rFonts w:ascii="Times New Roman" w:eastAsia="Times New Roman" w:hAnsi="Times New Roman" w:cs="Times New Roman"/>
      <w:sz w:val="24"/>
      <w:szCs w:val="24"/>
      <w:lang w:eastAsia="da-DK"/>
    </w:rPr>
  </w:style>
  <w:style w:type="paragraph" w:customStyle="1" w:styleId="xl70">
    <w:name w:val="xl70"/>
    <w:basedOn w:val="Normal"/>
    <w:rsid w:val="00C45FF0"/>
    <w:pPr>
      <w:pBdr>
        <w:top w:val="dashed" w:sz="4" w:space="0" w:color="auto"/>
        <w:left w:val="dashed" w:sz="4" w:space="0" w:color="auto"/>
        <w:bottom w:val="dashed" w:sz="4" w:space="0" w:color="auto"/>
        <w:right w:val="dashed" w:sz="4" w:space="0" w:color="auto"/>
      </w:pBdr>
      <w:spacing w:before="100" w:beforeAutospacing="1" w:after="100" w:afterAutospacing="1"/>
    </w:pPr>
    <w:rPr>
      <w:rFonts w:ascii="Times New Roman" w:eastAsia="Times New Roman" w:hAnsi="Times New Roman" w:cs="Times New Roman"/>
      <w:sz w:val="24"/>
      <w:szCs w:val="24"/>
      <w:lang w:eastAsia="da-DK"/>
    </w:rPr>
  </w:style>
  <w:style w:type="paragraph" w:customStyle="1" w:styleId="xl71">
    <w:name w:val="xl71"/>
    <w:basedOn w:val="Normal"/>
    <w:rsid w:val="00C45FF0"/>
    <w:pPr>
      <w:pBdr>
        <w:top w:val="dashed" w:sz="4" w:space="0" w:color="auto"/>
        <w:left w:val="dashed" w:sz="4" w:space="0" w:color="auto"/>
        <w:bottom w:val="dashed" w:sz="4" w:space="0" w:color="auto"/>
        <w:right w:val="single" w:sz="4" w:space="0" w:color="auto"/>
      </w:pBdr>
      <w:spacing w:before="100" w:beforeAutospacing="1" w:after="100" w:afterAutospacing="1"/>
    </w:pPr>
    <w:rPr>
      <w:rFonts w:ascii="Times New Roman" w:eastAsia="Times New Roman" w:hAnsi="Times New Roman" w:cs="Times New Roman"/>
      <w:sz w:val="24"/>
      <w:szCs w:val="24"/>
      <w:lang w:eastAsia="da-DK"/>
    </w:rPr>
  </w:style>
  <w:style w:type="paragraph" w:customStyle="1" w:styleId="xl72">
    <w:name w:val="xl72"/>
    <w:basedOn w:val="Normal"/>
    <w:rsid w:val="00C45FF0"/>
    <w:pPr>
      <w:pBdr>
        <w:top w:val="dashed" w:sz="4" w:space="0" w:color="auto"/>
        <w:left w:val="dashed" w:sz="4" w:space="0" w:color="auto"/>
        <w:bottom w:val="dashed" w:sz="4" w:space="0" w:color="auto"/>
        <w:right w:val="dashed" w:sz="4" w:space="0" w:color="auto"/>
      </w:pBdr>
      <w:spacing w:before="100" w:beforeAutospacing="1" w:after="100" w:afterAutospacing="1"/>
    </w:pPr>
    <w:rPr>
      <w:rFonts w:ascii="Times New Roman" w:eastAsia="Times New Roman" w:hAnsi="Times New Roman" w:cs="Times New Roman"/>
      <w:sz w:val="24"/>
      <w:szCs w:val="24"/>
      <w:lang w:eastAsia="da-DK"/>
    </w:rPr>
  </w:style>
  <w:style w:type="paragraph" w:customStyle="1" w:styleId="xl73">
    <w:name w:val="xl73"/>
    <w:basedOn w:val="Normal"/>
    <w:rsid w:val="00C45FF0"/>
    <w:pPr>
      <w:pBdr>
        <w:top w:val="dashed" w:sz="4" w:space="0" w:color="auto"/>
        <w:left w:val="single" w:sz="4" w:space="0" w:color="auto"/>
        <w:bottom w:val="single" w:sz="4" w:space="0" w:color="auto"/>
        <w:right w:val="dashed" w:sz="4" w:space="0" w:color="auto"/>
      </w:pBdr>
      <w:spacing w:before="100" w:beforeAutospacing="1" w:after="100" w:afterAutospacing="1"/>
    </w:pPr>
    <w:rPr>
      <w:rFonts w:ascii="Times New Roman" w:eastAsia="Times New Roman" w:hAnsi="Times New Roman" w:cs="Times New Roman"/>
      <w:sz w:val="24"/>
      <w:szCs w:val="24"/>
      <w:lang w:eastAsia="da-DK"/>
    </w:rPr>
  </w:style>
  <w:style w:type="paragraph" w:customStyle="1" w:styleId="xl74">
    <w:name w:val="xl74"/>
    <w:basedOn w:val="Normal"/>
    <w:rsid w:val="00C45FF0"/>
    <w:pPr>
      <w:pBdr>
        <w:top w:val="dashed" w:sz="4" w:space="0" w:color="auto"/>
        <w:left w:val="dashed" w:sz="4" w:space="0" w:color="auto"/>
        <w:bottom w:val="single" w:sz="4" w:space="0" w:color="auto"/>
        <w:right w:val="dashed" w:sz="4" w:space="0" w:color="auto"/>
      </w:pBdr>
      <w:spacing w:before="100" w:beforeAutospacing="1" w:after="100" w:afterAutospacing="1"/>
    </w:pPr>
    <w:rPr>
      <w:rFonts w:ascii="Times New Roman" w:eastAsia="Times New Roman" w:hAnsi="Times New Roman" w:cs="Times New Roman"/>
      <w:sz w:val="24"/>
      <w:szCs w:val="24"/>
      <w:lang w:eastAsia="da-DK"/>
    </w:rPr>
  </w:style>
  <w:style w:type="paragraph" w:customStyle="1" w:styleId="xl75">
    <w:name w:val="xl75"/>
    <w:basedOn w:val="Normal"/>
    <w:rsid w:val="00C45FF0"/>
    <w:pPr>
      <w:pBdr>
        <w:top w:val="dashed" w:sz="4" w:space="0" w:color="auto"/>
        <w:left w:val="dashed"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lang w:eastAsia="da-DK"/>
    </w:rPr>
  </w:style>
  <w:style w:type="paragraph" w:customStyle="1" w:styleId="Default">
    <w:name w:val="Default"/>
    <w:rsid w:val="00232F69"/>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232F69"/>
    <w:pPr>
      <w:spacing w:after="100" w:line="259" w:lineRule="auto"/>
      <w:ind w:left="660"/>
    </w:pPr>
    <w:rPr>
      <w:rFonts w:eastAsiaTheme="minorEastAsia"/>
      <w:lang w:eastAsia="da-DK"/>
    </w:rPr>
  </w:style>
  <w:style w:type="paragraph" w:styleId="TOC5">
    <w:name w:val="toc 5"/>
    <w:basedOn w:val="Normal"/>
    <w:next w:val="Normal"/>
    <w:autoRedefine/>
    <w:uiPriority w:val="39"/>
    <w:unhideWhenUsed/>
    <w:rsid w:val="00232F69"/>
    <w:pPr>
      <w:spacing w:after="100" w:line="259" w:lineRule="auto"/>
      <w:ind w:left="880"/>
    </w:pPr>
    <w:rPr>
      <w:rFonts w:eastAsiaTheme="minorEastAsia"/>
      <w:lang w:eastAsia="da-DK"/>
    </w:rPr>
  </w:style>
  <w:style w:type="paragraph" w:styleId="TOC6">
    <w:name w:val="toc 6"/>
    <w:basedOn w:val="Normal"/>
    <w:next w:val="Normal"/>
    <w:autoRedefine/>
    <w:uiPriority w:val="39"/>
    <w:unhideWhenUsed/>
    <w:rsid w:val="00232F69"/>
    <w:pPr>
      <w:spacing w:after="100" w:line="259" w:lineRule="auto"/>
      <w:ind w:left="1100"/>
    </w:pPr>
    <w:rPr>
      <w:rFonts w:eastAsiaTheme="minorEastAsia"/>
      <w:lang w:eastAsia="da-DK"/>
    </w:rPr>
  </w:style>
  <w:style w:type="paragraph" w:styleId="TOC7">
    <w:name w:val="toc 7"/>
    <w:basedOn w:val="Normal"/>
    <w:next w:val="Normal"/>
    <w:autoRedefine/>
    <w:uiPriority w:val="39"/>
    <w:unhideWhenUsed/>
    <w:rsid w:val="00232F69"/>
    <w:pPr>
      <w:spacing w:after="100" w:line="259" w:lineRule="auto"/>
      <w:ind w:left="1320"/>
    </w:pPr>
    <w:rPr>
      <w:rFonts w:eastAsiaTheme="minorEastAsia"/>
      <w:lang w:eastAsia="da-DK"/>
    </w:rPr>
  </w:style>
  <w:style w:type="paragraph" w:styleId="TOC8">
    <w:name w:val="toc 8"/>
    <w:basedOn w:val="Normal"/>
    <w:next w:val="Normal"/>
    <w:autoRedefine/>
    <w:uiPriority w:val="39"/>
    <w:unhideWhenUsed/>
    <w:rsid w:val="00232F69"/>
    <w:pPr>
      <w:spacing w:after="100" w:line="259" w:lineRule="auto"/>
      <w:ind w:left="1540"/>
    </w:pPr>
    <w:rPr>
      <w:rFonts w:eastAsiaTheme="minorEastAsia"/>
      <w:lang w:eastAsia="da-DK"/>
    </w:rPr>
  </w:style>
  <w:style w:type="paragraph" w:styleId="TOC9">
    <w:name w:val="toc 9"/>
    <w:basedOn w:val="Normal"/>
    <w:next w:val="Normal"/>
    <w:autoRedefine/>
    <w:uiPriority w:val="39"/>
    <w:unhideWhenUsed/>
    <w:rsid w:val="00232F69"/>
    <w:pPr>
      <w:spacing w:after="100" w:line="259" w:lineRule="auto"/>
      <w:ind w:left="1760"/>
    </w:pPr>
    <w:rPr>
      <w:rFonts w:eastAsiaTheme="minorEastAsia"/>
      <w:lang w:eastAsia="da-DK"/>
    </w:rPr>
  </w:style>
  <w:style w:type="paragraph" w:styleId="ListParagraph">
    <w:name w:val="List Paragraph"/>
    <w:basedOn w:val="Normal"/>
    <w:uiPriority w:val="34"/>
    <w:unhideWhenUsed/>
    <w:qFormat/>
    <w:rsid w:val="00372EC8"/>
    <w:pPr>
      <w:ind w:left="720"/>
      <w:contextualSpacing/>
    </w:pPr>
  </w:style>
  <w:style w:type="paragraph" w:customStyle="1" w:styleId="Script">
    <w:name w:val="Script"/>
    <w:basedOn w:val="NoSpacing"/>
    <w:next w:val="Normal"/>
    <w:link w:val="ScriptChar"/>
    <w:autoRedefine/>
    <w:qFormat/>
    <w:rsid w:val="00EF67DD"/>
    <w:pPr>
      <w:framePr w:wrap="around" w:vAnchor="text" w:hAnchor="text" w:y="1"/>
      <w:pBdr>
        <w:top w:val="dotted" w:sz="4" w:space="1" w:color="auto"/>
        <w:left w:val="dotted" w:sz="4" w:space="4" w:color="auto"/>
        <w:bottom w:val="dotted" w:sz="4" w:space="1" w:color="auto"/>
        <w:right w:val="dotted" w:sz="4" w:space="4" w:color="auto"/>
      </w:pBdr>
      <w:contextualSpacing/>
    </w:pPr>
    <w:rPr>
      <w:rFonts w:eastAsiaTheme="minorHAnsi"/>
      <w:i/>
      <w:color w:val="0070C0"/>
      <w:sz w:val="18"/>
      <w:lang w:val="en-US"/>
    </w:rPr>
  </w:style>
  <w:style w:type="character" w:customStyle="1" w:styleId="ScriptChar">
    <w:name w:val="Script Char"/>
    <w:basedOn w:val="DefaultParagraphFont"/>
    <w:link w:val="Script"/>
    <w:rsid w:val="00EF67DD"/>
    <w:rPr>
      <w:rFonts w:eastAsiaTheme="minorHAnsi"/>
      <w:i/>
      <w:color w:val="0070C0"/>
      <w:sz w:val="18"/>
      <w:lang w:val="en-US"/>
    </w:rPr>
  </w:style>
  <w:style w:type="paragraph" w:styleId="NoSpacing">
    <w:name w:val="No Spacing"/>
    <w:uiPriority w:val="1"/>
    <w:qFormat/>
    <w:rsid w:val="00526B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6677">
      <w:bodyDiv w:val="1"/>
      <w:marLeft w:val="0"/>
      <w:marRight w:val="0"/>
      <w:marTop w:val="0"/>
      <w:marBottom w:val="0"/>
      <w:divBdr>
        <w:top w:val="none" w:sz="0" w:space="0" w:color="auto"/>
        <w:left w:val="none" w:sz="0" w:space="0" w:color="auto"/>
        <w:bottom w:val="none" w:sz="0" w:space="0" w:color="auto"/>
        <w:right w:val="none" w:sz="0" w:space="0" w:color="auto"/>
      </w:divBdr>
    </w:div>
    <w:div w:id="83427780">
      <w:bodyDiv w:val="1"/>
      <w:marLeft w:val="0"/>
      <w:marRight w:val="0"/>
      <w:marTop w:val="0"/>
      <w:marBottom w:val="0"/>
      <w:divBdr>
        <w:top w:val="none" w:sz="0" w:space="0" w:color="auto"/>
        <w:left w:val="none" w:sz="0" w:space="0" w:color="auto"/>
        <w:bottom w:val="none" w:sz="0" w:space="0" w:color="auto"/>
        <w:right w:val="none" w:sz="0" w:space="0" w:color="auto"/>
      </w:divBdr>
      <w:divsChild>
        <w:div w:id="690105047">
          <w:marLeft w:val="0"/>
          <w:marRight w:val="0"/>
          <w:marTop w:val="0"/>
          <w:marBottom w:val="0"/>
          <w:divBdr>
            <w:top w:val="none" w:sz="0" w:space="0" w:color="auto"/>
            <w:left w:val="none" w:sz="0" w:space="0" w:color="auto"/>
            <w:bottom w:val="none" w:sz="0" w:space="0" w:color="auto"/>
            <w:right w:val="none" w:sz="0" w:space="0" w:color="auto"/>
          </w:divBdr>
          <w:divsChild>
            <w:div w:id="1167942130">
              <w:marLeft w:val="0"/>
              <w:marRight w:val="0"/>
              <w:marTop w:val="0"/>
              <w:marBottom w:val="0"/>
              <w:divBdr>
                <w:top w:val="none" w:sz="0" w:space="0" w:color="auto"/>
                <w:left w:val="none" w:sz="0" w:space="0" w:color="auto"/>
                <w:bottom w:val="none" w:sz="0" w:space="0" w:color="auto"/>
                <w:right w:val="none" w:sz="0" w:space="0" w:color="auto"/>
              </w:divBdr>
              <w:divsChild>
                <w:div w:id="1944680088">
                  <w:marLeft w:val="0"/>
                  <w:marRight w:val="0"/>
                  <w:marTop w:val="0"/>
                  <w:marBottom w:val="405"/>
                  <w:divBdr>
                    <w:top w:val="none" w:sz="0" w:space="0" w:color="auto"/>
                    <w:left w:val="none" w:sz="0" w:space="0" w:color="auto"/>
                    <w:bottom w:val="none" w:sz="0" w:space="0" w:color="auto"/>
                    <w:right w:val="none" w:sz="0" w:space="0" w:color="auto"/>
                  </w:divBdr>
                  <w:divsChild>
                    <w:div w:id="1555891764">
                      <w:marLeft w:val="300"/>
                      <w:marRight w:val="300"/>
                      <w:marTop w:val="100"/>
                      <w:marBottom w:val="100"/>
                      <w:divBdr>
                        <w:top w:val="none" w:sz="0" w:space="0" w:color="auto"/>
                        <w:left w:val="none" w:sz="0" w:space="0" w:color="auto"/>
                        <w:bottom w:val="none" w:sz="0" w:space="0" w:color="auto"/>
                        <w:right w:val="none" w:sz="0" w:space="0" w:color="auto"/>
                      </w:divBdr>
                      <w:divsChild>
                        <w:div w:id="49353935">
                          <w:marLeft w:val="0"/>
                          <w:marRight w:val="0"/>
                          <w:marTop w:val="0"/>
                          <w:marBottom w:val="0"/>
                          <w:divBdr>
                            <w:top w:val="none" w:sz="0" w:space="0" w:color="auto"/>
                            <w:left w:val="none" w:sz="0" w:space="0" w:color="auto"/>
                            <w:bottom w:val="none" w:sz="0" w:space="0" w:color="auto"/>
                            <w:right w:val="none" w:sz="0" w:space="0" w:color="auto"/>
                          </w:divBdr>
                          <w:divsChild>
                            <w:div w:id="428352381">
                              <w:marLeft w:val="0"/>
                              <w:marRight w:val="0"/>
                              <w:marTop w:val="0"/>
                              <w:marBottom w:val="0"/>
                              <w:divBdr>
                                <w:top w:val="none" w:sz="0" w:space="0" w:color="auto"/>
                                <w:left w:val="none" w:sz="0" w:space="0" w:color="auto"/>
                                <w:bottom w:val="none" w:sz="0" w:space="0" w:color="auto"/>
                                <w:right w:val="none" w:sz="0" w:space="0" w:color="auto"/>
                              </w:divBdr>
                              <w:divsChild>
                                <w:div w:id="11948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18461">
      <w:bodyDiv w:val="1"/>
      <w:marLeft w:val="0"/>
      <w:marRight w:val="0"/>
      <w:marTop w:val="0"/>
      <w:marBottom w:val="0"/>
      <w:divBdr>
        <w:top w:val="none" w:sz="0" w:space="0" w:color="auto"/>
        <w:left w:val="none" w:sz="0" w:space="0" w:color="auto"/>
        <w:bottom w:val="none" w:sz="0" w:space="0" w:color="auto"/>
        <w:right w:val="none" w:sz="0" w:space="0" w:color="auto"/>
      </w:divBdr>
    </w:div>
    <w:div w:id="144471366">
      <w:bodyDiv w:val="1"/>
      <w:marLeft w:val="0"/>
      <w:marRight w:val="0"/>
      <w:marTop w:val="0"/>
      <w:marBottom w:val="0"/>
      <w:divBdr>
        <w:top w:val="none" w:sz="0" w:space="0" w:color="auto"/>
        <w:left w:val="none" w:sz="0" w:space="0" w:color="auto"/>
        <w:bottom w:val="none" w:sz="0" w:space="0" w:color="auto"/>
        <w:right w:val="none" w:sz="0" w:space="0" w:color="auto"/>
      </w:divBdr>
    </w:div>
    <w:div w:id="230043829">
      <w:bodyDiv w:val="1"/>
      <w:marLeft w:val="0"/>
      <w:marRight w:val="0"/>
      <w:marTop w:val="0"/>
      <w:marBottom w:val="0"/>
      <w:divBdr>
        <w:top w:val="none" w:sz="0" w:space="0" w:color="auto"/>
        <w:left w:val="none" w:sz="0" w:space="0" w:color="auto"/>
        <w:bottom w:val="none" w:sz="0" w:space="0" w:color="auto"/>
        <w:right w:val="none" w:sz="0" w:space="0" w:color="auto"/>
      </w:divBdr>
    </w:div>
    <w:div w:id="261843303">
      <w:bodyDiv w:val="1"/>
      <w:marLeft w:val="0"/>
      <w:marRight w:val="0"/>
      <w:marTop w:val="0"/>
      <w:marBottom w:val="0"/>
      <w:divBdr>
        <w:top w:val="none" w:sz="0" w:space="0" w:color="auto"/>
        <w:left w:val="none" w:sz="0" w:space="0" w:color="auto"/>
        <w:bottom w:val="none" w:sz="0" w:space="0" w:color="auto"/>
        <w:right w:val="none" w:sz="0" w:space="0" w:color="auto"/>
      </w:divBdr>
    </w:div>
    <w:div w:id="321589374">
      <w:bodyDiv w:val="1"/>
      <w:marLeft w:val="0"/>
      <w:marRight w:val="0"/>
      <w:marTop w:val="0"/>
      <w:marBottom w:val="0"/>
      <w:divBdr>
        <w:top w:val="none" w:sz="0" w:space="0" w:color="auto"/>
        <w:left w:val="none" w:sz="0" w:space="0" w:color="auto"/>
        <w:bottom w:val="none" w:sz="0" w:space="0" w:color="auto"/>
        <w:right w:val="none" w:sz="0" w:space="0" w:color="auto"/>
      </w:divBdr>
    </w:div>
    <w:div w:id="349449484">
      <w:bodyDiv w:val="1"/>
      <w:marLeft w:val="0"/>
      <w:marRight w:val="0"/>
      <w:marTop w:val="0"/>
      <w:marBottom w:val="0"/>
      <w:divBdr>
        <w:top w:val="none" w:sz="0" w:space="0" w:color="auto"/>
        <w:left w:val="none" w:sz="0" w:space="0" w:color="auto"/>
        <w:bottom w:val="none" w:sz="0" w:space="0" w:color="auto"/>
        <w:right w:val="none" w:sz="0" w:space="0" w:color="auto"/>
      </w:divBdr>
    </w:div>
    <w:div w:id="405029308">
      <w:bodyDiv w:val="1"/>
      <w:marLeft w:val="0"/>
      <w:marRight w:val="0"/>
      <w:marTop w:val="0"/>
      <w:marBottom w:val="0"/>
      <w:divBdr>
        <w:top w:val="none" w:sz="0" w:space="0" w:color="auto"/>
        <w:left w:val="none" w:sz="0" w:space="0" w:color="auto"/>
        <w:bottom w:val="none" w:sz="0" w:space="0" w:color="auto"/>
        <w:right w:val="none" w:sz="0" w:space="0" w:color="auto"/>
      </w:divBdr>
    </w:div>
    <w:div w:id="428042476">
      <w:bodyDiv w:val="1"/>
      <w:marLeft w:val="0"/>
      <w:marRight w:val="0"/>
      <w:marTop w:val="0"/>
      <w:marBottom w:val="0"/>
      <w:divBdr>
        <w:top w:val="none" w:sz="0" w:space="0" w:color="auto"/>
        <w:left w:val="none" w:sz="0" w:space="0" w:color="auto"/>
        <w:bottom w:val="none" w:sz="0" w:space="0" w:color="auto"/>
        <w:right w:val="none" w:sz="0" w:space="0" w:color="auto"/>
      </w:divBdr>
    </w:div>
    <w:div w:id="431047040">
      <w:bodyDiv w:val="1"/>
      <w:marLeft w:val="0"/>
      <w:marRight w:val="0"/>
      <w:marTop w:val="0"/>
      <w:marBottom w:val="0"/>
      <w:divBdr>
        <w:top w:val="none" w:sz="0" w:space="0" w:color="auto"/>
        <w:left w:val="none" w:sz="0" w:space="0" w:color="auto"/>
        <w:bottom w:val="none" w:sz="0" w:space="0" w:color="auto"/>
        <w:right w:val="none" w:sz="0" w:space="0" w:color="auto"/>
      </w:divBdr>
    </w:div>
    <w:div w:id="440297308">
      <w:bodyDiv w:val="1"/>
      <w:marLeft w:val="0"/>
      <w:marRight w:val="0"/>
      <w:marTop w:val="0"/>
      <w:marBottom w:val="0"/>
      <w:divBdr>
        <w:top w:val="none" w:sz="0" w:space="0" w:color="auto"/>
        <w:left w:val="none" w:sz="0" w:space="0" w:color="auto"/>
        <w:bottom w:val="none" w:sz="0" w:space="0" w:color="auto"/>
        <w:right w:val="none" w:sz="0" w:space="0" w:color="auto"/>
      </w:divBdr>
    </w:div>
    <w:div w:id="519125220">
      <w:bodyDiv w:val="1"/>
      <w:marLeft w:val="0"/>
      <w:marRight w:val="0"/>
      <w:marTop w:val="0"/>
      <w:marBottom w:val="0"/>
      <w:divBdr>
        <w:top w:val="none" w:sz="0" w:space="0" w:color="auto"/>
        <w:left w:val="none" w:sz="0" w:space="0" w:color="auto"/>
        <w:bottom w:val="none" w:sz="0" w:space="0" w:color="auto"/>
        <w:right w:val="none" w:sz="0" w:space="0" w:color="auto"/>
      </w:divBdr>
    </w:div>
    <w:div w:id="520705621">
      <w:bodyDiv w:val="1"/>
      <w:marLeft w:val="0"/>
      <w:marRight w:val="0"/>
      <w:marTop w:val="0"/>
      <w:marBottom w:val="0"/>
      <w:divBdr>
        <w:top w:val="none" w:sz="0" w:space="0" w:color="auto"/>
        <w:left w:val="none" w:sz="0" w:space="0" w:color="auto"/>
        <w:bottom w:val="none" w:sz="0" w:space="0" w:color="auto"/>
        <w:right w:val="none" w:sz="0" w:space="0" w:color="auto"/>
      </w:divBdr>
    </w:div>
    <w:div w:id="549611432">
      <w:bodyDiv w:val="1"/>
      <w:marLeft w:val="0"/>
      <w:marRight w:val="0"/>
      <w:marTop w:val="0"/>
      <w:marBottom w:val="0"/>
      <w:divBdr>
        <w:top w:val="none" w:sz="0" w:space="0" w:color="auto"/>
        <w:left w:val="none" w:sz="0" w:space="0" w:color="auto"/>
        <w:bottom w:val="none" w:sz="0" w:space="0" w:color="auto"/>
        <w:right w:val="none" w:sz="0" w:space="0" w:color="auto"/>
      </w:divBdr>
    </w:div>
    <w:div w:id="621691975">
      <w:bodyDiv w:val="1"/>
      <w:marLeft w:val="0"/>
      <w:marRight w:val="0"/>
      <w:marTop w:val="0"/>
      <w:marBottom w:val="0"/>
      <w:divBdr>
        <w:top w:val="none" w:sz="0" w:space="0" w:color="auto"/>
        <w:left w:val="none" w:sz="0" w:space="0" w:color="auto"/>
        <w:bottom w:val="none" w:sz="0" w:space="0" w:color="auto"/>
        <w:right w:val="none" w:sz="0" w:space="0" w:color="auto"/>
      </w:divBdr>
    </w:div>
    <w:div w:id="689643869">
      <w:bodyDiv w:val="1"/>
      <w:marLeft w:val="0"/>
      <w:marRight w:val="0"/>
      <w:marTop w:val="0"/>
      <w:marBottom w:val="0"/>
      <w:divBdr>
        <w:top w:val="none" w:sz="0" w:space="0" w:color="auto"/>
        <w:left w:val="none" w:sz="0" w:space="0" w:color="auto"/>
        <w:bottom w:val="none" w:sz="0" w:space="0" w:color="auto"/>
        <w:right w:val="none" w:sz="0" w:space="0" w:color="auto"/>
      </w:divBdr>
    </w:div>
    <w:div w:id="772287509">
      <w:bodyDiv w:val="1"/>
      <w:marLeft w:val="0"/>
      <w:marRight w:val="0"/>
      <w:marTop w:val="0"/>
      <w:marBottom w:val="0"/>
      <w:divBdr>
        <w:top w:val="none" w:sz="0" w:space="0" w:color="auto"/>
        <w:left w:val="none" w:sz="0" w:space="0" w:color="auto"/>
        <w:bottom w:val="none" w:sz="0" w:space="0" w:color="auto"/>
        <w:right w:val="none" w:sz="0" w:space="0" w:color="auto"/>
      </w:divBdr>
      <w:divsChild>
        <w:div w:id="342249082">
          <w:marLeft w:val="0"/>
          <w:marRight w:val="0"/>
          <w:marTop w:val="0"/>
          <w:marBottom w:val="0"/>
          <w:divBdr>
            <w:top w:val="none" w:sz="0" w:space="0" w:color="auto"/>
            <w:left w:val="none" w:sz="0" w:space="0" w:color="auto"/>
            <w:bottom w:val="none" w:sz="0" w:space="0" w:color="auto"/>
            <w:right w:val="none" w:sz="0" w:space="0" w:color="auto"/>
          </w:divBdr>
        </w:div>
      </w:divsChild>
    </w:div>
    <w:div w:id="906039996">
      <w:bodyDiv w:val="1"/>
      <w:marLeft w:val="0"/>
      <w:marRight w:val="0"/>
      <w:marTop w:val="0"/>
      <w:marBottom w:val="0"/>
      <w:divBdr>
        <w:top w:val="none" w:sz="0" w:space="0" w:color="auto"/>
        <w:left w:val="none" w:sz="0" w:space="0" w:color="auto"/>
        <w:bottom w:val="none" w:sz="0" w:space="0" w:color="auto"/>
        <w:right w:val="none" w:sz="0" w:space="0" w:color="auto"/>
      </w:divBdr>
    </w:div>
    <w:div w:id="913856329">
      <w:bodyDiv w:val="1"/>
      <w:marLeft w:val="0"/>
      <w:marRight w:val="0"/>
      <w:marTop w:val="0"/>
      <w:marBottom w:val="0"/>
      <w:divBdr>
        <w:top w:val="none" w:sz="0" w:space="0" w:color="auto"/>
        <w:left w:val="none" w:sz="0" w:space="0" w:color="auto"/>
        <w:bottom w:val="none" w:sz="0" w:space="0" w:color="auto"/>
        <w:right w:val="none" w:sz="0" w:space="0" w:color="auto"/>
      </w:divBdr>
    </w:div>
    <w:div w:id="949967624">
      <w:bodyDiv w:val="1"/>
      <w:marLeft w:val="0"/>
      <w:marRight w:val="0"/>
      <w:marTop w:val="0"/>
      <w:marBottom w:val="0"/>
      <w:divBdr>
        <w:top w:val="none" w:sz="0" w:space="0" w:color="auto"/>
        <w:left w:val="none" w:sz="0" w:space="0" w:color="auto"/>
        <w:bottom w:val="none" w:sz="0" w:space="0" w:color="auto"/>
        <w:right w:val="none" w:sz="0" w:space="0" w:color="auto"/>
      </w:divBdr>
    </w:div>
    <w:div w:id="973216395">
      <w:bodyDiv w:val="1"/>
      <w:marLeft w:val="0"/>
      <w:marRight w:val="0"/>
      <w:marTop w:val="0"/>
      <w:marBottom w:val="0"/>
      <w:divBdr>
        <w:top w:val="none" w:sz="0" w:space="0" w:color="auto"/>
        <w:left w:val="none" w:sz="0" w:space="0" w:color="auto"/>
        <w:bottom w:val="none" w:sz="0" w:space="0" w:color="auto"/>
        <w:right w:val="none" w:sz="0" w:space="0" w:color="auto"/>
      </w:divBdr>
    </w:div>
    <w:div w:id="1092386650">
      <w:bodyDiv w:val="1"/>
      <w:marLeft w:val="0"/>
      <w:marRight w:val="0"/>
      <w:marTop w:val="0"/>
      <w:marBottom w:val="0"/>
      <w:divBdr>
        <w:top w:val="none" w:sz="0" w:space="0" w:color="auto"/>
        <w:left w:val="none" w:sz="0" w:space="0" w:color="auto"/>
        <w:bottom w:val="none" w:sz="0" w:space="0" w:color="auto"/>
        <w:right w:val="none" w:sz="0" w:space="0" w:color="auto"/>
      </w:divBdr>
      <w:divsChild>
        <w:div w:id="595335171">
          <w:marLeft w:val="0"/>
          <w:marRight w:val="0"/>
          <w:marTop w:val="0"/>
          <w:marBottom w:val="0"/>
          <w:divBdr>
            <w:top w:val="none" w:sz="0" w:space="0" w:color="auto"/>
            <w:left w:val="none" w:sz="0" w:space="0" w:color="auto"/>
            <w:bottom w:val="none" w:sz="0" w:space="0" w:color="auto"/>
            <w:right w:val="none" w:sz="0" w:space="0" w:color="auto"/>
          </w:divBdr>
          <w:divsChild>
            <w:div w:id="539364203">
              <w:marLeft w:val="0"/>
              <w:marRight w:val="0"/>
              <w:marTop w:val="0"/>
              <w:marBottom w:val="0"/>
              <w:divBdr>
                <w:top w:val="none" w:sz="0" w:space="0" w:color="auto"/>
                <w:left w:val="none" w:sz="0" w:space="0" w:color="auto"/>
                <w:bottom w:val="none" w:sz="0" w:space="0" w:color="auto"/>
                <w:right w:val="none" w:sz="0" w:space="0" w:color="auto"/>
              </w:divBdr>
              <w:divsChild>
                <w:div w:id="1900239816">
                  <w:marLeft w:val="0"/>
                  <w:marRight w:val="0"/>
                  <w:marTop w:val="0"/>
                  <w:marBottom w:val="0"/>
                  <w:divBdr>
                    <w:top w:val="none" w:sz="0" w:space="0" w:color="auto"/>
                    <w:left w:val="none" w:sz="0" w:space="0" w:color="auto"/>
                    <w:bottom w:val="none" w:sz="0" w:space="0" w:color="auto"/>
                    <w:right w:val="none" w:sz="0" w:space="0" w:color="auto"/>
                  </w:divBdr>
                  <w:divsChild>
                    <w:div w:id="2139882095">
                      <w:marLeft w:val="0"/>
                      <w:marRight w:val="0"/>
                      <w:marTop w:val="0"/>
                      <w:marBottom w:val="0"/>
                      <w:divBdr>
                        <w:top w:val="none" w:sz="0" w:space="0" w:color="auto"/>
                        <w:left w:val="none" w:sz="0" w:space="0" w:color="auto"/>
                        <w:bottom w:val="none" w:sz="0" w:space="0" w:color="auto"/>
                        <w:right w:val="none" w:sz="0" w:space="0" w:color="auto"/>
                      </w:divBdr>
                      <w:divsChild>
                        <w:div w:id="1131173200">
                          <w:marLeft w:val="0"/>
                          <w:marRight w:val="0"/>
                          <w:marTop w:val="0"/>
                          <w:marBottom w:val="0"/>
                          <w:divBdr>
                            <w:top w:val="none" w:sz="0" w:space="0" w:color="auto"/>
                            <w:left w:val="none" w:sz="0" w:space="0" w:color="auto"/>
                            <w:bottom w:val="none" w:sz="0" w:space="0" w:color="auto"/>
                            <w:right w:val="none" w:sz="0" w:space="0" w:color="auto"/>
                          </w:divBdr>
                          <w:divsChild>
                            <w:div w:id="1384716451">
                              <w:marLeft w:val="0"/>
                              <w:marRight w:val="0"/>
                              <w:marTop w:val="0"/>
                              <w:marBottom w:val="0"/>
                              <w:divBdr>
                                <w:top w:val="none" w:sz="0" w:space="0" w:color="auto"/>
                                <w:left w:val="none" w:sz="0" w:space="0" w:color="auto"/>
                                <w:bottom w:val="none" w:sz="0" w:space="0" w:color="auto"/>
                                <w:right w:val="none" w:sz="0" w:space="0" w:color="auto"/>
                              </w:divBdr>
                              <w:divsChild>
                                <w:div w:id="872689389">
                                  <w:marLeft w:val="0"/>
                                  <w:marRight w:val="0"/>
                                  <w:marTop w:val="0"/>
                                  <w:marBottom w:val="0"/>
                                  <w:divBdr>
                                    <w:top w:val="none" w:sz="0" w:space="0" w:color="auto"/>
                                    <w:left w:val="none" w:sz="0" w:space="0" w:color="auto"/>
                                    <w:bottom w:val="none" w:sz="0" w:space="0" w:color="auto"/>
                                    <w:right w:val="none" w:sz="0" w:space="0" w:color="auto"/>
                                  </w:divBdr>
                                  <w:divsChild>
                                    <w:div w:id="2018657483">
                                      <w:marLeft w:val="0"/>
                                      <w:marRight w:val="0"/>
                                      <w:marTop w:val="0"/>
                                      <w:marBottom w:val="0"/>
                                      <w:divBdr>
                                        <w:top w:val="none" w:sz="0" w:space="0" w:color="auto"/>
                                        <w:left w:val="none" w:sz="0" w:space="0" w:color="auto"/>
                                        <w:bottom w:val="none" w:sz="0" w:space="0" w:color="auto"/>
                                        <w:right w:val="none" w:sz="0" w:space="0" w:color="auto"/>
                                      </w:divBdr>
                                      <w:divsChild>
                                        <w:div w:id="1974171943">
                                          <w:marLeft w:val="0"/>
                                          <w:marRight w:val="0"/>
                                          <w:marTop w:val="0"/>
                                          <w:marBottom w:val="0"/>
                                          <w:divBdr>
                                            <w:top w:val="none" w:sz="0" w:space="0" w:color="auto"/>
                                            <w:left w:val="none" w:sz="0" w:space="0" w:color="auto"/>
                                            <w:bottom w:val="none" w:sz="0" w:space="0" w:color="auto"/>
                                            <w:right w:val="none" w:sz="0" w:space="0" w:color="auto"/>
                                          </w:divBdr>
                                          <w:divsChild>
                                            <w:div w:id="1042942893">
                                              <w:marLeft w:val="0"/>
                                              <w:marRight w:val="0"/>
                                              <w:marTop w:val="0"/>
                                              <w:marBottom w:val="0"/>
                                              <w:divBdr>
                                                <w:top w:val="none" w:sz="0" w:space="0" w:color="auto"/>
                                                <w:left w:val="none" w:sz="0" w:space="0" w:color="auto"/>
                                                <w:bottom w:val="none" w:sz="0" w:space="0" w:color="auto"/>
                                                <w:right w:val="none" w:sz="0" w:space="0" w:color="auto"/>
                                              </w:divBdr>
                                              <w:divsChild>
                                                <w:div w:id="1459643797">
                                                  <w:marLeft w:val="0"/>
                                                  <w:marRight w:val="0"/>
                                                  <w:marTop w:val="0"/>
                                                  <w:marBottom w:val="0"/>
                                                  <w:divBdr>
                                                    <w:top w:val="none" w:sz="0" w:space="0" w:color="auto"/>
                                                    <w:left w:val="none" w:sz="0" w:space="0" w:color="auto"/>
                                                    <w:bottom w:val="none" w:sz="0" w:space="0" w:color="auto"/>
                                                    <w:right w:val="none" w:sz="0" w:space="0" w:color="auto"/>
                                                  </w:divBdr>
                                                  <w:divsChild>
                                                    <w:div w:id="1998606646">
                                                      <w:marLeft w:val="0"/>
                                                      <w:marRight w:val="0"/>
                                                      <w:marTop w:val="0"/>
                                                      <w:marBottom w:val="0"/>
                                                      <w:divBdr>
                                                        <w:top w:val="none" w:sz="0" w:space="0" w:color="auto"/>
                                                        <w:left w:val="none" w:sz="0" w:space="0" w:color="auto"/>
                                                        <w:bottom w:val="none" w:sz="0" w:space="0" w:color="auto"/>
                                                        <w:right w:val="none" w:sz="0" w:space="0" w:color="auto"/>
                                                      </w:divBdr>
                                                      <w:divsChild>
                                                        <w:div w:id="1323434335">
                                                          <w:marLeft w:val="0"/>
                                                          <w:marRight w:val="0"/>
                                                          <w:marTop w:val="0"/>
                                                          <w:marBottom w:val="0"/>
                                                          <w:divBdr>
                                                            <w:top w:val="none" w:sz="0" w:space="0" w:color="auto"/>
                                                            <w:left w:val="none" w:sz="0" w:space="0" w:color="auto"/>
                                                            <w:bottom w:val="none" w:sz="0" w:space="0" w:color="auto"/>
                                                            <w:right w:val="none" w:sz="0" w:space="0" w:color="auto"/>
                                                          </w:divBdr>
                                                        </w:div>
                                                        <w:div w:id="545680449">
                                                          <w:marLeft w:val="0"/>
                                                          <w:marRight w:val="0"/>
                                                          <w:marTop w:val="0"/>
                                                          <w:marBottom w:val="0"/>
                                                          <w:divBdr>
                                                            <w:top w:val="none" w:sz="0" w:space="0" w:color="auto"/>
                                                            <w:left w:val="none" w:sz="0" w:space="0" w:color="auto"/>
                                                            <w:bottom w:val="none" w:sz="0" w:space="0" w:color="auto"/>
                                                            <w:right w:val="none" w:sz="0" w:space="0" w:color="auto"/>
                                                          </w:divBdr>
                                                        </w:div>
                                                        <w:div w:id="258223958">
                                                          <w:marLeft w:val="0"/>
                                                          <w:marRight w:val="0"/>
                                                          <w:marTop w:val="0"/>
                                                          <w:marBottom w:val="0"/>
                                                          <w:divBdr>
                                                            <w:top w:val="none" w:sz="0" w:space="0" w:color="auto"/>
                                                            <w:left w:val="none" w:sz="0" w:space="0" w:color="auto"/>
                                                            <w:bottom w:val="none" w:sz="0" w:space="0" w:color="auto"/>
                                                            <w:right w:val="none" w:sz="0" w:space="0" w:color="auto"/>
                                                          </w:divBdr>
                                                        </w:div>
                                                        <w:div w:id="73628207">
                                                          <w:marLeft w:val="0"/>
                                                          <w:marRight w:val="0"/>
                                                          <w:marTop w:val="0"/>
                                                          <w:marBottom w:val="0"/>
                                                          <w:divBdr>
                                                            <w:top w:val="none" w:sz="0" w:space="0" w:color="auto"/>
                                                            <w:left w:val="none" w:sz="0" w:space="0" w:color="auto"/>
                                                            <w:bottom w:val="none" w:sz="0" w:space="0" w:color="auto"/>
                                                            <w:right w:val="none" w:sz="0" w:space="0" w:color="auto"/>
                                                          </w:divBdr>
                                                        </w:div>
                                                      </w:divsChild>
                                                    </w:div>
                                                    <w:div w:id="34078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9378480">
      <w:bodyDiv w:val="1"/>
      <w:marLeft w:val="0"/>
      <w:marRight w:val="0"/>
      <w:marTop w:val="0"/>
      <w:marBottom w:val="0"/>
      <w:divBdr>
        <w:top w:val="none" w:sz="0" w:space="0" w:color="auto"/>
        <w:left w:val="none" w:sz="0" w:space="0" w:color="auto"/>
        <w:bottom w:val="none" w:sz="0" w:space="0" w:color="auto"/>
        <w:right w:val="none" w:sz="0" w:space="0" w:color="auto"/>
      </w:divBdr>
    </w:div>
    <w:div w:id="1262228137">
      <w:bodyDiv w:val="1"/>
      <w:marLeft w:val="0"/>
      <w:marRight w:val="0"/>
      <w:marTop w:val="0"/>
      <w:marBottom w:val="0"/>
      <w:divBdr>
        <w:top w:val="none" w:sz="0" w:space="0" w:color="auto"/>
        <w:left w:val="none" w:sz="0" w:space="0" w:color="auto"/>
        <w:bottom w:val="none" w:sz="0" w:space="0" w:color="auto"/>
        <w:right w:val="none" w:sz="0" w:space="0" w:color="auto"/>
      </w:divBdr>
    </w:div>
    <w:div w:id="1267694115">
      <w:bodyDiv w:val="1"/>
      <w:marLeft w:val="0"/>
      <w:marRight w:val="0"/>
      <w:marTop w:val="0"/>
      <w:marBottom w:val="0"/>
      <w:divBdr>
        <w:top w:val="none" w:sz="0" w:space="0" w:color="auto"/>
        <w:left w:val="none" w:sz="0" w:space="0" w:color="auto"/>
        <w:bottom w:val="none" w:sz="0" w:space="0" w:color="auto"/>
        <w:right w:val="none" w:sz="0" w:space="0" w:color="auto"/>
      </w:divBdr>
    </w:div>
    <w:div w:id="1290864006">
      <w:bodyDiv w:val="1"/>
      <w:marLeft w:val="0"/>
      <w:marRight w:val="0"/>
      <w:marTop w:val="0"/>
      <w:marBottom w:val="0"/>
      <w:divBdr>
        <w:top w:val="none" w:sz="0" w:space="0" w:color="auto"/>
        <w:left w:val="none" w:sz="0" w:space="0" w:color="auto"/>
        <w:bottom w:val="none" w:sz="0" w:space="0" w:color="auto"/>
        <w:right w:val="none" w:sz="0" w:space="0" w:color="auto"/>
      </w:divBdr>
    </w:div>
    <w:div w:id="1303197797">
      <w:bodyDiv w:val="1"/>
      <w:marLeft w:val="0"/>
      <w:marRight w:val="0"/>
      <w:marTop w:val="0"/>
      <w:marBottom w:val="0"/>
      <w:divBdr>
        <w:top w:val="none" w:sz="0" w:space="0" w:color="auto"/>
        <w:left w:val="none" w:sz="0" w:space="0" w:color="auto"/>
        <w:bottom w:val="none" w:sz="0" w:space="0" w:color="auto"/>
        <w:right w:val="none" w:sz="0" w:space="0" w:color="auto"/>
      </w:divBdr>
    </w:div>
    <w:div w:id="1304385909">
      <w:bodyDiv w:val="1"/>
      <w:marLeft w:val="0"/>
      <w:marRight w:val="0"/>
      <w:marTop w:val="0"/>
      <w:marBottom w:val="0"/>
      <w:divBdr>
        <w:top w:val="none" w:sz="0" w:space="0" w:color="auto"/>
        <w:left w:val="none" w:sz="0" w:space="0" w:color="auto"/>
        <w:bottom w:val="none" w:sz="0" w:space="0" w:color="auto"/>
        <w:right w:val="none" w:sz="0" w:space="0" w:color="auto"/>
      </w:divBdr>
    </w:div>
    <w:div w:id="1325932890">
      <w:bodyDiv w:val="1"/>
      <w:marLeft w:val="0"/>
      <w:marRight w:val="0"/>
      <w:marTop w:val="0"/>
      <w:marBottom w:val="0"/>
      <w:divBdr>
        <w:top w:val="none" w:sz="0" w:space="0" w:color="auto"/>
        <w:left w:val="none" w:sz="0" w:space="0" w:color="auto"/>
        <w:bottom w:val="none" w:sz="0" w:space="0" w:color="auto"/>
        <w:right w:val="none" w:sz="0" w:space="0" w:color="auto"/>
      </w:divBdr>
      <w:divsChild>
        <w:div w:id="656232282">
          <w:marLeft w:val="0"/>
          <w:marRight w:val="0"/>
          <w:marTop w:val="0"/>
          <w:marBottom w:val="0"/>
          <w:divBdr>
            <w:top w:val="none" w:sz="0" w:space="0" w:color="auto"/>
            <w:left w:val="none" w:sz="0" w:space="0" w:color="auto"/>
            <w:bottom w:val="none" w:sz="0" w:space="0" w:color="auto"/>
            <w:right w:val="none" w:sz="0" w:space="0" w:color="auto"/>
          </w:divBdr>
          <w:divsChild>
            <w:div w:id="1565291716">
              <w:marLeft w:val="0"/>
              <w:marRight w:val="0"/>
              <w:marTop w:val="0"/>
              <w:marBottom w:val="0"/>
              <w:divBdr>
                <w:top w:val="none" w:sz="0" w:space="0" w:color="auto"/>
                <w:left w:val="none" w:sz="0" w:space="0" w:color="auto"/>
                <w:bottom w:val="none" w:sz="0" w:space="0" w:color="auto"/>
                <w:right w:val="none" w:sz="0" w:space="0" w:color="auto"/>
              </w:divBdr>
              <w:divsChild>
                <w:div w:id="911280494">
                  <w:marLeft w:val="0"/>
                  <w:marRight w:val="0"/>
                  <w:marTop w:val="0"/>
                  <w:marBottom w:val="0"/>
                  <w:divBdr>
                    <w:top w:val="none" w:sz="0" w:space="0" w:color="auto"/>
                    <w:left w:val="none" w:sz="0" w:space="0" w:color="auto"/>
                    <w:bottom w:val="none" w:sz="0" w:space="0" w:color="auto"/>
                    <w:right w:val="none" w:sz="0" w:space="0" w:color="auto"/>
                  </w:divBdr>
                  <w:divsChild>
                    <w:div w:id="1182085485">
                      <w:marLeft w:val="0"/>
                      <w:marRight w:val="0"/>
                      <w:marTop w:val="0"/>
                      <w:marBottom w:val="0"/>
                      <w:divBdr>
                        <w:top w:val="none" w:sz="0" w:space="0" w:color="auto"/>
                        <w:left w:val="none" w:sz="0" w:space="0" w:color="auto"/>
                        <w:bottom w:val="none" w:sz="0" w:space="0" w:color="auto"/>
                        <w:right w:val="none" w:sz="0" w:space="0" w:color="auto"/>
                      </w:divBdr>
                      <w:divsChild>
                        <w:div w:id="1937053599">
                          <w:marLeft w:val="0"/>
                          <w:marRight w:val="0"/>
                          <w:marTop w:val="0"/>
                          <w:marBottom w:val="0"/>
                          <w:divBdr>
                            <w:top w:val="none" w:sz="0" w:space="0" w:color="auto"/>
                            <w:left w:val="none" w:sz="0" w:space="0" w:color="auto"/>
                            <w:bottom w:val="none" w:sz="0" w:space="0" w:color="auto"/>
                            <w:right w:val="none" w:sz="0" w:space="0" w:color="auto"/>
                          </w:divBdr>
                          <w:divsChild>
                            <w:div w:id="1523320361">
                              <w:marLeft w:val="0"/>
                              <w:marRight w:val="0"/>
                              <w:marTop w:val="0"/>
                              <w:marBottom w:val="0"/>
                              <w:divBdr>
                                <w:top w:val="none" w:sz="0" w:space="0" w:color="auto"/>
                                <w:left w:val="none" w:sz="0" w:space="0" w:color="auto"/>
                                <w:bottom w:val="none" w:sz="0" w:space="0" w:color="auto"/>
                                <w:right w:val="none" w:sz="0" w:space="0" w:color="auto"/>
                              </w:divBdr>
                            </w:div>
                            <w:div w:id="1567455883">
                              <w:marLeft w:val="0"/>
                              <w:marRight w:val="0"/>
                              <w:marTop w:val="0"/>
                              <w:marBottom w:val="0"/>
                              <w:divBdr>
                                <w:top w:val="none" w:sz="0" w:space="0" w:color="auto"/>
                                <w:left w:val="none" w:sz="0" w:space="0" w:color="auto"/>
                                <w:bottom w:val="none" w:sz="0" w:space="0" w:color="auto"/>
                                <w:right w:val="none" w:sz="0" w:space="0" w:color="auto"/>
                              </w:divBdr>
                            </w:div>
                            <w:div w:id="1580675562">
                              <w:marLeft w:val="0"/>
                              <w:marRight w:val="0"/>
                              <w:marTop w:val="0"/>
                              <w:marBottom w:val="0"/>
                              <w:divBdr>
                                <w:top w:val="none" w:sz="0" w:space="0" w:color="auto"/>
                                <w:left w:val="none" w:sz="0" w:space="0" w:color="auto"/>
                                <w:bottom w:val="none" w:sz="0" w:space="0" w:color="auto"/>
                                <w:right w:val="none" w:sz="0" w:space="0" w:color="auto"/>
                              </w:divBdr>
                              <w:divsChild>
                                <w:div w:id="17783116">
                                  <w:marLeft w:val="0"/>
                                  <w:marRight w:val="0"/>
                                  <w:marTop w:val="0"/>
                                  <w:marBottom w:val="0"/>
                                  <w:divBdr>
                                    <w:top w:val="none" w:sz="0" w:space="0" w:color="auto"/>
                                    <w:left w:val="none" w:sz="0" w:space="0" w:color="auto"/>
                                    <w:bottom w:val="none" w:sz="0" w:space="0" w:color="auto"/>
                                    <w:right w:val="none" w:sz="0" w:space="0" w:color="auto"/>
                                  </w:divBdr>
                                  <w:divsChild>
                                    <w:div w:id="208225281">
                                      <w:marLeft w:val="0"/>
                                      <w:marRight w:val="0"/>
                                      <w:marTop w:val="0"/>
                                      <w:marBottom w:val="0"/>
                                      <w:divBdr>
                                        <w:top w:val="none" w:sz="0" w:space="0" w:color="auto"/>
                                        <w:left w:val="none" w:sz="0" w:space="0" w:color="auto"/>
                                        <w:bottom w:val="none" w:sz="0" w:space="0" w:color="auto"/>
                                        <w:right w:val="none" w:sz="0" w:space="0" w:color="auto"/>
                                      </w:divBdr>
                                      <w:divsChild>
                                        <w:div w:id="395327334">
                                          <w:marLeft w:val="0"/>
                                          <w:marRight w:val="0"/>
                                          <w:marTop w:val="0"/>
                                          <w:marBottom w:val="0"/>
                                          <w:divBdr>
                                            <w:top w:val="none" w:sz="0" w:space="0" w:color="auto"/>
                                            <w:left w:val="none" w:sz="0" w:space="0" w:color="auto"/>
                                            <w:bottom w:val="none" w:sz="0" w:space="0" w:color="auto"/>
                                            <w:right w:val="none" w:sz="0" w:space="0" w:color="auto"/>
                                          </w:divBdr>
                                          <w:divsChild>
                                            <w:div w:id="17671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054171">
      <w:bodyDiv w:val="1"/>
      <w:marLeft w:val="0"/>
      <w:marRight w:val="0"/>
      <w:marTop w:val="0"/>
      <w:marBottom w:val="0"/>
      <w:divBdr>
        <w:top w:val="none" w:sz="0" w:space="0" w:color="auto"/>
        <w:left w:val="none" w:sz="0" w:space="0" w:color="auto"/>
        <w:bottom w:val="none" w:sz="0" w:space="0" w:color="auto"/>
        <w:right w:val="none" w:sz="0" w:space="0" w:color="auto"/>
      </w:divBdr>
    </w:div>
    <w:div w:id="1442720727">
      <w:bodyDiv w:val="1"/>
      <w:marLeft w:val="0"/>
      <w:marRight w:val="0"/>
      <w:marTop w:val="0"/>
      <w:marBottom w:val="0"/>
      <w:divBdr>
        <w:top w:val="none" w:sz="0" w:space="0" w:color="auto"/>
        <w:left w:val="none" w:sz="0" w:space="0" w:color="auto"/>
        <w:bottom w:val="none" w:sz="0" w:space="0" w:color="auto"/>
        <w:right w:val="none" w:sz="0" w:space="0" w:color="auto"/>
      </w:divBdr>
      <w:divsChild>
        <w:div w:id="1934896330">
          <w:marLeft w:val="0"/>
          <w:marRight w:val="0"/>
          <w:marTop w:val="0"/>
          <w:marBottom w:val="0"/>
          <w:divBdr>
            <w:top w:val="none" w:sz="0" w:space="0" w:color="auto"/>
            <w:left w:val="none" w:sz="0" w:space="0" w:color="auto"/>
            <w:bottom w:val="none" w:sz="0" w:space="0" w:color="auto"/>
            <w:right w:val="none" w:sz="0" w:space="0" w:color="auto"/>
          </w:divBdr>
          <w:divsChild>
            <w:div w:id="16283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52269">
      <w:bodyDiv w:val="1"/>
      <w:marLeft w:val="0"/>
      <w:marRight w:val="0"/>
      <w:marTop w:val="0"/>
      <w:marBottom w:val="0"/>
      <w:divBdr>
        <w:top w:val="none" w:sz="0" w:space="0" w:color="auto"/>
        <w:left w:val="none" w:sz="0" w:space="0" w:color="auto"/>
        <w:bottom w:val="none" w:sz="0" w:space="0" w:color="auto"/>
        <w:right w:val="none" w:sz="0" w:space="0" w:color="auto"/>
      </w:divBdr>
    </w:div>
    <w:div w:id="1530023417">
      <w:bodyDiv w:val="1"/>
      <w:marLeft w:val="0"/>
      <w:marRight w:val="0"/>
      <w:marTop w:val="0"/>
      <w:marBottom w:val="0"/>
      <w:divBdr>
        <w:top w:val="none" w:sz="0" w:space="0" w:color="auto"/>
        <w:left w:val="none" w:sz="0" w:space="0" w:color="auto"/>
        <w:bottom w:val="none" w:sz="0" w:space="0" w:color="auto"/>
        <w:right w:val="none" w:sz="0" w:space="0" w:color="auto"/>
      </w:divBdr>
    </w:div>
    <w:div w:id="1567568592">
      <w:bodyDiv w:val="1"/>
      <w:marLeft w:val="0"/>
      <w:marRight w:val="0"/>
      <w:marTop w:val="0"/>
      <w:marBottom w:val="0"/>
      <w:divBdr>
        <w:top w:val="none" w:sz="0" w:space="0" w:color="auto"/>
        <w:left w:val="none" w:sz="0" w:space="0" w:color="auto"/>
        <w:bottom w:val="none" w:sz="0" w:space="0" w:color="auto"/>
        <w:right w:val="none" w:sz="0" w:space="0" w:color="auto"/>
      </w:divBdr>
    </w:div>
    <w:div w:id="1578437716">
      <w:bodyDiv w:val="1"/>
      <w:marLeft w:val="0"/>
      <w:marRight w:val="0"/>
      <w:marTop w:val="0"/>
      <w:marBottom w:val="0"/>
      <w:divBdr>
        <w:top w:val="none" w:sz="0" w:space="0" w:color="auto"/>
        <w:left w:val="none" w:sz="0" w:space="0" w:color="auto"/>
        <w:bottom w:val="none" w:sz="0" w:space="0" w:color="auto"/>
        <w:right w:val="none" w:sz="0" w:space="0" w:color="auto"/>
      </w:divBdr>
    </w:div>
    <w:div w:id="1688633119">
      <w:bodyDiv w:val="1"/>
      <w:marLeft w:val="0"/>
      <w:marRight w:val="0"/>
      <w:marTop w:val="0"/>
      <w:marBottom w:val="0"/>
      <w:divBdr>
        <w:top w:val="none" w:sz="0" w:space="0" w:color="auto"/>
        <w:left w:val="none" w:sz="0" w:space="0" w:color="auto"/>
        <w:bottom w:val="none" w:sz="0" w:space="0" w:color="auto"/>
        <w:right w:val="none" w:sz="0" w:space="0" w:color="auto"/>
      </w:divBdr>
    </w:div>
    <w:div w:id="1765345752">
      <w:bodyDiv w:val="1"/>
      <w:marLeft w:val="0"/>
      <w:marRight w:val="0"/>
      <w:marTop w:val="0"/>
      <w:marBottom w:val="0"/>
      <w:divBdr>
        <w:top w:val="none" w:sz="0" w:space="0" w:color="auto"/>
        <w:left w:val="none" w:sz="0" w:space="0" w:color="auto"/>
        <w:bottom w:val="none" w:sz="0" w:space="0" w:color="auto"/>
        <w:right w:val="none" w:sz="0" w:space="0" w:color="auto"/>
      </w:divBdr>
      <w:divsChild>
        <w:div w:id="525022304">
          <w:marLeft w:val="0"/>
          <w:marRight w:val="0"/>
          <w:marTop w:val="0"/>
          <w:marBottom w:val="0"/>
          <w:divBdr>
            <w:top w:val="none" w:sz="0" w:space="0" w:color="auto"/>
            <w:left w:val="none" w:sz="0" w:space="0" w:color="auto"/>
            <w:bottom w:val="none" w:sz="0" w:space="0" w:color="auto"/>
            <w:right w:val="none" w:sz="0" w:space="0" w:color="auto"/>
          </w:divBdr>
          <w:divsChild>
            <w:div w:id="1432117946">
              <w:marLeft w:val="0"/>
              <w:marRight w:val="0"/>
              <w:marTop w:val="0"/>
              <w:marBottom w:val="0"/>
              <w:divBdr>
                <w:top w:val="none" w:sz="0" w:space="0" w:color="auto"/>
                <w:left w:val="none" w:sz="0" w:space="0" w:color="auto"/>
                <w:bottom w:val="none" w:sz="0" w:space="0" w:color="auto"/>
                <w:right w:val="none" w:sz="0" w:space="0" w:color="auto"/>
              </w:divBdr>
              <w:divsChild>
                <w:div w:id="779490945">
                  <w:marLeft w:val="0"/>
                  <w:marRight w:val="0"/>
                  <w:marTop w:val="0"/>
                  <w:marBottom w:val="0"/>
                  <w:divBdr>
                    <w:top w:val="none" w:sz="0" w:space="0" w:color="auto"/>
                    <w:left w:val="none" w:sz="0" w:space="0" w:color="auto"/>
                    <w:bottom w:val="none" w:sz="0" w:space="0" w:color="auto"/>
                    <w:right w:val="none" w:sz="0" w:space="0" w:color="auto"/>
                  </w:divBdr>
                  <w:divsChild>
                    <w:div w:id="1043990593">
                      <w:marLeft w:val="0"/>
                      <w:marRight w:val="0"/>
                      <w:marTop w:val="0"/>
                      <w:marBottom w:val="0"/>
                      <w:divBdr>
                        <w:top w:val="none" w:sz="0" w:space="0" w:color="auto"/>
                        <w:left w:val="none" w:sz="0" w:space="0" w:color="auto"/>
                        <w:bottom w:val="none" w:sz="0" w:space="0" w:color="auto"/>
                        <w:right w:val="none" w:sz="0" w:space="0" w:color="auto"/>
                      </w:divBdr>
                      <w:divsChild>
                        <w:div w:id="1962180508">
                          <w:marLeft w:val="0"/>
                          <w:marRight w:val="0"/>
                          <w:marTop w:val="0"/>
                          <w:marBottom w:val="0"/>
                          <w:divBdr>
                            <w:top w:val="none" w:sz="0" w:space="0" w:color="auto"/>
                            <w:left w:val="none" w:sz="0" w:space="0" w:color="auto"/>
                            <w:bottom w:val="none" w:sz="0" w:space="0" w:color="auto"/>
                            <w:right w:val="none" w:sz="0" w:space="0" w:color="auto"/>
                          </w:divBdr>
                          <w:divsChild>
                            <w:div w:id="948707073">
                              <w:marLeft w:val="0"/>
                              <w:marRight w:val="0"/>
                              <w:marTop w:val="0"/>
                              <w:marBottom w:val="0"/>
                              <w:divBdr>
                                <w:top w:val="none" w:sz="0" w:space="0" w:color="auto"/>
                                <w:left w:val="none" w:sz="0" w:space="0" w:color="auto"/>
                                <w:bottom w:val="none" w:sz="0" w:space="0" w:color="auto"/>
                                <w:right w:val="none" w:sz="0" w:space="0" w:color="auto"/>
                              </w:divBdr>
                              <w:divsChild>
                                <w:div w:id="821313822">
                                  <w:marLeft w:val="0"/>
                                  <w:marRight w:val="0"/>
                                  <w:marTop w:val="0"/>
                                  <w:marBottom w:val="0"/>
                                  <w:divBdr>
                                    <w:top w:val="none" w:sz="0" w:space="0" w:color="auto"/>
                                    <w:left w:val="none" w:sz="0" w:space="0" w:color="auto"/>
                                    <w:bottom w:val="none" w:sz="0" w:space="0" w:color="auto"/>
                                    <w:right w:val="none" w:sz="0" w:space="0" w:color="auto"/>
                                  </w:divBdr>
                                  <w:divsChild>
                                    <w:div w:id="1449281719">
                                      <w:marLeft w:val="0"/>
                                      <w:marRight w:val="0"/>
                                      <w:marTop w:val="0"/>
                                      <w:marBottom w:val="0"/>
                                      <w:divBdr>
                                        <w:top w:val="none" w:sz="0" w:space="0" w:color="auto"/>
                                        <w:left w:val="none" w:sz="0" w:space="0" w:color="auto"/>
                                        <w:bottom w:val="none" w:sz="0" w:space="0" w:color="auto"/>
                                        <w:right w:val="none" w:sz="0" w:space="0" w:color="auto"/>
                                      </w:divBdr>
                                      <w:divsChild>
                                        <w:div w:id="161553222">
                                          <w:marLeft w:val="0"/>
                                          <w:marRight w:val="0"/>
                                          <w:marTop w:val="0"/>
                                          <w:marBottom w:val="0"/>
                                          <w:divBdr>
                                            <w:top w:val="none" w:sz="0" w:space="0" w:color="auto"/>
                                            <w:left w:val="none" w:sz="0" w:space="0" w:color="auto"/>
                                            <w:bottom w:val="none" w:sz="0" w:space="0" w:color="auto"/>
                                            <w:right w:val="none" w:sz="0" w:space="0" w:color="auto"/>
                                          </w:divBdr>
                                          <w:divsChild>
                                            <w:div w:id="2069647817">
                                              <w:marLeft w:val="0"/>
                                              <w:marRight w:val="0"/>
                                              <w:marTop w:val="0"/>
                                              <w:marBottom w:val="0"/>
                                              <w:divBdr>
                                                <w:top w:val="none" w:sz="0" w:space="0" w:color="auto"/>
                                                <w:left w:val="none" w:sz="0" w:space="0" w:color="auto"/>
                                                <w:bottom w:val="none" w:sz="0" w:space="0" w:color="auto"/>
                                                <w:right w:val="none" w:sz="0" w:space="0" w:color="auto"/>
                                              </w:divBdr>
                                              <w:divsChild>
                                                <w:div w:id="52461263">
                                                  <w:marLeft w:val="0"/>
                                                  <w:marRight w:val="0"/>
                                                  <w:marTop w:val="0"/>
                                                  <w:marBottom w:val="0"/>
                                                  <w:divBdr>
                                                    <w:top w:val="none" w:sz="0" w:space="0" w:color="auto"/>
                                                    <w:left w:val="none" w:sz="0" w:space="0" w:color="auto"/>
                                                    <w:bottom w:val="none" w:sz="0" w:space="0" w:color="auto"/>
                                                    <w:right w:val="none" w:sz="0" w:space="0" w:color="auto"/>
                                                  </w:divBdr>
                                                  <w:divsChild>
                                                    <w:div w:id="483859777">
                                                      <w:marLeft w:val="0"/>
                                                      <w:marRight w:val="0"/>
                                                      <w:marTop w:val="0"/>
                                                      <w:marBottom w:val="0"/>
                                                      <w:divBdr>
                                                        <w:top w:val="none" w:sz="0" w:space="0" w:color="auto"/>
                                                        <w:left w:val="none" w:sz="0" w:space="0" w:color="auto"/>
                                                        <w:bottom w:val="none" w:sz="0" w:space="0" w:color="auto"/>
                                                        <w:right w:val="none" w:sz="0" w:space="0" w:color="auto"/>
                                                      </w:divBdr>
                                                      <w:divsChild>
                                                        <w:div w:id="15078487">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691954406">
                                                          <w:marLeft w:val="0"/>
                                                          <w:marRight w:val="0"/>
                                                          <w:marTop w:val="0"/>
                                                          <w:marBottom w:val="0"/>
                                                          <w:divBdr>
                                                            <w:top w:val="none" w:sz="0" w:space="0" w:color="auto"/>
                                                            <w:left w:val="none" w:sz="0" w:space="0" w:color="auto"/>
                                                            <w:bottom w:val="none" w:sz="0" w:space="0" w:color="auto"/>
                                                            <w:right w:val="none" w:sz="0" w:space="0" w:color="auto"/>
                                                          </w:divBdr>
                                                        </w:div>
                                                        <w:div w:id="92021620">
                                                          <w:marLeft w:val="0"/>
                                                          <w:marRight w:val="0"/>
                                                          <w:marTop w:val="0"/>
                                                          <w:marBottom w:val="0"/>
                                                          <w:divBdr>
                                                            <w:top w:val="none" w:sz="0" w:space="0" w:color="auto"/>
                                                            <w:left w:val="none" w:sz="0" w:space="0" w:color="auto"/>
                                                            <w:bottom w:val="none" w:sz="0" w:space="0" w:color="auto"/>
                                                            <w:right w:val="none" w:sz="0" w:space="0" w:color="auto"/>
                                                          </w:divBdr>
                                                        </w:div>
                                                      </w:divsChild>
                                                    </w:div>
                                                    <w:div w:id="1724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4156530">
      <w:bodyDiv w:val="1"/>
      <w:marLeft w:val="0"/>
      <w:marRight w:val="0"/>
      <w:marTop w:val="0"/>
      <w:marBottom w:val="0"/>
      <w:divBdr>
        <w:top w:val="none" w:sz="0" w:space="0" w:color="auto"/>
        <w:left w:val="none" w:sz="0" w:space="0" w:color="auto"/>
        <w:bottom w:val="none" w:sz="0" w:space="0" w:color="auto"/>
        <w:right w:val="none" w:sz="0" w:space="0" w:color="auto"/>
      </w:divBdr>
    </w:div>
    <w:div w:id="1882665554">
      <w:bodyDiv w:val="1"/>
      <w:marLeft w:val="0"/>
      <w:marRight w:val="0"/>
      <w:marTop w:val="0"/>
      <w:marBottom w:val="0"/>
      <w:divBdr>
        <w:top w:val="none" w:sz="0" w:space="0" w:color="auto"/>
        <w:left w:val="none" w:sz="0" w:space="0" w:color="auto"/>
        <w:bottom w:val="none" w:sz="0" w:space="0" w:color="auto"/>
        <w:right w:val="none" w:sz="0" w:space="0" w:color="auto"/>
      </w:divBdr>
    </w:div>
    <w:div w:id="1935821334">
      <w:bodyDiv w:val="1"/>
      <w:marLeft w:val="0"/>
      <w:marRight w:val="0"/>
      <w:marTop w:val="0"/>
      <w:marBottom w:val="0"/>
      <w:divBdr>
        <w:top w:val="none" w:sz="0" w:space="0" w:color="auto"/>
        <w:left w:val="none" w:sz="0" w:space="0" w:color="auto"/>
        <w:bottom w:val="none" w:sz="0" w:space="0" w:color="auto"/>
        <w:right w:val="none" w:sz="0" w:space="0" w:color="auto"/>
      </w:divBdr>
    </w:div>
    <w:div w:id="196611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la.hallengren.com/scripts/MaintenanceSolution.sql"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2.jpeg"/><Relationship Id="rId63" Type="http://schemas.openxmlformats.org/officeDocument/2006/relationships/hyperlink" Target="https://sektornet/nsi/systemkatalog/Lists/Standard%20Changes/DispForm.aspx?ID=96&amp;Source=https://sektornet/nsi/systemkatalog/Lists/Standard%2520Changes/AllItems.aspx%23InplviewHashe0ac79e7-cae2-4c35-8a94-d3b37f827beb%3DFilterField1%253DAuthor-FilterValue1%253DSteen%252520N%2525C3%2525B8rgaard%252520Thomsen&amp;ContentTypeId=0x0100C21019E2EEB20F4C83996A5AFE743F90" TargetMode="External"/><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hyperlink" Target="mailto:mon.sop@sundhedsdata.dk" TargetMode="External"/><Relationship Id="rId89" Type="http://schemas.openxmlformats.org/officeDocument/2006/relationships/image" Target="media/image54.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sektornet/nsi/systemkatalog/SitePages/Startside.aspx"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blog.rhysgoodwin.com/author/admin/" TargetMode="External"/><Relationship Id="rId40" Type="http://schemas.openxmlformats.org/officeDocument/2006/relationships/image" Target="media/image21.jpeg"/><Relationship Id="rId45" Type="http://schemas.openxmlformats.org/officeDocument/2006/relationships/image" Target="media/image25.png"/><Relationship Id="rId53" Type="http://schemas.openxmlformats.org/officeDocument/2006/relationships/image" Target="media/image31.jpeg"/><Relationship Id="rId58" Type="http://schemas.openxmlformats.org/officeDocument/2006/relationships/image" Target="media/image33.png"/><Relationship Id="rId66" Type="http://schemas.openxmlformats.org/officeDocument/2006/relationships/hyperlink" Target="mailto:xxx@sundhedsdata.dk" TargetMode="External"/><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hyperlink" Target="file://tsclient/P/anjeT2/PsTools.zip" TargetMode="External"/><Relationship Id="rId82" Type="http://schemas.openxmlformats.org/officeDocument/2006/relationships/hyperlink" Target="file:///\\lanmssql2.sst.dk\SOP_LMS_Import" TargetMode="External"/><Relationship Id="rId90" Type="http://schemas.openxmlformats.org/officeDocument/2006/relationships/image" Target="media/image55.png"/><Relationship Id="rId95" Type="http://schemas.openxmlformats.org/officeDocument/2006/relationships/header" Target="header3.xml"/><Relationship Id="rId19" Type="http://schemas.openxmlformats.org/officeDocument/2006/relationships/image" Target="media/image6.png"/><Relationship Id="rId14" Type="http://schemas.openxmlformats.org/officeDocument/2006/relationships/hyperlink" Target="https://sds.service-now.com/serviceportal?id=sc_category&amp;sys_id=b0fdfb01932002009ca87a75e57ffbe9&amp;catalog_id=-1"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cid:image005.jpg@01D3B6CC.FAB4C190" TargetMode="External"/><Relationship Id="rId64" Type="http://schemas.openxmlformats.org/officeDocument/2006/relationships/image" Target="media/image36.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hyperlink" Target="mailto:Support@logpoint.com" TargetMode="External"/><Relationship Id="rId72" Type="http://schemas.openxmlformats.org/officeDocument/2006/relationships/image" Target="media/image42.png"/><Relationship Id="rId80" Type="http://schemas.openxmlformats.org/officeDocument/2006/relationships/hyperlink" Target="mailto:sorpost@sundhedsdata.dk" TargetMode="External"/><Relationship Id="rId85" Type="http://schemas.openxmlformats.org/officeDocument/2006/relationships/image" Target="media/image50.png"/><Relationship Id="rId93" Type="http://schemas.openxmlformats.org/officeDocument/2006/relationships/footer" Target="footer1.xml"/><Relationship Id="rId98"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ola.hallengren.com/" TargetMode="External"/><Relationship Id="rId33" Type="http://schemas.openxmlformats.org/officeDocument/2006/relationships/image" Target="media/image17.png"/><Relationship Id="rId38" Type="http://schemas.openxmlformats.org/officeDocument/2006/relationships/hyperlink" Target="https://blog.rhysgoodwin.com/category/windows-admin/" TargetMode="External"/><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hyperlink" Target="mailto:xxx@dksund.dk" TargetMode="External"/><Relationship Id="rId20" Type="http://schemas.openxmlformats.org/officeDocument/2006/relationships/image" Target="media/image7.png"/><Relationship Id="rId41" Type="http://schemas.openxmlformats.org/officeDocument/2006/relationships/hyperlink" Target="https://itconnect.uw.edu/wares/msinf/ous/guide/gmsa/" TargetMode="External"/><Relationship Id="rId54" Type="http://schemas.openxmlformats.org/officeDocument/2006/relationships/image" Target="cid:image003.jpg@01D3B6CC.FAB4C190" TargetMode="External"/><Relationship Id="rId62" Type="http://schemas.openxmlformats.org/officeDocument/2006/relationships/hyperlink" Target="file://tsclient/P/check_mk/client/windows"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mailto:mive@ssi.ad" TargetMode="External"/><Relationship Id="rId88" Type="http://schemas.openxmlformats.org/officeDocument/2006/relationships/image" Target="media/image53.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hyperlink" Target="https://sds.service-now.com/serviceportal" TargetMode="External"/><Relationship Id="rId10" Type="http://schemas.openxmlformats.org/officeDocument/2006/relationships/endnotes" Target="endnotes.xml"/><Relationship Id="rId31" Type="http://schemas.openxmlformats.org/officeDocument/2006/relationships/hyperlink" Target="file:///\\s-inf-fil-05-p.ssi.ad\pvl\INSTALL\SQLDBA\ps1\u\Chg-SecPol.ps1" TargetMode="External"/><Relationship Id="rId44" Type="http://schemas.openxmlformats.org/officeDocument/2006/relationships/image" Target="media/image24.png"/><Relationship Id="rId52" Type="http://schemas.openxmlformats.org/officeDocument/2006/relationships/hyperlink" Target="mailto:mive@sundhedsdata.dk" TargetMode="External"/><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file:///\\lanmssql2.sst.dk\SOP_LMS_Import" TargetMode="External"/><Relationship Id="rId86" Type="http://schemas.openxmlformats.org/officeDocument/2006/relationships/image" Target="media/image51.png"/><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cid:image001.png@01D45FC7.09C9FCB0" TargetMode="External"/><Relationship Id="rId18" Type="http://schemas.openxmlformats.org/officeDocument/2006/relationships/image" Target="media/image5.png"/><Relationship Id="rId39" Type="http://schemas.openxmlformats.org/officeDocument/2006/relationships/hyperlink" Target="https://blog.rhysgoodwin.com/wp-content/uploads/2009/04/setspncmd.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ve\AppData\Roaming\Microsoft\Skabeloner\Enkelt%20linjeafstand%20(to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6586FB31A07420CA764F14186EC7D8F"/>
        <w:category>
          <w:name w:val="General"/>
          <w:gallery w:val="placeholder"/>
        </w:category>
        <w:types>
          <w:type w:val="bbPlcHdr"/>
        </w:types>
        <w:behaviors>
          <w:behavior w:val="content"/>
        </w:behaviors>
        <w:guid w:val="{EB8CBBEA-EC0E-461E-B4AE-2414A56D315D}"/>
      </w:docPartPr>
      <w:docPartBody>
        <w:p w:rsidR="00227766" w:rsidRDefault="00227766">
          <w:r w:rsidRPr="00F07BA9">
            <w:rPr>
              <w:rStyle w:val="PlaceholderText"/>
            </w:rPr>
            <w:t>[Title]</w:t>
          </w:r>
        </w:p>
      </w:docPartBody>
    </w:docPart>
    <w:docPart>
      <w:docPartPr>
        <w:name w:val="AA259AF010DA425CBF4B876673A38976"/>
        <w:category>
          <w:name w:val="General"/>
          <w:gallery w:val="placeholder"/>
        </w:category>
        <w:types>
          <w:type w:val="bbPlcHdr"/>
        </w:types>
        <w:behaviors>
          <w:behavior w:val="content"/>
        </w:behaviors>
        <w:guid w:val="{051A0B64-6C8C-4F50-9E21-0C8BB58E1D14}"/>
      </w:docPartPr>
      <w:docPartBody>
        <w:p w:rsidR="00227766" w:rsidRDefault="00227766">
          <w:r w:rsidRPr="00F07BA9">
            <w:rPr>
              <w:rStyle w:val="PlaceholderText"/>
            </w:rPr>
            <w:t>[Author]</w:t>
          </w:r>
        </w:p>
      </w:docPartBody>
    </w:docPart>
    <w:docPart>
      <w:docPartPr>
        <w:name w:val="C71CA3F52BC4464EAC25EE3422623CF6"/>
        <w:category>
          <w:name w:val="General"/>
          <w:gallery w:val="placeholder"/>
        </w:category>
        <w:types>
          <w:type w:val="bbPlcHdr"/>
        </w:types>
        <w:behaviors>
          <w:behavior w:val="content"/>
        </w:behaviors>
        <w:guid w:val="{AAE9C02C-9E27-4DBF-BA61-32D591491529}"/>
      </w:docPartPr>
      <w:docPartBody>
        <w:p w:rsidR="00227766" w:rsidRDefault="00227766" w:rsidP="00227766">
          <w:pPr>
            <w:pStyle w:val="C71CA3F52BC4464EAC25EE3422623CF6"/>
          </w:pPr>
          <w:r w:rsidRPr="00F07BA9">
            <w:rPr>
              <w:rStyle w:val="PlaceholderText"/>
            </w:rPr>
            <w:t>[Author]</w:t>
          </w:r>
        </w:p>
      </w:docPartBody>
    </w:docPart>
    <w:docPart>
      <w:docPartPr>
        <w:name w:val="603E0DB3663B4015A3D6EFE4E5FAF5EB"/>
        <w:category>
          <w:name w:val="General"/>
          <w:gallery w:val="placeholder"/>
        </w:category>
        <w:types>
          <w:type w:val="bbPlcHdr"/>
        </w:types>
        <w:behaviors>
          <w:behavior w:val="content"/>
        </w:behaviors>
        <w:guid w:val="{D38F8BCD-E39C-463B-B69D-9DD150328E44}"/>
      </w:docPartPr>
      <w:docPartBody>
        <w:p w:rsidR="00227766" w:rsidRDefault="00227766" w:rsidP="00227766">
          <w:pPr>
            <w:pStyle w:val="603E0DB3663B4015A3D6EFE4E5FAF5EB"/>
          </w:pPr>
          <w:r w:rsidRPr="00F07BA9">
            <w:rPr>
              <w:rStyle w:val="PlaceholderText"/>
            </w:rPr>
            <w:t>[Title]</w:t>
          </w:r>
        </w:p>
      </w:docPartBody>
    </w:docPart>
    <w:docPart>
      <w:docPartPr>
        <w:name w:val="9E70D33AAB8C44169FF95F146A09D935"/>
        <w:category>
          <w:name w:val="General"/>
          <w:gallery w:val="placeholder"/>
        </w:category>
        <w:types>
          <w:type w:val="bbPlcHdr"/>
        </w:types>
        <w:behaviors>
          <w:behavior w:val="content"/>
        </w:behaviors>
        <w:guid w:val="{6F34E917-B139-4438-8AE1-FC1CE261167B}"/>
      </w:docPartPr>
      <w:docPartBody>
        <w:p w:rsidR="00227766" w:rsidRDefault="00227766" w:rsidP="00227766">
          <w:pPr>
            <w:pStyle w:val="9E70D33AAB8C44169FF95F146A09D935"/>
          </w:pPr>
          <w:r w:rsidRPr="00F07BA9">
            <w:rPr>
              <w:rStyle w:val="PlaceholderText"/>
            </w:rPr>
            <w:t>[Author]</w:t>
          </w:r>
        </w:p>
      </w:docPartBody>
    </w:docPart>
    <w:docPart>
      <w:docPartPr>
        <w:name w:val="770EBC782509424587061C89B6E3A3DF"/>
        <w:category>
          <w:name w:val="General"/>
          <w:gallery w:val="placeholder"/>
        </w:category>
        <w:types>
          <w:type w:val="bbPlcHdr"/>
        </w:types>
        <w:behaviors>
          <w:behavior w:val="content"/>
        </w:behaviors>
        <w:guid w:val="{440D141A-DE4E-4CAC-9964-398C46739EED}"/>
      </w:docPartPr>
      <w:docPartBody>
        <w:p w:rsidR="00227766" w:rsidRDefault="00227766" w:rsidP="00227766">
          <w:pPr>
            <w:pStyle w:val="770EBC782509424587061C89B6E3A3DF"/>
          </w:pPr>
          <w:r w:rsidRPr="00F07BA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766"/>
    <w:rsid w:val="00227766"/>
    <w:rsid w:val="00230620"/>
    <w:rsid w:val="008639D3"/>
    <w:rsid w:val="009E598C"/>
    <w:rsid w:val="00EA734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7766"/>
    <w:rPr>
      <w:color w:val="808080"/>
    </w:rPr>
  </w:style>
  <w:style w:type="paragraph" w:customStyle="1" w:styleId="C71CA3F52BC4464EAC25EE3422623CF6">
    <w:name w:val="C71CA3F52BC4464EAC25EE3422623CF6"/>
    <w:rsid w:val="00227766"/>
  </w:style>
  <w:style w:type="paragraph" w:customStyle="1" w:styleId="603E0DB3663B4015A3D6EFE4E5FAF5EB">
    <w:name w:val="603E0DB3663B4015A3D6EFE4E5FAF5EB"/>
    <w:rsid w:val="00227766"/>
  </w:style>
  <w:style w:type="paragraph" w:customStyle="1" w:styleId="9E70D33AAB8C44169FF95F146A09D935">
    <w:name w:val="9E70D33AAB8C44169FF95F146A09D935"/>
    <w:rsid w:val="00227766"/>
  </w:style>
  <w:style w:type="paragraph" w:customStyle="1" w:styleId="770EBC782509424587061C89B6E3A3DF">
    <w:name w:val="770EBC782509424587061C89B6E3A3DF"/>
    <w:rsid w:val="002277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A7A9F66FFA88F4EB9237727D6987358" ma:contentTypeVersion="11" ma:contentTypeDescription="Opret et nyt dokument." ma:contentTypeScope="" ma:versionID="530661475527c88872a706bb893484e8">
  <xsd:schema xmlns:xsd="http://www.w3.org/2001/XMLSchema" xmlns:xs="http://www.w3.org/2001/XMLSchema" xmlns:p="http://schemas.microsoft.com/office/2006/metadata/properties" xmlns:ns1="http://schemas.microsoft.com/sharepoint/v3" xmlns:ns2="9406e9d6-d71e-4d74-93a8-e7814bc794b4" xmlns:ns3="http://schemas.microsoft.com/sharepoint/v4" targetNamespace="http://schemas.microsoft.com/office/2006/metadata/properties" ma:root="true" ma:fieldsID="78cab458ac10f75dab50edb8fdbfe417" ns1:_="" ns2:_="" ns3:_="">
    <xsd:import namespace="http://schemas.microsoft.com/sharepoint/v3"/>
    <xsd:import namespace="9406e9d6-d71e-4d74-93a8-e7814bc794b4"/>
    <xsd:import namespace="http://schemas.microsoft.com/sharepoint/v4"/>
    <xsd:element name="properties">
      <xsd:complexType>
        <xsd:sequence>
          <xsd:element name="documentManagement">
            <xsd:complexType>
              <xsd:all>
                <xsd:element ref="ns2:Kategori"/>
                <xsd:element ref="ns2:System" minOccurs="0"/>
                <xsd:element ref="ns2:Tag" minOccurs="0"/>
                <xsd:element ref="ns1:EmailSender" minOccurs="0"/>
                <xsd:element ref="ns1:EmailTo" minOccurs="0"/>
                <xsd:element ref="ns1:EmailCc" minOccurs="0"/>
                <xsd:element ref="ns1:EmailFrom" minOccurs="0"/>
                <xsd:element ref="ns1:EmailSubject" minOccurs="0"/>
                <xsd:element ref="ns3:EmailHead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11" nillable="true" ma:displayName="Mailafsender" ma:hidden="true" ma:internalName="EmailSender">
      <xsd:simpleType>
        <xsd:restriction base="dms:Note">
          <xsd:maxLength value="255"/>
        </xsd:restriction>
      </xsd:simpleType>
    </xsd:element>
    <xsd:element name="EmailTo" ma:index="12" nillable="true" ma:displayName="Mail Til" ma:hidden="true" ma:internalName="EmailTo">
      <xsd:simpleType>
        <xsd:restriction base="dms:Note">
          <xsd:maxLength value="255"/>
        </xsd:restriction>
      </xsd:simpleType>
    </xsd:element>
    <xsd:element name="EmailCc" ma:index="13" nillable="true" ma:displayName="Mail Cc" ma:hidden="true" ma:internalName="EmailCc">
      <xsd:simpleType>
        <xsd:restriction base="dms:Note">
          <xsd:maxLength value="255"/>
        </xsd:restriction>
      </xsd:simpleType>
    </xsd:element>
    <xsd:element name="EmailFrom" ma:index="14" nillable="true" ma:displayName="Mail Fra" ma:hidden="true" ma:internalName="EmailFrom">
      <xsd:simpleType>
        <xsd:restriction base="dms:Text"/>
      </xsd:simpleType>
    </xsd:element>
    <xsd:element name="EmailSubject" ma:index="15" nillable="true" ma:displayName="Mailemne"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06e9d6-d71e-4d74-93a8-e7814bc794b4" elementFormDefault="qualified">
    <xsd:import namespace="http://schemas.microsoft.com/office/2006/documentManagement/types"/>
    <xsd:import namespace="http://schemas.microsoft.com/office/infopath/2007/PartnerControls"/>
    <xsd:element name="Kategori" ma:index="8" ma:displayName="Kategori" ma:format="Dropdown" ma:internalName="Kategori">
      <xsd:simpleType>
        <xsd:restriction base="dms:Choice">
          <xsd:enumeration value="Brugervejledning"/>
          <xsd:enumeration value="Driftsvejledning"/>
          <xsd:enumeration value="Supportvejledning"/>
          <xsd:enumeration value="Procesbeskrivelse"/>
          <xsd:enumeration value="Teknisk Dokumentation"/>
          <xsd:enumeration value="Serviceaftale"/>
          <xsd:enumeration value="RFC"/>
          <xsd:enumeration value="Andet"/>
        </xsd:restriction>
      </xsd:simpleType>
    </xsd:element>
    <xsd:element name="System" ma:index="9" nillable="true" ma:displayName="Systemnavn" ma:list="{76513633-d7fe-4211-9ee3-9a2466ec90d6}" ma:internalName="System" ma:readOnly="false" ma:showField="System" ma:web="0bbae770-7bb8-46d7-b7cd-ba5710b5314f" ma:requiredMultiChoice="true">
      <xsd:complexType>
        <xsd:complexContent>
          <xsd:extension base="dms:MultiChoiceLookup">
            <xsd:sequence>
              <xsd:element name="Value" type="dms:Lookup" maxOccurs="unbounded" minOccurs="0" nillable="true"/>
            </xsd:sequence>
          </xsd:extension>
        </xsd:complexContent>
      </xsd:complexType>
    </xsd:element>
    <xsd:element name="Tag" ma:index="10" nillable="true" ma:displayName="Tag"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6" nillable="true" ma:displayName="Mailbrevhoveder"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Headers xmlns="http://schemas.microsoft.com/sharepoint/v4" xsi:nil="true"/>
    <Kategori xmlns="9406e9d6-d71e-4d74-93a8-e7814bc794b4">Supportvejledning</Kategori>
    <EmailSender xmlns="http://schemas.microsoft.com/sharepoint/v3" xsi:nil="true"/>
    <EmailFrom xmlns="http://schemas.microsoft.com/sharepoint/v3" xsi:nil="true"/>
    <EmailSubject xmlns="http://schemas.microsoft.com/sharepoint/v3" xsi:nil="true"/>
    <System xmlns="9406e9d6-d71e-4d74-93a8-e7814bc794b4">
      <Value>223</Value>
    </System>
    <Tag xmlns="9406e9d6-d71e-4d74-93a8-e7814bc794b4">MSSQL</Tag>
    <EmailCc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0B918-2621-4272-B833-BFF4C3313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06e9d6-d71e-4d74-93a8-e7814bc794b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008C5C-F0C2-4C0C-96A7-C6E63C01D082}">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purl.org/dc/elements/1.1/"/>
    <ds:schemaRef ds:uri="http://schemas.microsoft.com/sharepoint/v4"/>
    <ds:schemaRef ds:uri="http://schemas.openxmlformats.org/package/2006/metadata/core-properties"/>
    <ds:schemaRef ds:uri="http://www.w3.org/XML/1998/namespace"/>
    <ds:schemaRef ds:uri="http://purl.org/dc/terms/"/>
    <ds:schemaRef ds:uri="http://schemas.microsoft.com/office/infopath/2007/PartnerControls"/>
    <ds:schemaRef ds:uri="http://schemas.microsoft.com/office/2006/documentManagement/types"/>
    <ds:schemaRef ds:uri="http://schemas.microsoft.com/office/2006/metadata/properties"/>
    <ds:schemaRef ds:uri="9406e9d6-d71e-4d74-93a8-e7814bc794b4"/>
    <ds:schemaRef ds:uri="http://schemas.microsoft.com/sharepoint/v3"/>
    <ds:schemaRef ds:uri="http://purl.org/dc/dcmitype/"/>
  </ds:schemaRefs>
</ds:datastoreItem>
</file>

<file path=customXml/itemProps4.xml><?xml version="1.0" encoding="utf-8"?>
<ds:datastoreItem xmlns:ds="http://schemas.openxmlformats.org/officeDocument/2006/customXml" ds:itemID="{FBE856FC-BCC2-42D2-A392-68638F75D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Enkelt linjeafstand (tom).dotx</Template>
  <TotalTime>30536</TotalTime>
  <Pages>100</Pages>
  <Words>20697</Words>
  <Characters>126252</Characters>
  <Application>Microsoft Office Word</Application>
  <DocSecurity>0</DocSecurity>
  <Lines>1052</Lines>
  <Paragraphs>293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SQL Teknikker Håndbog</vt:lpstr>
      <vt:lpstr>SQL Teknikker Håndbog</vt:lpstr>
    </vt:vector>
  </TitlesOfParts>
  <Company/>
  <LinksUpToDate>false</LinksUpToDate>
  <CharactersWithSpaces>146656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Teknikker Håndbog</dc:title>
  <dc:subject/>
  <dc:creator>Mikael Veistrup-Vetlov</dc:creator>
  <cp:keywords/>
  <dc:description/>
  <cp:lastModifiedBy>Mikael Veistrup-Vetlov</cp:lastModifiedBy>
  <cp:revision>128</cp:revision>
  <cp:lastPrinted>2019-03-05T09:55:00Z</cp:lastPrinted>
  <dcterms:created xsi:type="dcterms:W3CDTF">2018-02-19T12:15:00Z</dcterms:created>
  <dcterms:modified xsi:type="dcterms:W3CDTF">2021-12-02T14:08:00Z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0x010100DA7A9F66FFA88F4EB9237727D6987358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LocLastLocAttemptVersionTypeLookup">
    <vt:lpwstr/>
  </property>
  <property fmtid="{D5CDD505-2E9C-101B-9397-08002B2CF9AE}" pid="9" name="MarketSpecific">
    <vt:lpwstr>0</vt:lpwstr>
  </property>
  <property fmtid="{D5CDD505-2E9C-101B-9397-08002B2CF9AE}" pid="10" name="ApprovalStatus">
    <vt:lpwstr>InProgress</vt:lpwstr>
  </property>
  <property fmtid="{D5CDD505-2E9C-101B-9397-08002B2CF9AE}" pid="11" name="LocComments">
    <vt:lpwstr/>
  </property>
  <property fmtid="{D5CDD505-2E9C-101B-9397-08002B2CF9AE}" pid="12" name="DirectSourceMarket">
    <vt:lpwstr/>
  </property>
  <property fmtid="{D5CDD505-2E9C-101B-9397-08002B2CF9AE}" pid="13" name="LocPublishedLinkedAssetsLookup">
    <vt:lpwstr/>
  </property>
  <property fmtid="{D5CDD505-2E9C-101B-9397-08002B2CF9AE}" pid="14" name="ThumbnailAssetId">
    <vt:lpwstr/>
  </property>
  <property fmtid="{D5CDD505-2E9C-101B-9397-08002B2CF9AE}" pid="15" name="PrimaryImageGen">
    <vt:lpwstr>1</vt:lpwstr>
  </property>
  <property fmtid="{D5CDD505-2E9C-101B-9397-08002B2CF9AE}" pid="16" name="LegacyData">
    <vt:lpwstr/>
  </property>
  <property fmtid="{D5CDD505-2E9C-101B-9397-08002B2CF9AE}" pid="17" name="LocNewPublishedVersionLookup">
    <vt:lpwstr/>
  </property>
  <property fmtid="{D5CDD505-2E9C-101B-9397-08002B2CF9AE}" pid="18" name="NumericId">
    <vt:lpwstr>102787001</vt:lpwstr>
  </property>
  <property fmtid="{D5CDD505-2E9C-101B-9397-08002B2CF9AE}" pid="19" name="TPFriendlyName">
    <vt:lpwstr/>
  </property>
  <property fmtid="{D5CDD505-2E9C-101B-9397-08002B2CF9AE}" pid="20" name="LocOverallPublishStatusLookup">
    <vt:lpwstr/>
  </property>
  <property fmtid="{D5CDD505-2E9C-101B-9397-08002B2CF9AE}" pid="21" name="LocRecommendedHandoff">
    <vt:lpwstr/>
  </property>
  <property fmtid="{D5CDD505-2E9C-101B-9397-08002B2CF9AE}" pid="22" name="BlockPublish">
    <vt:lpwstr>0</vt:lpwstr>
  </property>
  <property fmtid="{D5CDD505-2E9C-101B-9397-08002B2CF9AE}" pid="23" name="BusinessGroup">
    <vt:lpwstr/>
  </property>
  <property fmtid="{D5CDD505-2E9C-101B-9397-08002B2CF9AE}" pid="24" name="OpenTemplate">
    <vt:lpwstr>1</vt:lpwstr>
  </property>
  <property fmtid="{D5CDD505-2E9C-101B-9397-08002B2CF9AE}" pid="25" name="SourceTitle">
    <vt:lpwstr/>
  </property>
  <property fmtid="{D5CDD505-2E9C-101B-9397-08002B2CF9AE}" pid="26" name="LocOverallLocStatusLookup">
    <vt:lpwstr/>
  </property>
  <property fmtid="{D5CDD505-2E9C-101B-9397-08002B2CF9AE}" pid="27" name="APEditor">
    <vt:lpwstr/>
  </property>
  <property fmtid="{D5CDD505-2E9C-101B-9397-08002B2CF9AE}" pid="28" name="UALocComments">
    <vt:lpwstr/>
  </property>
  <property fmtid="{D5CDD505-2E9C-101B-9397-08002B2CF9AE}" pid="29" name="IntlLangReviewDate">
    <vt:lpwstr/>
  </property>
  <property fmtid="{D5CDD505-2E9C-101B-9397-08002B2CF9AE}" pid="30" name="PublishStatusLookup">
    <vt:lpwstr>1343188;#</vt:lpwstr>
  </property>
  <property fmtid="{D5CDD505-2E9C-101B-9397-08002B2CF9AE}" pid="31" name="ParentAssetId">
    <vt:lpwstr/>
  </property>
  <property fmtid="{D5CDD505-2E9C-101B-9397-08002B2CF9AE}" pid="32" name="FeatureTagsTaxHTField0">
    <vt:lpwstr/>
  </property>
  <property fmtid="{D5CDD505-2E9C-101B-9397-08002B2CF9AE}" pid="33" name="MachineTranslated">
    <vt:lpwstr>0</vt:lpwstr>
  </property>
  <property fmtid="{D5CDD505-2E9C-101B-9397-08002B2CF9AE}" pid="34" name="Providers">
    <vt:lpwstr/>
  </property>
  <property fmtid="{D5CDD505-2E9C-101B-9397-08002B2CF9AE}" pid="35" name="OriginalSourceMarket">
    <vt:lpwstr/>
  </property>
  <property fmtid="{D5CDD505-2E9C-101B-9397-08002B2CF9AE}" pid="36" name="APDescription">
    <vt:lpwstr/>
  </property>
  <property fmtid="{D5CDD505-2E9C-101B-9397-08002B2CF9AE}" pid="37" name="ContentItem">
    <vt:lpwstr/>
  </property>
  <property fmtid="{D5CDD505-2E9C-101B-9397-08002B2CF9AE}" pid="38" name="ClipArtFilename">
    <vt:lpwstr/>
  </property>
  <property fmtid="{D5CDD505-2E9C-101B-9397-08002B2CF9AE}" pid="39" name="TPInstallLocation">
    <vt:lpwstr/>
  </property>
  <property fmtid="{D5CDD505-2E9C-101B-9397-08002B2CF9AE}" pid="40" name="TimesCloned">
    <vt:lpwstr/>
  </property>
  <property fmtid="{D5CDD505-2E9C-101B-9397-08002B2CF9AE}" pid="41" name="PublishTargets">
    <vt:lpwstr>OfficeOnlineVNext</vt:lpwstr>
  </property>
  <property fmtid="{D5CDD505-2E9C-101B-9397-08002B2CF9AE}" pid="42" name="AcquiredFrom">
    <vt:lpwstr>Internal MS</vt:lpwstr>
  </property>
  <property fmtid="{D5CDD505-2E9C-101B-9397-08002B2CF9AE}" pid="43" name="AssetStart">
    <vt:lpwstr>2011-11-23T18:29:00Z</vt:lpwstr>
  </property>
  <property fmtid="{D5CDD505-2E9C-101B-9397-08002B2CF9AE}" pid="44" name="FriendlyTitle">
    <vt:lpwstr/>
  </property>
  <property fmtid="{D5CDD505-2E9C-101B-9397-08002B2CF9AE}" pid="45" name="Provider">
    <vt:lpwstr/>
  </property>
  <property fmtid="{D5CDD505-2E9C-101B-9397-08002B2CF9AE}" pid="46" name="LastHandOff">
    <vt:lpwstr/>
  </property>
  <property fmtid="{D5CDD505-2E9C-101B-9397-08002B2CF9AE}" pid="47" name="TPClientViewer">
    <vt:lpwstr/>
  </property>
  <property fmtid="{D5CDD505-2E9C-101B-9397-08002B2CF9AE}" pid="48" name="TemplateStatus">
    <vt:lpwstr>Complete</vt:lpwstr>
  </property>
  <property fmtid="{D5CDD505-2E9C-101B-9397-08002B2CF9AE}" pid="49" name="Downloads">
    <vt:lpwstr>0</vt:lpwstr>
  </property>
  <property fmtid="{D5CDD505-2E9C-101B-9397-08002B2CF9AE}" pid="50" name="OOCacheId">
    <vt:lpwstr/>
  </property>
  <property fmtid="{D5CDD505-2E9C-101B-9397-08002B2CF9AE}" pid="51" name="IsDeleted">
    <vt:lpwstr>0</vt:lpwstr>
  </property>
  <property fmtid="{D5CDD505-2E9C-101B-9397-08002B2CF9AE}" pid="52" name="LocPublishedDependentAssetsLookup">
    <vt:lpwstr/>
  </property>
  <property fmtid="{D5CDD505-2E9C-101B-9397-08002B2CF9AE}" pid="53" name="AssetExpire">
    <vt:lpwstr>2029-05-12T09:00:00Z</vt:lpwstr>
  </property>
  <property fmtid="{D5CDD505-2E9C-101B-9397-08002B2CF9AE}" pid="54" name="CSXSubmissionMarket">
    <vt:lpwstr/>
  </property>
  <property fmtid="{D5CDD505-2E9C-101B-9397-08002B2CF9AE}" pid="55" name="DSATActionTaken">
    <vt:lpwstr/>
  </property>
  <property fmtid="{D5CDD505-2E9C-101B-9397-08002B2CF9AE}" pid="56" name="SubmitterId">
    <vt:lpwstr/>
  </property>
  <property fmtid="{D5CDD505-2E9C-101B-9397-08002B2CF9AE}" pid="57" name="EditorialTags">
    <vt:lpwstr/>
  </property>
  <property fmtid="{D5CDD505-2E9C-101B-9397-08002B2CF9AE}" pid="58" name="TPExecutable">
    <vt:lpwstr/>
  </property>
  <property fmtid="{D5CDD505-2E9C-101B-9397-08002B2CF9AE}" pid="59" name="CSXSubmissionDate">
    <vt:lpwstr/>
  </property>
  <property fmtid="{D5CDD505-2E9C-101B-9397-08002B2CF9AE}" pid="60" name="CSXUpdate">
    <vt:lpwstr>0</vt:lpwstr>
  </property>
  <property fmtid="{D5CDD505-2E9C-101B-9397-08002B2CF9AE}" pid="61" name="AssetType">
    <vt:lpwstr>TP</vt:lpwstr>
  </property>
  <property fmtid="{D5CDD505-2E9C-101B-9397-08002B2CF9AE}" pid="62" name="ApprovalLog">
    <vt:lpwstr/>
  </property>
  <property fmtid="{D5CDD505-2E9C-101B-9397-08002B2CF9AE}" pid="63" name="BugNumber">
    <vt:lpwstr/>
  </property>
  <property fmtid="{D5CDD505-2E9C-101B-9397-08002B2CF9AE}" pid="64" name="OriginAsset">
    <vt:lpwstr/>
  </property>
  <property fmtid="{D5CDD505-2E9C-101B-9397-08002B2CF9AE}" pid="65" name="TPComponent">
    <vt:lpwstr/>
  </property>
  <property fmtid="{D5CDD505-2E9C-101B-9397-08002B2CF9AE}" pid="66" name="Milestone">
    <vt:lpwstr/>
  </property>
  <property fmtid="{D5CDD505-2E9C-101B-9397-08002B2CF9AE}" pid="67" name="RecommendationsModifier">
    <vt:lpwstr/>
  </property>
  <property fmtid="{D5CDD505-2E9C-101B-9397-08002B2CF9AE}" pid="68" name="AssetId">
    <vt:lpwstr>TP102787001</vt:lpwstr>
  </property>
  <property fmtid="{D5CDD505-2E9C-101B-9397-08002B2CF9AE}" pid="69" name="PolicheckWords">
    <vt:lpwstr/>
  </property>
  <property fmtid="{D5CDD505-2E9C-101B-9397-08002B2CF9AE}" pid="70" name="TPLaunchHelpLink">
    <vt:lpwstr/>
  </property>
  <property fmtid="{D5CDD505-2E9C-101B-9397-08002B2CF9AE}" pid="71" name="IntlLocPriority">
    <vt:lpwstr/>
  </property>
  <property fmtid="{D5CDD505-2E9C-101B-9397-08002B2CF9AE}" pid="72" name="TPApplication">
    <vt:lpwstr/>
  </property>
  <property fmtid="{D5CDD505-2E9C-101B-9397-08002B2CF9AE}" pid="73" name="IntlLangReviewer">
    <vt:lpwstr/>
  </property>
  <property fmtid="{D5CDD505-2E9C-101B-9397-08002B2CF9AE}" pid="74" name="HandoffToMSDN">
    <vt:lpwstr/>
  </property>
  <property fmtid="{D5CDD505-2E9C-101B-9397-08002B2CF9AE}" pid="75" name="PlannedPubDate">
    <vt:lpwstr/>
  </property>
  <property fmtid="{D5CDD505-2E9C-101B-9397-08002B2CF9AE}" pid="76" name="CrawlForDependencies">
    <vt:lpwstr>0</vt:lpwstr>
  </property>
  <property fmtid="{D5CDD505-2E9C-101B-9397-08002B2CF9AE}" pid="77" name="LocLastLocAttemptVersionLookup">
    <vt:lpwstr>693888</vt:lpwstr>
  </property>
  <property fmtid="{D5CDD505-2E9C-101B-9397-08002B2CF9AE}" pid="78" name="LocProcessedForHandoffsLookup">
    <vt:lpwstr/>
  </property>
  <property fmtid="{D5CDD505-2E9C-101B-9397-08002B2CF9AE}" pid="79" name="TrustLevel">
    <vt:lpwstr>1 Microsoft Managed Content</vt:lpwstr>
  </property>
  <property fmtid="{D5CDD505-2E9C-101B-9397-08002B2CF9AE}" pid="80" name="CampaignTagsTaxHTField0">
    <vt:lpwstr/>
  </property>
  <property fmtid="{D5CDD505-2E9C-101B-9397-08002B2CF9AE}" pid="81" name="TPNamespace">
    <vt:lpwstr/>
  </property>
  <property fmtid="{D5CDD505-2E9C-101B-9397-08002B2CF9AE}" pid="82" name="LocOverallPreviewStatusLookup">
    <vt:lpwstr/>
  </property>
  <property fmtid="{D5CDD505-2E9C-101B-9397-08002B2CF9AE}" pid="83" name="TaxCatchAll">
    <vt:lpwstr/>
  </property>
  <property fmtid="{D5CDD505-2E9C-101B-9397-08002B2CF9AE}" pid="84" name="IsSearchable">
    <vt:lpwstr>0</vt:lpwstr>
  </property>
  <property fmtid="{D5CDD505-2E9C-101B-9397-08002B2CF9AE}" pid="85" name="TemplateTemplateType">
    <vt:lpwstr>Word Document Template</vt:lpwstr>
  </property>
  <property fmtid="{D5CDD505-2E9C-101B-9397-08002B2CF9AE}" pid="86" name="Markets">
    <vt:lpwstr/>
  </property>
  <property fmtid="{D5CDD505-2E9C-101B-9397-08002B2CF9AE}" pid="87" name="IntlLangReview">
    <vt:lpwstr/>
  </property>
  <property fmtid="{D5CDD505-2E9C-101B-9397-08002B2CF9AE}" pid="88" name="UAProjectedTotalWords">
    <vt:lpwstr/>
  </property>
  <property fmtid="{D5CDD505-2E9C-101B-9397-08002B2CF9AE}" pid="89" name="OutputCachingOn">
    <vt:lpwstr>0</vt:lpwstr>
  </property>
  <property fmtid="{D5CDD505-2E9C-101B-9397-08002B2CF9AE}" pid="90" name="AverageRating">
    <vt:lpwstr/>
  </property>
  <property fmtid="{D5CDD505-2E9C-101B-9397-08002B2CF9AE}" pid="91" name="LocMarketGroupTiers2">
    <vt:lpwstr/>
  </property>
  <property fmtid="{D5CDD505-2E9C-101B-9397-08002B2CF9AE}" pid="92" name="APAuthor">
    <vt:lpwstr>978;#REDMOND\v-namall</vt:lpwstr>
  </property>
  <property fmtid="{D5CDD505-2E9C-101B-9397-08002B2CF9AE}" pid="93" name="TPCommandLine">
    <vt:lpwstr/>
  </property>
  <property fmtid="{D5CDD505-2E9C-101B-9397-08002B2CF9AE}" pid="94" name="LocManualTestRequired">
    <vt:lpwstr>0</vt:lpwstr>
  </property>
  <property fmtid="{D5CDD505-2E9C-101B-9397-08002B2CF9AE}" pid="95" name="TPAppVersion">
    <vt:lpwstr/>
  </property>
  <property fmtid="{D5CDD505-2E9C-101B-9397-08002B2CF9AE}" pid="96" name="EditorialStatus">
    <vt:lpwstr>Complete</vt:lpwstr>
  </property>
  <property fmtid="{D5CDD505-2E9C-101B-9397-08002B2CF9AE}" pid="97" name="LocProcessedForMarketsLookup">
    <vt:lpwstr/>
  </property>
  <property fmtid="{D5CDD505-2E9C-101B-9397-08002B2CF9AE}" pid="98" name="LastModifiedDateTime">
    <vt:lpwstr/>
  </property>
  <property fmtid="{D5CDD505-2E9C-101B-9397-08002B2CF9AE}" pid="99" name="TPLaunchHelpLinkType">
    <vt:lpwstr>Template</vt:lpwstr>
  </property>
  <property fmtid="{D5CDD505-2E9C-101B-9397-08002B2CF9AE}" pid="100" name="ScenarioTagsTaxHTField0">
    <vt:lpwstr/>
  </property>
  <property fmtid="{D5CDD505-2E9C-101B-9397-08002B2CF9AE}" pid="101" name="OriginalRelease">
    <vt:lpwstr>14</vt:lpwstr>
  </property>
  <property fmtid="{D5CDD505-2E9C-101B-9397-08002B2CF9AE}" pid="102" name="LocalizationTagsTaxHTField0">
    <vt:lpwstr/>
  </property>
  <property fmtid="{D5CDD505-2E9C-101B-9397-08002B2CF9AE}" pid="103" name="Manager">
    <vt:lpwstr/>
  </property>
  <property fmtid="{D5CDD505-2E9C-101B-9397-08002B2CF9AE}" pid="104" name="UALocRecommendation">
    <vt:lpwstr>Localize</vt:lpwstr>
  </property>
  <property fmtid="{D5CDD505-2E9C-101B-9397-08002B2CF9AE}" pid="105" name="LocOverallHandbackStatusLookup">
    <vt:lpwstr/>
  </property>
  <property fmtid="{D5CDD505-2E9C-101B-9397-08002B2CF9AE}" pid="106" name="ArtSampleDocs">
    <vt:lpwstr/>
  </property>
  <property fmtid="{D5CDD505-2E9C-101B-9397-08002B2CF9AE}" pid="107" name="UACurrentWords">
    <vt:lpwstr/>
  </property>
  <property fmtid="{D5CDD505-2E9C-101B-9397-08002B2CF9AE}" pid="108" name="ShowIn">
    <vt:lpwstr>Show everywhere</vt:lpwstr>
  </property>
  <property fmtid="{D5CDD505-2E9C-101B-9397-08002B2CF9AE}" pid="109" name="CSXHash">
    <vt:lpwstr/>
  </property>
  <property fmtid="{D5CDD505-2E9C-101B-9397-08002B2CF9AE}" pid="110" name="VoteCount">
    <vt:lpwstr/>
  </property>
  <property fmtid="{D5CDD505-2E9C-101B-9397-08002B2CF9AE}" pid="111" name="InternalTagsTaxHTField0">
    <vt:lpwstr/>
  </property>
  <property fmtid="{D5CDD505-2E9C-101B-9397-08002B2CF9AE}" pid="112" name="UANotes">
    <vt:lpwstr/>
  </property>
</Properties>
</file>